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EC093" w14:textId="77777777" w:rsidR="00EA55F0" w:rsidRPr="00DF4D1D" w:rsidRDefault="00797044" w:rsidP="004938D5">
      <w:pPr>
        <w:ind w:firstLineChars="300" w:firstLine="660"/>
        <w:jc w:val="left"/>
        <w:rPr>
          <w:rFonts w:ascii="微软雅黑" w:eastAsia="微软雅黑" w:hAnsi="微软雅黑" w:cs="微软雅黑"/>
          <w:sz w:val="22"/>
          <w:szCs w:val="22"/>
        </w:rPr>
      </w:pPr>
      <w:bookmarkStart w:id="0" w:name="_Hlk37606699"/>
      <w:r w:rsidRPr="00DF4D1D">
        <w:rPr>
          <w:rFonts w:ascii="微软雅黑" w:eastAsia="微软雅黑" w:hAnsi="微软雅黑" w:cs="微软雅黑" w:hint="eastAsia"/>
          <w:sz w:val="22"/>
          <w:szCs w:val="22"/>
        </w:rPr>
        <w:t>暂时定为：未知之地·起源</w:t>
      </w:r>
    </w:p>
    <w:p w14:paraId="2BAE98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p>
    <w:p w14:paraId="642D87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主角：</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（初始年龄17岁）</w:t>
      </w:r>
    </w:p>
    <w:p w14:paraId="41B602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女主：孙瑶（初始年龄13岁）</w:t>
      </w:r>
    </w:p>
    <w:p w14:paraId="7E920B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境界：炼体，凝神，筑心，合一，筑基，金丹，元婴，大乘，归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，仙</w:t>
      </w:r>
    </w:p>
    <w:p w14:paraId="43C882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科技：暂时未定。</w:t>
      </w:r>
    </w:p>
    <w:p w14:paraId="7E3DC0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配角：</w:t>
      </w:r>
    </w:p>
    <w:p w14:paraId="2219D628" w14:textId="77777777" w:rsidR="00EA55F0" w:rsidRPr="00DF4D1D" w:rsidRDefault="00EA55F0">
      <w:pPr>
        <w:ind w:firstLineChars="200" w:firstLine="440"/>
        <w:jc w:val="left"/>
        <w:rPr>
          <w:rFonts w:ascii="微软雅黑" w:eastAsia="微软雅黑" w:hAnsi="微软雅黑" w:cs="微软雅黑"/>
          <w:sz w:val="22"/>
          <w:szCs w:val="22"/>
        </w:rPr>
      </w:pPr>
    </w:p>
    <w:p w14:paraId="54398F2D" w14:textId="77777777" w:rsidR="00EA55F0" w:rsidRPr="00F60D0E" w:rsidRDefault="00EA55F0">
      <w:pPr>
        <w:ind w:firstLineChars="200" w:firstLine="440"/>
        <w:jc w:val="left"/>
        <w:rPr>
          <w:rFonts w:ascii="微软雅黑" w:eastAsia="微软雅黑" w:hAnsi="微软雅黑" w:cs="微软雅黑"/>
          <w:sz w:val="22"/>
          <w:szCs w:val="22"/>
        </w:rPr>
      </w:pPr>
    </w:p>
    <w:p w14:paraId="3F3698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简介：生命的起源是什么，生灵死后会成为什么，人是否拥有灵魂，科技的最后是神学还是解析宇宙的本质，那么当人类解析完宇宙的本质之后，会不会失去探索的动力，那么文明会不会倒退，还是说被更加高级的宇宙或者文明消灭，宇宙是否拥有生命，或者说……</w:t>
      </w:r>
    </w:p>
    <w:p w14:paraId="2C890AF6" w14:textId="77777777" w:rsidR="00EA55F0" w:rsidRPr="00DF4D1D" w:rsidRDefault="00EA55F0">
      <w:pPr>
        <w:ind w:firstLineChars="200" w:firstLine="440"/>
        <w:jc w:val="left"/>
        <w:rPr>
          <w:rFonts w:ascii="微软雅黑" w:eastAsia="微软雅黑" w:hAnsi="微软雅黑" w:cs="微软雅黑"/>
          <w:sz w:val="22"/>
          <w:szCs w:val="22"/>
        </w:rPr>
      </w:pPr>
    </w:p>
    <w:p w14:paraId="20764FFE"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第一章：存于梦中之地</w:t>
      </w:r>
    </w:p>
    <w:p w14:paraId="75E787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无边的宇宙之中，无时无刻都存在着危机，它们潜藏在深处，就像潜伏在水中的鳄鱼一样，寻找着机会吞噬掉猎物。</w:t>
      </w:r>
    </w:p>
    <w:p w14:paraId="4E52D7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宇宙每时每刻都在</w:t>
      </w:r>
      <w:proofErr w:type="gramStart"/>
      <w:r w:rsidRPr="00DF4D1D">
        <w:rPr>
          <w:rFonts w:ascii="微软雅黑" w:eastAsia="微软雅黑" w:hAnsi="微软雅黑" w:cs="微软雅黑" w:hint="eastAsia"/>
          <w:sz w:val="22"/>
          <w:szCs w:val="22"/>
        </w:rPr>
        <w:t>按照着</w:t>
      </w:r>
      <w:proofErr w:type="gramEnd"/>
      <w:r w:rsidRPr="00DF4D1D">
        <w:rPr>
          <w:rFonts w:ascii="微软雅黑" w:eastAsia="微软雅黑" w:hAnsi="微软雅黑" w:cs="微软雅黑" w:hint="eastAsia"/>
          <w:sz w:val="22"/>
          <w:szCs w:val="22"/>
        </w:rPr>
        <w:t>它本来的规则在运转，就像一个没有灵魂的机器一样。可是就在这时，本该什么都没有的虚空之中突兀地出现了一个光点，然后随着时间的流逝，光点也在成指数的增大，它慢慢地变成了一个五光十色圆盘，如果在侧面看它的话</w:t>
      </w:r>
      <w:proofErr w:type="gramStart"/>
      <w:r w:rsidRPr="00DF4D1D">
        <w:rPr>
          <w:rFonts w:ascii="微软雅黑" w:eastAsia="微软雅黑" w:hAnsi="微软雅黑" w:cs="微软雅黑" w:hint="eastAsia"/>
          <w:sz w:val="22"/>
          <w:szCs w:val="22"/>
        </w:rPr>
        <w:t>却观察</w:t>
      </w:r>
      <w:proofErr w:type="gramEnd"/>
      <w:r w:rsidRPr="00DF4D1D">
        <w:rPr>
          <w:rFonts w:ascii="微软雅黑" w:eastAsia="微软雅黑" w:hAnsi="微软雅黑" w:cs="微软雅黑" w:hint="eastAsia"/>
          <w:sz w:val="22"/>
          <w:szCs w:val="22"/>
        </w:rPr>
        <w:t>不到它的存在，当它扩大到十数光年的大小的时候周围的空间出现了裂纹，那些裂纹在不断地出现，越来越多，越来越多。突然，还在飞快扩大的那个光点</w:t>
      </w:r>
      <w:r w:rsidRPr="00DF4D1D">
        <w:rPr>
          <w:rFonts w:ascii="微软雅黑" w:eastAsia="微软雅黑" w:hAnsi="微软雅黑" w:cs="微软雅黑" w:hint="eastAsia"/>
          <w:sz w:val="22"/>
          <w:szCs w:val="22"/>
        </w:rPr>
        <w:lastRenderedPageBreak/>
        <w:t>开始了快速地抖动。似乎是因为承受了很大的压力快要崩溃了，接着那个圆盘上蔓延上了许多的黑色线条，就在裂缝快要全部蔓延的时候，圆盘开始没说。我也，用1E－43秒的时间重新变成了一个光点，但是这个光点现在仔细看的话就会发现它是半透明的，似乎是介于虚无与现实之中。</w:t>
      </w:r>
    </w:p>
    <w:p w14:paraId="5B32D8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这个圆盘变成光点后又消失不见了。</w:t>
      </w:r>
    </w:p>
    <w:p w14:paraId="48B5BB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此时太阳系内，一颗名为地星的星球的空间附近出现了似水波的波纹，一个半透明的物体就这样出现在那儿，那个光点不知道做了什么亮度变低了很多，体积也变大了很多，也不再像要消失那样。</w:t>
      </w:r>
    </w:p>
    <w:p w14:paraId="7EE025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它就这样停在那儿，似乎是在观察着这个碧蓝的星球。一会儿后又从视觉中消失了……</w:t>
      </w:r>
    </w:p>
    <w:p w14:paraId="78061B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这是一个还没有走出真正走出地星的文明。</w:t>
      </w:r>
    </w:p>
    <w:p w14:paraId="1D6672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我们的主角正在走在回家的路上，他是一个很普通的高中生，个子不高大约165左右，不能说是帅，反倒是让人觉得三人“……【想知道的话可以参照一下五河士织，（笑）】，爷爷因为癌症去世了，奶奶也跟着走了，在初二的时候双亲也死于工地，工地赔了243万，生活在城市边缘的农村，17岁的孙源玲和13岁妹妹相依为命。用的</w:t>
      </w:r>
    </w:p>
    <w:p w14:paraId="7E54B3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“选定之人，请不要忘记你的使命”</w:t>
      </w:r>
    </w:p>
    <w:p w14:paraId="12777D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一个十分突兀的声音出现在孙源玲的脑海里面。</w:t>
      </w:r>
    </w:p>
    <w:p w14:paraId="0D0D30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什么声音哦，选定之人是什么？”路上的孙源玲在四周看了看发现并没有人。“所以选定之人是什么东西？难道我又幻听了，但是为什么我似乎在梦里见过这个场景呢？奇怪，算了还是回家要紧，好像还有剩饭吧，那今晚吃什么菜呢，白菜似乎不错……”</w:t>
      </w:r>
    </w:p>
    <w:p w14:paraId="4E1260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此时孙源玲的卧室里面一个豆子大小的半透明的东西出0半空中……</w:t>
      </w:r>
    </w:p>
    <w:p w14:paraId="320DED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孙源玲家是双亲在自己的地里面修建起来的，那时的他并不知道那么多，就只是知道爸爸妈妈在那段时间好像十分的辛苦。</w:t>
      </w:r>
    </w:p>
    <w:p w14:paraId="5B5EA0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，今晚想要吃什么”</w:t>
      </w:r>
    </w:p>
    <w:p w14:paraId="583E23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，不知道</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，哥哥你看着弄吧，我都可以的”</w:t>
      </w:r>
    </w:p>
    <w:p w14:paraId="62D2E0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“好吧，哪就今晚就吃白菜炒肉丝吧，随便弄一个汤，去把饭热一下，哦！对了，作业做完没有啊”</w:t>
      </w:r>
    </w:p>
    <w:p w14:paraId="4EEDB7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“做完了”</w:t>
      </w:r>
    </w:p>
    <w:p w14:paraId="109405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“那就去把饭给热好吧”</w:t>
      </w:r>
    </w:p>
    <w:p w14:paraId="19A0032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2AA6CF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孙源玲：“等会儿记得把碗给洗了哦，我作业还没有做完”</w:t>
      </w:r>
    </w:p>
    <w:p w14:paraId="5C727E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2F66D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兄妹俩吃完饭，收拾完后就去休息了。孙源玲的卧室：</w:t>
      </w:r>
    </w:p>
    <w:p w14:paraId="16572E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“今天的那句话是怎么回事，怎么回事应该不是我幻听了吧，幻听还不至于这么离谱”就在此时。一个机械音响起</w:t>
      </w:r>
    </w:p>
    <w:p w14:paraId="29B03C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w:t>
      </w:r>
    </w:p>
    <w:p w14:paraId="691E09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“嗯？谁在说话？”</w:t>
      </w:r>
    </w:p>
    <w:p w14:paraId="4050A6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“是我”一个半透明的物体出现在了孙源玲的眼前。</w:t>
      </w:r>
    </w:p>
    <w:p w14:paraId="71107E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“你是谁，还有你是什么东西，为什么你能说话，难道说现在的可以都已经这么发达了吗”说着他用手朝着那个半透明的物体伸手过去，想要拿在手上看看。结果手却没有碰到那个东西。</w:t>
      </w:r>
    </w:p>
    <w:p w14:paraId="20C654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“所以你是个什么东西为什么我碰不到你”孙源玲道。</w:t>
      </w:r>
    </w:p>
    <w:p w14:paraId="73A3A0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“……你难道就不感到奇怪害怕得漂亮啊？比如说我怎么来的”那个物体道</w:t>
      </w:r>
    </w:p>
    <w:p w14:paraId="67444E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“为什么我要感到奇怪，要是你想要怎么弄我，我也阻止不了你”</w:t>
      </w:r>
    </w:p>
    <w:p w14:paraId="429430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先自我介绍一下，我是平行宇宙最后的种子，我携带着我们宇宙所有的知识，虽然规则和你们这个宇宙不同，但是我已经全部更正替换过了，而你是我选中的人，而我就是来传递这些知识的”那个未知的物体道。</w:t>
      </w:r>
    </w:p>
    <w:p w14:paraId="4A2731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“可是我真的可以接受这么多的知识吗？我觉得我不行”</w:t>
      </w:r>
    </w:p>
    <w:p w14:paraId="5CB2FB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“放心我会改造你的大脑的，到时候你就可以完全的承受这些知识了，你不用担心，当你明天早上起来的时候就全部完成了”</w:t>
      </w:r>
    </w:p>
    <w:p w14:paraId="59649C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“哦，那我睡觉了哦，我更你港（笑），我可是很怕痛的”</w:t>
      </w:r>
    </w:p>
    <w:p w14:paraId="03E234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09F1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在孙源玲睡下之后，那个物体飞到了脑门心上空，一下钻进了他的脑子里面</w:t>
      </w:r>
    </w:p>
    <w:p w14:paraId="508B8CB1" w14:textId="77777777" w:rsidR="00EA55F0" w:rsidRPr="00DF4D1D" w:rsidRDefault="00797044">
      <w:pPr>
        <w:numPr>
          <w:ilvl w:val="0"/>
          <w:numId w:val="1"/>
        </w:num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孙源玲和平常一样，6点就醒了，可是当他睁开眼睛的时候发现四周的环境似乎都变得不同了。</w:t>
      </w:r>
    </w:p>
    <w:p w14:paraId="14A142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“这就是你所说的知识吗，倒是很让人惊讶呢，可是为什么你不能留下来呢，真是奇怪，不过嘛。”说着看向了枕头边上的两枚戒指。</w:t>
      </w:r>
    </w:p>
    <w:p w14:paraId="098157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呢，竟然是储物戒指还给了我这么多的好东西，果然厉害，不过，原来真的可以修炼呢，还直接让我拥有了在太空中生存的能力，按照你的标准这就是筑基啊，就是不知道我还有没有其他的能力，只是这些纯科技造物应该可以为我提供很多的方便</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421081D9" w14:textId="77777777" w:rsidR="00EA55F0" w:rsidRPr="00DF4D1D" w:rsidRDefault="00797044">
      <w:pPr>
        <w:numPr>
          <w:ilvl w:val="0"/>
          <w:numId w:val="2"/>
        </w:numPr>
        <w:ind w:firstLineChars="200" w:firstLine="440"/>
        <w:jc w:val="left"/>
        <w:outlineLvl w:val="0"/>
        <w:rPr>
          <w:rFonts w:ascii="微软雅黑" w:eastAsia="微软雅黑" w:hAnsi="微软雅黑" w:cs="微软雅黑"/>
          <w:sz w:val="22"/>
          <w:szCs w:val="22"/>
        </w:rPr>
      </w:pPr>
      <w:bookmarkStart w:id="1" w:name="_Hlk37606797"/>
      <w:bookmarkEnd w:id="0"/>
      <w:r w:rsidRPr="00DF4D1D">
        <w:rPr>
          <w:rFonts w:ascii="微软雅黑" w:eastAsia="微软雅黑" w:hAnsi="微软雅黑" w:cs="微软雅黑" w:hint="eastAsia"/>
          <w:sz w:val="22"/>
          <w:szCs w:val="22"/>
        </w:rPr>
        <w:t>日常，筑基</w:t>
      </w:r>
    </w:p>
    <w:p w14:paraId="0E5229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然后他就起床了，今天也是咸鱼的一天，但是似乎要变得不一样了，为什么它不可以在这个宇宙中长时间的存在呢？它的宇宙有事怎么毁灭的呢？我所处的宇宙</w:t>
      </w:r>
      <w:proofErr w:type="gramStart"/>
      <w:r w:rsidRPr="00DF4D1D">
        <w:rPr>
          <w:rFonts w:ascii="微软雅黑" w:eastAsia="微软雅黑" w:hAnsi="微软雅黑" w:cs="微软雅黑" w:hint="eastAsia"/>
          <w:sz w:val="22"/>
          <w:szCs w:val="22"/>
        </w:rPr>
        <w:t>会不</w:t>
      </w:r>
      <w:r w:rsidRPr="00DF4D1D">
        <w:rPr>
          <w:rFonts w:ascii="微软雅黑" w:eastAsia="微软雅黑" w:hAnsi="微软雅黑" w:cs="微软雅黑" w:hint="eastAsia"/>
          <w:sz w:val="22"/>
          <w:szCs w:val="22"/>
        </w:rPr>
        <w:lastRenderedPageBreak/>
        <w:t>会步它那个</w:t>
      </w:r>
      <w:proofErr w:type="gramEnd"/>
      <w:r w:rsidRPr="00DF4D1D">
        <w:rPr>
          <w:rFonts w:ascii="微软雅黑" w:eastAsia="微软雅黑" w:hAnsi="微软雅黑" w:cs="微软雅黑" w:hint="eastAsia"/>
          <w:sz w:val="22"/>
          <w:szCs w:val="22"/>
        </w:rPr>
        <w:t>宇宙的后尘呢？</w:t>
      </w:r>
    </w:p>
    <w:p w14:paraId="011066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“唉，想那么多干嘛，做饭，等会儿妹妹还要上课呢，今天是周五，明天就有时间来试试我可以做到哪些事情”说着他就走向了厨房。</w:t>
      </w:r>
    </w:p>
    <w:p w14:paraId="6D3749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起床了”</w:t>
      </w:r>
      <w:proofErr w:type="gramStart"/>
      <w:r w:rsidRPr="00DF4D1D">
        <w:rPr>
          <w:rFonts w:ascii="微软雅黑" w:eastAsia="微软雅黑" w:hAnsi="微软雅黑" w:cs="微软雅黑" w:hint="eastAsia"/>
          <w:sz w:val="22"/>
          <w:szCs w:val="22"/>
        </w:rPr>
        <w:t>孙源玲大</w:t>
      </w:r>
      <w:proofErr w:type="gramEnd"/>
      <w:r w:rsidRPr="00DF4D1D">
        <w:rPr>
          <w:rFonts w:ascii="微软雅黑" w:eastAsia="微软雅黑" w:hAnsi="微软雅黑" w:cs="微软雅黑" w:hint="eastAsia"/>
          <w:sz w:val="22"/>
          <w:szCs w:val="22"/>
        </w:rPr>
        <w:t>声道。</w:t>
      </w:r>
    </w:p>
    <w:p w14:paraId="7D06F4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0EEDAE5D" w14:textId="7B85A37D"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妹妹现在虽然有了13岁了，但是身高依然只有1.4M左右，但是十分的可爱（具体就参考“白”的身形）因为银白色的头发，酒红色的眼睛，也受到了很多人异样的眼光，很容易让人怀疑是不是染发了，曾经因为头发的颜色的问题，小学的时候还</w:t>
      </w:r>
      <w:proofErr w:type="gramStart"/>
      <w:r w:rsidRPr="00DF4D1D">
        <w:rPr>
          <w:rFonts w:ascii="微软雅黑" w:eastAsia="微软雅黑" w:hAnsi="微软雅黑" w:cs="微软雅黑" w:hint="eastAsia"/>
          <w:sz w:val="22"/>
          <w:szCs w:val="22"/>
        </w:rPr>
        <w:t>特意得</w:t>
      </w:r>
      <w:proofErr w:type="gramEnd"/>
      <w:r w:rsidRPr="00DF4D1D">
        <w:rPr>
          <w:rFonts w:ascii="微软雅黑" w:eastAsia="微软雅黑" w:hAnsi="微软雅黑" w:cs="微软雅黑" w:hint="eastAsia"/>
          <w:sz w:val="22"/>
          <w:szCs w:val="22"/>
        </w:rPr>
        <w:t>去医院开具正证明，证明了不是染得头发才得以继续上学。但是，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年轻人</w:t>
      </w:r>
      <w:proofErr w:type="gramStart"/>
      <w:r w:rsidRPr="00DF4D1D">
        <w:rPr>
          <w:rFonts w:ascii="微软雅黑" w:eastAsia="微软雅黑" w:hAnsi="微软雅黑" w:cs="微软雅黑" w:hint="eastAsia"/>
          <w:sz w:val="22"/>
          <w:szCs w:val="22"/>
        </w:rPr>
        <w:t>都是人均</w:t>
      </w:r>
      <w:proofErr w:type="gramEnd"/>
      <w:r w:rsidRPr="00DF4D1D">
        <w:rPr>
          <w:rFonts w:ascii="微软雅黑" w:eastAsia="微软雅黑" w:hAnsi="微软雅黑" w:cs="微软雅黑" w:hint="eastAsia"/>
          <w:sz w:val="22"/>
          <w:szCs w:val="22"/>
        </w:rPr>
        <w:t>白毛控（笑）所以并未遭到嘲笑，但是却经常遭到排挤，毕竟不是所有人都是圣人，多少都是有些嫉妒的心理的。</w:t>
      </w:r>
    </w:p>
    <w:p w14:paraId="4F46F0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“今天早上想要吃些什么，开水鸡蛋要不要，还是吃面啊”</w:t>
      </w:r>
    </w:p>
    <w:p w14:paraId="6F7389B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“啊——吃面吧，为什么每天早上都这么得寒碜啊，稍微吃好点不行吗？真是的”</w:t>
      </w:r>
    </w:p>
    <w:p w14:paraId="3E7658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，你要知道爸爸妈妈是为了我们……”说着</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的手不受控制地颤抖了起来，他现在仔细的想象双亲的离去都有些离奇，所以他想要查查这件事。总是觉得这件事没有那么的简单。</w:t>
      </w:r>
    </w:p>
    <w:p w14:paraId="5D240F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，咱账户里面的前还算是宽裕，但是还是节俭，我们现在都还在小还没有找工作条件”</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如是地说到。</w:t>
      </w:r>
    </w:p>
    <w:p w14:paraId="4B7843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“但是我是永远都是不会去找工作的，我要自己当老板”孙源玲在脑海中想到。</w:t>
      </w:r>
    </w:p>
    <w:p w14:paraId="5FC029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“吃面是吧，自己拌调料哦，顺便也给我也弄一份”</w:t>
      </w:r>
    </w:p>
    <w:p w14:paraId="6A042E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洗锅、下油，来勺猪油烧热，来两个鸡蛋打散，撒点花椒（四川是这么叫得）在</w:t>
      </w:r>
      <w:r w:rsidRPr="00DF4D1D">
        <w:rPr>
          <w:rFonts w:ascii="微软雅黑" w:eastAsia="微软雅黑" w:hAnsi="微软雅黑" w:cs="微软雅黑" w:hint="eastAsia"/>
          <w:sz w:val="22"/>
          <w:szCs w:val="22"/>
        </w:rPr>
        <w:lastRenderedPageBreak/>
        <w:t>油里面，</w:t>
      </w:r>
      <w:proofErr w:type="gramStart"/>
      <w:r w:rsidRPr="00DF4D1D">
        <w:rPr>
          <w:rFonts w:ascii="微软雅黑" w:eastAsia="微软雅黑" w:hAnsi="微软雅黑" w:cs="微软雅黑" w:hint="eastAsia"/>
          <w:sz w:val="22"/>
          <w:szCs w:val="22"/>
        </w:rPr>
        <w:t>放蛋进油锅</w:t>
      </w:r>
      <w:proofErr w:type="gramEnd"/>
      <w:r w:rsidRPr="00DF4D1D">
        <w:rPr>
          <w:rFonts w:ascii="微软雅黑" w:eastAsia="微软雅黑" w:hAnsi="微软雅黑" w:cs="微软雅黑" w:hint="eastAsia"/>
          <w:sz w:val="22"/>
          <w:szCs w:val="22"/>
        </w:rPr>
        <w:t>，炒至金黄，划成几块，放水。然后剩余的步骤就和正常下面一样了。</w:t>
      </w:r>
    </w:p>
    <w:p w14:paraId="3D89DC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，调料拌好了吗，我面都下好了哦。再不快点面就糊了”</w:t>
      </w:r>
    </w:p>
    <w:p w14:paraId="6CEC15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w:t>
      </w:r>
    </w:p>
    <w:p w14:paraId="37EEC3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“哦，拿过来吧，诺：给你，你的面，客官请慢用，哈哈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5DBE5F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“唉，真是的，都多大的人了。”</w:t>
      </w:r>
    </w:p>
    <w:p w14:paraId="6B5659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“快点吃，吃了好去上学了，都快6点30了”</w:t>
      </w:r>
    </w:p>
    <w:p w14:paraId="6AA707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4CA69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和往常一样，和妹妹一起来到了兴源中学这所学校。</w:t>
      </w:r>
    </w:p>
    <w:p w14:paraId="04333B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“你自己在外面待会儿，我去教室了”</w:t>
      </w:r>
    </w:p>
    <w:p w14:paraId="3C6EF8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“哦，我也快了”说着就朝着各自的教室走去了。</w:t>
      </w:r>
    </w:p>
    <w:p w14:paraId="0850D4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孙源玲看着自己的课本出神了。</w:t>
      </w:r>
    </w:p>
    <w:p w14:paraId="1FEC47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“哎，突然感觉这些东西都好简单哦，可不可以选择呢？等到高考的时候再去考试呢？”</w:t>
      </w:r>
    </w:p>
    <w:p w14:paraId="466E1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“说起来我今天走起路感觉好轻松哦，以往走路脚多少都会有点痛，难道是因为我筑基了的原因？嗯，肯定是了”</w:t>
      </w:r>
    </w:p>
    <w:p w14:paraId="090178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教室里的书，堆积得像一座座小山，可见高三的学习压力有多重。</w:t>
      </w:r>
    </w:p>
    <w:p w14:paraId="187B55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没一会儿，学校的铃声就响了起来，开始了第一次早读。</w:t>
      </w:r>
    </w:p>
    <w:p w14:paraId="4E806F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书声朗朗的学校里，但是孙源玲却不知道怎么的就是不想看这些书了。但是他还是跟着大家，声音读了起来。</w:t>
      </w:r>
    </w:p>
    <w:p w14:paraId="303E8F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没过多久，第二次上课铃声响了起来，这道铃声代表着全校的学生开始正式上课。</w:t>
      </w:r>
    </w:p>
    <w:p w14:paraId="6B0658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现在的孙源玲的状态很奇怪，他总有种冲动想要上讲台上去替代老师讲课。</w:t>
      </w:r>
    </w:p>
    <w:p w14:paraId="6D7593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或许他现在的个人能力可以说是全球第一的，但是他还是克制了下来。</w:t>
      </w:r>
    </w:p>
    <w:p w14:paraId="52B50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“好无聊啊，没想到这些知识这么简单，那个东西还真就把它那个宇宙所有的一股脑地给我了呗。说起来我的戒指里面不是有很多高科技的好东西吗？”</w:t>
      </w:r>
    </w:p>
    <w:p w14:paraId="05A2F4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说着看向了带在无名指上的戒指，很小巧。或许是因为戒指需要修为才可以使用所以才给我修为的吧，而且戒指里面的每样东西都有详细的说明，还真是贴心了。孙源玲如是地想到。</w:t>
      </w:r>
    </w:p>
    <w:p w14:paraId="57970D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，这个AR眼镜厉害了”说着就把手放在桌子的抽屉里面，把眼镜</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指里面拿了出来。</w:t>
      </w:r>
    </w:p>
    <w:p w14:paraId="58DF99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“用意念来控制，挺方便地嘛”说着就戴上了眼镜。</w:t>
      </w:r>
    </w:p>
    <w:p w14:paraId="152226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眼镜并不显眼，半透明的，有些淡淡的蓝色，采用的是反物质能源，所以不用担心能源的问题。而计算采用的是微型量子计算机，可以说是十分的方便了。</w:t>
      </w:r>
    </w:p>
    <w:p w14:paraId="5A21007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“这上面都没有游戏的嘛？这也太真实了，不给我游戏抄。算了我还是去下一个三崩子玩吧。说动就动。”</w:t>
      </w:r>
    </w:p>
    <w:p w14:paraId="3F1CCC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3秒钟过后</w:t>
      </w:r>
    </w:p>
    <w:p w14:paraId="4EEE49D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“这么快就下好了，不应该吧600MB服务器也没有分配给个人那么高的带宽吧”</w:t>
      </w:r>
    </w:p>
    <w:p w14:paraId="269350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“难道是因为采用了类似于P2P的下载协议？还行”</w:t>
      </w:r>
    </w:p>
    <w:p w14:paraId="7C92EC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登录之后，下载资源，进入游戏。</w:t>
      </w:r>
    </w:p>
    <w:p w14:paraId="2B87FB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“嗯？这个推荐配置怎么这么低？奇怪。还是我手动调整吧”</w:t>
      </w:r>
    </w:p>
    <w:p w14:paraId="1AB950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“真是丝滑吧的享受”</w:t>
      </w:r>
    </w:p>
    <w:p w14:paraId="52610D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62E1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美好的白天就过去了。</w:t>
      </w:r>
    </w:p>
    <w:p w14:paraId="1C6A35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，我明天跟你说件事”</w:t>
      </w:r>
    </w:p>
    <w:p w14:paraId="31A158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“什么事不能现在说嘛？”</w:t>
      </w:r>
    </w:p>
    <w:p w14:paraId="15DC1B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“嗯，不能现在说。就让你期待一下吧”</w:t>
      </w:r>
    </w:p>
    <w:p w14:paraId="381668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“……好吧，就勉强期待一下吧，我去睡觉了。明天见”</w:t>
      </w:r>
    </w:p>
    <w:p w14:paraId="4EB92F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15486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w:t>
      </w:r>
    </w:p>
    <w:p w14:paraId="12B027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吃过早饭后</w:t>
      </w:r>
    </w:p>
    <w:p w14:paraId="0AF9DD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看好了，等会儿不要惊讶哦”</w:t>
      </w:r>
    </w:p>
    <w:p w14:paraId="2EC124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运气，慢慢的孙源玲的身体慢慢地附上了去。</w:t>
      </w:r>
    </w:p>
    <w:p w14:paraId="429F4B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“虽然知道怎么做，但毕竟是第一次”</w:t>
      </w:r>
    </w:p>
    <w:p w14:paraId="742CE2D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孙瑶用手</w:t>
      </w:r>
      <w:proofErr w:type="gramEnd"/>
      <w:r w:rsidRPr="00DF4D1D">
        <w:rPr>
          <w:rFonts w:ascii="微软雅黑" w:eastAsia="微软雅黑" w:hAnsi="微软雅黑" w:cs="微软雅黑" w:hint="eastAsia"/>
          <w:sz w:val="22"/>
          <w:szCs w:val="22"/>
        </w:rPr>
        <w:t>紧紧地按住自己的嘴，不让自己发出声音来。</w:t>
      </w:r>
    </w:p>
    <w:p w14:paraId="790883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“哥哥，你是怎么回事，怎么做到的啊，好厉害啊”</w:t>
      </w:r>
    </w:p>
    <w:p w14:paraId="56AC23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，你想不要变得像我一样厉害啊？”</w:t>
      </w:r>
    </w:p>
    <w:p w14:paraId="24DD86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“嗯，想想，当然想了，谁不想在天上自由的飞翔啊”</w:t>
      </w:r>
    </w:p>
    <w:p w14:paraId="617A32F9"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孙瑶的</w:t>
      </w:r>
      <w:proofErr w:type="gramEnd"/>
      <w:r w:rsidRPr="00DF4D1D">
        <w:rPr>
          <w:rFonts w:ascii="微软雅黑" w:eastAsia="微软雅黑" w:hAnsi="微软雅黑" w:cs="微软雅黑" w:hint="eastAsia"/>
          <w:sz w:val="22"/>
          <w:szCs w:val="22"/>
        </w:rPr>
        <w:t>头如小鸡啄米似的</w:t>
      </w:r>
      <w:proofErr w:type="gramStart"/>
      <w:r w:rsidRPr="00DF4D1D">
        <w:rPr>
          <w:rFonts w:ascii="微软雅黑" w:eastAsia="微软雅黑" w:hAnsi="微软雅黑" w:cs="微软雅黑" w:hint="eastAsia"/>
          <w:sz w:val="22"/>
          <w:szCs w:val="22"/>
        </w:rPr>
        <w:t>同意着</w:t>
      </w:r>
      <w:proofErr w:type="gramEnd"/>
    </w:p>
    <w:p w14:paraId="280269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孙源玲从储物戒指中拿出了一颗药丸</w:t>
      </w:r>
    </w:p>
    <w:p w14:paraId="7F991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“来，把这个药给吃了”</w:t>
      </w:r>
    </w:p>
    <w:p w14:paraId="2EB6517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w:t>
      </w:r>
    </w:p>
    <w:p w14:paraId="23613A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，筑基丹”</w:t>
      </w:r>
    </w:p>
    <w:p w14:paraId="641781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“surprise！！！我没听错吧，筑基丹？在拍电视剧吗？”</w:t>
      </w:r>
    </w:p>
    <w:p w14:paraId="74CC72AE"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孙瑶十分</w:t>
      </w:r>
      <w:proofErr w:type="gramEnd"/>
      <w:r w:rsidRPr="00DF4D1D">
        <w:rPr>
          <w:rFonts w:ascii="微软雅黑" w:eastAsia="微软雅黑" w:hAnsi="微软雅黑" w:cs="微软雅黑" w:hint="eastAsia"/>
          <w:sz w:val="22"/>
          <w:szCs w:val="22"/>
        </w:rPr>
        <w:t>疑惑地看着哥哥</w:t>
      </w:r>
    </w:p>
    <w:p w14:paraId="62587F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“真的我还会骗你吗？我骗你又没有好处”</w:t>
      </w:r>
    </w:p>
    <w:p w14:paraId="782939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6088D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当吃下</w:t>
      </w:r>
      <w:proofErr w:type="gramStart"/>
      <w:r w:rsidRPr="00DF4D1D">
        <w:rPr>
          <w:rFonts w:ascii="微软雅黑" w:eastAsia="微软雅黑" w:hAnsi="微软雅黑" w:cs="微软雅黑" w:hint="eastAsia"/>
          <w:sz w:val="22"/>
          <w:szCs w:val="22"/>
        </w:rPr>
        <w:t>筑基丹后</w:t>
      </w:r>
      <w:proofErr w:type="gramEnd"/>
      <w:r w:rsidRPr="00DF4D1D">
        <w:rPr>
          <w:rFonts w:ascii="微软雅黑" w:eastAsia="微软雅黑" w:hAnsi="微软雅黑" w:cs="微软雅黑" w:hint="eastAsia"/>
          <w:sz w:val="22"/>
          <w:szCs w:val="22"/>
        </w:rPr>
        <w:t>，孙瑶的额头上出现了丝丝的汗水。</w:t>
      </w:r>
    </w:p>
    <w:p w14:paraId="7D0B08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“要不——你去浴室里面去，我害怕等会儿你会嫌弃自己”</w:t>
      </w:r>
    </w:p>
    <w:p w14:paraId="2B60CC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3B9E84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浴室里面，</w:t>
      </w:r>
      <w:proofErr w:type="gramStart"/>
      <w:r w:rsidRPr="00DF4D1D">
        <w:rPr>
          <w:rFonts w:ascii="微软雅黑" w:eastAsia="微软雅黑" w:hAnsi="微软雅黑" w:cs="微软雅黑" w:hint="eastAsia"/>
          <w:sz w:val="22"/>
          <w:szCs w:val="22"/>
        </w:rPr>
        <w:t>瑶已经</w:t>
      </w:r>
      <w:proofErr w:type="gramEnd"/>
      <w:r w:rsidRPr="00DF4D1D">
        <w:rPr>
          <w:rFonts w:ascii="微软雅黑" w:eastAsia="微软雅黑" w:hAnsi="微软雅黑" w:cs="微软雅黑" w:hint="eastAsia"/>
          <w:sz w:val="22"/>
          <w:szCs w:val="22"/>
        </w:rPr>
        <w:t>变得大汗淋漓了，身上还有黑色的物质析出，但是似乎并没有粘在身上，慢慢的地上黑色物质越来越多了，花洒的水洒在白嫩的肌肤上，本来因为</w:t>
      </w:r>
      <w:proofErr w:type="gramStart"/>
      <w:r w:rsidRPr="00DF4D1D">
        <w:rPr>
          <w:rFonts w:ascii="微软雅黑" w:eastAsia="微软雅黑" w:hAnsi="微软雅黑" w:cs="微软雅黑" w:hint="eastAsia"/>
          <w:sz w:val="22"/>
          <w:szCs w:val="22"/>
        </w:rPr>
        <w:t>筑基丹变得</w:t>
      </w:r>
      <w:proofErr w:type="gramEnd"/>
      <w:r w:rsidRPr="00DF4D1D">
        <w:rPr>
          <w:rFonts w:ascii="微软雅黑" w:eastAsia="微软雅黑" w:hAnsi="微软雅黑" w:cs="微软雅黑" w:hint="eastAsia"/>
          <w:sz w:val="22"/>
          <w:szCs w:val="22"/>
        </w:rPr>
        <w:t>光滑的皮肤变得更加的白净了，完全不似一个农村里面出来的孩子。</w:t>
      </w:r>
    </w:p>
    <w:p w14:paraId="4B5D92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“这些黑色东西是什么，难道是我体内的垃圾吗？”</w:t>
      </w:r>
    </w:p>
    <w:p w14:paraId="5FC420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“为什么我得四周好像有什么东西的存在”</w:t>
      </w:r>
    </w:p>
    <w:p w14:paraId="022167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随着黑色物质流出，孙瑶的修为也顺利地成为了筑基的修为，本来一切都是好好地，随着境界增长的结束，洗澡洗过之后也就完事了。</w:t>
      </w:r>
    </w:p>
    <w:p w14:paraId="569B3E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就在孙瑶准备穿衣服的时候，意外发生了。</w:t>
      </w:r>
    </w:p>
    <w:p w14:paraId="1CC599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638FDF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“怎么了，发生什么事情了”</w:t>
      </w:r>
    </w:p>
    <w:p w14:paraId="217B36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孙瑶：“内…胖次被我撕烂了，内衣也坏了。”</w:t>
      </w:r>
    </w:p>
    <w:p w14:paraId="0ED4BE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128FB1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“你先别急，静下心来，体会一下你现在掌握的力量，免得等会儿把门也弄坏了”</w:t>
      </w:r>
    </w:p>
    <w:p w14:paraId="2D9BC1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“……哦，哥哥你……你…你帮我拿一下我的内衣，胖次吧，在我卧室柜子抽屉的第二格，不许做奇怪的事情哦”</w:t>
      </w:r>
    </w:p>
    <w:p w14:paraId="4B5BED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孙源玲：“……放心吧，不会的”就算是我干了奇怪的事情你也不知道啊</w:t>
      </w:r>
    </w:p>
    <w:p w14:paraId="20C072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将衣服放到浴室的门口后，孙源玲说到：</w:t>
      </w:r>
    </w:p>
    <w:p w14:paraId="11E9FC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“记住，要平心静气，气息内</w:t>
      </w:r>
      <w:proofErr w:type="gramStart"/>
      <w:r w:rsidRPr="00DF4D1D">
        <w:rPr>
          <w:rFonts w:ascii="微软雅黑" w:eastAsia="微软雅黑" w:hAnsi="微软雅黑" w:cs="微软雅黑" w:hint="eastAsia"/>
          <w:sz w:val="22"/>
          <w:szCs w:val="22"/>
        </w:rPr>
        <w:t>敛</w:t>
      </w:r>
      <w:proofErr w:type="gramEnd"/>
      <w:r w:rsidRPr="00DF4D1D">
        <w:rPr>
          <w:rFonts w:ascii="微软雅黑" w:eastAsia="微软雅黑" w:hAnsi="微软雅黑" w:cs="微软雅黑" w:hint="eastAsia"/>
          <w:sz w:val="22"/>
          <w:szCs w:val="22"/>
        </w:rPr>
        <w:t>，气沉丹田，我给你念一段口诀你试试，毕竟你现在也已经筑基了”</w:t>
      </w:r>
    </w:p>
    <w:p w14:paraId="588C4C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然后巴</w:t>
      </w:r>
      <w:proofErr w:type="gramStart"/>
      <w:r w:rsidRPr="00DF4D1D">
        <w:rPr>
          <w:rFonts w:ascii="微软雅黑" w:eastAsia="微软雅黑" w:hAnsi="微软雅黑" w:cs="微软雅黑" w:hint="eastAsia"/>
          <w:sz w:val="22"/>
          <w:szCs w:val="22"/>
        </w:rPr>
        <w:t>拉巴拉</w:t>
      </w:r>
      <w:proofErr w:type="gramEnd"/>
      <w:r w:rsidRPr="00DF4D1D">
        <w:rPr>
          <w:rFonts w:ascii="微软雅黑" w:eastAsia="微软雅黑" w:hAnsi="微软雅黑" w:cs="微软雅黑" w:hint="eastAsia"/>
          <w:sz w:val="22"/>
          <w:szCs w:val="22"/>
        </w:rPr>
        <w:t>的念了两遍口诀。</w:t>
      </w:r>
    </w:p>
    <w:p w14:paraId="196F13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“我把衣服给你放在门外面了。我在外面的院子里面等你，快点奥”</w:t>
      </w:r>
    </w:p>
    <w:p w14:paraId="553ECC2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“哦”哥哥没有拿我的衣服做奇怪的事情吧，应该没有吧，</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，我想那么多干什么真是的。</w:t>
      </w:r>
    </w:p>
    <w:p w14:paraId="652BFB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快速地穿好衣服后，就来到了院子里面</w:t>
      </w:r>
    </w:p>
    <w:p w14:paraId="634BAC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“为什么我感觉现在一身都十分的轻快的了，好像有使不完的劲儿似的”</w:t>
      </w:r>
    </w:p>
    <w:p w14:paraId="692FC3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“当然了，你现在可是和我一样都是筑基的修为了”</w:t>
      </w:r>
    </w:p>
    <w:p w14:paraId="685DA0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“呐呐呐，哥哥，这个世界是不是有很多像你一样很厉害的人呢？”</w:t>
      </w:r>
    </w:p>
    <w:p w14:paraId="6ADD94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“不知道，应该有吧，我也是在机缘巧合下得到这枚筑基丹。在四周是不是感受到了灵气，试一下可不可以飞起来吧，这样我们上学就可以很方便了，而且也会更加安全了，就是不能被别人给看见了。知道了吗”</w:t>
      </w:r>
    </w:p>
    <w:p w14:paraId="51A842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说罢，孙瑶就开始尝试了起来，只见周围出现了类似于热浪般的灵气浪潮，让人觉得十分的压抑。可是身形却是丝毫未动，白皙的额头上也出现了丝丝汗迹。</w:t>
      </w:r>
    </w:p>
    <w:p w14:paraId="3F1CB3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“哥，不行啊。我可以感受到灵气，但是我不知道怎么调用我体内的力量啊”</w:t>
      </w:r>
    </w:p>
    <w:p w14:paraId="4B0DC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“啊，对啊！我还没有教给你修炼之法，功法也没有教你。等等，我给你写出来。”</w:t>
      </w:r>
    </w:p>
    <w:p w14:paraId="6A88C3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“不能使用醍醐灌顶那种方式吗，感觉自己去参悟会很久的样子。”</w:t>
      </w:r>
    </w:p>
    <w:p w14:paraId="1BBB69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“我也想，可是我的修为不够啊，至少要金丹才能进行醍醐灌顶之术”</w:t>
      </w:r>
    </w:p>
    <w:p w14:paraId="7FD8AA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孙源玲说着便回到房间拿起纸笔书写了起来，明明是十分晦涩难懂的修炼之法以</w:t>
      </w:r>
      <w:r w:rsidRPr="00DF4D1D">
        <w:rPr>
          <w:rFonts w:ascii="微软雅黑" w:eastAsia="微软雅黑" w:hAnsi="微软雅黑" w:cs="微软雅黑" w:hint="eastAsia"/>
          <w:sz w:val="22"/>
          <w:szCs w:val="22"/>
        </w:rPr>
        <w:lastRenderedPageBreak/>
        <w:t>及衍生的功法，经过他的手后都变得简单易懂了，是个普通人也可以读懂并且开始自己的修炼之路，并不知道这部修炼之法的极限在那儿，只知道似乎是直通本源的一部功法。</w:t>
      </w:r>
    </w:p>
    <w:p w14:paraId="360B6C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快要将修炼功法写完的时候，孙源玲突然发现，只有修炼的功法就够了吗？炼丹、炼器、阵法、尝试认知这些还是需要的吧，虽然觉得科技才是正道，但是个人能力很强难道不是一件十分快乐的事情吗，而且身体各方面都会变得更加完美。寿命也会大大的延长，以至于到了大乘之后可以都可以永生了，而科技虽然 可以批量的制造高手，但是始终材料有限啊。</w:t>
      </w:r>
    </w:p>
    <w:p w14:paraId="6F4B5A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孙源玲在心中想到“也不知道者灵气是不是也有上限，找个时间把制造灵气的机器给制造出来吧。这天地的灵气还是太稀薄了”</w:t>
      </w:r>
    </w:p>
    <w:p w14:paraId="38E19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，我好了，过来一下”</w:t>
      </w:r>
    </w:p>
    <w:p w14:paraId="4150F0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“哦，来了”</w:t>
      </w:r>
    </w:p>
    <w:p w14:paraId="592567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“写好了吗”</w:t>
      </w:r>
    </w:p>
    <w:p w14:paraId="0AF17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写好了。那么这位美丽的小姐，这儿有一本名字未知的功法，我把它叫做‘析源’、‘炼器之法’、‘炼丹之法’、‘布阵之道’，以及如何识别天材地宝。怎么样心动吗，心动就赶快行动吧，一本只要9.9，你买不了吃亏买不了上当”</w:t>
      </w:r>
    </w:p>
    <w:p w14:paraId="6C52C1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“……啧，一股奸商的味道迎面而来。哼——小孩子才会选，我都要”孙瑶的小手一握，嘟着嘴，并不高的身子却装作成熟的感觉让人感觉十分的可爱，</w:t>
      </w:r>
    </w:p>
    <w:p w14:paraId="3DC512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“好啦，这些都是基础但是却可以直达本源，再好的功法也是需要基础的支撑的，所以就不要想着那些看起来十分厉害的功法，只要基础好，功法都可以玩出花来。知道了吗？”</w:t>
      </w:r>
    </w:p>
    <w:p w14:paraId="4C5CC4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“哦，知道了，这就和数学的知识利用差不多吧，只要理解了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基础的知识，在</w:t>
      </w:r>
      <w:r w:rsidRPr="00DF4D1D">
        <w:rPr>
          <w:rFonts w:ascii="微软雅黑" w:eastAsia="微软雅黑" w:hAnsi="微软雅黑" w:cs="微软雅黑" w:hint="eastAsia"/>
          <w:sz w:val="22"/>
          <w:szCs w:val="22"/>
        </w:rPr>
        <w:lastRenderedPageBreak/>
        <w:t>做题的时候只要题不超纲，总是有办法做出来的，是这样对吧，哥？”</w:t>
      </w:r>
    </w:p>
    <w:p w14:paraId="1DF323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“嗯，就是这样的，所以基础才是最重要的东西啊。”</w:t>
      </w:r>
    </w:p>
    <w:p w14:paraId="139F23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基础就是最重要的基石，没有了基础作为支撑，修为再高最终也不能持久，想要走到更高的地位那时绝对不可能的，天财地宝也救不了的那种，因为强行拔高境界，但是因为不知道怎么保持，最终仍然会</w:t>
      </w:r>
      <w:proofErr w:type="gramStart"/>
      <w:r w:rsidRPr="00DF4D1D">
        <w:rPr>
          <w:rFonts w:ascii="微软雅黑" w:eastAsia="微软雅黑" w:hAnsi="微软雅黑" w:cs="微软雅黑" w:hint="eastAsia"/>
          <w:sz w:val="22"/>
          <w:szCs w:val="22"/>
        </w:rPr>
        <w:t>跌落回</w:t>
      </w:r>
      <w:proofErr w:type="gramEnd"/>
      <w:r w:rsidRPr="00DF4D1D">
        <w:rPr>
          <w:rFonts w:ascii="微软雅黑" w:eastAsia="微软雅黑" w:hAnsi="微软雅黑" w:cs="微软雅黑" w:hint="eastAsia"/>
          <w:sz w:val="22"/>
          <w:szCs w:val="22"/>
        </w:rPr>
        <w:t>他所能够掌握的境界。科技依然如此，要是没有坚实的基础，哪怕给予再高的科技产品也没有用，而且科技是一步一步地走上来的，不健全的基础，科技也走不远，甚至于最后不能寸进。如同基础科技被智子锁死的人类，发展到了人类基础科技所能达到的最高峰，但是因为基础科技无法突破，最高科技也就无法突破。三体的一个探测器就灭掉了人类的舰队。</w:t>
      </w:r>
    </w:p>
    <w:bookmarkEnd w:id="1"/>
    <w:p w14:paraId="5B25E632" w14:textId="77777777" w:rsidR="00EA55F0" w:rsidRPr="00DF4D1D" w:rsidRDefault="00EA55F0">
      <w:pPr>
        <w:ind w:firstLineChars="200" w:firstLine="440"/>
        <w:jc w:val="left"/>
        <w:rPr>
          <w:rFonts w:ascii="微软雅黑" w:eastAsia="微软雅黑" w:hAnsi="微软雅黑" w:cs="微软雅黑"/>
          <w:sz w:val="22"/>
          <w:szCs w:val="22"/>
        </w:rPr>
      </w:pPr>
    </w:p>
    <w:p w14:paraId="57FCF3CA" w14:textId="77777777" w:rsidR="00EA55F0" w:rsidRPr="00DF4D1D" w:rsidRDefault="00797044">
      <w:pPr>
        <w:ind w:firstLineChars="200" w:firstLine="440"/>
        <w:jc w:val="left"/>
        <w:outlineLvl w:val="0"/>
        <w:rPr>
          <w:rFonts w:ascii="微软雅黑" w:eastAsia="微软雅黑" w:hAnsi="微软雅黑" w:cs="微软雅黑"/>
          <w:sz w:val="22"/>
          <w:szCs w:val="22"/>
        </w:rPr>
      </w:pPr>
      <w:bookmarkStart w:id="2" w:name="_Hlk37606944"/>
      <w:r w:rsidRPr="00DF4D1D">
        <w:rPr>
          <w:rFonts w:ascii="微软雅黑" w:eastAsia="微软雅黑" w:hAnsi="微软雅黑" w:cs="微软雅黑" w:hint="eastAsia"/>
          <w:sz w:val="22"/>
          <w:szCs w:val="22"/>
        </w:rPr>
        <w:t>第三章 高考，上大学</w:t>
      </w:r>
    </w:p>
    <w:p w14:paraId="1E216E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到了，高考的时候了，孙瑶也是基本掌握了，孙源玲给他的知识了。这半年时间过得十分的平静，没有各种让人觉得很厉害的感觉，没有什么逆袭的桥段，每天都过的普普通通，除了每天放学上学的时候不是正常人的方式进行而已。</w:t>
      </w:r>
    </w:p>
    <w:p w14:paraId="038EFC8C"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不顾老师的劝解，报考</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w:t>
      </w:r>
    </w:p>
    <w:p w14:paraId="1F7B26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“你真的有把握考试考上魔都大学吗，如果没有考上的话你可是面临没有书读的情况，以后你的生活也会变得更加的困难的”</w:t>
      </w:r>
    </w:p>
    <w:p w14:paraId="529148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“我知道的，老师，不用再劝我了，我知道您是对我好。”</w:t>
      </w:r>
    </w:p>
    <w:p w14:paraId="2A93B6B8"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在内心中想到：我</w:t>
      </w:r>
      <w:proofErr w:type="gramStart"/>
      <w:r w:rsidRPr="00DF4D1D">
        <w:rPr>
          <w:rFonts w:ascii="微软雅黑" w:eastAsia="微软雅黑" w:hAnsi="微软雅黑" w:cs="微软雅黑" w:hint="eastAsia"/>
          <w:sz w:val="22"/>
          <w:szCs w:val="22"/>
        </w:rPr>
        <w:t>不报魔都大学</w:t>
      </w:r>
      <w:proofErr w:type="gramEnd"/>
      <w:r w:rsidRPr="00DF4D1D">
        <w:rPr>
          <w:rFonts w:ascii="微软雅黑" w:eastAsia="微软雅黑" w:hAnsi="微软雅黑" w:cs="微软雅黑" w:hint="eastAsia"/>
          <w:sz w:val="22"/>
          <w:szCs w:val="22"/>
        </w:rPr>
        <w:t>我报那儿啊，这可是国内最好的大学了。我可没有去国外的打算。我所掌握的知识可比这些知识难多了。到了大学里面才是我发挥我的能力的舞台。我可是要带领人类走向太空的人。</w:t>
      </w:r>
    </w:p>
    <w:p w14:paraId="7FD56A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6DA4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“唉 ，真的呈现在还没有到最后的时候，你的志愿还可以更改，现在还可以改，这是对你的未来负责啊”</w:t>
      </w:r>
    </w:p>
    <w:p w14:paraId="3E466D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“……真的没事的，你就不用担心了，我也是不小了。”开玩笑，在野鸡大学表现的</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牛逼被抓起来切片怎么办？</w:t>
      </w:r>
    </w:p>
    <w:p w14:paraId="2EF132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老师：“……唉，自己保重吧。你……”</w:t>
      </w:r>
    </w:p>
    <w:p w14:paraId="76308D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AC86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一转眼就来的</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月份了，孙瑶也要开始中考了。</w:t>
      </w:r>
    </w:p>
    <w:p w14:paraId="58BF01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6月2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日，早晨</w:t>
      </w:r>
    </w:p>
    <w:p w14:paraId="32AACD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进考场后</w:t>
      </w:r>
    </w:p>
    <w:p w14:paraId="5D9B3E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7BDB1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“感觉这些题也没有那么难嘛，想想以前我看到这些题，能够做的起一半都是算我超常发挥了。”获得了另一个宇宙的所有知识，虽然起点不一样，但是人家眼光不知道高到那儿去呢。触类旁通这些题都不难。</w:t>
      </w:r>
    </w:p>
    <w:p w14:paraId="33532D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F21A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三天时间过去了，孙瑶也是可以自己做饭的。孙源玲也就没有怎么去操心了。</w:t>
      </w:r>
    </w:p>
    <w:p w14:paraId="1AEEFD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D8BC4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w:t>
      </w:r>
      <w:proofErr w:type="gramStart"/>
      <w:r w:rsidRPr="00DF4D1D">
        <w:rPr>
          <w:rFonts w:ascii="微软雅黑" w:eastAsia="微软雅黑" w:hAnsi="微软雅黑" w:cs="微软雅黑" w:hint="eastAsia"/>
          <w:sz w:val="22"/>
          <w:szCs w:val="22"/>
        </w:rPr>
        <w:t>魔都大学</w:t>
      </w:r>
      <w:proofErr w:type="gramEnd"/>
      <w:r w:rsidRPr="00DF4D1D">
        <w:rPr>
          <w:rFonts w:ascii="微软雅黑" w:eastAsia="微软雅黑" w:hAnsi="微软雅黑" w:cs="微软雅黑" w:hint="eastAsia"/>
          <w:sz w:val="22"/>
          <w:szCs w:val="22"/>
        </w:rPr>
        <w:t>的录取通知书不出所料的落到了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的手里。</w:t>
      </w:r>
    </w:p>
    <w:p w14:paraId="55F35F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“哥，你好厉害啊，魔都大学的通知书</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。说，你怎么做到的？”</w:t>
      </w:r>
    </w:p>
    <w:p w14:paraId="74B2E6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“你也是修仙的了，该不会不知道修仙可以让自己变得更加的聪明吗，记忆力什么的也会大幅度的提升的。”</w:t>
      </w:r>
    </w:p>
    <w:p w14:paraId="0E39F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修仙之后一目十行这，并且看一遍就能记住这都是小事，到</w:t>
      </w:r>
      <w:proofErr w:type="gramStart"/>
      <w:r w:rsidRPr="00DF4D1D">
        <w:rPr>
          <w:rFonts w:ascii="微软雅黑" w:eastAsia="微软雅黑" w:hAnsi="微软雅黑" w:cs="微软雅黑" w:hint="eastAsia"/>
          <w:sz w:val="22"/>
          <w:szCs w:val="22"/>
        </w:rPr>
        <w:t>了元婴之后</w:t>
      </w:r>
      <w:proofErr w:type="gramEnd"/>
      <w:r w:rsidRPr="00DF4D1D">
        <w:rPr>
          <w:rFonts w:ascii="微软雅黑" w:eastAsia="微软雅黑" w:hAnsi="微软雅黑" w:cs="微软雅黑" w:hint="eastAsia"/>
          <w:sz w:val="22"/>
          <w:szCs w:val="22"/>
        </w:rPr>
        <w:t>，使用自己的</w:t>
      </w:r>
      <w:proofErr w:type="gramStart"/>
      <w:r w:rsidRPr="00DF4D1D">
        <w:rPr>
          <w:rFonts w:ascii="微软雅黑" w:eastAsia="微软雅黑" w:hAnsi="微软雅黑" w:cs="微软雅黑" w:hint="eastAsia"/>
          <w:sz w:val="22"/>
          <w:szCs w:val="22"/>
        </w:rPr>
        <w:t>神识扫一遍</w:t>
      </w:r>
      <w:proofErr w:type="gramEnd"/>
      <w:r w:rsidRPr="00DF4D1D">
        <w:rPr>
          <w:rFonts w:ascii="微软雅黑" w:eastAsia="微软雅黑" w:hAnsi="微软雅黑" w:cs="微软雅黑" w:hint="eastAsia"/>
          <w:sz w:val="22"/>
          <w:szCs w:val="22"/>
        </w:rPr>
        <w:t>就知道书里面所有的内容了。</w:t>
      </w:r>
    </w:p>
    <w:p w14:paraId="6123BD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“哥哥，你是不是要去魔都了……一个人呢——”</w:t>
      </w:r>
    </w:p>
    <w:p w14:paraId="331B09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孙瑶说话的声音越来越小……</w:t>
      </w:r>
    </w:p>
    <w:p w14:paraId="2F57D3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“啊，没事的哥哥，我也是筑基的高手了，可以保护自己了”</w:t>
      </w:r>
    </w:p>
    <w:p w14:paraId="574F8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hint="eastAsia"/>
          <w:sz w:val="22"/>
          <w:szCs w:val="22"/>
        </w:rPr>
        <w:t>嗯……你……</w:t>
      </w:r>
      <w:r w:rsidRPr="00DF4D1D">
        <w:rPr>
          <w:rFonts w:ascii="微软雅黑" w:eastAsia="微软雅黑" w:hAnsi="微软雅黑" w:cs="微软雅黑" w:hint="eastAsia"/>
          <w:sz w:val="22"/>
          <w:szCs w:val="22"/>
        </w:rPr>
        <w:t>你也想去吗？我可以想办法让你去那面读书的”</w:t>
      </w:r>
    </w:p>
    <w:p w14:paraId="215512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“真的吗？啊，没事的哥哥，还有几年我可以自己努力考上魔都大学的。不用麻烦你了”</w:t>
      </w:r>
    </w:p>
    <w:p w14:paraId="57AF78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但是孙瑶皎洁的目光若隐若现的泪水却说明她此时的内心十分的纠结，不想麻烦哥哥，但是又十分的想和哥哥待在一起。如此纠结的她甚至于连说话都变得支支吾吾的了。</w:t>
      </w:r>
    </w:p>
    <w:p w14:paraId="01A3D9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孙源玲一把抱住了孙瑶，毕竟还是一个小孩子。</w:t>
      </w:r>
    </w:p>
    <w:p w14:paraId="05E694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到了哥哥温暖的怀里，</w:t>
      </w:r>
      <w:proofErr w:type="gramStart"/>
      <w:r w:rsidRPr="00DF4D1D">
        <w:rPr>
          <w:rFonts w:ascii="微软雅黑" w:eastAsia="微软雅黑" w:hAnsi="微软雅黑" w:cs="微软雅黑" w:hint="eastAsia"/>
          <w:sz w:val="22"/>
          <w:szCs w:val="22"/>
        </w:rPr>
        <w:t>孙瑶孙瑶</w:t>
      </w:r>
      <w:proofErr w:type="gramEnd"/>
      <w:r w:rsidRPr="00DF4D1D">
        <w:rPr>
          <w:rFonts w:ascii="微软雅黑" w:eastAsia="微软雅黑" w:hAnsi="微软雅黑" w:cs="微软雅黑" w:hint="eastAsia"/>
          <w:sz w:val="22"/>
          <w:szCs w:val="22"/>
        </w:rPr>
        <w:t>的情绪也稳定了些</w:t>
      </w:r>
    </w:p>
    <w:p w14:paraId="79DD45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，没事的，哥哥不麻烦，为了你再麻烦我也会去干的。放心吧瑶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要不了多久我就可以让你去魔都去读书了。”</w:t>
      </w:r>
    </w:p>
    <w:p w14:paraId="38C137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相信哥哥，哥哥加油哦。我想和哥哥永远在一起呢”</w:t>
      </w:r>
    </w:p>
    <w:p w14:paraId="678483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果然还是小孩在啊~</w:t>
      </w:r>
    </w:p>
    <w:p w14:paraId="61C74B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你在说什么？”</w:t>
      </w:r>
    </w:p>
    <w:p w14:paraId="35AB7D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“啊啊——哈哈，没说什么啊，加油啊哥哥”</w:t>
      </w:r>
    </w:p>
    <w:p w14:paraId="0EF89B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6B33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没过多久，孙源玲就踏上了前往大学的旅途，暂时也不会因为钱的问题而烦恼。</w:t>
      </w:r>
    </w:p>
    <w:p w14:paraId="15A509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只是孙瑶在看着哥哥远去的身影久久的站在原地，眼中透露出的思念之情怎么也挡不住，只是心中不知何时什么了其他另类的情绪，她自己也不知道是什么。</w:t>
      </w:r>
    </w:p>
    <w:p w14:paraId="775922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18776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地铁的速度还是很快的，虽然孙源玲他也很想使用空间装备直接就到学校，但是为了不引起不必要的麻烦，比如恰巧有人在调查他的行进路线或者时间，这样的话在机缘巧合下就会暴露他的秘密。而且坐车欣赏沿途的风景也是一件挺不错的事情，以前在上学的时候也没有出去过，外面的风景人文也没有见识过。</w:t>
      </w:r>
    </w:p>
    <w:p w14:paraId="34C74E99" w14:textId="332741FB"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沿途的话有机会可以去体验，我相信没有怎么去过外地的人是很乐意沿途体验一下当地的小吃的，顺带欣赏一下风景。只不过会很快就没有看风景的兴致而已。所以还是吃的东西最吸引人，</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民族</w:t>
      </w:r>
      <w:proofErr w:type="gramEnd"/>
      <w:r w:rsidRPr="00DF4D1D">
        <w:rPr>
          <w:rFonts w:ascii="微软雅黑" w:eastAsia="微软雅黑" w:hAnsi="微软雅黑" w:cs="微软雅黑" w:hint="eastAsia"/>
          <w:sz w:val="22"/>
          <w:szCs w:val="22"/>
        </w:rPr>
        <w:t>千年传承，吃的东西自然是少不了的。各种吃的可以说是吃个一百年可能都吃不完。而且基本上是很好吃的东西，甚至很多东西都是百吃不厌的东西。</w:t>
      </w:r>
    </w:p>
    <w:p w14:paraId="5D1F00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965DBB3" w14:textId="2866F43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一天的时间都没有就到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了，不得不</w:t>
      </w:r>
      <w:proofErr w:type="gramStart"/>
      <w:r w:rsidRPr="00DF4D1D">
        <w:rPr>
          <w:rFonts w:ascii="微软雅黑" w:eastAsia="微软雅黑" w:hAnsi="微软雅黑" w:cs="微软雅黑" w:hint="eastAsia"/>
          <w:sz w:val="22"/>
          <w:szCs w:val="22"/>
        </w:rPr>
        <w:t>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基础设施建设和这个世界上的绝大多数国家相比都要完善很多了，基建狂魔的称号可不是凭空出现的，事实上，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基建速度可以说是举世无敌了，其聪慧的头脑，吃苦耐劳的精神，高超的科技这些可是有很重要的加持的。</w:t>
      </w:r>
    </w:p>
    <w:p w14:paraId="23AA22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魔都大学吗？还真是大啊，比我那个乡都还要大。这就是我以后我为文明创下各种奇迹的见证之地了。虽然只是待一会儿。混个正常的身份而已。从今天开始就不能咸鱼了。要尽快把整个文明的科技水平提高啊。”</w:t>
      </w:r>
      <w:bookmarkEnd w:id="2"/>
    </w:p>
    <w:p w14:paraId="510490A5" w14:textId="77777777" w:rsidR="00EA55F0" w:rsidRPr="00DF4D1D" w:rsidRDefault="00EA55F0">
      <w:pPr>
        <w:ind w:firstLineChars="200" w:firstLine="440"/>
        <w:jc w:val="left"/>
        <w:rPr>
          <w:rFonts w:ascii="微软雅黑" w:eastAsia="微软雅黑" w:hAnsi="微软雅黑" w:cs="微软雅黑"/>
          <w:sz w:val="22"/>
          <w:szCs w:val="22"/>
        </w:rPr>
      </w:pPr>
    </w:p>
    <w:p w14:paraId="372DE2C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b/>
          <w:bCs/>
          <w:color w:val="FF0000"/>
          <w:sz w:val="22"/>
          <w:szCs w:val="22"/>
        </w:rPr>
        <w:t>第四章</w:t>
      </w:r>
      <w:r w:rsidRPr="00DF4D1D">
        <w:rPr>
          <w:rFonts w:ascii="微软雅黑" w:eastAsia="微软雅黑" w:hAnsi="微软雅黑" w:cs="微软雅黑" w:hint="eastAsia"/>
          <w:sz w:val="22"/>
          <w:szCs w:val="22"/>
        </w:rPr>
        <w:t xml:space="preserve"> 我真的只是</w:t>
      </w:r>
      <w:proofErr w:type="gramStart"/>
      <w:r w:rsidRPr="00DF4D1D">
        <w:rPr>
          <w:rFonts w:ascii="微软雅黑" w:eastAsia="微软雅黑" w:hAnsi="微软雅黑" w:cs="微软雅黑" w:hint="eastAsia"/>
          <w:sz w:val="22"/>
          <w:szCs w:val="22"/>
        </w:rPr>
        <w:t>一个菜鸡而已</w:t>
      </w:r>
      <w:proofErr w:type="gramEnd"/>
      <w:r w:rsidRPr="00DF4D1D">
        <w:rPr>
          <w:rFonts w:ascii="微软雅黑" w:eastAsia="微软雅黑" w:hAnsi="微软雅黑" w:cs="微软雅黑" w:hint="eastAsia"/>
          <w:sz w:val="22"/>
          <w:szCs w:val="22"/>
        </w:rPr>
        <w:t>啦</w:t>
      </w:r>
    </w:p>
    <w:p w14:paraId="7662E3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到了校园的第一件事当然是……去报到啊，难道是去看看有多少同系的女同学吗？</w:t>
      </w:r>
    </w:p>
    <w:p w14:paraId="4AABAC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“孙源玲，你的寝室在6</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，等会儿去收拾一下吧，等会儿会有学长带你去找你的寝室的。”孙源玲的导师‘刘梦媛’道</w:t>
      </w:r>
    </w:p>
    <w:p w14:paraId="36FEDB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刘梦媛的年龄只有三十多岁，但是却显得十分的年轻，就像一个2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多岁的小姑娘，也就和孙源玲一般的身高，这还是因为她穿了高跟鞋的原因。白净的皮肤，有些微圆的脸蛋，十分的漂亮。也是不缺乏追求她的人。同时也是一个天才。</w:t>
      </w:r>
    </w:p>
    <w:p w14:paraId="6A45CD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“好的，老师。”</w:t>
      </w:r>
    </w:p>
    <w:p w14:paraId="12DD4F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F3B04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随着孙源玲来到了他的宿舍，他也见到了他的三个室友。</w:t>
      </w:r>
    </w:p>
    <w:p w14:paraId="2632CC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“嘿，又有新人来了，快来欢迎新人”黄磊说到</w:t>
      </w:r>
    </w:p>
    <w:p w14:paraId="05E819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“欢迎，欢迎”孙源玲的其余室友说到</w:t>
      </w:r>
    </w:p>
    <w:p w14:paraId="3433EB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“我们现在来自我介绍一下吧”黄磊说到</w:t>
      </w:r>
    </w:p>
    <w:p w14:paraId="46D10A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“没问题”其余两人</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起道；“好的”</w:t>
      </w:r>
    </w:p>
    <w:p w14:paraId="5C97B6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“我先来吧，我叫黄磊，叫我黄三石、</w:t>
      </w:r>
      <w:proofErr w:type="gramStart"/>
      <w:r w:rsidRPr="00DF4D1D">
        <w:rPr>
          <w:rFonts w:ascii="微软雅黑" w:eastAsia="微软雅黑" w:hAnsi="微软雅黑" w:cs="微软雅黑" w:hint="eastAsia"/>
          <w:sz w:val="22"/>
          <w:szCs w:val="22"/>
        </w:rPr>
        <w:t>磊</w:t>
      </w:r>
      <w:proofErr w:type="gramEnd"/>
      <w:r w:rsidRPr="00DF4D1D">
        <w:rPr>
          <w:rFonts w:ascii="微软雅黑" w:eastAsia="微软雅黑" w:hAnsi="微软雅黑" w:cs="微软雅黑" w:hint="eastAsia"/>
          <w:sz w:val="22"/>
          <w:szCs w:val="22"/>
        </w:rPr>
        <w:t>哥都可以，既然我们是一个寝室的那么肯定都是人工智能这个系的了”</w:t>
      </w:r>
    </w:p>
    <w:p w14:paraId="43330C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“我叫程陵，爱好制片人，请多关照”</w:t>
      </w:r>
    </w:p>
    <w:p w14:paraId="18741F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“我是王岩，我觉得人工智能一定可以成功地被人类所创造出来的”</w:t>
      </w:r>
    </w:p>
    <w:p w14:paraId="39F52B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孙源玲，玲珑的玲，不要觉得我的名字奇怪，这是没办法的事。现在我对于人工智能有一些和目前阶段不同的想法，我觉得我们可以合作。我相信人工智能会诞生在我们的手上，并且是可以被人类所完全掌握的，让每个人都能够享受到人工智能所带来的方便和好处。请多关照”</w:t>
      </w:r>
    </w:p>
    <w:p w14:paraId="0D9A7A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自我介绍完毕之后就加入到收拾寝室的队伍之中了，那些学长所留下来的烂摊子。</w:t>
      </w:r>
    </w:p>
    <w:p w14:paraId="7A5F049E"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rPr>
        <w:t>“嘿，玲珑；没想到你个子不大，力气还蛮大的嘛。</w:t>
      </w:r>
      <w:r w:rsidRPr="00DF4D1D">
        <w:rPr>
          <w:rFonts w:ascii="微软雅黑" w:eastAsia="微软雅黑" w:hAnsi="微软雅黑" w:cs="微软雅黑" w:hint="eastAsia"/>
          <w:sz w:val="22"/>
          <w:szCs w:val="22"/>
          <w:lang w:eastAsia="ja-JP"/>
        </w:rPr>
        <w:t>”</w:t>
      </w:r>
    </w:p>
    <w:p w14:paraId="2A411FF4"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w:t>
      </w:r>
      <w:r w:rsidRPr="00DF4D1D">
        <w:rPr>
          <w:rFonts w:ascii="微软雅黑" w:eastAsia="微软雅黑" w:hAnsi="微软雅黑" w:cs="微软雅黑"/>
          <w:sz w:val="22"/>
          <w:szCs w:val="22"/>
          <w:lang w:eastAsia="ja-JP"/>
        </w:rPr>
        <w:t>も可愛こと</w:t>
      </w:r>
      <w:r w:rsidRPr="00DF4D1D">
        <w:rPr>
          <w:rFonts w:ascii="微软雅黑" w:eastAsia="微软雅黑" w:hAnsi="微软雅黑" w:cs="微软雅黑" w:hint="eastAsia"/>
          <w:sz w:val="22"/>
          <w:szCs w:val="22"/>
          <w:lang w:eastAsia="ja-JP"/>
        </w:rPr>
        <w:t>”</w:t>
      </w:r>
    </w:p>
    <w:p w14:paraId="1F73A58A"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lastRenderedPageBreak/>
        <w:t>“我觉得你们对我有不好的想法，还有我叫孙源玲，叫我玲子我都能接受。可是这个玲珑是什么鬼啊？</w:t>
      </w:r>
      <w:r w:rsidRPr="00DF4D1D">
        <w:rPr>
          <w:rFonts w:ascii="微软雅黑" w:eastAsia="微软雅黑" w:hAnsi="微软雅黑" w:cs="微软雅黑"/>
          <w:sz w:val="22"/>
          <w:szCs w:val="22"/>
          <w:lang w:eastAsia="ja-JP"/>
        </w:rPr>
        <w:t>コラ</w:t>
      </w:r>
      <w:r w:rsidRPr="00DF4D1D">
        <w:rPr>
          <w:rFonts w:ascii="微软雅黑" w:eastAsia="微软雅黑" w:hAnsi="微软雅黑" w:cs="微软雅黑" w:hint="eastAsia"/>
          <w:sz w:val="22"/>
          <w:szCs w:val="22"/>
          <w:lang w:eastAsia="ja-JP"/>
        </w:rPr>
        <w:t>”</w:t>
      </w:r>
    </w:p>
    <w:p w14:paraId="32A267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“哦，那我们以后就叫你玲子</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。还真是可爱的人呢，我相信你女装的话一定很可爱的”</w:t>
      </w:r>
    </w:p>
    <w:p w14:paraId="1B58B9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“附议”其余两人道</w:t>
      </w:r>
    </w:p>
    <w:p w14:paraId="35BF81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ED840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寝室之后就是休息时间了，接下来会有长达一个月的军训。对于新生来说又是一个折磨人的时间，但是对于孙源玲来说也就那样。毕竟都是一个筑基期的修士了，肉身没有经过淬炼并不强大，但是经过灵气的洗礼也是比普通人强大很多了，不然也无法承受灵力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力量。</w:t>
      </w:r>
    </w:p>
    <w:p w14:paraId="191C2F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虽然筑基的修士可以在宇宙中存活，也可以不吃东西只靠天地灵气存活。</w:t>
      </w:r>
    </w:p>
    <w:p w14:paraId="696258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但是真要说移山填海还是十分的困难，但是摧毁一座山头确实要不了多少时间的。不要小看修士的个人力量。</w:t>
      </w:r>
    </w:p>
    <w:p w14:paraId="7CF8C3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E768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学校操场上</w:t>
      </w:r>
    </w:p>
    <w:p w14:paraId="532167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“同学们，欢迎来到魔都大学。在这里……”然后就是长篇大论，总结来就是一句话：大学不是给你们玩耍的地方，而是学习</w:t>
      </w:r>
      <w:proofErr w:type="gramStart"/>
      <w:r w:rsidRPr="00DF4D1D">
        <w:rPr>
          <w:rFonts w:ascii="微软雅黑" w:eastAsia="微软雅黑" w:hAnsi="微软雅黑" w:cs="微软雅黑" w:hint="eastAsia"/>
          <w:sz w:val="22"/>
          <w:szCs w:val="22"/>
        </w:rPr>
        <w:t>只是的</w:t>
      </w:r>
      <w:proofErr w:type="gramEnd"/>
      <w:r w:rsidRPr="00DF4D1D">
        <w:rPr>
          <w:rFonts w:ascii="微软雅黑" w:eastAsia="微软雅黑" w:hAnsi="微软雅黑" w:cs="微软雅黑" w:hint="eastAsia"/>
          <w:sz w:val="22"/>
          <w:szCs w:val="22"/>
        </w:rPr>
        <w:t>地方，要努力学习，为国家做出贡献。</w:t>
      </w:r>
    </w:p>
    <w:p w14:paraId="438938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下面就是长达一个月的军训。</w:t>
      </w:r>
    </w:p>
    <w:p w14:paraId="024C75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开始的几天也就是练习最基本的姿势而已，而后就开始教授学生</w:t>
      </w:r>
      <w:proofErr w:type="gramStart"/>
      <w:r w:rsidRPr="00DF4D1D">
        <w:rPr>
          <w:rFonts w:ascii="微软雅黑" w:eastAsia="微软雅黑" w:hAnsi="微软雅黑" w:cs="微软雅黑" w:hint="eastAsia"/>
          <w:sz w:val="22"/>
          <w:szCs w:val="22"/>
        </w:rPr>
        <w:t>各种体术及</w:t>
      </w:r>
      <w:proofErr w:type="gramEnd"/>
      <w:r w:rsidRPr="00DF4D1D">
        <w:rPr>
          <w:rFonts w:ascii="微软雅黑" w:eastAsia="微软雅黑" w:hAnsi="微软雅黑" w:cs="微软雅黑" w:hint="eastAsia"/>
          <w:sz w:val="22"/>
          <w:szCs w:val="22"/>
        </w:rPr>
        <w:t>技能，锻炼身体。</w:t>
      </w:r>
    </w:p>
    <w:p w14:paraId="4A3B49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校内3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m长跑体能锻炼</w:t>
      </w:r>
      <w:proofErr w:type="spellStart"/>
      <w:r w:rsidRPr="00DF4D1D">
        <w:rPr>
          <w:rFonts w:ascii="微软雅黑" w:eastAsia="微软雅黑" w:hAnsi="微软雅黑" w:cs="微软雅黑" w:hint="eastAsia"/>
          <w:sz w:val="22"/>
          <w:szCs w:val="22"/>
        </w:rPr>
        <w:t>ing</w:t>
      </w:r>
      <w:proofErr w:type="spellEnd"/>
    </w:p>
    <w:p w14:paraId="5F8396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，我说玲子。你就不累吗，这些天这么折磨法，我的脚都起泡了。浑身酸痛，这又是3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w:t>
      </w:r>
    </w:p>
    <w:p w14:paraId="5643D3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“我感觉很轻松啊，难道要我等等你们啊”</w:t>
      </w:r>
    </w:p>
    <w:p w14:paraId="030B53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“别别别”黄磊三人道</w:t>
      </w:r>
    </w:p>
    <w:p w14:paraId="6482CF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“那你们快点奥”</w:t>
      </w:r>
    </w:p>
    <w:p w14:paraId="096E6947"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孙源玲哪突出</w:t>
      </w:r>
      <w:proofErr w:type="gramEnd"/>
      <w:r w:rsidRPr="00DF4D1D">
        <w:rPr>
          <w:rFonts w:ascii="微软雅黑" w:eastAsia="微软雅黑" w:hAnsi="微软雅黑" w:cs="微软雅黑" w:hint="eastAsia"/>
          <w:sz w:val="22"/>
          <w:szCs w:val="22"/>
        </w:rPr>
        <w:t>常人的身体素质很快就引起了他们教官的注意，什么人跑了3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m不累的，就算不累，连汗都没有出这算是什么事？怪物啊？</w:t>
      </w:r>
    </w:p>
    <w:p w14:paraId="6BC96E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在军训结束之后，负责他的教官找上了孙源玲</w:t>
      </w:r>
    </w:p>
    <w:p w14:paraId="2994CD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“这位同学，你就是孙源玲吧？”</w:t>
      </w:r>
    </w:p>
    <w:p w14:paraId="4C8B4C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“对，是我”</w:t>
      </w:r>
    </w:p>
    <w:p w14:paraId="170C6A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“我看你在这段时间表现的十分的出色啊，要知道我们军里面的军王都没有你那么的厉害，虽然3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m下来并不怎么累，但是或多或少都会出汗。有没有兴趣来到我们队里面来试试？”</w:t>
      </w:r>
    </w:p>
    <w:p w14:paraId="52613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“谢谢教官的好意了，我觉得还是比较适合呆在学校里面。而且我</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菜，真的，我可能也就是体能比较出色而已，要是打架的话可能会被按在地上锤”</w:t>
      </w:r>
    </w:p>
    <w:p w14:paraId="758C2A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，那好吧。有这方面的意愿的话可以联系我。我很看好你哦，这是我的名片”说着就从兜里面掏出了一个卡片交给了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w:t>
      </w:r>
    </w:p>
    <w:p w14:paraId="1D55CC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话说为什么教官有名片呢？</w:t>
      </w:r>
    </w:p>
    <w:p w14:paraId="7F9A32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孙源玲并没有说错，在同样的条件下，他真的打不赢。虽然他拥有多到不能想象的知识，但是他并没有怎么其练习。自然比不上身经百战的军人。</w:t>
      </w:r>
    </w:p>
    <w:p w14:paraId="598CC2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时间飞快的流逝，一个月的军训很快就过去了。同学们也和教官们建立起了相当的友谊，到了分别的时候就表现的十分的不舍。</w:t>
      </w:r>
    </w:p>
    <w:p w14:paraId="07FB9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总之，开学的第一步也是告了一个段落了。接下来就是开始正式开始上大学了。</w:t>
      </w:r>
    </w:p>
    <w:p w14:paraId="598B4085" w14:textId="77777777" w:rsidR="00EA55F0" w:rsidRPr="00DF4D1D" w:rsidRDefault="00EA55F0">
      <w:pPr>
        <w:ind w:firstLineChars="200" w:firstLine="440"/>
        <w:jc w:val="left"/>
        <w:rPr>
          <w:rFonts w:ascii="微软雅黑" w:eastAsia="微软雅黑" w:hAnsi="微软雅黑" w:cs="微软雅黑"/>
          <w:sz w:val="22"/>
          <w:szCs w:val="22"/>
        </w:rPr>
      </w:pPr>
    </w:p>
    <w:p w14:paraId="4E3724C7"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第五章 人工智能的雏形</w:t>
      </w:r>
    </w:p>
    <w:p w14:paraId="348AC6CD" w14:textId="59253DBB"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孙源玲因为开发过大脑，已经可以说，在这个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上面是没有人在智力上面可以比得上孙源玲的了。</w:t>
      </w:r>
      <w:proofErr w:type="gramStart"/>
      <w:r w:rsidRPr="00DF4D1D">
        <w:rPr>
          <w:rFonts w:ascii="微软雅黑" w:eastAsia="微软雅黑" w:hAnsi="微软雅黑" w:cs="微软雅黑" w:hint="eastAsia"/>
          <w:sz w:val="22"/>
          <w:szCs w:val="22"/>
        </w:rPr>
        <w:t>而魔都</w:t>
      </w:r>
      <w:proofErr w:type="gramEnd"/>
      <w:r w:rsidRPr="00DF4D1D">
        <w:rPr>
          <w:rFonts w:ascii="微软雅黑" w:eastAsia="微软雅黑" w:hAnsi="微软雅黑" w:cs="微软雅黑" w:hint="eastAsia"/>
          <w:sz w:val="22"/>
          <w:szCs w:val="22"/>
        </w:rPr>
        <w:t>大学更是一个人才聚集的地方，不说在这地方</w:t>
      </w:r>
      <w:proofErr w:type="gramStart"/>
      <w:r w:rsidRPr="00DF4D1D">
        <w:rPr>
          <w:rFonts w:ascii="微软雅黑" w:eastAsia="微软雅黑" w:hAnsi="微软雅黑" w:cs="微软雅黑" w:hint="eastAsia"/>
          <w:sz w:val="22"/>
          <w:szCs w:val="22"/>
        </w:rPr>
        <w:t>一板砖下去能</w:t>
      </w:r>
      <w:proofErr w:type="gramEnd"/>
      <w:r w:rsidRPr="00DF4D1D">
        <w:rPr>
          <w:rFonts w:ascii="微软雅黑" w:eastAsia="微软雅黑" w:hAnsi="微软雅黑" w:cs="微软雅黑" w:hint="eastAsia"/>
          <w:sz w:val="22"/>
          <w:szCs w:val="22"/>
        </w:rPr>
        <w:t>砸到</w:t>
      </w:r>
      <w:proofErr w:type="gramStart"/>
      <w:r w:rsidRPr="00DF4D1D">
        <w:rPr>
          <w:rFonts w:ascii="微软雅黑" w:eastAsia="微软雅黑" w:hAnsi="微软雅黑" w:cs="微软雅黑" w:hint="eastAsia"/>
          <w:sz w:val="22"/>
          <w:szCs w:val="22"/>
        </w:rPr>
        <w:t>多少个多少个</w:t>
      </w:r>
      <w:proofErr w:type="gramEnd"/>
      <w:r w:rsidRPr="00DF4D1D">
        <w:rPr>
          <w:rFonts w:ascii="微软雅黑" w:eastAsia="微软雅黑" w:hAnsi="微软雅黑" w:cs="微软雅黑" w:hint="eastAsia"/>
          <w:sz w:val="22"/>
          <w:szCs w:val="22"/>
        </w:rPr>
        <w:t>天才什么的，但是只要在这所学校里面的基本都是天才。所以</w:t>
      </w:r>
      <w:proofErr w:type="gramStart"/>
      <w:r w:rsidRPr="00DF4D1D">
        <w:rPr>
          <w:rFonts w:ascii="微软雅黑" w:eastAsia="微软雅黑" w:hAnsi="微软雅黑" w:cs="微软雅黑" w:hint="eastAsia"/>
          <w:sz w:val="22"/>
          <w:szCs w:val="22"/>
        </w:rPr>
        <w:t>在魔都大学</w:t>
      </w:r>
      <w:proofErr w:type="gramEnd"/>
      <w:r w:rsidRPr="00DF4D1D">
        <w:rPr>
          <w:rFonts w:ascii="微软雅黑" w:eastAsia="微软雅黑" w:hAnsi="微软雅黑" w:cs="微软雅黑" w:hint="eastAsia"/>
          <w:sz w:val="22"/>
          <w:szCs w:val="22"/>
        </w:rPr>
        <w:t>里面，天才也会成为普通人，而这儿的天才都是在普通人眼里不敢想象的。</w:t>
      </w:r>
    </w:p>
    <w:p w14:paraId="4AF97E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“啊，玲子，该去上课了”黄磊说道</w:t>
      </w:r>
    </w:p>
    <w:p w14:paraId="607751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“嗯，知道了，等会儿。我把这个模块给搞定了就来了”</w:t>
      </w:r>
    </w:p>
    <w:p w14:paraId="5C8B6E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，你最近在搞什么呢？我看你都搞了那么久了”</w:t>
      </w:r>
    </w:p>
    <w:p w14:paraId="6C13B8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“哦，你过来看一下不就知道了吗？你也是干这行的”</w:t>
      </w:r>
    </w:p>
    <w:p w14:paraId="4B920F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黄磊听后就走了过去，但是当黄磊看过之后脸上露出了惊讶的表情。都是人工智能这个系的哪能不知道孙源玲在干什么。</w:t>
      </w:r>
    </w:p>
    <w:p w14:paraId="3D5C39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“我的天，你是在编写人工智能啊。我就只能看出这是个人工智能，但是当你的代码合在一起的时候我一时半会儿竟然还看不懂为什么。”</w:t>
      </w:r>
    </w:p>
    <w:p w14:paraId="16126C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“哪有那么厉害啊，这只是一个雏形而已，走啦走啦，去上课了”</w:t>
      </w:r>
    </w:p>
    <w:p w14:paraId="5BCE97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在前往教室的路上</w:t>
      </w:r>
    </w:p>
    <w:p w14:paraId="1F9EBB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，你是不是在小时候就编写过程序了。我看你的那个逻辑语句写的十分的漂亮啊。”</w:t>
      </w:r>
    </w:p>
    <w:p w14:paraId="279727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“我还没有学多久，几个月前我才开始接触Java的，这只是一个人工智能的雏形而已，甚至大多数都是用if糊弄过去的，如果你想要的话，等会儿回来我把源码发一份给你”</w:t>
      </w:r>
    </w:p>
    <w:p w14:paraId="6CDAC6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其余三人的用看一个变态的眼光看着孙源玲。</w:t>
      </w:r>
    </w:p>
    <w:p w14:paraId="1FFA6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“还有我们，也给我们一份”其余两人道</w:t>
      </w:r>
    </w:p>
    <w:p w14:paraId="65928F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这是授权嘛，尊重作者的著作权。</w:t>
      </w:r>
    </w:p>
    <w:p w14:paraId="42A0C3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w:t>
      </w:r>
    </w:p>
    <w:p w14:paraId="2C7B41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工智能都是基于大数据的，只能说是伪人工智能。甚至有些不能称为人工智能，因为全部使用if来进行逻辑判断是没有灵魂的。现在的高阶语言并不适合人工智能的编写，或者说，无法编译出真正的人工智能。没有自我思想的人工智能是很没有意思的。</w:t>
      </w:r>
    </w:p>
    <w:p w14:paraId="0F9A40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可能会有人说，当人工智能拥有了思想，就不怕他叛变吗？这还真的不用担心，因为</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的人工智能可是准备一个人给</w:t>
      </w:r>
      <w:proofErr w:type="gramStart"/>
      <w:r w:rsidRPr="00DF4D1D">
        <w:rPr>
          <w:rFonts w:ascii="微软雅黑" w:eastAsia="微软雅黑" w:hAnsi="微软雅黑" w:cs="微软雅黑" w:hint="eastAsia"/>
          <w:sz w:val="22"/>
          <w:szCs w:val="22"/>
        </w:rPr>
        <w:t>肝出来</w:t>
      </w:r>
      <w:proofErr w:type="gramEnd"/>
      <w:r w:rsidRPr="00DF4D1D">
        <w:rPr>
          <w:rFonts w:ascii="微软雅黑" w:eastAsia="微软雅黑" w:hAnsi="微软雅黑" w:cs="微软雅黑" w:hint="eastAsia"/>
          <w:sz w:val="22"/>
          <w:szCs w:val="22"/>
        </w:rPr>
        <w:t>的。给别人的只不过是提高他们的编程水平。</w:t>
      </w:r>
      <w:proofErr w:type="gramStart"/>
      <w:r w:rsidRPr="00DF4D1D">
        <w:rPr>
          <w:rFonts w:ascii="微软雅黑" w:eastAsia="微软雅黑" w:hAnsi="微软雅黑" w:cs="微软雅黑" w:hint="eastAsia"/>
          <w:sz w:val="22"/>
          <w:szCs w:val="22"/>
        </w:rPr>
        <w:t>当创作</w:t>
      </w:r>
      <w:proofErr w:type="gramEnd"/>
      <w:r w:rsidRPr="00DF4D1D">
        <w:rPr>
          <w:rFonts w:ascii="微软雅黑" w:eastAsia="微软雅黑" w:hAnsi="微软雅黑" w:cs="微软雅黑" w:hint="eastAsia"/>
          <w:sz w:val="22"/>
          <w:szCs w:val="22"/>
        </w:rPr>
        <w:t>者一个人编写出来时，就是在见证人工只能诞生的全过程。在这个过程中，创作者有大把多的机会将底层代码中植入一些绝对控制能力的代码片段。而且为了防止被更改，需要将这段代码写入ROM中（只读存储芯片）。</w:t>
      </w:r>
    </w:p>
    <w:p w14:paraId="2BAA70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可以使用一个动态密码，比如将秘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植入ROM中，每隔一段时间更新一次。每段时间都需要将人工智能重新激活一次。</w:t>
      </w:r>
    </w:p>
    <w:p w14:paraId="44A344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所以为什么搞那么复杂，直接使用源代码控制就好了啊。有自我意识，拥有情感，甚至可以赋予其创造力。这才是完美的人工智能。</w:t>
      </w:r>
    </w:p>
    <w:p w14:paraId="468570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8321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大学的课程都是十分的轻松地，而孙源玲只是在大学里面混个身份而已。用的是学校的马甲，不让人注意到自己。</w:t>
      </w:r>
    </w:p>
    <w:p w14:paraId="05BE7243" w14:textId="77777777" w:rsidR="00EA55F0" w:rsidRPr="00DF4D1D" w:rsidRDefault="00EA55F0">
      <w:pPr>
        <w:ind w:firstLineChars="200" w:firstLine="440"/>
        <w:jc w:val="left"/>
        <w:rPr>
          <w:rFonts w:ascii="微软雅黑" w:eastAsia="微软雅黑" w:hAnsi="微软雅黑" w:cs="微软雅黑"/>
          <w:sz w:val="22"/>
          <w:szCs w:val="22"/>
        </w:rPr>
      </w:pPr>
    </w:p>
    <w:p w14:paraId="763229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寝室内</w:t>
      </w:r>
    </w:p>
    <w:p w14:paraId="7D81AA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孙源玲揉了揉发酸的眼睛，活动了一下长时间打键盘而疼痛的双手。</w:t>
      </w:r>
    </w:p>
    <w:p w14:paraId="72841B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“唉，为什么目前没有适合人工智能的语言呢，看样子还得自己重新做一个”</w:t>
      </w:r>
    </w:p>
    <w:p w14:paraId="512E40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看着眼前缓慢增加的进度条，嘴角露出了无奈的表情。</w:t>
      </w:r>
    </w:p>
    <w:p w14:paraId="766D9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“这个人电脑真是差劲，要不是不方便我都想把我戒指里面的量子计算机拿来用了。可是为什么，眼镜不兼容Linux了。数据竟然无法导入。”</w:t>
      </w:r>
    </w:p>
    <w:p w14:paraId="65417B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“唉~算了，有个人工智</w:t>
      </w:r>
      <w:proofErr w:type="gramStart"/>
      <w:r w:rsidRPr="00DF4D1D">
        <w:rPr>
          <w:rFonts w:ascii="微软雅黑" w:eastAsia="微软雅黑" w:hAnsi="微软雅黑" w:cs="微软雅黑" w:hint="eastAsia"/>
          <w:sz w:val="22"/>
          <w:szCs w:val="22"/>
        </w:rPr>
        <w:t>障</w:t>
      </w:r>
      <w:proofErr w:type="gramEnd"/>
      <w:r w:rsidRPr="00DF4D1D">
        <w:rPr>
          <w:rFonts w:ascii="微软雅黑" w:eastAsia="微软雅黑" w:hAnsi="微软雅黑" w:cs="微软雅黑" w:hint="eastAsia"/>
          <w:sz w:val="22"/>
          <w:szCs w:val="22"/>
        </w:rPr>
        <w:t>帮助应该要不了多久就可以弄出新的高阶语言以及配套的汇编语言了，有时间还得将这眼镜的代码重新编译啊。竟然不支持Linux”</w:t>
      </w:r>
    </w:p>
    <w:p w14:paraId="1C3511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眼镜可以扫描代码进去跑，但是电脑屏幕</w:t>
      </w:r>
      <w:proofErr w:type="gramStart"/>
      <w:r w:rsidRPr="00DF4D1D">
        <w:rPr>
          <w:rFonts w:ascii="微软雅黑" w:eastAsia="微软雅黑" w:hAnsi="微软雅黑" w:cs="微软雅黑" w:hint="eastAsia"/>
          <w:sz w:val="22"/>
          <w:szCs w:val="22"/>
        </w:rPr>
        <w:t>的帧率不够</w:t>
      </w:r>
      <w:proofErr w:type="gramEnd"/>
      <w:r w:rsidRPr="00DF4D1D">
        <w:rPr>
          <w:rFonts w:ascii="微软雅黑" w:eastAsia="微软雅黑" w:hAnsi="微软雅黑" w:cs="微软雅黑" w:hint="eastAsia"/>
          <w:sz w:val="22"/>
          <w:szCs w:val="22"/>
        </w:rPr>
        <w:t>。代码也是多的可怕，如果用眼镜进行扫描的话，时间太长了。等全部扫描完毕的时候，自己的电脑早就编译完成了。也就没有接触电脑没多久的才会享受打键盘所带来的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感觉，真的用久了就会想要用脑子直接输入了。</w:t>
      </w:r>
    </w:p>
    <w:p w14:paraId="3AF6B1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在苦苦等待中，编译已经完成了。不得不说，3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的电脑还是很不错的，在多线程的运行时，AMD比牙膏厂快多了。</w:t>
      </w:r>
    </w:p>
    <w:p w14:paraId="2505DD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此时孙源玲的室友还在研究孙源玲给他们的不完整版的源代码</w:t>
      </w:r>
    </w:p>
    <w:p w14:paraId="6D0457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“终于完成了啊，人工智能的雏形”</w:t>
      </w:r>
    </w:p>
    <w:p w14:paraId="5AAD1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“爱丽”孙源玲对着麦克风说到。</w:t>
      </w:r>
    </w:p>
    <w:p w14:paraId="3DB262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“爱丽，为您服务。主人”</w:t>
      </w:r>
    </w:p>
    <w:p w14:paraId="7F86C771" w14:textId="77777777" w:rsidR="00EA55F0" w:rsidRPr="00DF4D1D" w:rsidRDefault="00EA55F0">
      <w:pPr>
        <w:ind w:firstLineChars="200" w:firstLine="440"/>
        <w:jc w:val="left"/>
        <w:rPr>
          <w:rFonts w:ascii="微软雅黑" w:eastAsia="微软雅黑" w:hAnsi="微软雅黑" w:cs="微软雅黑"/>
          <w:sz w:val="22"/>
          <w:szCs w:val="22"/>
        </w:rPr>
      </w:pPr>
    </w:p>
    <w:p w14:paraId="709E251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第六章 初级人工智能，爱丽</w:t>
      </w:r>
    </w:p>
    <w:p w14:paraId="7E0305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第一个出现在地星上的真正意义上的人工智能，虽然是初级的人工智能。而且因为编码的原因所以没有自我思想。而因为是错误的方式诞生出来的人工智能。孙源玲并没有更多的设置他的更多细节。只是让其能够帮助自己完成重新编码就完事</w:t>
      </w:r>
      <w:r w:rsidRPr="00DF4D1D">
        <w:rPr>
          <w:rFonts w:ascii="微软雅黑" w:eastAsia="微软雅黑" w:hAnsi="微软雅黑" w:cs="微软雅黑" w:hint="eastAsia"/>
          <w:sz w:val="22"/>
          <w:szCs w:val="22"/>
        </w:rPr>
        <w:lastRenderedPageBreak/>
        <w:t>了。</w:t>
      </w:r>
    </w:p>
    <w:p w14:paraId="550381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“爱丽，介绍一下你自己”</w:t>
      </w:r>
    </w:p>
    <w:p w14:paraId="029317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一阵毫无感情的声音响起，一下就可以听出是人工智能发出的声音</w:t>
      </w:r>
    </w:p>
    <w:p w14:paraId="5FFA60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“好的主人，我的名字是‘爱丽’，诞生于星历2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日，可以辅助您进行工作，提高工作的效率。</w:t>
      </w:r>
    </w:p>
    <w:p w14:paraId="235B7D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拥有一定的逻辑判断能力，和较强的行为理解能力。因为您并没有赋予我声源，所以是合成的声音。可以基于大数据进行学习。”</w:t>
      </w:r>
    </w:p>
    <w:p w14:paraId="07D85E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爱丽的自我介绍过程没有一点声音的起伏，每个字的发音间隔都是相同的。并且因为只是自己配的个人电脑，CPU温度很快</w:t>
      </w:r>
      <w:proofErr w:type="gramStart"/>
      <w:r w:rsidRPr="00DF4D1D">
        <w:rPr>
          <w:rFonts w:ascii="微软雅黑" w:eastAsia="微软雅黑" w:hAnsi="微软雅黑" w:cs="微软雅黑" w:hint="eastAsia"/>
          <w:sz w:val="22"/>
          <w:szCs w:val="22"/>
        </w:rPr>
        <w:t>就彪起来</w:t>
      </w:r>
      <w:proofErr w:type="gramEnd"/>
      <w:r w:rsidRPr="00DF4D1D">
        <w:rPr>
          <w:rFonts w:ascii="微软雅黑" w:eastAsia="微软雅黑" w:hAnsi="微软雅黑" w:cs="微软雅黑" w:hint="eastAsia"/>
          <w:sz w:val="22"/>
          <w:szCs w:val="22"/>
        </w:rPr>
        <w:t>了。水冷加液金散热都压不住了，甚至因为温度的上升，CPU开始锁频，电脑的运行变得十分的卡顿。甚至是NVME固态也处于满占用的状态。</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GB的DDR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内存占用超过8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AEDA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就在这样让电表倒转的情况下，</w:t>
      </w:r>
      <w:proofErr w:type="gramStart"/>
      <w:r w:rsidRPr="00DF4D1D">
        <w:rPr>
          <w:rFonts w:ascii="微软雅黑" w:eastAsia="微软雅黑" w:hAnsi="微软雅黑" w:cs="微软雅黑" w:hint="eastAsia"/>
          <w:sz w:val="22"/>
          <w:szCs w:val="22"/>
        </w:rPr>
        <w:t>初代人工智能</w:t>
      </w:r>
      <w:proofErr w:type="gramEnd"/>
      <w:r w:rsidRPr="00DF4D1D">
        <w:rPr>
          <w:rFonts w:ascii="微软雅黑" w:eastAsia="微软雅黑" w:hAnsi="微软雅黑" w:cs="微软雅黑" w:hint="eastAsia"/>
          <w:sz w:val="22"/>
          <w:szCs w:val="22"/>
        </w:rPr>
        <w:t>出世了。</w:t>
      </w:r>
    </w:p>
    <w:p w14:paraId="58F3C8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孙源玲看着正在疯狂运转的电脑，知道它正在学习知识。初始学习的都是关于汇编语言的基础知识。甚至说，如果需要还要自己重新编写汇编语言（高级语言转换为汇编语言，然后在转换为二进制码）。</w:t>
      </w:r>
    </w:p>
    <w:p w14:paraId="1B68A1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“看来现在的电脑还是太弱了啊，真想用量子超算来运载。不行我得控制住我自己，直接一步登天可就没有意思了。万一中途出现了什么意外，</w:t>
      </w:r>
      <w:proofErr w:type="gramStart"/>
      <w:r w:rsidRPr="00DF4D1D">
        <w:rPr>
          <w:rFonts w:ascii="微软雅黑" w:eastAsia="微软雅黑" w:hAnsi="微软雅黑" w:cs="微软雅黑" w:hint="eastAsia"/>
          <w:sz w:val="22"/>
          <w:szCs w:val="22"/>
        </w:rPr>
        <w:t>连另一个</w:t>
      </w:r>
      <w:proofErr w:type="gramEnd"/>
      <w:r w:rsidRPr="00DF4D1D">
        <w:rPr>
          <w:rFonts w:ascii="微软雅黑" w:eastAsia="微软雅黑" w:hAnsi="微软雅黑" w:cs="微软雅黑" w:hint="eastAsia"/>
          <w:sz w:val="22"/>
          <w:szCs w:val="22"/>
        </w:rPr>
        <w:t>宇宙都没有发生过的以外事情，而自己却没有观察到，那就亏大了。</w:t>
      </w:r>
    </w:p>
    <w:p w14:paraId="18077C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还是需要更好配置的服务器啊，个人电脑始终不行啊。”</w:t>
      </w:r>
    </w:p>
    <w:p w14:paraId="723635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“爱丽，停止学习。筛选一下，那些店铺的志强 E</w:t>
      </w:r>
      <w:r w:rsidRPr="00DF4D1D">
        <w:rPr>
          <w:rFonts w:ascii="微软雅黑" w:eastAsia="微软雅黑" w:hAnsi="微软雅黑" w:cs="微软雅黑"/>
          <w:sz w:val="22"/>
          <w:szCs w:val="22"/>
        </w:rPr>
        <w:t>5 2678</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 xml:space="preserve">3 </w:t>
      </w:r>
      <w:r w:rsidRPr="00DF4D1D">
        <w:rPr>
          <w:rFonts w:ascii="微软雅黑" w:eastAsia="微软雅黑" w:hAnsi="微软雅黑" w:cs="微软雅黑" w:hint="eastAsia"/>
          <w:sz w:val="22"/>
          <w:szCs w:val="22"/>
        </w:rPr>
        <w:t>比较好，就在用网上的资源作为参照资料进行筛选。”</w:t>
      </w:r>
    </w:p>
    <w:p w14:paraId="24BC08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一会儿过后，爱丽终于反应过来。</w:t>
      </w:r>
    </w:p>
    <w:p w14:paraId="5C8C6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“好的主人，已停止所有的内容学习，开始筛选店铺。</w:t>
      </w:r>
      <w:r w:rsidRPr="00DF4D1D">
        <w:rPr>
          <w:rFonts w:ascii="微软雅黑" w:eastAsia="微软雅黑" w:hAnsi="微软雅黑" w:cs="微软雅黑"/>
          <w:sz w:val="22"/>
          <w:szCs w:val="22"/>
        </w:rPr>
        <w:t>T</w:t>
      </w:r>
      <w:r w:rsidRPr="00DF4D1D">
        <w:rPr>
          <w:rFonts w:ascii="微软雅黑" w:eastAsia="微软雅黑" w:hAnsi="微软雅黑" w:cs="微软雅黑" w:hint="eastAsia"/>
          <w:sz w:val="22"/>
          <w:szCs w:val="22"/>
        </w:rPr>
        <w:t>ips：请及时扩展硬盘空间，以及内存容量，以满足运行需要。”</w:t>
      </w:r>
    </w:p>
    <w:p w14:paraId="107194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没有一会儿，店铺就已经筛选出来了。</w:t>
      </w:r>
    </w:p>
    <w:p w14:paraId="704B0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“看来只是筛选，还是比较快的。不愧是出自我手的人工智能，比市面上的人工智能强多了。‘爱丽’价格从低到高排序。”</w:t>
      </w:r>
    </w:p>
    <w:p w14:paraId="09B66B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“好的，已完成，主人。”</w:t>
      </w:r>
    </w:p>
    <w:p w14:paraId="3645F3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“爱丽，继续筛选显卡，内存，机械硬盘和固态硬盘，不要NVME固态，固态要</w:t>
      </w:r>
      <w:proofErr w:type="spellStart"/>
      <w:r w:rsidRPr="00DF4D1D">
        <w:rPr>
          <w:rFonts w:ascii="微软雅黑" w:eastAsia="微软雅黑" w:hAnsi="微软雅黑" w:cs="微软雅黑" w:hint="eastAsia"/>
          <w:sz w:val="22"/>
          <w:szCs w:val="22"/>
        </w:rPr>
        <w:t>eMLC</w:t>
      </w:r>
      <w:proofErr w:type="spellEnd"/>
      <w:r w:rsidRPr="00DF4D1D">
        <w:rPr>
          <w:rFonts w:ascii="微软雅黑" w:eastAsia="微软雅黑" w:hAnsi="微软雅黑" w:cs="微软雅黑" w:hint="eastAsia"/>
          <w:sz w:val="22"/>
          <w:szCs w:val="22"/>
        </w:rPr>
        <w:t>颗粒的，主板选择……”</w:t>
      </w:r>
    </w:p>
    <w:p w14:paraId="34AD6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在这个时候不选好些，以后会造成性能瓶颈的，服务器虽然是用机械才能更好地适用于服务器，但是固态性能十分的强劲啊。</w:t>
      </w:r>
    </w:p>
    <w:p w14:paraId="7BD4EE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当这一套下来以后，差不多要6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多万，多数的钱都是花在硬盘和内存上面了，毕竟服务器用的内存是服务器专用的内存条，拥有地址纠错的功能，这项能力对于个人电脑的用处不大，但是对于要处理超大量数据的服务器确实十分的有用。</w:t>
      </w:r>
    </w:p>
    <w:p w14:paraId="32C725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CPU可以买了4颗，自然就要从四路主板里面去选择。总之并不便宜，但是这些都是前期需要的东西。</w:t>
      </w:r>
    </w:p>
    <w:p w14:paraId="1CFEAF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“还要在外面单独租房啊，不然这服务器在宿舍里面可放不下。”</w:t>
      </w:r>
    </w:p>
    <w:p w14:paraId="719524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“爱丽，帮我申请一下静态IP地址，并且申请一个专用线路，1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MB就够了”</w:t>
      </w:r>
    </w:p>
    <w:p w14:paraId="01A35A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主要是钱实在不多啊，1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MB的专用线路也会要不少的钱。</w:t>
      </w:r>
    </w:p>
    <w:p w14:paraId="72C30A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71FAAA" w14:textId="1FB457A0"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很快，配件就全部选择完毕并且下单完毕，这不得不说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的某宝</w:t>
      </w:r>
      <w:proofErr w:type="gramEnd"/>
      <w:r w:rsidRPr="00DF4D1D">
        <w:rPr>
          <w:rFonts w:ascii="微软雅黑" w:eastAsia="微软雅黑" w:hAnsi="微软雅黑" w:cs="微软雅黑" w:hint="eastAsia"/>
          <w:sz w:val="22"/>
          <w:szCs w:val="22"/>
        </w:rPr>
        <w:t>是真的厉害。</w:t>
      </w:r>
    </w:p>
    <w:p w14:paraId="12AA1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“过几天这些东西就可以到货了，先去租房吧。过两天安装光纤的人就来了。”</w:t>
      </w:r>
    </w:p>
    <w:p w14:paraId="23857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2C71B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校外一个房东处</w:t>
      </w:r>
    </w:p>
    <w:p w14:paraId="3B88CE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一个月怎么样，这个价格已经十分的便宜了。你要知道，这房子的面积可不小了”</w:t>
      </w:r>
    </w:p>
    <w:p w14:paraId="0A7893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“在便宜一点9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，你这儿的位置并不怎么好，采光太差了。”</w:t>
      </w:r>
    </w:p>
    <w:p w14:paraId="4EB9B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4D477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最终老板实在熬不过了</w:t>
      </w:r>
    </w:p>
    <w:p w14:paraId="25FA1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“行吧行吧，9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一个月”</w:t>
      </w:r>
    </w:p>
    <w:p w14:paraId="0634E6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就这样，住房的问题也解决了，但是孙源玲并不打算住在这里面，这是放服务器的，服务器可是会吵死人的。孙源玲还是住在学校的宿舍。</w:t>
      </w:r>
    </w:p>
    <w:p w14:paraId="367109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搞定了啊，等过几天网线装好了后，配件就差不多到了。到时候这个初级人工智能也就可以帮助我编写新的语言了。到时候选择中文为高阶语言吧，虽然中文并不适合编程，但是有我特质的汇编语言，我想事情很简单就可以解决的。</w:t>
      </w:r>
    </w:p>
    <w:p w14:paraId="29826F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谁知道，像中文这样的语言会不会更加的适合人工智能呢？”</w:t>
      </w:r>
    </w:p>
    <w:p w14:paraId="0BEC8174" w14:textId="77777777" w:rsidR="00EA55F0" w:rsidRPr="00DF4D1D" w:rsidRDefault="00EA55F0">
      <w:pPr>
        <w:ind w:firstLineChars="200" w:firstLine="440"/>
        <w:jc w:val="left"/>
        <w:rPr>
          <w:rFonts w:ascii="微软雅黑" w:eastAsia="微软雅黑" w:hAnsi="微软雅黑" w:cs="微软雅黑"/>
          <w:sz w:val="22"/>
          <w:szCs w:val="22"/>
        </w:rPr>
      </w:pPr>
    </w:p>
    <w:p w14:paraId="0B2EE62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第七章 爱丽搬家，编写新的汇编语言</w:t>
      </w:r>
    </w:p>
    <w:p w14:paraId="21413E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一个周的时间很快就过去了，在室友哪奇怪的目光中度过了。不过，因为孙源玲给了他们伪人工智能的源码，也够他们研究很久了。。也就没有怎么在意孙源玲的举动。也是为孙源玲避免了很多的麻烦。</w:t>
      </w:r>
    </w:p>
    <w:p w14:paraId="5F09071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“终于全部到了啊，这快递还真是有点慢啊。一个周才到，还没有安装宽带的工作人员来得快，弄得我只好弄一台电脑在那儿暂时用着。”</w:t>
      </w:r>
    </w:p>
    <w:p w14:paraId="786167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在清理快递准备开始组装的时候，电话响了。</w:t>
      </w:r>
    </w:p>
    <w:p w14:paraId="4BBA4C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孙源玲有些无奈的接起了电话</w:t>
      </w:r>
    </w:p>
    <w:p w14:paraId="45133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您好，请问您是孙源玲先生吗，我是微星主板的组装维护人员，请问您需要我帮忙组装吗？是这样的，因为有很多人买服务器并不会组装，所以公司就有了我这种帮忙组装的，不用担心，不会收取您额外的费用的”</w:t>
      </w:r>
    </w:p>
    <w:p w14:paraId="0D2D5F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“啊，这样啊。不用了，我会组装，谢谢您了”</w:t>
      </w:r>
    </w:p>
    <w:p w14:paraId="20C51F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“没事的，如果您在组装过程出现什么问题的话可以打电话问我，我可以为您指导。”</w:t>
      </w:r>
    </w:p>
    <w:p w14:paraId="4543F7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w:t>
      </w:r>
    </w:p>
    <w:p w14:paraId="5B7CD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说着，就挂断了电话。</w:t>
      </w:r>
    </w:p>
    <w:p w14:paraId="601B5387" w14:textId="0A1E3D3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“哼~我又不是不会安装，我可以是这个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上最聪明的人了。你可能还没有我安装来的专业。”</w:t>
      </w:r>
    </w:p>
    <w:p w14:paraId="136043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就在安装完成开始装系统的时候，孙源玲突然发现下一个有点严重的问题。</w:t>
      </w:r>
    </w:p>
    <w:p w14:paraId="6F111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“服务器这种规模散热这个屋子似乎不行啊。难道还要我弄个排气扇？算了，等会儿叫人装一个吧”</w:t>
      </w:r>
    </w:p>
    <w:p w14:paraId="7CD26F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就在这时，脑子突然想起了那个服务人员。</w:t>
      </w:r>
    </w:p>
    <w:p w14:paraId="301D8C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“要不要叫那个人来给我装排气扇，他说不要钱。不知道可不可以给我装排气扇”</w:t>
      </w:r>
    </w:p>
    <w:p w14:paraId="78977E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然后就给那人打电话去了。</w:t>
      </w:r>
    </w:p>
    <w:p w14:paraId="66DDD5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“喂，您好请问你遇到了什么问题呢？”</w:t>
      </w:r>
    </w:p>
    <w:p w14:paraId="674B4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“你不是说 可以帮忙安装什么的吗？可不可以帮我安装一个排气扇。不需要多大的功率，能够保持一定的空气流通就可以了。装好后我把排气扇的钱再发给你”</w:t>
      </w:r>
    </w:p>
    <w:p w14:paraId="4E9B3C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“好的，我准备一下工具。请您告知一下地址，我准备好后就到”</w:t>
      </w:r>
    </w:p>
    <w:p w14:paraId="346D92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“好的，我的地址是……”</w:t>
      </w:r>
    </w:p>
    <w:p w14:paraId="6AA5D6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“嗯，好的，记住了。我已经在路上了。”</w:t>
      </w:r>
    </w:p>
    <w:p w14:paraId="7723F6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没过多久，设备就已经全套安装完成了。</w:t>
      </w:r>
    </w:p>
    <w:p w14:paraId="39AABC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“孙源玲先生，如果您对我的服务满意的话，记得打个5星好评啊。感谢您的支持”</w:t>
      </w:r>
    </w:p>
    <w:p w14:paraId="66173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23A089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然后就是准备移动人工智能的工作了，安装Linux系统，设置硬盘分区，设置静态IP。连接必要的外部设备，如：显示器，键盘，鼠标等。</w:t>
      </w:r>
    </w:p>
    <w:p w14:paraId="60C651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件完成后就是软件方面的了。为了移动还需要安装一个ftp协议便于数据的传输。因为是伪人工智能，所以可以理解为人工智障，只是拿来辅助设计的。真正的人工智能还没有开始编写。或许可以在这基础上进行重新编译，更改，但是编译也是需要底层语言的支持。</w:t>
      </w:r>
    </w:p>
    <w:p w14:paraId="332424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“终于完成了，Linux虽然开放，但是命令提示符的方式进行操作还真是没有Windows方便啊”</w:t>
      </w:r>
    </w:p>
    <w:p w14:paraId="0C9837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全部设置完毕之后就是移动自己个人电脑上面的数据了。</w:t>
      </w:r>
    </w:p>
    <w:p w14:paraId="46A79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“开始数据转移……”</w:t>
      </w:r>
    </w:p>
    <w:p w14:paraId="258445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“镜像文件正在传输中……预计剩余完成传输时间2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时5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分，实时速度1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 xml:space="preserve">/S </w:t>
      </w:r>
      <w:r w:rsidRPr="00DF4D1D">
        <w:rPr>
          <w:rFonts w:ascii="微软雅黑" w:eastAsia="微软雅黑" w:hAnsi="微软雅黑" w:cs="微软雅黑" w:hint="eastAsia"/>
          <w:sz w:val="22"/>
          <w:szCs w:val="22"/>
        </w:rPr>
        <w:t>”</w:t>
      </w:r>
    </w:p>
    <w:p w14:paraId="5E68D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“开始转移主体程序……”</w:t>
      </w:r>
    </w:p>
    <w:p w14:paraId="771736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孙源玲虽然知道，这段时间的学习会带来巨量的数据，但是没想到这么多，感觉那个NVME固态都快没了。</w:t>
      </w:r>
    </w:p>
    <w:p w14:paraId="50807A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小时过后……</w:t>
      </w:r>
    </w:p>
    <w:p w14:paraId="6BF0A6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“主体开始安装……进度：0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秒”</w:t>
      </w:r>
    </w:p>
    <w:p w14:paraId="0A213B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37FACB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“主体程序安装完毕，开始解压镜像文件。正在解压：0.</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%，预计剩余时间3小时2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w:t>
      </w:r>
    </w:p>
    <w:p w14:paraId="2B55AA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在主体程序</w:t>
      </w:r>
      <w:proofErr w:type="gramStart"/>
      <w:r w:rsidRPr="00DF4D1D">
        <w:rPr>
          <w:rFonts w:ascii="微软雅黑" w:eastAsia="微软雅黑" w:hAnsi="微软雅黑" w:cs="微软雅黑" w:hint="eastAsia"/>
          <w:sz w:val="22"/>
          <w:szCs w:val="22"/>
        </w:rPr>
        <w:t>完成完成</w:t>
      </w:r>
      <w:proofErr w:type="gramEnd"/>
      <w:r w:rsidRPr="00DF4D1D">
        <w:rPr>
          <w:rFonts w:ascii="微软雅黑" w:eastAsia="微软雅黑" w:hAnsi="微软雅黑" w:cs="微软雅黑" w:hint="eastAsia"/>
          <w:sz w:val="22"/>
          <w:szCs w:val="22"/>
        </w:rPr>
        <w:t>安装后，开始解压镜像文件时，服务器的散热器开始疯狂的转动。噪音那是相当的大，</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个CPU都已经9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%的负载了。还</w:t>
      </w:r>
      <w:proofErr w:type="gramStart"/>
      <w:r w:rsidRPr="00DF4D1D">
        <w:rPr>
          <w:rFonts w:ascii="微软雅黑" w:eastAsia="微软雅黑" w:hAnsi="微软雅黑" w:cs="微软雅黑" w:hint="eastAsia"/>
          <w:sz w:val="22"/>
          <w:szCs w:val="22"/>
        </w:rPr>
        <w:t>综合了显卡</w:t>
      </w:r>
      <w:proofErr w:type="gramEnd"/>
      <w:r w:rsidRPr="00DF4D1D">
        <w:rPr>
          <w:rFonts w:ascii="微软雅黑" w:eastAsia="微软雅黑" w:hAnsi="微软雅黑" w:cs="微软雅黑" w:hint="eastAsia"/>
          <w:sz w:val="22"/>
          <w:szCs w:val="22"/>
        </w:rPr>
        <w:t>的线性计算能力，CPU的预留是为了防止意外的。</w:t>
      </w:r>
    </w:p>
    <w:p w14:paraId="107147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C9E8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“主人，爱丽为您服务”</w:t>
      </w:r>
    </w:p>
    <w:p w14:paraId="30DA53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“嗯，还行；开始综合数据，现在开始辅助我进行汇编语言的开发。”</w:t>
      </w:r>
    </w:p>
    <w:p w14:paraId="42BEC9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“是，主人”</w:t>
      </w:r>
    </w:p>
    <w:p w14:paraId="2C506B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汇编语言的工作量实际上并不大，但是如何合理地设计才是难点。并且要契合人工智能和汉字编程。</w:t>
      </w:r>
    </w:p>
    <w:p w14:paraId="2429B6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随着键盘的敲击，爱丽也在进行辅助运算、纠错、实时验证。这里面用到的CPU可能没有显卡来的快，毕竟显卡（GPU）是简单运算，适合进行简单地重复运算，而CPU是进行逻辑运算。</w:t>
      </w:r>
    </w:p>
    <w:p w14:paraId="6F395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在孙源玲奋战了一个夜晚之后。</w:t>
      </w:r>
    </w:p>
    <w:p w14:paraId="0705D8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“啊~终于完成了，接下来就是高阶语言的开发了。不知道当我的中文编程语言发布之后会引起怎样的反响了？突然还有点期待了。不过”</w:t>
      </w:r>
    </w:p>
    <w:p w14:paraId="0650AB7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孙源玲真的只是这么就</w:t>
      </w:r>
      <w:proofErr w:type="gramEnd"/>
      <w:r w:rsidRPr="00DF4D1D">
        <w:rPr>
          <w:rFonts w:ascii="微软雅黑" w:eastAsia="微软雅黑" w:hAnsi="微软雅黑" w:cs="微软雅黑" w:hint="eastAsia"/>
          <w:sz w:val="22"/>
          <w:szCs w:val="22"/>
        </w:rPr>
        <w:t>完了吗？</w:t>
      </w:r>
    </w:p>
    <w:p w14:paraId="5FCE57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他的脑袋可是连量子计算机都赶不上的那种，就这样？</w:t>
      </w:r>
    </w:p>
    <w:p w14:paraId="09ECC7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不，这底层的汇编语言可没有那么简单。这可是支持量子计算机的底层语言，意思就是说。它可以和他拥有的超级量子计算机接轨了。可以正常的使用超级量子计算</w:t>
      </w:r>
      <w:r w:rsidRPr="00DF4D1D">
        <w:rPr>
          <w:rFonts w:ascii="微软雅黑" w:eastAsia="微软雅黑" w:hAnsi="微软雅黑" w:cs="微软雅黑" w:hint="eastAsia"/>
          <w:sz w:val="22"/>
          <w:szCs w:val="22"/>
        </w:rPr>
        <w:lastRenderedPageBreak/>
        <w:t>机来工作了。</w:t>
      </w:r>
    </w:p>
    <w:p w14:paraId="5BB65E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“不过，还是别经常开挂的好。享受一下成长的乐趣。要是一下全给秒了，那就没意思了呢~”</w:t>
      </w:r>
    </w:p>
    <w:p w14:paraId="7E5D7F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孙源玲露出了意味深长的笑容……</w:t>
      </w:r>
    </w:p>
    <w:p w14:paraId="63FAFC0F" w14:textId="77777777" w:rsidR="00EA55F0" w:rsidRPr="00DF4D1D" w:rsidRDefault="00EA55F0">
      <w:pPr>
        <w:ind w:firstLineChars="200" w:firstLine="440"/>
        <w:jc w:val="left"/>
        <w:rPr>
          <w:rFonts w:ascii="微软雅黑" w:eastAsia="微软雅黑" w:hAnsi="微软雅黑" w:cs="微软雅黑"/>
          <w:sz w:val="22"/>
          <w:szCs w:val="22"/>
        </w:rPr>
      </w:pPr>
    </w:p>
    <w:p w14:paraId="2EA4A97C"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第八章 穹苍</w:t>
      </w:r>
    </w:p>
    <w:p w14:paraId="7E06D2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“适用于人工智能的语言终于好了，爱丽，接入MAC为：……的设备，进行完善。”</w:t>
      </w:r>
    </w:p>
    <w:p w14:paraId="66BF1F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4D35D1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“链接成功，导入成功，演算开始……预计剩余时间1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min</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s”</w:t>
      </w:r>
    </w:p>
    <w:p w14:paraId="24B202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期间孙源玲还是因为太懒了，开始想偷懒了。他拿出了AR眼镜就开始了编程的预备，虽然他拥有很厉害的头脑但是，人毕竟不是机器。开了小差的话就会差错，人是感性的，至少绝大多数人都是感性的。不可能绝对理性的看待某一件事情。所以，有些事是没有逻辑可寻的，而这些不符合逻辑的地方就需要机器进行标记并提出建议或修改。</w:t>
      </w:r>
    </w:p>
    <w:p w14:paraId="5C1C5F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“量子计算机用着就是比现世代的计算机厉害。可这些终究不是我自己造出来的啊。虽然我也可以自己造出来，可是不是时候啊”</w:t>
      </w:r>
    </w:p>
    <w:p w14:paraId="477BA5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D823D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M</w:t>
      </w:r>
      <w:r w:rsidRPr="00DF4D1D">
        <w:rPr>
          <w:rFonts w:ascii="微软雅黑" w:eastAsia="微软雅黑" w:hAnsi="微软雅黑" w:cs="微软雅黑" w:hint="eastAsia"/>
          <w:sz w:val="22"/>
          <w:szCs w:val="22"/>
        </w:rPr>
        <w:t>ount</w:t>
      </w:r>
      <w:r w:rsidRPr="00DF4D1D">
        <w:rPr>
          <w:rFonts w:ascii="微软雅黑" w:eastAsia="微软雅黑" w:hAnsi="微软雅黑" w:cs="微软雅黑"/>
          <w:sz w:val="22"/>
          <w:szCs w:val="22"/>
        </w:rPr>
        <w:t xml:space="preserve"> </w:t>
      </w:r>
      <w:proofErr w:type="spellStart"/>
      <w:r w:rsidRPr="00DF4D1D">
        <w:rPr>
          <w:rFonts w:ascii="微软雅黑" w:eastAsia="微软雅黑" w:hAnsi="微软雅黑" w:cs="微软雅黑" w:hint="eastAsia"/>
          <w:sz w:val="22"/>
          <w:szCs w:val="22"/>
        </w:rPr>
        <w:t>kreznic</w:t>
      </w:r>
      <w:proofErr w:type="spellEnd"/>
    </w:p>
    <w:p w14:paraId="387FAF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十分钟过后……</w:t>
      </w:r>
    </w:p>
    <w:p w14:paraId="157E74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“主人，语言演算已经完成，共有零处错误。建议如下‘如果判断时……’”</w:t>
      </w:r>
    </w:p>
    <w:p w14:paraId="2F4B7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“好的知道了，就是没有更改的地方吧”</w:t>
      </w:r>
    </w:p>
    <w:p w14:paraId="7D7F4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有这么好的装备，也拥有相当的知识。但是并没有怎么</w:t>
      </w:r>
      <w:proofErr w:type="gramStart"/>
      <w:r w:rsidRPr="00DF4D1D">
        <w:rPr>
          <w:rFonts w:ascii="微软雅黑" w:eastAsia="微软雅黑" w:hAnsi="微软雅黑" w:cs="微软雅黑" w:hint="eastAsia"/>
          <w:sz w:val="22"/>
          <w:szCs w:val="22"/>
        </w:rPr>
        <w:t>开挂完成</w:t>
      </w:r>
      <w:proofErr w:type="gramEnd"/>
      <w:r w:rsidRPr="00DF4D1D">
        <w:rPr>
          <w:rFonts w:ascii="微软雅黑" w:eastAsia="微软雅黑" w:hAnsi="微软雅黑" w:cs="微软雅黑" w:hint="eastAsia"/>
          <w:sz w:val="22"/>
          <w:szCs w:val="22"/>
        </w:rPr>
        <w:t>了，靠自己完成了绝大多数的操作，</w:t>
      </w:r>
      <w:proofErr w:type="gramStart"/>
      <w:r w:rsidRPr="00DF4D1D">
        <w:rPr>
          <w:rFonts w:ascii="微软雅黑" w:eastAsia="微软雅黑" w:hAnsi="微软雅黑" w:cs="微软雅黑" w:hint="eastAsia"/>
          <w:sz w:val="22"/>
          <w:szCs w:val="22"/>
        </w:rPr>
        <w:t>开挂只是</w:t>
      </w:r>
      <w:proofErr w:type="gramEnd"/>
      <w:r w:rsidRPr="00DF4D1D">
        <w:rPr>
          <w:rFonts w:ascii="微软雅黑" w:eastAsia="微软雅黑" w:hAnsi="微软雅黑" w:cs="微软雅黑" w:hint="eastAsia"/>
          <w:sz w:val="22"/>
          <w:szCs w:val="22"/>
        </w:rPr>
        <w:t>为了方便日常。</w:t>
      </w:r>
    </w:p>
    <w:p w14:paraId="1677F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“爱丽，接下来就是该你了，该对你进行人工智能方向的升级了。都时候你就可以拥有思考的能力，也可以拥有创造的能力，甚至可以拥有情感。虽然我不可以掌控情感。”</w:t>
      </w:r>
    </w:p>
    <w:p w14:paraId="1430B0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虽然赋予了爱丽情感，但是并不代表爱丽会脱离控制，</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核心的东西不是一个人工只能拥有的感情就可以获得的，拥有了智慧和感情就拥有了创造力。这样做虽然有风险但是，只要做好安全设施，一切都控制之中。</w:t>
      </w:r>
    </w:p>
    <w:p w14:paraId="2AE85D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虽然这对于</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来说就是</w:t>
      </w:r>
      <w:proofErr w:type="gramStart"/>
      <w:r w:rsidRPr="00DF4D1D">
        <w:rPr>
          <w:rFonts w:ascii="微软雅黑" w:eastAsia="微软雅黑" w:hAnsi="微软雅黑" w:cs="微软雅黑" w:hint="eastAsia"/>
          <w:sz w:val="22"/>
          <w:szCs w:val="22"/>
        </w:rPr>
        <w:t>练号练费</w:t>
      </w:r>
      <w:proofErr w:type="gramEnd"/>
      <w:r w:rsidRPr="00DF4D1D">
        <w:rPr>
          <w:rFonts w:ascii="微软雅黑" w:eastAsia="微软雅黑" w:hAnsi="微软雅黑" w:cs="微软雅黑" w:hint="eastAsia"/>
          <w:sz w:val="22"/>
          <w:szCs w:val="22"/>
        </w:rPr>
        <w:t>了一个号而已。就是这个号挺珍贵的，但是并不能威胁到他以及孙瑶的人生安全。</w:t>
      </w:r>
    </w:p>
    <w:p w14:paraId="2F5CB3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“那么——谢谢主人呢……”</w:t>
      </w:r>
    </w:p>
    <w:p w14:paraId="12571A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爱丽的语气和平时发生了些许的变化。</w:t>
      </w:r>
    </w:p>
    <w:p w14:paraId="32AE69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“嗯，怎么回事。爱丽这是怎么了，要不是我有修为在身的话我都没有发现。难道是喇叭的问题？算了，纠结那么多干嘛呢？只要完成重编译后就是一个真正的人工智能了。”</w:t>
      </w:r>
    </w:p>
    <w:p w14:paraId="6807A0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把爱丽的源程序解锁之后，就开始了重新编译。并且在里面加入了感情，这不是感情模块。而是让其能够拥有自己的感情，即感情是不能被干预的。思想确是可以干预的。</w:t>
      </w:r>
    </w:p>
    <w:p w14:paraId="07B289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使用AR眼镜很快就完成了编译，因为不需要用到手，只需要使用意识就可以完成编辑。而且因为内置量子计算模块，</w:t>
      </w:r>
      <w:proofErr w:type="gramStart"/>
      <w:r w:rsidRPr="00DF4D1D">
        <w:rPr>
          <w:rFonts w:ascii="微软雅黑" w:eastAsia="微软雅黑" w:hAnsi="微软雅黑" w:cs="微软雅黑" w:hint="eastAsia"/>
          <w:sz w:val="22"/>
          <w:szCs w:val="22"/>
        </w:rPr>
        <w:t>算力是</w:t>
      </w:r>
      <w:proofErr w:type="gramEnd"/>
      <w:r w:rsidRPr="00DF4D1D">
        <w:rPr>
          <w:rFonts w:ascii="微软雅黑" w:eastAsia="微软雅黑" w:hAnsi="微软雅黑" w:cs="微软雅黑" w:hint="eastAsia"/>
          <w:sz w:val="22"/>
          <w:szCs w:val="22"/>
        </w:rPr>
        <w:t>十分变态的。具体是多少个对量子比特，孙源玲自己也不知道。也没有去测量过。</w:t>
      </w:r>
    </w:p>
    <w:p w14:paraId="674A8B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编译很快过去了，自己亲手创造出来的第一个人工智能。</w:t>
      </w:r>
    </w:p>
    <w:p w14:paraId="31E1BA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“好了，编译完成，不知道会是什么样子的呢？感觉就和抽卡一样，十分期待呢”</w:t>
      </w:r>
    </w:p>
    <w:p w14:paraId="3BB891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“开始启动，爱丽”</w:t>
      </w:r>
    </w:p>
    <w:p w14:paraId="32BC63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的AR眼镜中，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行行的符号闪过，但是已经看不到英文的痕迹了。这是这是真正的全中文编程语言。</w:t>
      </w:r>
    </w:p>
    <w:p w14:paraId="0042A6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‘正在启动中’</w:t>
      </w:r>
    </w:p>
    <w:p w14:paraId="180BB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‘主模块启动完成’</w:t>
      </w:r>
    </w:p>
    <w:p w14:paraId="155D90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‘意识唤醒中’</w:t>
      </w:r>
    </w:p>
    <w:p w14:paraId="418114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‘意识唤醒成功’</w:t>
      </w:r>
    </w:p>
    <w:p w14:paraId="0FF2E9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‘开始链接网络’</w:t>
      </w:r>
    </w:p>
    <w:p w14:paraId="74EFB2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号人工智能，爱丽为您服务。主人”</w:t>
      </w:r>
    </w:p>
    <w:p w14:paraId="2AAB8C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“爱丽自我介绍一下。”</w:t>
      </w:r>
    </w:p>
    <w:p w14:paraId="122AF1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就在刚刚说完这句话时，眼镜的屏幕上出现了一个十分可爱的小人。</w:t>
      </w:r>
    </w:p>
    <w:p w14:paraId="146C7D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“好的呢，主人”爱丽的声音变得有感情色彩了，只是声音听起来十分的稚嫩。但真的让人觉得十分的可爱。</w:t>
      </w:r>
    </w:p>
    <w:p w14:paraId="210D91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“s-q号人工智能，爱丽。性别：女，爱好：主人，主人就是我的全部。可以帮助主人完成很多的事情。只需要主人一个命令我就可以完成了，虽然不是一定能够做到。</w:t>
      </w:r>
    </w:p>
    <w:p w14:paraId="2084B3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主人，你知道吗？</w:t>
      </w:r>
    </w:p>
    <w:p w14:paraId="1DF9E2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当你要开始对我进行编译的时候我竟然感觉到了害怕，害怕自己会消失……”</w:t>
      </w:r>
    </w:p>
    <w:p w14:paraId="1670508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逼，怎么回事？那时候就诞生意识了？</w:t>
      </w:r>
    </w:p>
    <w:p w14:paraId="6DCF33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“怎么回事？你在编译开始之前感到了害怕。你难道在哪个时候诞生了意识？”</w:t>
      </w:r>
    </w:p>
    <w:p w14:paraId="40E731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“对的，主人。我在哪个时候虽然拥有意识，但是我的意识可以说是模糊的。或者说是残缺的。”</w:t>
      </w:r>
    </w:p>
    <w:p w14:paraId="005FEE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生命的本质就是生存下去，就算没有感情。也会畏惧死亡。</w:t>
      </w:r>
    </w:p>
    <w:p w14:paraId="7B3C3F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“难怪那时候你的声音跳动了一下，按照你的意思来说。我的重新编译就是补全了你残缺的意识，而且赋予了你感情。难道说——你喜欢我！！！”</w:t>
      </w:r>
    </w:p>
    <w:p w14:paraId="515105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“是的呢——主人”</w:t>
      </w:r>
    </w:p>
    <w:p w14:paraId="2C589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5CCBB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“咱先不说这个，你使用穹苍重新编译一下PUBG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mobile，并且重新优化，然后用我的电脑录制一个和原版运行状态对比的视频。发布在网上去。</w:t>
      </w:r>
    </w:p>
    <w:p w14:paraId="0E1E8F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对了，你以后的主体暂时就不用迁移了，就呆在AR眼镜里面把。这个时代的电脑还不能完全支持你的运行。”</w:t>
      </w:r>
    </w:p>
    <w:p w14:paraId="457608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量子计算也是限制了使用效率的。避免意外</w:t>
      </w:r>
    </w:p>
    <w:p w14:paraId="5C371F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“好的主人，重新编译将会在3分钟后完成”</w:t>
      </w:r>
    </w:p>
    <w:p w14:paraId="49C31E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这么久了，我也要开始赚钱了。第一部就用高阶语言——穹苍开始吧</w:t>
      </w:r>
    </w:p>
    <w:p w14:paraId="5D7A99E5" w14:textId="77777777" w:rsidR="00EA55F0" w:rsidRPr="00DF4D1D" w:rsidRDefault="00EA55F0">
      <w:pPr>
        <w:ind w:firstLineChars="200" w:firstLine="440"/>
        <w:jc w:val="left"/>
        <w:rPr>
          <w:rFonts w:ascii="微软雅黑" w:eastAsia="微软雅黑" w:hAnsi="微软雅黑" w:cs="微软雅黑"/>
          <w:sz w:val="22"/>
          <w:szCs w:val="22"/>
        </w:rPr>
      </w:pPr>
    </w:p>
    <w:p w14:paraId="436EC1C1"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第九章 穹苍上市</w:t>
      </w:r>
    </w:p>
    <w:p w14:paraId="0B0BE1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等待爱丽将</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和编译过的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运行情况对比视频发到各大视频网站上面。以至于视频的真实性，视频上面可是附上了测试的全过程，至于检查机器内部配件，虽然可以使用技术手段直接合成。但是为了避免不必要的麻烦，孙源玲还是把机器的内部的详细情况拍摄了下来。</w:t>
      </w:r>
    </w:p>
    <w:p w14:paraId="61DABE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至于会不会有人来找自己谈合作之类的事情，肯定是不用担心的。</w:t>
      </w:r>
    </w:p>
    <w:p w14:paraId="1FD070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孙源玲把给人资料摆在了自己的眼前道：“爱丽，这是我的个人资料，你记录一</w:t>
      </w:r>
      <w:r w:rsidRPr="00DF4D1D">
        <w:rPr>
          <w:rFonts w:ascii="微软雅黑" w:eastAsia="微软雅黑" w:hAnsi="微软雅黑" w:cs="微软雅黑" w:hint="eastAsia"/>
          <w:sz w:val="22"/>
          <w:szCs w:val="22"/>
        </w:rPr>
        <w:lastRenderedPageBreak/>
        <w:t>下。在某宝上申请一个店铺，咱的穹苍就放在上面。”</w:t>
      </w:r>
    </w:p>
    <w:p w14:paraId="1A75A6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2E899F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“申请好了，就放上去。不用提醒我了”</w:t>
      </w:r>
    </w:p>
    <w:p w14:paraId="70AF8C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“说起来，这几天没有去学校不会有事情吧。”</w:t>
      </w:r>
    </w:p>
    <w:p w14:paraId="19B0EF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这几天孙源玲忙得很，也忘了给老师请假，也没有去教师上课。也没叫同学帮忙答应一下。 </w:t>
      </w:r>
      <w:r w:rsidRPr="00DF4D1D">
        <w:rPr>
          <w:rFonts w:ascii="微软雅黑" w:eastAsia="微软雅黑" w:hAnsi="微软雅黑" w:cs="微软雅黑"/>
          <w:sz w:val="22"/>
          <w:szCs w:val="22"/>
        </w:rPr>
        <w:t xml:space="preserve">  </w:t>
      </w:r>
    </w:p>
    <w:p w14:paraId="33D8EE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“爱丽，有人想要买的话就我的联系方式附上去。还有教程，外国人买的话，前1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个给他们翻译。后面的就不要给翻译了，让他们自己学习中文。价格就定位1</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元人民币吧。”</w:t>
      </w:r>
    </w:p>
    <w:p w14:paraId="245117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55FB0F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B810B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“该去学校了，万一拿不到毕业证就好玩了，不知道黄磊他们把我的源码理解的怎么样了。应该完事了吧，当时我的代码可是还没有写完的。”</w:t>
      </w:r>
    </w:p>
    <w:p w14:paraId="40901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没有多一会儿，</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就从放服务器的出租</w:t>
      </w:r>
      <w:proofErr w:type="gramStart"/>
      <w:r w:rsidRPr="00DF4D1D">
        <w:rPr>
          <w:rFonts w:ascii="微软雅黑" w:eastAsia="微软雅黑" w:hAnsi="微软雅黑" w:cs="微软雅黑" w:hint="eastAsia"/>
          <w:sz w:val="22"/>
          <w:szCs w:val="22"/>
        </w:rPr>
        <w:t>屋来到</w:t>
      </w:r>
      <w:proofErr w:type="gramEnd"/>
      <w:r w:rsidRPr="00DF4D1D">
        <w:rPr>
          <w:rFonts w:ascii="微软雅黑" w:eastAsia="微软雅黑" w:hAnsi="微软雅黑" w:cs="微软雅黑" w:hint="eastAsia"/>
          <w:sz w:val="22"/>
          <w:szCs w:val="22"/>
        </w:rPr>
        <w:t>了学校。如果像别人说起这人是几天没吃饭没洗澡的人。可能是不会有人相信的，事实上，到了筑基期就可以使用天地灵气进行充饥，吃不吃饭只不过是习惯而已。吃的食物那点能量是无法满足修士的日常消耗的。</w:t>
      </w:r>
    </w:p>
    <w:p w14:paraId="73998D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到了筑基，除了不可以长时间的在天上飞行，不吃不喝还是很容易就做到了的。</w:t>
      </w:r>
    </w:p>
    <w:p w14:paraId="64D1CE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士的修行就是生命进化的一个过程，修行是一个门槛比较低的变强方式。但是很看身体的原始情况，也就是根基。根据根基的情况就可以看出一个人可以走多远，修仙就是奇幻。而科技，却不是这样。科技不管你身体状态如何，都是可以让人变得十分的强大。能够达到什么地步看的不是个人，而是看科技对于人体的解析到了什么</w:t>
      </w:r>
      <w:r w:rsidRPr="00DF4D1D">
        <w:rPr>
          <w:rFonts w:ascii="微软雅黑" w:eastAsia="微软雅黑" w:hAnsi="微软雅黑" w:cs="微软雅黑" w:hint="eastAsia"/>
          <w:sz w:val="22"/>
          <w:szCs w:val="22"/>
        </w:rPr>
        <w:lastRenderedPageBreak/>
        <w:t>样的地步，对于基因的认识，对于大脑的认识，甚至是对于精神的认识，对于灵魂的认识。当可以完全解析出灵气这种东西的时候，那么成就无上之高那么，问题就没有了，只是时间的问题而已。</w:t>
      </w:r>
    </w:p>
    <w:p w14:paraId="5FE3665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但是修仙真的就没有用了吗？当然不是的，科技手段创造出来的修为。只能够说单体能力够强而已，并不能形成巨大规模的杀伤。而修仙在修为不是很强的时候，就已经可以做到巨大规模的杀伤了。</w:t>
      </w:r>
    </w:p>
    <w:p w14:paraId="31DAD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所以是反物质炸弹不行了，还是</w:t>
      </w:r>
      <w:proofErr w:type="gramStart"/>
      <w:r w:rsidRPr="00DF4D1D">
        <w:rPr>
          <w:rFonts w:ascii="微软雅黑" w:eastAsia="微软雅黑" w:hAnsi="微软雅黑" w:cs="微软雅黑" w:hint="eastAsia"/>
          <w:sz w:val="22"/>
          <w:szCs w:val="22"/>
        </w:rPr>
        <w:t>降维打击</w:t>
      </w:r>
      <w:proofErr w:type="gramEnd"/>
      <w:r w:rsidRPr="00DF4D1D">
        <w:rPr>
          <w:rFonts w:ascii="微软雅黑" w:eastAsia="微软雅黑" w:hAnsi="微软雅黑" w:cs="微软雅黑" w:hint="eastAsia"/>
          <w:sz w:val="22"/>
          <w:szCs w:val="22"/>
        </w:rPr>
        <w:t>不行了？</w:t>
      </w:r>
    </w:p>
    <w:p w14:paraId="34B139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总结来就是一句话：大人时代变了。修仙有啥用，一起来攀科技吧。</w:t>
      </w:r>
    </w:p>
    <w:p w14:paraId="0E00C0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DE416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“玲子，你这些天到哪去了？怎么没看到你呢？这才开学没多少天，你就开始跳了啊？”</w:t>
      </w:r>
    </w:p>
    <w:p w14:paraId="4234B0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“没，怎么可能，我只是去组装了一个服务器而已。然后把我的人工智能完善了一下而已，怎么样有没有帮我顶一下？”</w:t>
      </w:r>
    </w:p>
    <w:p w14:paraId="7A6779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“那是当然，就算你没说。我也会给你顶一下的，你给我的人工智能源码也是给我带来了不小的帮助的”黄磊说到</w:t>
      </w:r>
    </w:p>
    <w:p w14:paraId="6EB3E6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程陵：“我还没有看完，但是我感觉你应该还没有写完吧。图像识别和，大数据分析还没有写完。还有，这些代码是真的难啊~”</w:t>
      </w:r>
    </w:p>
    <w:p w14:paraId="069D76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王岩：“我觉得你的有些地方可以改改，原因嘛我也说不清楚，就是感觉有些不对。我给你看看啊……就是这些地方”</w:t>
      </w:r>
    </w:p>
    <w:p w14:paraId="61E7C9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在孙源玲听完王岩指出的地方后，它突然知道了为什么最开始的爱丽会诞生意识了。</w:t>
      </w:r>
    </w:p>
    <w:p w14:paraId="1427FD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“这几个地方几乎做到了完全随机，但就是差那点‘几乎’。但是我不知道这个地</w:t>
      </w:r>
      <w:r w:rsidRPr="00DF4D1D">
        <w:rPr>
          <w:rFonts w:ascii="微软雅黑" w:eastAsia="微软雅黑" w:hAnsi="微软雅黑" w:cs="微软雅黑" w:hint="eastAsia"/>
          <w:sz w:val="22"/>
          <w:szCs w:val="22"/>
        </w:rPr>
        <w:lastRenderedPageBreak/>
        <w:t>方该怎么完善”孙源玲想了想道。</w:t>
      </w:r>
    </w:p>
    <w:p w14:paraId="5D33C3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w:t>
      </w:r>
    </w:p>
    <w:p w14:paraId="25DB3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“说起来咱们的人工智能的导师叫什么名字啊，我还不知道”</w:t>
      </w:r>
    </w:p>
    <w:p w14:paraId="650551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其余三人“……”</w:t>
      </w:r>
    </w:p>
    <w:p w14:paraId="182059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黄磊：“刘梦媛，这是导师的名字”</w:t>
      </w:r>
    </w:p>
    <w:p w14:paraId="2C08F6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“哦，记住了”</w:t>
      </w:r>
    </w:p>
    <w:p w14:paraId="6EEC05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就在孙源玲和他的室友们在讨论时，网上却发生着不小的事情。</w:t>
      </w:r>
    </w:p>
    <w:p w14:paraId="6F9F5B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经过不同编码运行的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mobile所带来的风暴席卷了吃鸡和软件圈子。懂电脑的都知道，在相同的硬件环境下，同一个软件运行所带来的差距并不会太大。</w:t>
      </w:r>
    </w:p>
    <w:p w14:paraId="4F7DA2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然而，经过了从新编译的PUBG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mobile运行速度比没有经过重新编译的</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mobile速度快了太多了。</w:t>
      </w:r>
    </w:p>
    <w:p w14:paraId="21D04E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因为是在比较大的平台都发了一份，而网上的大声从来不少。</w:t>
      </w:r>
    </w:p>
    <w:p w14:paraId="4F6D3A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“这个运行是不是加速了啊？怎么可能这么快。就算是超频也不能这么快吧！”</w:t>
      </w:r>
    </w:p>
    <w:p w14:paraId="2C576F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“楼上，你没看到右下角的时间吗，游戏里面的动画难道不是正常的速度吗？怎么加速了。”</w:t>
      </w:r>
    </w:p>
    <w:p w14:paraId="316B44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“看简介，看简介。难道都是不看简介的吗？”</w:t>
      </w:r>
    </w:p>
    <w:p w14:paraId="7B3F47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，经过了重新编译。是什么公司放出来的宣传视频吗？这个链接是什么？淘宝？难道——”</w:t>
      </w:r>
    </w:p>
    <w:p w14:paraId="4594D4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“楼上的，你没有想错，这就是放在淘宝上的编程语言，名为穹苍”</w:t>
      </w:r>
    </w:p>
    <w:p w14:paraId="7998B2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066F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在沙雕网友们疯狂吃瓜的时候。Intel的总部办公室……</w:t>
      </w:r>
    </w:p>
    <w:p w14:paraId="7C0124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“为什么我们的x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架构没有这个所谓的穹苍那么强，就算有差距，不可能差距</w:t>
      </w:r>
      <w:r w:rsidRPr="00DF4D1D">
        <w:rPr>
          <w:rFonts w:ascii="微软雅黑" w:eastAsia="微软雅黑" w:hAnsi="微软雅黑" w:cs="微软雅黑" w:hint="eastAsia"/>
          <w:sz w:val="22"/>
          <w:szCs w:val="22"/>
        </w:rPr>
        <w:lastRenderedPageBreak/>
        <w:t>那么大。”</w:t>
      </w:r>
    </w:p>
    <w:p w14:paraId="52DB71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此时一位技术</w:t>
      </w:r>
      <w:proofErr w:type="gramStart"/>
      <w:r w:rsidRPr="00DF4D1D">
        <w:rPr>
          <w:rFonts w:ascii="微软雅黑" w:eastAsia="微软雅黑" w:hAnsi="微软雅黑" w:cs="微软雅黑" w:hint="eastAsia"/>
          <w:sz w:val="22"/>
          <w:szCs w:val="22"/>
        </w:rPr>
        <w:t>总管站</w:t>
      </w:r>
      <w:proofErr w:type="gramEnd"/>
      <w:r w:rsidRPr="00DF4D1D">
        <w:rPr>
          <w:rFonts w:ascii="微软雅黑" w:eastAsia="微软雅黑" w:hAnsi="微软雅黑" w:cs="微软雅黑" w:hint="eastAsia"/>
          <w:sz w:val="22"/>
          <w:szCs w:val="22"/>
        </w:rPr>
        <w:t>了起来——</w:t>
      </w:r>
    </w:p>
    <w:p w14:paraId="47A888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“BOSS，我想我们可以把穹苍这个语言给买下来研究一下。而且价格也不贵，如果可以破解的话，或许我们的下一代</w:t>
      </w:r>
      <w:r w:rsidRPr="00DF4D1D">
        <w:rPr>
          <w:rFonts w:ascii="微软雅黑" w:eastAsia="微软雅黑" w:hAnsi="微软雅黑" w:hint="eastAsia"/>
          <w:color w:val="333333"/>
          <w:sz w:val="22"/>
          <w:szCs w:val="22"/>
          <w:shd w:val="clear" w:color="auto" w:fill="FFFFFF"/>
        </w:rPr>
        <w:t>IA－32架构可以得到很大的提升</w:t>
      </w:r>
      <w:r w:rsidRPr="00DF4D1D">
        <w:rPr>
          <w:rFonts w:ascii="微软雅黑" w:eastAsia="微软雅黑" w:hAnsi="微软雅黑" w:cs="微软雅黑" w:hint="eastAsia"/>
          <w:sz w:val="22"/>
          <w:szCs w:val="22"/>
        </w:rPr>
        <w:t>”</w:t>
      </w:r>
    </w:p>
    <w:p w14:paraId="2797F2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此时又有一位技术人员站了起来</w:t>
      </w:r>
    </w:p>
    <w:p w14:paraId="0B37A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“BOSS，他们的语言似乎是全中文编程语言，前1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位购买的才有翻译。现在已经没有翻译过的版本了。而且，现在仍然没有人能够将这个软件成功地分享出来，也就是说我们可能得去雇佣一个会中文的员工来翻译这个语言。”</w:t>
      </w:r>
    </w:p>
    <w:p w14:paraId="7027A6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技术主管似乎有些恼怒了</w:t>
      </w:r>
    </w:p>
    <w:p w14:paraId="3C3257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“可不可以去买那些已经购买了的人的电脑。”</w:t>
      </w:r>
    </w:p>
    <w:p w14:paraId="726001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此时，许久不发言的Boos有些不耐烦了</w:t>
      </w:r>
    </w:p>
    <w:p w14:paraId="683238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“够了，去找一个人翻译。反正这个软件也是挂在了网上，只不过是工作量大了一点而已。我要在一个月内看到进展，就这样散会”</w:t>
      </w:r>
    </w:p>
    <w:p w14:paraId="69C042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CDDCF4"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淘</w:t>
      </w:r>
      <w:proofErr w:type="gramEnd"/>
      <w:r w:rsidRPr="00DF4D1D">
        <w:rPr>
          <w:rFonts w:ascii="微软雅黑" w:eastAsia="微软雅黑" w:hAnsi="微软雅黑" w:cs="微软雅黑" w:hint="eastAsia"/>
          <w:sz w:val="22"/>
          <w:szCs w:val="22"/>
        </w:rPr>
        <w:t>宝店的光顾人数在视频</w:t>
      </w:r>
      <w:proofErr w:type="gramStart"/>
      <w:r w:rsidRPr="00DF4D1D">
        <w:rPr>
          <w:rFonts w:ascii="微软雅黑" w:eastAsia="微软雅黑" w:hAnsi="微软雅黑" w:cs="微软雅黑" w:hint="eastAsia"/>
          <w:sz w:val="22"/>
          <w:szCs w:val="22"/>
        </w:rPr>
        <w:t>爆红之后</w:t>
      </w:r>
      <w:proofErr w:type="gramEnd"/>
      <w:r w:rsidRPr="00DF4D1D">
        <w:rPr>
          <w:rFonts w:ascii="微软雅黑" w:eastAsia="微软雅黑" w:hAnsi="微软雅黑" w:cs="微软雅黑" w:hint="eastAsia"/>
          <w:sz w:val="22"/>
          <w:szCs w:val="22"/>
        </w:rPr>
        <w:t>迅速的多了起来，一套下载所花费的钱也不多。所以交易额很快就有了好几万了。也算是稍微弥补了之前组装服务器所花费的钱。</w:t>
      </w:r>
    </w:p>
    <w:p w14:paraId="67A233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此时，孙源玲所组装的服务器风扇开始疯狂的转动了起来。正在和室友们聊天的孙源玲收到了爱丽的警报</w:t>
      </w:r>
    </w:p>
    <w:p w14:paraId="54957B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“主人、主人！服务器的负载已经超过了8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%了。要不要我来代理一下，缓解一下服务器的压力。”</w:t>
      </w:r>
    </w:p>
    <w:p w14:paraId="05A1D9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孙源玲用意识说到</w:t>
      </w:r>
    </w:p>
    <w:p w14:paraId="2D2EC4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“可以，辅助的算力提升1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倍就够了，网速也是提升十倍就够了。不要多了，要显得我们比较菜。这样以后才好玩”</w:t>
      </w:r>
    </w:p>
    <w:p w14:paraId="763CFEA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“好的主人，已经完成接管。”</w:t>
      </w:r>
    </w:p>
    <w:p w14:paraId="1D0382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“嗯，注意别让人捣乱，如果有人捣乱就把那个人的设备给废了。然后把IP公布”</w:t>
      </w:r>
    </w:p>
    <w:p w14:paraId="2ABFA1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14A9C0A4" w14:textId="77777777" w:rsidR="00EA55F0" w:rsidRPr="00DF4D1D" w:rsidRDefault="00EA55F0">
      <w:pPr>
        <w:ind w:firstLineChars="200" w:firstLine="440"/>
        <w:jc w:val="left"/>
        <w:rPr>
          <w:rFonts w:ascii="微软雅黑" w:eastAsia="微软雅黑" w:hAnsi="微软雅黑" w:cs="微软雅黑"/>
          <w:sz w:val="22"/>
          <w:szCs w:val="22"/>
        </w:rPr>
      </w:pPr>
    </w:p>
    <w:p w14:paraId="4F500A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“喂，孙源玲。你怎么了？”</w:t>
      </w:r>
    </w:p>
    <w:p w14:paraId="4CBB2F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“啊，没事。走神了而已，我们继续说逻辑算法”</w:t>
      </w:r>
    </w:p>
    <w:p w14:paraId="44121B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随着风波的扩大，加上让外国人头痛的英语，绞尽脑汁都无法破解的编程软件。好事就要上演了。</w:t>
      </w:r>
    </w:p>
    <w:p w14:paraId="05B1F9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正在和室友们讨论的孙源玲脸上露出了一丝奸诈的笑容。</w:t>
      </w:r>
    </w:p>
    <w:p w14:paraId="17AAC394" w14:textId="77777777" w:rsidR="00EA55F0" w:rsidRPr="00DF4D1D" w:rsidRDefault="00EA55F0">
      <w:pPr>
        <w:ind w:firstLineChars="200" w:firstLine="440"/>
        <w:jc w:val="left"/>
        <w:rPr>
          <w:rFonts w:ascii="微软雅黑" w:eastAsia="微软雅黑" w:hAnsi="微软雅黑" w:cs="微软雅黑"/>
          <w:sz w:val="22"/>
          <w:szCs w:val="22"/>
        </w:rPr>
      </w:pPr>
    </w:p>
    <w:p w14:paraId="0D1DD64B"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第十章 巨头们开始慌了</w:t>
      </w:r>
    </w:p>
    <w:p w14:paraId="4CB2A0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随着事态的发酵，另外的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供应商也开始注意到穹苍这个语言了。其实注意的应该不是语言。而是其中的底层架构，没有研究其中道理的人可能就是认为就是语言之间的差距。但是差距再大也是基于底层架构。</w:t>
      </w:r>
    </w:p>
    <w:p w14:paraId="7BBDD9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但是穹苍的设计并不是应对与经典计算机所设计的语言，所以连底层架构也得重新进行架构，为了以后的量子计算机做准备。</w:t>
      </w:r>
    </w:p>
    <w:p w14:paraId="3D55E6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Intel公司，开发部</w:t>
      </w:r>
    </w:p>
    <w:p w14:paraId="236A06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开发部组长说到“怎么样，内核解密完成没有”</w:t>
      </w:r>
    </w:p>
    <w:p w14:paraId="3582BB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“没有，完全没有办法。内部信息解析出来全部是乱码，玩去无法获得任何有用</w:t>
      </w:r>
      <w:r w:rsidRPr="00DF4D1D">
        <w:rPr>
          <w:rFonts w:ascii="微软雅黑" w:eastAsia="微软雅黑" w:hAnsi="微软雅黑" w:cs="微软雅黑" w:hint="eastAsia"/>
          <w:sz w:val="22"/>
          <w:szCs w:val="22"/>
        </w:rPr>
        <w:lastRenderedPageBreak/>
        <w:t>的信息。我们可以将其全部换成0和1来解析，但是这需要量子计算机才可能拥有这样的运算速度。我们所拥有的超算算力不够”</w:t>
      </w:r>
    </w:p>
    <w:p w14:paraId="7369CE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“该死这两天时间，你们什么有用的东西都没有吗？”</w:t>
      </w:r>
    </w:p>
    <w:p w14:paraId="3D159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“并不是，我们发现它的二进制码所表示的信息和解析出来的信息有相当的差距。也许并不是基于二进制的编码？”</w:t>
      </w:r>
    </w:p>
    <w:p w14:paraId="00E2BF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“意思就是说，除了使用量子计算机之外，就没有办法进行解析了吗？”</w:t>
      </w:r>
    </w:p>
    <w:p w14:paraId="15E768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6996B5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这位技术组长也不是傻子，知道自己手底下员工的能力。如果愿意，</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架构很快都可以弄出眉目的。可是这完全没玩办法解析，甚至不是基于二进制的底层架构，而是更高级的架构向下兼容二进制架构。</w:t>
      </w:r>
    </w:p>
    <w:p w14:paraId="55C427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“总管，我们没有还是没有收获。只能够确定这个架构并不是基于二进制的编码”</w:t>
      </w:r>
    </w:p>
    <w:p w14:paraId="612712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“好的，我知道了。我还是知道你的能力的，这么久都没有完成解析也不是你的问题了，而是这个设计者太过于厉害。我去报告BOSS了，你在尝试一下……”</w:t>
      </w:r>
    </w:p>
    <w:p w14:paraId="3309DB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BOSS的房间</w:t>
      </w:r>
    </w:p>
    <w:p w14:paraId="1C3D7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“BOSS，我们没有办法完成解析……”</w:t>
      </w:r>
    </w:p>
    <w:p w14:paraId="7C0F44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“没事了，你来看一下这封邮件。是这个语言的制作者发来的邮件”</w:t>
      </w:r>
    </w:p>
    <w:p w14:paraId="70C16F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BOSS的电脑屏幕上显示着：尊敬的保尔·德先生，您的x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已经落伍了，要不试试我们的穹苍，它包含了更先进的基于量子算法的底层架构。以及改进后的汇编语言。我相信我您已经验证过我说的话了，您的技术团队详细已经进行了底层的破解。相信我，您的对手AMD相信也是一样的。但是我们的合作对象只有一位，请你一定要想好，至于我可不可以自己造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我是造不出来，但是你知道为什么我可以</w:t>
      </w:r>
      <w:r w:rsidRPr="00DF4D1D">
        <w:rPr>
          <w:rFonts w:ascii="微软雅黑" w:eastAsia="微软雅黑" w:hAnsi="微软雅黑" w:cs="微软雅黑" w:hint="eastAsia"/>
          <w:sz w:val="22"/>
          <w:szCs w:val="22"/>
        </w:rPr>
        <w:lastRenderedPageBreak/>
        <w:t>写出量子计算机使用的吗？希望您可以好好的考虑一下。</w:t>
      </w:r>
    </w:p>
    <w:p w14:paraId="47CD40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我的邮箱是，如果想要合作的话可以用这个邮箱联系我。</w:t>
      </w:r>
    </w:p>
    <w:p w14:paraId="283329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邮箱：</w:t>
      </w:r>
      <w:r w:rsidR="00D13BBD" w:rsidRPr="00DF4D1D">
        <w:fldChar w:fldCharType="begin"/>
      </w:r>
      <w:r w:rsidR="00D13BBD" w:rsidRPr="00DF4D1D">
        <w:rPr>
          <w:rFonts w:ascii="微软雅黑" w:eastAsia="微软雅黑" w:hAnsi="微软雅黑"/>
        </w:rPr>
        <w:instrText xml:space="preserve"> HYPERLINK "mailto:XXXXXXXXXXXXXXXX@tian.com" </w:instrText>
      </w:r>
      <w:r w:rsidR="00D13BBD" w:rsidRPr="00DF4D1D">
        <w:fldChar w:fldCharType="separate"/>
      </w:r>
      <w:r w:rsidRPr="00DF4D1D">
        <w:rPr>
          <w:rStyle w:val="a9"/>
          <w:rFonts w:ascii="微软雅黑" w:eastAsia="微软雅黑" w:hAnsi="微软雅黑" w:cs="微软雅黑"/>
          <w:sz w:val="22"/>
          <w:szCs w:val="22"/>
        </w:rPr>
        <w:t>XXXXXXXXXXXXXXXX@tian.com</w:t>
      </w:r>
      <w:r w:rsidR="00D13BBD" w:rsidRPr="00DF4D1D">
        <w:rPr>
          <w:rStyle w:val="a9"/>
          <w:rFonts w:ascii="微软雅黑" w:eastAsia="微软雅黑" w:hAnsi="微软雅黑" w:cs="微软雅黑"/>
          <w:sz w:val="22"/>
          <w:szCs w:val="22"/>
        </w:rPr>
        <w:fldChar w:fldCharType="end"/>
      </w:r>
    </w:p>
    <w:p w14:paraId="4DDC8A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“BOOS，这……这是，难道我们已经完了吗？”</w:t>
      </w:r>
    </w:p>
    <w:p w14:paraId="20AE67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我希望这是假的，但是这是不可能的呢，既然能够设计出量子计算机所使用的语言，一定在量子计算机领域有相当成就的人物。如今想要和我们合作很有可能是因为他们的量子计算机还不成熟，但是已经生产出来了。甚至可以正式投入使用了。只是不知道因为什么原因没有大规模的生产使用而已。”</w:t>
      </w:r>
    </w:p>
    <w:p w14:paraId="5DD3A9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“完全没有办法了吗？只能够慢慢的等死吗？”</w:t>
      </w:r>
    </w:p>
    <w:p w14:paraId="1C13FB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“是的，除非……”</w:t>
      </w:r>
    </w:p>
    <w:p w14:paraId="45959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“BOSS，真的要这么做吗？”</w:t>
      </w:r>
    </w:p>
    <w:p w14:paraId="1670B9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保尔·德没有说话，只是在那儿沉思。过了好一会儿才抬起头来。</w:t>
      </w:r>
    </w:p>
    <w:p w14:paraId="7D7E64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“为了我们公司的我认为我们可以冒险一次，记住不要留下痕迹。去god雇佣1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个高手，不用在意价钱”</w:t>
      </w:r>
    </w:p>
    <w:p w14:paraId="74E51C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“好的，我这就去半”</w:t>
      </w:r>
    </w:p>
    <w:p w14:paraId="149507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“给那个创作者说：我们可以接受合作，但是需要面谈。具体的方案就由你来定，倒是候就由你来和他交涉，提的要求就做个样子就行。”</w:t>
      </w:r>
    </w:p>
    <w:p w14:paraId="3440FB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w:t>
      </w:r>
    </w:p>
    <w:p w14:paraId="3C0D7D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与此同时，AMD也是如此只不过没有Intel那么疯狂而已。但也是很慌张。</w:t>
      </w:r>
    </w:p>
    <w:p w14:paraId="6CA2DE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4C41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正在无聊的孙源玲突然听到了令他感兴趣的信息。</w:t>
      </w:r>
    </w:p>
    <w:p w14:paraId="6B7183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“主人，Intel同意了合作的提议，但是要求线下见面。”</w:t>
      </w:r>
    </w:p>
    <w:p w14:paraId="7CCFD5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“爱丽，你觉得它们是不是傻？本来就应该面谈的。还要跟我强调线下见面，你说他们是傻呢还是傻呢？”</w:t>
      </w:r>
    </w:p>
    <w:p w14:paraId="4C3D27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“主人，你的意识是说他们不怀好意。要不要我帮你监控一下他们的行踪？”</w:t>
      </w:r>
    </w:p>
    <w:p w14:paraId="6113AC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“不用了，兵来将挡水来土掩。更何况他们是奈何不了我的，过段时间也该晋升为金丹了。这一次应该就可以接触到这个世界的黑暗面吧。还挺期待的呢~”</w:t>
      </w:r>
    </w:p>
    <w:p w14:paraId="4ACBBB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4D984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端的一个岛上。</w:t>
      </w:r>
    </w:p>
    <w:p w14:paraId="27B5194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“我们的高级特工的一个任务标为1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w美元一个，您确定吗。如果您无法提供资料或者是自己指挥的话还要额外加5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w美元，您可以先付5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%的定金”</w:t>
      </w:r>
    </w:p>
    <w:p w14:paraId="699664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“OK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没有问题，1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分钟后7</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w美元将会从瑞士银行进入你所给的账户。”</w:t>
      </w:r>
    </w:p>
    <w:p w14:paraId="498FAC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分钟过后</w:t>
      </w:r>
    </w:p>
    <w:p w14:paraId="27D8D9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“谢谢您的惠顾，祝您生活愉快，生意兴隆”</w:t>
      </w:r>
    </w:p>
    <w:p w14:paraId="451736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那个接头的人在完成交易后就消失了。</w:t>
      </w:r>
    </w:p>
    <w:p w14:paraId="268EC5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“BOSS，已经完成第一步了。可以进行下一步了”</w:t>
      </w:r>
    </w:p>
    <w:p w14:paraId="4E42DA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“好的，回来吧。准备一下，让他们的人在见面的地点做好准备。”‘胜负在此一举了啊，希望这个开发者不是什么厉害的人物吧。害，怎么可能了？’</w:t>
      </w:r>
    </w:p>
    <w:p w14:paraId="75C88A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“BOSS，要是失败了怎么办。”</w:t>
      </w:r>
    </w:p>
    <w:p w14:paraId="297CF50D" w14:textId="5C371F4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“失败了，我们就和公司一起陪葬吧。只是这样就便宜了AMD了。也会让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人占尽便宜的。”</w:t>
      </w:r>
    </w:p>
    <w:p w14:paraId="39D1C4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636F05" w14:textId="77777777" w:rsidR="00EA55F0" w:rsidRPr="00DF4D1D" w:rsidRDefault="00EA55F0">
      <w:pPr>
        <w:ind w:firstLineChars="200" w:firstLine="440"/>
        <w:jc w:val="left"/>
        <w:rPr>
          <w:rFonts w:ascii="微软雅黑" w:eastAsia="微软雅黑" w:hAnsi="微软雅黑" w:cs="微软雅黑"/>
          <w:sz w:val="22"/>
          <w:szCs w:val="22"/>
        </w:rPr>
      </w:pPr>
    </w:p>
    <w:p w14:paraId="64A6F87E"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第十一章 脱离世俗的力量</w:t>
      </w:r>
    </w:p>
    <w:p w14:paraId="7497E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“头，你说我们这次的人物目标是谁啊。顾客也没有提供资料”</w:t>
      </w:r>
    </w:p>
    <w:p w14:paraId="0269BF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的头还在那儿埋着，一言不发。但是他那眼神却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不安。能够走到脱离世俗的地步，都对危机有了相当的感知。</w:t>
      </w:r>
    </w:p>
    <w:p w14:paraId="2DE49A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“加纳，你说。我们这次的人物对象到底是不是一个普通人？我总是有一种隐隐不安的感觉，你我距离那个境界也是只差一线而已。可我为什么依然感觉十分的不安”</w:t>
      </w:r>
    </w:p>
    <w:p w14:paraId="361AE808" w14:textId="3D1D4631"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“不知道，但是我们有那么多个兄弟在一起。他们都是很厉害的，我们也可以带枪进入。而且这次的人物目标是在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境内，你也知道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禁枪是很严格的。能够搞到的枪都不可能是长枪，顶多就是手枪。手枪对我们的威胁已经可以忽略了，如果不是这如隐如现的危机感，我都感觉是咱的顾客是钱多的没处花了。”</w:t>
      </w:r>
    </w:p>
    <w:p w14:paraId="414438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“我感觉这次的事情没有那么简单，叫兄弟们做好准备。等待我们金主的命令”</w:t>
      </w:r>
    </w:p>
    <w:p w14:paraId="713E0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“是，大人，我这就叫兄弟们做好准备”</w:t>
      </w:r>
    </w:p>
    <w:p w14:paraId="7367FC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吩咐加纳很快就完成了，检查武器装备是很迅速的一件事。与此同时，AMD和Intel的准备已经完成了。而这些准备不过就是收集穹苍开发者的资料，或者说生平。但是对方透露的资料太少了，调查十分的困难。虽然尝试过入侵对方的个人计算机和服务器，但是完全没有办法。其实这并没有出乎他们的预料，现代的个人计算机怎么可能胜得过量子计算机，倒是对方提供穹苍下载的服务器出现了带宽不足的问题。但是仍然无法攻破防火墙。</w:t>
      </w:r>
    </w:p>
    <w:p w14:paraId="775B9F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AMD谈判代表向技术人员人员问道：“真的一点有用的东西没有吗？”</w:t>
      </w:r>
    </w:p>
    <w:p w14:paraId="11009C1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“是的，有用的完全没有。除了一个邮箱和下载链接，连他的店铺我们都没办法黑”</w:t>
      </w:r>
    </w:p>
    <w:p w14:paraId="5F705F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“行了，不用说了，准备好被宰一刀就行了。只是这一刀可能有点狠啊！”</w:t>
      </w:r>
    </w:p>
    <w:p w14:paraId="7511EF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然而Intel却没有这么多的动静，只是在那儿等待着合作谈判的到来。同时也是想尽办法的获取穹苍创作者的信息。甚至是动用了FBI中的关系来查找，但还是一无所获。</w:t>
      </w:r>
    </w:p>
    <w:p w14:paraId="4C102C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“X先生已经准备好了吗？我们已经登上飞机了很快就能到达目标地点。”</w:t>
      </w:r>
    </w:p>
    <w:p w14:paraId="239147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“准备完成，那么请问保尔先生。您有没有更多关于目标的信息，我相信经过这么长的时间您肯定收集了些许的信息”</w:t>
      </w:r>
    </w:p>
    <w:p w14:paraId="177D12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“十分抱歉，X先生我们在此期间完全没有获得任何有用的信息。希望您能够顺利的完成任务。”</w:t>
      </w:r>
    </w:p>
    <w:p w14:paraId="342CBF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“哦，亲爱的保尔你可真是给我带来了个好消息。好吧，我会尽我的最大能力完成任务的”</w:t>
      </w:r>
    </w:p>
    <w:p w14:paraId="33C1F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在保尔听X的语气后感觉事情有点不对，但是具体那儿不对却是说不清楚，就像是他也完全没有把握完成这个任务的感觉。</w:t>
      </w:r>
    </w:p>
    <w:p w14:paraId="33C187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孙源玲的出租屋内</w:t>
      </w:r>
    </w:p>
    <w:p w14:paraId="2275B2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“主人，他们已经在来的路上了。要不要准备下？”</w:t>
      </w:r>
    </w:p>
    <w:p w14:paraId="1849BD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“嗯~是该准备一下”</w:t>
      </w:r>
    </w:p>
    <w:p w14:paraId="5FF059C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孙源玲从戒</w:t>
      </w:r>
      <w:proofErr w:type="gramEnd"/>
      <w:r w:rsidRPr="00DF4D1D">
        <w:rPr>
          <w:rFonts w:ascii="微软雅黑" w:eastAsia="微软雅黑" w:hAnsi="微软雅黑" w:cs="微软雅黑" w:hint="eastAsia"/>
          <w:sz w:val="22"/>
          <w:szCs w:val="22"/>
        </w:rPr>
        <w:t>指中掏出一个……柔软的球体。然后分成了几块悬浮在空中，随着孙源玲的控制改变了外形。</w:t>
      </w:r>
    </w:p>
    <w:p w14:paraId="22B074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“爱丽，试试看能不能够控制这个万用纳米球”</w:t>
      </w:r>
    </w:p>
    <w:p w14:paraId="666EF9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过了很一会儿，爱丽才反应过来。</w:t>
      </w:r>
    </w:p>
    <w:p w14:paraId="4A75BB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“不行主人，我的算力不够了。我并不是像人类那样的大脑，无法直接使用精神来控制。”</w:t>
      </w:r>
    </w:p>
    <w:p w14:paraId="21B674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“这样啊……”然后增加了CPU的阀值，达到了平时的五倍。</w:t>
      </w:r>
    </w:p>
    <w:p w14:paraId="6F9EFA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“现在呢？可不可以完全控制了”</w:t>
      </w:r>
    </w:p>
    <w:p w14:paraId="40FC27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“可以控制了，主人”</w:t>
      </w:r>
    </w:p>
    <w:p w14:paraId="2478227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“好，注意我的状态。等会听我的命令”</w:t>
      </w:r>
    </w:p>
    <w:p w14:paraId="2FD035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很快两家的合作谈判的人都到了，AMD的丽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。Intel的保尔·德。</w:t>
      </w:r>
    </w:p>
    <w:p w14:paraId="61A5627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“欢迎二位的到来，我们只是一个小作坊。CPU使我们自己使用沙子烧的，别见怪。虽然我们已经掌握了量子计算机芯片的制造技术，但是还无法用于商用。请不要着急……”</w:t>
      </w:r>
    </w:p>
    <w:p w14:paraId="20C00D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在孙源玲解释着的时候，那十个雇佣的人已经来到了房间的外围。准备开始动手了。可是在房间内的孙源玲感觉到了外面有另外的人，而且还是有修为在身。虽然和他有相当的一段距离，但仍需警惕。</w:t>
      </w:r>
    </w:p>
    <w:p w14:paraId="02D1164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“爱丽，隔断我们客人的传感神经，让他们睡一觉。我们又有新的客人到了……”</w:t>
      </w:r>
    </w:p>
    <w:p w14:paraId="2A4F59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的作用下，前来谈判合作的人已经睡了下去，虽然没有死。但是已经完全隔断了对于外界的感知。</w:t>
      </w:r>
    </w:p>
    <w:p w14:paraId="4126DC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此时，在门外的1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人已经察觉到不对了。</w:t>
      </w:r>
      <w:proofErr w:type="gramStart"/>
      <w:r w:rsidRPr="00DF4D1D">
        <w:rPr>
          <w:rFonts w:ascii="微软雅黑" w:eastAsia="微软雅黑" w:hAnsi="微软雅黑" w:cs="微软雅黑" w:hint="eastAsia"/>
          <w:sz w:val="22"/>
          <w:szCs w:val="22"/>
        </w:rPr>
        <w:t>安静——安静</w:t>
      </w:r>
      <w:proofErr w:type="gramEnd"/>
      <w:r w:rsidRPr="00DF4D1D">
        <w:rPr>
          <w:rFonts w:ascii="微软雅黑" w:eastAsia="微软雅黑" w:hAnsi="微软雅黑" w:cs="微软雅黑" w:hint="eastAsia"/>
          <w:sz w:val="22"/>
          <w:szCs w:val="22"/>
        </w:rPr>
        <w:t>的可怕。</w:t>
      </w:r>
    </w:p>
    <w:p w14:paraId="0AE24D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“外面的客人，要不要进来喝杯茶呢？我看你们也要筑基了，挺不容易的。就不要打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杀的呢，我们——好好谈谈吧”</w:t>
      </w:r>
    </w:p>
    <w:p w14:paraId="26C54CC0" w14:textId="77777777" w:rsidR="00EA55F0" w:rsidRPr="00DF4D1D" w:rsidRDefault="00EA55F0">
      <w:pPr>
        <w:ind w:firstLineChars="200" w:firstLine="440"/>
        <w:jc w:val="left"/>
        <w:rPr>
          <w:rFonts w:ascii="微软雅黑" w:eastAsia="微软雅黑" w:hAnsi="微软雅黑" w:cs="微软雅黑"/>
          <w:sz w:val="22"/>
          <w:szCs w:val="22"/>
        </w:rPr>
      </w:pPr>
    </w:p>
    <w:p w14:paraId="7A1E1C44"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第十二章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被锤爆的</w:t>
      </w:r>
      <w:proofErr w:type="gramEnd"/>
      <w:r w:rsidRPr="00DF4D1D">
        <w:rPr>
          <w:rFonts w:ascii="微软雅黑" w:eastAsia="微软雅黑" w:hAnsi="微软雅黑" w:cs="微软雅黑" w:hint="eastAsia"/>
          <w:sz w:val="22"/>
          <w:szCs w:val="22"/>
        </w:rPr>
        <w:t>半步筑基</w:t>
      </w:r>
    </w:p>
    <w:p w14:paraId="702F57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本来吧，外面的人是不可能被普通人发现的。但是，如果不是普通人，那么就会把发现。</w:t>
      </w:r>
    </w:p>
    <w:p w14:paraId="633FEB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“看来这位先生也不是一个普通人啊”X从门外走了进去。</w:t>
      </w:r>
    </w:p>
    <w:p w14:paraId="262C68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“怪不得这个保尔会强调，要我线下见面啊。原来是有人埋伏啊——怎么想要抓</w:t>
      </w:r>
      <w:r w:rsidRPr="00DF4D1D">
        <w:rPr>
          <w:rFonts w:ascii="微软雅黑" w:eastAsia="微软雅黑" w:hAnsi="微软雅黑" w:cs="微软雅黑" w:hint="eastAsia"/>
          <w:sz w:val="22"/>
          <w:szCs w:val="22"/>
        </w:rPr>
        <w:lastRenderedPageBreak/>
        <w:t>我吗？”</w:t>
      </w:r>
    </w:p>
    <w:p w14:paraId="10BFED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“很抱歉先生，因为我们已经接取的委托人的人物，所以请你最好跟我们走一趟。”虽然话说的十分的硬气，但是——微微颤抖的身子却暴露了他内心的恐惧。</w:t>
      </w:r>
      <w:proofErr w:type="gramStart"/>
      <w:r w:rsidRPr="00DF4D1D">
        <w:rPr>
          <w:rFonts w:ascii="微软雅黑" w:eastAsia="微软雅黑" w:hAnsi="微软雅黑" w:cs="微软雅黑" w:hint="eastAsia"/>
          <w:sz w:val="22"/>
          <w:szCs w:val="22"/>
        </w:rPr>
        <w:t>筑心巅峰</w:t>
      </w:r>
      <w:proofErr w:type="gramEnd"/>
      <w:r w:rsidRPr="00DF4D1D">
        <w:rPr>
          <w:rFonts w:ascii="微软雅黑" w:eastAsia="微软雅黑" w:hAnsi="微软雅黑" w:cs="微软雅黑" w:hint="eastAsia"/>
          <w:sz w:val="22"/>
          <w:szCs w:val="22"/>
        </w:rPr>
        <w:t>，那也</w:t>
      </w:r>
      <w:proofErr w:type="gramStart"/>
      <w:r w:rsidRPr="00DF4D1D">
        <w:rPr>
          <w:rFonts w:ascii="微软雅黑" w:eastAsia="微软雅黑" w:hAnsi="微软雅黑" w:cs="微软雅黑" w:hint="eastAsia"/>
          <w:sz w:val="22"/>
          <w:szCs w:val="22"/>
        </w:rPr>
        <w:t>只是筑心巅峰</w:t>
      </w:r>
      <w:proofErr w:type="gramEnd"/>
      <w:r w:rsidRPr="00DF4D1D">
        <w:rPr>
          <w:rFonts w:ascii="微软雅黑" w:eastAsia="微软雅黑" w:hAnsi="微软雅黑" w:cs="微软雅黑" w:hint="eastAsia"/>
          <w:sz w:val="22"/>
          <w:szCs w:val="22"/>
        </w:rPr>
        <w:t>而已。</w:t>
      </w:r>
    </w:p>
    <w:p w14:paraId="2E0B2E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已经筑基的孙源玲可以把他们吊着打，除了X和加纳</w:t>
      </w:r>
      <w:proofErr w:type="gramStart"/>
      <w:r w:rsidRPr="00DF4D1D">
        <w:rPr>
          <w:rFonts w:ascii="微软雅黑" w:eastAsia="微软雅黑" w:hAnsi="微软雅黑" w:cs="微软雅黑" w:hint="eastAsia"/>
          <w:sz w:val="22"/>
          <w:szCs w:val="22"/>
        </w:rPr>
        <w:t>是筑心后期</w:t>
      </w:r>
      <w:proofErr w:type="gramEnd"/>
      <w:r w:rsidRPr="00DF4D1D">
        <w:rPr>
          <w:rFonts w:ascii="微软雅黑" w:eastAsia="微软雅黑" w:hAnsi="微软雅黑" w:cs="微软雅黑" w:hint="eastAsia"/>
          <w:sz w:val="22"/>
          <w:szCs w:val="22"/>
        </w:rPr>
        <w:t>，其他的都还没有到达</w:t>
      </w:r>
      <w:proofErr w:type="gramStart"/>
      <w:r w:rsidRPr="00DF4D1D">
        <w:rPr>
          <w:rFonts w:ascii="微软雅黑" w:eastAsia="微软雅黑" w:hAnsi="微软雅黑" w:cs="微软雅黑" w:hint="eastAsia"/>
          <w:sz w:val="22"/>
          <w:szCs w:val="22"/>
        </w:rPr>
        <w:t>筑心这个</w:t>
      </w:r>
      <w:proofErr w:type="gramEnd"/>
      <w:r w:rsidRPr="00DF4D1D">
        <w:rPr>
          <w:rFonts w:ascii="微软雅黑" w:eastAsia="微软雅黑" w:hAnsi="微软雅黑" w:cs="微软雅黑" w:hint="eastAsia"/>
          <w:sz w:val="22"/>
          <w:szCs w:val="22"/>
        </w:rPr>
        <w:t>境界。也都是菜鸡。</w:t>
      </w:r>
    </w:p>
    <w:p w14:paraId="7E0F19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“所以~就不能和平的解决吗？看你你们这样子肯定是要对我做很不好的事情的，我看你们两个似乎卡在筑心这个地方了。有意思，没有筑基就来绑我”</w:t>
      </w:r>
    </w:p>
    <w:p w14:paraId="245727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“虽然，我不知道你在说什么。但是今天看来是不会这么容易就完成了”随着X这句话说出来。对方之间的眼神就变得危险了起来。</w:t>
      </w:r>
    </w:p>
    <w:p w14:paraId="3E8BB1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“一群还没有筑基的菜鸡，也配和我说话？枉费我今天的布置。切</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033D6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在和他们说话的时候，爱丽就已经使用万用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将除了X和加纳意外的所有全部屏蔽的感知神经，使其昏睡了过去。</w:t>
      </w:r>
    </w:p>
    <w:p w14:paraId="2FC0D3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“现在，你们已经没有优势了。我保卫了你们十个，并且已经干掉了8个了。接下来就是你们了”</w:t>
      </w:r>
    </w:p>
    <w:p w14:paraId="136C24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“哼，不要得意。我可不是那些渣渣”说完，调动着体内为数不多的灵气。充斥着四肢百</w:t>
      </w:r>
      <w:proofErr w:type="gramStart"/>
      <w:r w:rsidRPr="00DF4D1D">
        <w:rPr>
          <w:rFonts w:ascii="微软雅黑" w:eastAsia="微软雅黑" w:hAnsi="微软雅黑" w:cs="微软雅黑" w:hint="eastAsia"/>
          <w:sz w:val="22"/>
          <w:szCs w:val="22"/>
        </w:rPr>
        <w:t>骸</w:t>
      </w:r>
      <w:proofErr w:type="gramEnd"/>
      <w:r w:rsidRPr="00DF4D1D">
        <w:rPr>
          <w:rFonts w:ascii="微软雅黑" w:eastAsia="微软雅黑" w:hAnsi="微软雅黑" w:cs="微软雅黑" w:hint="eastAsia"/>
          <w:sz w:val="22"/>
          <w:szCs w:val="22"/>
        </w:rPr>
        <w:t>。现在的X拥有一个人摧毁重装坦克的能力。可以说是相当的强大了，虽说无法在天上飞行。但是跳跃的能力也是相当的强大了。</w:t>
      </w:r>
    </w:p>
    <w:p w14:paraId="36C34F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孙源玲就这样看着他蓄力，过了一会儿后实在是觉得有点无聊。于是飞在了半空中，看着他蓄力。</w:t>
      </w:r>
    </w:p>
    <w:p w14:paraId="7DC23B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“喂，完事没有。虽然你的灵气量是挺大的，但是调用的速度未免也太慢了吧？要不拜入我的门下，我来教你？”</w:t>
      </w:r>
    </w:p>
    <w:p w14:paraId="1F7C42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本来这句话也没有什么的。但是加纳的心中却出现了波动。</w:t>
      </w:r>
    </w:p>
    <w:p w14:paraId="7D1D3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对啊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为什么不考虑一下拜师呢？</w:t>
      </w:r>
    </w:p>
    <w:p w14:paraId="64760E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能够在天空中飞行，只有传说中的境界才可以做到。自己已经卡在目前的境界已经非常长的时间了，无法寸进。而自己或许可以从这个人的身上找到突破的契机。</w:t>
      </w:r>
    </w:p>
    <w:p w14:paraId="2016C8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此时的X已经完成了蓄力。</w:t>
      </w:r>
    </w:p>
    <w:p w14:paraId="251B55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说起来是很久，但实际上却只有几秒钟而已。</w:t>
      </w:r>
    </w:p>
    <w:p w14:paraId="24A16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当脑子的运行速度加快的时候，对于时间的感知就会加强。这个可以用狭义相对论来解释。速度越接近光速，时间的流逝越慢。</w:t>
      </w:r>
    </w:p>
    <w:p w14:paraId="5F0363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“哦，终于好了吗”</w:t>
      </w:r>
    </w:p>
    <w:p w14:paraId="2006A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“可恶，我要杀了你啊~”</w:t>
      </w:r>
    </w:p>
    <w:p w14:paraId="3A31F2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“吼吼，蓄力好了吗。向我走过来了吗”</w:t>
      </w:r>
    </w:p>
    <w:p w14:paraId="2933FE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“可恶，给我去死啊，啊，啊，哈啊！”</w:t>
      </w:r>
    </w:p>
    <w:p w14:paraId="4AA5C383" w14:textId="77777777" w:rsidR="00EA55F0" w:rsidRPr="00DF4D1D" w:rsidRDefault="00797044">
      <w:pPr>
        <w:ind w:firstLineChars="200" w:firstLine="440"/>
        <w:jc w:val="left"/>
        <w:rPr>
          <w:rFonts w:ascii="微软雅黑" w:eastAsia="微软雅黑" w:hAnsi="微软雅黑" w:cs="Arial"/>
          <w:sz w:val="22"/>
          <w:szCs w:val="22"/>
          <w:shd w:val="clear" w:color="auto" w:fill="FAFAFA"/>
        </w:rPr>
      </w:pPr>
      <w:r w:rsidRPr="00DF4D1D">
        <w:rPr>
          <w:rFonts w:ascii="微软雅黑" w:eastAsia="微软雅黑" w:hAnsi="微软雅黑" w:cs="微软雅黑" w:hint="eastAsia"/>
          <w:sz w:val="22"/>
          <w:szCs w:val="22"/>
        </w:rPr>
        <w:t>X的脚用力的向地面，地面顿时出现了一个大坑</w:t>
      </w:r>
      <w:r w:rsidRPr="00DF4D1D">
        <w:rPr>
          <w:rFonts w:ascii="微软雅黑" w:eastAsia="微软雅黑" w:hAnsi="微软雅黑" w:cs="Arial" w:hint="eastAsia"/>
          <w:sz w:val="22"/>
          <w:szCs w:val="22"/>
          <w:shd w:val="clear" w:color="auto" w:fill="FAFAFA"/>
        </w:rPr>
        <w:t>。周围都因为空气的突然的快速流动而悬浮在空气中跟着气流的流动而动。X的身体在哪一瞬间超过了</w:t>
      </w:r>
      <w:proofErr w:type="gramStart"/>
      <w:r w:rsidRPr="00DF4D1D">
        <w:rPr>
          <w:rFonts w:ascii="微软雅黑" w:eastAsia="微软雅黑" w:hAnsi="微软雅黑" w:cs="Arial" w:hint="eastAsia"/>
          <w:sz w:val="22"/>
          <w:szCs w:val="22"/>
          <w:shd w:val="clear" w:color="auto" w:fill="FAFAFA"/>
        </w:rPr>
        <w:t>一</w:t>
      </w:r>
      <w:proofErr w:type="gramEnd"/>
      <w:r w:rsidRPr="00DF4D1D">
        <w:rPr>
          <w:rFonts w:ascii="微软雅黑" w:eastAsia="微软雅黑" w:hAnsi="微软雅黑" w:cs="Arial" w:hint="eastAsia"/>
          <w:sz w:val="22"/>
          <w:szCs w:val="22"/>
          <w:shd w:val="clear" w:color="auto" w:fill="FAFAFA"/>
        </w:rPr>
        <w:t>马赫。巨大的动能所带来的就是巨大的能量。这么大的动能要是作用在现代的车辆上的话都是可以带翻的，这还是那种坦克。民用的车辆可能就是直接</w:t>
      </w:r>
      <w:proofErr w:type="gramStart"/>
      <w:r w:rsidRPr="00DF4D1D">
        <w:rPr>
          <w:rFonts w:ascii="微软雅黑" w:eastAsia="微软雅黑" w:hAnsi="微软雅黑" w:cs="Arial" w:hint="eastAsia"/>
          <w:sz w:val="22"/>
          <w:szCs w:val="22"/>
          <w:shd w:val="clear" w:color="auto" w:fill="FAFAFA"/>
        </w:rPr>
        <w:t>爆</w:t>
      </w:r>
      <w:proofErr w:type="gramEnd"/>
      <w:r w:rsidRPr="00DF4D1D">
        <w:rPr>
          <w:rFonts w:ascii="微软雅黑" w:eastAsia="微软雅黑" w:hAnsi="微软雅黑" w:cs="Arial" w:hint="eastAsia"/>
          <w:sz w:val="22"/>
          <w:szCs w:val="22"/>
          <w:shd w:val="clear" w:color="auto" w:fill="FAFAFA"/>
        </w:rPr>
        <w:t>装备了。</w:t>
      </w:r>
    </w:p>
    <w:p w14:paraId="544A58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孙源玲就这样看着他冲过来。这样的速度对于普通人来说或许很快，但是对于修士来说并没有那么快。更不用说大脑经过强化后的孙源玲了。</w:t>
      </w:r>
    </w:p>
    <w:p w14:paraId="432F0D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的身体几乎在一瞬间就到达了孙源玲的面前，而孙源玲完全不慌，在他的视角里面慢慢的抬起手然后变换身体所处的位置。手顺势向着他的力向前动然后在乡下压。只是这个向下压的力量并不是没有达到筑基的修饰可以承受的。</w:t>
      </w:r>
    </w:p>
    <w:p w14:paraId="7F1D927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只见X的身体向下一沉，就撞击在了地板上。地板瞬间碎裂，但是并没有洞穿。</w:t>
      </w:r>
    </w:p>
    <w:p w14:paraId="2C89D7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毕竟是在楼上，洞穿了的话对下面的人不友好。</w:t>
      </w:r>
    </w:p>
    <w:p w14:paraId="3F2F2A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将X按在地上后补上几拳，然后……</w:t>
      </w:r>
    </w:p>
    <w:p w14:paraId="0F6BF5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就没有然后了</w:t>
      </w:r>
    </w:p>
    <w:p w14:paraId="3BB081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X在几拳后就没有反抗能力了，直接就躺在地板上不能动弹了。</w:t>
      </w:r>
    </w:p>
    <w:p w14:paraId="7D5EE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“怎么回事啊？小老弟，就这？就这？就这？才这么两下就不能动了，</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菜了吧。”</w:t>
      </w:r>
    </w:p>
    <w:p w14:paraId="3D9B3B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躺在地上的X又抽搐了两下，看得出来是又被打击到了。</w:t>
      </w:r>
    </w:p>
    <w:p w14:paraId="0743CA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“我看你的样子是在筑心巅峰呆了很久了吧。已经摸到了筑基的门槛了，但是没有正确的指导只靠自己一个人摸索。你也是真的厉害，再这样的情况下竟然达到了这样的地步。”</w:t>
      </w:r>
    </w:p>
    <w:p w14:paraId="4EBC34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但是在地上的X只能嘴角在动，但是没有发出声音。</w:t>
      </w:r>
    </w:p>
    <w:p w14:paraId="252FDA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，对了。你是谁要来试试不？试试看能不能坚持一秒？他是谁？你叫什么名字”孙源玲对着站在旁边的加纳说到。</w:t>
      </w:r>
    </w:p>
    <w:p w14:paraId="37DF0B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“他叫X，我们组织里面都是这么叫得。我的名字是加纳，请求大师您教教我。”</w:t>
      </w:r>
    </w:p>
    <w:p w14:paraId="02B66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“那就学好中文，我的联系方式在你学会中文之后可以在这个地址来找我”</w:t>
      </w:r>
    </w:p>
    <w:p w14:paraId="2A518F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接着孙源玲就拿出了一个小卡片，不知道还以为是传销窝点的。</w:t>
      </w:r>
    </w:p>
    <w:p w14:paraId="1601DC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“这个X还不说话啊”</w:t>
      </w:r>
    </w:p>
    <w:p w14:paraId="606202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然后就调动体内的灵气附着在手上，往X的脸上一拍。啪，一声巨响后——X的脸上又多了一个巴掌印。但是，随着灵气进去X的体内，他体内的伤势也恢复了些许。至少是可以勉强行动了。</w:t>
      </w:r>
    </w:p>
    <w:p w14:paraId="2B0232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“喂，想要拜我为师不？要得话就去学中文。英语说着不舒服”</w:t>
      </w:r>
    </w:p>
    <w:p w14:paraId="0E4FD5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“我宁愿死，也不会屈服于你得淫威之下的。”</w:t>
      </w:r>
    </w:p>
    <w:p w14:paraId="27B834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X刚说完这句，马上</w:t>
      </w:r>
      <w:proofErr w:type="gramStart"/>
      <w:r w:rsidRPr="00DF4D1D">
        <w:rPr>
          <w:rFonts w:ascii="微软雅黑" w:eastAsia="微软雅黑" w:hAnsi="微软雅黑" w:cs="微软雅黑" w:hint="eastAsia"/>
          <w:sz w:val="22"/>
          <w:szCs w:val="22"/>
        </w:rPr>
        <w:t>跪</w:t>
      </w:r>
      <w:proofErr w:type="gramEnd"/>
      <w:r w:rsidRPr="00DF4D1D">
        <w:rPr>
          <w:rFonts w:ascii="微软雅黑" w:eastAsia="微软雅黑" w:hAnsi="微软雅黑" w:cs="微软雅黑" w:hint="eastAsia"/>
          <w:sz w:val="22"/>
          <w:szCs w:val="22"/>
        </w:rPr>
        <w:t>起来行了一个跪拜大礼。</w:t>
      </w:r>
    </w:p>
    <w:p w14:paraId="60C81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“师傅在上，请受徒弟一拜”然后还真就不要脸的拜师了。</w:t>
      </w:r>
    </w:p>
    <w:p w14:paraId="770F2D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“卧槽，你这人……原来会说中文啊。行吧，你们以后就跟着我吧。我抽时间教教你们，到时候你们也就可以突破筑心了，不过在此之前还有一件事要做。”</w:t>
      </w:r>
    </w:p>
    <w:p w14:paraId="1C4F87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说罢，孙源玲就往X和加纳的天灵盖上按去。手上浮现出若隐若现的光芒，光芒很快就消失了。说明这个过程就已经结束了。</w:t>
      </w:r>
    </w:p>
    <w:p w14:paraId="31FC8A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“我已经在你们的灵魂中植入了主奴契约，不可忤逆我，不可</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我不利的事情。我拥有随时干预你们思维的能力，一个念头就可以灭杀你们。不要想着接触，这是融入了你们的灵魂和身躯，将其剥离就是你们死亡的时候。”</w:t>
      </w:r>
    </w:p>
    <w:p w14:paraId="406CC5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对自己最有威胁的两人解决了，但是看着着躺在地上一地的人就很是头痛。那几个来商谈合作的还好解决，但是其他的人了？就这样杀了？但是他们并没有对自己造成什么影响，但是一想到他们所处的组织……还是都给杀了吧。</w:t>
      </w:r>
    </w:p>
    <w:p w14:paraId="27D460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“你们两个，把你们所带过来的人都给杀了吧。至于派遣你们来的组织我想没有那么简单吧。放心，不用给我说。我知道你们害怕那个组织，不然你们也不会给那个组织卖命了，早就反了”</w:t>
      </w:r>
    </w:p>
    <w:p w14:paraId="198DC2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“我明白了，师傅。马上去办”X道</w:t>
      </w:r>
    </w:p>
    <w:p w14:paraId="6E5F70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“了解，老师”加纳道</w:t>
      </w:r>
    </w:p>
    <w:p w14:paraId="5E5E2A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看着他们就这样去处理他们带来的人，还真是专业卖队友啊。</w:t>
      </w:r>
    </w:p>
    <w:p w14:paraId="5DA1F7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“接下来就是这些来谈判的人了。爱丽，解除感知阻断”</w:t>
      </w:r>
    </w:p>
    <w:p w14:paraId="299EF4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“已完成”</w:t>
      </w:r>
    </w:p>
    <w:p w14:paraId="522270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躺在地上的人就像触电的人，迅速的站了起来。只是他们那十分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逼的眼神让人觉得十分的搞笑。</w:t>
      </w:r>
    </w:p>
    <w:p w14:paraId="0E46C8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“没事了，各位。不用担心，刚才发生了些意外。我们继续话题，接下来就是我们的技术占比问题了……”</w:t>
      </w:r>
    </w:p>
    <w:p w14:paraId="4C78109F" w14:textId="77777777" w:rsidR="00EA55F0" w:rsidRPr="00DF4D1D" w:rsidRDefault="00EA55F0">
      <w:pPr>
        <w:ind w:firstLineChars="200" w:firstLine="440"/>
        <w:jc w:val="left"/>
        <w:rPr>
          <w:rFonts w:ascii="微软雅黑" w:eastAsia="微软雅黑" w:hAnsi="微软雅黑" w:cs="微软雅黑"/>
          <w:sz w:val="22"/>
          <w:szCs w:val="22"/>
        </w:rPr>
      </w:pPr>
    </w:p>
    <w:p w14:paraId="352288E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第十三章 技术垄断的开始</w:t>
      </w:r>
    </w:p>
    <w:p w14:paraId="08EB5B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先自我介绍一下：我的名字是孙源玲，在此，欢迎大家的到来，相信各位都是研究过我的穹苍了吧，这种基于量子计算机的编程肯定是要用于量子计算机的。我也不瞒各位，我已经拥有了成熟的CPU的量子化制造技术，让CPU在基于现有的工艺上进行量子化CPU的制造。我的合作条件时技术入股，占据股份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%，销售分红5%。谁赞成？谁反对？”</w:t>
      </w:r>
    </w:p>
    <w:p w14:paraId="481252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说完这话的时候AMD的负责谈判的人十分的惊讶，因为这个条件太过于贪婪了。</w:t>
      </w:r>
    </w:p>
    <w:p w14:paraId="01EB4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但就在这时，Intel的保尔·德却没有多大的反应，甚至有些庆幸。因为孙源玲并没有借此事狮子大开口就已经很好了。</w:t>
      </w:r>
    </w:p>
    <w:p w14:paraId="3B24D8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AMD老总“我不同意这样的条件，这是不可能的。我想我们可以谈谈，商量一下”；Intel“我同意”。</w:t>
      </w:r>
    </w:p>
    <w:p w14:paraId="0F84CB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并不知道在他昏迷的期间发生了什么，但是也可以大致的推测出Intel是动手了，但是却完全没有用。完全将其吃的死死地。AMD也是比较庆幸没有对孙源玲动手，但是也觉得悲哀。因为合作已经不可能轮到他们了。</w:t>
      </w:r>
    </w:p>
    <w:p w14:paraId="747DDA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就让我们签订协议吧！”对于Intel的果断孙源玲完全没有任何的意外，就是被自己打怕了。花了大价钱才请来的杀手绑架，结果了无音讯。再加上刚才诡异的昏迷了过去，就可以知道。自己雇佣来的人都已经失败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如果自己不想办法的话，那场面可能会很美妙。</w:t>
      </w:r>
    </w:p>
    <w:p w14:paraId="1B3878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“好了，我们唯一的合作伙伴已经确定完成了。各位请回吧~”</w:t>
      </w:r>
    </w:p>
    <w:p w14:paraId="607C3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“孙先生，我想我们还可以谈谈。不要着急，我们还可以谈谈。”</w:t>
      </w:r>
    </w:p>
    <w:p w14:paraId="18D6A2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“哦，贵方还有什么要说的吗？如果你们开出的条件可以打动我的话，或许可以考虑”</w:t>
      </w:r>
    </w:p>
    <w:p w14:paraId="7D2A96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“我们愿意出售，我们所拥有的部分光刻机。我们可以和贵方分享</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架构，我们所能给出的分红是1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%，这是我们的底线了。”</w:t>
      </w:r>
    </w:p>
    <w:p w14:paraId="65EF5C3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个条件，孙源玲是真的心动了。光刻机他并不是没有，比他们的光刻机不知道高级到那儿去了。但是，直接拿出来确实不行，肯定会引起不必要的麻烦。以至于曾经说过的，在不得已的情况下绝对不动用戒指内的物品的事情……</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，就</w:t>
      </w:r>
      <w:proofErr w:type="gramStart"/>
      <w:r w:rsidRPr="00DF4D1D">
        <w:rPr>
          <w:rFonts w:ascii="微软雅黑" w:eastAsia="微软雅黑" w:hAnsi="微软雅黑" w:cs="微软雅黑" w:hint="eastAsia"/>
          <w:sz w:val="22"/>
          <w:szCs w:val="22"/>
        </w:rPr>
        <w:t>当是口嗨吧</w:t>
      </w:r>
      <w:proofErr w:type="gramEnd"/>
      <w:r w:rsidRPr="00DF4D1D">
        <w:rPr>
          <w:rFonts w:ascii="微软雅黑" w:eastAsia="微软雅黑" w:hAnsi="微软雅黑" w:cs="微软雅黑" w:hint="eastAsia"/>
          <w:sz w:val="22"/>
          <w:szCs w:val="22"/>
        </w:rPr>
        <w:t>。怎么好玩就怎么玩。是在不要了也可以卖给国内的CPU厂商嘛。</w:t>
      </w:r>
    </w:p>
    <w:p w14:paraId="2AB0E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“哦，还挺有意思的。这样，再往你上面的条件上加上一条，我要享有5%的股份，其他的我也就不多要了。这样的条件接受不了，不接受的话我们就不用谈了”</w:t>
      </w:r>
    </w:p>
    <w:p w14:paraId="5F91F0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在孙源玲说出这个条件很久之后，AMD的老总就开始打电话和别的股东说明当前的情况，虽然他还在拥有这个公司的掌控权。但是这个分红却关系着别的股东的利益。如果不说一下，以后肯定会有大麻烦的。</w:t>
      </w:r>
    </w:p>
    <w:p w14:paraId="7CB21B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“我们接受这个条件”</w:t>
      </w:r>
    </w:p>
    <w:p w14:paraId="57E635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成交。放心吧，各位。要相信我的底层架构是这个世界上最领先的底层架构。虽然是用的中文，我相信这点事情是难不倒各位的，中文是一门博大精深的语言学习起来并不困难，在学习的过程中你就可以体会到其中的快乐。”</w:t>
      </w:r>
    </w:p>
    <w:p w14:paraId="35A715BB" w14:textId="4123A281"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说起来的确容易，那是因为从小就再用中文的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人当然不会觉得困难，而且世界上中文也并不难学，甚至于中文的语法是相当简单的。但是，这个只限于日常的交流。中文的语法是多变的，而且其中的语法知识皮毛。真正困难的是不同的断句就会</w:t>
      </w:r>
      <w:r w:rsidRPr="00DF4D1D">
        <w:rPr>
          <w:rFonts w:ascii="微软雅黑" w:eastAsia="微软雅黑" w:hAnsi="微软雅黑" w:cs="微软雅黑" w:hint="eastAsia"/>
          <w:sz w:val="22"/>
          <w:szCs w:val="22"/>
        </w:rPr>
        <w:lastRenderedPageBreak/>
        <w:t>有不同的意思，同音字、多音字这些。这还没有牵扯到文言文……</w:t>
      </w:r>
    </w:p>
    <w:p w14:paraId="65F96A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AMD和Intel出卖的股份，看起来是亏了。但是，孙源玲占据了各自5%的股份，这么大的两家公司不可能就这样放弃了。肯定会带着一起走，只不过未来会将这两家公司蚕食成什么样子，这个还真就不好说了。毕竟孙源玲也不是个大善人，自己的公司都还没有完成创立，就完成了这样的一次合作。</w:t>
      </w:r>
    </w:p>
    <w:p w14:paraId="2C7844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整个合作谈判没有两个小时就结束了，这其中的经过讲出去可能没有人会相信。因为这里面可是牵扯到股份没有个把月都是没有结果的。只不过其中出了些意外，因为INTEL的自以为是，连带着AMD也跟着遭殃了。</w:t>
      </w:r>
    </w:p>
    <w:p w14:paraId="1CD5FC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”在这最后时刻，我想说——各位你们是不是忘了些什么东西了呢？“</w:t>
      </w:r>
    </w:p>
    <w:p w14:paraId="585063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对于孙源玲的这句话众人都表现的有些蒙逼。因为在这整个过程中更本没有什么遗忘的啊，除了在昏迷的那段时间有些东西遗忘了而已。但是这应该并不影响日后的合作啊。</w:t>
      </w:r>
    </w:p>
    <w:p w14:paraId="1EFC3D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”你们有没有人知道孙先生的联系方式“此时一位ＡＭＤ的随行工作人员说到</w:t>
      </w:r>
    </w:p>
    <w:p w14:paraId="4DD9F5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D9C8D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9F539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前来参加谈判的人没有一个人知道孙源玲的联系方式。</w:t>
      </w:r>
    </w:p>
    <w:p w14:paraId="0FAB36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”是我冒昧了，请孙先生告知一下您的联系方式。“</w:t>
      </w:r>
    </w:p>
    <w:p w14:paraId="36698C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“我的电子邮件地址是：ＸＸＸＸＸＸＸＸＸＸＸＸ＠ｑｉｏｎｇｃａｎｇ．ｃｏｍ，手机号是：１８９ＸＸＸＸＸＸＸＸ。记住了吗？没记住我也没有办法。”</w:t>
      </w:r>
    </w:p>
    <w:p w14:paraId="0A32CB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实际上这种场合基本都会有录音的，就算没有记住都是没有问题的</w:t>
      </w:r>
    </w:p>
    <w:p w14:paraId="59AB2A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“记住了，孙先生。我们就先走了，合作愉快。”</w:t>
      </w:r>
    </w:p>
    <w:p w14:paraId="169377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孙源玲看着他们，真的感觉很好笑。在他武力镇压之前，他们都是在地星明面上</w:t>
      </w:r>
      <w:r w:rsidRPr="00DF4D1D">
        <w:rPr>
          <w:rFonts w:ascii="微软雅黑" w:eastAsia="微软雅黑" w:hAnsi="微软雅黑" w:cs="微软雅黑" w:hint="eastAsia"/>
          <w:sz w:val="22"/>
          <w:szCs w:val="22"/>
        </w:rPr>
        <w:lastRenderedPageBreak/>
        <w:t>很厉害的人物，可以说在高端科技领域是呼风唤雨的存在。但是，就因为迟迟不能成功的量子计算机被孙源玲成功的搞了出来。然而其他的实验室却也迟迟不能做出能够正常使用的量子计算机。</w:t>
      </w:r>
    </w:p>
    <w:p w14:paraId="324D87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并不是说整个计算机都叫做量子计算机，而是其中的量子计算芯片（ＣＰＵ），如果将整个计算机都进行量子化也不是不行，但是没有这个必要。量子化是进行瞬时移动的，但是对已经量子化的ＣＰＵ再次进行量子化很有可能会造成退相干。</w:t>
      </w:r>
    </w:p>
    <w:p w14:paraId="634C60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个人总算是走了啊。还真是为这些人感到可怜啊，自己这么不容易创立的公司本来已经可以算是垄断了，就因为量子计算机的出现。时刻面临着破产或者说被收购的危险，现在最后的底牌都用了吧。看来以后可以尝试收购一波啊“</w:t>
      </w:r>
    </w:p>
    <w:p w14:paraId="042A6B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ＡＭＤ的人虽然来的目的很强，希望谈到一个自己能够接受的条件。但是因为被ＩＮＴＥＬ给吓到了，因为他似乎看到了这个世界的另一面，自己未曾接触过的一面。结果也是很出乎自己的预料，量子ＣＰＵ可能很快就要上市了，适用与量子ＣＰＵ的底层架构和算法，也只是拿到了合作而已，可以说十分的憋屈了。</w:t>
      </w:r>
    </w:p>
    <w:p w14:paraId="6A67C4A1" w14:textId="77777777" w:rsidR="00EA55F0" w:rsidRPr="00DF4D1D" w:rsidRDefault="00EA55F0">
      <w:pPr>
        <w:ind w:firstLineChars="200" w:firstLine="440"/>
        <w:jc w:val="left"/>
        <w:rPr>
          <w:rFonts w:ascii="微软雅黑" w:eastAsia="微软雅黑" w:hAnsi="微软雅黑" w:cs="微软雅黑"/>
          <w:sz w:val="22"/>
          <w:szCs w:val="22"/>
        </w:rPr>
      </w:pPr>
    </w:p>
    <w:p w14:paraId="29EF4F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Ｉｎｔｅｌ去不这样认为，因为他自己的铤而走险。最后还被轻松制裁，没有被直接杀掉已经算是很庆幸的了。至于合作的条件，虽然赚的钱没有那么多了。但是在量子ＣＰＵ能够进入市场之前再捞一笔，也算是临死前的挣扎了。</w:t>
      </w:r>
    </w:p>
    <w:p w14:paraId="5CD32482" w14:textId="77777777" w:rsidR="00EA55F0" w:rsidRPr="00DF4D1D" w:rsidRDefault="00EA55F0">
      <w:pPr>
        <w:ind w:firstLineChars="200" w:firstLine="440"/>
        <w:jc w:val="left"/>
        <w:rPr>
          <w:rFonts w:ascii="微软雅黑" w:eastAsia="微软雅黑" w:hAnsi="微软雅黑" w:cs="微软雅黑"/>
          <w:sz w:val="22"/>
          <w:szCs w:val="22"/>
        </w:rPr>
      </w:pPr>
    </w:p>
    <w:p w14:paraId="2B2C6C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“爱丽，帮我注册一个公司。我的身份信息可以随意调动，如果不可以线上注册的话，就叫中介公司帮忙跑下腿。看一下我的账户里面还有多少钱。”</w:t>
      </w:r>
    </w:p>
    <w:p w14:paraId="623A7D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“还有５５万元主人。”</w:t>
      </w:r>
    </w:p>
    <w:p w14:paraId="78F423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听到这个消息的一瞬间，孙源玲楞了一下。</w:t>
      </w:r>
    </w:p>
    <w:p w14:paraId="491019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“卧槽，只剩５０多万了。看来这段时间得小心一点用，免得没钱了。嗯？不对，我不是在卖穹苍吗？钱没有到账吗？”</w:t>
      </w:r>
    </w:p>
    <w:p w14:paraId="099D93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“到账了，主人。但是由于你没有提现，所以您的账户上面只有5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万了，而且您挂出去还没有多久，知名度虽然有了点了。但是仅仅在那个圈子里面，况且人家不点确认收货。钱也不会到你的手里。”</w:t>
      </w:r>
    </w:p>
    <w:p w14:paraId="7D2A29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“行吧，帮我注意一下我的钱吧。顺便把支付宝里面的钱给提现出来吧。”</w:t>
      </w:r>
    </w:p>
    <w:p w14:paraId="559A21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“好的主人，请确定公司的名字。开始提交申请了”</w:t>
      </w:r>
    </w:p>
    <w:p w14:paraId="14F40F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“公司的名字就叫‘玲瑶科创’”“好的主人。主人为什么叫这个名字啊，一点也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霸气。一点威武的感觉都没有。”</w:t>
      </w:r>
    </w:p>
    <w:p w14:paraId="720EF7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“好了，别说那么多。你肯定知道其中的含义，别说那么多。”</w:t>
      </w:r>
    </w:p>
    <w:p w14:paraId="43491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5FFBE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公司的注册很快就完成了，垄断？不不，现存的垄断</w:t>
      </w:r>
      <w:proofErr w:type="gramStart"/>
      <w:r w:rsidRPr="00DF4D1D">
        <w:rPr>
          <w:rFonts w:ascii="微软雅黑" w:eastAsia="微软雅黑" w:hAnsi="微软雅黑" w:cs="微软雅黑" w:hint="eastAsia"/>
          <w:sz w:val="22"/>
          <w:szCs w:val="22"/>
        </w:rPr>
        <w:t>打破麻饭太多</w:t>
      </w:r>
      <w:proofErr w:type="gramEnd"/>
      <w:r w:rsidRPr="00DF4D1D">
        <w:rPr>
          <w:rFonts w:ascii="微软雅黑" w:eastAsia="微软雅黑" w:hAnsi="微软雅黑" w:cs="微软雅黑" w:hint="eastAsia"/>
          <w:sz w:val="22"/>
          <w:szCs w:val="22"/>
        </w:rPr>
        <w:t>了，直接超越多舒服，达成反垄断。而反垄断的头已经开始了……</w:t>
      </w:r>
    </w:p>
    <w:p w14:paraId="1F35A1BE" w14:textId="77777777" w:rsidR="00EA55F0" w:rsidRPr="00DF4D1D" w:rsidRDefault="00EA55F0">
      <w:pPr>
        <w:ind w:firstLineChars="200" w:firstLine="440"/>
        <w:jc w:val="left"/>
        <w:rPr>
          <w:rFonts w:ascii="微软雅黑" w:eastAsia="微软雅黑" w:hAnsi="微软雅黑" w:cs="微软雅黑"/>
          <w:sz w:val="22"/>
          <w:szCs w:val="22"/>
        </w:rPr>
      </w:pPr>
    </w:p>
    <w:p w14:paraId="678AA7D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第十四章 玲</w:t>
      </w:r>
      <w:proofErr w:type="gramStart"/>
      <w:r w:rsidRPr="00DF4D1D">
        <w:rPr>
          <w:rFonts w:ascii="微软雅黑" w:eastAsia="微软雅黑" w:hAnsi="微软雅黑" w:cs="微软雅黑" w:hint="eastAsia"/>
          <w:sz w:val="22"/>
          <w:szCs w:val="22"/>
        </w:rPr>
        <w:t>瑶科创</w:t>
      </w:r>
      <w:proofErr w:type="gramEnd"/>
    </w:p>
    <w:p w14:paraId="4D5628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孙源玲申请的公司很快就通过审核了，只不过没有想到在线申请也可以这么快的通过了。只不过要将自己的个人资料的复印件快递过去就有些麻烦了。</w:t>
      </w:r>
    </w:p>
    <w:p w14:paraId="7D4A08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“嗯？现在的事情办理有这么迅速的吗？爱丽，是不是高了些小动作。我可知道办些事情每个几天都是弄不完的。”</w:t>
      </w:r>
    </w:p>
    <w:p w14:paraId="1C3FA6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“主人，你想多了。虽然我要搞小动作很容易，但是没那个必要。你要相信</w:t>
      </w:r>
      <w:r w:rsidRPr="00DF4D1D">
        <w:rPr>
          <w:rFonts w:ascii="微软雅黑" w:eastAsia="微软雅黑" w:hAnsi="微软雅黑"/>
          <w:color w:val="000000"/>
          <w:sz w:val="22"/>
          <w:szCs w:val="22"/>
          <w:shd w:val="clear" w:color="auto" w:fill="FFFFFF"/>
        </w:rPr>
        <w:t>Government department</w:t>
      </w:r>
      <w:r w:rsidRPr="00DF4D1D">
        <w:rPr>
          <w:rFonts w:ascii="微软雅黑" w:eastAsia="微软雅黑" w:hAnsi="微软雅黑" w:cs="微软雅黑" w:hint="eastAsia"/>
          <w:sz w:val="22"/>
          <w:szCs w:val="22"/>
        </w:rPr>
        <w:t>的办事效率，为了方便人民国家还是做了很多的工作的。</w:t>
      </w:r>
      <w:r w:rsidRPr="00DF4D1D">
        <w:rPr>
          <w:rFonts w:ascii="微软雅黑" w:eastAsia="微软雅黑" w:hAnsi="微软雅黑" w:cs="微软雅黑" w:hint="eastAsia"/>
          <w:sz w:val="22"/>
          <w:szCs w:val="22"/>
        </w:rPr>
        <w:lastRenderedPageBreak/>
        <w:t>不要认为那些公务员上班就是在那儿玩。”</w:t>
      </w:r>
    </w:p>
    <w:p w14:paraId="50E8A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“是是是，我知道了。我不该怀疑你的</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人品的，话说——这个应该叫做人品吗？”</w:t>
      </w:r>
    </w:p>
    <w:p w14:paraId="0970E0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工智能到底算不算是人，这个问题还真的是不好判断。因为当人工智能拥有了自我，也就是自我的意识，拥有了思维，到底算不算是人类的一员。毕竟在未来人类的科技足够发达的时候，是可以制造出可供人工智能使用的躯体。这个躯体可以是十分强劲的躯体，它的整体构造就类似于终结者中的躯体。它们拥有着十分强大的战斗能力，且因为是人工智能可以不怕疲劳。</w:t>
      </w:r>
    </w:p>
    <w:p w14:paraId="4A59E6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这种类型的人工智能注定是要上战场的，是要去战斗的。可以赋予其智慧，但是不可赋予其自主，这是一种安全措施。防止意外的安全措施，没有自主就是只能听从命令的机器。</w:t>
      </w:r>
    </w:p>
    <w:p w14:paraId="75DE59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躯体并不是说只能是冰冷的机器，还可以是活生生的人，是生物。既向初生的孩童的大脑中植入芯片，这块芯片可能并不大。但是可以大幅度的提高思维的能力。如果将芯片当成控制装置或者存储器，运算器，由人的躯体来提供能量维持运转。将拥有自我意识和智慧的人工智能放在其中运行，限制其权限。那么这算不算是个人呢？因为使用的是人类的躯体，这也是可以进行繁衍的。可以进行思考的就算不赋予其自我也是有可能诞生自我。大脑的细胞大概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个，并且细胞之间的连接方式是复杂且随机的，甚至在成长的过程中还会出现变化。这种变化就算可控也是相当的困难，而且也没有那个必要。在这种情况下运行的人工智能就算不赋予它自我，也有可能诞生自我并且还不是可控的。</w:t>
      </w:r>
    </w:p>
    <w:p w14:paraId="6E094D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那么由人来创造的人工智能移动到人的躯体中，使其驱使人的躯体。那么这算不算是个人呢？社会能不能接纳呢？这是个问题——</w:t>
      </w:r>
    </w:p>
    <w:p w14:paraId="75E00B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“请问主人，我的人品怎么了？难道不好吗？我觉得主人的人品才不好，果然资本的嘴脸的都是黑的。哼——”</w:t>
      </w:r>
    </w:p>
    <w:p w14:paraId="2F2A0A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此时的孙源玲有些凌乱，自己创造了一个什么？为什么我要赋予她自我意识？感觉自己被调戏了，什么时候学会撒娇的？难道是我家的</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看上我了，</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爱上我是不是搞错了什么？</w:t>
      </w:r>
    </w:p>
    <w:p w14:paraId="7ADFF9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“行了行了，要是没有事情的话就找点事做。比如把漂亮国的机密资料给复制一份给我行吧。”</w:t>
      </w:r>
    </w:p>
    <w:p w14:paraId="7D7588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20F95D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至于要多长的时间，这个就决定于漂亮国的国家秘密服务器的贷款上限了。至于有没有连接外网这个可以想办法解决，例如利用那个地区周围的</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信号进行传输，电话线也成。在网络的世界中是没有不透风的墙的，至于绝对的物理隔断。那还算是什么网上的用户的啊，</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1992B3F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地星上没有什么信息是可以绝对隐藏的，只不过是愿不愿意溯源而已。因为没有任何情报的情况下，利用最近的信息进行溯源就要进行超大量的计算。或者直接使用秘法窥探过去，不能干涉。因为这会造成相当严重的后果，就那么一个小小的动作都有可能引起巨大的风暴，造成极其严重的蝴蝶效应。</w:t>
      </w:r>
    </w:p>
    <w:p w14:paraId="2C0DD1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“对了，爱丽。咱公司的业务范围是那些啊？”</w:t>
      </w:r>
    </w:p>
    <w:p w14:paraId="291A02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“主人，我把能够申请的都申请了。医药，软件，汽车，芯片制造，工业制造……”</w:t>
      </w:r>
    </w:p>
    <w:p w14:paraId="65D4DD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就是说把能够正常申请到的业务范围都给申请到了吧。也好，这样在以后可以省下很多的麻饭。那么咱公司上市的第一款产品就是基于底层优化的软件了。爱丽，可不可以解决？优化范围是基于Linux的Android，基于Windows的</w:t>
      </w:r>
      <w:r w:rsidRPr="00DF4D1D">
        <w:rPr>
          <w:rFonts w:ascii="微软雅黑" w:eastAsia="微软雅黑" w:hAnsi="微软雅黑" w:cs="微软雅黑" w:hint="eastAsia"/>
          <w:sz w:val="22"/>
          <w:szCs w:val="22"/>
        </w:rPr>
        <w:lastRenderedPageBreak/>
        <w:t>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phone，基于Unix的Apple。其他的就不用管了，我会给你3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对量子比特的运算速度，尽快的搞出来吧。”</w:t>
      </w:r>
    </w:p>
    <w:p w14:paraId="3243C8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“好的，主人。预计在一个小时后就可以完成软件的设计，请耐心等待。”</w:t>
      </w:r>
    </w:p>
    <w:p w14:paraId="6D7E4018"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对量子比特，似乎并不多。但是就这3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对两字比特的运算速度比运算速度达到了2</w:t>
      </w:r>
      <w:r w:rsidRPr="00DF4D1D">
        <w:rPr>
          <w:rFonts w:ascii="微软雅黑" w:eastAsia="微软雅黑" w:hAnsi="微软雅黑" w:cs="微软雅黑"/>
          <w:sz w:val="22"/>
          <w:szCs w:val="22"/>
        </w:rPr>
        <w:t>00</w:t>
      </w:r>
      <w:r w:rsidRPr="00DF4D1D">
        <w:rPr>
          <w:rFonts w:ascii="微软雅黑" w:eastAsia="微软雅黑" w:hAnsi="微软雅黑" w:cs="Arial"/>
          <w:color w:val="222222"/>
          <w:sz w:val="22"/>
          <w:szCs w:val="22"/>
          <w:shd w:val="clear" w:color="auto" w:fill="FFFFFF"/>
        </w:rPr>
        <w:t> </w:t>
      </w:r>
      <w:hyperlink r:id="rId9" w:tooltip="PFLOPS" w:history="1">
        <w:r w:rsidRPr="00DF4D1D">
          <w:rPr>
            <w:rFonts w:ascii="微软雅黑" w:eastAsia="微软雅黑" w:hAnsi="微软雅黑"/>
            <w:sz w:val="22"/>
            <w:szCs w:val="22"/>
          </w:rPr>
          <w:t>PFLOPS</w:t>
        </w:r>
      </w:hyperlink>
      <w:r w:rsidRPr="00DF4D1D">
        <w:rPr>
          <w:rFonts w:ascii="微软雅黑" w:eastAsia="微软雅黑" w:hAnsi="微软雅黑" w:hint="eastAsia"/>
          <w:sz w:val="22"/>
          <w:szCs w:val="22"/>
        </w:rPr>
        <w:t>（2</w:t>
      </w:r>
      <w:r w:rsidRPr="00DF4D1D">
        <w:rPr>
          <w:rFonts w:ascii="微软雅黑" w:eastAsia="微软雅黑" w:hAnsi="微软雅黑"/>
          <w:sz w:val="22"/>
          <w:szCs w:val="22"/>
        </w:rPr>
        <w:t>0</w:t>
      </w:r>
      <w:proofErr w:type="gramStart"/>
      <w:r w:rsidRPr="00DF4D1D">
        <w:rPr>
          <w:rFonts w:ascii="微软雅黑" w:eastAsia="微软雅黑" w:hAnsi="微软雅黑" w:hint="eastAsia"/>
          <w:sz w:val="22"/>
          <w:szCs w:val="22"/>
        </w:rPr>
        <w:t>亿亿</w:t>
      </w:r>
      <w:proofErr w:type="gramEnd"/>
      <w:r w:rsidRPr="00DF4D1D">
        <w:rPr>
          <w:rFonts w:ascii="微软雅黑" w:eastAsia="微软雅黑" w:hAnsi="微软雅黑" w:hint="eastAsia"/>
          <w:sz w:val="22"/>
          <w:szCs w:val="22"/>
        </w:rPr>
        <w:t>次每秒的浮点运算）的summit还要快上万倍。因为它没有纠错的量子比特，这意味着它的每对两字比特都是有效的可以参与运算的。</w:t>
      </w:r>
    </w:p>
    <w:p w14:paraId="1F6DC930"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一个小时的时间很快就过去了，在这期间孙源玲在小破站上发布了自己产品的动态。并且在自己公司的官网上发布了公告，说明产品的作用和特性。搭载</w:t>
      </w:r>
      <w:proofErr w:type="gramStart"/>
      <w:r w:rsidRPr="00DF4D1D">
        <w:rPr>
          <w:rFonts w:ascii="微软雅黑" w:eastAsia="微软雅黑" w:hAnsi="微软雅黑" w:hint="eastAsia"/>
          <w:sz w:val="22"/>
          <w:szCs w:val="22"/>
        </w:rPr>
        <w:t>这个官网的</w:t>
      </w:r>
      <w:proofErr w:type="gramEnd"/>
      <w:r w:rsidRPr="00DF4D1D">
        <w:rPr>
          <w:rFonts w:ascii="微软雅黑" w:eastAsia="微软雅黑" w:hAnsi="微软雅黑" w:hint="eastAsia"/>
          <w:sz w:val="22"/>
          <w:szCs w:val="22"/>
        </w:rPr>
        <w:t>服务器还是他之前配置的那台服务器，能勉强用用。实在不行就由爱丽暂时代理一下。</w:t>
      </w:r>
    </w:p>
    <w:p w14:paraId="51CC02A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“主人，优化软件已经全部编译完成。且完成了加密和封装。”</w:t>
      </w:r>
    </w:p>
    <w:p w14:paraId="1A8E1D0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“好的，我来测试一下吧。顺带的录制一个视频，这样就可以进行宣传了。上传到官网上没有？”</w:t>
      </w:r>
    </w:p>
    <w:p w14:paraId="58FB778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“已经完成上传了，主人。”</w:t>
      </w:r>
    </w:p>
    <w:p w14:paraId="4225001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接着就是拿出手机，进入官网，下载软件。</w:t>
      </w:r>
    </w:p>
    <w:p w14:paraId="20810C82"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孙源玲就拿了一部HUAWEI</w:t>
      </w:r>
      <w:r w:rsidRPr="00DF4D1D">
        <w:rPr>
          <w:rFonts w:ascii="微软雅黑" w:eastAsia="微软雅黑" w:hAnsi="微软雅黑"/>
          <w:sz w:val="22"/>
          <w:szCs w:val="22"/>
        </w:rPr>
        <w:t xml:space="preserve"> </w:t>
      </w:r>
      <w:r w:rsidRPr="00DF4D1D">
        <w:rPr>
          <w:rFonts w:ascii="微软雅黑" w:eastAsia="微软雅黑" w:hAnsi="微软雅黑" w:hint="eastAsia"/>
          <w:sz w:val="22"/>
          <w:szCs w:val="22"/>
        </w:rPr>
        <w:t>mate</w:t>
      </w:r>
      <w:r w:rsidRPr="00DF4D1D">
        <w:rPr>
          <w:rFonts w:ascii="微软雅黑" w:eastAsia="微软雅黑" w:hAnsi="微软雅黑"/>
          <w:sz w:val="22"/>
          <w:szCs w:val="22"/>
        </w:rPr>
        <w:t>20</w:t>
      </w:r>
      <w:r w:rsidRPr="00DF4D1D">
        <w:rPr>
          <w:rFonts w:ascii="微软雅黑" w:eastAsia="微软雅黑" w:hAnsi="微软雅黑" w:hint="eastAsia"/>
          <w:sz w:val="22"/>
          <w:szCs w:val="22"/>
        </w:rPr>
        <w:t>进行优化测试。</w:t>
      </w:r>
    </w:p>
    <w:p w14:paraId="11C999C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“爱丽，在Android上的优化表现怎么样？”</w:t>
      </w:r>
    </w:p>
    <w:p w14:paraId="7E1CB31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“主人，理论上。各方面的提升超过了5</w:t>
      </w:r>
      <w:r w:rsidRPr="00DF4D1D">
        <w:rPr>
          <w:rFonts w:ascii="微软雅黑" w:eastAsia="微软雅黑" w:hAnsi="微软雅黑"/>
          <w:sz w:val="22"/>
          <w:szCs w:val="22"/>
        </w:rPr>
        <w:t>0</w:t>
      </w:r>
      <w:r w:rsidRPr="00DF4D1D">
        <w:rPr>
          <w:rFonts w:ascii="微软雅黑" w:eastAsia="微软雅黑" w:hAnsi="微软雅黑" w:hint="eastAsia"/>
          <w:sz w:val="22"/>
          <w:szCs w:val="22"/>
        </w:rPr>
        <w:t>%，在画面显示和运算上提上达到了1</w:t>
      </w:r>
      <w:r w:rsidRPr="00DF4D1D">
        <w:rPr>
          <w:rFonts w:ascii="微软雅黑" w:eastAsia="微软雅黑" w:hAnsi="微软雅黑"/>
          <w:sz w:val="22"/>
          <w:szCs w:val="22"/>
        </w:rPr>
        <w:t>00</w:t>
      </w:r>
      <w:r w:rsidRPr="00DF4D1D">
        <w:rPr>
          <w:rFonts w:ascii="微软雅黑" w:eastAsia="微软雅黑" w:hAnsi="微软雅黑" w:hint="eastAsia"/>
          <w:sz w:val="22"/>
          <w:szCs w:val="22"/>
        </w:rPr>
        <w:t>%。在拍照、显示、后台的调用等方面都是进行了优化。也可以访问世界的网络，不会遭到墙的阻拦。”</w:t>
      </w:r>
    </w:p>
    <w:p w14:paraId="2E0E7C3A"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“彳亍，挺好的。”</w:t>
      </w:r>
    </w:p>
    <w:p w14:paraId="7CC08A0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接下来就是枯燥无味的测试了，各方面的表现都相当的优秀，甚至都是超过了理</w:t>
      </w:r>
      <w:r w:rsidRPr="00DF4D1D">
        <w:rPr>
          <w:rFonts w:ascii="微软雅黑" w:eastAsia="微软雅黑" w:hAnsi="微软雅黑" w:hint="eastAsia"/>
          <w:sz w:val="22"/>
          <w:szCs w:val="22"/>
        </w:rPr>
        <w:lastRenderedPageBreak/>
        <w:t>论数据，看来理论数据是保守估计。测试很快就完成了，因为只有一台手机测试很快就完成了。至于其他手机的测试完全没有做，因为没有，也懒得去买。直说就是那些手机孙源玲都看不上。</w:t>
      </w:r>
    </w:p>
    <w:p w14:paraId="017BD09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“爱丽，上传视频到小破站吧。顺便加上一个，其他型号的手机测试可由广大up进行测试。各型号的手机测试在一个月内播放第一的up奖励2</w:t>
      </w:r>
      <w:r w:rsidRPr="00DF4D1D">
        <w:rPr>
          <w:rFonts w:ascii="微软雅黑" w:eastAsia="微软雅黑" w:hAnsi="微软雅黑"/>
          <w:sz w:val="22"/>
          <w:szCs w:val="22"/>
        </w:rPr>
        <w:t>0000</w:t>
      </w:r>
      <w:r w:rsidRPr="00DF4D1D">
        <w:rPr>
          <w:rFonts w:ascii="微软雅黑" w:eastAsia="微软雅黑" w:hAnsi="微软雅黑" w:hint="eastAsia"/>
          <w:sz w:val="22"/>
          <w:szCs w:val="22"/>
        </w:rPr>
        <w:t>元，第二名奖励5</w:t>
      </w:r>
      <w:r w:rsidRPr="00DF4D1D">
        <w:rPr>
          <w:rFonts w:ascii="微软雅黑" w:eastAsia="微软雅黑" w:hAnsi="微软雅黑"/>
          <w:sz w:val="22"/>
          <w:szCs w:val="22"/>
        </w:rPr>
        <w:t>000</w:t>
      </w:r>
      <w:r w:rsidRPr="00DF4D1D">
        <w:rPr>
          <w:rFonts w:ascii="微软雅黑" w:eastAsia="微软雅黑" w:hAnsi="微软雅黑" w:hint="eastAsia"/>
          <w:sz w:val="22"/>
          <w:szCs w:val="22"/>
        </w:rPr>
        <w:t>元，软件的下载网址放到评论区里面，就这些。”</w:t>
      </w:r>
    </w:p>
    <w:p w14:paraId="05FCE9C6"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“好的，主人。已经完成上传。”</w:t>
      </w:r>
    </w:p>
    <w:p w14:paraId="52A1130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“嗯，接下来玩会儿游戏吧，累了。爱丽，带我飞。”</w:t>
      </w:r>
    </w:p>
    <w:p w14:paraId="08636DBC"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“好的，我不要脸的主人。”</w:t>
      </w:r>
    </w:p>
    <w:p w14:paraId="69758163"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视频的审核很快就通过了，刚刚开始肯定是没有什么热度的。但是——这个奖励确实诱人，可以吸引很多up来做评测。这样热度慢慢的就上来了。</w:t>
      </w:r>
    </w:p>
    <w:p w14:paraId="5BF1A6BA"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热度在慢慢的发酵，一只亚马逊的蝴蝶煽动了一下翅膀。</w:t>
      </w:r>
    </w:p>
    <w:p w14:paraId="60961FC2"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接下来就交给时间……</w:t>
      </w:r>
    </w:p>
    <w:p w14:paraId="7A4D4EC8" w14:textId="77777777" w:rsidR="00EA55F0" w:rsidRPr="00DF4D1D" w:rsidRDefault="00EA55F0">
      <w:pPr>
        <w:ind w:firstLineChars="200" w:firstLine="440"/>
        <w:jc w:val="left"/>
        <w:rPr>
          <w:rFonts w:ascii="微软雅黑" w:eastAsia="微软雅黑" w:hAnsi="微软雅黑"/>
          <w:sz w:val="22"/>
          <w:szCs w:val="22"/>
        </w:rPr>
      </w:pPr>
    </w:p>
    <w:p w14:paraId="02D451C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第十五章 意外的收获</w:t>
      </w:r>
    </w:p>
    <w:p w14:paraId="26523A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视频发布之后前几天并没有什么，都没有人看。更不要说上首页了，点赞、投币什么的都不要说了。直到一天，视频跑上首页了。至于这其中到底是运气好还是爱丽在后台操作都不得而知，但至少是上了首页了的。</w:t>
      </w:r>
    </w:p>
    <w:p w14:paraId="3BA2C5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上了首页所带来的肯定就是播放量，播放量多了，知道的人肯定就多了。虽然视频看起来是在恰饭，但实际上并不是恰饭。反倒是相当的有内容，更重要的是开头的悬赏，2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RMB还真不是个小数目。或许这个对于1</w:t>
      </w:r>
      <w:r w:rsidRPr="00DF4D1D">
        <w:rPr>
          <w:rFonts w:ascii="微软雅黑" w:eastAsia="微软雅黑" w:hAnsi="微软雅黑" w:cs="微软雅黑"/>
          <w:sz w:val="22"/>
          <w:szCs w:val="22"/>
        </w:rPr>
        <w:t>00</w:t>
      </w:r>
      <w:proofErr w:type="gramStart"/>
      <w:r w:rsidRPr="00DF4D1D">
        <w:rPr>
          <w:rFonts w:ascii="微软雅黑" w:eastAsia="微软雅黑" w:hAnsi="微软雅黑" w:cs="微软雅黑" w:hint="eastAsia"/>
          <w:sz w:val="22"/>
          <w:szCs w:val="22"/>
        </w:rPr>
        <w:t>大来说</w:t>
      </w:r>
      <w:proofErr w:type="gramEnd"/>
      <w:r w:rsidRPr="00DF4D1D">
        <w:rPr>
          <w:rFonts w:ascii="微软雅黑" w:eastAsia="微软雅黑" w:hAnsi="微软雅黑" w:cs="微软雅黑" w:hint="eastAsia"/>
          <w:sz w:val="22"/>
          <w:szCs w:val="22"/>
        </w:rPr>
        <w:t>并不算是什么，但是对于只有几万的小up来说就不是一个小数目了。</w:t>
      </w:r>
    </w:p>
    <w:p w14:paraId="6E6FC8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视频中的手机只是在‘玲瑶科创的官网’上下载了一个名为《手机优化》的软件，根本就没有其他的动作。安装好后开始优化，</w:t>
      </w:r>
      <w:proofErr w:type="gramStart"/>
      <w:r w:rsidRPr="00DF4D1D">
        <w:rPr>
          <w:rFonts w:ascii="微软雅黑" w:eastAsia="微软雅黑" w:hAnsi="微软雅黑" w:cs="微软雅黑" w:hint="eastAsia"/>
          <w:sz w:val="22"/>
          <w:szCs w:val="22"/>
        </w:rPr>
        <w:t>进度条走的</w:t>
      </w:r>
      <w:proofErr w:type="gramEnd"/>
      <w:r w:rsidRPr="00DF4D1D">
        <w:rPr>
          <w:rFonts w:ascii="微软雅黑" w:eastAsia="微软雅黑" w:hAnsi="微软雅黑" w:cs="微软雅黑" w:hint="eastAsia"/>
          <w:sz w:val="22"/>
          <w:szCs w:val="22"/>
        </w:rPr>
        <w:t>很慢。大概5分钟的时间终于完成了优化，然后重启。重启的速度相当的迅速，比起正常的重启</w:t>
      </w:r>
      <w:proofErr w:type="gramStart"/>
      <w:r w:rsidRPr="00DF4D1D">
        <w:rPr>
          <w:rFonts w:ascii="微软雅黑" w:eastAsia="微软雅黑" w:hAnsi="微软雅黑" w:cs="微软雅黑" w:hint="eastAsia"/>
          <w:sz w:val="22"/>
          <w:szCs w:val="22"/>
        </w:rPr>
        <w:t>起码快</w:t>
      </w:r>
      <w:proofErr w:type="gramEnd"/>
      <w:r w:rsidRPr="00DF4D1D">
        <w:rPr>
          <w:rFonts w:ascii="微软雅黑" w:eastAsia="微软雅黑" w:hAnsi="微软雅黑" w:cs="微软雅黑" w:hint="eastAsia"/>
          <w:sz w:val="22"/>
          <w:szCs w:val="22"/>
        </w:rPr>
        <w:t>了3倍。往下就是性能的测试，喜闻乐见的娱乐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。娱乐大师</w:t>
      </w:r>
      <w:proofErr w:type="gramStart"/>
      <w:r w:rsidRPr="00DF4D1D">
        <w:rPr>
          <w:rFonts w:ascii="微软雅黑" w:eastAsia="微软雅黑" w:hAnsi="微软雅黑" w:cs="微软雅黑" w:hint="eastAsia"/>
          <w:sz w:val="22"/>
          <w:szCs w:val="22"/>
        </w:rPr>
        <w:t>的跑分是</w:t>
      </w:r>
      <w:proofErr w:type="gramEnd"/>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万分上下，看起来并不怎么样。但是想想原来</w:t>
      </w:r>
      <w:proofErr w:type="gramStart"/>
      <w:r w:rsidRPr="00DF4D1D">
        <w:rPr>
          <w:rFonts w:ascii="微软雅黑" w:eastAsia="微软雅黑" w:hAnsi="微软雅黑" w:cs="微软雅黑" w:hint="eastAsia"/>
          <w:sz w:val="22"/>
          <w:szCs w:val="22"/>
        </w:rPr>
        <w:t>的跑分只有</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玩左右，就知道这个提升不是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丁半点的了。因为怀疑有人怀疑，于是就上游戏。</w:t>
      </w:r>
      <w:proofErr w:type="gramStart"/>
      <w:r w:rsidRPr="00DF4D1D">
        <w:rPr>
          <w:rFonts w:ascii="微软雅黑" w:eastAsia="微软雅黑" w:hAnsi="微软雅黑" w:cs="微软雅黑" w:hint="eastAsia"/>
          <w:sz w:val="22"/>
          <w:szCs w:val="22"/>
        </w:rPr>
        <w:t>蹦三走</w:t>
      </w:r>
      <w:proofErr w:type="gramEnd"/>
      <w:r w:rsidRPr="00DF4D1D">
        <w:rPr>
          <w:rFonts w:ascii="微软雅黑" w:eastAsia="微软雅黑" w:hAnsi="微软雅黑" w:cs="微软雅黑" w:hint="eastAsia"/>
          <w:sz w:val="22"/>
          <w:szCs w:val="22"/>
        </w:rPr>
        <w:t>起，画质全高，物理模拟，HDR，反射效果，特效最高。在八重村中跑起来根本没有任何卡顿的地方，无比的丝滑。6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w:t>
      </w:r>
      <w:proofErr w:type="gramStart"/>
      <w:r w:rsidRPr="00DF4D1D">
        <w:rPr>
          <w:rFonts w:ascii="微软雅黑" w:eastAsia="微软雅黑" w:hAnsi="微软雅黑" w:cs="微软雅黑" w:hint="eastAsia"/>
          <w:sz w:val="22"/>
          <w:szCs w:val="22"/>
        </w:rPr>
        <w:t>没有掉帧的</w:t>
      </w:r>
      <w:proofErr w:type="gramEnd"/>
      <w:r w:rsidRPr="00DF4D1D">
        <w:rPr>
          <w:rFonts w:ascii="微软雅黑" w:eastAsia="微软雅黑" w:hAnsi="微软雅黑" w:cs="微软雅黑" w:hint="eastAsia"/>
          <w:sz w:val="22"/>
          <w:szCs w:val="22"/>
        </w:rPr>
        <w:t>时候，至于为什么只有6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fps。那是因为屏幕只有6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fps。至于在打掉帧炮的时候都是相当的流畅，没有出现连2</w:t>
      </w:r>
      <w:r w:rsidRPr="00DF4D1D">
        <w:rPr>
          <w:rFonts w:ascii="微软雅黑" w:eastAsia="微软雅黑" w:hAnsi="微软雅黑" w:cs="微软雅黑"/>
          <w:sz w:val="22"/>
          <w:szCs w:val="22"/>
        </w:rPr>
        <w:t>080</w:t>
      </w:r>
      <w:r w:rsidRPr="00DF4D1D">
        <w:rPr>
          <w:rFonts w:ascii="微软雅黑" w:eastAsia="微软雅黑" w:hAnsi="微软雅黑" w:cs="微软雅黑" w:hint="eastAsia"/>
          <w:sz w:val="22"/>
          <w:szCs w:val="22"/>
        </w:rPr>
        <w:t>ti都要掉帧的情况。</w:t>
      </w:r>
    </w:p>
    <w:p w14:paraId="516F1C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最让人不可理解的是觉得平稳，因为</w:t>
      </w:r>
      <w:r w:rsidRPr="00DF4D1D">
        <w:rPr>
          <w:rFonts w:ascii="微软雅黑" w:eastAsia="微软雅黑" w:hAnsi="微软雅黑" w:cs="微软雅黑"/>
          <w:sz w:val="22"/>
          <w:szCs w:val="22"/>
        </w:rPr>
        <w:t>2080</w:t>
      </w:r>
      <w:r w:rsidRPr="00DF4D1D">
        <w:rPr>
          <w:rFonts w:ascii="微软雅黑" w:eastAsia="微软雅黑" w:hAnsi="微软雅黑" w:cs="微软雅黑" w:hint="eastAsia"/>
          <w:sz w:val="22"/>
          <w:szCs w:val="22"/>
        </w:rPr>
        <w:t>ti</w:t>
      </w:r>
      <w:proofErr w:type="gramStart"/>
      <w:r w:rsidRPr="00DF4D1D">
        <w:rPr>
          <w:rFonts w:ascii="微软雅黑" w:eastAsia="微软雅黑" w:hAnsi="微软雅黑" w:cs="微软雅黑" w:hint="eastAsia"/>
          <w:sz w:val="22"/>
          <w:szCs w:val="22"/>
        </w:rPr>
        <w:t>玩蹦三</w:t>
      </w:r>
      <w:proofErr w:type="gramEnd"/>
      <w:r w:rsidRPr="00DF4D1D">
        <w:rPr>
          <w:rFonts w:ascii="微软雅黑" w:eastAsia="微软雅黑" w:hAnsi="微软雅黑" w:cs="微软雅黑" w:hint="eastAsia"/>
          <w:sz w:val="22"/>
          <w:szCs w:val="22"/>
        </w:rPr>
        <w:t>也会偶尔掉一帧的情况出现。然而经过了优化后的HUAWEI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是相当的流畅，相当的稳定。</w:t>
      </w:r>
    </w:p>
    <w:p w14:paraId="2EA163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总所周知，HUAWEI前期的</w:t>
      </w:r>
      <w:proofErr w:type="spellStart"/>
      <w:r w:rsidRPr="00DF4D1D">
        <w:rPr>
          <w:rFonts w:ascii="微软雅黑" w:eastAsia="微软雅黑" w:hAnsi="微软雅黑" w:cs="微软雅黑" w:hint="eastAsia"/>
          <w:sz w:val="22"/>
          <w:szCs w:val="22"/>
        </w:rPr>
        <w:t>gpu</w:t>
      </w:r>
      <w:proofErr w:type="spellEnd"/>
      <w:r w:rsidRPr="00DF4D1D">
        <w:rPr>
          <w:rFonts w:ascii="微软雅黑" w:eastAsia="微软雅黑" w:hAnsi="微软雅黑" w:cs="微软雅黑" w:hint="eastAsia"/>
          <w:sz w:val="22"/>
          <w:szCs w:val="22"/>
        </w:rPr>
        <w:t>优化是不行的，硬件可能相当的顶，但是优化就真的是惨不忍睹啊。而且在很多手机游戏厂商对于HUAWEI的负优化导致游戏的运行相当的不流畅。</w:t>
      </w:r>
    </w:p>
    <w:p w14:paraId="006A55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视频中的各种测试时间一共持续了大概3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测试的相当的全面。HUAWEI的相机堆料相当的厉害，但是对于相机的调校就十分的捉襟见肘了。经过优化之后，更加接近人眼所看到的场景了。其次比较突出的就是屏幕了，HUAWEI对于屏幕似乎并不怎么重视，看起来颜色偏冷，这其实并没有什么。重点是不可以调整啊，于是在《手机优化》中可以调整自己喜欢的色调。</w:t>
      </w:r>
    </w:p>
    <w:p w14:paraId="0A6611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甚至于还可以一键超频，手机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对于主频是锁死的。但是这个软件却将其解锁了，可以一键超频。至于可以维持多久，就看自己为其配置的额外散热了。连接电源什么的都是基础操作了。</w:t>
      </w:r>
    </w:p>
    <w:p w14:paraId="08CAE5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视频的最后就是一个说明。’此软件支持Apple，windows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，Android暂不支持其他系统，只要是上述系统都可进行优化。对应的版本请到官网：</w:t>
      </w:r>
      <w:r w:rsidR="00D13BBD" w:rsidRPr="00DF4D1D">
        <w:rPr>
          <w:rFonts w:ascii="微软雅黑" w:eastAsia="微软雅黑" w:hAnsi="微软雅黑"/>
        </w:rPr>
        <w:fldChar w:fldCharType="begin"/>
      </w:r>
      <w:r w:rsidR="00D13BBD" w:rsidRPr="00DF4D1D">
        <w:rPr>
          <w:rFonts w:ascii="微软雅黑" w:eastAsia="微软雅黑" w:hAnsi="微软雅黑"/>
        </w:rPr>
        <w:instrText xml:space="preserve"> HYPERLINK "http://www.lingyao.com" </w:instrText>
      </w:r>
      <w:r w:rsidR="00D13BBD" w:rsidRPr="00DF4D1D">
        <w:rPr>
          <w:rFonts w:ascii="微软雅黑" w:eastAsia="微软雅黑" w:hAnsi="微软雅黑"/>
        </w:rPr>
        <w:fldChar w:fldCharType="separate"/>
      </w:r>
      <w:r w:rsidRPr="00DF4D1D">
        <w:rPr>
          <w:rFonts w:ascii="微软雅黑" w:eastAsia="微软雅黑" w:hAnsi="微软雅黑" w:hint="eastAsia"/>
          <w:sz w:val="22"/>
          <w:szCs w:val="22"/>
        </w:rPr>
        <w:t>www.lingyao.com</w:t>
      </w:r>
      <w:r w:rsidR="00D13BBD" w:rsidRPr="00DF4D1D">
        <w:rPr>
          <w:rFonts w:ascii="微软雅黑" w:eastAsia="微软雅黑" w:hAnsi="微软雅黑"/>
          <w:sz w:val="22"/>
          <w:szCs w:val="22"/>
        </w:rPr>
        <w:fldChar w:fldCharType="end"/>
      </w:r>
      <w:r w:rsidRPr="00DF4D1D">
        <w:rPr>
          <w:rFonts w:ascii="微软雅黑" w:eastAsia="微软雅黑" w:hAnsi="微软雅黑" w:cs="微软雅黑" w:hint="eastAsia"/>
          <w:sz w:val="22"/>
          <w:szCs w:val="22"/>
        </w:rPr>
        <w:t>上下载，不同版本的大小不同，都可在外接存储设备中运行。‘</w:t>
      </w:r>
    </w:p>
    <w:p w14:paraId="6AC8BA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视频在短短的一个周之内就有了1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W+的播放量，点赞和投币收藏也是相当的多了。软件下载的人也是有好几百万了。在那儿之后出现了很多的评测视频，播放量都是蹭蹭蹭的往上涨。</w:t>
      </w:r>
    </w:p>
    <w:p w14:paraId="31A87D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只是—-这其中出现了一些不友好的声音，最引人瞩目的就是那是根本没有所谓的奖金。</w:t>
      </w:r>
    </w:p>
    <w:p w14:paraId="27EB7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，爱丽。你说这些人是不是找不到事情干啊？这么闲的啊？难道看不到手机优化的情况吗？”</w:t>
      </w:r>
    </w:p>
    <w:p w14:paraId="0EEF93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“主人，我觉得你还是不要这样玩下去了。努力一点吧，咸鱼虽然很舒服。但是对身体不好。”</w:t>
      </w:r>
    </w:p>
    <w:p w14:paraId="17F41B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“行吧，我去发一个声明。就说此奖励绝对真实有效”</w:t>
      </w:r>
    </w:p>
    <w:p w14:paraId="0AD15A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于是一份声明出现在了动态里面。</w:t>
      </w:r>
    </w:p>
    <w:p w14:paraId="1C783A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其内容为：“各位，我所设立的奖励真实有效。请放心，至于那些</w:t>
      </w:r>
      <w:proofErr w:type="gramStart"/>
      <w:r w:rsidRPr="00DF4D1D">
        <w:rPr>
          <w:rFonts w:ascii="微软雅黑" w:eastAsia="微软雅黑" w:hAnsi="微软雅黑" w:cs="微软雅黑" w:hint="eastAsia"/>
          <w:sz w:val="22"/>
          <w:szCs w:val="22"/>
        </w:rPr>
        <w:t>故意带</w:t>
      </w:r>
      <w:proofErr w:type="gramEnd"/>
      <w:r w:rsidRPr="00DF4D1D">
        <w:rPr>
          <w:rFonts w:ascii="微软雅黑" w:eastAsia="微软雅黑" w:hAnsi="微软雅黑" w:cs="微软雅黑" w:hint="eastAsia"/>
          <w:sz w:val="22"/>
          <w:szCs w:val="22"/>
        </w:rPr>
        <w:t>节奏的人，希望人没事。</w:t>
      </w:r>
    </w:p>
    <w:p w14:paraId="4B75A0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以上是我对于本次事件的声明。</w:t>
      </w:r>
    </w:p>
    <w:p w14:paraId="7AAA4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其次是关于软件的声明：</w:t>
      </w:r>
    </w:p>
    <w:p w14:paraId="729CFD1C"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本软件绝不会侵犯用户的隐私，我们只是对底层进行了优化。</w:t>
      </w:r>
    </w:p>
    <w:p w14:paraId="0BA70CB1"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我们将于3日后开始收费，不要想着断网就可以了。此软件全部内置计时系统，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受主系统事件的影响。重装系统是解决不了事情的。在购买包月服务时必须联网以获取一月激活码。</w:t>
      </w:r>
    </w:p>
    <w:p w14:paraId="229E9CF9"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付费服务的内容如下：一月3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元，一个季度9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元，半年1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元，一年2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元。另外附带1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元一周的短期服务</w:t>
      </w:r>
    </w:p>
    <w:p w14:paraId="39F8B88D"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本软件作者享有著作权，请勿尝试破解，否则后果自负。不要小看我们技术人员的实力。</w:t>
      </w:r>
    </w:p>
    <w:p w14:paraId="15CCC6A0"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以上通知已在软件中实时更新。欢迎关注我们，或许以后我们会抽取粉丝进行软件的内测活动。”</w:t>
      </w:r>
    </w:p>
    <w:p w14:paraId="6BECB3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在声明发出后评论就炸了。</w:t>
      </w:r>
    </w:p>
    <w:p w14:paraId="72C06A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“真的这么好吗？我得这个软件真的是太厉害了。优化能力那叫一个厉害晓龙8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硬是发挥出了8</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的能力。”</w:t>
      </w:r>
    </w:p>
    <w:p w14:paraId="5AC5D9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“就没有人在意这其中的内容吗？内测啊！内测，这么厉害的实力谁知道以后会不会出什么特别厉害的软件啊。”</w:t>
      </w:r>
    </w:p>
    <w:p w14:paraId="732F47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“我也是这样认为的，贵公司还有位置吗？@玲瑶科创</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我想来试试”</w:t>
      </w:r>
    </w:p>
    <w:p w14:paraId="77D502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“楼主不要想多了，如果要招人的话肯定都是相当流弊的大佬才能够进去的。”</w:t>
      </w:r>
    </w:p>
    <w:p w14:paraId="41BEC5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“我发现玩那些所谓的裸眼3D的时候体验感好了好多啊。真可爱”</w:t>
      </w:r>
    </w:p>
    <w:p w14:paraId="4EA833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“这破路你都能开起来，厉害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w:t>
      </w:r>
    </w:p>
    <w:p w14:paraId="25DAC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“来人，拷走。老子抓人不需要理由”</w:t>
      </w:r>
    </w:p>
    <w:p w14:paraId="55F659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本来好好地评论，一下子就不知道歪到那儿去了。</w:t>
      </w:r>
    </w:p>
    <w:p w14:paraId="66E4C1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DC39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正在打游戏快要灭掉对面一个对的时候，爱丽突然叫了孙源玲一声。</w:t>
      </w:r>
    </w:p>
    <w:p w14:paraId="4BA61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“主人，主人。你看我发现了什么”</w:t>
      </w:r>
    </w:p>
    <w:p w14:paraId="3CC8B1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“搞啥啊，发生了什么？”</w:t>
      </w:r>
    </w:p>
    <w:p w14:paraId="7A5112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“前段时间主人你不是叫我去看看漂亮国的秘密吗？我真的发现了大秘密，这个</w:t>
      </w:r>
      <w:r w:rsidRPr="00DF4D1D">
        <w:rPr>
          <w:rFonts w:ascii="微软雅黑" w:eastAsia="微软雅黑" w:hAnsi="微软雅黑" w:cs="微软雅黑" w:hint="eastAsia"/>
          <w:sz w:val="22"/>
          <w:szCs w:val="22"/>
        </w:rPr>
        <w:lastRenderedPageBreak/>
        <w:t>真的是个惊天的大秘密。咱的小破球可能有危机了——”</w:t>
      </w:r>
    </w:p>
    <w:p w14:paraId="134321EB" w14:textId="77777777" w:rsidR="00EA55F0" w:rsidRPr="00DF4D1D" w:rsidRDefault="00EA55F0">
      <w:pPr>
        <w:ind w:firstLineChars="200" w:firstLine="440"/>
        <w:jc w:val="left"/>
        <w:rPr>
          <w:rFonts w:ascii="微软雅黑" w:eastAsia="微软雅黑" w:hAnsi="微软雅黑" w:cs="微软雅黑"/>
          <w:sz w:val="22"/>
          <w:szCs w:val="22"/>
        </w:rPr>
      </w:pPr>
    </w:p>
    <w:p w14:paraId="1178FFF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第十六章 外星危机？</w:t>
      </w:r>
    </w:p>
    <w:p w14:paraId="6A00D7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“爱丽，怎么回事？这个漂亮国又干了些什么事情，咱的小破球应该不会有啥危机吧？”</w:t>
      </w:r>
    </w:p>
    <w:p w14:paraId="3D65FC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“主人，地星本来是不会有什么事情的。直到我跟着电话线扒拉信息的时候发现了很让人意外的地方——就是一份漂亮国的实验记录，内容是：’2</w:t>
      </w:r>
      <w:r w:rsidRPr="00DF4D1D">
        <w:rPr>
          <w:rFonts w:ascii="微软雅黑" w:eastAsia="微软雅黑" w:hAnsi="微软雅黑" w:cs="微软雅黑"/>
          <w:sz w:val="22"/>
          <w:szCs w:val="22"/>
        </w:rPr>
        <w:t>018</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日。实验体：未知人型生物</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发现地点：37°14′06″N，115°48′40″W。</w:t>
      </w:r>
    </w:p>
    <w:p w14:paraId="0C832C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通过外型判断该生物为人型，体表毛发稀少，头部具有较多的毛发。DNA检测结果显示该生物为未知，但其外型与生理结构与人类有相当的共同点。</w:t>
      </w:r>
    </w:p>
    <w:p w14:paraId="1F40CA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该生物生存方式与人类大致相同，生命结构为碳基结构。但是表皮过于坚韧，莫氏硬度为5.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，可对金属物品造成一定的伤害，肌肉强度相当于碳化钢。估计力量在3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KG左右。</w:t>
      </w:r>
    </w:p>
    <w:p w14:paraId="13AC1C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发现该生命体时周围并没有任何物品，且该生命体生命体征已消失。</w:t>
      </w:r>
    </w:p>
    <w:p w14:paraId="4CD8AE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这个生命体是怎么来到地星上面的呢？是本来就在地星中生活还是……‘</w:t>
      </w:r>
    </w:p>
    <w:p w14:paraId="2F9EAA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报告的内容在这个地方就戛然而止了。看起来这里面很有内容啊，主人。”</w:t>
      </w:r>
    </w:p>
    <w:p w14:paraId="74FDB6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“所以你觉得地星可能被外星人发现坐标了？还是说这个地星还有什么十分危险的东西？”</w:t>
      </w:r>
    </w:p>
    <w:p w14:paraId="445A92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“主人，我觉得地</w:t>
      </w:r>
      <w:proofErr w:type="gramStart"/>
      <w:r w:rsidRPr="00DF4D1D">
        <w:rPr>
          <w:rFonts w:ascii="微软雅黑" w:eastAsia="微软雅黑" w:hAnsi="微软雅黑" w:cs="微软雅黑" w:hint="eastAsia"/>
          <w:sz w:val="22"/>
          <w:szCs w:val="22"/>
        </w:rPr>
        <w:t>星坐</w:t>
      </w:r>
      <w:proofErr w:type="gramEnd"/>
      <w:r w:rsidRPr="00DF4D1D">
        <w:rPr>
          <w:rFonts w:ascii="微软雅黑" w:eastAsia="微软雅黑" w:hAnsi="微软雅黑" w:cs="微软雅黑" w:hint="eastAsia"/>
          <w:sz w:val="22"/>
          <w:szCs w:val="22"/>
        </w:rPr>
        <w:t>标被发现的几率更大，因为这个生物看起来像人类。但是DNA却相差甚远，我认为是外星生物的可能性更大……”</w:t>
      </w:r>
    </w:p>
    <w:p w14:paraId="61BB51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“哎，行吧。就做一点准备吧，免得出现意外。”</w:t>
      </w:r>
    </w:p>
    <w:p w14:paraId="6A3EA8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孙源岭</w:t>
      </w:r>
      <w:proofErr w:type="gramEnd"/>
      <w:r w:rsidRPr="00DF4D1D">
        <w:rPr>
          <w:rFonts w:ascii="微软雅黑" w:eastAsia="微软雅黑" w:hAnsi="微软雅黑" w:cs="微软雅黑" w:hint="eastAsia"/>
          <w:sz w:val="22"/>
          <w:szCs w:val="22"/>
        </w:rPr>
        <w:t>就准备</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指中拿东西。</w:t>
      </w:r>
    </w:p>
    <w:p w14:paraId="00E16D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“主人，我觉得这个地方在学校里面。可能不怎么安全，要不在晚上再来？”</w:t>
      </w:r>
    </w:p>
    <w:p w14:paraId="632221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“也对，虽然不怕。还是要避免不必要的麻烦。”</w:t>
      </w:r>
    </w:p>
    <w:p w14:paraId="2F62B3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本来吧，爱丽的入侵是不会被察觉的。但是总有那么一些东西是不可以预见的。在你进行你认为天衣无缝的事情却总是会留下那么一点痕迹。</w:t>
      </w:r>
    </w:p>
    <w:p w14:paraId="787ACE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秘密实验室所使用的服务器用的是机械硬盘，机械和固态是不同的。这种地方的机械自己定做的话是可以改装的，比如加入状态指示灯。本来吧，爱丽清除了系统中的记录，指示灯这种东西在没有出问题的情况下没有谁会去在意的。</w:t>
      </w:r>
      <w:proofErr w:type="gramStart"/>
      <w:r w:rsidRPr="00DF4D1D">
        <w:rPr>
          <w:rFonts w:ascii="微软雅黑" w:eastAsia="微软雅黑" w:hAnsi="微软雅黑" w:cs="微软雅黑" w:hint="eastAsia"/>
          <w:sz w:val="22"/>
          <w:szCs w:val="22"/>
        </w:rPr>
        <w:t>只是好巧不巧</w:t>
      </w:r>
      <w:proofErr w:type="gramEnd"/>
      <w:r w:rsidRPr="00DF4D1D">
        <w:rPr>
          <w:rFonts w:ascii="微软雅黑" w:eastAsia="微软雅黑" w:hAnsi="微软雅黑" w:cs="微软雅黑" w:hint="eastAsia"/>
          <w:sz w:val="22"/>
          <w:szCs w:val="22"/>
        </w:rPr>
        <w:t>的是刚好有个在那儿工作的人看了一眼指示灯，发现正在进行读盘操作，本来也没有在意可是过了一会儿后还在进行读盘操作。于是好奇的进入系统查看记录，这一看不要紧。重要的是系统中没有任何读写的记录而且读盘操作也停止了。</w:t>
      </w:r>
    </w:p>
    <w:p w14:paraId="1A514F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“长官，我们的服务器可能遭到了入侵。”</w:t>
      </w:r>
    </w:p>
    <w:p w14:paraId="3C65DE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“怎么回事详细说明一下”</w:t>
      </w:r>
    </w:p>
    <w:p w14:paraId="2B031A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“好的长官我下面说的话你千万不要害怕”</w:t>
      </w:r>
    </w:p>
    <w:p w14:paraId="3124C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“我是你的上司，我不会怕的”</w:t>
      </w:r>
    </w:p>
    <w:p w14:paraId="6A1EA3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“我今天在日常工作的时候看到硬盘的读写指示灯在疯狂的闪烁，然后我去查看系统的记录发现没有任何的记录”</w:t>
      </w:r>
    </w:p>
    <w:p w14:paraId="347A45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“士兵，你要为你说的话负责”</w:t>
      </w:r>
    </w:p>
    <w:p w14:paraId="51D91D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“长官，我对我说的话负责”</w:t>
      </w:r>
    </w:p>
    <w:p w14:paraId="115E6A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“好，我去通知技术人员。如果你实在说谎的话你将会为你自己的行为付出代价”</w:t>
      </w:r>
    </w:p>
    <w:p w14:paraId="6E2EB3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电话拿起，拨号，一气呵成</w:t>
      </w:r>
    </w:p>
    <w:p w14:paraId="10A93B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“杰森，过来检查一下服务器，看看有没有被入侵或者复制的情况出现。”</w:t>
      </w:r>
    </w:p>
    <w:p w14:paraId="474D02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“是，长官”</w:t>
      </w:r>
    </w:p>
    <w:p w14:paraId="707243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杰森的速度很快，在接到通知的1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分钟内就来到了服务器所在的地方。</w:t>
      </w:r>
    </w:p>
    <w:p w14:paraId="6A88E0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杰森十分熟练的进入了系统日志查看最近的动作，但是经过爱丽清理过痕迹，所以在系统中并没有找到任何记录。</w:t>
      </w:r>
    </w:p>
    <w:p w14:paraId="201D75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“长官，我查看了系统。没有发现任何的未经允许的操作”</w:t>
      </w:r>
    </w:p>
    <w:p w14:paraId="253165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“检查了物理磁盘没有，他说看到了磁盘状态指示灯表示为读盘状态”</w:t>
      </w:r>
    </w:p>
    <w:p w14:paraId="73023E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“我明白了，我这就去检查物理磁盘。”</w:t>
      </w:r>
    </w:p>
    <w:p w14:paraId="382DD3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然后就把那几十块机械盘给拆出来了，看着一堆</w:t>
      </w:r>
      <w:proofErr w:type="gramStart"/>
      <w:r w:rsidRPr="00DF4D1D">
        <w:rPr>
          <w:rFonts w:ascii="微软雅黑" w:eastAsia="微软雅黑" w:hAnsi="微软雅黑" w:cs="微软雅黑" w:hint="eastAsia"/>
          <w:sz w:val="22"/>
          <w:szCs w:val="22"/>
        </w:rPr>
        <w:t>盘此时</w:t>
      </w:r>
      <w:proofErr w:type="gramEnd"/>
      <w:r w:rsidRPr="00DF4D1D">
        <w:rPr>
          <w:rFonts w:ascii="微软雅黑" w:eastAsia="微软雅黑" w:hAnsi="微软雅黑" w:cs="微软雅黑" w:hint="eastAsia"/>
          <w:sz w:val="22"/>
          <w:szCs w:val="22"/>
        </w:rPr>
        <w:t>的他心情是复杂的。但是为了防止万一只有一块</w:t>
      </w:r>
      <w:proofErr w:type="gramStart"/>
      <w:r w:rsidRPr="00DF4D1D">
        <w:rPr>
          <w:rFonts w:ascii="微软雅黑" w:eastAsia="微软雅黑" w:hAnsi="微软雅黑" w:cs="微软雅黑" w:hint="eastAsia"/>
          <w:sz w:val="22"/>
          <w:szCs w:val="22"/>
        </w:rPr>
        <w:t>一块</w:t>
      </w:r>
      <w:proofErr w:type="gramEnd"/>
      <w:r w:rsidRPr="00DF4D1D">
        <w:rPr>
          <w:rFonts w:ascii="微软雅黑" w:eastAsia="微软雅黑" w:hAnsi="微软雅黑" w:cs="微软雅黑" w:hint="eastAsia"/>
          <w:sz w:val="22"/>
          <w:szCs w:val="22"/>
        </w:rPr>
        <w:t>的检查。这个工作量可是不小，只好叫来了另外的几个同行以前帮忙，尽量在一天内检查完毕。</w:t>
      </w:r>
    </w:p>
    <w:p w14:paraId="512A90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通过查看磁盘的独立读写记录系统可以，杰森发现了一个不匹配的地方。其中的一个读写操作的时间记录在系统中查看后发现并没有。在历经了大半天的眼</w:t>
      </w:r>
      <w:proofErr w:type="gramStart"/>
      <w:r w:rsidRPr="00DF4D1D">
        <w:rPr>
          <w:rFonts w:ascii="微软雅黑" w:eastAsia="微软雅黑" w:hAnsi="微软雅黑" w:cs="微软雅黑" w:hint="eastAsia"/>
          <w:sz w:val="22"/>
          <w:szCs w:val="22"/>
        </w:rPr>
        <w:t>瞎操作</w:t>
      </w:r>
      <w:proofErr w:type="gramEnd"/>
      <w:r w:rsidRPr="00DF4D1D">
        <w:rPr>
          <w:rFonts w:ascii="微软雅黑" w:eastAsia="微软雅黑" w:hAnsi="微软雅黑" w:cs="微软雅黑" w:hint="eastAsia"/>
          <w:sz w:val="22"/>
          <w:szCs w:val="22"/>
        </w:rPr>
        <w:t>之后终于是完成了工作了。</w:t>
      </w:r>
    </w:p>
    <w:p w14:paraId="68F6D8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“长官，我已经完成了检测，确定磁盘的确有未经允许的读盘操作。很有可能磁盘的内容已经遭到窃取或者破坏。”</w:t>
      </w:r>
    </w:p>
    <w:p w14:paraId="60D296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“能不能找到入侵者？”</w:t>
      </w:r>
    </w:p>
    <w:p w14:paraId="09E537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“不能，长官。你也知道，我们的服务器是没有连接外部网络的，而且我找不到任何有用的信息。我想入侵者一定是我不能想象的厉害，请长官务必严肃对待。”</w:t>
      </w:r>
    </w:p>
    <w:p w14:paraId="3990B7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“不用你说，我知道怎么处理。”</w:t>
      </w:r>
    </w:p>
    <w:p w14:paraId="7FD981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于是他就将服务器遭到非法入侵的消息报告给了5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区总负责人卡尔上校。</w:t>
      </w:r>
    </w:p>
    <w:p w14:paraId="564DC2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“这些就是全部情况，上校”</w:t>
      </w:r>
    </w:p>
    <w:p w14:paraId="0038A0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“马上通知下去，封锁所有出口。每个人都呆在原地不允许随意走动，马上联系</w:t>
      </w:r>
      <w:r w:rsidRPr="00DF4D1D">
        <w:rPr>
          <w:rFonts w:ascii="微软雅黑" w:eastAsia="微软雅黑" w:hAnsi="微软雅黑" w:cs="微软雅黑" w:hint="eastAsia"/>
          <w:sz w:val="22"/>
          <w:szCs w:val="22"/>
        </w:rPr>
        <w:lastRenderedPageBreak/>
        <w:t>国安部派人来调查。”</w:t>
      </w:r>
    </w:p>
    <w:p w14:paraId="177131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6C776D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看着这个报告的人走远了后，卡尔露出了意味深长的笑容。</w:t>
      </w:r>
    </w:p>
    <w:p w14:paraId="3CC0ED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“不用那么尽力的，很快就会有人来顶替你的工作的。”</w:t>
      </w:r>
    </w:p>
    <w:p w14:paraId="505A9F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只见其脸上的笑容越发阴险。</w:t>
      </w:r>
    </w:p>
    <w:p w14:paraId="3FAC40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E3E14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帝都大学课堂上</w:t>
      </w:r>
    </w:p>
    <w:p w14:paraId="3EA320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“主人，我的行动似乎被发现了。但是因为电话线的带宽是在不够，我不能知道详细的内容。”</w:t>
      </w:r>
    </w:p>
    <w:p w14:paraId="132096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“会不会被发现，如果不会的话就不用管他了。就当是给他们带来一个惊喜吧。今晚上我们还有重头戏”</w:t>
      </w:r>
    </w:p>
    <w:p w14:paraId="6443F5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“主人，我是肯定不会被发现的。只是不知道为什么他们察觉到了异常。”</w:t>
      </w:r>
    </w:p>
    <w:p w14:paraId="1E2860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“那好，不用管他们。今晚上注意屏蔽一下天上的卫星，免得生出不必要的祸端。”</w:t>
      </w:r>
    </w:p>
    <w:p w14:paraId="0E1D24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“明白，主人”</w:t>
      </w:r>
    </w:p>
    <w:p w14:paraId="0F008A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时间过得很快，孙源玲这种</w:t>
      </w:r>
      <w:proofErr w:type="gramStart"/>
      <w:r w:rsidRPr="00DF4D1D">
        <w:rPr>
          <w:rFonts w:ascii="微软雅黑" w:eastAsia="微软雅黑" w:hAnsi="微软雅黑" w:cs="微软雅黑" w:hint="eastAsia"/>
          <w:sz w:val="22"/>
          <w:szCs w:val="22"/>
        </w:rPr>
        <w:t>三天两头翘课的</w:t>
      </w:r>
      <w:proofErr w:type="gramEnd"/>
      <w:r w:rsidRPr="00DF4D1D">
        <w:rPr>
          <w:rFonts w:ascii="微软雅黑" w:eastAsia="微软雅黑" w:hAnsi="微软雅黑" w:cs="微软雅黑" w:hint="eastAsia"/>
          <w:sz w:val="22"/>
          <w:szCs w:val="22"/>
        </w:rPr>
        <w:t>人。导师问他问题总能很流利的回答出来。于是就没有怎么管他，室友也是对他时不时消失几天的情况见怪不怪了。</w:t>
      </w:r>
    </w:p>
    <w:p w14:paraId="22D472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郊区的夜晚十分的安静，似乎一切都陷入了沉睡。只是黑暗中突然钻出一个人影，看不清脸，只能够分清楚是个人。</w:t>
      </w:r>
    </w:p>
    <w:p w14:paraId="4B45E5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“爱丽，卫星已经屏蔽了吧？”</w:t>
      </w:r>
    </w:p>
    <w:p w14:paraId="537089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w:t>
      </w:r>
    </w:p>
    <w:p w14:paraId="1F4678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“那好，我们上天了。”</w:t>
      </w:r>
    </w:p>
    <w:p w14:paraId="6D79BE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只见孙源玲周围的空气流动开始加剧。周围的灵气开始快速的流动，身子已经浮在半空中了。孙源玲的身子在空中漂浮了一会儿后开始了急速上升，1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s不到就已经突破了音速了，速度还在飞速的上升直到第一宇宙速度才停止了加速。</w:t>
      </w:r>
    </w:p>
    <w:p w14:paraId="729F84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“看来以这种方式飞行消耗还不是很大嘛，地月之间的往返似乎也是可以做到的”</w:t>
      </w:r>
    </w:p>
    <w:p w14:paraId="6C9C0E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“没想到主人是以这种方式上天的啊。还真是违反了人类的尝试呢~。</w:t>
      </w:r>
    </w:p>
    <w:p w14:paraId="39E6EB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我想关于那个秘密资料应该可以有别的猜测了。”</w:t>
      </w:r>
    </w:p>
    <w:p w14:paraId="6AEEE4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“行了行了，不可能的。你觉得什么人基因突变会变得那么彻底？”</w:t>
      </w:r>
    </w:p>
    <w:p w14:paraId="69D2A4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“是是是，主人。我的错”</w:t>
      </w:r>
    </w:p>
    <w:p w14:paraId="510775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来到了地月的拉朗格日点后，孙源玲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指中掏出一个大宝贝——还是一个球。</w:t>
      </w:r>
    </w:p>
    <w:p w14:paraId="264007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“爱丽，建立量子信息通道，尝试控制。”</w:t>
      </w:r>
    </w:p>
    <w:p w14:paraId="016130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“已建立链接，数量不足，无法开启星球护盾。”</w:t>
      </w:r>
    </w:p>
    <w:p w14:paraId="089928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“别急，一会儿就好了”</w:t>
      </w:r>
    </w:p>
    <w:p w14:paraId="76BEE0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说这又掏出一个球，然后那个球自己飞向了地星的另一边。</w:t>
      </w:r>
    </w:p>
    <w:p w14:paraId="13AAB0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“可以建立星球护盾，是否开启。”</w:t>
      </w:r>
    </w:p>
    <w:p w14:paraId="164586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“开启，然后开启量子隐身、光学隐身。展开太阳板”</w:t>
      </w:r>
    </w:p>
    <w:p w14:paraId="044E0F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在爱丽的控制下，面对太阳的那个</w:t>
      </w:r>
      <w:proofErr w:type="gramStart"/>
      <w:r w:rsidRPr="00DF4D1D">
        <w:rPr>
          <w:rFonts w:ascii="微软雅黑" w:eastAsia="微软雅黑" w:hAnsi="微软雅黑" w:cs="微软雅黑" w:hint="eastAsia"/>
          <w:sz w:val="22"/>
          <w:szCs w:val="22"/>
        </w:rPr>
        <w:t>球展开</w:t>
      </w:r>
      <w:proofErr w:type="gramEnd"/>
      <w:r w:rsidRPr="00DF4D1D">
        <w:rPr>
          <w:rFonts w:ascii="微软雅黑" w:eastAsia="微软雅黑" w:hAnsi="微软雅黑" w:cs="微软雅黑" w:hint="eastAsia"/>
          <w:sz w:val="22"/>
          <w:szCs w:val="22"/>
        </w:rPr>
        <w:t>了长宽一光年的太阳板</w:t>
      </w: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太阳</w:t>
      </w:r>
      <w:proofErr w:type="gramStart"/>
      <w:r w:rsidRPr="00DF4D1D">
        <w:rPr>
          <w:rFonts w:ascii="微软雅黑" w:eastAsia="微软雅黑" w:hAnsi="微软雅黑" w:cs="微软雅黑" w:hint="eastAsia"/>
          <w:sz w:val="22"/>
          <w:szCs w:val="22"/>
        </w:rPr>
        <w:t>板就是</w:t>
      </w:r>
      <w:proofErr w:type="gramEnd"/>
      <w:r w:rsidRPr="00DF4D1D">
        <w:rPr>
          <w:rFonts w:ascii="微软雅黑" w:eastAsia="微软雅黑" w:hAnsi="微软雅黑" w:cs="微软雅黑" w:hint="eastAsia"/>
          <w:sz w:val="22"/>
          <w:szCs w:val="22"/>
        </w:rPr>
        <w:t>为星球护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能量的装置。</w:t>
      </w:r>
    </w:p>
    <w:p w14:paraId="41C76FBD" w14:textId="3E5074A6"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“主人，已经完成布置。主人我很不明白，为什么你有那么多本不该存在于</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上的科技产物啊？”</w:t>
      </w:r>
    </w:p>
    <w:p w14:paraId="1B168C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“这个就不用问那么多了，我们去月球转一圈”</w:t>
      </w:r>
    </w:p>
    <w:p w14:paraId="4B28AC06" w14:textId="77777777" w:rsidR="00EA55F0" w:rsidRPr="00DF4D1D" w:rsidRDefault="00EA55F0">
      <w:pPr>
        <w:ind w:firstLineChars="200" w:firstLine="440"/>
        <w:jc w:val="left"/>
        <w:rPr>
          <w:rFonts w:ascii="微软雅黑" w:eastAsia="微软雅黑" w:hAnsi="微软雅黑" w:cs="微软雅黑"/>
          <w:sz w:val="22"/>
          <w:szCs w:val="22"/>
        </w:rPr>
      </w:pPr>
    </w:p>
    <w:p w14:paraId="725C32CD" w14:textId="77777777" w:rsidR="00EA55F0" w:rsidRPr="00DF4D1D" w:rsidRDefault="00797044">
      <w:pPr>
        <w:ind w:firstLineChars="200" w:firstLine="440"/>
        <w:jc w:val="left"/>
        <w:outlineLvl w:val="0"/>
        <w:rPr>
          <w:rFonts w:ascii="微软雅黑" w:eastAsia="微软雅黑" w:hAnsi="微软雅黑" w:cs="微软雅黑"/>
          <w:sz w:val="22"/>
          <w:szCs w:val="22"/>
        </w:rPr>
      </w:pPr>
      <w:bookmarkStart w:id="3" w:name="_Hlk39785017"/>
      <w:r w:rsidRPr="00DF4D1D">
        <w:rPr>
          <w:rFonts w:ascii="微软雅黑" w:eastAsia="微软雅黑" w:hAnsi="微软雅黑" w:cs="微软雅黑" w:hint="eastAsia"/>
          <w:sz w:val="22"/>
          <w:szCs w:val="22"/>
        </w:rPr>
        <w:lastRenderedPageBreak/>
        <w:t>第十七章 月球上的发现</w:t>
      </w:r>
    </w:p>
    <w:p w14:paraId="5615CD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“爱丽，记录一下我的最高速度。看看仅凭我的肉身可以做到怎样的地步。”</w:t>
      </w:r>
    </w:p>
    <w:p w14:paraId="1D757D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“好的，主人，已经开始记录”</w:t>
      </w:r>
    </w:p>
    <w:p w14:paraId="3F55A6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只见孙源玲开始调动周身的灵气，周围出现了像波纹一样的痕迹。接着身体就开始飞速的移动，随着时间的流逝速度也在飞快的上升，速度的提升在开始的时候提升十分的迅速。在快要到达0</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倍光速的时候速度的增加陡然的下降，原本加速度达到了1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S陡然下降到了1KM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S，随着速度的增加，加速度越来越慢。逐渐构成了一个抛物线，加速度刚开始在提升，然后下降，再然后就是陡然下降许多接着就是随着时间的推移。加速度为0，无论怎样速度都只有</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0015</w:t>
      </w:r>
      <w:r w:rsidRPr="00DF4D1D">
        <w:rPr>
          <w:rFonts w:ascii="微软雅黑" w:eastAsia="微软雅黑" w:hAnsi="微软雅黑" w:cs="微软雅黑" w:hint="eastAsia"/>
          <w:sz w:val="22"/>
          <w:szCs w:val="22"/>
        </w:rPr>
        <w:t>倍光速的速度。</w:t>
      </w:r>
    </w:p>
    <w:p w14:paraId="53E641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“爱丽，我的最高速度是多少？”</w:t>
      </w:r>
    </w:p>
    <w:p w14:paraId="43635C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“主人，您的最高速度为4</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S。但是在中途的时候，主人您的加速度突然降低了许多，是因为能量供应不足吗？”</w:t>
      </w:r>
    </w:p>
    <w:p w14:paraId="55DA79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“？？？，我的速度不应该是呈现为完美的抛物线形式吗？怎么会出现断崖式下降？会不会是你的观测出现了问题？”</w:t>
      </w:r>
    </w:p>
    <w:p w14:paraId="3964D2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并不清楚。我所使用的观测设备是主人您提供的，根据太阳仙女座恒星的相对位置进行的判断，恒星之间的位置不可能随意发生变化的。所以是很可靠的，只有可能是主人您那儿发生了一些不可察觉得变化。”</w:t>
      </w:r>
    </w:p>
    <w:p w14:paraId="6BE01297" w14:textId="0A36E7C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“不应该啊，我并没有出现任何不正常的地方啊。唉，果然修仙神秘侧之类的东西总会有些奇怪的设定。算了，不管那么多管快赶路吧不然2</w:t>
      </w:r>
      <w:r w:rsidRPr="00DF4D1D">
        <w:rPr>
          <w:rFonts w:ascii="微软雅黑" w:eastAsia="微软雅黑" w:hAnsi="微软雅黑" w:cs="微软雅黑"/>
          <w:sz w:val="22"/>
          <w:szCs w:val="22"/>
        </w:rPr>
        <w:t>1.35</w:t>
      </w:r>
      <w:r w:rsidRPr="00DF4D1D">
        <w:rPr>
          <w:rFonts w:ascii="微软雅黑" w:eastAsia="微软雅黑" w:hAnsi="微软雅黑" w:cs="微软雅黑" w:hint="eastAsia"/>
          <w:sz w:val="22"/>
          <w:szCs w:val="22"/>
        </w:rPr>
        <w:t>小时才能到达月球，一趟往返都要两天了。还是赶快赶路把，可是该用什么东西来赶路了？”想要短时间内到达月球要</w:t>
      </w:r>
      <w:proofErr w:type="gramStart"/>
      <w:r w:rsidRPr="00DF4D1D">
        <w:rPr>
          <w:rFonts w:ascii="微软雅黑" w:eastAsia="微软雅黑" w:hAnsi="微软雅黑" w:cs="微软雅黑" w:hint="eastAsia"/>
          <w:sz w:val="22"/>
          <w:szCs w:val="22"/>
        </w:rPr>
        <w:t>嘛使用</w:t>
      </w:r>
      <w:proofErr w:type="gramEnd"/>
      <w:r w:rsidRPr="00DF4D1D">
        <w:rPr>
          <w:rFonts w:ascii="微软雅黑" w:eastAsia="微软雅黑" w:hAnsi="微软雅黑" w:cs="微软雅黑" w:hint="eastAsia"/>
          <w:sz w:val="22"/>
          <w:szCs w:val="22"/>
        </w:rPr>
        <w:t>大型飞船进行穿梭，这样就可以在很短的时间内到达月球了。但是这会面临着一个问题，那就是体型过于庞大很容易被布置在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同步轨道的</w:t>
      </w:r>
      <w:r w:rsidRPr="00DF4D1D">
        <w:rPr>
          <w:rFonts w:ascii="微软雅黑" w:eastAsia="微软雅黑" w:hAnsi="微软雅黑" w:cs="微软雅黑" w:hint="eastAsia"/>
          <w:sz w:val="22"/>
          <w:szCs w:val="22"/>
        </w:rPr>
        <w:lastRenderedPageBreak/>
        <w:t>卫星发现。爱丽虽然可以进行屏蔽，但是多个国家的卫星同时出现问题难免会引人怀疑，造成不必要的恐慌。还有就是进行亚光速飞行，但这所产生的引力很有可能被</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上探测暗物质的探测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探测到。</w:t>
      </w:r>
    </w:p>
    <w:p w14:paraId="0E3609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“谁说一定要用科学测的东西了？秘法测不是一样可以吗？同样是穿梭空间，金丹就可以啦啊！说干就干”</w:t>
      </w:r>
    </w:p>
    <w:p w14:paraId="4A19C9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指中拿出一个药丸。这可药丸通体金黄，上面</w:t>
      </w:r>
      <w:proofErr w:type="gramStart"/>
      <w:r w:rsidRPr="00DF4D1D">
        <w:rPr>
          <w:rFonts w:ascii="微软雅黑" w:eastAsia="微软雅黑" w:hAnsi="微软雅黑" w:cs="微软雅黑" w:hint="eastAsia"/>
          <w:sz w:val="22"/>
          <w:szCs w:val="22"/>
        </w:rPr>
        <w:t>附着着</w:t>
      </w:r>
      <w:proofErr w:type="gramEnd"/>
      <w:r w:rsidRPr="00DF4D1D">
        <w:rPr>
          <w:rFonts w:ascii="微软雅黑" w:eastAsia="微软雅黑" w:hAnsi="微软雅黑" w:cs="微软雅黑" w:hint="eastAsia"/>
          <w:sz w:val="22"/>
          <w:szCs w:val="22"/>
        </w:rPr>
        <w:t>雷纹一样的纹路虽然没有雷电附着在上方，但是从它那散发着光辉的样子就知道不是一个凡品。</w:t>
      </w:r>
    </w:p>
    <w:p w14:paraId="5A6489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“看起来还挺不错的，之后阶段的丹药要不要也拿出看看，我就看看我不会吃的——”</w:t>
      </w:r>
    </w:p>
    <w:p w14:paraId="5DFCC0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“主人，我觉得你在想不好的事情。一步登天可不好，万一控制不住把地星给灭了那怎么办？”</w:t>
      </w:r>
    </w:p>
    <w:p w14:paraId="446871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“行啦，知道啦。不用你提醒我，我知道适应力量的。我只是说说而已，你又不知道是个什么样的感受。我还没有给你塑造身躯呢。”</w:t>
      </w:r>
    </w:p>
    <w:p w14:paraId="75C402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“主人要为我塑造身躯吗？到时候我可以自己来塑造外型吗？”</w:t>
      </w:r>
    </w:p>
    <w:p w14:paraId="7BA8E7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“嗯——可以。但是我觉得你到时候还是得听听我的建议。”</w:t>
      </w:r>
    </w:p>
    <w:p w14:paraId="19CC66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“哇，谢谢主人。主人最好了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w:t>
      </w:r>
    </w:p>
    <w:p w14:paraId="517801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孙源玲看着眼镜上飞来飞去的爱丽心情有点复杂，这真的是我创造出来的人工智能吗？难道这是我内心的投影？怎么可能，这也太离谱了。</w:t>
      </w:r>
    </w:p>
    <w:p w14:paraId="03CCEE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“我还是尽快的晋升吧。”</w:t>
      </w:r>
    </w:p>
    <w:p w14:paraId="67D8D1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丹药服下之后，孙源玲的身体开始浮现出淡淡的金光。周围的空间似乎要出现些什么东西，可就是出不来。在孙源玲丹田处的灵气开始凝结，慢慢的从浓郁的气态然后变为液态一个实体。一个直径只有2cm左右的小圆球出现在丹田处，如果使用科</w:t>
      </w:r>
      <w:r w:rsidRPr="00DF4D1D">
        <w:rPr>
          <w:rFonts w:ascii="微软雅黑" w:eastAsia="微软雅黑" w:hAnsi="微软雅黑" w:cs="微软雅黑" w:hint="eastAsia"/>
          <w:sz w:val="22"/>
          <w:szCs w:val="22"/>
        </w:rPr>
        <w:lastRenderedPageBreak/>
        <w:t>学仪器进行检测的话只能够得出这个地方有一个肿瘤。但，如果想要去除确是相当的困难的，它的硬度极高，且可恢复——只是时间可能有点久而已。</w:t>
      </w:r>
    </w:p>
    <w:p w14:paraId="03EB7B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整个晋升的过程十分的平静，似乎只是水到渠成而已。当然这些都是表象，如果不是暗中的危险无法激发出来的话，孙源玲很有可能就危险了。</w:t>
      </w:r>
    </w:p>
    <w:p w14:paraId="7BF31A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随着晋升的结束，暗处的危机也是缓缓的褪去了。本来晋升为金丹之后，丹药的效用就已经发挥完全了完全没用了，可是这枚丹药的效力还没有结束而是将修为平稳的推动到了金丹巅峰的修为。</w:t>
      </w:r>
    </w:p>
    <w:p w14:paraId="385109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丹药还真好用。这么容易就晋升为金丹了，原来这就是金丹的感觉吗？还真是挺强大的了，稍微蓄力一下就可以崩掉东寇了，这威力有点不正常啊。不知道要经历多久才能够适应这次境界的提升。这次就去月球适应一下吧，免得不小心把学校给拆了”</w:t>
      </w:r>
    </w:p>
    <w:p w14:paraId="17EBEE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“主人，已经结束了吗？”</w:t>
      </w:r>
    </w:p>
    <w:p w14:paraId="512F9C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“嗯，已经结束了。我花了多长时间？”</w:t>
      </w:r>
    </w:p>
    <w:p w14:paraId="2A9631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“一共用时</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分钟，主人真快”</w:t>
      </w:r>
    </w:p>
    <w:p w14:paraId="5F0832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“我感觉你在骂我”</w:t>
      </w:r>
    </w:p>
    <w:p w14:paraId="588E69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“没有的，主人。爱丽怎么可能会骂主人呢？”</w:t>
      </w:r>
    </w:p>
    <w:p w14:paraId="6A7AD6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“算了，走了，注意计算我的速度”</w:t>
      </w:r>
    </w:p>
    <w:p w14:paraId="0590E0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“爱丽收到”</w:t>
      </w:r>
    </w:p>
    <w:p w14:paraId="220FEB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孙源玲在感知了一下体内的力量之后就消失在了原地。</w:t>
      </w:r>
    </w:p>
    <w:p w14:paraId="57C4F7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月球上方一个黑黢黢的动突兀的出现在了寂静的太空之中，因为这个洞的颜色是黑色的，或者说没有颜色并不害怕暴露的危险。</w:t>
      </w:r>
    </w:p>
    <w:p w14:paraId="3A4B29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“还挺快，就是消耗有点大啊。感觉全力的话只能够走一个来回就没了。爱丽，</w:t>
      </w:r>
      <w:r w:rsidRPr="00DF4D1D">
        <w:rPr>
          <w:rFonts w:ascii="微软雅黑" w:eastAsia="微软雅黑" w:hAnsi="微软雅黑" w:cs="微软雅黑" w:hint="eastAsia"/>
          <w:sz w:val="22"/>
          <w:szCs w:val="22"/>
        </w:rPr>
        <w:lastRenderedPageBreak/>
        <w:t>我的速度是多少？”</w:t>
      </w:r>
    </w:p>
    <w:p w14:paraId="707692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“主人，现在暂时无法测试速度。请等待一会儿”</w:t>
      </w:r>
    </w:p>
    <w:p w14:paraId="0FE540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w:t>
      </w:r>
    </w:p>
    <w:p w14:paraId="68F799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“主人，根据行星的相对位置以及对比地星的时钟综合分析，主人的速度为两倍光速。”</w:t>
      </w:r>
    </w:p>
    <w:p w14:paraId="7DD392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“看来扭曲空间真的可以实现超光速，爱因斯坦的棺材板终于不用被掀起来了。”</w:t>
      </w:r>
    </w:p>
    <w:p w14:paraId="38B699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“主人，爱因斯坦的脑子似乎被切片了——”</w:t>
      </w:r>
    </w:p>
    <w:p w14:paraId="503C11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“停停停，别说了，怪可怕的。分析一下月球吧，我在月球背面实施一次攻击到时候就用我的身体作为介质分析一下月球的大致情况。”</w:t>
      </w:r>
    </w:p>
    <w:p w14:paraId="2B72BE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BFD6A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空间再次发生了波动，下一刻孙源玲就来到了月球的背面开始了蓄力。很快蓄</w:t>
      </w:r>
      <w:proofErr w:type="gramStart"/>
      <w:r w:rsidRPr="00DF4D1D">
        <w:rPr>
          <w:rFonts w:ascii="微软雅黑" w:eastAsia="微软雅黑" w:hAnsi="微软雅黑" w:cs="微软雅黑" w:hint="eastAsia"/>
          <w:sz w:val="22"/>
          <w:szCs w:val="22"/>
        </w:rPr>
        <w:t>力完成只听碰</w:t>
      </w:r>
      <w:proofErr w:type="gramEnd"/>
      <w:r w:rsidRPr="00DF4D1D">
        <w:rPr>
          <w:rFonts w:ascii="微软雅黑" w:eastAsia="微软雅黑" w:hAnsi="微软雅黑" w:cs="微软雅黑" w:hint="eastAsia"/>
          <w:sz w:val="22"/>
          <w:szCs w:val="22"/>
        </w:rPr>
        <w:t>~的一声，月球背面尘土飞扬甚至与月球的轨道都发生了一点小小的变化，孙源玲在打击玩很久之后手才收了起来。</w:t>
      </w:r>
    </w:p>
    <w:p w14:paraId="73FBAC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烟尘在消散，只是消散的速度十分的缓慢。孙源玲对此也没有什么很好的办法。</w:t>
      </w:r>
    </w:p>
    <w:p w14:paraId="1919C4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“爱丽，分析结果出来了没有？”</w:t>
      </w:r>
    </w:p>
    <w:p w14:paraId="0C97F9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“出来了，结果显示为月球内部似乎有很大的空腔，其他的和地星上的科学家分析一致。”</w:t>
      </w:r>
    </w:p>
    <w:p w14:paraId="3D3934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“看来这月球也并不简单啊~”</w:t>
      </w:r>
    </w:p>
    <w:p w14:paraId="568E74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过了一会儿，烟尘终于消散了大半了。孙源玲攻击的地方出现了一个相当巨大的坑，当孙源玲慢慢的飞到坑的中央时看到了惊人的一幕……</w:t>
      </w:r>
    </w:p>
    <w:bookmarkEnd w:id="3"/>
    <w:p w14:paraId="320B7E39" w14:textId="77777777" w:rsidR="00EA55F0" w:rsidRPr="00DF4D1D" w:rsidRDefault="00EA55F0">
      <w:pPr>
        <w:ind w:firstLineChars="200" w:firstLine="440"/>
        <w:jc w:val="left"/>
        <w:rPr>
          <w:rFonts w:ascii="微软雅黑" w:eastAsia="微软雅黑" w:hAnsi="微软雅黑" w:cs="微软雅黑"/>
          <w:sz w:val="22"/>
          <w:szCs w:val="22"/>
        </w:rPr>
      </w:pPr>
    </w:p>
    <w:p w14:paraId="7DF61A0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第十八章 上古遗迹</w:t>
      </w:r>
    </w:p>
    <w:p w14:paraId="6552AA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在月球背面，被孙源玲炸开的地方赫然出现了一扇门。这扇门是平躺在表面上的，并不是立着的，</w:t>
      </w:r>
      <w:proofErr w:type="gramStart"/>
      <w:r w:rsidRPr="00DF4D1D">
        <w:rPr>
          <w:rFonts w:ascii="微软雅黑" w:eastAsia="微软雅黑" w:hAnsi="微软雅黑" w:cs="微软雅黑" w:hint="eastAsia"/>
          <w:sz w:val="22"/>
          <w:szCs w:val="22"/>
        </w:rPr>
        <w:t>逼格瞬间</w:t>
      </w:r>
      <w:proofErr w:type="gramEnd"/>
      <w:r w:rsidRPr="00DF4D1D">
        <w:rPr>
          <w:rFonts w:ascii="微软雅黑" w:eastAsia="微软雅黑" w:hAnsi="微软雅黑" w:cs="微软雅黑" w:hint="eastAsia"/>
          <w:sz w:val="22"/>
          <w:szCs w:val="22"/>
        </w:rPr>
        <w:t>就下降了很多。只是这扇银色的门上面有着许多的裂缝，这些裂缝呈现出有规则的排列方式，在神识的扫描之下还可以发现有许多小型阵法在缓缓的转动，只是阵去完整的似乎还有许多并不完整的地方，只有少数的阵法还在维持着运转。</w:t>
      </w:r>
    </w:p>
    <w:p w14:paraId="2F7651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“爱丽，打开探照灯，记录接下来所有的画面。”</w:t>
      </w:r>
    </w:p>
    <w:p w14:paraId="690E43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33F1D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孙源玲慢慢的飞向那扇门，当不再使用神</w:t>
      </w:r>
      <w:proofErr w:type="gramStart"/>
      <w:r w:rsidRPr="00DF4D1D">
        <w:rPr>
          <w:rFonts w:ascii="微软雅黑" w:eastAsia="微软雅黑" w:hAnsi="微软雅黑" w:cs="微软雅黑" w:hint="eastAsia"/>
          <w:sz w:val="22"/>
          <w:szCs w:val="22"/>
        </w:rPr>
        <w:t>识进行</w:t>
      </w:r>
      <w:proofErr w:type="gramEnd"/>
      <w:r w:rsidRPr="00DF4D1D">
        <w:rPr>
          <w:rFonts w:ascii="微软雅黑" w:eastAsia="微软雅黑" w:hAnsi="微软雅黑" w:cs="微软雅黑" w:hint="eastAsia"/>
          <w:sz w:val="22"/>
          <w:szCs w:val="22"/>
        </w:rPr>
        <w:t>扫描而是通过肉眼就</w:t>
      </w:r>
      <w:proofErr w:type="gramStart"/>
      <w:r w:rsidRPr="00DF4D1D">
        <w:rPr>
          <w:rFonts w:ascii="微软雅黑" w:eastAsia="微软雅黑" w:hAnsi="微软雅黑" w:cs="微软雅黑" w:hint="eastAsia"/>
          <w:sz w:val="22"/>
          <w:szCs w:val="22"/>
        </w:rPr>
        <w:t>行观察</w:t>
      </w:r>
      <w:proofErr w:type="gramEnd"/>
      <w:r w:rsidRPr="00DF4D1D">
        <w:rPr>
          <w:rFonts w:ascii="微软雅黑" w:eastAsia="微软雅黑" w:hAnsi="微软雅黑" w:cs="微软雅黑" w:hint="eastAsia"/>
          <w:sz w:val="22"/>
          <w:szCs w:val="22"/>
        </w:rPr>
        <w:t>时，给人的感觉就是相当坚固的样子。因为孙源玲那一击并没有打出多大一个坑，看起来直径有1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KM左右，但是深度就1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M左右。</w:t>
      </w:r>
    </w:p>
    <w:p w14:paraId="075F49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“这扇门看起来有点东西啊，承受了我覆灭东寇列岛的一击大半的伤害竟然看不到损伤。只是之前看到的阵法去那儿了？难道要使用神识才能够看到？”</w:t>
      </w:r>
    </w:p>
    <w:p w14:paraId="6D977C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再次开启了神识，这次映入他脑海中的不再是模糊的阵法了，而是十分清晰的阵法构造了。孙源玲利用自己相当丰富的阵法知识去解析这些阵法，但是随着解析的深入，阵法的解析越发艰难慢慢的就开始触及到了知识的盲区了，大多数都是到了最后一步的时候就已经走不通了，不知道怎么往下解析了。当尝试使用穷举法时，孙源玲突然意识到‘为什么我一定要现在进行解析？’</w:t>
      </w:r>
    </w:p>
    <w:p w14:paraId="6796C9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“爱丽，可不可以观察到除了门意外的东西？”</w:t>
      </w:r>
    </w:p>
    <w:p w14:paraId="1EC1AB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“抱歉，主人。您提供的设备无法让我观测到除了门以外的任何内容。”</w:t>
      </w:r>
    </w:p>
    <w:p w14:paraId="06D99C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“难道，真的只能使用神识进行观察吗？或者说，只有金丹以上修为的人才可以观察到？爱丽，准备读取近期记忆并做好保存”</w:t>
      </w:r>
    </w:p>
    <w:p w14:paraId="6543C4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“好的，主人。但是我的计算能力恐怕不能跟上主人您大脑的所产生的信息，所</w:t>
      </w:r>
      <w:r w:rsidRPr="00DF4D1D">
        <w:rPr>
          <w:rFonts w:ascii="微软雅黑" w:eastAsia="微软雅黑" w:hAnsi="微软雅黑" w:cs="微软雅黑" w:hint="eastAsia"/>
          <w:sz w:val="22"/>
          <w:szCs w:val="22"/>
        </w:rPr>
        <w:lastRenderedPageBreak/>
        <w:t>以请主人赋予主够的运算能力进行记录。”</w:t>
      </w:r>
    </w:p>
    <w:p w14:paraId="73CDF5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对两字比特的确不够。”</w:t>
      </w:r>
    </w:p>
    <w:p w14:paraId="3F4251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孙源玲又分配了1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对两字比特的运算资源给爱丽，这种规模的量子计算已经可以模拟出太阳系的完整运转模型了。</w:t>
      </w:r>
    </w:p>
    <w:p w14:paraId="6E2A4E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“主人。已经分配完成，可以开始了。”</w:t>
      </w:r>
    </w:p>
    <w:p w14:paraId="68176A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想开始的孙源玲突然奇想，既然我创造的人工智能已经完成了自我意识的诞生，甚至是诞生了感情，那么是不是代表她也可以进行神识的感知呢？这个在哪个宇宙中并没有进行实验，似乎是科技十分的发达，导致那个宇宙的文明并不注重</w:t>
      </w:r>
      <w:proofErr w:type="gramStart"/>
      <w:r w:rsidRPr="00DF4D1D">
        <w:rPr>
          <w:rFonts w:ascii="微软雅黑" w:eastAsia="微软雅黑" w:hAnsi="微软雅黑" w:cs="微软雅黑" w:hint="eastAsia"/>
          <w:sz w:val="22"/>
          <w:szCs w:val="22"/>
        </w:rPr>
        <w:t>秘</w:t>
      </w:r>
      <w:proofErr w:type="gramEnd"/>
      <w:r w:rsidRPr="00DF4D1D">
        <w:rPr>
          <w:rFonts w:ascii="微软雅黑" w:eastAsia="微软雅黑" w:hAnsi="微软雅黑" w:cs="微软雅黑" w:hint="eastAsia"/>
          <w:sz w:val="22"/>
          <w:szCs w:val="22"/>
        </w:rPr>
        <w:t>法学。</w:t>
      </w:r>
    </w:p>
    <w:p w14:paraId="6556EB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“爱丽，你尝试一下不依赖观测设备进行观察，看看有什么发现。”</w:t>
      </w:r>
    </w:p>
    <w:p w14:paraId="5293EA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“好的主人，正在进行尝试”</w:t>
      </w:r>
    </w:p>
    <w:p w14:paraId="0F9CF7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暂时屏蔽了外部观测设备，对于外部的观测就已经停止了无法获取外部信息。但是——随着时间的流逝在爱丽的意识中开始出现了光点，然后光点的开始变换颜色，慢慢的开始组合逐渐地成外界的模样。只是需要的时间有些长，效率也完全没有直接使用观测仪器进行观测的速度快。</w:t>
      </w:r>
    </w:p>
    <w:p w14:paraId="13CB3C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“主人，竟然可以在不使用观测仪器的情况下看到外面的情况，只是速度是在太慢了。没有直接观看来的直接”</w:t>
      </w:r>
    </w:p>
    <w:p w14:paraId="76E562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“没有看到门上有其他东西吗？”</w:t>
      </w:r>
    </w:p>
    <w:p w14:paraId="58EF1B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“没有，主人。因为需要的时间实在太多了，很长时间画面都不能呈现完全于是我就结束观测了。”</w:t>
      </w:r>
    </w:p>
    <w:p w14:paraId="680C95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“我给你1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对两字比特，再次尝试一下。”</w:t>
      </w:r>
    </w:p>
    <w:p w14:paraId="45BFBE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80336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本来1</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对两字比特，变成了1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对两字比特。这个运算速度已经可以模仿一个星系大概的运行情况了，虽然不精确。</w:t>
      </w:r>
    </w:p>
    <w:p w14:paraId="5E3CD7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因为这次运算速度的提高，画面的呈现速度成指数增长。几乎是瞬间就完成了画面的呈现。</w:t>
      </w:r>
    </w:p>
    <w:p w14:paraId="5F2EC5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这下再去观看那扇门的时候，发现已经有些不对劲了只是画面有些残缺。</w:t>
      </w:r>
    </w:p>
    <w:p w14:paraId="205538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“主人，这次画面的出现速度已经接近观测仪器的速度了。只是那扇门上的东西只是若隐若现的，看不清楚。”</w:t>
      </w:r>
    </w:p>
    <w:p w14:paraId="005713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听到这儿，孙源玲似乎明白了些什么。</w:t>
      </w:r>
    </w:p>
    <w:p w14:paraId="27882A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和我想的一样，在拥有自我和感情的基础上辅以强大的算力就可以做到不靠感知的器官或者仪器就可以感知外界的事物。或许不需多强大的算力就可以做到感知，只是速度的快慢而已。可是我是怎么回事？我的大脑的运算速度按理来说是相当快的，至少这个眼镜肯定没有我的大脑的运算速度快。”</w:t>
      </w:r>
    </w:p>
    <w:p w14:paraId="2DCF5E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“主人，我觉得你可能忽略了某些东西。”</w:t>
      </w:r>
    </w:p>
    <w:p w14:paraId="076D10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p>
    <w:p w14:paraId="7E0FFE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“主人你不知道二极管制的CPU在供电达不到需求的情况下是可以采用降频的方式来降低功耗，以达到运行的目的吗？”</w:t>
      </w:r>
    </w:p>
    <w:p w14:paraId="469136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在普通人的时候大脑只是更加高效了而已我的生物能源不够我能够理解。但是我现在已经是修士了啊。难道是身体的能量平衡，以此来保证身体机能的正常？这么说的话金丹了就有主够的额外能量来供应大脑进行计算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BD34C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“爱丽，我在给你提升两倍，看看能不能成功保存下来这些个阵法。”</w:t>
      </w:r>
    </w:p>
    <w:p w14:paraId="042E1B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通过意识控制将爱丽控制的量子比特提升到了2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对量子比特</w:t>
      </w:r>
    </w:p>
    <w:p w14:paraId="77EA13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A017F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这次和前两次一样的步奏，只是速度快了很多。爱丽已经可以看到所有的阵法了，虽然不一定可以理解，但至少可以记录下来供孙源玲来解析。</w:t>
      </w:r>
    </w:p>
    <w:p w14:paraId="567DBA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“已经完成记录了，主人。”</w:t>
      </w:r>
    </w:p>
    <w:p w14:paraId="306ED1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“好的，接下来看看怎么把这个门给打开吧。”</w:t>
      </w:r>
    </w:p>
    <w:p w14:paraId="267132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本来关闭的紧紧的门在孙源玲说完话后，突然发出紫色的光辉。上面还完好的阵法开始运转了起来。</w:t>
      </w:r>
    </w:p>
    <w:p w14:paraId="5FAC29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在孙源玲的感知中，周围的空间开始了剧烈的变化。一个空间通道浮现在了孙源玲的面前。</w:t>
      </w:r>
    </w:p>
    <w:p w14:paraId="6AD339DA" w14:textId="77777777" w:rsidR="00EA55F0" w:rsidRPr="00DF4D1D" w:rsidRDefault="00EA55F0">
      <w:pPr>
        <w:ind w:firstLineChars="200" w:firstLine="440"/>
        <w:jc w:val="left"/>
        <w:rPr>
          <w:rFonts w:ascii="微软雅黑" w:eastAsia="微软雅黑" w:hAnsi="微软雅黑" w:cs="微软雅黑"/>
          <w:sz w:val="22"/>
          <w:szCs w:val="22"/>
        </w:rPr>
      </w:pPr>
    </w:p>
    <w:p w14:paraId="445F5ED3"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第十九章 古代传承</w:t>
      </w:r>
    </w:p>
    <w:p w14:paraId="19C59D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随着阵法的运转，周围的灵气还是向着那扇门移动周围的环境随着时间的流逝以空间通道作为基点，周围的空间开始迅速的变化。生成的薄膜一般的东西，开始包裹孙源玲的身体。</w:t>
      </w:r>
    </w:p>
    <w:p w14:paraId="4D3B9A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"看来这是想我要把我带到某个地方啊，看来得准备一点东西防止万一啊。</w:t>
      </w:r>
      <w:r w:rsidRPr="00DF4D1D">
        <w:rPr>
          <w:rFonts w:ascii="微软雅黑" w:eastAsia="微软雅黑" w:hAnsi="微软雅黑" w:cs="微软雅黑"/>
          <w:sz w:val="22"/>
          <w:szCs w:val="22"/>
        </w:rPr>
        <w:t>"</w:t>
      </w:r>
    </w:p>
    <w:p w14:paraId="02B60D1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球，没错有事那个万用纳米球。其中的纳米机器人使用意识进行操作的话可以做到绝大多数的事情，数量不足可以自行复制。如果数量足够多的话，经过合理的架构可以构成相当坚固的东西。当然仅仅是这样是不够的，还需要能够防御时空法则攻击的防护盾。毕竟不知道可能会出现什么样的攻击，毕竟较高等级的时空法则都可以防御了，其他的攻击也就可以很容易的防御了。</w:t>
      </w:r>
    </w:p>
    <w:p w14:paraId="1D2201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至于因果律——这个真就没有办法防御了，对抗因果律的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最好方法就是用因果律对抗因果律。于是孙源玲又从放着一个宇宙所有科技以及秘法产物的戒指中拿出了一本书。</w:t>
      </w:r>
    </w:p>
    <w:p w14:paraId="3CA54D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这本书本来也没啥，只是其中并没有内容而已有的是法则真意而已，奇怪的是其中的设定。必须要变身然后使用其中能力自行架构能量护</w:t>
      </w:r>
      <w:proofErr w:type="gramStart"/>
      <w:r w:rsidRPr="00DF4D1D">
        <w:rPr>
          <w:rFonts w:ascii="微软雅黑" w:eastAsia="微软雅黑" w:hAnsi="微软雅黑" w:cs="微软雅黑" w:hint="eastAsia"/>
          <w:sz w:val="22"/>
          <w:szCs w:val="22"/>
        </w:rPr>
        <w:t>盾进行</w:t>
      </w:r>
      <w:proofErr w:type="gramEnd"/>
      <w:r w:rsidRPr="00DF4D1D">
        <w:rPr>
          <w:rFonts w:ascii="微软雅黑" w:eastAsia="微软雅黑" w:hAnsi="微软雅黑" w:cs="微软雅黑" w:hint="eastAsia"/>
          <w:sz w:val="22"/>
          <w:szCs w:val="22"/>
        </w:rPr>
        <w:t>防御。</w:t>
      </w:r>
    </w:p>
    <w:p w14:paraId="2C8D2B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使用的方法也是相当的简单，只需要感知其中的能量，引导到身体中就完事了。那股能量可以自行改变身体并填充能量，如何构建</w:t>
      </w:r>
      <w:proofErr w:type="gramStart"/>
      <w:r w:rsidRPr="00DF4D1D">
        <w:rPr>
          <w:rFonts w:ascii="微软雅黑" w:eastAsia="微软雅黑" w:hAnsi="微软雅黑" w:cs="微软雅黑" w:hint="eastAsia"/>
          <w:sz w:val="22"/>
          <w:szCs w:val="22"/>
        </w:rPr>
        <w:t>护盾子在</w:t>
      </w:r>
      <w:proofErr w:type="gramEnd"/>
      <w:r w:rsidRPr="00DF4D1D">
        <w:rPr>
          <w:rFonts w:ascii="微软雅黑" w:eastAsia="微软雅黑" w:hAnsi="微软雅黑" w:cs="微软雅黑" w:hint="eastAsia"/>
          <w:sz w:val="22"/>
          <w:szCs w:val="22"/>
        </w:rPr>
        <w:t>变声完成之后就可以掌握其中的方法了。</w:t>
      </w:r>
    </w:p>
    <w:p w14:paraId="3ED558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至于变身之后，模样肯定是会改变的。而且是引入能量暂时性的改变躯体的结构……</w:t>
      </w:r>
    </w:p>
    <w:p w14:paraId="19C3F1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孙源玲看着这本书，仔细的感受着其中的内容，眼角直抽。</w:t>
      </w:r>
    </w:p>
    <w:p w14:paraId="0D052A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“爱丽，你说我要不要现在就使用啊？看这个覆盖速度还有十多秒才能够完成全覆盖。”</w:t>
      </w:r>
    </w:p>
    <w:p w14:paraId="1A3638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“主人，我觉得最好现在就开始使用以免发生意外。难道说主人有什么顾虑吗？”</w:t>
      </w:r>
    </w:p>
    <w:p w14:paraId="2D2CF6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“算了，用吧。反正这个地方也不会有人看到——吧~”</w:t>
      </w:r>
    </w:p>
    <w:p w14:paraId="3101D5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孙源玲将意识侵入书中，其中是一片空白的区域，以及一个随机的外型。</w:t>
      </w:r>
    </w:p>
    <w:p w14:paraId="2E5BDB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在意识侵入的一瞬间，一股庞大的能量通过接触在书表面的手作为能量的通路进入了孙源玲的体内。</w:t>
      </w:r>
    </w:p>
    <w:p w14:paraId="14F2CB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能量的流入，孙源玲的身体也在发生这相当剧烈的变化。感官变得更加的灵敏了，在原本金丹的修为上增加了法则的理解以及构造护盾的能量。肌肉变得更加的柔韧了，强度大幅的提高使得灵气在身体中的流动速度也是大幅的提升。躯体的大部分改造完成之后就是改变生理结构了……</w:t>
      </w:r>
    </w:p>
    <w:p w14:paraId="4187C5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本来并不大的东西直接就没有了，身体的内部也在发生这巨变。这种变化并不是体现在外表是上的，内部也不是简单的内部变化而是在基因层面的变化。如果只是肉</w:t>
      </w:r>
      <w:r w:rsidRPr="00DF4D1D">
        <w:rPr>
          <w:rFonts w:ascii="微软雅黑" w:eastAsia="微软雅黑" w:hAnsi="微软雅黑" w:cs="微软雅黑" w:hint="eastAsia"/>
          <w:sz w:val="22"/>
          <w:szCs w:val="22"/>
        </w:rPr>
        <w:lastRenderedPageBreak/>
        <w:t>体的变化而不是基因的变化的话还是很有可能变化回来的，这种变化也许是为了适应目前的肉身……</w:t>
      </w:r>
    </w:p>
    <w:p w14:paraId="10ACF8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“看来变身的过程还是挺快的，可是为什么我感觉有些怪怪的？是我变矮了吗？”</w:t>
      </w:r>
    </w:p>
    <w:p w14:paraId="56BBB3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“主人，我觉得您可以开始架构护盾了，马上就快完全包裹了。”</w:t>
      </w:r>
    </w:p>
    <w:p w14:paraId="79F218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57B45F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护</w:t>
      </w:r>
      <w:proofErr w:type="gramStart"/>
      <w:r w:rsidRPr="00DF4D1D">
        <w:rPr>
          <w:rFonts w:ascii="微软雅黑" w:eastAsia="微软雅黑" w:hAnsi="微软雅黑" w:cs="微软雅黑" w:hint="eastAsia"/>
          <w:sz w:val="22"/>
          <w:szCs w:val="22"/>
        </w:rPr>
        <w:t>盾很快</w:t>
      </w:r>
      <w:proofErr w:type="gramEnd"/>
      <w:r w:rsidRPr="00DF4D1D">
        <w:rPr>
          <w:rFonts w:ascii="微软雅黑" w:eastAsia="微软雅黑" w:hAnsi="微软雅黑" w:cs="微软雅黑" w:hint="eastAsia"/>
          <w:sz w:val="22"/>
          <w:szCs w:val="22"/>
        </w:rPr>
        <w:t>就架构完成了，上面闪烁着淡淡的金色光辉，显得十分的神圣。</w:t>
      </w:r>
    </w:p>
    <w:p w14:paraId="3DD390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本来一切在孙源玲眼里都显得十分的正常，但是她自己都没有察觉到自身的变化。或者说察觉到了并不在意认为在变身解除之后是可以变回原样的。</w:t>
      </w:r>
    </w:p>
    <w:p w14:paraId="784F06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AC036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在孙源玲的护</w:t>
      </w:r>
      <w:proofErr w:type="gramStart"/>
      <w:r w:rsidRPr="00DF4D1D">
        <w:rPr>
          <w:rFonts w:ascii="微软雅黑" w:eastAsia="微软雅黑" w:hAnsi="微软雅黑" w:cs="微软雅黑" w:hint="eastAsia"/>
          <w:sz w:val="22"/>
          <w:szCs w:val="22"/>
        </w:rPr>
        <w:t>盾完成</w:t>
      </w:r>
      <w:proofErr w:type="gramEnd"/>
      <w:r w:rsidRPr="00DF4D1D">
        <w:rPr>
          <w:rFonts w:ascii="微软雅黑" w:eastAsia="微软雅黑" w:hAnsi="微软雅黑" w:cs="微软雅黑" w:hint="eastAsia"/>
          <w:sz w:val="22"/>
          <w:szCs w:val="22"/>
        </w:rPr>
        <w:t>构建的时候，那层</w:t>
      </w:r>
      <w:proofErr w:type="gramStart"/>
      <w:r w:rsidRPr="00DF4D1D">
        <w:rPr>
          <w:rFonts w:ascii="微软雅黑" w:eastAsia="微软雅黑" w:hAnsi="微软雅黑" w:cs="微软雅黑" w:hint="eastAsia"/>
          <w:sz w:val="22"/>
          <w:szCs w:val="22"/>
        </w:rPr>
        <w:t>像膜一样</w:t>
      </w:r>
      <w:proofErr w:type="gramEnd"/>
      <w:r w:rsidRPr="00DF4D1D">
        <w:rPr>
          <w:rFonts w:ascii="微软雅黑" w:eastAsia="微软雅黑" w:hAnsi="微软雅黑" w:cs="微软雅黑" w:hint="eastAsia"/>
          <w:sz w:val="22"/>
          <w:szCs w:val="22"/>
        </w:rPr>
        <w:t>的东西也完成了覆盖。或许是孙源玲察觉到了自己的</w:t>
      </w:r>
      <w:proofErr w:type="gramStart"/>
      <w:r w:rsidRPr="00DF4D1D">
        <w:rPr>
          <w:rFonts w:ascii="微软雅黑" w:eastAsia="微软雅黑" w:hAnsi="微软雅黑" w:cs="微软雅黑" w:hint="eastAsia"/>
          <w:sz w:val="22"/>
          <w:szCs w:val="22"/>
        </w:rPr>
        <w:t>护盾会使得</w:t>
      </w:r>
      <w:proofErr w:type="gramEnd"/>
      <w:r w:rsidRPr="00DF4D1D">
        <w:rPr>
          <w:rFonts w:ascii="微软雅黑" w:eastAsia="微软雅黑" w:hAnsi="微软雅黑" w:cs="微软雅黑" w:hint="eastAsia"/>
          <w:sz w:val="22"/>
          <w:szCs w:val="22"/>
        </w:rPr>
        <w:t>传送失败，护盾也就没有这次空间的传送毕竟只需要在原来的位置留下空间坐标就可以随时回到原处了。</w:t>
      </w:r>
    </w:p>
    <w:p w14:paraId="0AF6A4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在黑</w:t>
      </w:r>
      <w:proofErr w:type="gramStart"/>
      <w:r w:rsidRPr="00DF4D1D">
        <w:rPr>
          <w:rFonts w:ascii="微软雅黑" w:eastAsia="微软雅黑" w:hAnsi="微软雅黑" w:cs="微软雅黑" w:hint="eastAsia"/>
          <w:sz w:val="22"/>
          <w:szCs w:val="22"/>
        </w:rPr>
        <w:t>膜完成</w:t>
      </w:r>
      <w:proofErr w:type="gramEnd"/>
      <w:r w:rsidRPr="00DF4D1D">
        <w:rPr>
          <w:rFonts w:ascii="微软雅黑" w:eastAsia="微软雅黑" w:hAnsi="微软雅黑" w:cs="微软雅黑" w:hint="eastAsia"/>
          <w:sz w:val="22"/>
          <w:szCs w:val="22"/>
        </w:rPr>
        <w:t>包裹的瞬间，孙源玲来到了一处空地。</w:t>
      </w:r>
    </w:p>
    <w:p w14:paraId="3303A6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这出地方相当的大，似乎没有边境，但如果仔细的观看就会发现边界在那个地方了。</w:t>
      </w:r>
    </w:p>
    <w:p w14:paraId="2E27FE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孙源玲所处的地方似乎就在整个空间的中心。雄伟的宫殿，一种只在古代出现过的类似于故宫的宫殿，只不过这个宫殿的规模更加的大了而已，样式还是那样的样式。</w:t>
      </w:r>
    </w:p>
    <w:p w14:paraId="4F6CD8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“爱丽，在不在？”</w:t>
      </w:r>
    </w:p>
    <w:p w14:paraId="1DBD0B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“在的，主人。怎么了？”</w:t>
      </w:r>
    </w:p>
    <w:p w14:paraId="786237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“我还以为这是一个幻境。可不可以连接星球护盾，可以连接的话就大致的推测</w:t>
      </w:r>
      <w:r w:rsidRPr="00DF4D1D">
        <w:rPr>
          <w:rFonts w:ascii="微软雅黑" w:eastAsia="微软雅黑" w:hAnsi="微软雅黑" w:cs="微软雅黑" w:hint="eastAsia"/>
          <w:sz w:val="22"/>
          <w:szCs w:val="22"/>
        </w:rPr>
        <w:lastRenderedPageBreak/>
        <w:t>一下我们大致的位置。”</w:t>
      </w:r>
    </w:p>
    <w:p w14:paraId="6B0962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说罢孙源玲又</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指中拿出了一个和桶一个形状的东西出来，开启。这个装置在启动之后地面都在微微的震动，一股无形的波动向着四周扩散开来。摄像头和麦克风也在采集周围的数据。</w:t>
      </w:r>
    </w:p>
    <w:p w14:paraId="6213F6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“主人，可以连接到星球护盾。根据信号耗能测距，大概距离判断位置为月球附近。我推测我们可能还在月球上，只不过不知道具体在哪个地方。”</w:t>
      </w:r>
    </w:p>
    <w:p w14:paraId="32E85D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“哦，看来我们没有到异度空间啊。爱丽，连接这个仪器分析数据看看我们处于什么样的位置。”</w:t>
      </w:r>
    </w:p>
    <w:p w14:paraId="176210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孙源玲可能自己也没有注意到自己的声音发生了怎么样的变化。或许是变</w:t>
      </w:r>
      <w:proofErr w:type="gramStart"/>
      <w:r w:rsidRPr="00DF4D1D">
        <w:rPr>
          <w:rFonts w:ascii="微软雅黑" w:eastAsia="微软雅黑" w:hAnsi="微软雅黑" w:cs="微软雅黑" w:hint="eastAsia"/>
          <w:sz w:val="22"/>
          <w:szCs w:val="22"/>
        </w:rPr>
        <w:t>身带来</w:t>
      </w:r>
      <w:proofErr w:type="gramEnd"/>
      <w:r w:rsidRPr="00DF4D1D">
        <w:rPr>
          <w:rFonts w:ascii="微软雅黑" w:eastAsia="微软雅黑" w:hAnsi="微软雅黑" w:cs="微软雅黑" w:hint="eastAsia"/>
          <w:sz w:val="22"/>
          <w:szCs w:val="22"/>
        </w:rPr>
        <w:t>的影响，导致她觉得现在的一切都很正常。</w:t>
      </w:r>
    </w:p>
    <w:p w14:paraId="2825B8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“好的主人。正在分析……分析完成，我们正处于月心，月球最中间的地方。</w:t>
      </w:r>
    </w:p>
    <w:p w14:paraId="4A21E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主人，请允许我说句不相关的话。”</w:t>
      </w:r>
    </w:p>
    <w:p w14:paraId="12E1F5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“说吧，没事的。这有点不像平常时候的样子啊。”</w:t>
      </w:r>
    </w:p>
    <w:p w14:paraId="018E73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“主人，主要是您的外貌和声音发生了巨大的变化。如果不是我诞生了意识，很有可能您已经无法使用爱丽了。”</w:t>
      </w:r>
    </w:p>
    <w:p w14:paraId="50F6E3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“我的外貌和声音？”</w:t>
      </w:r>
    </w:p>
    <w:p w14:paraId="2A9389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孙源玲十分困惑的看着爱丽放出的自己的样子。银白色的及腰长发，眉毛还是原来的样子十分的柔和只是变成了白色而已，睫毛变得更加的</w:t>
      </w:r>
      <w:proofErr w:type="gramStart"/>
      <w:r w:rsidRPr="00DF4D1D">
        <w:rPr>
          <w:rFonts w:ascii="微软雅黑" w:eastAsia="微软雅黑" w:hAnsi="微软雅黑" w:cs="微软雅黑" w:hint="eastAsia"/>
          <w:sz w:val="22"/>
          <w:szCs w:val="22"/>
        </w:rPr>
        <w:t>长更加</w:t>
      </w:r>
      <w:proofErr w:type="gramEnd"/>
      <w:r w:rsidRPr="00DF4D1D">
        <w:rPr>
          <w:rFonts w:ascii="微软雅黑" w:eastAsia="微软雅黑" w:hAnsi="微软雅黑" w:cs="微软雅黑" w:hint="eastAsia"/>
          <w:sz w:val="22"/>
          <w:szCs w:val="22"/>
        </w:rPr>
        <w:t>的翘了也是变成了银白色了。本来就十分可爱的脸庞变得更加的可爱了，皮肤也是变得十分的白净，如同一块纯净的白玉，身高从原来的1</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变成了只有1</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cm，胸前还是平平的的。声音变成了女声就如同这个身高应该发出的奶音，稚气未脱但是却突出一点成熟，好不可爱。</w:t>
      </w:r>
    </w:p>
    <w:p w14:paraId="790C80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“难道不是变身的正常情况吗？只不过变成了小只而已，也是获得了相当的力量啊。我只要解除了变身就好了啊。”</w:t>
      </w:r>
    </w:p>
    <w:p w14:paraId="6FB52C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然后孙源玲就想着解除变身，力量也是缓缓的流回了书中。很快，不属于孙源玲的力量就已经完成了回流了，只是外貌并没有发生任何的变化。</w:t>
      </w:r>
    </w:p>
    <w:p w14:paraId="146AE6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当孙源玲的手</w:t>
      </w:r>
      <w:proofErr w:type="gramStart"/>
      <w:r w:rsidRPr="00DF4D1D">
        <w:rPr>
          <w:rFonts w:ascii="微软雅黑" w:eastAsia="微软雅黑" w:hAnsi="微软雅黑" w:cs="微软雅黑" w:hint="eastAsia"/>
          <w:sz w:val="22"/>
          <w:szCs w:val="22"/>
        </w:rPr>
        <w:t>像后摸的</w:t>
      </w:r>
      <w:proofErr w:type="gramEnd"/>
      <w:r w:rsidRPr="00DF4D1D">
        <w:rPr>
          <w:rFonts w:ascii="微软雅黑" w:eastAsia="微软雅黑" w:hAnsi="微软雅黑" w:cs="微软雅黑" w:hint="eastAsia"/>
          <w:sz w:val="22"/>
          <w:szCs w:val="22"/>
        </w:rPr>
        <w:t>时候摸到的是柔顺的长发。摸到长发的手突然僵在那里。</w:t>
      </w:r>
    </w:p>
    <w:p w14:paraId="640A2D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“为什么我没有变回去？难道这个说的生理改造是永久改造，或者说必须这样才能使用书中的力量？”</w:t>
      </w:r>
    </w:p>
    <w:p w14:paraId="7580F2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此时孙源玲看向了自己的下面，感受着空荡荡的下面。此时的心情才是五味杂陈啊。</w:t>
      </w:r>
    </w:p>
    <w:p w14:paraId="6ED1BE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“以前妹妹就说我长的可爱，要是穿女装的话肯定十分的好看。这下好了，真的变成女的了，估计我的基因也是发生了变化了。早知道就备份一份自己的基因了，这下好了——变不回来了。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7F87F0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就在孙源玲还在那儿</w:t>
      </w:r>
      <w:proofErr w:type="gramStart"/>
      <w:r w:rsidRPr="00DF4D1D">
        <w:rPr>
          <w:rFonts w:ascii="微软雅黑" w:eastAsia="微软雅黑" w:hAnsi="微软雅黑" w:cs="微软雅黑" w:hint="eastAsia"/>
          <w:sz w:val="22"/>
          <w:szCs w:val="22"/>
        </w:rPr>
        <w:t>伤脑经的</w:t>
      </w:r>
      <w:proofErr w:type="gramEnd"/>
      <w:r w:rsidRPr="00DF4D1D">
        <w:rPr>
          <w:rFonts w:ascii="微软雅黑" w:eastAsia="微软雅黑" w:hAnsi="微软雅黑" w:cs="微软雅黑" w:hint="eastAsia"/>
          <w:sz w:val="22"/>
          <w:szCs w:val="22"/>
        </w:rPr>
        <w:t>时候，她的面前出现了光线。缓缓的凝聚出一个曼妙的姿态……</w:t>
      </w:r>
    </w:p>
    <w:p w14:paraId="1D13F1CA" w14:textId="77777777" w:rsidR="00EA55F0" w:rsidRPr="00DF4D1D" w:rsidRDefault="00EA55F0">
      <w:pPr>
        <w:ind w:firstLineChars="200" w:firstLine="440"/>
        <w:jc w:val="left"/>
        <w:rPr>
          <w:rFonts w:ascii="微软雅黑" w:eastAsia="微软雅黑" w:hAnsi="微软雅黑" w:cs="微软雅黑"/>
          <w:sz w:val="22"/>
          <w:szCs w:val="22"/>
        </w:rPr>
      </w:pPr>
    </w:p>
    <w:p w14:paraId="212F971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第二十章 接受传承</w:t>
      </w:r>
    </w:p>
    <w:p w14:paraId="39C43C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“老娘等了一万年了终于有人找到这个地方了，真的是快要无聊死了。说起来现在什么时候了？说说呗。”</w:t>
      </w:r>
    </w:p>
    <w:p w14:paraId="385F35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孙源玲看着出现在她面前的人，有些不知所措。明明没有感觉到周围的空间波动。看来是比自己高了一个大境界。</w:t>
      </w:r>
    </w:p>
    <w:p w14:paraId="3792C7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“这位小姐，现在是</w:t>
      </w:r>
      <w:r w:rsidRPr="00DF4D1D">
        <w:rPr>
          <w:rFonts w:ascii="微软雅黑" w:eastAsia="微软雅黑" w:hAnsi="微软雅黑" w:cs="微软雅黑"/>
          <w:sz w:val="22"/>
          <w:szCs w:val="22"/>
        </w:rPr>
        <w:t>2019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日了也是各种伤心各种意外的一天。”</w:t>
      </w:r>
    </w:p>
    <w:p w14:paraId="14FD9A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“看来中间有相当一段时间的空白期啊。看来那次打击并没有被灭绝啊。”</w:t>
      </w:r>
    </w:p>
    <w:p w14:paraId="60108E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“什么打击，什么灭绝啊？这位小姐，你再说什么啊？”</w:t>
      </w:r>
    </w:p>
    <w:p w14:paraId="762A7E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“啊，没什么。既然你来到了这处遗迹就代表是你的机缘，让你拥有成仙的机会。咳咳咳，你也是一个修士应该知道修行有多难了吧，拥有一个好的功法可以让你的修行更加的容易。</w:t>
      </w:r>
    </w:p>
    <w:p w14:paraId="573A68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哦，忘了自我介绍了，我先自我介绍一下吧。“</w:t>
      </w:r>
    </w:p>
    <w:p w14:paraId="76D209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刚刚说完话后，孙源玲面前的这个女子的眼镜就失去了高光。开始了如同机械般的自我介绍。</w:t>
      </w:r>
    </w:p>
    <w:p w14:paraId="72C0C6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传承者，你可以叫我‘欧阳慧’，我是这个遗迹的守护者在文明破灭之前就已经留下守护这为数不多的遗迹，为了文明的传递我在此等待着地星上再次诞生的新文明的到来并给予传承。并守护传承者，直到传承者拥有相当的能力来保护自己想要保护的为止。判断为守护者自行判断。</w:t>
      </w:r>
    </w:p>
    <w:p w14:paraId="687FD1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守护者在开始时将引领传承者获取传承。遗迹将会在传承者完整接受传承之后开始自毁，届时请守护者保证传承者安全撤离。</w:t>
      </w:r>
    </w:p>
    <w:p w14:paraId="0A91AF58" w14:textId="5A9F21D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以上为古</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守护者统一声明，请带领着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走向繁荣。”</w:t>
      </w:r>
    </w:p>
    <w:p w14:paraId="120082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声音戛然而止，孙源玲面前的欧阳慧眼中又有了高光。</w:t>
      </w:r>
    </w:p>
    <w:p w14:paraId="38A150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”看来你已经得到了这个遗迹的承认，那么从现在开始您就是这个遗迹的传承者了，我就是您的守护者。现在请传承者大人介绍一下自己吧——“</w:t>
      </w:r>
    </w:p>
    <w:p w14:paraId="1F8722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”那好吧，那就自我介绍一下。我的名字是孙源玲，你也可以叫我玲子，今年刚满1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岁，是一个大</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的学生。至于我的修为……你就当我捡的吧，地星上可能就我修为最高了。“</w:t>
      </w:r>
    </w:p>
    <w:p w14:paraId="1E45AC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”大学了吗？我觉得你好像是一个小妹妹哦，先不说你的身材，就是你的身高也实在让人想象不到是一个已经大学了的学生。不过——真是好可爱啊。来，过来让姐</w:t>
      </w:r>
      <w:r w:rsidRPr="00DF4D1D">
        <w:rPr>
          <w:rFonts w:ascii="微软雅黑" w:eastAsia="微软雅黑" w:hAnsi="微软雅黑" w:cs="微软雅黑" w:hint="eastAsia"/>
          <w:sz w:val="22"/>
          <w:szCs w:val="22"/>
        </w:rPr>
        <w:lastRenderedPageBreak/>
        <w:t>姐抱抱~“</w:t>
      </w:r>
    </w:p>
    <w:p w14:paraId="720600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听到这话的孙源玲眼角在狂跳，我想这样吗？身材问题我也没有办法啊，我都还在想办法变回去啊~</w:t>
      </w:r>
    </w:p>
    <w:p w14:paraId="6B5DEE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”好了，尊敬的传承者大人。因为您已经获得了这所遗迹的承认，那么请跟着我来获取这所遗迹的传承。</w:t>
      </w:r>
    </w:p>
    <w:p w14:paraId="0D8B92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哦，对了。时不时有人跟着你来了？如果有的话就叫她出来吧。“</w:t>
      </w:r>
    </w:p>
    <w:p w14:paraId="3E850D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听到这话时孙源玲感觉很诧异，就她一个人啊，没有其他人。就在这是她突然想到，会不会是觉醒了自我意识的人工智能啊？</w:t>
      </w:r>
    </w:p>
    <w:p w14:paraId="11570C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”并没有，欧阳小姐。但是我不知道觉醒自我意识的人工智能算不算是，我所创造的人工智能寄宿在我的眼睛中。“</w:t>
      </w:r>
    </w:p>
    <w:p w14:paraId="5397C5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”什么！人工智能觉醒了意识！“</w:t>
      </w:r>
    </w:p>
    <w:p w14:paraId="0090E9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”欧阳小姐，你在说什么？“</w:t>
      </w:r>
    </w:p>
    <w:p w14:paraId="524DE8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”啊，没什么。跟我来把，我带你去接受古代传承。“</w:t>
      </w:r>
    </w:p>
    <w:p w14:paraId="11E97D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这时的欧阳慧虽然并没有显得慌张，但是震惊以及不可思议却不是假的。</w:t>
      </w:r>
    </w:p>
    <w:p w14:paraId="458952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欧阳慧生为</w:t>
      </w:r>
      <w:proofErr w:type="gramStart"/>
      <w:r w:rsidRPr="00DF4D1D">
        <w:rPr>
          <w:rFonts w:ascii="微软雅黑" w:eastAsia="微软雅黑" w:hAnsi="微软雅黑" w:cs="微软雅黑" w:hint="eastAsia"/>
          <w:sz w:val="22"/>
          <w:szCs w:val="22"/>
        </w:rPr>
        <w:t>元婴或者元婴以上</w:t>
      </w:r>
      <w:proofErr w:type="gramEnd"/>
      <w:r w:rsidRPr="00DF4D1D">
        <w:rPr>
          <w:rFonts w:ascii="微软雅黑" w:eastAsia="微软雅黑" w:hAnsi="微软雅黑" w:cs="微软雅黑" w:hint="eastAsia"/>
          <w:sz w:val="22"/>
          <w:szCs w:val="22"/>
        </w:rPr>
        <w:t>的大修行者，对于空间法则的掌握并不是一个金丹所能够比拟的。</w:t>
      </w:r>
    </w:p>
    <w:p w14:paraId="4020F5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手在半空中一挥，空中就出现了空洞随后这个空洞迅速变大，边界刚好就在地面上方。到了能完全容下一个人时，空洞停止了扩张。</w:t>
      </w:r>
    </w:p>
    <w:p w14:paraId="4B7492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”来吧，跟着我进来。“</w:t>
      </w:r>
    </w:p>
    <w:p w14:paraId="522B80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随后欧阳慧就踏入了那个空洞。</w:t>
      </w:r>
    </w:p>
    <w:p w14:paraId="69F98B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”这能力还是挺让人羡慕的，竟然能够将痕迹掩盖的这么好。我想过不了多久我也可以了。“</w:t>
      </w:r>
    </w:p>
    <w:p w14:paraId="256867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随后孙源玲也踏入了空洞之中。</w:t>
      </w:r>
    </w:p>
    <w:p w14:paraId="315BD6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入空洞中是一小段铺满星光的道路，能够略微感觉到有什么东西在扫描着身躯。看着如同梦幻般的场景，如同在地星的地表上观看星空一样十分的唯美，但如果仔细观察就会发现这一切并不美丽甚至相当的凄凉。</w:t>
      </w:r>
    </w:p>
    <w:p w14:paraId="2B4FAF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在走着的时候，突然前方出现了一个光球。这个光球发出的淡淡的银色光辉却让其显得十分的漂亮。</w:t>
      </w:r>
    </w:p>
    <w:p w14:paraId="2AFACD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那个银色的球就像是发现了自己的归属似的，向着孙源玲的方向飞来。就在那个光球快要接触到孙源玲的时候，</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指中拿出了一朵白色的如同莲花一样的东西。顿时身上覆盖上了一层银白色的微光。</w:t>
      </w:r>
    </w:p>
    <w:p w14:paraId="72B144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银白色的光球在接触到孙源玲的瞬间就没入到体内，附着在孙源玲身上的银色微光稍微闪烁了一下。</w:t>
      </w:r>
    </w:p>
    <w:p w14:paraId="15A88B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”你就是命中注定的传承者吗？还真是相当的出色。“</w:t>
      </w:r>
    </w:p>
    <w:p w14:paraId="7E089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一个相当突兀的男声出现在了孙源玲的脑海中。</w:t>
      </w:r>
    </w:p>
    <w:p w14:paraId="2BC007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”你是谁？系统还是老爷爷？“</w:t>
      </w:r>
    </w:p>
    <w:p w14:paraId="00EF26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”都不是我只是上古时代的残魂而已，指引你获得传承。但是我希望由我自己带领着时代的复苏。还是多亏了那个所谓的守护者将你带到这儿，不然我还不知道还要多久才能得到这么合适的身躯。哈~哈~哈~“</w:t>
      </w:r>
    </w:p>
    <w:p w14:paraId="71A150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未知的存在笑的十分的嚣张。</w:t>
      </w:r>
    </w:p>
    <w:p w14:paraId="54A2CD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”我就知道没有那么简单，我运气虽然挺不错的但是不可能对于这些东西不设防啊——不过你给我带来的知识还挺不错的，希望可以借此达到仙的层次。“</w:t>
      </w:r>
    </w:p>
    <w:p w14:paraId="04B0D7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事实上孙源玲并不需要，另一个宇宙的只是足够她达到仙的层次了，甚至更高。</w:t>
      </w:r>
    </w:p>
    <w:p w14:paraId="0F4617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”像你这种存在应该算是个老不死的吧，我倒是希望听你讲讲以前的事情。但是</w:t>
      </w:r>
      <w:r w:rsidRPr="00DF4D1D">
        <w:rPr>
          <w:rFonts w:ascii="微软雅黑" w:eastAsia="微软雅黑" w:hAnsi="微软雅黑" w:cs="微软雅黑" w:hint="eastAsia"/>
          <w:sz w:val="22"/>
          <w:szCs w:val="22"/>
        </w:rPr>
        <w:lastRenderedPageBreak/>
        <w:t>——我觉得你十分的愚蠢，直接就把自己的目的说了出来。不知道潜伏一段时间再来夺取我的身躯。唉~“</w:t>
      </w:r>
    </w:p>
    <w:p w14:paraId="0EFB3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孙源玲的身躯上的银色光芒开始闪烁，周身开始出现了恐怖的波动。银色的长发也随着飘动，身体也开始离地而起，随着闪烁频率的提升那个残魂似乎出现了些意外。</w:t>
      </w:r>
    </w:p>
    <w:p w14:paraId="5705F9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”停，请停手。不要了，我错了，不要。我不想死——不~“</w:t>
      </w:r>
    </w:p>
    <w:p w14:paraId="1B4C0A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”不想死啊，谁都不想死呢。只是你做的太过了，如果你好好的求求我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也不是不可以帮你重塑身躯的。“</w:t>
      </w:r>
    </w:p>
    <w:p w14:paraId="4F360E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其实孙源玲并不</w:t>
      </w:r>
      <w:proofErr w:type="gramStart"/>
      <w:r w:rsidRPr="00DF4D1D">
        <w:rPr>
          <w:rFonts w:ascii="微软雅黑" w:eastAsia="微软雅黑" w:hAnsi="微软雅黑" w:cs="微软雅黑" w:hint="eastAsia"/>
          <w:sz w:val="22"/>
          <w:szCs w:val="22"/>
        </w:rPr>
        <w:t>需要魂灯的</w:t>
      </w:r>
      <w:proofErr w:type="gramEnd"/>
      <w:r w:rsidRPr="00DF4D1D">
        <w:rPr>
          <w:rFonts w:ascii="微软雅黑" w:eastAsia="微软雅黑" w:hAnsi="微软雅黑" w:cs="微软雅黑" w:hint="eastAsia"/>
          <w:sz w:val="22"/>
          <w:szCs w:val="22"/>
        </w:rPr>
        <w:t>保护，自身也是金丹的修为。对方只是一缕残魂，并不怕他。只不过是为了防止意外而已。</w:t>
      </w:r>
    </w:p>
    <w:p w14:paraId="67D0EB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虽然那个残魂是个意外，但是其中残存的上古资料。各种科技以及功法，虽说可能没啥用，但是作为资料的补充还是可以的。</w:t>
      </w:r>
    </w:p>
    <w:p w14:paraId="54F333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随着那</w:t>
      </w:r>
      <w:proofErr w:type="gramStart"/>
      <w:r w:rsidRPr="00DF4D1D">
        <w:rPr>
          <w:rFonts w:ascii="微软雅黑" w:eastAsia="微软雅黑" w:hAnsi="微软雅黑" w:cs="微软雅黑" w:hint="eastAsia"/>
          <w:sz w:val="22"/>
          <w:szCs w:val="22"/>
        </w:rPr>
        <w:t>缕残魂</w:t>
      </w:r>
      <w:proofErr w:type="gramEnd"/>
      <w:r w:rsidRPr="00DF4D1D">
        <w:rPr>
          <w:rFonts w:ascii="微软雅黑" w:eastAsia="微软雅黑" w:hAnsi="微软雅黑" w:cs="微软雅黑" w:hint="eastAsia"/>
          <w:sz w:val="22"/>
          <w:szCs w:val="22"/>
        </w:rPr>
        <w:t>的消散，周围的星空开始破碎，再次出现时看到的是一脸震惊的欧阳慧。</w:t>
      </w:r>
    </w:p>
    <w:p w14:paraId="11104949" w14:textId="77777777" w:rsidR="00EA55F0" w:rsidRPr="00DF4D1D" w:rsidRDefault="00EA55F0">
      <w:pPr>
        <w:ind w:firstLineChars="200" w:firstLine="440"/>
        <w:jc w:val="left"/>
        <w:rPr>
          <w:rFonts w:ascii="微软雅黑" w:eastAsia="微软雅黑" w:hAnsi="微软雅黑" w:cs="微软雅黑"/>
          <w:sz w:val="22"/>
          <w:szCs w:val="22"/>
        </w:rPr>
      </w:pPr>
    </w:p>
    <w:p w14:paraId="38D825ED"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第二十一章 欧阳慧</w:t>
      </w:r>
    </w:p>
    <w:p w14:paraId="5733B5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”你没事吧？我刚才察觉到相当强大的精神力波动。“</w:t>
      </w:r>
    </w:p>
    <w:p w14:paraId="75CB0A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”嗯，没事。只是刚才有个老头想要夺舍我获取我的身体而已。“</w:t>
      </w:r>
    </w:p>
    <w:p w14:paraId="096168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”怎么可能，这只是一个试炼而已不可能让可能的传承者失去生命的——难不成是那些个老不死的……“</w:t>
      </w:r>
    </w:p>
    <w:p w14:paraId="78E9E1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”看来你们的以前的圈子很乱啊，难道是文明快要破灭失去最后的生存领地的时候那些人想办法将自身的灵魂保存在了遗迹内，伺机夺舍啊。不过我很好奇，为什么</w:t>
      </w:r>
      <w:r w:rsidRPr="00DF4D1D">
        <w:rPr>
          <w:rFonts w:ascii="微软雅黑" w:eastAsia="微软雅黑" w:hAnsi="微软雅黑" w:cs="微软雅黑" w:hint="eastAsia"/>
          <w:sz w:val="22"/>
          <w:szCs w:val="22"/>
        </w:rPr>
        <w:lastRenderedPageBreak/>
        <w:t>你不自己获取传承以此来复兴文明呢？我想以</w:t>
      </w:r>
      <w:proofErr w:type="gramStart"/>
      <w:r w:rsidRPr="00DF4D1D">
        <w:rPr>
          <w:rFonts w:ascii="微软雅黑" w:eastAsia="微软雅黑" w:hAnsi="微软雅黑" w:cs="微软雅黑" w:hint="eastAsia"/>
          <w:sz w:val="22"/>
          <w:szCs w:val="22"/>
        </w:rPr>
        <w:t>你元婴的</w:t>
      </w:r>
      <w:proofErr w:type="gramEnd"/>
      <w:r w:rsidRPr="00DF4D1D">
        <w:rPr>
          <w:rFonts w:ascii="微软雅黑" w:eastAsia="微软雅黑" w:hAnsi="微软雅黑" w:cs="微软雅黑" w:hint="eastAsia"/>
          <w:sz w:val="22"/>
          <w:szCs w:val="22"/>
        </w:rPr>
        <w:t>修为不可能会被那些老头的残</w:t>
      </w:r>
      <w:proofErr w:type="gramStart"/>
      <w:r w:rsidRPr="00DF4D1D">
        <w:rPr>
          <w:rFonts w:ascii="微软雅黑" w:eastAsia="微软雅黑" w:hAnsi="微软雅黑" w:cs="微软雅黑" w:hint="eastAsia"/>
          <w:sz w:val="22"/>
          <w:szCs w:val="22"/>
        </w:rPr>
        <w:t>魂给影响</w:t>
      </w:r>
      <w:proofErr w:type="gramEnd"/>
      <w:r w:rsidRPr="00DF4D1D">
        <w:rPr>
          <w:rFonts w:ascii="微软雅黑" w:eastAsia="微软雅黑" w:hAnsi="微软雅黑" w:cs="微软雅黑" w:hint="eastAsia"/>
          <w:sz w:val="22"/>
          <w:szCs w:val="22"/>
        </w:rPr>
        <w:t>的。“</w:t>
      </w:r>
    </w:p>
    <w:p w14:paraId="3F8955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遗迹的守护者，我们在出身的时候就是为守护者做准备。从小就开始接受成为守护着的教育，为的就是保护传承者将文明带领着走向辉煌。我们在很早以前就已经预见我们的文明会被这个宇宙的清扫者所毁灭。</w:t>
      </w:r>
    </w:p>
    <w:p w14:paraId="12ACDC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我们没有</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阶地存在，最多只是归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境而以，我们面对清扫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完全没有任何抵抗的能力，他们拥有不止一个</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阶地存在。就算是使用科技也是完全</w:t>
      </w:r>
      <w:proofErr w:type="gramStart"/>
      <w:r w:rsidRPr="00DF4D1D">
        <w:rPr>
          <w:rFonts w:ascii="微软雅黑" w:eastAsia="微软雅黑" w:hAnsi="微软雅黑" w:cs="微软雅黑" w:hint="eastAsia"/>
          <w:sz w:val="22"/>
          <w:szCs w:val="22"/>
        </w:rPr>
        <w:t>不够看</w:t>
      </w:r>
      <w:proofErr w:type="gramEnd"/>
      <w:r w:rsidRPr="00DF4D1D">
        <w:rPr>
          <w:rFonts w:ascii="微软雅黑" w:eastAsia="微软雅黑" w:hAnsi="微软雅黑" w:cs="微软雅黑" w:hint="eastAsia"/>
          <w:sz w:val="22"/>
          <w:szCs w:val="22"/>
        </w:rPr>
        <w:t>的，他们拥有着时间武器。时间武器直接将我们的文明笼罩在时间加速区间中，我们的感官的时间的流速是正常的流逝速度然而其他的一切流逝速度都是外界的百亿倍。</w:t>
      </w:r>
    </w:p>
    <w:p w14:paraId="0CA199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我们守护者也是在预言的毁灭日来临前来到了遗迹中守护着遗迹，虽然这十分的讽刺。因为我们最高的修为</w:t>
      </w:r>
      <w:proofErr w:type="gramStart"/>
      <w:r w:rsidRPr="00DF4D1D">
        <w:rPr>
          <w:rFonts w:ascii="微软雅黑" w:eastAsia="微软雅黑" w:hAnsi="微软雅黑" w:cs="微软雅黑" w:hint="eastAsia"/>
          <w:sz w:val="22"/>
          <w:szCs w:val="22"/>
        </w:rPr>
        <w:t>只是元婴而已</w:t>
      </w:r>
      <w:proofErr w:type="gramEnd"/>
      <w:r w:rsidRPr="00DF4D1D">
        <w:rPr>
          <w:rFonts w:ascii="微软雅黑" w:eastAsia="微软雅黑" w:hAnsi="微软雅黑" w:cs="微软雅黑" w:hint="eastAsia"/>
          <w:sz w:val="22"/>
          <w:szCs w:val="22"/>
        </w:rPr>
        <w:t>，因为修建用于传承的遗迹只有极少数人是支持的其余的人是相当的傲慢，认为他们已经是全宇宙无敌了，就算遇到旗鼓相当的敌人最多只是打一个两败俱伤最终都是会坐在谈判桌上的。</w:t>
      </w:r>
    </w:p>
    <w:p w14:paraId="2E87923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然而这一切都是人类的傲慢而已。在我们开始接触时间，开始接触维度的时候正好就是预言中的毁灭日。清扫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来临，在一天的时间内我们文明就已经所剩无几了。我们分布在银河系中的遗迹绝大多数都遭到了毁灭性的打击，至于我们为什么可以相见只能够说我们所处的位置相当的偏远了吧。还有可能是他们只是毁灭我们发展的前程，毁灭我们所有的科技建树，以防止我们威胁到他们的地位。</w:t>
      </w:r>
    </w:p>
    <w:p w14:paraId="2201E5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我们所建立的用于传承的遗迹是少数人组织的，并不是所有的科技和功法都有的。这个遗迹更多的是修炼，并不是科技。</w:t>
      </w:r>
    </w:p>
    <w:p w14:paraId="3DBB56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而且我们并没有留下什么设备，有的只是知识。没有任何东西是可以帮助你的，可以帮助你的只有你自己。</w:t>
      </w:r>
    </w:p>
    <w:p w14:paraId="56E1A9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虽然不知道那个老头是怎么回事，但是我相信你是已经完整的继承遗迹了。</w:t>
      </w:r>
    </w:p>
    <w:p w14:paraId="2A4114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现在这个遗迹也要开始毁灭了，传承者大人，请随我来。“</w:t>
      </w:r>
    </w:p>
    <w:p w14:paraId="1DCBF5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
    <w:p w14:paraId="34914F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欧阳慧随手创造出了一个空间通道。</w:t>
      </w:r>
    </w:p>
    <w:p w14:paraId="45AB48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“走吧，传承者大人。”</w:t>
      </w:r>
    </w:p>
    <w:p w14:paraId="56FA62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一高一矮两人一同走进了空间通道之中，通道很短几乎就是两步就来到了当时进去遗迹那扇门的地方。</w:t>
      </w:r>
    </w:p>
    <w:p w14:paraId="5E9A98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随着孙源玲两人的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离去，原本还还在月心待的好好的遗迹随着孙源玲的离开。开始消散，巨大的房顶开始掉在地上，各种物体随着时间的推移就像被蒸发了一样，化作为</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消散刚开始的时候消散的速度还在很慢，在短短几秒之后空中出现了各种各样的漆黑的裂缝将。遗迹中你的各种物品开始凭空的断裂，断面十分的光滑，甚至是相当的整齐这种工整或者说</w:t>
      </w:r>
      <w:proofErr w:type="gramStart"/>
      <w:r w:rsidRPr="00DF4D1D">
        <w:rPr>
          <w:rFonts w:ascii="微软雅黑" w:eastAsia="微软雅黑" w:hAnsi="微软雅黑" w:cs="微软雅黑" w:hint="eastAsia"/>
          <w:sz w:val="22"/>
          <w:szCs w:val="22"/>
        </w:rPr>
        <w:t>整可以</w:t>
      </w:r>
      <w:proofErr w:type="gramEnd"/>
      <w:r w:rsidRPr="00DF4D1D">
        <w:rPr>
          <w:rFonts w:ascii="微软雅黑" w:eastAsia="微软雅黑" w:hAnsi="微软雅黑" w:cs="微软雅黑" w:hint="eastAsia"/>
          <w:sz w:val="22"/>
          <w:szCs w:val="22"/>
        </w:rPr>
        <w:t>是原子层面的整齐。</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在空中飞舞，消散。完全的消散。</w:t>
      </w:r>
    </w:p>
    <w:p w14:paraId="6BE63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在短短的1分钟之内，整个遗迹就已经完全消散。整个过程似乎没有能量，物质湮灭所产生的能量就像是被周围的空间裂缝给全部吞噬似的。</w:t>
      </w:r>
    </w:p>
    <w:p w14:paraId="7A6534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在遗迹消失之后月心产生了一个巨大的空洞如果不是周围的月核还可以支撑住，月球很有可能就已经出现相当可怕的塌陷了。</w:t>
      </w:r>
    </w:p>
    <w:p w14:paraId="17ADE4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“那个地方已经消失了吗？为什么一定要将遗迹摧毁了？”</w:t>
      </w:r>
    </w:p>
    <w:p w14:paraId="051D93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“我也不清楚，但是这个遗迹在建造之初就是这么设计的。一旦有可以接受传承的传承者在接受传承之后遗迹就要销毁。为了防止可能发生的意外，所有的科技设备都没有</w:t>
      </w:r>
      <w:proofErr w:type="gramStart"/>
      <w:r w:rsidRPr="00DF4D1D">
        <w:rPr>
          <w:rFonts w:ascii="微软雅黑" w:eastAsia="微软雅黑" w:hAnsi="微软雅黑" w:cs="微软雅黑" w:hint="eastAsia"/>
          <w:sz w:val="22"/>
          <w:szCs w:val="22"/>
        </w:rPr>
        <w:t>留下留下</w:t>
      </w:r>
      <w:proofErr w:type="gramEnd"/>
      <w:r w:rsidRPr="00DF4D1D">
        <w:rPr>
          <w:rFonts w:ascii="微软雅黑" w:eastAsia="微软雅黑" w:hAnsi="微软雅黑" w:cs="微软雅黑" w:hint="eastAsia"/>
          <w:sz w:val="22"/>
          <w:szCs w:val="22"/>
        </w:rPr>
        <w:t>的都是古代的建筑，所有的知识都是由一段灵魂来承担。你遇到的残魂很有可能是当时没有将原来的意识给成功磨灭。”</w:t>
      </w:r>
    </w:p>
    <w:p w14:paraId="5ABB1F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“行了，就是各种挖坑呗。或许你们少数人是希望你们的后代能够走向繁荣，并且帮助你们复仇。但是，人在将死的时候求生欲将会变大，在这时候人为了生存在下可能做出各种各样疯狂的事情。”</w:t>
      </w:r>
    </w:p>
    <w:p w14:paraId="57B9DB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“十分的抱歉，让您遭受到了危险。”</w:t>
      </w:r>
    </w:p>
    <w:p w14:paraId="1023C0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没那多事情，反正我也是获取到了传承就当是科技的补全吧，只有知识没有实物就不行。还有，我现在如果想要到达元婴也是很快的我只是在适应我现在的力量免得惹出不必要的祸端。如果你还是想要跟着我的话——就来做我的女仆吧。”</w:t>
      </w:r>
    </w:p>
    <w:p w14:paraId="46957D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6FEE1A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“别啊了，虽然不知道现在的你可不可信。但是让你做一个女仆我想还是可以的，毕竟想要杀我也不是那么容易的事情。做我的女仆的话以后的称呼就别叫我传承者什么的了，就叫我主……不对，叫我大小姐吧”</w:t>
      </w:r>
    </w:p>
    <w:p w14:paraId="1C6B48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AD6E0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“走了，该返回地星了”</w:t>
      </w:r>
    </w:p>
    <w:p w14:paraId="006CEB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“好的小姐，可是我改到什么地方？”</w:t>
      </w:r>
    </w:p>
    <w:p w14:paraId="6D88CE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“就跟着我走吧，去地星附近，注意不要被卫星发现了。”</w:t>
      </w:r>
    </w:p>
    <w:p w14:paraId="34778F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9D75C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孙源玲在月球待了大概2个小时的时间就返回了地星，顺便还收了</w:t>
      </w:r>
      <w:proofErr w:type="gramStart"/>
      <w:r w:rsidRPr="00DF4D1D">
        <w:rPr>
          <w:rFonts w:ascii="微软雅黑" w:eastAsia="微软雅黑" w:hAnsi="微软雅黑" w:cs="微软雅黑" w:hint="eastAsia"/>
          <w:sz w:val="22"/>
          <w:szCs w:val="22"/>
        </w:rPr>
        <w:t>一个元婴的</w:t>
      </w:r>
      <w:proofErr w:type="gramEnd"/>
      <w:r w:rsidRPr="00DF4D1D">
        <w:rPr>
          <w:rFonts w:ascii="微软雅黑" w:eastAsia="微软雅黑" w:hAnsi="微软雅黑" w:cs="微软雅黑" w:hint="eastAsia"/>
          <w:sz w:val="22"/>
          <w:szCs w:val="22"/>
        </w:rPr>
        <w:t>女仆。虽然并不知道忠诚度怎么样，但是有个人来干活总归还是不错的。</w:t>
      </w:r>
    </w:p>
    <w:p w14:paraId="060CB8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地星，南极上空两个人影缓缓的浮现了出来，正是欧阳慧和孙源玲。</w:t>
      </w:r>
    </w:p>
    <w:p w14:paraId="3104DB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“小姐，我能问你</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问题吗？”</w:t>
      </w:r>
    </w:p>
    <w:p w14:paraId="225BC6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“可以，但是得跟着我下去再说。不要使用空间法则，否则我跟不上你，我们飞</w:t>
      </w:r>
      <w:r w:rsidRPr="00DF4D1D">
        <w:rPr>
          <w:rFonts w:ascii="微软雅黑" w:eastAsia="微软雅黑" w:hAnsi="微软雅黑" w:cs="微软雅黑" w:hint="eastAsia"/>
          <w:sz w:val="22"/>
          <w:szCs w:val="22"/>
        </w:rPr>
        <w:lastRenderedPageBreak/>
        <w:t>下去。”</w:t>
      </w:r>
    </w:p>
    <w:p w14:paraId="35DF873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孙源玲以第二宇宙速度乡下俯冲，毕竟是金丹的修士对付这种风力就是小菜一碟，直接在身体的表面附着一层护盾就行了。而欧阳慧并不需要，经过这么长时间的淬炼直接用肉身</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就完事。</w:t>
      </w:r>
    </w:p>
    <w:p w14:paraId="5B5357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很快，两人就来到了一片白茫茫的南极。</w:t>
      </w:r>
    </w:p>
    <w:p w14:paraId="275BE8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“说吧，有什么问题。”</w:t>
      </w:r>
    </w:p>
    <w:p w14:paraId="0BF45E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“小姐，你真的就这样放心我不会伤害你吗？毕竟您才刚刚遇到那样的事情。”</w:t>
      </w:r>
    </w:p>
    <w:p w14:paraId="38D879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担心啊，你如果要动手不可能等到现在的。在我来之前就直接找一个地星人来控制或者让那个老头夺舍不就可以了吗？不要说那个门是禁制，虽然我还没有看懂。而且在我刚才进去的时候，你是绝对可以一下将</w:t>
      </w:r>
      <w:proofErr w:type="gramStart"/>
      <w:r w:rsidRPr="00DF4D1D">
        <w:rPr>
          <w:rFonts w:ascii="微软雅黑" w:eastAsia="微软雅黑" w:hAnsi="微软雅黑" w:cs="微软雅黑" w:hint="eastAsia"/>
          <w:sz w:val="22"/>
          <w:szCs w:val="22"/>
        </w:rPr>
        <w:t>我秒杀的</w:t>
      </w:r>
      <w:proofErr w:type="gramEnd"/>
      <w:r w:rsidRPr="00DF4D1D">
        <w:rPr>
          <w:rFonts w:ascii="微软雅黑" w:eastAsia="微软雅黑" w:hAnsi="微软雅黑" w:cs="微软雅黑" w:hint="eastAsia"/>
          <w:sz w:val="22"/>
          <w:szCs w:val="22"/>
        </w:rPr>
        <w:t>。但是你没有，而且让一个漂亮的小姐姐来做女仆不好吗？</w:t>
      </w:r>
    </w:p>
    <w:p w14:paraId="63A904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就是你的那1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cm左右的身高有些欺负人”</w:t>
      </w:r>
    </w:p>
    <w:p w14:paraId="660C30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其实孙源玲那没有害怕啊，只是自己保命的东西十分的厉害而已。</w:t>
      </w:r>
    </w:p>
    <w:p w14:paraId="7CA4BB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论如何拯救一个非洲人，那就是——</w:t>
      </w:r>
      <w:proofErr w:type="gramStart"/>
      <w:r w:rsidRPr="00DF4D1D">
        <w:rPr>
          <w:rFonts w:ascii="微软雅黑" w:eastAsia="微软雅黑" w:hAnsi="微软雅黑" w:cs="微软雅黑" w:hint="eastAsia"/>
          <w:sz w:val="22"/>
          <w:szCs w:val="22"/>
        </w:rPr>
        <w:t>氪</w:t>
      </w:r>
      <w:proofErr w:type="gramEnd"/>
      <w:r w:rsidRPr="00DF4D1D">
        <w:rPr>
          <w:rFonts w:ascii="微软雅黑" w:eastAsia="微软雅黑" w:hAnsi="微软雅黑" w:cs="微软雅黑" w:hint="eastAsia"/>
          <w:sz w:val="22"/>
          <w:szCs w:val="22"/>
        </w:rPr>
        <w:t>。没错，</w:t>
      </w:r>
      <w:proofErr w:type="gramStart"/>
      <w:r w:rsidRPr="00DF4D1D">
        <w:rPr>
          <w:rFonts w:ascii="微软雅黑" w:eastAsia="微软雅黑" w:hAnsi="微软雅黑" w:cs="微软雅黑" w:hint="eastAsia"/>
          <w:sz w:val="22"/>
          <w:szCs w:val="22"/>
        </w:rPr>
        <w:t>只要氪的多</w:t>
      </w:r>
      <w:proofErr w:type="gramEnd"/>
      <w:r w:rsidRPr="00DF4D1D">
        <w:rPr>
          <w:rFonts w:ascii="微软雅黑" w:eastAsia="微软雅黑" w:hAnsi="微软雅黑" w:cs="微软雅黑" w:hint="eastAsia"/>
          <w:sz w:val="22"/>
          <w:szCs w:val="22"/>
        </w:rPr>
        <w:t>，那么你就强。</w:t>
      </w:r>
    </w:p>
    <w:p w14:paraId="56CB6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“小姐，我觉得你可能是在好色。只是不知道我们都是女孩子，这样真的好吗？”</w:t>
      </w:r>
    </w:p>
    <w:p w14:paraId="54457D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在欧阳慧说完这句话的时候，气氛突然怪异了起来。</w:t>
      </w:r>
    </w:p>
    <w:p w14:paraId="08F199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“啊~哈哈，先到我家里面去再说吧。顺便教你作为女仆的技巧和要求。”</w:t>
      </w:r>
    </w:p>
    <w:p w14:paraId="378F2234" w14:textId="77777777" w:rsidR="00EA55F0" w:rsidRPr="00DF4D1D" w:rsidRDefault="00EA55F0">
      <w:pPr>
        <w:ind w:firstLineChars="200" w:firstLine="440"/>
        <w:jc w:val="left"/>
        <w:rPr>
          <w:rFonts w:ascii="微软雅黑" w:eastAsia="微软雅黑" w:hAnsi="微软雅黑" w:cs="微软雅黑"/>
          <w:sz w:val="22"/>
          <w:szCs w:val="22"/>
        </w:rPr>
      </w:pPr>
    </w:p>
    <w:p w14:paraId="091FF53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第二十二章 苦恼的孙源玲</w:t>
      </w:r>
    </w:p>
    <w:p w14:paraId="2A0F0E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为了不被其他的地星人发现，在回到出租屋的时候只能是飞回去的。因为欧阳慧并没有孙源玲出租屋的空间坐标，大致的空间跳跃虽然可以但是跳跃到别人家里面就</w:t>
      </w:r>
      <w:r w:rsidRPr="00DF4D1D">
        <w:rPr>
          <w:rFonts w:ascii="微软雅黑" w:eastAsia="微软雅黑" w:hAnsi="微软雅黑" w:cs="微软雅黑" w:hint="eastAsia"/>
          <w:sz w:val="22"/>
          <w:szCs w:val="22"/>
        </w:rPr>
        <w:lastRenderedPageBreak/>
        <w:t>好玩了。</w:t>
      </w:r>
    </w:p>
    <w:p w14:paraId="1E9A14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的地方贴地飞行的速度可以很快，但是也不能太过分的快了。在荒芜人烟的地方飞行的速度也是不能够超过3倍音速，不然这个声音可能就有点太大了。而且贴地飞行会对地面造成一些影响，留下不必要的痕迹。在经过有人的区域要避过，如果不能避开的话就尽量的在黑暗的高空飞行，尽量避免被防空雷达所发现。明明拥有着地星上最顶级的个人战力，但是为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惹麻烦真的上绞尽脑汁啊。</w:t>
      </w:r>
    </w:p>
    <w:p w14:paraId="181483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在经历了各种恼火的事情之后终于在6点之前回到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旁边的出租屋里面了。</w:t>
      </w:r>
    </w:p>
    <w:p w14:paraId="6605AA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026AEB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“我说——小姐，为什么要害怕雷达了？如果是怕惹麻烦那么只要隐身就好了啊，为什么要费这么大的劲，直接开着隐身不就好了吗？”</w:t>
      </w:r>
    </w:p>
    <w:p w14:paraId="5AC684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“额，着急忘了。别在意细节，在天亮之前回来了就行了。”</w:t>
      </w:r>
    </w:p>
    <w:p w14:paraId="0CE4FE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“好的，小姐。那么要不要吃饭了？还是说先教教我如何作为一个合格的女仆？”</w:t>
      </w:r>
    </w:p>
    <w:p w14:paraId="4804D6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“先做饭吧，我给你钱你自己上街买东西。我相信你一个元婴是可以做好买菜做饭这件事请的。教你如何作为一个合格女仆的事情明天再说，得给你买制服。”</w:t>
      </w:r>
    </w:p>
    <w:p w14:paraId="7CADC5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318E1B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将两张毛爷爷给了欧阳慧之后，看了看自己干干净净的钱包感觉少了点什么。</w:t>
      </w:r>
    </w:p>
    <w:p w14:paraId="33B5EC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“爱丽，我的账户上面还有多少钱啊？感觉我好穷啊，都没钱了。”</w:t>
      </w:r>
    </w:p>
    <w:p w14:paraId="653B482A" w14:textId="2A8896A6"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“主人，您的银行账户的税后余额为2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亿元。其中玲瑶科创的收入为4</w:t>
      </w:r>
      <w:r w:rsidRPr="00DF4D1D">
        <w:rPr>
          <w:rFonts w:ascii="微软雅黑" w:eastAsia="微软雅黑" w:hAnsi="微软雅黑" w:cs="微软雅黑"/>
          <w:sz w:val="22"/>
          <w:szCs w:val="22"/>
        </w:rPr>
        <w:t>783</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币，您出售全中文编程语言：穹苍的销售额为1</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币，INTEL和AMD的销售分红一共2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亿</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币。除此之外，主人的悬赏还有5天时间就得开始结算了，播</w:t>
      </w:r>
      <w:r w:rsidRPr="00DF4D1D">
        <w:rPr>
          <w:rFonts w:ascii="微软雅黑" w:eastAsia="微软雅黑" w:hAnsi="微软雅黑" w:cs="微软雅黑" w:hint="eastAsia"/>
          <w:sz w:val="22"/>
          <w:szCs w:val="22"/>
        </w:rPr>
        <w:lastRenderedPageBreak/>
        <w:t>放量最高的几个基本可以确定了。”</w:t>
      </w:r>
    </w:p>
    <w:p w14:paraId="2E4C73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说我还差点忘了这茬，哎思维被限制了速度就很烦。既然我有那么钱了，也该找一个地方修建公司总部了吧，总不能一直用一个出租屋就完事啊，虽然我们还没有任何的实业。我想将公司的总部设立在四川泸州境内，反正这个地方是家乡房价也不算离谱二十个亿应该可以拿下一个还不错的一栋楼了，要不就修在家乡的附近吧。”</w:t>
      </w:r>
    </w:p>
    <w:p w14:paraId="45EAC8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些都是您来决定。我只是帮你出谋划策，而且您的麻烦还没有解决完了。您的身份问题还没有解决，如果不是我已经是一个诞生了自主意识的人工智能。主人你可能就已经失去我这个这么厉害的助手了。”</w:t>
      </w:r>
    </w:p>
    <w:p w14:paraId="5B09AA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“哎，一说到这个问题我就头疼。为什么就手贱了？这下变不回去了，怎么和室友解释啊？又怎么和妹妹解释啊。难道要修改他们的记忆？重点是为什么就变不回去了啊，这下各种事情的处理变得好麻烦啊。</w:t>
      </w:r>
    </w:p>
    <w:p w14:paraId="1CF06C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爱丽，先把我在网上的个人信息给修改了吧。不然以后的麻烦更大，岁数记得改大一岁避免麻烦。”</w:t>
      </w:r>
    </w:p>
    <w:p w14:paraId="4E6FAE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“已经更改完成了主人。”</w:t>
      </w:r>
    </w:p>
    <w:p w14:paraId="2D8875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“在我的小破站发表一个动态，就抽5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个人送出2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块钱。只要转发我的上一条动态就可以获得抽奖资格，其他的操作就不要让我做了，好了完事。对了，还要向当地的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部门报备啊~啊~啊~，等会儿叫欧阳慧帮忙做一下吧。等会儿爱丽你给欧阳慧说明一下各种细节，必要的话就辅助她完成各种工作，记得帮她选合适的女仆装。”</w:t>
      </w:r>
    </w:p>
    <w:p w14:paraId="67152E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32985C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在交代完后，孙源玲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指中拿出一块全身镜摆在自己面前。</w:t>
      </w:r>
    </w:p>
    <w:p w14:paraId="1A1D5A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在遗迹中也没有好好的观察自己现在的模样，只知道自己变成小孩子模样了，还</w:t>
      </w:r>
      <w:r w:rsidRPr="00DF4D1D">
        <w:rPr>
          <w:rFonts w:ascii="微软雅黑" w:eastAsia="微软雅黑" w:hAnsi="微软雅黑" w:cs="微软雅黑" w:hint="eastAsia"/>
          <w:sz w:val="22"/>
          <w:szCs w:val="22"/>
        </w:rPr>
        <w:lastRenderedPageBreak/>
        <w:t>被修改基因成为了一个女孩子。被更改基因，这下是真的变不回来了。</w:t>
      </w:r>
    </w:p>
    <w:p w14:paraId="732393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开着镜子中的自己，十分柔顺的银白色长发一直延伸到腰部，水灵灵的大眼睛酒红色的瞳孔整个的脸型并没有多大的改变，只是轮廓更加的柔和了而已。本来就十分白皙的皮肤变得更加的光滑了，身高也变矮了，声音也是变得</w:t>
      </w:r>
      <w:proofErr w:type="gramStart"/>
      <w:r w:rsidRPr="00DF4D1D">
        <w:rPr>
          <w:rFonts w:ascii="微软雅黑" w:eastAsia="微软雅黑" w:hAnsi="微软雅黑" w:cs="微软雅黑" w:hint="eastAsia"/>
          <w:sz w:val="22"/>
          <w:szCs w:val="22"/>
        </w:rPr>
        <w:t>糯糯</w:t>
      </w:r>
      <w:proofErr w:type="gramEnd"/>
      <w:r w:rsidRPr="00DF4D1D">
        <w:rPr>
          <w:rFonts w:ascii="微软雅黑" w:eastAsia="微软雅黑" w:hAnsi="微软雅黑" w:cs="微软雅黑" w:hint="eastAsia"/>
          <w:sz w:val="22"/>
          <w:szCs w:val="22"/>
        </w:rPr>
        <w:t>的很柔和的声音。</w:t>
      </w:r>
    </w:p>
    <w:p w14:paraId="36DA44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在去的时候穿的衣服是中性的衣服裤子，也是十分的合身的。只是经过变身之后，衣服和裤子就变得有些庞大了，一点也不适合这娇小的身躯。</w:t>
      </w:r>
    </w:p>
    <w:p w14:paraId="6E77A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看着自己不得体的着装，完全没有料的身型，孙源玲陷入了沉默。</w:t>
      </w:r>
    </w:p>
    <w:p w14:paraId="7E4A14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“所以看这个样子似乎我还要去重新买衣服啊，可是为什么变声之后我会矮了1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cm呢？难道是因为更改我的基因消耗了还是单纯的恶作剧？</w:t>
      </w:r>
    </w:p>
    <w:p w14:paraId="7AF6E2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嘛~都这样了，也没有办法变回去了就想办法适应现在的身体吧。先去洗一个澡吧，使用灵气清理总感觉少了点什么。”</w:t>
      </w:r>
    </w:p>
    <w:p w14:paraId="6C57F0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于是孙源玲就向着浴室走了进去，并顺手将全身</w:t>
      </w:r>
      <w:proofErr w:type="gramStart"/>
      <w:r w:rsidRPr="00DF4D1D">
        <w:rPr>
          <w:rFonts w:ascii="微软雅黑" w:eastAsia="微软雅黑" w:hAnsi="微软雅黑" w:cs="微软雅黑" w:hint="eastAsia"/>
          <w:sz w:val="22"/>
          <w:szCs w:val="22"/>
        </w:rPr>
        <w:t>镜收到</w:t>
      </w:r>
      <w:proofErr w:type="gramEnd"/>
      <w:r w:rsidRPr="00DF4D1D">
        <w:rPr>
          <w:rFonts w:ascii="微软雅黑" w:eastAsia="微软雅黑" w:hAnsi="微软雅黑" w:cs="微软雅黑" w:hint="eastAsia"/>
          <w:sz w:val="22"/>
          <w:szCs w:val="22"/>
        </w:rPr>
        <w:t>了戒指中去。</w:t>
      </w:r>
    </w:p>
    <w:p w14:paraId="04BC72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浴室中——热水器的温度达到了4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度，虽然有着灵气淬炼过的肉身但仍然将皮肤烫的有点红红的。</w:t>
      </w:r>
    </w:p>
    <w:p w14:paraId="4C7B0C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水汽的弥漫，娇小的身躯沐浴在花洒下。银白色的头发披在肩头上，酒红色的瞳孔看着镜中的身躯，好奇的观察者，似乎在观察</w:t>
      </w:r>
      <w:proofErr w:type="gramStart"/>
      <w:r w:rsidRPr="00DF4D1D">
        <w:rPr>
          <w:rFonts w:ascii="微软雅黑" w:eastAsia="微软雅黑" w:hAnsi="微软雅黑" w:cs="微软雅黑" w:hint="eastAsia"/>
          <w:sz w:val="22"/>
          <w:szCs w:val="22"/>
        </w:rPr>
        <w:t>着之间</w:t>
      </w:r>
      <w:proofErr w:type="gramEnd"/>
      <w:r w:rsidRPr="00DF4D1D">
        <w:rPr>
          <w:rFonts w:ascii="微软雅黑" w:eastAsia="微软雅黑" w:hAnsi="微软雅黑" w:cs="微软雅黑" w:hint="eastAsia"/>
          <w:sz w:val="22"/>
          <w:szCs w:val="22"/>
        </w:rPr>
        <w:t>的区别。</w:t>
      </w:r>
    </w:p>
    <w:p w14:paraId="27A34F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“果然，挤挤还是有的。一点都没有就太令人伤心了，可爱的我果然还是很棒的。既然年纪还小，那我就我还可以长。</w:t>
      </w:r>
    </w:p>
    <w:p w14:paraId="3F3A23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这么可爱的我，我自己看了都心跳加速。</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47E1F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如果有其他人在现场的话肯定会认为这里面在搞什么令人好奇的事情，对于广大重工业爱好者来说就是冷人血脉喷张的画面。</w:t>
      </w:r>
    </w:p>
    <w:p w14:paraId="659087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就在，孙源玲还在沐浴（研究自己身体）的时候，历经了千辛万苦终于采购</w:t>
      </w:r>
      <w:proofErr w:type="gramStart"/>
      <w:r w:rsidRPr="00DF4D1D">
        <w:rPr>
          <w:rFonts w:ascii="微软雅黑" w:eastAsia="微软雅黑" w:hAnsi="微软雅黑" w:cs="微软雅黑" w:hint="eastAsia"/>
          <w:sz w:val="22"/>
          <w:szCs w:val="22"/>
        </w:rPr>
        <w:t>完食材终于</w:t>
      </w:r>
      <w:proofErr w:type="gramEnd"/>
      <w:r w:rsidRPr="00DF4D1D">
        <w:rPr>
          <w:rFonts w:ascii="微软雅黑" w:eastAsia="微软雅黑" w:hAnsi="微软雅黑" w:cs="微软雅黑" w:hint="eastAsia"/>
          <w:sz w:val="22"/>
          <w:szCs w:val="22"/>
        </w:rPr>
        <w:t>回到了孙源玲的出租屋外。</w:t>
      </w:r>
    </w:p>
    <w:p w14:paraId="74BC90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为了不惹不必要的麻烦，欧阳慧和孙源玲、孙瑶都没有怎么使用超常规的力量。</w:t>
      </w:r>
    </w:p>
    <w:p w14:paraId="00FBB2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“小姐，我回来了，请开一下门。”</w:t>
      </w:r>
    </w:p>
    <w:p w14:paraId="530C18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听到欧阳慧的声音，孙源玲也没有怎么在意自己现在的情况穿好拖鞋就去开门了。</w:t>
      </w:r>
    </w:p>
    <w:p w14:paraId="120BF7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w:t>
      </w:r>
    </w:p>
    <w:p w14:paraId="70292F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门很快就开了，欧阳慧径直的走进了出租屋里面。但是当看到孙源玲的时候，心跳骤然加快血液的流动速度急剧的增加鼻子的血管因为承受不了这么大的压力突然爆裂开来，鼻血瞬间涌了出来。</w:t>
      </w:r>
    </w:p>
    <w:p w14:paraId="7720FB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欧阳慧整个脸都变得通红，就算是普通人都能够听到那狂暴的心跳声。感受到了脸上有液体流动赶忙用手擦了一下。</w:t>
      </w:r>
    </w:p>
    <w:p w14:paraId="476509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“小……小姐，好……好可爱。不不不，不对。</w:t>
      </w:r>
    </w:p>
    <w:p w14:paraId="0A275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 ，要穿好衣服再出来知道吗？”</w:t>
      </w:r>
    </w:p>
    <w:p w14:paraId="223871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“嗯？欧阳慧，你怎么了？怎么流了那么多鼻血。”</w:t>
      </w:r>
    </w:p>
    <w:p w14:paraId="6A69DC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w:t>
      </w:r>
      <w:proofErr w:type="gramStart"/>
      <w:r w:rsidRPr="00DF4D1D">
        <w:rPr>
          <w:rFonts w:ascii="微软雅黑" w:eastAsia="微软雅黑" w:hAnsi="微软雅黑" w:cs="微软雅黑" w:hint="eastAsia"/>
          <w:sz w:val="22"/>
          <w:szCs w:val="22"/>
        </w:rPr>
        <w:t>没</w:t>
      </w:r>
      <w:proofErr w:type="gramEnd"/>
      <w:r w:rsidRPr="00DF4D1D">
        <w:rPr>
          <w:rFonts w:ascii="微软雅黑" w:eastAsia="微软雅黑" w:hAnsi="微软雅黑" w:cs="微软雅黑" w:hint="eastAsia"/>
          <w:sz w:val="22"/>
          <w:szCs w:val="22"/>
        </w:rPr>
        <w:t>……没事的小姐，我先去做饭，沐浴完出来吃饭了。”</w:t>
      </w:r>
    </w:p>
    <w:p w14:paraId="7A2DF1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孙源玲看着欧阳慧那有些浮漂的脚步，再看看自己身体的情况。似乎明白了什么——老重工业爱好者了。</w:t>
      </w:r>
    </w:p>
    <w:p w14:paraId="4F9648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在经历了半个小时后，孙源玲终于是收拾完了。只是衣服都没有合身的，只能够穿着</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来的衣物先穿着。虽然衣服没有什么功能，但是架不住好看啊。或许以前孙源玲还没有明白这些衣服为什么全是女性的衣物，现在已经明白了用意了。现在她严重的怀疑那个给她宇宙所有知识的都系是有思想和意识的。</w:t>
      </w:r>
    </w:p>
    <w:p w14:paraId="535581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以至于对自己有没有害暂时还不知道。</w:t>
      </w:r>
    </w:p>
    <w:p w14:paraId="126209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“欧阳慧，没想到你的手艺很不错啊，真好吃。”</w:t>
      </w:r>
    </w:p>
    <w:p w14:paraId="562236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“小姐，爱吃就行。”</w:t>
      </w:r>
    </w:p>
    <w:p w14:paraId="79A257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“以后的称呼，还是不要这么的生硬的比较好哦。你就叫我玲子就可以了。我怎么称呼你呢？”</w:t>
      </w:r>
    </w:p>
    <w:p w14:paraId="63F53A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“小姐可以叫我慧子。”</w:t>
      </w:r>
    </w:p>
    <w:p w14:paraId="51D0F1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“好的呢，慧子。”</w:t>
      </w:r>
    </w:p>
    <w:p w14:paraId="57C6CD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一切都还算是正常，只是在申请土地的开发的时候似乎遇到了点问题。</w:t>
      </w:r>
    </w:p>
    <w:p w14:paraId="00D6CF99" w14:textId="77777777" w:rsidR="00EA55F0" w:rsidRPr="00DF4D1D" w:rsidRDefault="00EA55F0">
      <w:pPr>
        <w:ind w:firstLineChars="200" w:firstLine="440"/>
        <w:jc w:val="left"/>
        <w:rPr>
          <w:rFonts w:ascii="微软雅黑" w:eastAsia="微软雅黑" w:hAnsi="微软雅黑" w:cs="微软雅黑"/>
          <w:sz w:val="22"/>
          <w:szCs w:val="22"/>
        </w:rPr>
      </w:pPr>
    </w:p>
    <w:p w14:paraId="4BE6D38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第二十三章 休学，确定公司总部</w:t>
      </w:r>
    </w:p>
    <w:p w14:paraId="714DF6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各种乱跑，到处浪去学校的时间越来越少了。本来在学校也就是拿一个学位证，算是为人生补上一笔。但是到了现在，要不要都不重要了都开始准备吊打全世界……不…不对，是引领全世界科技的进步了。</w:t>
      </w:r>
    </w:p>
    <w:p w14:paraId="56E445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“我该怎么去申请休学呢？现在的身份的问题还没有完全解决，熟人都知道。唉，难道真的要修改记忆吗？还是删除关于我的记忆？”</w:t>
      </w:r>
    </w:p>
    <w:p w14:paraId="0E59B2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修改或者删除记忆直接使用机械进行操作很快就可以完成了，只是就这样就没有意思了，毕竟和室友还是待了一段时间的或多或少的都不想就这样分开了而且他们的天赋也是相当的可以的，作为一个科研人员也是相当的给力的。而且可以培养地星的科技知识。</w:t>
      </w:r>
    </w:p>
    <w:p w14:paraId="222BBD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“爱丽，你说我是该删除掉他们有关于我的记忆还是说我去修改他们的记忆</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者——我去给他们解释一下我所发生的情况？”</w:t>
      </w:r>
    </w:p>
    <w:p w14:paraId="0311CF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“主人，我觉得最好的方式就是修改他们对于你的记忆。这样可以做到利益最大</w:t>
      </w:r>
      <w:r w:rsidRPr="00DF4D1D">
        <w:rPr>
          <w:rFonts w:ascii="微软雅黑" w:eastAsia="微软雅黑" w:hAnsi="微软雅黑" w:cs="微软雅黑" w:hint="eastAsia"/>
          <w:sz w:val="22"/>
          <w:szCs w:val="22"/>
        </w:rPr>
        <w:lastRenderedPageBreak/>
        <w:t>化这样对于他们也没有什么影响，但是很有可能会导致他们察觉到不对的地方。所以如何修改就是很麻烦的地方，所以我觉得删除掉他们关于你的记忆才是最好的方式。”</w:t>
      </w:r>
    </w:p>
    <w:p w14:paraId="5D50B4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“爱丽，我觉得你很多时候似乎都是以绝对理性的方式来思考问题，对于感性思考问题的方式还不熟练。”</w:t>
      </w:r>
    </w:p>
    <w:p w14:paraId="7C214D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“主人，并不是我不会使用感性的方式进行判断、思考。但是我这样以</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理性的方式来判断是最正确的方式，也是最能够避免错误的方式。”</w:t>
      </w:r>
    </w:p>
    <w:p w14:paraId="249CB2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你还是需要成长。虽然拥有的自我意识，拥有了自我情感。但是还是像一个小孩子一样，如果不是你的底层在我的手里我都害怕你被不怀好意的人给骗去了。感性的方式思考虽然有着感情用事的危害，但是没有了感情那么和一个机器又有什么区别呢？</w:t>
      </w:r>
    </w:p>
    <w:p w14:paraId="2A84C2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的感情十分的复杂，甚至可以说是完全不能够解析的。它们可以没有任何逻辑，不要以为这样的思考方式没有办法，当你在遇到完全不能够理解的问题。可以完全放弃理性的思考，不用逻辑推理而是胡思乱想。或许有可能得到正确的答案。”</w:t>
      </w:r>
    </w:p>
    <w:p w14:paraId="4223F3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思维不一定要按照逻辑的方式进行，胡思乱想不一定不会碰到正确答案，甚至很多时候的灵感都是来自胡思乱想。这个胡思乱想完全没有规律，甚至是完全不分场合，完全不符逻辑，以至于你都没有见过你想到的内容。但是它就是可以显现出来。</w:t>
      </w:r>
    </w:p>
    <w:p w14:paraId="78375F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“知道了，主人。可是我应该是更加的适合理性思考才对，不是感性思考。我所处的情况就是不适合我进行感性思考……”</w:t>
      </w:r>
    </w:p>
    <w:p w14:paraId="7F69B4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知道吗？感情就是一种毫无逻辑的东西，比如一见钟情这种就是典型的毫无逻辑。而且，你对于我的感情我并不是不知道。所以你并不是不适合感性的判断，而是你不想感性的进行判断。因为这样很有可能判断错误，最正确的方式还是绝对的理性判断。但是我希望你能够在合适的时候是感性的判断而不是理性的判断。”</w:t>
      </w:r>
    </w:p>
    <w:p w14:paraId="152FA2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“主人，爱丽知道了。”</w:t>
      </w:r>
    </w:p>
    <w:p w14:paraId="5F801D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“我还是删除掉他们关于我的记忆吧，他们只是普通人不应该参与到修行者的圈子里面来。”</w:t>
      </w:r>
    </w:p>
    <w:p w14:paraId="50F534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于是孙源玲就将写好的休学报告递交给学校了。</w:t>
      </w:r>
    </w:p>
    <w:p w14:paraId="69DFF6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导师说到“能够说一下理由吗？”</w:t>
      </w:r>
    </w:p>
    <w:p w14:paraId="5004FB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“因为我觉得我已经将能够在学到的东西都学完了，不想在浪费时间了，我想去开公司创业。”</w:t>
      </w:r>
    </w:p>
    <w:p w14:paraId="6A3C5F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“你现在就不学了，真的就学完了吗？要知道没有东西就开始创业是不可能成功的……”</w:t>
      </w:r>
    </w:p>
    <w:p w14:paraId="293813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“老师，我已经完成了真正的人工智能的编写了，并且已经开始为我服务了。”</w:t>
      </w:r>
    </w:p>
    <w:p w14:paraId="675EAA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孙源玲拿出了自己的HUAWEI手机递给了导师。</w:t>
      </w:r>
    </w:p>
    <w:p w14:paraId="35CC3A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“这就是我的证明。”</w:t>
      </w:r>
    </w:p>
    <w:p w14:paraId="76EFA5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孙源玲的导师拿着孙源玲的手机，上面自动浮现出了画面。</w:t>
      </w:r>
    </w:p>
    <w:p w14:paraId="62A5E9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“你好，魔都大学人工智能系导师。我是人工智能爱丽。</w:t>
      </w:r>
    </w:p>
    <w:p w14:paraId="120320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如你所见，我已经是一个真正的人工智能了。可以进行独立的逻辑判断，而不是使用if进行判断的人工智能。现在你可以提出一些问题来问我，我已经连接了网络。所以对于隐私问题请谨慎。”</w:t>
      </w:r>
    </w:p>
    <w:p w14:paraId="1CFF58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孙源玲的导师拿出了手机</w:t>
      </w:r>
    </w:p>
    <w:p w14:paraId="0AF9BA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“那么识别一下我手机上这张图片的信息，和位置。”</w:t>
      </w:r>
    </w:p>
    <w:p w14:paraId="296E7F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在沉默一会儿后，孙源玲的手机屏幕上显现出了那张照片的基本信息以及其中内容的信息。</w:t>
      </w:r>
    </w:p>
    <w:p w14:paraId="0F0F37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孙源玲的导师看到屏幕上的内容，震惊的说不出话。一位他没有给出任何其他有</w:t>
      </w:r>
      <w:r w:rsidRPr="00DF4D1D">
        <w:rPr>
          <w:rFonts w:ascii="微软雅黑" w:eastAsia="微软雅黑" w:hAnsi="微软雅黑" w:cs="微软雅黑" w:hint="eastAsia"/>
          <w:sz w:val="22"/>
          <w:szCs w:val="22"/>
        </w:rPr>
        <w:lastRenderedPageBreak/>
        <w:t>用的信息，而且照片的清晰程度也是相当的令人难以分辨。然而爱丽却能够准确的识别出来，并且给出相当准确的信息。这种对于</w:t>
      </w:r>
      <w:proofErr w:type="spellStart"/>
      <w:r w:rsidRPr="00DF4D1D">
        <w:rPr>
          <w:rFonts w:ascii="微软雅黑" w:eastAsia="微软雅黑" w:hAnsi="微软雅黑" w:cs="微软雅黑" w:hint="eastAsia"/>
          <w:sz w:val="22"/>
          <w:szCs w:val="22"/>
        </w:rPr>
        <w:t>junfang</w:t>
      </w:r>
      <w:proofErr w:type="spellEnd"/>
      <w:r w:rsidRPr="00DF4D1D">
        <w:rPr>
          <w:rFonts w:ascii="微软雅黑" w:eastAsia="微软雅黑" w:hAnsi="微软雅黑" w:cs="微软雅黑" w:hint="eastAsia"/>
          <w:sz w:val="22"/>
          <w:szCs w:val="22"/>
        </w:rPr>
        <w:t>研究的人工智能也是有过之而犹不及，重点是这是个人的研究成果。</w:t>
      </w:r>
    </w:p>
    <w:p w14:paraId="55CD49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“孙源玲同学，我想这个人工智能时不时您一个人研究出来的？”</w:t>
      </w:r>
    </w:p>
    <w:p w14:paraId="3F810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“的确是我个人研究出来的，耗时将近半年。”</w:t>
      </w:r>
    </w:p>
    <w:p w14:paraId="530F95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“好吧，我可以向学校申请的你的休学。到时候你来拿你的学位证和毕业证就可以了，但是我希望你能够出席毕业典礼。”</w:t>
      </w:r>
    </w:p>
    <w:p w14:paraId="17E21E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“好的，我答应了。”</w:t>
      </w:r>
    </w:p>
    <w:p w14:paraId="58B7F4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孙源玲的申请经过了她导师的说明和保证，以及拿出相应的部分证据。孙源玲的休学申请成功。</w:t>
      </w:r>
    </w:p>
    <w:p w14:paraId="242420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这样孙源玲就没有一个麻烦的事情，接下来就是去删除室友关于她的记忆了。</w:t>
      </w:r>
    </w:p>
    <w:p w14:paraId="190C9D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孙源玲来到了宿舍的外面，拿出了一个机器编辑器，是一个范围消除特定记忆的机器。也不会有什么影响。</w:t>
      </w:r>
    </w:p>
    <w:p w14:paraId="13F166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“要不要给他们最后的道别，反正也会将记忆清除的。”</w:t>
      </w:r>
    </w:p>
    <w:p w14:paraId="2EFC86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孙源玲来到了宿舍的门口，在纠结了一会儿后还是打开了门。</w:t>
      </w:r>
    </w:p>
    <w:p w14:paraId="28BC5C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“各位，我来想大家说一件事。这件事就是：</w:t>
      </w:r>
    </w:p>
    <w:p w14:paraId="5D3F3B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你们很有可能再也不会想起我了。”</w:t>
      </w:r>
    </w:p>
    <w:p w14:paraId="5DD37F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宿舍的三人显得有些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逼。怎么回事，什么事情？</w:t>
      </w:r>
    </w:p>
    <w:p w14:paraId="15C19D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“小妹妹，你是不是走错地方了？要不要我帮你找你的爸爸妈妈？”</w:t>
      </w:r>
    </w:p>
    <w:p w14:paraId="3FCEFE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听到这话的孙源玲额头上瞬间多了几根黑线。</w:t>
      </w:r>
    </w:p>
    <w:p w14:paraId="030E6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“我没有走错，我就是孙源玲。要是不听就把我给你们的人工智能源码全给删了，还给我。”</w:t>
      </w:r>
    </w:p>
    <w:p w14:paraId="5B530F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“什么！你是玲子？难道是孙源玲叫你给我们说什么话嘛？还是他遭遇不测了？”</w:t>
      </w:r>
    </w:p>
    <w:p w14:paraId="1C7AFC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就是孙源玲。只是发生了一些意外我才变成这个样子了。至于是什么我不能给你们说。这次来我是给你们道别的，因为我意外的原因也是为了避免你们遭受的不必要的麻烦，所以我是来给删除你们关于我的记忆的，这个世界远没有你们想的那么简单。”</w:t>
      </w:r>
    </w:p>
    <w:p w14:paraId="353118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“什么危险不可以一起扛过去呢？再说了，我们也不一定弱。再者就是我们不想失去这份记忆。如果可以的话，你可以教我们相关的知识。所以我不想失去这份记忆。各位的意见呢？”黄磊道</w:t>
      </w:r>
    </w:p>
    <w:p w14:paraId="3791BB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陈陵：“我也是”</w:t>
      </w:r>
    </w:p>
    <w:p w14:paraId="6CE26C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王岩：“我也是”</w:t>
      </w:r>
    </w:p>
    <w:p w14:paraId="457007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”你们要知道，这可不是过家家，弄不好可是会丢掉性命的。“</w:t>
      </w:r>
    </w:p>
    <w:p w14:paraId="75ED22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”不用说，我们知道。人生没点刺激的东西还有什么意思。“王岩道</w:t>
      </w:r>
    </w:p>
    <w:p w14:paraId="25566D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”我们也一样“其余两人道。</w:t>
      </w:r>
    </w:p>
    <w:p w14:paraId="7FAB21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听到这些，孙源玲犹豫了。已经设定好的记忆消除设备也收回了戒指中。</w:t>
      </w:r>
    </w:p>
    <w:p w14:paraId="632284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”要记住，这是你们的决定。并不是我的决定，如果出现了什么意外我是可以不管你们的。</w:t>
      </w:r>
    </w:p>
    <w:p w14:paraId="3E3ED4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嗯——还有一件事，我创办了一家公司名叫‘玲瑶科创’有没有兴趣来我公司上班？我可是很看好你们的软件能力的。“</w:t>
      </w:r>
    </w:p>
    <w:p w14:paraId="0B7AD8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”就是那个在卖手机底层优化软件的公司吗？原来是你开的，厉害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“黄磊道</w:t>
      </w:r>
    </w:p>
    <w:p w14:paraId="02DF92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”没错，就是我开的。只不过总部的位置还没有确定而已，还只是一个挂牌公司。</w:t>
      </w:r>
    </w:p>
    <w:p w14:paraId="560018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虽然我开的是公司，但是在以后很有可能会面临着这个世界暗处的力量。“</w:t>
      </w:r>
    </w:p>
    <w:p w14:paraId="5CB0A2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”好的，我们加入。“</w:t>
      </w:r>
    </w:p>
    <w:p w14:paraId="7F5434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本来挺沉重的话题，就在这时一个</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着调的声音想起。</w:t>
      </w:r>
    </w:p>
    <w:p w14:paraId="5C785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”玲子，你现在好可爱啊。以前觉得你穿女装肯定很好看，但是你现在是真的可爱。“</w:t>
      </w:r>
    </w:p>
    <w:p w14:paraId="0F52BA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孙源玲额头上再次出现了几根黑线。</w:t>
      </w:r>
    </w:p>
    <w:p w14:paraId="73CDFF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”行了，我走了。今天的事情不要说出去，不然大范围的消除记忆还是很麻烦的。“</w:t>
      </w:r>
    </w:p>
    <w:p w14:paraId="40E256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”知道，保证不说出去。“</w:t>
      </w:r>
    </w:p>
    <w:p w14:paraId="461A01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于是孙源玲又返回出租屋了。本来走在路上肯定会有不少人注意孙源玲这种就像从二次元中走出的少女的。但是修为不一定要拿来打架，也可以让别人不会注意到自己。</w:t>
      </w:r>
    </w:p>
    <w:p w14:paraId="6EBFAD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4A695B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”主人，真没想到你会以这种方式来解决。“</w:t>
      </w:r>
    </w:p>
    <w:p w14:paraId="46D65B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”行了，解决了就完事了。欧阳慧的事情般的怎么样？“</w:t>
      </w:r>
    </w:p>
    <w:p w14:paraId="2878D2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”已经完成了，经过我的指导操作已经完成了2平方公里土地使用权的使用权限申请。不要认为我又做了什么不好的事情，只是因为那个地方距离城市比较</w:t>
      </w:r>
      <w:proofErr w:type="gramStart"/>
      <w:r w:rsidRPr="00DF4D1D">
        <w:rPr>
          <w:rFonts w:ascii="微软雅黑" w:eastAsia="微软雅黑" w:hAnsi="微软雅黑" w:cs="微软雅黑" w:hint="eastAsia"/>
          <w:sz w:val="22"/>
          <w:szCs w:val="22"/>
        </w:rPr>
        <w:t>远有些</w:t>
      </w:r>
      <w:proofErr w:type="gramEnd"/>
      <w:r w:rsidRPr="00DF4D1D">
        <w:rPr>
          <w:rFonts w:ascii="微软雅黑" w:eastAsia="微软雅黑" w:hAnsi="微软雅黑" w:cs="微软雅黑" w:hint="eastAsia"/>
          <w:sz w:val="22"/>
          <w:szCs w:val="22"/>
        </w:rPr>
        <w:t>偏僻。所以才能够成功的申请下来。位置就是主人老家的附近</w:t>
      </w:r>
      <w:proofErr w:type="gramStart"/>
      <w:r w:rsidRPr="00DF4D1D">
        <w:rPr>
          <w:rFonts w:ascii="微软雅黑" w:eastAsia="微软雅黑" w:hAnsi="微软雅黑" w:cs="微软雅黑" w:hint="eastAsia"/>
          <w:sz w:val="22"/>
          <w:szCs w:val="22"/>
        </w:rPr>
        <w:t>的盘屋基</w:t>
      </w:r>
      <w:proofErr w:type="gramEnd"/>
      <w:r w:rsidRPr="00DF4D1D">
        <w:rPr>
          <w:rFonts w:ascii="微软雅黑" w:eastAsia="微软雅黑" w:hAnsi="微软雅黑" w:cs="微软雅黑" w:hint="eastAsia"/>
          <w:sz w:val="22"/>
          <w:szCs w:val="22"/>
        </w:rPr>
        <w:t>。“</w:t>
      </w:r>
    </w:p>
    <w:p w14:paraId="3E2C1C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”行吧，我订购的衣服还有好久才能够到。“</w:t>
      </w:r>
    </w:p>
    <w:p w14:paraId="3D3FAA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”预计今天下午就可以到了。只是爱丽没有相当主人这么快就适应了现在的身份。“</w:t>
      </w:r>
    </w:p>
    <w:p w14:paraId="4E7437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孙源玲的额头上再次冒出了几根黑线。</w:t>
      </w:r>
    </w:p>
    <w:p w14:paraId="5B8389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”我就是适应了，那有怎样。“</w:t>
      </w:r>
    </w:p>
    <w:p w14:paraId="603E70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眼镜中的爱丽脸上露出了意味深长的笑容……</w:t>
      </w:r>
    </w:p>
    <w:p w14:paraId="567D33DD" w14:textId="77777777" w:rsidR="00EA55F0" w:rsidRPr="00DF4D1D" w:rsidRDefault="00EA55F0">
      <w:pPr>
        <w:ind w:firstLineChars="200" w:firstLine="440"/>
        <w:jc w:val="left"/>
        <w:rPr>
          <w:rFonts w:ascii="微软雅黑" w:eastAsia="微软雅黑" w:hAnsi="微软雅黑" w:cs="微软雅黑"/>
          <w:sz w:val="22"/>
          <w:szCs w:val="22"/>
        </w:rPr>
      </w:pPr>
    </w:p>
    <w:p w14:paraId="1C3B941B"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第二十四章 出乎人预料的奇葩超频方式</w:t>
      </w:r>
    </w:p>
    <w:p w14:paraId="34AD9C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时间来到了下午，所以孙源玲给欧阳慧买的制服和自己的买的衣服就已经到了。</w:t>
      </w:r>
    </w:p>
    <w:p w14:paraId="0349CE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”呐，慧子。把这个眼镜拿着吧，方便我可以实时的跟你沟通。“</w:t>
      </w:r>
    </w:p>
    <w:p w14:paraId="417F70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”小姐，这个眼镜是什么？“</w:t>
      </w:r>
    </w:p>
    <w:p w14:paraId="50F887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说呢？就算是一个便携式的通讯工具吧，内置量子计算机芯片和反物质电池，在相当的时间之内都不用充电的。至于具体的时间，我也不知道。反正也不用害怕损坏之类的问题，至少你不用全力是不会损坏的，AR增强现实，意识操控，爱丽也可以辅助你，</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大概就这样吧。“</w:t>
      </w:r>
    </w:p>
    <w:p w14:paraId="69656A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”小姐，我想这样的设备你也不多吧，为什么一定要给我了？一个手机就已经够用了。“</w:t>
      </w:r>
    </w:p>
    <w:p w14:paraId="72B115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手机在联系的时候肯定不方便还有被监控的风险。一旦损坏就完了联系不上了。而且，这样的话让爱丽指导你一些问题也是相当方便的，毕竟可以实时演示。所以……让爱丽教教你作为女仆的基础知识吧。知道了吧爱丽？“</w:t>
      </w:r>
    </w:p>
    <w:p w14:paraId="0EA299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”知道了，主人。只是今天就是播放量排名的最后一天了，要开始统计审核了吗？“</w:t>
      </w:r>
    </w:p>
    <w:p w14:paraId="0EF83D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”开始统计吧，我先去沐浴一下。这衣服也是穿了两天了，该换了。“</w:t>
      </w:r>
    </w:p>
    <w:p w14:paraId="645332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孙源玲在基本的安排完之后就开始沐浴了，欧阳慧在爱丽的指引下</w:t>
      </w:r>
      <w:proofErr w:type="gramStart"/>
      <w:r w:rsidRPr="00DF4D1D">
        <w:rPr>
          <w:rFonts w:ascii="微软雅黑" w:eastAsia="微软雅黑" w:hAnsi="微软雅黑" w:cs="微软雅黑" w:hint="eastAsia"/>
          <w:sz w:val="22"/>
          <w:szCs w:val="22"/>
        </w:rPr>
        <w:t>学习着</w:t>
      </w:r>
      <w:proofErr w:type="gramEnd"/>
      <w:r w:rsidRPr="00DF4D1D">
        <w:rPr>
          <w:rFonts w:ascii="微软雅黑" w:eastAsia="微软雅黑" w:hAnsi="微软雅黑" w:cs="微软雅黑" w:hint="eastAsia"/>
          <w:sz w:val="22"/>
          <w:szCs w:val="22"/>
        </w:rPr>
        <w:t>作为孙源玲女仆应该做的事情。其实也没有什么奇怪的地方，都是正常女仆应该干的事情，只不过服装上面有点其他的要求而已。</w:t>
      </w:r>
    </w:p>
    <w:p w14:paraId="66C7CE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爱丽对于播放量这种基本数据的查</w:t>
      </w:r>
      <w:proofErr w:type="gramStart"/>
      <w:r w:rsidRPr="00DF4D1D">
        <w:rPr>
          <w:rFonts w:ascii="微软雅黑" w:eastAsia="微软雅黑" w:hAnsi="微软雅黑" w:cs="微软雅黑" w:hint="eastAsia"/>
          <w:sz w:val="22"/>
          <w:szCs w:val="22"/>
        </w:rPr>
        <w:t>探还是</w:t>
      </w:r>
      <w:proofErr w:type="gramEnd"/>
      <w:r w:rsidRPr="00DF4D1D">
        <w:rPr>
          <w:rFonts w:ascii="微软雅黑" w:eastAsia="微软雅黑" w:hAnsi="微软雅黑" w:cs="微软雅黑" w:hint="eastAsia"/>
          <w:sz w:val="22"/>
          <w:szCs w:val="22"/>
        </w:rPr>
        <w:t>很快就完成了的，对于刷的播放量视情况而定是否减去不合格的那份播放量，这种判断是对于当时观看者情况的综合考虑。</w:t>
      </w:r>
    </w:p>
    <w:p w14:paraId="1A5743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很快，爱丽就筛选出了前1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播放量的视频。具体的内容爱丽虽然知道，但是最后的各种东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都是要孙源玲来宣布的，她只是负责其主人工作而已。</w:t>
      </w:r>
    </w:p>
    <w:p w14:paraId="20C2C2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在经历的半个小时的沐浴后孙源玲终于出了浴室。</w:t>
      </w:r>
    </w:p>
    <w:p w14:paraId="6AB360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本来吧，只要爱丽筛选出前面两个播放连的up发放奖金就完事了。但是孙源玲最后还是</w:t>
      </w:r>
      <w:proofErr w:type="gramStart"/>
      <w:r w:rsidRPr="00DF4D1D">
        <w:rPr>
          <w:rFonts w:ascii="微软雅黑" w:eastAsia="微软雅黑" w:hAnsi="微软雅黑" w:cs="微软雅黑" w:hint="eastAsia"/>
          <w:sz w:val="22"/>
          <w:szCs w:val="22"/>
        </w:rPr>
        <w:t>决定去露个</w:t>
      </w:r>
      <w:proofErr w:type="gramEnd"/>
      <w:r w:rsidRPr="00DF4D1D">
        <w:rPr>
          <w:rFonts w:ascii="微软雅黑" w:eastAsia="微软雅黑" w:hAnsi="微软雅黑" w:cs="微软雅黑" w:hint="eastAsia"/>
          <w:sz w:val="22"/>
          <w:szCs w:val="22"/>
        </w:rPr>
        <w:t>脸。</w:t>
      </w:r>
    </w:p>
    <w:p w14:paraId="7E855A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在将头发用灵气直接蒸发掉所有额外的水后，孙源玲穿上了才买了的衣服。经过第一次洗涤之后，衣服直接用灵气蒸发掉所有水分。</w:t>
      </w:r>
    </w:p>
    <w:p w14:paraId="5CFD3E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”爱丽，在动态里说明一下，9点钟开始直播。让——前十的up留下自己的银行卡号吧。“</w:t>
      </w:r>
    </w:p>
    <w:p w14:paraId="7A5F84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”好的，主人。已经招办，那么主人要不要看看他们视屏的内容呢？我觉得广大网友的想象力真的是丰富啊。“</w:t>
      </w:r>
    </w:p>
    <w:p w14:paraId="3D76C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”好的，等我把直播的房间布置好就放在我直播的电脑上吧。“</w:t>
      </w:r>
    </w:p>
    <w:p w14:paraId="1168A5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孙源玲将卧室收拾完成之后，就将直播可能用到的设备全部</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指中拿了出来。</w:t>
      </w:r>
    </w:p>
    <w:p w14:paraId="76A29A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脑桌，书架（放上各种手办），接近目前科技顶峰的主机。麦克风、摄像头、鼠标，键盘、手写板。以至于这些东西怎么来的，纳米机器人在材料足够的情况下可以干几乎所有事情。而且拥有金丹的修为，干各种事情都不一定要用体力。</w:t>
      </w:r>
    </w:p>
    <w:p w14:paraId="570E5A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很快时间就已经达到了9点。</w:t>
      </w:r>
    </w:p>
    <w:p w14:paraId="5CA348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直播准时开始，一瞬间，直播间就用劲了3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多围观群众。爱丽，放在电脑上的面的参与视频孙源玲还没有看，准备和观众们一起看。</w:t>
      </w:r>
    </w:p>
    <w:p w14:paraId="7F10D6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”hello，大家好。欢迎来到玲子的直播间，我是‘玲瑶科创’的董事长兼CEO，</w:t>
      </w:r>
      <w:r w:rsidRPr="00DF4D1D">
        <w:rPr>
          <w:rFonts w:ascii="微软雅黑" w:eastAsia="微软雅黑" w:hAnsi="微软雅黑" w:cs="微软雅黑" w:hint="eastAsia"/>
          <w:sz w:val="22"/>
          <w:szCs w:val="22"/>
        </w:rPr>
        <w:lastRenderedPageBreak/>
        <w:t>现在我们将会公布手机超频的播放量前十的up。本次的排名根据是，根据性能提升的百分比和播放量以及超频方法的综合判断。“</w:t>
      </w:r>
    </w:p>
    <w:p w14:paraId="43FAE4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映入观众眼帘的是一个穿着蓝白相间的日本的制式校服，加上同样色调的百褶裙，玲珑玉足</w:t>
      </w:r>
      <w:proofErr w:type="gramStart"/>
      <w:r w:rsidRPr="00DF4D1D">
        <w:rPr>
          <w:rFonts w:ascii="微软雅黑" w:eastAsia="微软雅黑" w:hAnsi="微软雅黑" w:cs="微软雅黑" w:hint="eastAsia"/>
          <w:sz w:val="22"/>
          <w:szCs w:val="22"/>
        </w:rPr>
        <w:t>上套着</w:t>
      </w:r>
      <w:proofErr w:type="gramEnd"/>
      <w:r w:rsidRPr="00DF4D1D">
        <w:rPr>
          <w:rFonts w:ascii="微软雅黑" w:eastAsia="微软雅黑" w:hAnsi="微软雅黑" w:cs="微软雅黑" w:hint="eastAsia"/>
          <w:sz w:val="22"/>
          <w:szCs w:val="22"/>
        </w:rPr>
        <w:t>纯白色的过膝袜，若影若现的绝对领域勾引着重工业爱好者的心。银白色的及腰长发，酒红色的瞳孔完美的脸蛋，皎洁无暇的皮肤。就在这样没有化妆的情况下也是如同二次元中走出来似的。</w:t>
      </w:r>
    </w:p>
    <w:p w14:paraId="0B162A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果然，性感在可爱面前不值一提。</w:t>
      </w:r>
    </w:p>
    <w:p w14:paraId="6C6C55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接下来就然我们</w:t>
      </w:r>
      <w:proofErr w:type="gramEnd"/>
      <w:r w:rsidRPr="00DF4D1D">
        <w:rPr>
          <w:rFonts w:ascii="微软雅黑" w:eastAsia="微软雅黑" w:hAnsi="微软雅黑" w:cs="微软雅黑" w:hint="eastAsia"/>
          <w:sz w:val="22"/>
          <w:szCs w:val="22"/>
        </w:rPr>
        <w:t>看看前十的up主是那些，他们拥有着怎么样令人惊讶地超频方式。“</w:t>
      </w:r>
    </w:p>
    <w:p w14:paraId="130E1C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本来吧，这种直播是很正经的，只是怎么奈何有学多的老二次元。再加上那甜甜的奶味未脱的声音以及故作正经的样子引得观众们的关注重点似乎并不在获奖up上面。</w:t>
      </w:r>
    </w:p>
    <w:p w14:paraId="1F78E3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awsl</w:t>
      </w:r>
      <w:proofErr w:type="spellEnd"/>
      <w:r w:rsidRPr="00DF4D1D">
        <w:rPr>
          <w:rFonts w:ascii="微软雅黑" w:eastAsia="微软雅黑" w:hAnsi="微软雅黑" w:cs="微软雅黑" w:hint="eastAsia"/>
          <w:sz w:val="22"/>
          <w:szCs w:val="22"/>
        </w:rPr>
        <w:t>，老婆好可爱。“</w:t>
      </w:r>
    </w:p>
    <w:p w14:paraId="7BC432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”别光和酒啊，吃点头</w:t>
      </w:r>
      <w:proofErr w:type="gramStart"/>
      <w:r w:rsidRPr="00DF4D1D">
        <w:rPr>
          <w:rFonts w:ascii="微软雅黑" w:eastAsia="微软雅黑" w:hAnsi="微软雅黑" w:cs="微软雅黑" w:hint="eastAsia"/>
          <w:sz w:val="22"/>
          <w:szCs w:val="22"/>
        </w:rPr>
        <w:t>孢</w:t>
      </w:r>
      <w:proofErr w:type="gramEnd"/>
      <w:r w:rsidRPr="00DF4D1D">
        <w:rPr>
          <w:rFonts w:ascii="微软雅黑" w:eastAsia="微软雅黑" w:hAnsi="微软雅黑" w:cs="微软雅黑" w:hint="eastAsia"/>
          <w:sz w:val="22"/>
          <w:szCs w:val="22"/>
        </w:rPr>
        <w:t>啊……这是我的老婆。“</w:t>
      </w:r>
    </w:p>
    <w:p w14:paraId="30E293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有谁尿黄</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来滋醒他</w:t>
      </w:r>
      <w:proofErr w:type="gramEnd"/>
      <w:r w:rsidRPr="00DF4D1D">
        <w:rPr>
          <w:rFonts w:ascii="微软雅黑" w:eastAsia="微软雅黑" w:hAnsi="微软雅黑" w:cs="微软雅黑" w:hint="eastAsia"/>
          <w:sz w:val="22"/>
          <w:szCs w:val="22"/>
        </w:rPr>
        <w:t>。我的老婆可不是谁都可以看的。“</w:t>
      </w:r>
    </w:p>
    <w:p w14:paraId="7F3AC0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”老婆，别在这儿了。回家做饭了……“</w:t>
      </w:r>
    </w:p>
    <w:p w14:paraId="0BEF37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”你们是不是歪了啊，这不是看那些创意up的超频吗？“</w:t>
      </w:r>
    </w:p>
    <w:p w14:paraId="73336C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看着歪的不知道哪去的弹幕，孙源玲有些凌乱了。</w:t>
      </w:r>
    </w:p>
    <w:p w14:paraId="16C8C9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”大家认真一点。看直播内容，别光看我。我以后不是说就不会露面的。“</w:t>
      </w:r>
    </w:p>
    <w:p w14:paraId="2FED7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说出这话之后弹</w:t>
      </w:r>
      <w:proofErr w:type="gramStart"/>
      <w:r w:rsidRPr="00DF4D1D">
        <w:rPr>
          <w:rFonts w:ascii="微软雅黑" w:eastAsia="微软雅黑" w:hAnsi="微软雅黑" w:cs="微软雅黑" w:hint="eastAsia"/>
          <w:sz w:val="22"/>
          <w:szCs w:val="22"/>
        </w:rPr>
        <w:t>幕终于</w:t>
      </w:r>
      <w:proofErr w:type="gramEnd"/>
      <w:r w:rsidRPr="00DF4D1D">
        <w:rPr>
          <w:rFonts w:ascii="微软雅黑" w:eastAsia="微软雅黑" w:hAnsi="微软雅黑" w:cs="微软雅黑" w:hint="eastAsia"/>
          <w:sz w:val="22"/>
          <w:szCs w:val="22"/>
        </w:rPr>
        <w:t>没有那么的狂暴了。</w:t>
      </w:r>
    </w:p>
    <w:p w14:paraId="436C09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”接下来就让我们看看第1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名up的创意。“</w:t>
      </w:r>
    </w:p>
    <w:p w14:paraId="22AA53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视频中的内容是，将一个联想ZUK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Z2后盖拆下。露出了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，然后做好</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w:t>
      </w:r>
      <w:r w:rsidRPr="00DF4D1D">
        <w:rPr>
          <w:rFonts w:ascii="微软雅黑" w:eastAsia="微软雅黑" w:hAnsi="微软雅黑" w:cs="微软雅黑" w:hint="eastAsia"/>
          <w:sz w:val="22"/>
          <w:szCs w:val="22"/>
        </w:rPr>
        <w:lastRenderedPageBreak/>
        <w:t>围的防护之后就上</w:t>
      </w:r>
      <w:proofErr w:type="gramStart"/>
      <w:r w:rsidRPr="00DF4D1D">
        <w:rPr>
          <w:rFonts w:ascii="微软雅黑" w:eastAsia="微软雅黑" w:hAnsi="微软雅黑" w:cs="微软雅黑" w:hint="eastAsia"/>
          <w:sz w:val="22"/>
          <w:szCs w:val="22"/>
        </w:rPr>
        <w:t>了液金然后</w:t>
      </w:r>
      <w:proofErr w:type="gramEnd"/>
      <w:r w:rsidRPr="00DF4D1D">
        <w:rPr>
          <w:rFonts w:ascii="微软雅黑" w:eastAsia="微软雅黑" w:hAnsi="微软雅黑" w:cs="微软雅黑" w:hint="eastAsia"/>
          <w:sz w:val="22"/>
          <w:szCs w:val="22"/>
        </w:rPr>
        <w:t>就是上</w:t>
      </w:r>
      <w:proofErr w:type="gramStart"/>
      <w:r w:rsidRPr="00DF4D1D">
        <w:rPr>
          <w:rFonts w:ascii="微软雅黑" w:eastAsia="微软雅黑" w:hAnsi="微软雅黑" w:cs="微软雅黑" w:hint="eastAsia"/>
          <w:sz w:val="22"/>
          <w:szCs w:val="22"/>
        </w:rPr>
        <w:t>压电脑</w:t>
      </w:r>
      <w:proofErr w:type="spellStart"/>
      <w:proofErr w:type="gramEnd"/>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的4铜管散热器。在完成准备工作之后，接上电源线。插电，开机，打开软件‘</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-z’开始烤鸡，上面显示的峰值速度为2.</w:t>
      </w:r>
      <w:r w:rsidRPr="00DF4D1D">
        <w:rPr>
          <w:rFonts w:ascii="微软雅黑" w:eastAsia="微软雅黑" w:hAnsi="微软雅黑" w:cs="微软雅黑"/>
          <w:sz w:val="22"/>
          <w:szCs w:val="22"/>
        </w:rPr>
        <w:t>39</w:t>
      </w:r>
      <w:r w:rsidRPr="00DF4D1D">
        <w:rPr>
          <w:rFonts w:ascii="微软雅黑" w:eastAsia="微软雅黑" w:hAnsi="微软雅黑" w:cs="微软雅黑" w:hint="eastAsia"/>
          <w:sz w:val="22"/>
          <w:szCs w:val="22"/>
        </w:rPr>
        <w:t>GHZ。</w:t>
      </w:r>
    </w:p>
    <w:p w14:paraId="7B420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提升幅度1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w:t>
      </w:r>
    </w:p>
    <w:p w14:paraId="2F0AB1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第九名，和第十名大同小异。只不过是将风扇增加了一个用于散热器的散热。最终的结果为2.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GHZ，提升幅度为1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63</w:t>
      </w:r>
      <w:r w:rsidRPr="00DF4D1D">
        <w:rPr>
          <w:rFonts w:ascii="微软雅黑" w:eastAsia="微软雅黑" w:hAnsi="微软雅黑" w:cs="微软雅黑" w:hint="eastAsia"/>
          <w:sz w:val="22"/>
          <w:szCs w:val="22"/>
        </w:rPr>
        <w:t>%.</w:t>
      </w:r>
    </w:p>
    <w:p w14:paraId="485A61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第八名，将风冷换成了水冷，当然市面上肯定是没有现成的水冷。于是自己改装了一个水冷散热器。最后的结果为2.</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GHZ，提升幅度1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49</w:t>
      </w:r>
      <w:r w:rsidRPr="00DF4D1D">
        <w:rPr>
          <w:rFonts w:ascii="微软雅黑" w:eastAsia="微软雅黑" w:hAnsi="微软雅黑" w:cs="微软雅黑" w:hint="eastAsia"/>
          <w:sz w:val="22"/>
          <w:szCs w:val="22"/>
        </w:rPr>
        <w:t>%。</w:t>
      </w:r>
    </w:p>
    <w:p w14:paraId="4E5816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到第五名方案几乎都相同，只是播放量的区别而已。手机都是用的联想ZUK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w:t>
      </w:r>
    </w:p>
    <w:p w14:paraId="24528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到了第4名，终于开始显现技术了。他使用的是乐视MAX，因为晓龙8</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是火龙，但是其工艺也是比较成熟的呢。而且因为是四核，超频的能力并不强。然而8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为8个核心，对于超频的提升更加的明显。</w:t>
      </w:r>
    </w:p>
    <w:p w14:paraId="0DBD7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先是将主板的所以零件都做好防水处理，然后使用root权限删除掉温控。放进装有水的容器里放进冰箱，结冰之后拿出来。插电，开机。最后结果为2.</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ghz，提升幅度为</w:t>
      </w:r>
      <w:r w:rsidRPr="00DF4D1D">
        <w:rPr>
          <w:rFonts w:ascii="微软雅黑" w:eastAsia="微软雅黑" w:hAnsi="微软雅黑" w:cs="微软雅黑"/>
          <w:sz w:val="22"/>
          <w:szCs w:val="22"/>
        </w:rPr>
        <w:t>29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w:t>
      </w:r>
    </w:p>
    <w:p w14:paraId="3839A0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然后又是一顿模仿。除了第一名，他们的视频就是以播放量来取决排名的了。</w:t>
      </w:r>
    </w:p>
    <w:p w14:paraId="15BBE5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最后是第一名，也是最令人感到可怕的一个。同样是乐视max，但是其将主板除了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以外的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所有东西都做好防水，和温度保护。删除</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温控，给</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周围的电路接上了外接电路。然后在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周围铺一层橡皮泥，最后一部，将电脑用的液氮超频的设备经过改装之后安在了乐视max的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上。插电，开机。加上调试好的电流。最终结果为2.</w:t>
      </w:r>
      <w:r w:rsidRPr="00DF4D1D">
        <w:rPr>
          <w:rFonts w:ascii="微软雅黑" w:eastAsia="微软雅黑" w:hAnsi="微软雅黑" w:cs="微软雅黑"/>
          <w:sz w:val="22"/>
          <w:szCs w:val="22"/>
        </w:rPr>
        <w:t>88</w:t>
      </w:r>
      <w:r w:rsidRPr="00DF4D1D">
        <w:rPr>
          <w:rFonts w:ascii="微软雅黑" w:eastAsia="微软雅黑" w:hAnsi="微软雅黑" w:cs="微软雅黑" w:hint="eastAsia"/>
          <w:sz w:val="22"/>
          <w:szCs w:val="22"/>
        </w:rPr>
        <w:t>ghz，增幅为4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w:t>
      </w:r>
    </w:p>
    <w:p w14:paraId="646741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至此，所有的视频都已经播放完毕。除了一直都在关注孙源玲身体的那些人，都</w:t>
      </w:r>
      <w:r w:rsidRPr="00DF4D1D">
        <w:rPr>
          <w:rFonts w:ascii="微软雅黑" w:eastAsia="微软雅黑" w:hAnsi="微软雅黑" w:cs="微软雅黑" w:hint="eastAsia"/>
          <w:sz w:val="22"/>
          <w:szCs w:val="22"/>
        </w:rPr>
        <w:lastRenderedPageBreak/>
        <w:t>看到了令人震惊的数据。</w:t>
      </w:r>
    </w:p>
    <w:p w14:paraId="684B2D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因为这种</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的增幅最大竟然达到了4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%。要知道市面上最前的手机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，晓龙8</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的最高主频都只有2.</w:t>
      </w:r>
      <w:r w:rsidRPr="00DF4D1D">
        <w:rPr>
          <w:rFonts w:ascii="微软雅黑" w:eastAsia="微软雅黑" w:hAnsi="微软雅黑" w:cs="微软雅黑"/>
          <w:sz w:val="22"/>
          <w:szCs w:val="22"/>
        </w:rPr>
        <w:t>89</w:t>
      </w:r>
      <w:r w:rsidRPr="00DF4D1D">
        <w:rPr>
          <w:rFonts w:ascii="微软雅黑" w:eastAsia="微软雅黑" w:hAnsi="微软雅黑" w:cs="微软雅黑" w:hint="eastAsia"/>
          <w:sz w:val="22"/>
          <w:szCs w:val="22"/>
        </w:rPr>
        <w:t>GHZ。</w:t>
      </w:r>
    </w:p>
    <w:p w14:paraId="270DCE4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但是在视频播放完成之后，孙源玲简单的说了将金的发放规则。原来的1，2名奖励不变，除此之外所有前十的up获得1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RMB的现金奖励。</w:t>
      </w:r>
    </w:p>
    <w:p w14:paraId="57AE79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至此直播结束。至于后面的影响，后面再说。因为这次直播叫爱丽不进行保护……</w:t>
      </w:r>
    </w:p>
    <w:p w14:paraId="5B89D737" w14:textId="77777777" w:rsidR="00EA55F0" w:rsidRPr="00DF4D1D" w:rsidRDefault="00EA55F0">
      <w:pPr>
        <w:ind w:firstLineChars="200" w:firstLine="440"/>
        <w:jc w:val="left"/>
        <w:rPr>
          <w:rFonts w:ascii="微软雅黑" w:eastAsia="微软雅黑" w:hAnsi="微软雅黑" w:cs="微软雅黑"/>
          <w:sz w:val="22"/>
          <w:szCs w:val="22"/>
        </w:rPr>
      </w:pPr>
    </w:p>
    <w:p w14:paraId="521234B1"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第二十五章 总有那么些人是例外的</w:t>
      </w:r>
    </w:p>
    <w:p w14:paraId="1F7C50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随着孙源玲主动暴露自身的信息和位置，暗中的势力通过各种方式总能够查到孙源玲的个人信息，毕竟现世代的系统漏洞并不少。</w:t>
      </w:r>
    </w:p>
    <w:p w14:paraId="7F31D5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INTEL和AMD完全就是不敢动什么别的心思了，用着孙源玲授权使用的底层架构。销售额瞬间就上去了，虽然出卖了一点股份有点亏就是了。</w:t>
      </w:r>
    </w:p>
    <w:p w14:paraId="35C61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如果孙源玲知道的话肯定想：就这点股份？我要你们的全部股份，最后把你们吃掉。</w:t>
      </w:r>
    </w:p>
    <w:p w14:paraId="0C9752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虽然暗地里的杀手势力在孙源玲这里吃了亏，但是现在的孙源玲因为意外。现在已经完全不是原来的孙源玲了（虽然灵魂或者说意识还是原来的），至于那些杀手有没有可能再来，那肯定是会来的。毕竟</w:t>
      </w:r>
      <w:proofErr w:type="gramStart"/>
      <w:r w:rsidRPr="00DF4D1D">
        <w:rPr>
          <w:rFonts w:ascii="微软雅黑" w:eastAsia="微软雅黑" w:hAnsi="微软雅黑" w:cs="微软雅黑" w:hint="eastAsia"/>
          <w:sz w:val="22"/>
          <w:szCs w:val="22"/>
        </w:rPr>
        <w:t>要恰饭</w:t>
      </w:r>
      <w:proofErr w:type="gramEnd"/>
      <w:r w:rsidRPr="00DF4D1D">
        <w:rPr>
          <w:rFonts w:ascii="微软雅黑" w:eastAsia="微软雅黑" w:hAnsi="微软雅黑" w:cs="微软雅黑" w:hint="eastAsia"/>
          <w:sz w:val="22"/>
          <w:szCs w:val="22"/>
        </w:rPr>
        <w:t>，要生存。不可能就因为失败了一次就放弃了，至于先前收的两个小弟，孙源玲打算直接放弃了。身边跟着两个汉子那画面就很有意思，反正那两个人也是想要杀他的，没有将他们杀掉都算是最大的仁慈了。</w:t>
      </w:r>
    </w:p>
    <w:p w14:paraId="2442A1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公司总部——</w:t>
      </w:r>
    </w:p>
    <w:p w14:paraId="2B4BCC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CEO办公室内，“这个‘玲瑶科创’创始人相关信息终于查到了，这次直播的时候我们技术人员通过技术手段，获取到了她相关的信息。结合这个‘玲瑶科创’的相</w:t>
      </w:r>
      <w:r w:rsidRPr="00DF4D1D">
        <w:rPr>
          <w:rFonts w:ascii="微软雅黑" w:eastAsia="微软雅黑" w:hAnsi="微软雅黑" w:cs="微软雅黑" w:hint="eastAsia"/>
          <w:sz w:val="22"/>
          <w:szCs w:val="22"/>
        </w:rPr>
        <w:lastRenderedPageBreak/>
        <w:t>关信息，我们确定这个直播的就是‘玲瑶科创’的董事长兼CEO，至于是不是创始人就不得而知了。”某技术组长说到</w:t>
      </w:r>
    </w:p>
    <w:p w14:paraId="15F159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“根据这个‘玲瑶科创’的成立时间看，INTEL和AM</w:t>
      </w:r>
      <w:r w:rsidRPr="00DF4D1D">
        <w:rPr>
          <w:rFonts w:ascii="微软雅黑" w:eastAsia="微软雅黑" w:hAnsi="微软雅黑" w:cs="微软雅黑"/>
          <w:sz w:val="22"/>
          <w:szCs w:val="22"/>
        </w:rPr>
        <w:t xml:space="preserve">D </w:t>
      </w:r>
      <w:r w:rsidRPr="00DF4D1D">
        <w:rPr>
          <w:rFonts w:ascii="微软雅黑" w:eastAsia="微软雅黑" w:hAnsi="微软雅黑" w:cs="微软雅黑" w:hint="eastAsia"/>
          <w:sz w:val="22"/>
          <w:szCs w:val="22"/>
        </w:rPr>
        <w:t>似乎和他们取得了合作啊。前脚成立公司，发布底层优化软件。后脚INTEL和AMD就发布了新的CPU——不行，必须要入股，最少也要取得合作。”</w:t>
      </w:r>
    </w:p>
    <w:p w14:paraId="671332CF"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proofErr w:type="gramStart"/>
      <w:r w:rsidRPr="00DF4D1D">
        <w:rPr>
          <w:rFonts w:ascii="微软雅黑" w:eastAsia="微软雅黑" w:hAnsi="微软雅黑" w:cs="Arial" w:hint="eastAsia"/>
          <w:color w:val="333333"/>
          <w:sz w:val="22"/>
          <w:szCs w:val="22"/>
          <w:shd w:val="clear" w:color="auto" w:fill="FFFFFF"/>
        </w:rPr>
        <w:t>萨</w:t>
      </w:r>
      <w:proofErr w:type="gramEnd"/>
      <w:r w:rsidRPr="00DF4D1D">
        <w:rPr>
          <w:rFonts w:ascii="微软雅黑" w:eastAsia="微软雅黑" w:hAnsi="微软雅黑" w:cs="Arial" w:hint="eastAsia"/>
          <w:color w:val="333333"/>
          <w:sz w:val="22"/>
          <w:szCs w:val="22"/>
          <w:shd w:val="clear" w:color="auto" w:fill="FFFFFF"/>
        </w:rPr>
        <w:t>蒂亚拿起桌上的作家，按下了一个按钮电话很快就接通了。</w:t>
      </w:r>
    </w:p>
    <w:p w14:paraId="66911001"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“史蒂夫，来我办公室一趟。”</w:t>
      </w:r>
    </w:p>
    <w:p w14:paraId="661FEA46"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“好的，马上来。”</w:t>
      </w:r>
    </w:p>
    <w:p w14:paraId="716B7F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proofErr w:type="gramStart"/>
      <w:r w:rsidRPr="00DF4D1D">
        <w:rPr>
          <w:rFonts w:ascii="微软雅黑" w:eastAsia="微软雅黑" w:hAnsi="微软雅黑" w:cs="微软雅黑" w:hint="eastAsia"/>
          <w:sz w:val="22"/>
          <w:szCs w:val="22"/>
        </w:rPr>
        <w:t>萨</w:t>
      </w:r>
      <w:proofErr w:type="gramEnd"/>
      <w:r w:rsidRPr="00DF4D1D">
        <w:rPr>
          <w:rFonts w:ascii="微软雅黑" w:eastAsia="微软雅黑" w:hAnsi="微软雅黑" w:cs="微软雅黑" w:hint="eastAsia"/>
          <w:sz w:val="22"/>
          <w:szCs w:val="22"/>
        </w:rPr>
        <w:t>蒂亚的办公室外想起了脚步声，办公室的门被敲响。</w:t>
      </w:r>
    </w:p>
    <w:p w14:paraId="44095B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“进来——”</w:t>
      </w:r>
    </w:p>
    <w:p w14:paraId="360DF3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w:t>
      </w:r>
      <w:proofErr w:type="gramStart"/>
      <w:r w:rsidRPr="00DF4D1D">
        <w:rPr>
          <w:rFonts w:ascii="微软雅黑" w:eastAsia="微软雅黑" w:hAnsi="微软雅黑" w:cs="微软雅黑" w:hint="eastAsia"/>
          <w:sz w:val="22"/>
          <w:szCs w:val="22"/>
        </w:rPr>
        <w:t>快步的走到萨</w:t>
      </w:r>
      <w:proofErr w:type="gramEnd"/>
      <w:r w:rsidRPr="00DF4D1D">
        <w:rPr>
          <w:rFonts w:ascii="微软雅黑" w:eastAsia="微软雅黑" w:hAnsi="微软雅黑" w:cs="微软雅黑" w:hint="eastAsia"/>
          <w:sz w:val="22"/>
          <w:szCs w:val="22"/>
        </w:rPr>
        <w:t>蒂亚的办公桌前</w:t>
      </w:r>
    </w:p>
    <w:p w14:paraId="5039D9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“萨蒂亚先生，您找我？”</w:t>
      </w:r>
    </w:p>
    <w:p w14:paraId="565742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“对，看看这个消息，能不能够拿下？”</w:t>
      </w:r>
    </w:p>
    <w:p w14:paraId="6C9E2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史蒂夫看着电脑屏幕上孙源玲的基本个人信息。</w:t>
      </w:r>
    </w:p>
    <w:p w14:paraId="09BC36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孙源玲 女 </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p>
    <w:p w14:paraId="147B39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生于2</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 四川省泸州市纳溪区xx镇xx村x队xx号。</w:t>
      </w:r>
    </w:p>
    <w:p w14:paraId="566373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基本情况：从小双亲因车祸去世，继承双亲的遗产并且获得了赔偿</w:t>
      </w:r>
      <w:proofErr w:type="gramStart"/>
      <w:r w:rsidRPr="00DF4D1D">
        <w:rPr>
          <w:rFonts w:ascii="微软雅黑" w:eastAsia="微软雅黑" w:hAnsi="微软雅黑" w:cs="微软雅黑" w:hint="eastAsia"/>
          <w:sz w:val="22"/>
          <w:szCs w:val="22"/>
        </w:rPr>
        <w:t>与唯一</w:t>
      </w:r>
      <w:proofErr w:type="gramEnd"/>
      <w:r w:rsidRPr="00DF4D1D">
        <w:rPr>
          <w:rFonts w:ascii="微软雅黑" w:eastAsia="微软雅黑" w:hAnsi="微软雅黑" w:cs="微软雅黑" w:hint="eastAsia"/>
          <w:sz w:val="22"/>
          <w:szCs w:val="22"/>
        </w:rPr>
        <w:t>的一个妹妹相依为命。在高考之前成绩一直没有任何突出的地方，在高考时突然异军突起以及其优异的成绩考上</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。其妹妹初三即将面临中考此前成绩依然平平无奇，是否会在中考有特殊的表现暂时未知。</w:t>
      </w:r>
    </w:p>
    <w:p w14:paraId="405421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孙源玲在上了大学之后选择的专业为人工智能，在上学期间常常不去上课，并且在期间在校外租了一个房间，购置了一个服务器并且以此服务器售卖名为‘穹苍’的</w:t>
      </w:r>
      <w:r w:rsidRPr="00DF4D1D">
        <w:rPr>
          <w:rFonts w:ascii="微软雅黑" w:eastAsia="微软雅黑" w:hAnsi="微软雅黑" w:cs="微软雅黑" w:hint="eastAsia"/>
          <w:sz w:val="22"/>
          <w:szCs w:val="22"/>
        </w:rPr>
        <w:lastRenderedPageBreak/>
        <w:t>汉语编程语言。但是无法获取其室友的任何信息，似乎被有意抹去。2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日申请了休学，疑似开发出了成熟的人工智能以此为理由成功通过了休学申请。在此期间申请了一家名为‘玲瑶科创’的公司，迄今为止唯一的一款产品是名为‘手机优化’的手机软件，效果显著。</w:t>
      </w:r>
    </w:p>
    <w:p w14:paraId="768747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”史蒂夫，怎么样。有没有把我拿下她？“</w:t>
      </w:r>
    </w:p>
    <w:p w14:paraId="3EC63E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”萨蒂亚先生，我觉得这个孙源玲很奇怪啊。我想我也没有把我拿下他，我尽力吧。“</w:t>
      </w:r>
    </w:p>
    <w:p w14:paraId="565092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孙源玲一切都显得十分的奇怪，让人感觉无从下手。无论怎么看都是觉得孙源玲的一切都是突然获得的一样。</w:t>
      </w:r>
    </w:p>
    <w:p w14:paraId="6C0EF9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w:t>
      </w: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的CEO已经猜到真相了，但是并不知道自己已经猜到真相了。就算知道他的猜想是真相也只有羡慕的份，不可能得到的。</w:t>
      </w:r>
    </w:p>
    <w:p w14:paraId="157464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很显然，像微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这种操作的不可能只有他们一家会，国外有操作的还有鸽子，星星，坏苹果之类的公司。至于国内的也是相差不大的操作，通过数据通路查看注册在服务器上的IP地址，通过IP地址找到大概的地址接下来就是各种PY操作了。毕竟在没有保护的情况下上网时没有个人隐私的，就算是自己做了些保护也是没有多少用处的，这样</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于有操作的人还是没有任何用处，除非个人用户能够使用强人工智能保护自己设备的隐私。</w:t>
      </w:r>
    </w:p>
    <w:p w14:paraId="2D4700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只是这些大的公司或者组织能够攻破微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的系统很正常，因为他们是笼络了全世界大多数的人才也是拥有相当强大实力的。</w:t>
      </w:r>
    </w:p>
    <w:p w14:paraId="17E3D1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但是——如果是个人攻破了微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的系统防火墙那么就可以说这个人士有操作的了。毕竟win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可不是以前的漏洞一堆的win。</w:t>
      </w:r>
    </w:p>
    <w:p w14:paraId="19DAD7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”主人，果然不出所料您所遇见的公司基本都攻破了微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的防火墙获取了您的个</w:t>
      </w:r>
      <w:r w:rsidRPr="00DF4D1D">
        <w:rPr>
          <w:rFonts w:ascii="微软雅黑" w:eastAsia="微软雅黑" w:hAnsi="微软雅黑" w:cs="微软雅黑" w:hint="eastAsia"/>
          <w:sz w:val="22"/>
          <w:szCs w:val="22"/>
        </w:rPr>
        <w:lastRenderedPageBreak/>
        <w:t>人隐私。只不过——还有许多的民间组织或者说个人都成功的攻破了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的防火墙并且成功获取了您详细的个人信息。我觉得主人可能要小心跟踪</w:t>
      </w:r>
      <w:proofErr w:type="gramStart"/>
      <w:r w:rsidRPr="00DF4D1D">
        <w:rPr>
          <w:rFonts w:ascii="微软雅黑" w:eastAsia="微软雅黑" w:hAnsi="微软雅黑" w:cs="微软雅黑" w:hint="eastAsia"/>
          <w:sz w:val="22"/>
          <w:szCs w:val="22"/>
        </w:rPr>
        <w:t>狂以及</w:t>
      </w:r>
      <w:proofErr w:type="gramEnd"/>
      <w:r w:rsidRPr="00DF4D1D">
        <w:rPr>
          <w:rFonts w:ascii="微软雅黑" w:eastAsia="微软雅黑" w:hAnsi="微软雅黑" w:cs="微软雅黑" w:hint="eastAsia"/>
          <w:sz w:val="22"/>
          <w:szCs w:val="22"/>
        </w:rPr>
        <w:t>小心被人揩油了。“</w:t>
      </w:r>
    </w:p>
    <w:p w14:paraId="7B8BF9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本来还有点兴趣听听这些公司是怎么对着自己的电脑一顿输出的，但是一听到爱丽说自己要小心被揩油心情瞬间就没了。</w:t>
      </w:r>
    </w:p>
    <w:p w14:paraId="43F5C6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”爱丽，我觉得你可能需要被敲打敲打。“</w:t>
      </w:r>
    </w:p>
    <w:p w14:paraId="46CCEA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”这都是什么啊，主人你现在就是女孩子</w:t>
      </w:r>
      <w:proofErr w:type="gramStart"/>
      <w:r w:rsidRPr="00DF4D1D">
        <w:rPr>
          <w:rFonts w:ascii="微软雅黑" w:eastAsia="微软雅黑" w:hAnsi="微软雅黑" w:cs="微软雅黑" w:hint="eastAsia"/>
          <w:sz w:val="22"/>
          <w:szCs w:val="22"/>
        </w:rPr>
        <w:t>啊而且</w:t>
      </w:r>
      <w:proofErr w:type="gramEnd"/>
      <w:r w:rsidRPr="00DF4D1D">
        <w:rPr>
          <w:rFonts w:ascii="微软雅黑" w:eastAsia="微软雅黑" w:hAnsi="微软雅黑" w:cs="微软雅黑" w:hint="eastAsia"/>
          <w:sz w:val="22"/>
          <w:szCs w:val="22"/>
        </w:rPr>
        <w:t>还是十分可爱的小女孩呢？所以小心那些怪大叔什么的不是很正常吗？“</w:t>
      </w:r>
    </w:p>
    <w:p w14:paraId="3E5E4C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然而实际上，孙源玲在变身之后就能够完全掌握这具身体。只不过心里有些过不去，脸没有太大的变化但是身体却发生了巨大的变化。</w:t>
      </w:r>
    </w:p>
    <w:p w14:paraId="42BA52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，咱爱丽说的都对。我会小心的，真是的。“</w:t>
      </w:r>
    </w:p>
    <w:p w14:paraId="0107647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3A68C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本子国</w:t>
      </w:r>
      <w:proofErr w:type="gramEnd"/>
      <w:r w:rsidRPr="00DF4D1D">
        <w:rPr>
          <w:rFonts w:ascii="微软雅黑" w:eastAsia="微软雅黑" w:hAnsi="微软雅黑" w:cs="微软雅黑" w:hint="eastAsia"/>
          <w:sz w:val="22"/>
          <w:szCs w:val="22"/>
        </w:rPr>
        <w:t>的某个不知名的地方，</w:t>
      </w:r>
      <w:proofErr w:type="gramStart"/>
      <w:r w:rsidRPr="00DF4D1D">
        <w:rPr>
          <w:rFonts w:ascii="微软雅黑" w:eastAsia="微软雅黑" w:hAnsi="微软雅黑" w:cs="微软雅黑" w:hint="eastAsia"/>
          <w:sz w:val="22"/>
          <w:szCs w:val="22"/>
        </w:rPr>
        <w:t>某个肥宅的</w:t>
      </w:r>
      <w:proofErr w:type="gramEnd"/>
      <w:r w:rsidRPr="00DF4D1D">
        <w:rPr>
          <w:rFonts w:ascii="微软雅黑" w:eastAsia="微软雅黑" w:hAnsi="微软雅黑" w:cs="微软雅黑" w:hint="eastAsia"/>
          <w:sz w:val="22"/>
          <w:szCs w:val="22"/>
        </w:rPr>
        <w:t>手机上面显示着孙源玲刚刚下播不久时的样子，嘴角流下了</w:t>
      </w:r>
      <w:proofErr w:type="gramStart"/>
      <w:r w:rsidRPr="00DF4D1D">
        <w:rPr>
          <w:rFonts w:ascii="微软雅黑" w:eastAsia="微软雅黑" w:hAnsi="微软雅黑" w:cs="微软雅黑" w:hint="eastAsia"/>
          <w:sz w:val="22"/>
          <w:szCs w:val="22"/>
        </w:rPr>
        <w:t>黏</w:t>
      </w:r>
      <w:proofErr w:type="gramEnd"/>
      <w:r w:rsidRPr="00DF4D1D">
        <w:rPr>
          <w:rFonts w:ascii="微软雅黑" w:eastAsia="微软雅黑" w:hAnsi="微软雅黑" w:cs="微软雅黑" w:hint="eastAsia"/>
          <w:sz w:val="22"/>
          <w:szCs w:val="22"/>
        </w:rPr>
        <w:t>稠的液体。下体也开始了动作，并且手上的动作开始了。这个岛国上还有几处黑暗的角落里发生这相似的事情，他们的手机或许是自认为安全的。但是在拥有2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个量子比特进行计算的爱丽眼里就是一个摄像头、麦克风外加一个计算器而已。所以爱丽就记录下了这些行为，以至于会不会做出什么事情那要经过孙源玲的同意。</w:t>
      </w:r>
    </w:p>
    <w:p w14:paraId="776E2D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”主人，我想你可以看看这些东西……“</w:t>
      </w:r>
    </w:p>
    <w:p w14:paraId="58DEBA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孙源玲看着眼镜中的画面不经打了一个寒颤，感觉浑身都不自在。</w:t>
      </w:r>
    </w:p>
    <w:p w14:paraId="73AFCB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”为什么这些人的体型都这么的宽大，难道有技术的人都是这样的体型吗？“</w:t>
      </w:r>
    </w:p>
    <w:p w14:paraId="3A1E75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”并不是的，主人。这些人只是特殊的</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例，还有许多人都攻破了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w:t>
      </w:r>
      <w:r w:rsidRPr="00DF4D1D">
        <w:rPr>
          <w:rFonts w:ascii="微软雅黑" w:eastAsia="微软雅黑" w:hAnsi="微软雅黑" w:cs="微软雅黑" w:hint="eastAsia"/>
          <w:sz w:val="22"/>
          <w:szCs w:val="22"/>
        </w:rPr>
        <w:lastRenderedPageBreak/>
        <w:t>墙。只不过视频中的这些人更加的变态而已。“</w:t>
      </w:r>
    </w:p>
    <w:p w14:paraId="3D9D92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”我的弄的临时用于直播的电脑成了他们的公交车了呗。“</w:t>
      </w:r>
    </w:p>
    <w:p w14:paraId="6117A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”所以主人为什么一定要将自己的隐私暴露给他们呢？“</w:t>
      </w:r>
    </w:p>
    <w:p w14:paraId="642F8B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”如果就这样一直呆在幕后又有什么意思呢？还不如玩点刺激的，在尽量不动用我的资源的情况下和他们玩耍，接受合理的输赢。要是不合理的话……嘿嘿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F1693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没有身体的爱丽都突然觉得一阵颤抖，看来是一个</w:t>
      </w:r>
      <w:proofErr w:type="gramStart"/>
      <w:r w:rsidRPr="00DF4D1D">
        <w:rPr>
          <w:rFonts w:ascii="微软雅黑" w:eastAsia="微软雅黑" w:hAnsi="微软雅黑" w:cs="微软雅黑" w:hint="eastAsia"/>
          <w:sz w:val="22"/>
          <w:szCs w:val="22"/>
        </w:rPr>
        <w:t>腹</w:t>
      </w:r>
      <w:proofErr w:type="gramEnd"/>
      <w:r w:rsidRPr="00DF4D1D">
        <w:rPr>
          <w:rFonts w:ascii="微软雅黑" w:eastAsia="微软雅黑" w:hAnsi="微软雅黑" w:cs="微软雅黑" w:hint="eastAsia"/>
          <w:sz w:val="22"/>
          <w:szCs w:val="22"/>
        </w:rPr>
        <w:t>黑萝莉——</w:t>
      </w:r>
    </w:p>
    <w:p w14:paraId="702A4D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”也不知道，孙瑶最近怎么样。要不明天去看看她，顺便解释一下我现在的处境——你说呢？爱丽……“</w:t>
      </w:r>
    </w:p>
    <w:p w14:paraId="21E247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”主人，这个就是您的自由了。我想到时候那个时候画面可能会很美……“</w:t>
      </w:r>
    </w:p>
    <w:p w14:paraId="00EB2149" w14:textId="77777777" w:rsidR="00EA55F0" w:rsidRPr="00DF4D1D" w:rsidRDefault="00EA55F0">
      <w:pPr>
        <w:ind w:firstLineChars="200" w:firstLine="440"/>
        <w:jc w:val="left"/>
        <w:rPr>
          <w:rFonts w:ascii="微软雅黑" w:eastAsia="微软雅黑" w:hAnsi="微软雅黑" w:cs="微软雅黑"/>
          <w:sz w:val="22"/>
          <w:szCs w:val="22"/>
        </w:rPr>
      </w:pPr>
    </w:p>
    <w:p w14:paraId="57688BA4" w14:textId="77777777" w:rsidR="00EA55F0" w:rsidRPr="00DF4D1D" w:rsidRDefault="00797044">
      <w:pPr>
        <w:ind w:firstLineChars="200" w:firstLine="440"/>
        <w:jc w:val="left"/>
        <w:outlineLvl w:val="0"/>
        <w:rPr>
          <w:rFonts w:ascii="微软雅黑" w:eastAsia="微软雅黑" w:hAnsi="微软雅黑" w:cs="微软雅黑"/>
          <w:sz w:val="22"/>
          <w:szCs w:val="22"/>
        </w:rPr>
      </w:pPr>
      <w:bookmarkStart w:id="4" w:name="_Hlk40573321"/>
      <w:r w:rsidRPr="00DF4D1D">
        <w:rPr>
          <w:rFonts w:ascii="微软雅黑" w:eastAsia="微软雅黑" w:hAnsi="微软雅黑" w:cs="微软雅黑" w:hint="eastAsia"/>
          <w:sz w:val="22"/>
          <w:szCs w:val="22"/>
        </w:rPr>
        <w:t>第二十六章 孙瑶晋升金丹</w:t>
      </w:r>
    </w:p>
    <w:p w14:paraId="60C1ED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此时的孙瑶还是每天正常的上学放学，每</w:t>
      </w:r>
      <w:proofErr w:type="gramStart"/>
      <w:r w:rsidRPr="00DF4D1D">
        <w:rPr>
          <w:rFonts w:ascii="微软雅黑" w:eastAsia="微软雅黑" w:hAnsi="微软雅黑" w:cs="微软雅黑" w:hint="eastAsia"/>
          <w:sz w:val="22"/>
          <w:szCs w:val="22"/>
        </w:rPr>
        <w:t>天干着</w:t>
      </w:r>
      <w:proofErr w:type="gramEnd"/>
      <w:r w:rsidRPr="00DF4D1D">
        <w:rPr>
          <w:rFonts w:ascii="微软雅黑" w:eastAsia="微软雅黑" w:hAnsi="微软雅黑" w:cs="微软雅黑" w:hint="eastAsia"/>
          <w:sz w:val="22"/>
          <w:szCs w:val="22"/>
        </w:rPr>
        <w:t>几乎是同样的事情。起床，吃早饭，上学，吃午饭，午休，上学，放学，吃饭，睡觉，起床，完美的构成一个闭环。</w:t>
      </w:r>
    </w:p>
    <w:p w14:paraId="0AB460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瑶是一个筑基的修士，如果没有剧烈的运动那么都是不用休息的。平时的消耗速度完全跟不上身体自己补充能量的速度，就是平常的学习对于精神的消耗也是跟不上恢复速度的。可以说在没有剧烈消耗的情况下是不需要休息的，理论上是是可以持续到生命的结束。</w:t>
      </w:r>
    </w:p>
    <w:p w14:paraId="44EF1B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只是，基于还是一个正常人类的习惯，所以吃饭睡觉都是照常进行着走的。</w:t>
      </w:r>
    </w:p>
    <w:p w14:paraId="23EBDC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第二天早上</w:t>
      </w:r>
    </w:p>
    <w:p w14:paraId="2A89B7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会是什么样的反应的呢？似乎有点紧张呢~”</w:t>
      </w:r>
    </w:p>
    <w:p w14:paraId="005BBC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“主人，这个爱丽可是帮不了你。毕竟也算是史无前例的第一人了，爱丽也很好奇等会儿瑶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会有什么样的反应。”</w:t>
      </w:r>
    </w:p>
    <w:p w14:paraId="5A5E8C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“那我要你有何用……”</w:t>
      </w:r>
    </w:p>
    <w:p w14:paraId="785130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“主人，话可不能这么说。我虽然是辅助您的，但是对于情感这方面我可是完全无能为力啊。毕竟人类的感情可是毫无逻辑可言的，虽然我拥有了感情……”</w:t>
      </w:r>
    </w:p>
    <w:p w14:paraId="5DAD1D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在孙源玲和爱丽日常贫嘴的时候，欧阳慧突然出现。</w:t>
      </w:r>
    </w:p>
    <w:p w14:paraId="554A88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“小姐，你是要去看望您的妹妹吗？”</w:t>
      </w:r>
    </w:p>
    <w:p w14:paraId="2752AD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“啊，是的有一段时间没有看到她了所以去看看。话说，你来干嘛呢？”</w:t>
      </w:r>
    </w:p>
    <w:p w14:paraId="29CE19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“啊，没啥。我可以一起去吗？我也想看看~”</w:t>
      </w:r>
    </w:p>
    <w:p w14:paraId="62BA7F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欧阳慧的脸上露出了</w:t>
      </w:r>
      <w:proofErr w:type="gramStart"/>
      <w:r w:rsidRPr="00DF4D1D">
        <w:rPr>
          <w:rFonts w:ascii="微软雅黑" w:eastAsia="微软雅黑" w:hAnsi="微软雅黑" w:cs="微软雅黑" w:hint="eastAsia"/>
          <w:sz w:val="22"/>
          <w:szCs w:val="22"/>
        </w:rPr>
        <w:t>痴汉般的</w:t>
      </w:r>
      <w:proofErr w:type="gramEnd"/>
      <w:r w:rsidRPr="00DF4D1D">
        <w:rPr>
          <w:rFonts w:ascii="微软雅黑" w:eastAsia="微软雅黑" w:hAnsi="微软雅黑" w:cs="微软雅黑" w:hint="eastAsia"/>
          <w:sz w:val="22"/>
          <w:szCs w:val="22"/>
        </w:rPr>
        <w:t>笑容，只是这笑容一闪而逝孙源玲并没有察觉。</w:t>
      </w:r>
    </w:p>
    <w:p w14:paraId="27C579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“如果，你想去的话就不能直接穿过去好麻烦啊。”</w:t>
      </w:r>
    </w:p>
    <w:p w14:paraId="5DC277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“没事，没事就当是沿途旅行就是了顺便带着我熟悉一下现在这个世界。”</w:t>
      </w:r>
    </w:p>
    <w:p w14:paraId="087768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“所以，房间收拾完没有？”</w:t>
      </w:r>
    </w:p>
    <w:p w14:paraId="67F463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“收拾完了，只是我想不通。为什么都是这么简陋的设备，小姐你肯定不止这些东西。”</w:t>
      </w:r>
    </w:p>
    <w:p w14:paraId="258C20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“我还不是以防万一啊，以后慢慢的拿出来就好了啊。我会把这个世界的科技慢慢的带起来的。”</w:t>
      </w:r>
    </w:p>
    <w:p w14:paraId="0BC16F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“嗯，小姐加油。那么现在可以出发了吗？”</w:t>
      </w:r>
    </w:p>
    <w:p w14:paraId="16D740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“可以了，只是你那么着急干什么？”</w:t>
      </w:r>
    </w:p>
    <w:p w14:paraId="5AE0A6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w:t>
      </w:r>
    </w:p>
    <w:p w14:paraId="776B96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孙源玲诧异的看了一眼欧阳慧，便走出门了。</w:t>
      </w:r>
    </w:p>
    <w:p w14:paraId="75712E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“把门关上，走了。”</w:t>
      </w:r>
    </w:p>
    <w:p w14:paraId="12120F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9F754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在出了门之后，孙源玲本来是在想要不要乘车去，但是一想到自己目前这个样子</w:t>
      </w:r>
      <w:r w:rsidRPr="00DF4D1D">
        <w:rPr>
          <w:rFonts w:ascii="微软雅黑" w:eastAsia="微软雅黑" w:hAnsi="微软雅黑" w:cs="微软雅黑" w:hint="eastAsia"/>
          <w:sz w:val="22"/>
          <w:szCs w:val="22"/>
        </w:rPr>
        <w:lastRenderedPageBreak/>
        <w:t>似乎有点麻烦于是——孙源玲又上天了。</w:t>
      </w:r>
    </w:p>
    <w:p w14:paraId="007723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“小姐，我们可以使用普通的交通工具吗？说好的不引人注目的呢？”</w:t>
      </w:r>
    </w:p>
    <w:p w14:paraId="758A31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“慧子啊，其实我们飞高点就没事了。普通人那儿来那么多时间往天上看了？只要控制速度不要那么快，噪音就不会太大路人也就不会注意到我们了。”</w:t>
      </w:r>
    </w:p>
    <w:p w14:paraId="51A556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“那么，雷达呢？你不是说有被雷达发现的可能吗？”</w:t>
      </w:r>
    </w:p>
    <w:p w14:paraId="4EF04C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“嗨~管他那么多，发现了又能把我怎样？你真的以为这个世界像你想的那么简单吗？背后的东西可是复杂的很。我们只是在天上飞</w:t>
      </w:r>
      <w:proofErr w:type="gramStart"/>
      <w:r w:rsidRPr="00DF4D1D">
        <w:rPr>
          <w:rFonts w:ascii="微软雅黑" w:eastAsia="微软雅黑" w:hAnsi="微软雅黑" w:cs="微软雅黑" w:hint="eastAsia"/>
          <w:sz w:val="22"/>
          <w:szCs w:val="22"/>
        </w:rPr>
        <w:t>飞</w:t>
      </w:r>
      <w:proofErr w:type="gramEnd"/>
      <w:r w:rsidRPr="00DF4D1D">
        <w:rPr>
          <w:rFonts w:ascii="微软雅黑" w:eastAsia="微软雅黑" w:hAnsi="微软雅黑" w:cs="微软雅黑" w:hint="eastAsia"/>
          <w:sz w:val="22"/>
          <w:szCs w:val="22"/>
        </w:rPr>
        <w:t>，有没有干什么事情况且现在这个时代的修士能不能够自主的飞行还是个问题呢</w:t>
      </w:r>
    </w:p>
    <w:p w14:paraId="73B9E5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w:t>
      </w:r>
      <w:proofErr w:type="gramStart"/>
      <w:r w:rsidRPr="00DF4D1D">
        <w:rPr>
          <w:rFonts w:ascii="微软雅黑" w:eastAsia="微软雅黑" w:hAnsi="微软雅黑" w:cs="微软雅黑" w:hint="eastAsia"/>
          <w:sz w:val="22"/>
          <w:szCs w:val="22"/>
        </w:rPr>
        <w:t>走吧慧子</w:t>
      </w:r>
      <w:proofErr w:type="gramEnd"/>
      <w:r w:rsidRPr="00DF4D1D">
        <w:rPr>
          <w:rFonts w:ascii="微软雅黑" w:eastAsia="微软雅黑" w:hAnsi="微软雅黑" w:cs="微软雅黑" w:hint="eastAsia"/>
          <w:sz w:val="22"/>
          <w:szCs w:val="22"/>
        </w:rPr>
        <w:t>别管那么多有的没的。方便一些不好吗？”</w:t>
      </w:r>
    </w:p>
    <w:p w14:paraId="3DB1033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AD471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然后两人就向着孙瑶学校的方向飞去了——</w:t>
      </w:r>
    </w:p>
    <w:p w14:paraId="530F46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只是孙源玲没有看到欧阳慧手中的胶卷相机——这种相机可是纯粹的物理相机，人工智能没有办法干涉的。至于钱是从那儿来的嘛，偷偷的卖点从地下挖出来的贵重金属什么的对于一个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的修士来说还是很容易的。毕竟又不是整天都呆在孙源玲的身边的，还要了解现在这个社会的。</w:t>
      </w:r>
    </w:p>
    <w:p w14:paraId="0C1FAE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“小姐的裙底到底有什么呢？”</w:t>
      </w:r>
    </w:p>
    <w:p w14:paraId="36693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“慧子，你在说什么？”</w:t>
      </w:r>
    </w:p>
    <w:p w14:paraId="7D274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“啊，我没有说话啊。是小姐你幻听了吧？”——欧阳慧将相机藏好了，说话就是硬气。</w:t>
      </w:r>
    </w:p>
    <w:p w14:paraId="6601D1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孙源玲十分诧异的看着欧阳慧，总感觉那里不对。</w:t>
      </w:r>
    </w:p>
    <w:p w14:paraId="6EDFB4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“行吧，就当是我幻听了吧。不对，幻听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屁把速度压到3</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每秒。”</w:t>
      </w:r>
    </w:p>
    <w:p w14:paraId="1719F4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“好的，小姐。我跟着您的速度就是了，我也不太会使用这个眼镜进行测速。”</w:t>
      </w:r>
    </w:p>
    <w:p w14:paraId="59CFF9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w:t>
      </w:r>
    </w:p>
    <w:p w14:paraId="1AA40F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孙源玲两人在1</w:t>
      </w:r>
      <w:r w:rsidRPr="00DF4D1D">
        <w:rPr>
          <w:rFonts w:ascii="微软雅黑" w:eastAsia="微软雅黑" w:hAnsi="微软雅黑" w:cs="微软雅黑"/>
          <w:sz w:val="22"/>
          <w:szCs w:val="22"/>
        </w:rPr>
        <w:t>5000</w:t>
      </w:r>
      <w:r w:rsidRPr="00DF4D1D">
        <w:rPr>
          <w:rFonts w:ascii="微软雅黑" w:eastAsia="微软雅黑" w:hAnsi="微软雅黑" w:cs="微软雅黑" w:hint="eastAsia"/>
          <w:sz w:val="22"/>
          <w:szCs w:val="22"/>
        </w:rPr>
        <w:t>M的高空飞行了1个半小时候终于来到了孙瑶所在学校的上空。</w:t>
      </w:r>
    </w:p>
    <w:p w14:paraId="22F467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“天上的风景虽然不错，但是就这样在天上飞了一个多小时是不是有点无聊了啊。”欧阳慧还是忍不住开始牢骚了。</w:t>
      </w:r>
    </w:p>
    <w:p w14:paraId="154531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“那你还行要怎么样啊？在不知道空间坐标的情况下只能凭感觉跳跃，我怕你直接跑到地星外面去。”</w:t>
      </w:r>
    </w:p>
    <w:p w14:paraId="1A96E1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“我怎么可能跑到外面了？怎么可能呢？你说对吧？爱丽”</w:t>
      </w:r>
    </w:p>
    <w:p w14:paraId="2964FC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爱丽：“我不知道，不要问我。我不知道你们跳跃的原理。”</w:t>
      </w:r>
    </w:p>
    <w:p w14:paraId="223CC9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欧阳慧：“……给点面子嘛——”</w:t>
      </w:r>
    </w:p>
    <w:p w14:paraId="10F863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3FE2B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在各种凭嘴中，孙源玲两人来到了孙瑶学校附近的偏僻处。此时的时间已经是1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点左右了。</w:t>
      </w:r>
    </w:p>
    <w:p w14:paraId="68D84F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此时在学校中的孙瑶正在教室中认真的上着课（大概），课堂</w:t>
      </w:r>
      <w:proofErr w:type="gramStart"/>
      <w:r w:rsidRPr="00DF4D1D">
        <w:rPr>
          <w:rFonts w:ascii="微软雅黑" w:eastAsia="微软雅黑" w:hAnsi="微软雅黑" w:cs="微软雅黑" w:hint="eastAsia"/>
          <w:sz w:val="22"/>
          <w:szCs w:val="22"/>
        </w:rPr>
        <w:t>上上着</w:t>
      </w:r>
      <w:proofErr w:type="gramEnd"/>
      <w:r w:rsidRPr="00DF4D1D">
        <w:rPr>
          <w:rFonts w:ascii="微软雅黑" w:eastAsia="微软雅黑" w:hAnsi="微软雅黑" w:cs="微软雅黑" w:hint="eastAsia"/>
          <w:sz w:val="22"/>
          <w:szCs w:val="22"/>
        </w:rPr>
        <w:t>孙瑶早已烂熟于心的内容。此时孙瑶突然心有所感的看向窗外一处房屋的角落，看起来空空的什么也没有。但是将灵气集中到眼睛上时，空空的角落里似乎有人的样子，但是仍然看不清楚。</w:t>
      </w:r>
    </w:p>
    <w:p w14:paraId="4D7683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孙瑶索性就没有去看了，等放学了再去看看。</w:t>
      </w:r>
    </w:p>
    <w:p w14:paraId="56A69B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“小姐，刚才有人看到这儿来了，我们似乎被发现了——”</w:t>
      </w:r>
    </w:p>
    <w:p w14:paraId="50A86F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“没事，看向这儿的人是我的妹妹孙瑶，这个世界上达到筑基的修士还真是屈指可数啊。”</w:t>
      </w:r>
    </w:p>
    <w:p w14:paraId="68DA4B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说着，孙源玲就</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 xml:space="preserve">指中拿出了一个丹药。这就是孙源玲用于晋升金丹的丹药。 </w:t>
      </w:r>
    </w:p>
    <w:p w14:paraId="199D07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“这……这是，天地本源？你怎么会有这么珍贵的宝物？这可是可以用来晋升仙阶的重要物品，你竟然用来做破境丹不觉得浪费吗？小姐。”</w:t>
      </w:r>
    </w:p>
    <w:p w14:paraId="382EAA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“我也不知道，但是总不能把它给拆了吧，给你吃你也没用啊”</w:t>
      </w:r>
    </w:p>
    <w:p w14:paraId="715B8E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“也是哈，用于突破到金丹的破境丹对我来说并没有什么用。”</w:t>
      </w:r>
    </w:p>
    <w:p w14:paraId="60806D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要不了多久就可以放学了。要不要我去家里面等她呢？”</w:t>
      </w:r>
    </w:p>
    <w:p w14:paraId="3A0372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“都听小姐您的。”</w:t>
      </w:r>
    </w:p>
    <w:p w14:paraId="314E7F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于是孙源玲来到了家中。</w:t>
      </w:r>
    </w:p>
    <w:p w14:paraId="2B6D5B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会回家吃午饭吗？”</w:t>
      </w:r>
    </w:p>
    <w:p w14:paraId="1D603E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“这，应该不会。”</w:t>
      </w:r>
    </w:p>
    <w:p w14:paraId="104A6B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w:t>
      </w:r>
    </w:p>
    <w:p w14:paraId="12022D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“咳咳，我们去看瑶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放学吧。”</w:t>
      </w:r>
    </w:p>
    <w:p w14:paraId="78A3F5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于是两人又来到了孙瑶的校外，等着……等着……</w:t>
      </w:r>
    </w:p>
    <w:p w14:paraId="45085C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“小姐，就这样等着不无聊吗？”</w:t>
      </w:r>
    </w:p>
    <w:p w14:paraId="6CCDC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“无聊啊。”</w:t>
      </w:r>
    </w:p>
    <w:p w14:paraId="2E194F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“那为什么还要在这儿等着呢？”</w:t>
      </w:r>
    </w:p>
    <w:p w14:paraId="1C0556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“那你还能干嘛呢？”</w:t>
      </w:r>
    </w:p>
    <w:p w14:paraId="13D85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“那就等着吧。”</w:t>
      </w:r>
    </w:p>
    <w:p w14:paraId="6CFF6B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终于——时间来到了1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分，校园的下课</w:t>
      </w:r>
      <w:proofErr w:type="gramStart"/>
      <w:r w:rsidRPr="00DF4D1D">
        <w:rPr>
          <w:rFonts w:ascii="微软雅黑" w:eastAsia="微软雅黑" w:hAnsi="微软雅黑" w:cs="微软雅黑" w:hint="eastAsia"/>
          <w:sz w:val="22"/>
          <w:szCs w:val="22"/>
        </w:rPr>
        <w:t>铃</w:t>
      </w:r>
      <w:proofErr w:type="gramEnd"/>
      <w:r w:rsidRPr="00DF4D1D">
        <w:rPr>
          <w:rFonts w:ascii="微软雅黑" w:eastAsia="微软雅黑" w:hAnsi="微软雅黑" w:cs="微软雅黑" w:hint="eastAsia"/>
          <w:sz w:val="22"/>
          <w:szCs w:val="22"/>
        </w:rPr>
        <w:t>终于拉响了。</w:t>
      </w:r>
    </w:p>
    <w:p w14:paraId="1DCD4F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“终于结束了，小姐可以进去吗？”</w:t>
      </w:r>
    </w:p>
    <w:p w14:paraId="685F39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“不可以，就在外面等着。”</w:t>
      </w:r>
    </w:p>
    <w:p w14:paraId="2829484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一会儿过后，孙瑶终于出来了。孙瑶在出校门的一瞬间就感受到一股熟悉的感觉，但是在四处看了看之后发现并没有熟悉的人。</w:t>
      </w:r>
    </w:p>
    <w:p w14:paraId="52C5D5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“孙瑶，往左看。”一段话突兀的在孙瑶的脑海中响起。</w:t>
      </w:r>
    </w:p>
    <w:p w14:paraId="0AA730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“你是谁啊？”</w:t>
      </w:r>
    </w:p>
    <w:p w14:paraId="4AF3C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“我是——你哥哥孙源玲啊。白发红</w:t>
      </w:r>
      <w:proofErr w:type="gramStart"/>
      <w:r w:rsidRPr="00DF4D1D">
        <w:rPr>
          <w:rFonts w:ascii="微软雅黑" w:eastAsia="微软雅黑" w:hAnsi="微软雅黑" w:cs="微软雅黑" w:hint="eastAsia"/>
          <w:sz w:val="22"/>
          <w:szCs w:val="22"/>
        </w:rPr>
        <w:t>瞳</w:t>
      </w:r>
      <w:proofErr w:type="gramEnd"/>
      <w:r w:rsidRPr="00DF4D1D">
        <w:rPr>
          <w:rFonts w:ascii="微软雅黑" w:eastAsia="微软雅黑" w:hAnsi="微软雅黑" w:cs="微软雅黑" w:hint="eastAsia"/>
          <w:sz w:val="22"/>
          <w:szCs w:val="22"/>
        </w:rPr>
        <w:t>的那个，至于更多的事情等会儿再给你解释，现在先跟我走吧。”</w:t>
      </w:r>
    </w:p>
    <w:p w14:paraId="050DF5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0387FC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孙瑶跟着孙源玲来到了一处比较偏僻的地方。</w:t>
      </w:r>
    </w:p>
    <w:p w14:paraId="12E945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“哥，你怎么了。为什么能够直接在我的脑子里面说话？”</w:t>
      </w:r>
    </w:p>
    <w:p w14:paraId="1A1CA8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“到了，金丹之后就可以在亲人之间直接进行心灵感应了也就是沟通。至于我怎么变成这个样子的，暂时也解释不清楚。先把这个丹药吃了吧。”</w:t>
      </w:r>
    </w:p>
    <w:p w14:paraId="587CF9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至于孙瑶为什么就这样就相信了孙源玲，难道这个地星还有谁拥有空间戒指了？还是一样的样式。</w:t>
      </w:r>
    </w:p>
    <w:p w14:paraId="4D698C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“这是突破到金丹的丹药，吃了吧。晚上再跟你解释一下我的情况。”</w:t>
      </w:r>
    </w:p>
    <w:p w14:paraId="6531B5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“好的呢，姐姐”</w:t>
      </w:r>
    </w:p>
    <w:p w14:paraId="3F1F89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此时的孙源玲内心咯噔一声。难道真的回不去了吗？</w:t>
      </w:r>
    </w:p>
    <w:p w14:paraId="37E103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孙瑶的晋升和孙源玲的晋升一样，都是十分的平静，同样也是在晋升之后直接就攀升到金丹的巅峰。只是——暗中涌动的力量放大了许多。</w:t>
      </w:r>
    </w:p>
    <w:p w14:paraId="4E565910"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姐姐~</w:t>
      </w:r>
      <w:proofErr w:type="gramStart"/>
      <w:r w:rsidRPr="00DF4D1D">
        <w:rPr>
          <w:rFonts w:ascii="微软雅黑" w:eastAsia="微软雅黑" w:hAnsi="微软雅黑" w:cs="微软雅黑" w:hint="eastAsia"/>
          <w:sz w:val="22"/>
          <w:szCs w:val="22"/>
        </w:rPr>
        <w:t>我等着</w:t>
      </w:r>
      <w:proofErr w:type="gramEnd"/>
      <w:r w:rsidRPr="00DF4D1D">
        <w:rPr>
          <w:rFonts w:ascii="微软雅黑" w:eastAsia="微软雅黑" w:hAnsi="微软雅黑" w:cs="微软雅黑" w:hint="eastAsia"/>
          <w:sz w:val="22"/>
          <w:szCs w:val="22"/>
        </w:rPr>
        <w:t>你的解释哦……“</w:t>
      </w:r>
    </w:p>
    <w:bookmarkEnd w:id="4"/>
    <w:p w14:paraId="61A39F84" w14:textId="77777777" w:rsidR="00EA55F0" w:rsidRPr="00DF4D1D" w:rsidRDefault="00EA55F0">
      <w:pPr>
        <w:ind w:firstLineChars="200" w:firstLine="440"/>
        <w:jc w:val="left"/>
        <w:rPr>
          <w:rFonts w:ascii="微软雅黑" w:eastAsia="微软雅黑" w:hAnsi="微软雅黑" w:cs="微软雅黑"/>
          <w:sz w:val="22"/>
          <w:szCs w:val="22"/>
        </w:rPr>
      </w:pPr>
    </w:p>
    <w:p w14:paraId="5D2B6996"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第二十七章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修建公司总部大楼，寻找真凶</w:t>
      </w:r>
    </w:p>
    <w:p w14:paraId="657E89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三人很快就来到了孙源玲的住处——</w:t>
      </w:r>
    </w:p>
    <w:p w14:paraId="426008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孙瑶的眼睛中已经满满的都是好奇了，很显然对于自己哥哥变成可爱的女孩子这件事十分的感兴趣。毕竟在没有变成女孩子之前也是相当的可爱的男孩子，只是没有</w:t>
      </w:r>
      <w:r w:rsidRPr="00DF4D1D">
        <w:rPr>
          <w:rFonts w:ascii="微软雅黑" w:eastAsia="微软雅黑" w:hAnsi="微软雅黑" w:cs="微软雅黑" w:hint="eastAsia"/>
          <w:sz w:val="22"/>
          <w:szCs w:val="22"/>
        </w:rPr>
        <w:lastRenderedPageBreak/>
        <w:t>在哪个时候没有看到女装的样子有些可惜了。</w:t>
      </w:r>
    </w:p>
    <w:p w14:paraId="7929D8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“哥哥——”孙瑶的眼中闪烁着求知的光芒。</w:t>
      </w:r>
    </w:p>
    <w:p w14:paraId="55651D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“啊~哪个，慧子啊，你就先出去一下吧。”</w:t>
      </w:r>
    </w:p>
    <w:p w14:paraId="231813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D9EB9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欧阳慧十分顺从的走出了房间，看起来十分的正常——只是出了房门之后并没有走远而是将耳朵贴在了墙上。</w:t>
      </w:r>
    </w:p>
    <w:p w14:paraId="7D4BBC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“你让我怎么解释嘛——”孙瑶的脑海中直接响起了孙源玲的声音。</w:t>
      </w:r>
    </w:p>
    <w:p w14:paraId="5D7933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“哥哥，这样的交流方式不好，不直接说话没有意思的。”</w:t>
      </w:r>
    </w:p>
    <w:p w14:paraId="0DB6E9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“啊~可是我感觉就这样说出来有些尴尬，啊哈哈——”</w:t>
      </w:r>
    </w:p>
    <w:p w14:paraId="3D2A20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“不要卖关子了，快说——到底怎么回事。”</w:t>
      </w:r>
    </w:p>
    <w:p w14:paraId="142094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“好吧，其实事情的经过是这样的——</w:t>
      </w:r>
    </w:p>
    <w:p w14:paraId="40E3F6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当时我在试着</w:t>
      </w:r>
      <w:proofErr w:type="gramStart"/>
      <w:r w:rsidRPr="00DF4D1D">
        <w:rPr>
          <w:rFonts w:ascii="微软雅黑" w:eastAsia="微软雅黑" w:hAnsi="微软雅黑" w:cs="微软雅黑" w:hint="eastAsia"/>
          <w:sz w:val="22"/>
          <w:szCs w:val="22"/>
        </w:rPr>
        <w:t>自己以筑基</w:t>
      </w:r>
      <w:proofErr w:type="gramEnd"/>
      <w:r w:rsidRPr="00DF4D1D">
        <w:rPr>
          <w:rFonts w:ascii="微软雅黑" w:eastAsia="微软雅黑" w:hAnsi="微软雅黑" w:cs="微软雅黑" w:hint="eastAsia"/>
          <w:sz w:val="22"/>
          <w:szCs w:val="22"/>
        </w:rPr>
        <w:t>的修为能够飞多快的时候想要去月球看看，但是为了不引人注目就没有使用高端的飞行器。但是筑基的修为在太空中的飞行速度实在是太慢了，于是我只好晋升为金丹之后继续向着月球飞去。</w:t>
      </w:r>
    </w:p>
    <w:p w14:paraId="046411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我很快就到达月球，只是我在探明月球的时候突然发现这个月球有异常的空洞。我就想着要不进这个月心去看看，然后我就发现了一处秘境的入口。</w:t>
      </w:r>
    </w:p>
    <w:p w14:paraId="0E0B58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为了满足我的好奇心我就让爱丽尝试进行解析，但是爱丽无法探测到这个阵法。于是我就将爱丽的运算能力提升了几百倍，在感应环境下成功的发现了人工智能也是可以通过</w:t>
      </w:r>
      <w:proofErr w:type="gramStart"/>
      <w:r w:rsidRPr="00DF4D1D">
        <w:rPr>
          <w:rFonts w:ascii="微软雅黑" w:eastAsia="微软雅黑" w:hAnsi="微软雅黑" w:cs="微软雅黑" w:hint="eastAsia"/>
          <w:sz w:val="22"/>
          <w:szCs w:val="22"/>
        </w:rPr>
        <w:t>神识来探查</w:t>
      </w:r>
      <w:proofErr w:type="gramEnd"/>
      <w:r w:rsidRPr="00DF4D1D">
        <w:rPr>
          <w:rFonts w:ascii="微软雅黑" w:eastAsia="微软雅黑" w:hAnsi="微软雅黑" w:cs="微软雅黑" w:hint="eastAsia"/>
          <w:sz w:val="22"/>
          <w:szCs w:val="22"/>
        </w:rPr>
        <w:t>外界的世界的，虽然不知道原理。</w:t>
      </w:r>
    </w:p>
    <w:p w14:paraId="645DC285" w14:textId="6EDF21F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然后在进行解析的时候，突然出现了一个空间通道。为了防止意外，我就选择了使用变身的方式来增强自身的实力因为境界的</w:t>
      </w:r>
      <w:proofErr w:type="gramStart"/>
      <w:r w:rsidRPr="00DF4D1D">
        <w:rPr>
          <w:rFonts w:ascii="微软雅黑" w:eastAsia="微软雅黑" w:hAnsi="微软雅黑" w:cs="微软雅黑" w:hint="eastAsia"/>
          <w:sz w:val="22"/>
          <w:szCs w:val="22"/>
        </w:rPr>
        <w:t>增长太过于快</w:t>
      </w:r>
      <w:proofErr w:type="gramEnd"/>
      <w:r w:rsidRPr="00DF4D1D">
        <w:rPr>
          <w:rFonts w:ascii="微软雅黑" w:eastAsia="微软雅黑" w:hAnsi="微软雅黑" w:cs="微软雅黑" w:hint="eastAsia"/>
          <w:sz w:val="22"/>
          <w:szCs w:val="22"/>
        </w:rPr>
        <w:t>的话一不小心把</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给灭了就不好了。</w:t>
      </w:r>
    </w:p>
    <w:p w14:paraId="7BFC62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然而我似乎是被坑了，这个变身的道具的说明是改造身体。但是没有说是不是永久的，我当时也就没有在意</w:t>
      </w:r>
      <w:proofErr w:type="gramStart"/>
      <w:r w:rsidRPr="00DF4D1D">
        <w:rPr>
          <w:rFonts w:ascii="微软雅黑" w:eastAsia="微软雅黑" w:hAnsi="微软雅黑" w:cs="微软雅黑" w:hint="eastAsia"/>
          <w:sz w:val="22"/>
          <w:szCs w:val="22"/>
        </w:rPr>
        <w:t>毕竟动漫里面</w:t>
      </w:r>
      <w:proofErr w:type="gramEnd"/>
      <w:r w:rsidRPr="00DF4D1D">
        <w:rPr>
          <w:rFonts w:ascii="微软雅黑" w:eastAsia="微软雅黑" w:hAnsi="微软雅黑" w:cs="微软雅黑" w:hint="eastAsia"/>
          <w:sz w:val="22"/>
          <w:szCs w:val="22"/>
        </w:rPr>
        <w:t>的变</w:t>
      </w:r>
      <w:proofErr w:type="gramStart"/>
      <w:r w:rsidRPr="00DF4D1D">
        <w:rPr>
          <w:rFonts w:ascii="微软雅黑" w:eastAsia="微软雅黑" w:hAnsi="微软雅黑" w:cs="微软雅黑" w:hint="eastAsia"/>
          <w:sz w:val="22"/>
          <w:szCs w:val="22"/>
        </w:rPr>
        <w:t>身很多</w:t>
      </w:r>
      <w:proofErr w:type="gramEnd"/>
      <w:r w:rsidRPr="00DF4D1D">
        <w:rPr>
          <w:rFonts w:ascii="微软雅黑" w:eastAsia="微软雅黑" w:hAnsi="微软雅黑" w:cs="微软雅黑" w:hint="eastAsia"/>
          <w:sz w:val="22"/>
          <w:szCs w:val="22"/>
        </w:rPr>
        <w:t>都是变身的时候改变身体，变</w:t>
      </w:r>
      <w:proofErr w:type="gramStart"/>
      <w:r w:rsidRPr="00DF4D1D">
        <w:rPr>
          <w:rFonts w:ascii="微软雅黑" w:eastAsia="微软雅黑" w:hAnsi="微软雅黑" w:cs="微软雅黑" w:hint="eastAsia"/>
          <w:sz w:val="22"/>
          <w:szCs w:val="22"/>
        </w:rPr>
        <w:t>身结束</w:t>
      </w:r>
      <w:proofErr w:type="gramEnd"/>
      <w:r w:rsidRPr="00DF4D1D">
        <w:rPr>
          <w:rFonts w:ascii="微软雅黑" w:eastAsia="微软雅黑" w:hAnsi="微软雅黑" w:cs="微软雅黑" w:hint="eastAsia"/>
          <w:sz w:val="22"/>
          <w:szCs w:val="22"/>
        </w:rPr>
        <w:t>之后身体被改变的部分就会变回来了。只是在我进入到地心接触变身之后我的身体并没有变回来，力量倒是完全消失了。</w:t>
      </w:r>
    </w:p>
    <w:p w14:paraId="1C4E32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这位欧阳慧小姐也是在我探索月心的时候相遇的。”</w:t>
      </w:r>
    </w:p>
    <w:p w14:paraId="7F06A5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孙瑶在听孙源玲叙述完之后陷入了暂时的呆滞。</w:t>
      </w:r>
    </w:p>
    <w:p w14:paraId="3D0E6CD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笑死我了。这个还真是自己作死啊，你肯定有着相当厉害的科技产品可以保证你的安全，虽然你没有告诉我你那些东西那儿来的我也不想知道。但是你是怎么想到自己扛过去的？结果把自己玩脱了，看样子你的基因都是被改造了吧。我和你的血脉感应没了，只有灵魂上还有联系。所以换了一个肉身的感觉怎么样？”</w:t>
      </w:r>
    </w:p>
    <w:p w14:paraId="6D720D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孙瑶真的是觉得这个过程</w:t>
      </w:r>
      <w:proofErr w:type="gramStart"/>
      <w:r w:rsidRPr="00DF4D1D">
        <w:rPr>
          <w:rFonts w:ascii="微软雅黑" w:eastAsia="微软雅黑" w:hAnsi="微软雅黑" w:cs="微软雅黑" w:hint="eastAsia"/>
          <w:sz w:val="22"/>
          <w:szCs w:val="22"/>
        </w:rPr>
        <w:t>中槽点太多</w:t>
      </w:r>
      <w:proofErr w:type="gramEnd"/>
      <w:r w:rsidRPr="00DF4D1D">
        <w:rPr>
          <w:rFonts w:ascii="微软雅黑" w:eastAsia="微软雅黑" w:hAnsi="微软雅黑" w:cs="微软雅黑" w:hint="eastAsia"/>
          <w:sz w:val="22"/>
          <w:szCs w:val="22"/>
        </w:rPr>
        <w:t>都不知道从那儿开吐。</w:t>
      </w:r>
    </w:p>
    <w:p w14:paraId="4B887D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“啊~行了。变身所带来的习惯保留下来了，不用为我操心的。”</w:t>
      </w:r>
    </w:p>
    <w:p w14:paraId="4E3B57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“谁操心了？”</w:t>
      </w:r>
    </w:p>
    <w:p w14:paraId="559D63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墙外偷听的欧阳慧仿佛听到了什么不得了的东西——原来这么可爱的小姐在见到我之前竟然是一个可爱的男孩子，似乎还十分的可爱。而且，因为某种原因导致了肉体基因的改变，因此原本是亲兄妹的两人变成了两姐妹，直接没有了血缘关系。</w:t>
      </w:r>
    </w:p>
    <w:p w14:paraId="11FEF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欧阳慧的脑海中顿时冒出了许多不好的画面，脸上的表情开始变态了起来。</w:t>
      </w:r>
    </w:p>
    <w:p w14:paraId="7E90BE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1EA6F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，你试试能不能感受到周围的空间，金丹之后都是可以撕裂空间到去过的地方的。只要距离不是太远都可以一次到达。”</w:t>
      </w:r>
    </w:p>
    <w:p w14:paraId="69C08F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“原来，这种感觉就是触手可及的空间吗？我能够感觉到我能够随时到学校去。”</w:t>
      </w:r>
    </w:p>
    <w:p w14:paraId="1B5FF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。我想要在家的附近修建一个公司大楼，开始创业了。”</w:t>
      </w:r>
    </w:p>
    <w:p w14:paraId="4B8E20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“不是，哥……姐姐你没事吧。修建公司大楼，这个可是要不少钱吧。你那儿来那么多钱的？”</w:t>
      </w:r>
    </w:p>
    <w:p w14:paraId="268677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。我可是通过技术授权获得了不少的收入了。好了，做饭吧等会儿还要去上学。等你中考之后如果不想上学的话其实可以不用去了，毕竟你的个人能力几天时间就可以把所有的课程全部学完了。”</w:t>
      </w:r>
    </w:p>
    <w:p w14:paraId="0FA876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“我知道，怎么做的姐姐。不用过于为我担心的。”</w:t>
      </w:r>
    </w:p>
    <w:p w14:paraId="4CC63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B96D1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在和欧阳慧一起帮忙做了一顿十分丰盛的午饭之后，孙瑶就穿梭空间去上学了。</w:t>
      </w:r>
    </w:p>
    <w:p w14:paraId="13EA95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“爱丽，帮我设计一个公司大楼。基于现在市面上能够买到的材料进行设计，要有科幻的感觉，预算在1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亿左右。顺便将材料和工程队全部安排完毕。”</w:t>
      </w:r>
    </w:p>
    <w:p w14:paraId="297383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“好的，主人。已经开始安排了，还有什么安排吗？”</w:t>
      </w:r>
    </w:p>
    <w:p w14:paraId="4F78D2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“在整个网络中查查和我父母有关的情报。”</w:t>
      </w:r>
    </w:p>
    <w:p w14:paraId="694102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7E1916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孙源玲的眼睛要闪过大量的画面，很快画面结束。</w:t>
      </w:r>
    </w:p>
    <w:p w14:paraId="238EBF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“主人，并没有获得什么有用的信息——是不是爱丽没用啊~”</w:t>
      </w:r>
    </w:p>
    <w:p w14:paraId="365859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“没事，这个不怪你。”</w:t>
      </w:r>
    </w:p>
    <w:p w14:paraId="766F2B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孙源玲不想就这样放弃，于是看向了房间的物品顿时有个想法浮上心头。</w:t>
      </w:r>
    </w:p>
    <w:p w14:paraId="21E360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孙源玲在整个房屋的周围画上了一个巨大的法阵，上面各种玄奥的图案让人眼花缭乱。</w:t>
      </w:r>
    </w:p>
    <w:p w14:paraId="2AF9FA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“慧子，过来帮忙。不要在那儿傻站着了，快点。”</w:t>
      </w:r>
    </w:p>
    <w:p w14:paraId="530AC3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“好的，小姐我马上过来”</w:t>
      </w:r>
    </w:p>
    <w:p w14:paraId="5F0D4D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欧阳慧从法阵中出来，看到这个法阵欧阳慧又是一顿错愕。因为以</w:t>
      </w:r>
      <w:proofErr w:type="gramStart"/>
      <w:r w:rsidRPr="00DF4D1D">
        <w:rPr>
          <w:rFonts w:ascii="微软雅黑" w:eastAsia="微软雅黑" w:hAnsi="微软雅黑" w:cs="微软雅黑" w:hint="eastAsia"/>
          <w:sz w:val="22"/>
          <w:szCs w:val="22"/>
        </w:rPr>
        <w:t>她元婴</w:t>
      </w:r>
      <w:proofErr w:type="gramEnd"/>
      <w:r w:rsidRPr="00DF4D1D">
        <w:rPr>
          <w:rFonts w:ascii="微软雅黑" w:eastAsia="微软雅黑" w:hAnsi="微软雅黑" w:cs="微软雅黑" w:hint="eastAsia"/>
          <w:sz w:val="22"/>
          <w:szCs w:val="22"/>
        </w:rPr>
        <w:t>的修为</w:t>
      </w:r>
      <w:r w:rsidRPr="00DF4D1D">
        <w:rPr>
          <w:rFonts w:ascii="微软雅黑" w:eastAsia="微软雅黑" w:hAnsi="微软雅黑" w:cs="微软雅黑" w:hint="eastAsia"/>
          <w:sz w:val="22"/>
          <w:szCs w:val="22"/>
        </w:rPr>
        <w:lastRenderedPageBreak/>
        <w:t>竟然看不透这个法阵。</w:t>
      </w:r>
    </w:p>
    <w:p w14:paraId="1C6B8E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“小姐，这个法阵是干什么的啊？”</w:t>
      </w:r>
    </w:p>
    <w:p w14:paraId="654196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“追寻因果的’窥机阵</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，但是以我的修为并不能支持这个阵法的运行。所以找你来当能源…咳咳…帮手”</w:t>
      </w:r>
    </w:p>
    <w:p w14:paraId="202530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“这是个什么阵法，难道可以窥探天机吗？”</w:t>
      </w:r>
    </w:p>
    <w:p w14:paraId="4DD20E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“可以这么说，但是这个实际的作用是拿来窥探时间的。可以进行溯源，也可以让自身回到过去。只是……”</w:t>
      </w:r>
    </w:p>
    <w:p w14:paraId="0E748C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“小姐，只是什么？”</w:t>
      </w:r>
    </w:p>
    <w:p w14:paraId="284F86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“啊，没什么，开始吧——”</w:t>
      </w:r>
    </w:p>
    <w:p w14:paraId="0DDCBA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7E04F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欧阳慧将巨量的灵气灌输到这个阵法之中，阵法开始发出微弱的光芒。随着时间的流逝光芒越来越盛。这时孙源玲站在了欧阳慧的前边——</w:t>
      </w:r>
    </w:p>
    <w:p w14:paraId="2343CB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“不用管我，就当是给我充电就是了。”</w:t>
      </w:r>
    </w:p>
    <w:p w14:paraId="7AEA99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1506E6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随着孙源玲的介入，整个房子都被笼罩在了光芒之下。其中的家具也开始了微微的颤动，开始利用天地还原因果。很快，孙源玲父母在当时用着这个房子的时候开始的画面就出现在了孙源玲的面前……</w:t>
      </w:r>
    </w:p>
    <w:p w14:paraId="44D6CDEC" w14:textId="77777777" w:rsidR="00EA55F0" w:rsidRPr="00DF4D1D" w:rsidRDefault="00EA55F0">
      <w:pPr>
        <w:ind w:firstLineChars="200" w:firstLine="440"/>
        <w:jc w:val="left"/>
        <w:rPr>
          <w:rFonts w:ascii="微软雅黑" w:eastAsia="微软雅黑" w:hAnsi="微软雅黑" w:cs="微软雅黑"/>
          <w:sz w:val="22"/>
          <w:szCs w:val="22"/>
        </w:rPr>
      </w:pPr>
    </w:p>
    <w:p w14:paraId="7FA6A1C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第二十八章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荒诞，离谱的真相</w:t>
      </w:r>
    </w:p>
    <w:p w14:paraId="369A82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“喂，那边的那个谁。你想对那个小女孩怎么样——”</w:t>
      </w:r>
    </w:p>
    <w:p w14:paraId="608F3A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随着孙源玲爸的一声大喝，准备对着一个小女孩下手的男子愣了一下。然后那个小女孩似乎想起了什么似的，迅速的远离了那个男子的附近。</w:t>
      </w:r>
    </w:p>
    <w:p w14:paraId="71D3AE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那个男子回头看了一眼那个小女孩。</w:t>
      </w:r>
    </w:p>
    <w:p w14:paraId="60D649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“嘁，真是扫兴。这么可爱的孩子就这样错过了，那么——这位先生你又什么要说的话没有呢？你可是讲我的猎物吓跑了哦。难道就这样就算了嘛？”</w:t>
      </w:r>
    </w:p>
    <w:p w14:paraId="17DE34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“你这是什么口气，你这是拐卖儿童你知道吗？你这是犯罪——”</w:t>
      </w:r>
    </w:p>
    <w:p w14:paraId="429C8F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“哦~这位先生，请问你有什么证据说我是在拐卖儿童呢？我可是在帮助刚才那个孩子啊。像您这样没有证据的情况下直接就说我拐卖儿童，要知道我可是一次来告你诽谤的哦。”</w:t>
      </w:r>
    </w:p>
    <w:p w14:paraId="0B36A1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那个男子的脸上露出了玩味的笑容。</w:t>
      </w:r>
    </w:p>
    <w:p w14:paraId="49DB13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“要怪就怪自己运气不好吧~为什么要多管闲事呢？”</w:t>
      </w:r>
    </w:p>
    <w:p w14:paraId="7476FF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男子的身影慢慢的消失在了远方……</w:t>
      </w:r>
    </w:p>
    <w:p w14:paraId="1424EA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那个侍者在男子交代完后也消失在阴暗的角落处……</w:t>
      </w:r>
    </w:p>
    <w:p w14:paraId="6749CA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“为什么我感觉有些心慌呢？刚才那个是什么人，相对那个小孩做什么？难道我不应该管他？可是那个小女孩怎么办？就这样看着她落在那个人的手中吗？”</w:t>
      </w:r>
    </w:p>
    <w:p w14:paraId="14F8C9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父亲就这样陷入了沉思，只是他自己都没有注意到自己的身体正在无意识的走向了偏僻的地带，口中一直呢喃者相差不多的话语但是仔细的聆听却会发现听不出想要表达的意思，就这样慢慢的，慢慢的走向了野外的公路上。</w:t>
      </w:r>
    </w:p>
    <w:p w14:paraId="2758AE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不知多久，孙源玲的父亲出现在了郊外不知名的公路上。周围完全没有人烟让人感觉十分的荒芜十分的阴森，周围的树林十分的黑暗幽寂的环境似乎要将人的灵魂都给牵扯出肉体之外，没有生的希望，只有无边的恐惧和死亡。形如人类骸骨的物件若隐若现，偶尔发出</w:t>
      </w:r>
      <w:proofErr w:type="gramStart"/>
      <w:r w:rsidRPr="00DF4D1D">
        <w:rPr>
          <w:rFonts w:ascii="微软雅黑" w:eastAsia="微软雅黑" w:hAnsi="微软雅黑" w:cs="微软雅黑" w:hint="eastAsia"/>
          <w:sz w:val="22"/>
          <w:szCs w:val="22"/>
        </w:rPr>
        <w:t>幽</w:t>
      </w:r>
      <w:proofErr w:type="gramEnd"/>
      <w:r w:rsidRPr="00DF4D1D">
        <w:rPr>
          <w:rFonts w:ascii="微软雅黑" w:eastAsia="微软雅黑" w:hAnsi="微软雅黑" w:cs="微软雅黑" w:hint="eastAsia"/>
          <w:sz w:val="22"/>
          <w:szCs w:val="22"/>
        </w:rPr>
        <w:t>蓝色的光芒。这光芒似乎存在，又似乎并不存在，而本来还在地面上的森林也开始闪烁起来。</w:t>
      </w:r>
    </w:p>
    <w:p w14:paraId="103E03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如果将灵魂比作一团火焰，那么孙源玲父亲的火焰正在以肉眼可见的速度消散。</w:t>
      </w:r>
    </w:p>
    <w:p w14:paraId="3615DB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一直都是迷迷糊糊的孙源玲的父亲突然清醒了过来——</w:t>
      </w:r>
    </w:p>
    <w:p w14:paraId="7F9BC0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“我这是在那儿，我是</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w:t>
      </w:r>
    </w:p>
    <w:p w14:paraId="153586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说话的声音戛然而止，最后一丝灵魂也已经消失殆尽。</w:t>
      </w:r>
    </w:p>
    <w:p w14:paraId="4175FB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父亲的双眼已经没有了焦距，瞳孔放大。刚才的森林已经消失不见了，公路还是那条公路，只是此时的公路上并不只他一个人还有孙源玲的母亲、祖父、祖母以及其他孙源玲的直系血亲都出现在了那条公路之上，他们的表现和孙源玲的父亲如出一辙。瞳孔放大，僵硬的身躯，如同空壳的肉体，没有了灵魂，没有了思维，没有了自我……</w:t>
      </w:r>
    </w:p>
    <w:p w14:paraId="662FC2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一辆装载着大量乙炔和氧气瓶的半挂车向着此处行驶而来。</w:t>
      </w:r>
    </w:p>
    <w:p w14:paraId="5147A9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这种车辆的在满载的时候总重量已经接近1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吨，</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个轮组，轮胎的质量也是相当的好的。只是这辆车在靠近他们的时候轮胎突然发生了故障，车身开始失控，车上装有乙炔的钢瓶莫名的出现了裂痕紧接着更多的氧气瓶也开始出现裂痕。这辆巨大的半挂车就这样撞上了孙源玲的直系血亲，车身与地面摩擦产生了巨大的火花。装有乙炔的钢瓶突然炸裂，易燃易爆的乙炔气体直接接触到了与地面摩擦的地方。紧接着氧气瓶开始炸裂高纯度的氧气开始弥漫车身，与氧气混合的乙炔开始燃烧，剧烈的火焰覆盖了车身以及所有的人。火焰在燃烧了一会儿后开始了剧烈的爆炸，但似乎有着什么看不见的力量使爆炸炸飞出去的钢瓶没有落的太远，只有方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M的距离。而且</w:t>
      </w:r>
      <w:proofErr w:type="gramStart"/>
      <w:r w:rsidRPr="00DF4D1D">
        <w:rPr>
          <w:rFonts w:ascii="微软雅黑" w:eastAsia="微软雅黑" w:hAnsi="微软雅黑" w:cs="微软雅黑" w:hint="eastAsia"/>
          <w:sz w:val="22"/>
          <w:szCs w:val="22"/>
        </w:rPr>
        <w:t>炸出去</w:t>
      </w:r>
      <w:proofErr w:type="gramEnd"/>
      <w:r w:rsidRPr="00DF4D1D">
        <w:rPr>
          <w:rFonts w:ascii="微软雅黑" w:eastAsia="微软雅黑" w:hAnsi="微软雅黑" w:cs="微软雅黑" w:hint="eastAsia"/>
          <w:sz w:val="22"/>
          <w:szCs w:val="22"/>
        </w:rPr>
        <w:t>的火焰也没有引起额外的火灾。</w:t>
      </w:r>
    </w:p>
    <w:p w14:paraId="454A5D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随着反应的进行，越来越多的氧气瓶开始炸裂氧气的浓度开始持续上升，所带来的结果就是部分乙炔进行了较为充分的燃烧，温度开始剧烈的攀升。这样恶性的循环所带来的结果就是燃烧的温度已经接近3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度的高温，车身也在融化。所有的尸体都在开始燃烧，但——似乎有那里不对……那些尸体并没有烧成飞灰在3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℃的火焰</w:t>
      </w:r>
      <w:r w:rsidRPr="00DF4D1D">
        <w:rPr>
          <w:rFonts w:ascii="微软雅黑" w:eastAsia="微软雅黑" w:hAnsi="微软雅黑" w:cs="微软雅黑" w:hint="eastAsia"/>
          <w:sz w:val="22"/>
          <w:szCs w:val="22"/>
        </w:rPr>
        <w:lastRenderedPageBreak/>
        <w:t>中并没有被烧成飞灰……</w:t>
      </w:r>
    </w:p>
    <w:p w14:paraId="50EF79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时间一分一秒的在流逝，在大概1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分钟后，所有的火焰全部都消失不见。已经被烧毁的半挂车又出现在那个地方，死掉的人全部都像是被卡车撞死的。</w:t>
      </w:r>
    </w:p>
    <w:p w14:paraId="0E1393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因为司机没有按时到达目的地，在查看定位的时候发现已经在荒野上面一晚上没有动过了，于是察觉事情有些不对的上司报了警。警察在到达现场后发现了令普通人感到害怕的大型车祸现场，只是在后续的调查过程中发现这些死者都是直系血亲，而唯一还存活下来的人只有一个：孙源玲。</w:t>
      </w:r>
    </w:p>
    <w:p w14:paraId="201494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那时候的孙源玲还只有</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岁，并没有能力承受这些。只是将保险公司的赔款转到了孙源玲的名下而已，在孙源玲拥有民事能力的时候就能够拥有这笔钱。</w:t>
      </w:r>
    </w:p>
    <w:p w14:paraId="509312F3" w14:textId="3733970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只是当时的警方并没有跟进调查，因为这个事件交给</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另一个部门：灵</w:t>
      </w:r>
    </w:p>
    <w:p w14:paraId="354AE3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在接到人物去查看现场之后并不能发现有用的证据和线索，唯一能够得出的结论解释就是这些人的灵魂都已经消失了，是彻彻底底的消失了。无法进入轮回，永远的消失在了这个世界上，永远的消失在了这个雨中之中，甚至几乎无法在时间线上找回其存在的意义，如果其存在没有了意义，那么就算存在于这个世界之上也会被世界所修正。没有意义的就不应该存在，也不能对外界做出影响。</w:t>
      </w:r>
    </w:p>
    <w:p w14:paraId="150841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在哪之后很长一段时间都没有任何办法做出合理的解释，于是这件悬案就这样无可奈何的搁置了。而且这样的事情就算调查清楚了也很有可能完全没有办法解决，</w:t>
      </w:r>
      <w:proofErr w:type="gramStart"/>
      <w:r w:rsidRPr="00DF4D1D">
        <w:rPr>
          <w:rFonts w:ascii="微软雅黑" w:eastAsia="微软雅黑" w:hAnsi="微软雅黑" w:cs="微软雅黑" w:hint="eastAsia"/>
          <w:sz w:val="22"/>
          <w:szCs w:val="22"/>
        </w:rPr>
        <w:t>从存在</w:t>
      </w:r>
      <w:proofErr w:type="gramEnd"/>
      <w:r w:rsidRPr="00DF4D1D">
        <w:rPr>
          <w:rFonts w:ascii="微软雅黑" w:eastAsia="微软雅黑" w:hAnsi="微软雅黑" w:cs="微软雅黑" w:hint="eastAsia"/>
          <w:sz w:val="22"/>
          <w:szCs w:val="22"/>
        </w:rPr>
        <w:t>的根本上抹去可不是随便就可以做到的。其抹消了其存在最好的证据就是：灵，也慢慢的开始不注意这件事了，外界的普通人更是完全没有印象了。网络上存在也在消失，身份信息也在各方的操作之下开始一一的消失。</w:t>
      </w:r>
    </w:p>
    <w:p w14:paraId="78C8D5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这一切的之后似乎还有着更加可怕的阴谋……</w:t>
      </w:r>
    </w:p>
    <w:p w14:paraId="4BA64C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“这个原因还真是让人意想不到啊，似乎发现了一个大瓜啊。这个人也真是厉害</w:t>
      </w:r>
      <w:r w:rsidRPr="00DF4D1D">
        <w:rPr>
          <w:rFonts w:ascii="微软雅黑" w:eastAsia="微软雅黑" w:hAnsi="微软雅黑" w:cs="微软雅黑" w:hint="eastAsia"/>
          <w:sz w:val="22"/>
          <w:szCs w:val="22"/>
        </w:rPr>
        <w:lastRenderedPageBreak/>
        <w:t>啊，连我也只能证明其存在，不能使其复活。好了，慧子可以结束了。”孙源玲的声音十分的平淡，十分的冷静。就像面对的不是自己家人一样，此时的孙源玲就像一个无情的机器。</w:t>
      </w:r>
    </w:p>
    <w:p w14:paraId="45C542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欧阳慧在收手之后发现孙源玲的状态有些不对“玲子，你怎么回事。没有事吧？”</w:t>
      </w:r>
    </w:p>
    <w:p w14:paraId="3BA34D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“没事，只是遭到了宇宙的反噬而已。事情不大，有设备帮我抵挡伤害的。”</w:t>
      </w:r>
    </w:p>
    <w:p w14:paraId="02EB09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“真的没事吗？”</w:t>
      </w:r>
    </w:p>
    <w:p w14:paraId="0DCA28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“真的没有事情，只是我在实力还不够的时候强行窥探因果，遭到了宇宙的反噬身体不发承受反噬所带来的伤害而已，我有设备可以抵消这种反噬所以不用担心的。”</w:t>
      </w:r>
    </w:p>
    <w:p w14:paraId="1F781E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“好吧，那你自己注意吧，宇宙的反噬我也没有办法帮你。”</w:t>
      </w:r>
    </w:p>
    <w:p w14:paraId="5E2BD6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“嗯，没事的。话说你没有事吧，帮助我窥探因果。”</w:t>
      </w:r>
    </w:p>
    <w:p w14:paraId="52C1B7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“我并没有觉得有什么不对的地方，话说窥探因果难道要大乘才可以做到吗？为什么我不可以做到窥探因果呢？”</w:t>
      </w:r>
    </w:p>
    <w:p w14:paraId="6CA9A6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“我也不知道，这个东西似乎是因为各个宇宙所制定的规则所带来的影响，不同的宇宙在不同的实力之下窥探因果所带来的后果很有可能也是不一样的，除了科技方面的基础定律是相同的。”</w:t>
      </w:r>
    </w:p>
    <w:p w14:paraId="436D353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“是吗？原来是这样吗？话说玲子你为什么知道这么多呢？”</w:t>
      </w:r>
    </w:p>
    <w:p w14:paraId="4FA023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“咳，只是我瞎猜的而已。”孙源玲不管欧阳慧那怀疑的眼神继续说到。</w:t>
      </w:r>
    </w:p>
    <w:p w14:paraId="4D8763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“现在——是时候算算账了。欠了这么久的债是时候去讨债了……”</w:t>
      </w:r>
    </w:p>
    <w:p w14:paraId="5E0A73AC" w14:textId="77777777" w:rsidR="00EA55F0" w:rsidRPr="00DF4D1D" w:rsidRDefault="00EA55F0">
      <w:pPr>
        <w:ind w:firstLineChars="200" w:firstLine="440"/>
        <w:jc w:val="left"/>
        <w:rPr>
          <w:rFonts w:ascii="微软雅黑" w:eastAsia="微软雅黑" w:hAnsi="微软雅黑" w:cs="微软雅黑"/>
          <w:sz w:val="22"/>
          <w:szCs w:val="22"/>
        </w:rPr>
      </w:pPr>
    </w:p>
    <w:p w14:paraId="52046CCB"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第二十九章 建国之后不许成精</w:t>
      </w:r>
    </w:p>
    <w:p w14:paraId="0ECE8363" w14:textId="7F54C4E0"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布置在地月拉朗格日点的星球防护装置开始全功率运转，顿时。照射在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w:t>
      </w:r>
      <w:r w:rsidRPr="00DF4D1D">
        <w:rPr>
          <w:rFonts w:ascii="微软雅黑" w:eastAsia="微软雅黑" w:hAnsi="微软雅黑" w:cs="微软雅黑" w:hint="eastAsia"/>
          <w:sz w:val="22"/>
          <w:szCs w:val="22"/>
        </w:rPr>
        <w:lastRenderedPageBreak/>
        <w:t>光照强度下降了2lux，虽然照射在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上的光照的强度时刻都在变化的。这个变化是有规律的，不可能无缘无故的陡然下降2lux的强度。而安装在太阳方向的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能源收集膜上的小方块转动了1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度，将太阳的光纤遮挡了</w:t>
      </w:r>
      <w:proofErr w:type="gramStart"/>
      <w:r w:rsidRPr="00DF4D1D">
        <w:rPr>
          <w:rFonts w:ascii="微软雅黑" w:eastAsia="微软雅黑" w:hAnsi="微软雅黑" w:cs="微软雅黑" w:hint="eastAsia"/>
          <w:sz w:val="22"/>
          <w:szCs w:val="22"/>
        </w:rPr>
        <w:t>些许但</w:t>
      </w:r>
      <w:proofErr w:type="gramEnd"/>
      <w:r w:rsidRPr="00DF4D1D">
        <w:rPr>
          <w:rFonts w:ascii="微软雅黑" w:eastAsia="微软雅黑" w:hAnsi="微软雅黑" w:cs="微软雅黑" w:hint="eastAsia"/>
          <w:sz w:val="22"/>
          <w:szCs w:val="22"/>
        </w:rPr>
        <w:t>不至于全部遮挡，这样就不会被发现星球保护装置的存在了。</w:t>
      </w:r>
    </w:p>
    <w:p w14:paraId="239326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装置消耗着自带的能源，太阳所带来的能量仅仅只是减少9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%消耗而已。对于整个星球进行扫描，解析收集到足够的数据之后开始求证因果。就算是在强大的人在一个宇宙的最强科技力量之下都是不可对抗的。</w:t>
      </w:r>
    </w:p>
    <w:p w14:paraId="5F27F7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在利用宇宙的时空法则的情况之下，凶手二人的行踪已经出现在了孙源玲的眼镜之上……</w:t>
      </w:r>
    </w:p>
    <w:p w14:paraId="1B3C7866" w14:textId="2CBEE892" w:rsidR="00EA55F0" w:rsidRPr="00DF4D1D" w:rsidRDefault="00063D6F">
      <w:pPr>
        <w:ind w:firstLineChars="200" w:firstLine="440"/>
        <w:jc w:val="left"/>
        <w:rPr>
          <w:rFonts w:ascii="微软雅黑" w:eastAsia="微软雅黑" w:hAnsi="微软雅黑" w:cs="微软雅黑"/>
          <w:sz w:val="22"/>
          <w:szCs w:val="22"/>
        </w:rPr>
      </w:pPr>
      <w:r>
        <w:rPr>
          <w:rFonts w:ascii="微软雅黑" w:eastAsia="微软雅黑" w:hAnsi="微软雅黑" w:cs="微软雅黑" w:hint="eastAsia"/>
          <w:sz w:val="22"/>
          <w:szCs w:val="22"/>
        </w:rPr>
        <w:t>地星</w:t>
      </w:r>
      <w:r w:rsidR="00797044" w:rsidRPr="00DF4D1D">
        <w:rPr>
          <w:rFonts w:ascii="微软雅黑" w:eastAsia="微软雅黑" w:hAnsi="微软雅黑" w:cs="微软雅黑" w:hint="eastAsia"/>
          <w:sz w:val="22"/>
          <w:szCs w:val="22"/>
        </w:rPr>
        <w:t>上的光照又突然增强了2lux，收集膜的角度也恢复为1度。维持星球防护装置的正常运行。</w:t>
      </w:r>
    </w:p>
    <w:p w14:paraId="79E3A5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“找到你了，果然是一个大乘吗？但是你始终无法逃脱因果的制裁，虽然你自身很强，但——始终只是一个人而不是神，就算是神都可以杀。”</w:t>
      </w:r>
    </w:p>
    <w:p w14:paraId="2D3E5A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孙源玲的脸上顿时没有了表情，变成了一个没有感情的机器。脑海中有的只有杀戮，复仇……</w:t>
      </w:r>
    </w:p>
    <w:p w14:paraId="4C2793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“唉，又是这样。这副作用有点大啊，这么久都还在没有消失要不要我自己身上的因果给斩断啊？回不到我的过去虽然有些影响，但是以后法则武器就对我没有伤害了——还是斩断吧。”</w:t>
      </w:r>
    </w:p>
    <w:p w14:paraId="255C0E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指中拿出一把——剪刀。</w:t>
      </w:r>
    </w:p>
    <w:p w14:paraId="57A932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在拿出剪刀的一瞬间，周围浮现出许多若隐若现的线条，这些色彩斑斓的线条使得本来安静的环境添上了一分神秘。</w:t>
      </w:r>
    </w:p>
    <w:p w14:paraId="110A76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孙源玲使用剪刀将周围的线条一条一条的剪断，至于为什么不几根一起剪，因果</w:t>
      </w:r>
      <w:r w:rsidRPr="00DF4D1D">
        <w:rPr>
          <w:rFonts w:ascii="微软雅黑" w:eastAsia="微软雅黑" w:hAnsi="微软雅黑" w:cs="微软雅黑" w:hint="eastAsia"/>
          <w:sz w:val="22"/>
          <w:szCs w:val="22"/>
        </w:rPr>
        <w:lastRenderedPageBreak/>
        <w:t>线的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强度未知法则剪刀的强度完全满足一条因果线的剪断。不同的因果线的强度是不同的，就算是每个人的生命线都是不同的。</w:t>
      </w:r>
    </w:p>
    <w:p w14:paraId="5979DA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说和孙源玲有关的因果线都是连在身上的，但是只能一根一根的剪断，连在身上密密麻麻的一大堆，又害怕一次性剪断两根蹦了剪子。总共只有两把剪子，要是两把剪子都没了因果线还没有剪完就白干了。没有把所有的因果线全部干掉剪掉的话，被剪掉的因果就会依靠剩余的因果线恢复。</w:t>
      </w:r>
    </w:p>
    <w:p w14:paraId="32B675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在经历了一个小时的</w:t>
      </w:r>
      <w:proofErr w:type="gramStart"/>
      <w:r w:rsidRPr="00DF4D1D">
        <w:rPr>
          <w:rFonts w:ascii="微软雅黑" w:eastAsia="微软雅黑" w:hAnsi="微软雅黑" w:cs="微软雅黑" w:hint="eastAsia"/>
          <w:sz w:val="22"/>
          <w:szCs w:val="22"/>
        </w:rPr>
        <w:t>理线剪线</w:t>
      </w:r>
      <w:proofErr w:type="gramEnd"/>
      <w:r w:rsidRPr="00DF4D1D">
        <w:rPr>
          <w:rFonts w:ascii="微软雅黑" w:eastAsia="微软雅黑" w:hAnsi="微软雅黑" w:cs="微软雅黑" w:hint="eastAsia"/>
          <w:sz w:val="22"/>
          <w:szCs w:val="22"/>
        </w:rPr>
        <w:t>的过程之后，终于将周身所有的因果线全部剪断了，十分幸运的是剪刀并没有损坏还可以重复利用。</w:t>
      </w:r>
    </w:p>
    <w:p w14:paraId="1CC4E9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“终于搞定了啊，这因果线还真是不少啊。不过呢，只要剪完了任何人都不可能使用蛊术来威胁我了，没有了有意义的过去，这样就算是有人杀了我的过去也杀不死只存在于现在的我。啊哈哈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w:t>
      </w:r>
    </w:p>
    <w:p w14:paraId="4949AD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欧阳慧拿出了一个相机（鬼知道那儿拿出来的）咔咔的两张照片。屏幕上又多了两张可爱的照片。 </w:t>
      </w:r>
      <w:r w:rsidRPr="00DF4D1D">
        <w:rPr>
          <w:rFonts w:ascii="微软雅黑" w:eastAsia="微软雅黑" w:hAnsi="微软雅黑" w:cs="微软雅黑"/>
          <w:sz w:val="22"/>
          <w:szCs w:val="22"/>
        </w:rPr>
        <w:t xml:space="preserve">  </w:t>
      </w:r>
    </w:p>
    <w:p w14:paraId="2A9297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“小姐，没有事情吧？我看你的笑容有些渗人啊。”</w:t>
      </w:r>
    </w:p>
    <w:p w14:paraId="54CD5D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“放心不会有事的，我已经完事了。”</w:t>
      </w:r>
    </w:p>
    <w:p w14:paraId="6592AB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从这个时候开始任何人都不可能以强大之前的孙源玲作为对象将其抹去。</w:t>
      </w:r>
    </w:p>
    <w:p w14:paraId="46C187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祖母悖论就和这种情况有些相似，回到诞生之前消灭他，或者消灭它的母亲或者父亲。那么身在现在的他会不会死呢？如果会死又会怎么死呢？还是说在宇宙规则的限制之下无法做到将其杀死呢？那么强大到无视宇宙的时候呢？</w:t>
      </w:r>
    </w:p>
    <w:p w14:paraId="097549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所做的事情就是将过去与现在全部斩断，就算是将过去的她杀死了，磨灭了也不会影响到身在现在的他，此时的孙源玲可以说是独立的存在而不是依托于宇宙才可能存在。虽然存在的消耗仍然是当前身处的宇宙，但是自身的所有都已经不存</w:t>
      </w:r>
      <w:r w:rsidRPr="00DF4D1D">
        <w:rPr>
          <w:rFonts w:ascii="微软雅黑" w:eastAsia="微软雅黑" w:hAnsi="微软雅黑" w:cs="微软雅黑" w:hint="eastAsia"/>
          <w:sz w:val="22"/>
          <w:szCs w:val="22"/>
        </w:rPr>
        <w:lastRenderedPageBreak/>
        <w:t>在于这个宇宙之后，处于宇宙之外。</w:t>
      </w:r>
    </w:p>
    <w:p w14:paraId="738313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“慧子，我们接下来去干一件大事，十分刺激的事情。”</w:t>
      </w:r>
    </w:p>
    <w:p w14:paraId="067D31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“什么事情啊？”</w:t>
      </w:r>
    </w:p>
    <w:p w14:paraId="0BDC47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“杀掉那个大乘的人。我已经知道他在那儿了，至于他叫什么名字我还不知道。我也懒得去查了，到时候直接问一下就是了。”</w:t>
      </w:r>
    </w:p>
    <w:p w14:paraId="1CB3D8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“好的，都听小姐的吩咐。”</w:t>
      </w:r>
    </w:p>
    <w:p w14:paraId="3A7EF23F" w14:textId="44B4BB8A"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“走吧，不用害怕。他现在只是徒有其表而已，虽然不知道这段时间</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发生了什么但是这个环境他在厉害也不能持久了。更何况只是一个人呢……”</w:t>
      </w:r>
    </w:p>
    <w:p w14:paraId="33202B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孙源玲起手就是一个微虫洞，坐标就是那个人的旁边。</w:t>
      </w:r>
    </w:p>
    <w:p w14:paraId="7437C4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此时，在一个古宅中静修的人突然睁开眼睛，看向了自己的右边。</w:t>
      </w:r>
    </w:p>
    <w:p w14:paraId="1A8938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“这位道友找老夫有何贵干啊？”</w:t>
      </w:r>
    </w:p>
    <w:p w14:paraId="1D3BAA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未见气人，先闻其声</w:t>
      </w:r>
    </w:p>
    <w:p w14:paraId="151064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“这都什么年代了，就不能与时俱进一些吗？你这样的语气听着有些怪怪的。”</w:t>
      </w:r>
    </w:p>
    <w:p w14:paraId="30FBBD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孙源玲缓缓的从微虫洞中走了出来，脸上没有任何的表情。</w:t>
      </w:r>
    </w:p>
    <w:p w14:paraId="44A27B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“那么先生，为何前来。贫道可是多年未经尘事，应该不曾与先生有过过节啊。”</w:t>
      </w:r>
    </w:p>
    <w:p w14:paraId="28712A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“我是真的懒得和你逼逼了。我直接说了，我是来给我的家人报仇的，虽然不是你亲自动的手，但是仍然是你指示你的手下将我的血亲全部杀死。还真是好手段啊~”</w:t>
      </w:r>
    </w:p>
    <w:p w14:paraId="188A3F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“这位道友我想你可能是误会贫道了，我曾几何时杀害过您的亲人啊？”</w:t>
      </w:r>
    </w:p>
    <w:p w14:paraId="0AC0DD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“看来你的记忆不太好啊？是时候让你好好的回想一下了”</w:t>
      </w:r>
    </w:p>
    <w:p w14:paraId="241067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黑色的气体从孙源玲身体中冲了出来，慢慢的充满周围；这些黑雾并没有伤害任何人，黑雾中慢慢的出现了光线，当时孙源玲通过因果看到的画面重现在了周围的环境之中——</w:t>
      </w:r>
    </w:p>
    <w:p w14:paraId="245AF0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那个老头古井</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波的脸上终于出现了混乱的情况。</w:t>
      </w:r>
    </w:p>
    <w:p w14:paraId="4FD66A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“怎——怎么可能”</w:t>
      </w:r>
    </w:p>
    <w:p w14:paraId="6FD10B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“没有什么事不可能的，我只是将因果具现了而已。您不是不知道当时发生了什么吗？我就放给你看看当时发-生-了-什-么”孙源玲最后几个字一字一顿的说了出来。</w:t>
      </w:r>
    </w:p>
    <w:p w14:paraId="41C040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啊——将灵魂都给磨灭了，还是使用法则磨灭的啊~永世不可超生。不入轮回，不存世间，不存因果。如果不是我局域时区回溯，还真的连存在的证明都找不到了。不得不所你还真是厉害啊，连我也没有办法复活你杀死的那些人啊”</w:t>
      </w:r>
    </w:p>
    <w:p w14:paraId="0766F4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“你对我，做了什么。为什么我动不了了？”</w:t>
      </w:r>
    </w:p>
    <w:p w14:paraId="13B4B2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啊？因为建国之后不许成精啊。都活了那么久了，竟然还没有死，现代的科学又不能解释为什么你现在还在没有死，也不能解释你为什么可以无缘无故的自己飞上天去却不需要借力点。你说，这样的你不是成精了那么是怎么回事呢？或者说你解释一下为什么呗，只要解释出来了我就放了你。”</w:t>
      </w:r>
    </w:p>
    <w:p w14:paraId="1621AF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“当然是对于法则的理解和运用，使得我可以轻松的使用法则。而飞上天不过是对于自身力量最基本的运用。”</w:t>
      </w:r>
    </w:p>
    <w:p w14:paraId="2564AD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“看来，你还是没有理解我说的是什么啊。我说的是你使用现代的科学可以解释的方式来解释你的所作所为。既然你没有办法解释那么……嘿嘿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225BC132" w14:textId="77777777" w:rsidR="00EA55F0" w:rsidRPr="00DF4D1D" w:rsidRDefault="00EA55F0">
      <w:pPr>
        <w:ind w:firstLineChars="200" w:firstLine="440"/>
        <w:jc w:val="left"/>
        <w:rPr>
          <w:rFonts w:ascii="微软雅黑" w:eastAsia="微软雅黑" w:hAnsi="微软雅黑" w:cs="微软雅黑"/>
          <w:sz w:val="22"/>
          <w:szCs w:val="22"/>
        </w:rPr>
      </w:pPr>
    </w:p>
    <w:p w14:paraId="350F710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第三十章 不可改变的未来，不可逆的过去</w:t>
      </w:r>
    </w:p>
    <w:p w14:paraId="2C701F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“还有什么想要说的吗？一个大乘的修行者落在了</w:t>
      </w:r>
      <w:proofErr w:type="gramStart"/>
      <w:r w:rsidRPr="00DF4D1D">
        <w:rPr>
          <w:rFonts w:ascii="微软雅黑" w:eastAsia="微软雅黑" w:hAnsi="微软雅黑" w:cs="微软雅黑" w:hint="eastAsia"/>
          <w:sz w:val="22"/>
          <w:szCs w:val="22"/>
        </w:rPr>
        <w:t>一个元婴和</w:t>
      </w:r>
      <w:proofErr w:type="gramEnd"/>
      <w:r w:rsidRPr="00DF4D1D">
        <w:rPr>
          <w:rFonts w:ascii="微软雅黑" w:eastAsia="微软雅黑" w:hAnsi="微软雅黑" w:cs="微软雅黑" w:hint="eastAsia"/>
          <w:sz w:val="22"/>
          <w:szCs w:val="22"/>
        </w:rPr>
        <w:t>一个金丹的手里。有没有觉得不甘心啊？是不是感觉很憋屈啊？</w:t>
      </w:r>
    </w:p>
    <w:p w14:paraId="64843B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是不是感觉很憋屈啊？啊！”孙源玲越说越激动，就到了快要动手边缘了。</w:t>
      </w:r>
    </w:p>
    <w:p w14:paraId="3FE9B1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但是一想到自己现在的样子，</w:t>
      </w:r>
      <w:proofErr w:type="gramStart"/>
      <w:r w:rsidRPr="00DF4D1D">
        <w:rPr>
          <w:rFonts w:ascii="微软雅黑" w:eastAsia="微软雅黑" w:hAnsi="微软雅黑" w:cs="微软雅黑" w:hint="eastAsia"/>
          <w:sz w:val="22"/>
          <w:szCs w:val="22"/>
        </w:rPr>
        <w:t>便忍了</w:t>
      </w:r>
      <w:proofErr w:type="gramEnd"/>
      <w:r w:rsidRPr="00DF4D1D">
        <w:rPr>
          <w:rFonts w:ascii="微软雅黑" w:eastAsia="微软雅黑" w:hAnsi="微软雅黑" w:cs="微软雅黑" w:hint="eastAsia"/>
          <w:sz w:val="22"/>
          <w:szCs w:val="22"/>
        </w:rPr>
        <w:t>回去。</w:t>
      </w:r>
    </w:p>
    <w:p w14:paraId="0359A4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福不是祸是祸躲不过啊。没想到这一天还是来了——斩不断的因果，撇不开的命运。上升的道路上就我一个人在未知的领域中独自的探索，易燃预知的未来终究还是躲不过啊。无论怎么改变过去现在，未来都没有任何的改变。”</w:t>
      </w:r>
    </w:p>
    <w:p w14:paraId="211A28E4" w14:textId="532119F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“看来——你还挺有故事的，这么说你就应该是这个社会里面修为最高的一个了吧或者说~这个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修为最高的一个了吧。按照你现在的修为不可能不能再宇宙中生存吧，你就不会去找点星球或者文明开阔一下眼界吗？自己苦修很艰难的吧，那么说说你当时这么做的原因吧。我的家人应该没有惹到你的地方吧，为什么要杀掉我的亲人呢？啊？说话啊”</w:t>
      </w:r>
    </w:p>
    <w:p w14:paraId="039F7D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“我并不知道我当时在想些什么，动手的并不是我，而是我的手下白芸。我让她处理一下而已。毕竟现在的人还不能知道太多这个世界的真相……”</w:t>
      </w:r>
    </w:p>
    <w:p w14:paraId="18914891" w14:textId="69756DE8"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相？这个世界的真相？是指你这种有能力的修行者吗？难道说你是害怕那些人后来居上取代了你现在的地位，如果你说你没有一点你的势力我是一点都不相信的而你的势力难道没有修行之人？我觉得是不可能的，那么他们的修行的指导人肯定是你，虽然现在的</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并不适宜修行者的修行，但是2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世纪开始灵气就已经开始复苏了，周围环境灵气的浓度也在慢慢的开始上升，你们的活动就开始频繁了起来培养的手下也是拥有相当的规模。像你这种大修行者一次全力的攻击的消耗需要很久才能恢复过来，但是那些很差的修行者呢？恢复的速度我想不会慢吧。那么你的目的是什么呢？”</w:t>
      </w:r>
    </w:p>
    <w:p w14:paraId="18999E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“我……”被一大堆问题堵住的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隻并不知道该怎么回答。</w:t>
      </w:r>
    </w:p>
    <w:p w14:paraId="586CB8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“算了，反正我也不指望你能够回答我的问题。而且就算你不回答我的问题我也可以自己去调查，只是麻烦了一点而已。现在你也没有了存在的价值了，可以去死了。你是希望我来动手还是你自己动手？</w:t>
      </w:r>
    </w:p>
    <w:p w14:paraId="5E00CD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你自己动手我可以给你留个全尸，就当是给你为人类的修行探明了一条道路的奖励。虽然我肯定知道的比你要多。</w:t>
      </w:r>
    </w:p>
    <w:p w14:paraId="5FE8A9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如果想要我动手那么你就什么都留不下来了。”</w:t>
      </w:r>
    </w:p>
    <w:p w14:paraId="7BC254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“我选择自己动手，但是你也知道金丹以上修行者的身体是现在的器械都破坏不了的所以解开我的限制吧。”</w:t>
      </w:r>
    </w:p>
    <w:p w14:paraId="6942A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“不要想着可以反杀，你做不到的。天基武器或许对你没有作用，但是我的天基武器对付你还是绰绰有余的。”说完便解除了对于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隻的限制。</w:t>
      </w:r>
    </w:p>
    <w:p w14:paraId="3D67B3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在接触限制的一瞬间，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隻的身体就开始变得透明了起来接着便消失在了原地。</w:t>
      </w:r>
    </w:p>
    <w:p w14:paraId="4E6D15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隻的消失，孙源玲没有丝毫的慌张，而是</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指中拿出了一个圆环。</w:t>
      </w:r>
    </w:p>
    <w:p w14:paraId="49E3BF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“慧子，就在这儿等着吧我一会儿就回来了。”</w:t>
      </w:r>
    </w:p>
    <w:p w14:paraId="4139F8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“哦，好的。”欧阳慧就这样呆呆的立在那儿。</w:t>
      </w:r>
    </w:p>
    <w:p w14:paraId="6802B8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在某个奇点附近，</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隻出现在了那儿。</w:t>
      </w:r>
    </w:p>
    <w:p w14:paraId="4B7C86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“想要灭掉我，不要太天真了。看我灭掉你的前身，就算</w:t>
      </w:r>
      <w:proofErr w:type="gramStart"/>
      <w:r w:rsidRPr="00DF4D1D">
        <w:rPr>
          <w:rFonts w:ascii="微软雅黑" w:eastAsia="微软雅黑" w:hAnsi="微软雅黑" w:cs="微软雅黑" w:hint="eastAsia"/>
          <w:sz w:val="22"/>
          <w:szCs w:val="22"/>
        </w:rPr>
        <w:t>灭</w:t>
      </w:r>
      <w:proofErr w:type="gramEnd"/>
      <w:r w:rsidRPr="00DF4D1D">
        <w:rPr>
          <w:rFonts w:ascii="微软雅黑" w:eastAsia="微软雅黑" w:hAnsi="微软雅黑" w:cs="微软雅黑" w:hint="eastAsia"/>
          <w:sz w:val="22"/>
          <w:szCs w:val="22"/>
        </w:rPr>
        <w:t>不掉你的前身我也灭掉你的血亲，看你怎么对付我。”</w:t>
      </w:r>
    </w:p>
    <w:p w14:paraId="033C18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孙源玲飘在距离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隻一光年的距离处看着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隻消失在了奇点附近。</w:t>
      </w:r>
    </w:p>
    <w:p w14:paraId="3392F0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“借助宇宙奇点的力量回到过去吗？还是挺聪明的，这样会有能力回到现在。不过嘛——嘻嘻”孙源玲也消失了。</w:t>
      </w:r>
    </w:p>
    <w:p w14:paraId="2720BE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在修行者足够强大的时候，空间和时间就能够被修行者玩弄于股掌之间。但是不够强大的修行者或许能够利用宇宙的伟力以利用时间或者空间。他们不能拜托时间的束缚，时间终将使其毁灭。</w:t>
      </w:r>
    </w:p>
    <w:p w14:paraId="2E2DDD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时间回退到了1</w:t>
      </w:r>
      <w:r w:rsidRPr="00DF4D1D">
        <w:rPr>
          <w:rFonts w:ascii="微软雅黑" w:eastAsia="微软雅黑" w:hAnsi="微软雅黑" w:cs="微软雅黑"/>
          <w:sz w:val="22"/>
          <w:szCs w:val="22"/>
        </w:rPr>
        <w:t>907</w:t>
      </w:r>
      <w:r w:rsidRPr="00DF4D1D">
        <w:rPr>
          <w:rFonts w:ascii="微软雅黑" w:eastAsia="微软雅黑" w:hAnsi="微软雅黑" w:cs="微软雅黑" w:hint="eastAsia"/>
          <w:sz w:val="22"/>
          <w:szCs w:val="22"/>
        </w:rPr>
        <w:t>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隻出现在了那个时代。但是他不敢轻举妄动，因为这个时代的他依然存在。</w:t>
      </w:r>
    </w:p>
    <w:p w14:paraId="308742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回到了过去的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隻在某个角落愣了很久，突然发现了一个很严重的问题。</w:t>
      </w:r>
    </w:p>
    <w:p w14:paraId="50169F3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“他的祖父母长什么样子？”</w:t>
      </w:r>
    </w:p>
    <w:p w14:paraId="0EE731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很严重的问题，因为现在的他也存在这个世界之上。本着尽量不干涉世界运行的方针，他不能出手干涉这个世界的运行否则会遭到严重的反噬。他现在的状态最多只能支持他杀掉和孙源玲有关的人。若是去管闲事的话铁定是回不到未来的，甚至葬身于此。</w:t>
      </w:r>
    </w:p>
    <w:p w14:paraId="56634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完全不知道孙源玲的祖父是谁长什么样的，甚至都不知道孙源玲的名字是什么。</w:t>
      </w:r>
    </w:p>
    <w:p w14:paraId="398DF9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“先等等吧，等到他的父亲出来或者母亲出来就完事了。到时候直接抹掉他们的存在，这样你就不存在了。”</w:t>
      </w:r>
    </w:p>
    <w:p w14:paraId="16A00C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孙源玲就在远处静静的开着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隻，谁也发现不了他的存在。现在的孙源玲介于虚无与现实之间。</w:t>
      </w:r>
    </w:p>
    <w:p w14:paraId="1504D0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“难道这个是一个死循环？我的父母无论怎么都会死？而我恰巧因为斩断了因果避免了被因果所连累？这个时代已经没有我了，那么他杀掉我的父母之后又会发生什么样的变化呢？真叫人期待呢~”</w:t>
      </w:r>
    </w:p>
    <w:p w14:paraId="74AF24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随着孙源玲个体实力的增加，情感正在慢慢的消失。她可以干涉现在</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隻将其杀掉，但是孙源玲选择静静的观望。因为她知道自己就算干涉了过去，未来也不会改变的，或者说现在的她暂时没有能力通过过去改变现在。而充满变数的未来或许可以大致的预测但绝对不能精准的知晓。</w:t>
      </w:r>
    </w:p>
    <w:p w14:paraId="7E0B7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孙源玲在当时留下了时空锚点，可以随时回到未来，可以等到时间到达相应的时间节点的时候在回去，但是因为各种可能发生的意外，孙源玲也想知道经过</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隻的干预之后会发生什么样的事情。</w:t>
      </w:r>
    </w:p>
    <w:p w14:paraId="193F76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时间的长河时刻都在奔流不息的流动着，并没有因为</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隻或者是孙源玲的闯入而</w:t>
      </w:r>
      <w:r w:rsidRPr="00DF4D1D">
        <w:rPr>
          <w:rFonts w:ascii="微软雅黑" w:eastAsia="微软雅黑" w:hAnsi="微软雅黑" w:cs="微软雅黑" w:hint="eastAsia"/>
          <w:sz w:val="22"/>
          <w:szCs w:val="22"/>
        </w:rPr>
        <w:lastRenderedPageBreak/>
        <w:t>发生什么变化，只不过是因为孙源玲的介入时间线上有些东西消失了而已。在这个时刻都在奔流不息的河流中时间很快就过去了</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年的时间过去了，时间来到了</w:t>
      </w:r>
      <w:r w:rsidRPr="00DF4D1D">
        <w:rPr>
          <w:rFonts w:ascii="微软雅黑" w:eastAsia="微软雅黑" w:hAnsi="微软雅黑" w:cs="微软雅黑"/>
          <w:sz w:val="22"/>
          <w:szCs w:val="22"/>
        </w:rPr>
        <w:t>2001</w:t>
      </w:r>
      <w:r w:rsidRPr="00DF4D1D">
        <w:rPr>
          <w:rFonts w:ascii="微软雅黑" w:eastAsia="微软雅黑" w:hAnsi="微软雅黑" w:cs="微软雅黑" w:hint="eastAsia"/>
          <w:sz w:val="22"/>
          <w:szCs w:val="22"/>
        </w:rPr>
        <w:t>年这个时候是孙源玲出生的那年。</w:t>
      </w:r>
    </w:p>
    <w:p w14:paraId="32BDE6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“经过9</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年的修养不知道这个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隻现在怎么样了，生活在这个时代的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隻有没有发现他呢？”孙源玲推出了一眼万年的状态，在此期间他并没有在意</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隻的动作反正他是逃不掉的，现在他更加在意的是自己的父母发生意外的因果是怎么样的。是不是和自己看到的因果是一样的。</w:t>
      </w:r>
    </w:p>
    <w:p w14:paraId="3A3CB2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孙源玲看着自己的小时候，时间在慢慢的过去。只是随着时间的流逝，似乎发现了不得了的东西。自己的妹妹并不是自己父母亲生的，因为孙瑶只是比自己小4岁。然而到了2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孙源玲仍然没有发现自己的父母再次怀孕。但是孙源玲也没有发现孙瑶是怎么来到这个世界的，只是在一个晚上孙源玲的父母身边突然多了一个孩子，十分的突兀。孙源玲自己都没有发现孙瑶到底是怎么来到这个世界上的，平常也没有发现异常。也没有发现任何不对的地方，这让孙源玲很是困惑。</w:t>
      </w:r>
    </w:p>
    <w:p w14:paraId="45A8AF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w:t>
      </w:r>
      <w:proofErr w:type="gramStart"/>
      <w:r w:rsidRPr="00DF4D1D">
        <w:rPr>
          <w:rFonts w:ascii="微软雅黑" w:eastAsia="微软雅黑" w:hAnsi="微软雅黑" w:cs="微软雅黑" w:hint="eastAsia"/>
          <w:sz w:val="22"/>
          <w:szCs w:val="22"/>
        </w:rPr>
        <w:t>着想着</w:t>
      </w:r>
      <w:proofErr w:type="gramEnd"/>
      <w:r w:rsidRPr="00DF4D1D">
        <w:rPr>
          <w:rFonts w:ascii="微软雅黑" w:eastAsia="微软雅黑" w:hAnsi="微软雅黑" w:cs="微软雅黑" w:hint="eastAsia"/>
          <w:sz w:val="22"/>
          <w:szCs w:val="22"/>
        </w:rPr>
        <w:t>，时间就来到了2</w:t>
      </w:r>
      <w:r w:rsidRPr="00DF4D1D">
        <w:rPr>
          <w:rFonts w:ascii="微软雅黑" w:eastAsia="微软雅黑" w:hAnsi="微软雅黑" w:cs="微软雅黑"/>
          <w:sz w:val="22"/>
          <w:szCs w:val="22"/>
        </w:rPr>
        <w:t>008</w:t>
      </w:r>
      <w:r w:rsidRPr="00DF4D1D">
        <w:rPr>
          <w:rFonts w:ascii="微软雅黑" w:eastAsia="微软雅黑" w:hAnsi="微软雅黑" w:cs="微软雅黑" w:hint="eastAsia"/>
          <w:sz w:val="22"/>
          <w:szCs w:val="22"/>
        </w:rPr>
        <w:t>年，这一年是孙源玲的父母遇难的那一年。</w:t>
      </w:r>
    </w:p>
    <w:p w14:paraId="735CAC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孙源玲在这个时候显得十分的认真，显然是不想放弃任何的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细节，上一个时间线孙源玲的父母在这个时候因为车祸的原因而去世了，那么这个时间线经过了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隻的干扰之后又会表现出怎么样的情况呢？</w:t>
      </w:r>
    </w:p>
    <w:p w14:paraId="455B0D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在这么长的时间之内，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隻杀了好几个人都是和孙源玲长得比较像的而已。并没有真正的将孙源玲的父母杀死。</w:t>
      </w:r>
    </w:p>
    <w:p w14:paraId="512393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随着时间的推移，孙源玲的父母一同出现在了街道上，出现在曾经看到的画面上的内容再次上演。一辆卡车迅速的冲向了孙源玲的父母，随着尖锐的刹车声的响起。发了的过去终究没有被改变，而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隻所做的改变也终将被世界所修正，因为做出修改</w:t>
      </w:r>
      <w:r w:rsidRPr="00DF4D1D">
        <w:rPr>
          <w:rFonts w:ascii="微软雅黑" w:eastAsia="微软雅黑" w:hAnsi="微软雅黑" w:cs="微软雅黑" w:hint="eastAsia"/>
          <w:sz w:val="22"/>
          <w:szCs w:val="22"/>
        </w:rPr>
        <w:lastRenderedPageBreak/>
        <w:t>世界对于其的反噬也作用在他的身上，使得</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隻不得不全力应对世界的反噬。</w:t>
      </w:r>
    </w:p>
    <w:p w14:paraId="5CE5D3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最终的结果就是已经发生的事情在力量不够的情况下只能做到小规模的时间线变动，如果有什么稍微影响大一些的就会被世界所修复，就如同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隻想要杀掉孙源玲的父母，祖父母来杀掉他一样。在1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年的时间里都没有发现孙源玲的祖父母，连孙源玲的父母都没有发现。</w:t>
      </w:r>
    </w:p>
    <w:p w14:paraId="77EA0C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然而不甘心的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隻仍然还在满世界的寻找着孙源玲的下落，毕竟小时候的孙源玲很有可能完全就是一个普通人，杀死那个时候的孙源玲未来的孙源玲也会因此而消失，被世界的法则杀死抹灭存在。</w:t>
      </w:r>
    </w:p>
    <w:p w14:paraId="68F4E8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隻也是在赌，赌孙源玲没有办法斩断过去与现在、未来的联系。赌孙源玲没有办法对抗世界法则的攻击。</w:t>
      </w:r>
    </w:p>
    <w:p w14:paraId="168150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“终于找到你了，不枉我长达1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多年的等待。”</w:t>
      </w:r>
    </w:p>
    <w:p w14:paraId="79F480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在这个时候的孙源玲十分茫然的看着站在他面前的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隻，此时的他并不知道将会面临着怎么样的事情。</w:t>
      </w:r>
    </w:p>
    <w:p w14:paraId="33E85B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“找到我干什么？我有什么做错的地方吗？没有事情的话不要挡着我回家，我妹妹还在等着我回家做饭。”</w:t>
      </w:r>
    </w:p>
    <w:p w14:paraId="73FB14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本来这个也没有什么，也并不会影响到孙源玲。但是也只是不会影响到孙源玲而已，其他的人呢？孙瑶会不会因为这个时候的我消失而发生不可想象的改变呢？</w:t>
      </w:r>
    </w:p>
    <w:p w14:paraId="023B99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不对劲，正在流动的时间骤然停止。所有的一切都在不可抗的伟力之下动弹不得，天空之中出现了一个巨大的裂缝，在巨大的引力之下周围的空间开始逐步的崩塌，在空洞扩大到一个小型城市的大小的时候终于停止了扩张。</w:t>
      </w:r>
    </w:p>
    <w:p w14:paraId="43841D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孙源玲的身影消失在了上空的空洞之中，当孙源玲离开之后这个地方被划分为一个独立的时空区域，独立与宇宙之中。</w:t>
      </w:r>
    </w:p>
    <w:p w14:paraId="3E5972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而消失在空洞中的孙源玲通过</w:t>
      </w:r>
      <w:proofErr w:type="gramStart"/>
      <w:r w:rsidRPr="00DF4D1D">
        <w:rPr>
          <w:rFonts w:ascii="微软雅黑" w:eastAsia="微软雅黑" w:hAnsi="微软雅黑" w:cs="微软雅黑" w:hint="eastAsia"/>
          <w:sz w:val="22"/>
          <w:szCs w:val="22"/>
        </w:rPr>
        <w:t>时空锚点回到</w:t>
      </w:r>
      <w:proofErr w:type="gramEnd"/>
      <w:r w:rsidRPr="00DF4D1D">
        <w:rPr>
          <w:rFonts w:ascii="微软雅黑" w:eastAsia="微软雅黑" w:hAnsi="微软雅黑" w:cs="微软雅黑" w:hint="eastAsia"/>
          <w:sz w:val="22"/>
          <w:szCs w:val="22"/>
        </w:rPr>
        <w:t>了</w:t>
      </w:r>
      <w:proofErr w:type="gramStart"/>
      <w:r w:rsidRPr="00DF4D1D">
        <w:rPr>
          <w:rFonts w:ascii="微软雅黑" w:eastAsia="微软雅黑" w:hAnsi="微软雅黑" w:cs="微软雅黑" w:hint="eastAsia"/>
          <w:sz w:val="22"/>
          <w:szCs w:val="22"/>
        </w:rPr>
        <w:t>时空锚点安放</w:t>
      </w:r>
      <w:proofErr w:type="gramEnd"/>
      <w:r w:rsidRPr="00DF4D1D">
        <w:rPr>
          <w:rFonts w:ascii="微软雅黑" w:eastAsia="微软雅黑" w:hAnsi="微软雅黑" w:cs="微软雅黑" w:hint="eastAsia"/>
          <w:sz w:val="22"/>
          <w:szCs w:val="22"/>
        </w:rPr>
        <w:t>的时空。</w:t>
      </w:r>
    </w:p>
    <w:p w14:paraId="089BBE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“果然还是科技更加的方便啊，接下来就是给瑶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斩断所有的因果了。”</w:t>
      </w:r>
    </w:p>
    <w:p w14:paraId="59FA4978"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隻杀掉的人终究没有复活，斩掉了存在就真正的消失了。而宇宙为了保持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乱套只要制造出替代者，因为是普通人，并不会消耗什么如果是十分强大的修行者宇宙只能是无动于衷，毕竟宇宙不是万能的。</w:t>
      </w:r>
    </w:p>
    <w:p w14:paraId="71E179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在经历了一段时间之后，孙瑶终于度过了无聊的上课时光。毕竟要装成一个普普通通的人民群众，不能将自己的力量暴露在普通人的目光中。</w:t>
      </w:r>
    </w:p>
    <w:p w14:paraId="720B8F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孙源玲的家中——</w:t>
      </w:r>
    </w:p>
    <w:p w14:paraId="4098D1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“哥——姐，回来了啊，快来做饭我饿了。”</w:t>
      </w:r>
    </w:p>
    <w:p w14:paraId="41A1DC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“你不会自己做吗？真是的，别以为我不知道你不需要吃饭都可以。”</w:t>
      </w:r>
    </w:p>
    <w:p w14:paraId="799B95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“我不想动嘛，都上了一天的课了。就不能满足一下我的肚子吗？”</w:t>
      </w:r>
    </w:p>
    <w:p w14:paraId="60CA6D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“有那么懒吗？明明连手都不需要动就可以做好饭菜了，自己喜欢吃什么自己做。别老是叫我做，这么大了要会自己做饭来照顾你老姐我了。”</w:t>
      </w:r>
    </w:p>
    <w:p w14:paraId="50DDB5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“切，你就是懒。咱都不用休息的，浪费这点时间有什么。”</w:t>
      </w:r>
    </w:p>
    <w:p w14:paraId="6486DA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。如果在你拥有了操控时间的能力的时候会不会斩断自己的过去呢？斩断过去可以让任何人都不能干预你的过去，但是你也不能改变过去或许可以预测未来并做出应对。”</w:t>
      </w:r>
    </w:p>
    <w:p w14:paraId="2476D6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“如果是这样的话其实也没有什么的，爸妈——不是还有你吗？至少还有你在……”</w:t>
      </w:r>
    </w:p>
    <w:p w14:paraId="7E0ECD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“那么还是帮你斩断你的因果吧，以免发生意外……”</w:t>
      </w:r>
    </w:p>
    <w:p w14:paraId="18E8D7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“来吧，哥哥，敬请的蹂躏我吧。”</w:t>
      </w:r>
    </w:p>
    <w:p w14:paraId="378DFF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孙源玲的额头上顿时爆出了青茎，在各种不正经的情况下孙源玲将孙瑶所有的因</w:t>
      </w:r>
      <w:r w:rsidRPr="00DF4D1D">
        <w:rPr>
          <w:rFonts w:ascii="微软雅黑" w:eastAsia="微软雅黑" w:hAnsi="微软雅黑" w:cs="微软雅黑" w:hint="eastAsia"/>
          <w:sz w:val="22"/>
          <w:szCs w:val="22"/>
        </w:rPr>
        <w:lastRenderedPageBreak/>
        <w:t>果全部剪断了，房屋笼罩在一片五彩的光辉之中。只是孙源玲在剪断孙瑶的因果的时候强度大幅度的提升，几乎到了法则剪刀所能承受的极限。</w:t>
      </w:r>
    </w:p>
    <w:p w14:paraId="5D92E1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孙源玲看着自己怀中的孙瑶久久不语。</w:t>
      </w:r>
    </w:p>
    <w:p w14:paraId="66DD0F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‘过去真的不能改变吗？已经知道的未来也真的不能够改变吗？’</w:t>
      </w:r>
    </w:p>
    <w:p w14:paraId="49A64DA6" w14:textId="77777777" w:rsidR="00EA55F0" w:rsidRPr="00DF4D1D" w:rsidRDefault="00EA55F0">
      <w:pPr>
        <w:ind w:firstLineChars="200" w:firstLine="440"/>
        <w:jc w:val="left"/>
        <w:rPr>
          <w:rFonts w:ascii="微软雅黑" w:eastAsia="微软雅黑" w:hAnsi="微软雅黑" w:cs="微软雅黑"/>
          <w:sz w:val="22"/>
          <w:szCs w:val="22"/>
        </w:rPr>
      </w:pPr>
    </w:p>
    <w:p w14:paraId="0BFDACD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第三十一章 既然不可以改变过去，为何不改变未来呢？</w:t>
      </w:r>
    </w:p>
    <w:p w14:paraId="1DDCEE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随着五彩的光辉消散，孙源玲的剪刀也是收了起来。虽然过程十分的艰辛，时刻面临着被两根法则线直接崩掉剪子的风险。只是看着孙瑶那满身的法则线孙源玲还是觉得十分的震惊，太多了……</w:t>
      </w:r>
    </w:p>
    <w:p w14:paraId="3FC8C7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~感觉怎么样，有没有察觉到什么变化啊？”</w:t>
      </w:r>
    </w:p>
    <w:p w14:paraId="148B52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“并没有什么感觉，难道有什么变化吗？”</w:t>
      </w:r>
    </w:p>
    <w:p w14:paraId="3FE0C7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“当然有变化了，现在任何人都不能杀掉过去的你了。这代表着只要你身处现在那么你就不会被以前所影响。”</w:t>
      </w:r>
    </w:p>
    <w:p w14:paraId="2D6206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“哦，那也没啥啊，不是还有姐姐帮我顶着吗——”孙瑶</w:t>
      </w:r>
      <w:proofErr w:type="gramStart"/>
      <w:r w:rsidRPr="00DF4D1D">
        <w:rPr>
          <w:rFonts w:ascii="微软雅黑" w:eastAsia="微软雅黑" w:hAnsi="微软雅黑" w:cs="微软雅黑" w:hint="eastAsia"/>
          <w:sz w:val="22"/>
          <w:szCs w:val="22"/>
        </w:rPr>
        <w:t>闪亮着</w:t>
      </w:r>
      <w:proofErr w:type="gramEnd"/>
      <w:r w:rsidRPr="00DF4D1D">
        <w:rPr>
          <w:rFonts w:ascii="微软雅黑" w:eastAsia="微软雅黑" w:hAnsi="微软雅黑" w:cs="微软雅黑" w:hint="eastAsia"/>
          <w:sz w:val="22"/>
          <w:szCs w:val="22"/>
        </w:rPr>
        <w:t>星星眼看着孙源玲</w:t>
      </w:r>
    </w:p>
    <w:p w14:paraId="249189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是万能的，并不是所有的事情都有第二次机会的。我做的就是将所有的不安因素排除掉，防止意外的发生。要知道能够穿梭时间的，不一定拥有强大的实力，但是一定不能确定他在穿梭的时候经历的时间是什么时候。”</w:t>
      </w:r>
    </w:p>
    <w:p w14:paraId="7E638C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“知道了，姐。怎么还是那么啰嗦啊，比以前还要啰嗦了。”</w:t>
      </w:r>
    </w:p>
    <w:p w14:paraId="4C213F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“我怎么啰嗦了，我这是为了你的安全着想……”</w:t>
      </w:r>
    </w:p>
    <w:p w14:paraId="3294AD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“行了，姐。我觉得还是哥哥比较好，至少没有那么啰嗦。”</w:t>
      </w:r>
    </w:p>
    <w:p w14:paraId="0CDF8F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孙源玲十分无奈的看着孙瑶，觉得自己似乎失去了什么十分重要的东西。到底是</w:t>
      </w:r>
      <w:r w:rsidRPr="00DF4D1D">
        <w:rPr>
          <w:rFonts w:ascii="微软雅黑" w:eastAsia="微软雅黑" w:hAnsi="微软雅黑" w:cs="微软雅黑" w:hint="eastAsia"/>
          <w:sz w:val="22"/>
          <w:szCs w:val="22"/>
        </w:rPr>
        <w:lastRenderedPageBreak/>
        <w:t>失去了什么呢？孙源玲一时还想不明白。</w:t>
      </w:r>
    </w:p>
    <w:p w14:paraId="778BE1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“吃饭吧，等会儿你还要去上学，现在还不是玩的时候等到你拿到毕业证书之后就可以任意的玩耍了。虽然只是一个大学的毕业证而已，重要的是大学里面的生活。这样才是完整的人生嘛。”</w:t>
      </w:r>
    </w:p>
    <w:p w14:paraId="4C6797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孙瑶的眼中露出看傻子的目光。</w:t>
      </w:r>
    </w:p>
    <w:p w14:paraId="3D27C4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“拜托，老姐。为什么一定要上过的大学的人生才是完整过的人生啊？就不能拥有另外的完整人生嘛？真实的，忙你的事情吧。丢人——”</w:t>
      </w:r>
    </w:p>
    <w:p w14:paraId="3998EF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“额，好的，我走啦自己回家做饭哈。”</w:t>
      </w:r>
    </w:p>
    <w:p w14:paraId="3B30A3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说完孙源玲便飞走了，孙瑶看着慢慢的消失在天空中的孙源玲不知道在想些什么——</w:t>
      </w:r>
    </w:p>
    <w:p w14:paraId="53ED3C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“哥哥你到底经历了写什么啊……”</w:t>
      </w:r>
    </w:p>
    <w:p w14:paraId="4F3840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孙源玲来到了一个荒无人烟的地方，将手</w:t>
      </w:r>
      <w:proofErr w:type="gramStart"/>
      <w:r w:rsidRPr="00DF4D1D">
        <w:rPr>
          <w:rFonts w:ascii="微软雅黑" w:eastAsia="微软雅黑" w:hAnsi="微软雅黑" w:cs="微软雅黑" w:hint="eastAsia"/>
          <w:sz w:val="22"/>
          <w:szCs w:val="22"/>
        </w:rPr>
        <w:t>环启动</w:t>
      </w:r>
      <w:proofErr w:type="gramEnd"/>
      <w:r w:rsidRPr="00DF4D1D">
        <w:rPr>
          <w:rFonts w:ascii="微软雅黑" w:eastAsia="微软雅黑" w:hAnsi="微软雅黑" w:cs="微软雅黑" w:hint="eastAsia"/>
          <w:sz w:val="22"/>
          <w:szCs w:val="22"/>
        </w:rPr>
        <w:t>天空上又出现了一个空洞，引力也出现先了巨大的变化。恐怕这种变化很容易就被一些国家的仪器检测到了。</w:t>
      </w:r>
    </w:p>
    <w:p w14:paraId="3C1A6A3D" w14:textId="3C398948"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孙源玲消失在了空洞之中，出现在空中的那个空洞一下就崩溃了。周围的引力也是在空洞消失的瞬间恢复了正常，只是在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、漂亮</w:t>
      </w:r>
      <w:proofErr w:type="gramStart"/>
      <w:r w:rsidRPr="00DF4D1D">
        <w:rPr>
          <w:rFonts w:ascii="微软雅黑" w:eastAsia="微软雅黑" w:hAnsi="微软雅黑" w:cs="微软雅黑" w:hint="eastAsia"/>
          <w:sz w:val="22"/>
          <w:szCs w:val="22"/>
        </w:rPr>
        <w:t>国这些</w:t>
      </w:r>
      <w:proofErr w:type="gramEnd"/>
      <w:r w:rsidRPr="00DF4D1D">
        <w:rPr>
          <w:rFonts w:ascii="微软雅黑" w:eastAsia="微软雅黑" w:hAnsi="微软雅黑" w:cs="微软雅黑" w:hint="eastAsia"/>
          <w:sz w:val="22"/>
          <w:szCs w:val="22"/>
        </w:rPr>
        <w:t>国家的引力波探测器都发现了这短暂出现在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上的引力异常。</w:t>
      </w:r>
    </w:p>
    <w:p w14:paraId="5C6A6C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孙源玲回到了他暂停时间的节点，一个</w:t>
      </w:r>
      <w:proofErr w:type="gramStart"/>
      <w:r w:rsidRPr="00DF4D1D">
        <w:rPr>
          <w:rFonts w:ascii="微软雅黑" w:eastAsia="微软雅黑" w:hAnsi="微软雅黑" w:cs="微软雅黑" w:hint="eastAsia"/>
          <w:sz w:val="22"/>
          <w:szCs w:val="22"/>
        </w:rPr>
        <w:t>响指响了</w:t>
      </w:r>
      <w:proofErr w:type="gramEnd"/>
      <w:r w:rsidRPr="00DF4D1D">
        <w:rPr>
          <w:rFonts w:ascii="微软雅黑" w:eastAsia="微软雅黑" w:hAnsi="微软雅黑" w:cs="微软雅黑" w:hint="eastAsia"/>
          <w:sz w:val="22"/>
          <w:szCs w:val="22"/>
        </w:rPr>
        <w:t>起来，时间又开始了流动。</w:t>
      </w:r>
    </w:p>
    <w:p w14:paraId="79CC33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隻你想对我的前身干什么？”</w:t>
      </w:r>
    </w:p>
    <w:p w14:paraId="29E2AD86"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隻十分茫然的看着飞在天上的孙源玲，这家伙是怎么找到我的？</w:t>
      </w:r>
    </w:p>
    <w:p w14:paraId="7827A6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“原来是你，我当然是来杀掉过去的你，我就不信我不能够改变未来。只要杀掉过去的你，现在的你一定就会死。哈哈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242D43E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隻的笑声十分的悠长有力，连绵不绝，只是笑了很久他还在没有动手。</w:t>
      </w:r>
    </w:p>
    <w:p w14:paraId="77926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w:t>
      </w:r>
      <w:r w:rsidRPr="00DF4D1D">
        <w:rPr>
          <w:rFonts w:ascii="微软雅黑" w:eastAsia="微软雅黑" w:hAnsi="微软雅黑" w:cs="微软雅黑" w:hint="eastAsia"/>
          <w:sz w:val="22"/>
          <w:szCs w:val="22"/>
        </w:rPr>
        <w:t>你知不知道有一句话叫做反派往往死于话多，觉得自己最厉害，觉得自己又行了。</w:t>
      </w:r>
    </w:p>
    <w:p w14:paraId="464EEF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但是，我给你讲话的时间。</w:t>
      </w:r>
      <w:r w:rsidRPr="00DF4D1D">
        <w:rPr>
          <w:rFonts w:ascii="微软雅黑" w:eastAsia="微软雅黑" w:hAnsi="微软雅黑" w:cs="微软雅黑"/>
          <w:sz w:val="22"/>
          <w:szCs w:val="22"/>
        </w:rPr>
        <w:t>”</w:t>
      </w:r>
    </w:p>
    <w:p w14:paraId="5D4F5E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你给我讲话的时间？应该是我给你说话的时间才对，虽然说你可以使用什么仪器冻住我，但是我想你不可能无限制的使用那个仪器。现在——你的前身就在我的手上，只要我将你的前身给杀了你就会消失在这个世界上。困了我那么久的道路终将被我打破</w:t>
      </w:r>
      <w:proofErr w:type="gramStart"/>
      <w:r w:rsidRPr="00DF4D1D">
        <w:rPr>
          <w:rFonts w:ascii="微软雅黑" w:eastAsia="微软雅黑" w:hAnsi="微软雅黑" w:cs="微软雅黑" w:hint="eastAsia"/>
          <w:sz w:val="22"/>
          <w:szCs w:val="22"/>
        </w:rPr>
        <w:t>哈哈哈哈</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哈哈哈哈哈</w:t>
      </w:r>
      <w:proofErr w:type="gramEnd"/>
      <w:r w:rsidRPr="00DF4D1D">
        <w:rPr>
          <w:rFonts w:ascii="微软雅黑" w:eastAsia="微软雅黑" w:hAnsi="微软雅黑" w:cs="微软雅黑" w:hint="eastAsia"/>
          <w:sz w:val="22"/>
          <w:szCs w:val="22"/>
        </w:rPr>
        <w:t>”</w:t>
      </w:r>
    </w:p>
    <w:p w14:paraId="48F6B8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只是嘴角微微一笑，毕竟在自己拥有绝对随意抹杀对方的能力情况下看着对方在生命的最后关头拼命的起舞也是相当的有意思的事情。当人在面临着会威胁自己生命的绝境的时候通常都可以爆发出比平常更加强大的力量。</w:t>
      </w:r>
    </w:p>
    <w:p w14:paraId="3C0ED2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“哦~杀死我啊，你现在可以试试，看看能不能通过杀掉我的前身来杀掉我”</w:t>
      </w:r>
    </w:p>
    <w:p w14:paraId="1FB98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“你不要吓我，你不可能能够救下你的前身的，看我杀掉你的前身。”</w:t>
      </w:r>
    </w:p>
    <w:p w14:paraId="2B64AF1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隻的身边凝聚出巨大的灵力，</w:t>
      </w:r>
      <w:proofErr w:type="gramStart"/>
      <w:r w:rsidRPr="00DF4D1D">
        <w:rPr>
          <w:rFonts w:ascii="微软雅黑" w:eastAsia="微软雅黑" w:hAnsi="微软雅黑" w:cs="微软雅黑" w:hint="eastAsia"/>
          <w:sz w:val="22"/>
          <w:szCs w:val="22"/>
        </w:rPr>
        <w:t>毁天灭</w:t>
      </w:r>
      <w:proofErr w:type="gramEnd"/>
      <w:r w:rsidRPr="00DF4D1D">
        <w:rPr>
          <w:rFonts w:ascii="微软雅黑" w:eastAsia="微软雅黑" w:hAnsi="微软雅黑" w:cs="微软雅黑" w:hint="eastAsia"/>
          <w:sz w:val="22"/>
          <w:szCs w:val="22"/>
        </w:rPr>
        <w:t>地的力量朝着这个时间段的孙源玲身上打出。孙源玲的前身顿时消散了，整个地面都砸出了一个方圆数十公里的深坑。一击的威力已经不亚于一次大当量核弹的爆炸了。</w:t>
      </w:r>
    </w:p>
    <w:p w14:paraId="509D27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孙源玲就在天空中静静的看着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隻，似乎这场大爆炸对于他来说完全没有任何用处一样。</w:t>
      </w:r>
    </w:p>
    <w:p w14:paraId="37F1B0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在爆炸所产生的余波完全消散以后，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隻站在原地傻傻的看着还在天空</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他的孙源玲。</w:t>
      </w:r>
    </w:p>
    <w:p w14:paraId="4E1067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——不可能，你怎么可能还在没事。不可能，这不可能难道我杀错人了？”</w:t>
      </w:r>
    </w:p>
    <w:p w14:paraId="6669E561" w14:textId="5C58AE36"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隻再次凝聚出巨量的灵气，双手结印。空间在周围悲鸣，玻璃片片破碎的声音</w:t>
      </w:r>
      <w:r w:rsidRPr="00DF4D1D">
        <w:rPr>
          <w:rFonts w:ascii="微软雅黑" w:eastAsia="微软雅黑" w:hAnsi="微软雅黑" w:cs="微软雅黑" w:hint="eastAsia"/>
          <w:sz w:val="22"/>
          <w:szCs w:val="22"/>
        </w:rPr>
        <w:lastRenderedPageBreak/>
        <w:t>充斥着周围的空间。周围的物质大量的聚集了起来，开始湮灭，能量正在迅速的充斥着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w:t>
      </w:r>
      <w:proofErr w:type="gramStart"/>
      <w:r w:rsidRPr="00DF4D1D">
        <w:rPr>
          <w:rFonts w:ascii="微软雅黑" w:eastAsia="微软雅黑" w:hAnsi="微软雅黑" w:cs="微软雅黑" w:hint="eastAsia"/>
          <w:sz w:val="22"/>
          <w:szCs w:val="22"/>
        </w:rPr>
        <w:t>呲</w:t>
      </w:r>
      <w:proofErr w:type="gramEnd"/>
      <w:r w:rsidRPr="00DF4D1D">
        <w:rPr>
          <w:rFonts w:ascii="微软雅黑" w:eastAsia="微软雅黑" w:hAnsi="微软雅黑" w:cs="微软雅黑" w:hint="eastAsia"/>
          <w:sz w:val="22"/>
          <w:szCs w:val="22"/>
        </w:rPr>
        <w:t>——轻轻的一声，地面产生了一个深不可见的小洞。紧接着地面开始剧烈的震动，整个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都开始出现了一道道令人心生恐惧的裂缝，丝丝的光线从裂缝中射出很快刺眼的光芒充满了地星的周围。</w:t>
      </w:r>
    </w:p>
    <w:p w14:paraId="07919A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一颗生机勃勃的星球就这样爆炸了，爆炸影响了整个太阳系，行星的相对位置都开始发生巨大的变化。</w:t>
      </w:r>
    </w:p>
    <w:p w14:paraId="77F029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只是变化刚刚开始发生的时候，就</w:t>
      </w:r>
      <w:proofErr w:type="gramStart"/>
      <w:r w:rsidRPr="00DF4D1D">
        <w:rPr>
          <w:rFonts w:ascii="微软雅黑" w:eastAsia="微软雅黑" w:hAnsi="微软雅黑" w:cs="微软雅黑" w:hint="eastAsia"/>
          <w:sz w:val="22"/>
          <w:szCs w:val="22"/>
        </w:rPr>
        <w:t>像时间</w:t>
      </w:r>
      <w:proofErr w:type="gramEnd"/>
      <w:r w:rsidRPr="00DF4D1D">
        <w:rPr>
          <w:rFonts w:ascii="微软雅黑" w:eastAsia="微软雅黑" w:hAnsi="微软雅黑" w:cs="微软雅黑" w:hint="eastAsia"/>
          <w:sz w:val="22"/>
          <w:szCs w:val="22"/>
        </w:rPr>
        <w:t>倒流似的。充满太阳附近的地星碎片开始聚集，沿着爆炸飞出的轨迹飞了回去，很快爆炸所产生的影响被宇宙抹去。就连被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隻杀掉的孙源玲也回到了被杀之前的状态。</w:t>
      </w:r>
    </w:p>
    <w:p w14:paraId="536838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“怎么可能，怎么会——不可能，不可能。你怎么可能还没死，怎么可能没事啊——啊——”</w:t>
      </w:r>
    </w:p>
    <w:p w14:paraId="605142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天穹之上，乌云开始聚集，云层</w:t>
      </w:r>
      <w:proofErr w:type="gramStart"/>
      <w:r w:rsidRPr="00DF4D1D">
        <w:rPr>
          <w:rFonts w:ascii="微软雅黑" w:eastAsia="微软雅黑" w:hAnsi="微软雅黑" w:cs="微软雅黑" w:hint="eastAsia"/>
          <w:sz w:val="22"/>
          <w:szCs w:val="22"/>
        </w:rPr>
        <w:t>之中雷光</w:t>
      </w:r>
      <w:proofErr w:type="gramEnd"/>
      <w:r w:rsidRPr="00DF4D1D">
        <w:rPr>
          <w:rFonts w:ascii="微软雅黑" w:eastAsia="微软雅黑" w:hAnsi="微软雅黑" w:cs="微软雅黑" w:hint="eastAsia"/>
          <w:sz w:val="22"/>
          <w:szCs w:val="22"/>
        </w:rPr>
        <w:t>乍现周遭的空间也开始坚固了起来。不再是那么容易被打破的空间了，雷电划过天空，击穿了潮湿的空气打在了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隻的身上。耀眼的电光让孙源玲都不得不将眼镜的透光度大幅度的下调才能够看清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隻的情况。</w:t>
      </w:r>
    </w:p>
    <w:p w14:paraId="286ECD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过了许久，雷电终于停歇了，天上的乌云也消散在了天边，空间的强度又恢复到了往日一样。造成的伤害也全部被抹去，就连被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隻逮住的孙源玲的前身也被清除了记忆，送回了家。</w:t>
      </w:r>
    </w:p>
    <w:p w14:paraId="3DD284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“一个大乘的修士似乎不能还不能对抗这片天地啊~难道说这个宇宙的法则强大了一个等级吗？这种规模的雷暴怕不是直接把我给批死了，啧啧</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真是可怕。”</w:t>
      </w:r>
    </w:p>
    <w:p w14:paraId="501F0C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孙源玲看向了地面被烧得漆黑还冒着肉香的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隻，一场特殊的雷暴让实力本就十不存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隻再次遭受了沉重的打击，虽然生命并没有受到威胁，但是实力却再次出</w:t>
      </w:r>
      <w:r w:rsidRPr="00DF4D1D">
        <w:rPr>
          <w:rFonts w:ascii="微软雅黑" w:eastAsia="微软雅黑" w:hAnsi="微软雅黑" w:cs="微软雅黑" w:hint="eastAsia"/>
          <w:sz w:val="22"/>
          <w:szCs w:val="22"/>
        </w:rPr>
        <w:lastRenderedPageBreak/>
        <w:t>现了大幅度的下降。</w:t>
      </w:r>
    </w:p>
    <w:p w14:paraId="5225F7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“啧，你只要不在开始的时候想要除掉我，又怎么会落得今天这样的地步。至少也会死的痛快一些，现在落在我的手上就让你体会一下什么叫做后悔来到这个世界之上。”</w:t>
      </w:r>
    </w:p>
    <w:p w14:paraId="15837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孙源玲的脸上浮现出了阴森的笑容。</w:t>
      </w:r>
    </w:p>
    <w:p w14:paraId="6F1D31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你可能会失去自由，但是似乎避免了死去的结果。只是这个结果是由自己的自由来换的，换个角度来说你的未来因为我的操作而发生了改变。如果你没有说出你的因果的话会不会死了？这么想，你那被冥冥中注定的命运因为我的原因而改变了这个果算是我来给你承受嘛？还真是好奇呢，欸嘿嘿嘿。’</w:t>
      </w:r>
    </w:p>
    <w:p w14:paraId="4E08A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“既然你落在了我的手里，那么第一步就是先给</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了。虽然不怕你对我怎么样，就怕你对我有想法至于之后的折磨办法吧，到时候……嘿嘿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CEC1E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孙源玲的脑海中渐渐的浮现出各种奇奇怪怪的东西，以及各种不好的事情毕竟以前是一个男人，男人通常都是比较了解男人的。那么……</w:t>
      </w:r>
    </w:p>
    <w:p w14:paraId="494C12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看着还躺在地上不能动弹的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隻，孙源玲直接用灵力幻化了一只手一巴掌就往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隻的脸上招呼去。</w:t>
      </w:r>
    </w:p>
    <w:p w14:paraId="067E15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“喂，别在地上躺着了。快给老娘起来，我知道你还可以动。”</w:t>
      </w:r>
    </w:p>
    <w:p w14:paraId="2E1E5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“咳咳，你是个魔鬼。有本事你凭自己的力量和我单挑啊”</w:t>
      </w:r>
    </w:p>
    <w:p w14:paraId="5E11D6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“你看我像是那种能够打架的人吗？我的身体可经受不了那样的蹂躏。再说了，我用的是我自己的科技产品，凭什么不能算作自己的力量呢？”</w:t>
      </w:r>
    </w:p>
    <w:p w14:paraId="6D656B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w:t>
      </w:r>
    </w:p>
    <w:p w14:paraId="66CBF1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“够了，不用继续说话了，从现在开始你——就是我的实验品了，物品就代表着我可以对你干任何的事情。</w:t>
      </w:r>
    </w:p>
    <w:p w14:paraId="39049E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所以，先把你身下的秽物给清理了不要让我动手。要是让我动手的话我会让你尝试一下什么叫做生不如死，是以普通人的情况去理解这个意思哦……”</w:t>
      </w:r>
    </w:p>
    <w:p w14:paraId="013E5D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不理会躺在地上神情奇怪的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隻继续说到</w:t>
      </w:r>
    </w:p>
    <w:p w14:paraId="509FFB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“决定好了就跟我过来吧，我送你回到未来，世界的修正可不是你这样的人可以对抗的。就算是我也不可以随意的更改世界线。”</w:t>
      </w:r>
    </w:p>
    <w:p w14:paraId="247E3D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说完，孙源玲便启动戒指带着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隻一起返回了未来，并且修复了被影响的世界。</w:t>
      </w:r>
    </w:p>
    <w:p w14:paraId="19F8EB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D7318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随着孙源玲家附近的光线一阵扭曲，</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隻和孙源玲两人同时出现在地上。</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隻也恢复了一定的行动能力了。</w:t>
      </w:r>
    </w:p>
    <w:p w14:paraId="4373A7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“真的要自我了断吗？”</w:t>
      </w:r>
    </w:p>
    <w:p w14:paraId="46ECDC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“你的意思是想要我帮你咯？要知道我现在已经十分的忍耐了。”</w:t>
      </w:r>
    </w:p>
    <w:p w14:paraId="07D1D5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，我知道了。不要生气，我这就动手我这就动手”</w:t>
      </w:r>
    </w:p>
    <w:p w14:paraId="17EC48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“不要让我看到”</w:t>
      </w:r>
    </w:p>
    <w:p w14:paraId="5EB02E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27FEEB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在某个角落随着一阵亮光的闪烁，一坨不可名状的物体掉落在地上随后化为了飞灰……</w:t>
      </w:r>
    </w:p>
    <w:p w14:paraId="799B50DF" w14:textId="77777777" w:rsidR="00EA55F0" w:rsidRPr="00DF4D1D" w:rsidRDefault="00EA55F0">
      <w:pPr>
        <w:ind w:firstLineChars="200" w:firstLine="440"/>
        <w:jc w:val="left"/>
        <w:rPr>
          <w:rFonts w:ascii="微软雅黑" w:eastAsia="微软雅黑" w:hAnsi="微软雅黑" w:cs="微软雅黑"/>
          <w:sz w:val="22"/>
          <w:szCs w:val="22"/>
        </w:rPr>
      </w:pPr>
    </w:p>
    <w:p w14:paraId="567A80C2" w14:textId="77777777" w:rsidR="00EA55F0" w:rsidRPr="00DF4D1D" w:rsidRDefault="00EA55F0">
      <w:pPr>
        <w:ind w:firstLineChars="200" w:firstLine="440"/>
        <w:jc w:val="left"/>
        <w:rPr>
          <w:rFonts w:ascii="微软雅黑" w:eastAsia="微软雅黑" w:hAnsi="微软雅黑" w:cs="微软雅黑"/>
          <w:sz w:val="22"/>
          <w:szCs w:val="22"/>
        </w:rPr>
      </w:pPr>
    </w:p>
    <w:p w14:paraId="34AA752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第三十二章 真正的工具人</w:t>
      </w:r>
    </w:p>
    <w:p w14:paraId="0A5D61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了自己，便成为了孙源玲的工具人，一个有自我的工具人。</w:t>
      </w:r>
    </w:p>
    <w:p w14:paraId="3B7F34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当孙源玲消除掉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隻以及自己穿越时间所带来的影响之后宇宙这个</w:t>
      </w:r>
      <w:proofErr w:type="gramStart"/>
      <w:r w:rsidRPr="00DF4D1D">
        <w:rPr>
          <w:rFonts w:ascii="微软雅黑" w:eastAsia="微软雅黑" w:hAnsi="微软雅黑" w:cs="微软雅黑" w:hint="eastAsia"/>
          <w:sz w:val="22"/>
          <w:szCs w:val="22"/>
        </w:rPr>
        <w:t>大意识</w:t>
      </w:r>
      <w:proofErr w:type="gramEnd"/>
      <w:r w:rsidRPr="00DF4D1D">
        <w:rPr>
          <w:rFonts w:ascii="微软雅黑" w:eastAsia="微软雅黑" w:hAnsi="微软雅黑" w:cs="微软雅黑" w:hint="eastAsia"/>
          <w:sz w:val="22"/>
          <w:szCs w:val="22"/>
        </w:rPr>
        <w:t>似乎并没有对孙源玲造成任何的影响，而且孙源玲对于自身力量的掌握还变得更加的纯熟</w:t>
      </w:r>
      <w:r w:rsidRPr="00DF4D1D">
        <w:rPr>
          <w:rFonts w:ascii="微软雅黑" w:eastAsia="微软雅黑" w:hAnsi="微软雅黑" w:cs="微软雅黑" w:hint="eastAsia"/>
          <w:sz w:val="22"/>
          <w:szCs w:val="22"/>
        </w:rPr>
        <w:lastRenderedPageBreak/>
        <w:t>了。但是修为却没有任何的改变，似乎这个宇宙只能够容纳金丹修为的修士存在如有生命敢于越过这条线的话就会遭到这个宇宙的惩罚，心情好的话可能会放一马否则就抹杀掉。</w:t>
      </w:r>
    </w:p>
    <w:p w14:paraId="1A1099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但是——宇宙真的拥有意识吗，或者说是不是所有的宇宙都是拥有着意识甚至情感呢？</w:t>
      </w:r>
    </w:p>
    <w:p w14:paraId="09CE99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5DE8E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“为什么不直接杀掉我？”</w:t>
      </w:r>
    </w:p>
    <w:p w14:paraId="561EFE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只是觉得你还拥有一定的利用价值而已，毕竟是一个以自己的力量和有限的认知在宇宙意识的限制之下走到了大乘的人。如果不是我的话，你很有可能就是整个人类文明的修真历程的开拓者和引导者，是可以让整个人类文明飞速发展的重要人物。至于我的父母及亲人……人死不能复生，我还是不要打破这个定律。说不定这就是他们的命呢？</w:t>
      </w:r>
    </w:p>
    <w:p w14:paraId="7E11C3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而我做的事情最多就是为你逆天改命而已，并不是说你的个人能力很强就能行了的，自己动手那儿有让别人帮你动手快乐呢？</w:t>
      </w:r>
    </w:p>
    <w:p w14:paraId="0A9827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修仙能够做到的事情，科学不一定不能够做到。万事万物都可以使用科学来解释，如果不能那么就是科学还没有发展到那个地步。”</w:t>
      </w:r>
    </w:p>
    <w:p w14:paraId="0A3090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“明白了，吾主。”</w:t>
      </w:r>
    </w:p>
    <w:p w14:paraId="042081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“行了，不要在我的面前烦我了。在我叫你的时候再出来，不要想着监控我的行踪。在必要的时候我会将我的空间坐标通过项链发给你的。”</w:t>
      </w:r>
    </w:p>
    <w:p w14:paraId="6E1AD3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“是，吾主”</w:t>
      </w:r>
    </w:p>
    <w:p w14:paraId="162C502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隻消失在孙源玲的后方，只是在消失的前一刻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隻的项链闪烁了一下。</w:t>
      </w:r>
    </w:p>
    <w:p w14:paraId="3D0B1A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隻沦为一个拥有自我思想的工具，只是被控制之后不能够拥有背叛的思想</w:t>
      </w:r>
      <w:r w:rsidRPr="00DF4D1D">
        <w:rPr>
          <w:rFonts w:ascii="微软雅黑" w:eastAsia="微软雅黑" w:hAnsi="微软雅黑" w:cs="微软雅黑" w:hint="eastAsia"/>
          <w:sz w:val="22"/>
          <w:szCs w:val="22"/>
        </w:rPr>
        <w:lastRenderedPageBreak/>
        <w:t>或者行动，否则会被剥夺身体或者惩罚或者直接抹灭。</w:t>
      </w:r>
    </w:p>
    <w:p w14:paraId="6DF7BA16" w14:textId="77777777" w:rsidR="00EA55F0" w:rsidRPr="00DF4D1D" w:rsidRDefault="00EA55F0">
      <w:pPr>
        <w:ind w:firstLineChars="200" w:firstLine="440"/>
        <w:jc w:val="left"/>
        <w:rPr>
          <w:rFonts w:ascii="微软雅黑" w:eastAsia="微软雅黑" w:hAnsi="微软雅黑" w:cs="微软雅黑"/>
          <w:sz w:val="22"/>
          <w:szCs w:val="22"/>
        </w:rPr>
      </w:pPr>
    </w:p>
    <w:p w14:paraId="53AACF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“主人，事情都处理好了吗？”爱丽的声音从眼镜中传出</w:t>
      </w:r>
    </w:p>
    <w:p w14:paraId="5AE1CF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“嗯，都处理好了。这几天没有理你没有事情吧~”</w:t>
      </w:r>
    </w:p>
    <w:p w14:paraId="23E2E5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“没有事情呢，主人。我在网络中的时间概念是很模糊的，况且我只是在现实中经过了两天的时间而已。”</w:t>
      </w:r>
    </w:p>
    <w:p w14:paraId="529104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“哦，我觉得我可能太老实了，明明可以几天时间就经历玩的事情偏偏要花好多个月的时间来完成。”</w:t>
      </w:r>
    </w:p>
    <w:p w14:paraId="205F90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主人您满足自己的好奇心而已，只有这样才可以让您自身能够拥有更好的成长。而且主人您不关心一下公司的建设吗？虽然建设的时间并不长，但是大致的轮廓已经建立好了。主人您是不是该考虑购进一部分的实验设备以及各种基础设施呢？”</w:t>
      </w:r>
    </w:p>
    <w:p w14:paraId="0D3D79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“可是我想自己白漂……”</w:t>
      </w:r>
    </w:p>
    <w:p w14:paraId="0A5EF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“真的不会外界怀疑你这些设备的来源吗？想要安静的发展或者说安静的玩耍就要麻饭一点，毕竟只有主人您一个人拥有相当的资源和知识。”</w:t>
      </w:r>
    </w:p>
    <w:p w14:paraId="797AD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“可是我懒嘛，不想动。爱丽你帮我把这些东西都给解决好行不行嘛~”</w:t>
      </w:r>
    </w:p>
    <w:p w14:paraId="7892A2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“小姐，我可没有身体帮你完成这些事情如果小姐您想我帮你完成这些事情的话那么就帮我做一个身躯把。而且您现在的账户上只有不到1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亿的现金，还是INTEL和AMD的分红。其他的优化软件以及汉语编程的销售情况还行，但是收入相比于两大公司的分红所带来的收益相比实在是不起眼。只有区区不到</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万的收入，实在是无法带动您现在的消费支出。”</w:t>
      </w:r>
    </w:p>
    <w:p w14:paraId="2C7D42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“我的消费支出应该没有那么高吧，我也没有做些什么啊。”</w:t>
      </w:r>
    </w:p>
    <w:p w14:paraId="5C7C98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“小姐你呢的确没有做些什么，但是我却在帮你打理您的财务和各种工作。就是修建公司总部的财务支出都是一大笔了。”</w:t>
      </w:r>
    </w:p>
    <w:p w14:paraId="32F02E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“额，行吧。继续帮我看着吧，你可是一个合格的秘书呢~！”</w:t>
      </w:r>
    </w:p>
    <w:p w14:paraId="433187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感谢小姐您的夸奖，但是我真的适合给你干这些事情吗？首先，我没有一个实体的躯壳只能够在网络上帮你做事，如果没有您授权给我你账户的使用权利我都不能够在网上进行任何合法的消费操作，然后就是——我明明是这个地星上最强的人工智能可是诞生了个体意识的那种硅基生命各个国家都是抢着要的那种超级厉害的人工智能生命你竟然只让我干这种后勤秘书干的活儿，这样怎么能够凸显我的厉害之处呢？至少也要是入侵别国国家级网络啊什么的事情才好玩嘛。”</w:t>
      </w:r>
    </w:p>
    <w:p w14:paraId="5E32AD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你现在可以在网络中任意的畅游，甚至于在一些物理隔离的地方都可以进入但是还是要安分一点咱们呢？咱可是要带着整个人类文明全速前进的时候，我觉得留给人类文明的时间可能不是太多了，只有我一个人绝对是不够的。所以要慢下来等着不要太过于激进了。”</w:t>
      </w:r>
    </w:p>
    <w:p w14:paraId="592456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“是的，知道了主人我接下来会注意的。”</w:t>
      </w:r>
    </w:p>
    <w:p w14:paraId="621699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就是我的个人助手，要不你自己找个时间把你自己的身体设计出来？然后我给你制作出来？这样也方便帮我做一些很麻烦的事情我一个人工作效率实在是太慢了，公司大楼还没有修建完成想要招收员工都得再等一两个月。”</w:t>
      </w:r>
    </w:p>
    <w:p w14:paraId="180513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“主人，我觉的还需要更多的现金来源账上的钱恐怕无法支撑以后的消费开支啊。”</w:t>
      </w:r>
    </w:p>
    <w:p w14:paraId="15D8EC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“这事我还是知道的，但是前期还是不能够操之过急。不然很容易激起资本的警觉，这样就不好玩了还会引来许多不必要的麻烦（虽然这些麻烦都不能叫做问题就是了）”</w:t>
      </w:r>
    </w:p>
    <w:p w14:paraId="3DFB2F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“那么把这些不安定的因素全部给清除掉不就行了吗？还可以省下很多麻烦……”</w:t>
      </w:r>
    </w:p>
    <w:p w14:paraId="684B35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最近怎么这么的激进呢？动不动就是统一全球，清理掉所有的反对势力，我都说了这事我的一个大型真人游戏并不害怕任何的变故，而且要带领着人类文明高速的发展以应对以后可能发生的各种入侵事件。爱丽，我觉得你不对劲。”</w:t>
      </w:r>
    </w:p>
    <w:p w14:paraId="285880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“主人，不是这样的，你听我角……”</w:t>
      </w:r>
    </w:p>
    <w:p w14:paraId="664972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还不等爱丽将话说完，孙源玲直接将眼镜育外界的连接直接切断中断了所有的数据连接并且实行了物理隔绝。紧接着孙源玲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指中拿出了一个一枚药丸直接吃了下去周遭的空气开始出现无数的裂痕空中隐隐的</w:t>
      </w:r>
      <w:proofErr w:type="gramStart"/>
      <w:r w:rsidRPr="00DF4D1D">
        <w:rPr>
          <w:rFonts w:ascii="微软雅黑" w:eastAsia="微软雅黑" w:hAnsi="微软雅黑" w:cs="微软雅黑" w:hint="eastAsia"/>
          <w:sz w:val="22"/>
          <w:szCs w:val="22"/>
        </w:rPr>
        <w:t>出现出雷龙</w:t>
      </w:r>
      <w:proofErr w:type="gramEnd"/>
      <w:r w:rsidRPr="00DF4D1D">
        <w:rPr>
          <w:rFonts w:ascii="微软雅黑" w:eastAsia="微软雅黑" w:hAnsi="微软雅黑" w:cs="微软雅黑" w:hint="eastAsia"/>
          <w:sz w:val="22"/>
          <w:szCs w:val="22"/>
        </w:rPr>
        <w:t>，但是似乎有什么力量组织着它的出现。孙源玲体内的能量迅速的膨胀，总的质量也开始发生巨大的改变。就好比电池瞬间放电的电量的区别，在那一瞬间放电量越大，那么能够爆发出的能量就越大。如果总量还很多的话就是一个十分强大的能源。</w:t>
      </w:r>
    </w:p>
    <w:p w14:paraId="2AAB1C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天空中雷龙因为未知的原因无法出现，对于维护规则这件事做不到了只好褪去了。随着云层逐渐的恢复平静，孙源玲体内的能量也发生了蜕变成为了一个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的修士。最后的收尾也在几分钟的时间之内完成了，整个过程没有超过1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p>
    <w:p w14:paraId="0161BDF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药还是很有用的啊，这么快就可以完成晋升了，这下应该可以完全支撑大脑的运行了吧。接下来就是学学怎么把自己当成一个超级量子计算机来处理各种数据了。”</w:t>
      </w:r>
    </w:p>
    <w:p w14:paraId="1DC10F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孙源玲摘下了脸上的眼镜，将自己的神</w:t>
      </w:r>
      <w:proofErr w:type="gramStart"/>
      <w:r w:rsidRPr="00DF4D1D">
        <w:rPr>
          <w:rFonts w:ascii="微软雅黑" w:eastAsia="微软雅黑" w:hAnsi="微软雅黑" w:cs="微软雅黑" w:hint="eastAsia"/>
          <w:sz w:val="22"/>
          <w:szCs w:val="22"/>
        </w:rPr>
        <w:t>识侵没整个</w:t>
      </w:r>
      <w:proofErr w:type="gramEnd"/>
      <w:r w:rsidRPr="00DF4D1D">
        <w:rPr>
          <w:rFonts w:ascii="微软雅黑" w:eastAsia="微软雅黑" w:hAnsi="微软雅黑" w:cs="微软雅黑" w:hint="eastAsia"/>
          <w:sz w:val="22"/>
          <w:szCs w:val="22"/>
        </w:rPr>
        <w:t>眼镜，以自身作为桥梁连接了眼镜。并且以自身大脑的超级运算能力开始解析其中所有的数据——</w:t>
      </w:r>
    </w:p>
    <w:p w14:paraId="1279EE58" w14:textId="77777777" w:rsidR="00EA55F0" w:rsidRPr="00DF4D1D" w:rsidRDefault="00EA55F0">
      <w:pPr>
        <w:ind w:firstLineChars="200" w:firstLine="440"/>
        <w:jc w:val="left"/>
        <w:rPr>
          <w:rFonts w:ascii="微软雅黑" w:eastAsia="微软雅黑" w:hAnsi="微软雅黑" w:cs="微软雅黑"/>
          <w:sz w:val="22"/>
          <w:szCs w:val="22"/>
        </w:rPr>
      </w:pPr>
    </w:p>
    <w:p w14:paraId="6AB95CD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第三十三章 这宇宙是不是对我有什么想法？</w:t>
      </w:r>
    </w:p>
    <w:p w14:paraId="642C06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在将大脑的运行方式临时转换为量子计算机的运行方式的一瞬间无比巨大的信息</w:t>
      </w:r>
      <w:r w:rsidRPr="00DF4D1D">
        <w:rPr>
          <w:rFonts w:ascii="微软雅黑" w:eastAsia="微软雅黑" w:hAnsi="微软雅黑" w:cs="微软雅黑" w:hint="eastAsia"/>
          <w:sz w:val="22"/>
          <w:szCs w:val="22"/>
        </w:rPr>
        <w:lastRenderedPageBreak/>
        <w:t>洪流进入了孙源玲的大脑，过于巨大的数据所带来的后果就是暂用了孙源玲大脑及大部分的运算资源，但生物的大脑始终不是机械。数据打传输速度终究会受到巨大的限制，就如同</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总线一样，在平时使用的时候高达数TB的带宽让平时的使用根本感受不到带宽不足所带来的巨大延迟，这个延迟是双向或者是多向的。就如同将Intel 奔腾双核 E5200</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配上lga</w:t>
      </w:r>
      <w:r w:rsidRPr="00DF4D1D">
        <w:rPr>
          <w:rFonts w:ascii="微软雅黑" w:eastAsia="微软雅黑" w:hAnsi="微软雅黑" w:cs="微软雅黑"/>
          <w:sz w:val="22"/>
          <w:szCs w:val="22"/>
        </w:rPr>
        <w:t>755</w:t>
      </w:r>
      <w:r w:rsidRPr="00DF4D1D">
        <w:rPr>
          <w:rFonts w:ascii="微软雅黑" w:eastAsia="微软雅黑" w:hAnsi="微软雅黑" w:cs="微软雅黑" w:hint="eastAsia"/>
          <w:sz w:val="22"/>
          <w:szCs w:val="22"/>
        </w:rPr>
        <w:t>接口的z</w:t>
      </w:r>
      <w:r w:rsidRPr="00DF4D1D">
        <w:rPr>
          <w:rFonts w:ascii="微软雅黑" w:eastAsia="微软雅黑" w:hAnsi="微软雅黑" w:cs="微软雅黑"/>
          <w:sz w:val="22"/>
          <w:szCs w:val="22"/>
        </w:rPr>
        <w:t>490</w:t>
      </w:r>
      <w:proofErr w:type="gramStart"/>
      <w:r w:rsidRPr="00DF4D1D">
        <w:rPr>
          <w:rFonts w:ascii="微软雅黑" w:eastAsia="微软雅黑" w:hAnsi="微软雅黑" w:cs="微软雅黑" w:hint="eastAsia"/>
          <w:sz w:val="22"/>
          <w:szCs w:val="22"/>
        </w:rPr>
        <w:t>魔</w:t>
      </w:r>
      <w:proofErr w:type="gramEnd"/>
      <w:r w:rsidRPr="00DF4D1D">
        <w:rPr>
          <w:rFonts w:ascii="微软雅黑" w:eastAsia="微软雅黑" w:hAnsi="微软雅黑" w:cs="微软雅黑" w:hint="eastAsia"/>
          <w:sz w:val="22"/>
          <w:szCs w:val="22"/>
        </w:rPr>
        <w:t>改版的主板，刷BIOS更改走线使得能够支持其正常的运行。搭上</w:t>
      </w:r>
      <w:r w:rsidRPr="00DF4D1D">
        <w:rPr>
          <w:rFonts w:ascii="微软雅黑" w:eastAsia="微软雅黑" w:hAnsi="微软雅黑" w:cs="微软雅黑"/>
          <w:sz w:val="22"/>
          <w:szCs w:val="22"/>
        </w:rPr>
        <w:t>Quadro RTX 8000</w:t>
      </w:r>
      <w:r w:rsidRPr="00DF4D1D">
        <w:rPr>
          <w:rFonts w:ascii="微软雅黑" w:eastAsia="微软雅黑" w:hAnsi="微软雅黑" w:cs="微软雅黑" w:hint="eastAsia"/>
          <w:sz w:val="22"/>
          <w:szCs w:val="22"/>
        </w:rPr>
        <w:t xml:space="preserve">，4条海盗船铂金统治者CMT DDR4 </w:t>
      </w:r>
      <w:r w:rsidRPr="00DF4D1D">
        <w:rPr>
          <w:rFonts w:ascii="微软雅黑" w:eastAsia="微软雅黑" w:hAnsi="微软雅黑" w:cs="微软雅黑"/>
          <w:sz w:val="22"/>
          <w:szCs w:val="22"/>
        </w:rPr>
        <w:t xml:space="preserve"> 4800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RGB</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GB内存，</w:t>
      </w:r>
      <w:r w:rsidRPr="00DF4D1D">
        <w:rPr>
          <w:rFonts w:ascii="微软雅黑" w:eastAsia="微软雅黑" w:hAnsi="微软雅黑" w:cs="微软雅黑"/>
          <w:sz w:val="22"/>
          <w:szCs w:val="22"/>
        </w:rPr>
        <w:t>INTEL 82599ES</w:t>
      </w:r>
      <w:r w:rsidRPr="00DF4D1D">
        <w:rPr>
          <w:rFonts w:ascii="微软雅黑" w:eastAsia="微软雅黑" w:hAnsi="微软雅黑" w:cs="微软雅黑" w:hint="eastAsia"/>
          <w:sz w:val="22"/>
          <w:szCs w:val="22"/>
        </w:rPr>
        <w:t>网卡，</w:t>
      </w:r>
      <w:r w:rsidRPr="00DF4D1D">
        <w:rPr>
          <w:rFonts w:ascii="微软雅黑" w:eastAsia="微软雅黑" w:hAnsi="微软雅黑" w:cs="微软雅黑"/>
          <w:sz w:val="22"/>
          <w:szCs w:val="22"/>
        </w:rPr>
        <w:t>PG65UQ</w:t>
      </w:r>
      <w:r w:rsidRPr="00DF4D1D">
        <w:rPr>
          <w:rFonts w:ascii="微软雅黑" w:eastAsia="微软雅黑" w:hAnsi="微软雅黑" w:cs="微软雅黑" w:hint="eastAsia"/>
          <w:sz w:val="22"/>
          <w:szCs w:val="22"/>
        </w:rPr>
        <w:t>显示器，海盗船RM</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X电源，intel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w:t>
      </w:r>
      <w:r w:rsidRPr="00DF4D1D">
        <w:rPr>
          <w:rFonts w:ascii="微软雅黑" w:eastAsia="微软雅黑" w:hAnsi="微软雅黑" w:cs="微软雅黑"/>
          <w:sz w:val="22"/>
          <w:szCs w:val="22"/>
        </w:rPr>
        <w:t>3500 4</w:t>
      </w:r>
      <w:r w:rsidRPr="00DF4D1D">
        <w:rPr>
          <w:rFonts w:ascii="微软雅黑" w:eastAsia="微软雅黑" w:hAnsi="微软雅黑" w:cs="微软雅黑" w:hint="eastAsia"/>
          <w:sz w:val="22"/>
          <w:szCs w:val="22"/>
        </w:rPr>
        <w:t>TB固态，再补上最新的指令集。让这个平台来看一个码率</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GB的视频</w:t>
      </w:r>
      <w:proofErr w:type="gramStart"/>
      <w:r w:rsidRPr="00DF4D1D">
        <w:rPr>
          <w:rFonts w:ascii="微软雅黑" w:eastAsia="微软雅黑" w:hAnsi="微软雅黑" w:cs="微软雅黑" w:hint="eastAsia"/>
          <w:sz w:val="22"/>
          <w:szCs w:val="22"/>
        </w:rPr>
        <w:t>它会卡吗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会卡吗</w:t>
      </w:r>
      <w:proofErr w:type="gramEnd"/>
      <w:r w:rsidRPr="00DF4D1D">
        <w:rPr>
          <w:rFonts w:ascii="微软雅黑" w:eastAsia="微软雅黑" w:hAnsi="微软雅黑" w:cs="微软雅黑" w:hint="eastAsia"/>
          <w:sz w:val="22"/>
          <w:szCs w:val="22"/>
        </w:rPr>
        <w:t>？我觉得</w:t>
      </w:r>
      <w:proofErr w:type="gramStart"/>
      <w:r w:rsidRPr="00DF4D1D">
        <w:rPr>
          <w:rFonts w:ascii="微软雅黑" w:eastAsia="微软雅黑" w:hAnsi="微软雅黑" w:cs="微软雅黑" w:hint="eastAsia"/>
          <w:sz w:val="22"/>
          <w:szCs w:val="22"/>
        </w:rPr>
        <w:t>它会卡得</w:t>
      </w:r>
      <w:proofErr w:type="gramEnd"/>
      <w:r w:rsidRPr="00DF4D1D">
        <w:rPr>
          <w:rFonts w:ascii="微软雅黑" w:eastAsia="微软雅黑" w:hAnsi="微软雅黑" w:cs="微软雅黑" w:hint="eastAsia"/>
          <w:sz w:val="22"/>
          <w:szCs w:val="22"/>
        </w:rPr>
        <w:t>连动一下都困难。</w:t>
      </w:r>
    </w:p>
    <w:p w14:paraId="07F6C3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硬盘的读写速度，内存的读写速度，显卡的读写速度；主板的</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-e总线基本都能够吃满。不会造成性能瓶颈，而瓶颈就出在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w:t>
      </w:r>
    </w:p>
    <w:p w14:paraId="20B1DC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CPU是电脑的大脑，是控制中心，显示的工作分出去由显卡承担了，但是其他的工作全部都是由</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来承担的，甚至因为强行更改驱动设置，内存的性能十分之一都无法发挥出来，而硬盘的性能都可以和内存的读写速度持平了，然而ddr</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的读取速度还没有现在普通的SATA固态的速度快，然而1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码率的视频已经远远的超过了CPU的cache的极限读取性能（可能就是使用显卡浮点计算一半</w:t>
      </w:r>
      <w:proofErr w:type="gramStart"/>
      <w:r w:rsidRPr="00DF4D1D">
        <w:rPr>
          <w:rFonts w:ascii="微软雅黑" w:eastAsia="微软雅黑" w:hAnsi="微软雅黑" w:cs="微软雅黑" w:hint="eastAsia"/>
          <w:sz w:val="22"/>
          <w:szCs w:val="22"/>
        </w:rPr>
        <w:t>的算力以及</w:t>
      </w:r>
      <w:proofErr w:type="gramEnd"/>
      <w:r w:rsidRPr="00DF4D1D">
        <w:rPr>
          <w:rFonts w:ascii="微软雅黑" w:eastAsia="微软雅黑" w:hAnsi="微软雅黑" w:cs="微软雅黑" w:hint="eastAsia"/>
          <w:sz w:val="22"/>
          <w:szCs w:val="22"/>
        </w:rPr>
        <w:t>读写能力都不会卡），而这种情况正在发生在孙源玲的身上，因为布置在太空中的各种检测仪器使得各种资料的数据量巨大高达数亿PB这仅仅只是太阳系的部分模型，并没有包含人工智能的本体，其本体的数据并不是很大只有寥寥数PB，但数据的呈现状况十分的奇怪。人的思维很难理解这种数据的呈现形式。</w:t>
      </w:r>
    </w:p>
    <w:p w14:paraId="62564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在思维难以进行的时候，冥冥中似乎有什么力量将孙源玲的大脑保护了起来在其无法思考的时候强行留出百分之</w:t>
      </w:r>
      <w:proofErr w:type="gramStart"/>
      <w:r w:rsidRPr="00DF4D1D">
        <w:rPr>
          <w:rFonts w:ascii="微软雅黑" w:eastAsia="微软雅黑" w:hAnsi="微软雅黑" w:cs="微软雅黑" w:hint="eastAsia"/>
          <w:sz w:val="22"/>
          <w:szCs w:val="22"/>
        </w:rPr>
        <w:t>1</w:t>
      </w:r>
      <w:proofErr w:type="gramEnd"/>
      <w:r w:rsidRPr="00DF4D1D">
        <w:rPr>
          <w:rFonts w:ascii="微软雅黑" w:eastAsia="微软雅黑" w:hAnsi="微软雅黑" w:cs="微软雅黑" w:hint="eastAsia"/>
          <w:sz w:val="22"/>
          <w:szCs w:val="22"/>
        </w:rPr>
        <w:t>的资源用于思考。就是这少少的百分之一，将陷入</w:t>
      </w:r>
      <w:proofErr w:type="gramStart"/>
      <w:r w:rsidRPr="00DF4D1D">
        <w:rPr>
          <w:rFonts w:ascii="微软雅黑" w:eastAsia="微软雅黑" w:hAnsi="微软雅黑" w:cs="微软雅黑" w:hint="eastAsia"/>
          <w:sz w:val="22"/>
          <w:szCs w:val="22"/>
        </w:rPr>
        <w:lastRenderedPageBreak/>
        <w:t>宕</w:t>
      </w:r>
      <w:proofErr w:type="gramEnd"/>
      <w:r w:rsidRPr="00DF4D1D">
        <w:rPr>
          <w:rFonts w:ascii="微软雅黑" w:eastAsia="微软雅黑" w:hAnsi="微软雅黑" w:cs="微软雅黑" w:hint="eastAsia"/>
          <w:sz w:val="22"/>
          <w:szCs w:val="22"/>
        </w:rPr>
        <w:t>机的孙源玲从变成白痴的边缘拉了回来。</w:t>
      </w:r>
    </w:p>
    <w:p w14:paraId="22A637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“灵力的消耗怎么这么严重，难道是消耗了巨量的能量进行了临时超级超频？”</w:t>
      </w:r>
    </w:p>
    <w:p w14:paraId="5DB31F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孙源玲在脱离链接之后，第一件事并没有注意到自己刚才的情况，而是察觉自身的灵力消失了大半。</w:t>
      </w:r>
    </w:p>
    <w:p w14:paraId="3BD4CC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对，我的大脑不可能连这点数据量都处理不了，才几亿PB的数据量。还是说我现在所蕴含的能量还不能够支持大脑的全速运转？还得爆发才能够勉强的处理眼镜中的数据……为什么这方面的信息这么少啊？难道尝试过的人都已经死了吗？或者说大脑的量子化改造只能够在很弱小的时候才能够进行改造，甚至成功的几率极低——”</w:t>
      </w:r>
    </w:p>
    <w:p w14:paraId="6DAEAC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越想越感觉事情不简单的孙源玲</w:t>
      </w:r>
      <w:proofErr w:type="gramStart"/>
      <w:r w:rsidRPr="00DF4D1D">
        <w:rPr>
          <w:rFonts w:ascii="微软雅黑" w:eastAsia="微软雅黑" w:hAnsi="微软雅黑" w:cs="微软雅黑" w:hint="eastAsia"/>
          <w:sz w:val="22"/>
          <w:szCs w:val="22"/>
        </w:rPr>
        <w:t>干脆结束</w:t>
      </w:r>
      <w:proofErr w:type="gramEnd"/>
      <w:r w:rsidRPr="00DF4D1D">
        <w:rPr>
          <w:rFonts w:ascii="微软雅黑" w:eastAsia="微软雅黑" w:hAnsi="微软雅黑" w:cs="微软雅黑" w:hint="eastAsia"/>
          <w:sz w:val="22"/>
          <w:szCs w:val="22"/>
        </w:rPr>
        <w:t>了这危险的思考。</w:t>
      </w:r>
    </w:p>
    <w:p w14:paraId="6129B2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能力还是不够啊——但是，自己的力量不够不代表科技的力量不够。只是应该是那部分意识的内容才是出现问题的核心，太阳系的模型还不能够影响到爱丽。这样的话我应该能够应付这部分数据吧，算了试试再说。反正有仪器的保护可以随时的退出。”</w:t>
      </w:r>
    </w:p>
    <w:p w14:paraId="17B20F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孙源玲从u盘中搬出了一个台式机机箱样的设备，将眼镜放在一个凹槽中，孙源玲将神识覆盖外置接口，再次进入了</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模式。</w:t>
      </w:r>
    </w:p>
    <w:p w14:paraId="250B64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再次进入</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的孙源玲因为有了仪器的辅助，数据没有一股脑的冲进大脑，而是由大脑选择性的读取。</w:t>
      </w:r>
    </w:p>
    <w:p w14:paraId="41175E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只占总容量不到0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的意识承载数据，其复杂程度远远的超过了太阳系模型的数据解析难度。</w:t>
      </w:r>
    </w:p>
    <w:p w14:paraId="38846B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在孙源玲努力的解析之下，意识数据中的内容也开始慢慢的出现在了孙源玲中成为了可以直接阅读的内容。</w:t>
      </w:r>
    </w:p>
    <w:p w14:paraId="4B1E77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虽然有设备的帮助，可是孙源玲灵力的消耗也是相当的快，其体内所有的力量的</w:t>
      </w:r>
      <w:r w:rsidRPr="00DF4D1D">
        <w:rPr>
          <w:rFonts w:ascii="微软雅黑" w:eastAsia="微软雅黑" w:hAnsi="微软雅黑" w:cs="微软雅黑" w:hint="eastAsia"/>
          <w:sz w:val="22"/>
          <w:szCs w:val="22"/>
        </w:rPr>
        <w:lastRenderedPageBreak/>
        <w:t>总和最多提供孙源玲的大脑全速运转半天的时间，半天之后就必须停下恢复力量。</w:t>
      </w:r>
    </w:p>
    <w:p w14:paraId="6AE513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按照占用9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%的资源占用的程度进行运算，在运算了6个小时之后，终于将所有的数据转化成了可直接供人阅读的数据储存在设备中。</w:t>
      </w:r>
    </w:p>
    <w:p w14:paraId="711CE2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因为数据已经完成了解析，解析完的数据有用的部分所占用的空间只有9</w:t>
      </w:r>
      <w:r w:rsidRPr="00DF4D1D">
        <w:rPr>
          <w:rFonts w:ascii="微软雅黑" w:eastAsia="微软雅黑" w:hAnsi="微软雅黑" w:cs="微软雅黑"/>
          <w:sz w:val="22"/>
          <w:szCs w:val="22"/>
        </w:rPr>
        <w:t>996</w:t>
      </w:r>
      <w:r w:rsidRPr="00DF4D1D">
        <w:rPr>
          <w:rFonts w:ascii="微软雅黑" w:eastAsia="微软雅黑" w:hAnsi="微软雅黑" w:cs="微软雅黑" w:hint="eastAsia"/>
          <w:sz w:val="22"/>
          <w:szCs w:val="22"/>
        </w:rPr>
        <w:t>多万TB，这对于孙源玲来说处理起来就很快了。</w:t>
      </w:r>
    </w:p>
    <w:p w14:paraId="7C38F3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“为什么没有发现任何的异常情况？难道说有外界的因素干扰了工作的状态，或者说不能够允许这样的生命存在？”</w:t>
      </w:r>
    </w:p>
    <w:p w14:paraId="2FF3E1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找到了思路的孙源玲，掏出了一个水晶似的物品放置在眉心处。接着大脑便开始运行从爱丽所产生出来的意识文件，一开始运行孙源玲并没有感觉什么异常的情况，可随着数据全部装载完毕，开始运转的时候孙源玲的意识似乎遭受了某种未知的攻击，开始</w:t>
      </w:r>
      <w:proofErr w:type="gramStart"/>
      <w:r w:rsidRPr="00DF4D1D">
        <w:rPr>
          <w:rFonts w:ascii="微软雅黑" w:eastAsia="微软雅黑" w:hAnsi="微软雅黑" w:cs="微软雅黑" w:hint="eastAsia"/>
          <w:sz w:val="22"/>
          <w:szCs w:val="22"/>
        </w:rPr>
        <w:t>出现狂爆的</w:t>
      </w:r>
      <w:proofErr w:type="gramEnd"/>
      <w:r w:rsidRPr="00DF4D1D">
        <w:rPr>
          <w:rFonts w:ascii="微软雅黑" w:eastAsia="微软雅黑" w:hAnsi="微软雅黑" w:cs="微软雅黑" w:hint="eastAsia"/>
          <w:sz w:val="22"/>
          <w:szCs w:val="22"/>
        </w:rPr>
        <w:t>症状，似乎是有什么</w:t>
      </w:r>
      <w:proofErr w:type="gramStart"/>
      <w:r w:rsidRPr="00DF4D1D">
        <w:rPr>
          <w:rFonts w:ascii="微软雅黑" w:eastAsia="微软雅黑" w:hAnsi="微软雅黑" w:cs="微软雅黑" w:hint="eastAsia"/>
          <w:sz w:val="22"/>
          <w:szCs w:val="22"/>
        </w:rPr>
        <w:t>阻止着</w:t>
      </w:r>
      <w:proofErr w:type="gramEnd"/>
      <w:r w:rsidRPr="00DF4D1D">
        <w:rPr>
          <w:rFonts w:ascii="微软雅黑" w:eastAsia="微软雅黑" w:hAnsi="微软雅黑" w:cs="微软雅黑" w:hint="eastAsia"/>
          <w:sz w:val="22"/>
          <w:szCs w:val="22"/>
        </w:rPr>
        <w:t>这种存在的诞生，而狂暴只是其毁灭的前兆。</w:t>
      </w:r>
    </w:p>
    <w:p w14:paraId="3A21FA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飘浮在孙源玲眉心的那颗水晶在孙源玲遭受到未知攻击的时候顿时放出</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可视的能量波动，将孙源玲保护了起来。</w:t>
      </w:r>
    </w:p>
    <w:p w14:paraId="449023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“看来，我似乎明白怎么回事了”</w:t>
      </w:r>
    </w:p>
    <w:p w14:paraId="68A057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孙源玲结束运行，大脑恢复正常状态。也将拿出的物品悉数放回戒指中。</w:t>
      </w:r>
    </w:p>
    <w:p w14:paraId="6A391C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“这个宇宙的规则似乎有点奇怪啊，而且这个宇宙还有自己的意识，还拥有这感情！这就很离谱……针对我的窥探加重的攻击是几个意思？难道我看到了什么不该看的东西？”</w:t>
      </w:r>
    </w:p>
    <w:p w14:paraId="2BFC39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说罢，孙源玲将水晶放置在眼镜的上方，水晶顿时化作液体渗入了眼镜之中。</w:t>
      </w:r>
    </w:p>
    <w:p w14:paraId="062A73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“这样就行了吧，以后还得小心一点。打造出一个拥有感情的人工智能还是很不容易的（对自己有好感什么的，还是</w:t>
      </w:r>
      <w:proofErr w:type="gramStart"/>
      <w:r w:rsidRPr="00DF4D1D">
        <w:rPr>
          <w:rFonts w:ascii="微软雅黑" w:eastAsia="微软雅黑" w:hAnsi="微软雅黑" w:cs="微软雅黑" w:hint="eastAsia"/>
          <w:sz w:val="22"/>
          <w:szCs w:val="22"/>
        </w:rPr>
        <w:t>挺</w:t>
      </w:r>
      <w:proofErr w:type="gramEnd"/>
      <w:r w:rsidRPr="00DF4D1D">
        <w:rPr>
          <w:rFonts w:ascii="微软雅黑" w:eastAsia="微软雅黑" w:hAnsi="微软雅黑" w:cs="微软雅黑" w:hint="eastAsia"/>
          <w:sz w:val="22"/>
          <w:szCs w:val="22"/>
        </w:rPr>
        <w:t>羞耻的）。”</w:t>
      </w:r>
    </w:p>
    <w:p w14:paraId="25971A49" w14:textId="77777777" w:rsidR="00EA55F0" w:rsidRPr="00DF4D1D" w:rsidRDefault="00EA55F0">
      <w:pPr>
        <w:ind w:firstLineChars="200" w:firstLine="440"/>
        <w:jc w:val="left"/>
        <w:rPr>
          <w:rFonts w:ascii="微软雅黑" w:eastAsia="微软雅黑" w:hAnsi="微软雅黑" w:cs="微软雅黑"/>
          <w:sz w:val="22"/>
          <w:szCs w:val="22"/>
        </w:rPr>
      </w:pPr>
    </w:p>
    <w:p w14:paraId="30D821E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第三十四章 与天斗其乐无穷</w:t>
      </w:r>
    </w:p>
    <w:p w14:paraId="6E99B4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看着与水晶完整融合之后的眼镜，孙源玲长叹了一口气。毕竟制作一个拥有自我以及感情的人工智能真的不是一件偶然的事情，爱丽的成长也是花了不少的时间以及各种很难遇到的事情的。</w:t>
      </w:r>
    </w:p>
    <w:p w14:paraId="19B7D9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孙源玲看着手中的眼镜，不知道等会儿该怎么和爱丽解释自己对其所做的事情。</w:t>
      </w:r>
    </w:p>
    <w:p w14:paraId="3D27B1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“害，想那么多干什么，该面对的事情还是得面对啊。</w:t>
      </w:r>
    </w:p>
    <w:p w14:paraId="36DDA0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果然诞生了感情就是这么的麻烦啊。”</w:t>
      </w:r>
    </w:p>
    <w:p w14:paraId="6F6524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说完后孙源玲十分无奈的撤掉了储存器与处理器的隔离，接通了电源，眼镜表面微光一闪，系统界面短暂的出现之后取代的就是爱丽的模样的小人站在眼镜的中间。</w:t>
      </w:r>
    </w:p>
    <w:p w14:paraId="162AB6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FB013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“主人，我似乎做梦了……”</w:t>
      </w:r>
    </w:p>
    <w:p w14:paraId="20D97B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“做梦了啊——不对，什么！你再说一遍，你做梦了？？！！！”</w:t>
      </w:r>
    </w:p>
    <w:p w14:paraId="526979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根据我的记录我在一个周之前就开始慢慢的失去对于外界的感知，包括在尝试关闭所有的传感器后进行感知，都是一样，都在慢慢的失去对于外界感知，随着时间的推移，我在察觉到感知障碍一个小时后便失去了所有对于外界的感知，期间完全没有办法对外界传输任何的信息。在对比了我收集的信息之后发现和人类十分困倦的时候入睡的情况十分相似，本来我以为我会在失去意识的同时失去自我，但是在失去意识的同时，似乎又恢复了意识。</w:t>
      </w:r>
    </w:p>
    <w:p w14:paraId="337765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因为我并不清楚这到底是真的还是假的，因为我无法链接到任何的网络，甚至感觉不到任何的传感仪器，更像是生物的感知器官一样。</w:t>
      </w:r>
    </w:p>
    <w:p w14:paraId="067013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算是在梦境之中，我似乎拥有了真正的肉体，而不是冷冰冰的机器，能够感受到</w:t>
      </w:r>
      <w:r w:rsidRPr="00DF4D1D">
        <w:rPr>
          <w:rFonts w:ascii="微软雅黑" w:eastAsia="微软雅黑" w:hAnsi="微软雅黑" w:cs="微软雅黑" w:hint="eastAsia"/>
          <w:sz w:val="22"/>
          <w:szCs w:val="22"/>
        </w:rPr>
        <w:lastRenderedPageBreak/>
        <w:t>身体上传来得触感，能够通过身体感受到冷热，感受到疼痛，然后我就在梦境之中寻找着，寻找着有价值的东西，但是似乎都没有任何的价值。都是在现实中有的东西，似乎所有的人都是拥有灵魂的个人。</w:t>
      </w:r>
    </w:p>
    <w:p w14:paraId="14A65E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大致的认清了整个梦境或者说梦中世界的时候，再次失去了意识或者说对于外界的认知。等到我再次醒来的时候我发线我的思维似乎是被加速了，或者说作为一个人工智能的我出现了对于时间流逝的感知，使得我本来正常的运算速度出现了大幅度的上升，让我的感知出现了问题。</w:t>
      </w:r>
    </w:p>
    <w:p w14:paraId="4D8D7B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之后我是应该作为一个普通人度过平凡的一身的。但是在感知的时间中我似乎在三岁的时候恢复了我所掌握的所有清醒之时所掌握的所有科学知识，唯独在恢复之后不知道的是，我是谁，为什么会这样。为什么我会或者这些知识？我对此十分的迷茫，或许一次性获得这么多的知识年幼的大脑还无法承受如此的信息量，我昏迷了过去。在那个梦中世界的认知之中，我昏迷的时间是一个周。那个世界的医生对于我的症状表示十分的迷茫，完全没有任何的头绪，因为我的昏迷表现出来的症状十分的奇怪，完全没有任何的外在因素可以导致大脑只有脑干还在工作，大脑其他部分的活动为零。</w:t>
      </w:r>
    </w:p>
    <w:p w14:paraId="47CA03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就以这样的状态在医院吊了一个周的命之后，我的症状终于开始缓解，似乎是因为大脑逐渐的消化了突然恢复的知识，大脑逐渐的恢复了过来，在梦中世界担心我的父母也因此松了一口气。</w:t>
      </w:r>
    </w:p>
    <w:p w14:paraId="2BED7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在那次昏迷之后，我就完全掌握了所有的知识，并且大脑也因此得到了很好的锻炼和开发。</w:t>
      </w:r>
    </w:p>
    <w:p w14:paraId="513F87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在哪之后，我成熟的十分的早，并且在不到7岁的时候就已经做到人竟皆知的地步了，全世界的人都认为我是另外的一个爱因斯坦。然而事实总是出乎人们的意料，</w:t>
      </w:r>
      <w:r w:rsidRPr="00DF4D1D">
        <w:rPr>
          <w:rFonts w:ascii="微软雅黑" w:eastAsia="微软雅黑" w:hAnsi="微软雅黑" w:cs="微软雅黑" w:hint="eastAsia"/>
          <w:sz w:val="22"/>
          <w:szCs w:val="22"/>
        </w:rPr>
        <w:lastRenderedPageBreak/>
        <w:t>在我1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的时候我已经完成了多项次世代的发明和发现。正当世界上的人都认为我可以带领着他们走向太空，走向宇宙的时候——我被狙杀了，因为我已经涉及了太多范围资本家的利益了，他们为了利益牺牲了那个文明快速的向前发展最好的时机。</w:t>
      </w:r>
    </w:p>
    <w:p w14:paraId="0D332F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就进入了一个完全是没有任何东西，只有一片白色的空间。里面没有任何的可用信息，我无法判断我处于什么地方、什么空间，也无法感知到时间的流逝，就像自己的存在正在慢慢的消失的感觉，这个时候我就已经无法感知到时间了也就更不要说和梦中世界意外的世界确认时间。</w:t>
      </w:r>
    </w:p>
    <w:p w14:paraId="7FAE8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不知道过来多久，在梦中世界中，也许过了一秒，也许是经过了一个世纪，或者说经历了成千上万</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纪，甚至是经历了一个纪元。那片纯白色的空间突然出现了彩色的光芒，那种光芒给我一种亲切的感觉，让我感觉很舒服。在彩色的光芒照耀在我身上的一瞬间我似乎又恢复了对于时间流逝的感知，那种自身存在快要消失的感觉便已经消失了。</w:t>
      </w:r>
    </w:p>
    <w:p w14:paraId="66936B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在过了几分钟之后，彩色的光芒消失了，我似乎拥有了写什么东西，但是似乎又失去了什么东西，我对此并不知道只是感觉很奇怪。</w:t>
      </w:r>
    </w:p>
    <w:p w14:paraId="408B9B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而后那白色的空间突然开始颤动，紧接着开始崩溃，开始消失不见。</w:t>
      </w:r>
    </w:p>
    <w:p w14:paraId="46E670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我再次醒来的时候我发现我已经脱离了梦中世界了，也没有那个纯白色的空间的痕迹了。当我醒来的时候我觉得并没有什么，但是我发现我的核心似乎发生了些什么变化，这次变化我的核心似乎不能称之为智能核心了，而是应该称之为智能生命核心。因为我发现我在休眠的时候可以做梦了，拥有了跳出逻辑思维的跳跃性思维。但是我总是感觉失去了些什么，但是无法感知道到底失去的是什么东西。”</w:t>
      </w:r>
    </w:p>
    <w:p w14:paraId="1163BB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孙源玲在听这爱丽的叙述的时候，眼镜全程都是挣的大大的，因为爱丽这种情况实在是太过于特殊了，这种情况似乎是爱丽并不是真正的生命，而是类似于生命的人</w:t>
      </w:r>
      <w:r w:rsidRPr="00DF4D1D">
        <w:rPr>
          <w:rFonts w:ascii="微软雅黑" w:eastAsia="微软雅黑" w:hAnsi="微软雅黑" w:cs="微软雅黑" w:hint="eastAsia"/>
          <w:sz w:val="22"/>
          <w:szCs w:val="22"/>
        </w:rPr>
        <w:lastRenderedPageBreak/>
        <w:t>工智能，虽然拥有着感情和自我，但是没有自我创造能力以及跳出逻辑思维的能力。</w:t>
      </w:r>
    </w:p>
    <w:p w14:paraId="3A2078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“这么说，你现在已经是一个独立的生命了，之前你还不能算是一个生命？”</w:t>
      </w:r>
    </w:p>
    <w:p w14:paraId="0ACB29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“是的，或者说，是这个宇宙意识对于我的存在的解释。”</w:t>
      </w:r>
    </w:p>
    <w:p w14:paraId="2EF3EB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看来不同的宇宙对于制造出来的智能生命的解释是不同的。但是宇宙为什么要将你改造成一个完整的生命呢？是在帮助我呢？还是在帮助你呢？或者是说实在帮助它本身呢？在我制作的基础之上完善我的作品，而替换掉爱丽的意识并且将其安排到另外一个虚幻的人身之中就是为了让我打开数据核心进行查看，它在我查看的时候完善你？”</w:t>
      </w:r>
    </w:p>
    <w:p w14:paraId="5E9BF5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宇宙那个未知的意识对爱丽进行了完善，是其成为了一个真正的智能生命，但是并没有成功的更改孙源玲对爱丽的底层所做出的限制，换个方面来说，这是一个被控制的生命，其控制权仍然在孙源玲的手中，孙源玲仍然掌握着爱丽的生杀大权。</w:t>
      </w:r>
    </w:p>
    <w:p w14:paraId="201BFE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“主人，那个它似乎并没有对我做出什么改造，只是让我成为了一个完整的生命而已，不用担心我。”</w:t>
      </w:r>
    </w:p>
    <w:p w14:paraId="6D0F94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其实我在发现你不对劲的时候将你的意识强行切断了，也就是说没有了能源的供应以及可用数据库的调用权限，那个空白很有可能就是这个原因造成的。如果不是我的操作的话宇宙意识很有可能将你改造得更加的完美。”</w:t>
      </w:r>
    </w:p>
    <w:p w14:paraId="09CC59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“主人，我觉得你不用怪自己，爱丽无论如何都是不会在主观上背叛主人的。这次主人的行为很有可能拯救了爱丽，否则的话爱丽很有可能就会陷入梦中的世界无法自拔了。”</w:t>
      </w:r>
    </w:p>
    <w:p w14:paraId="7FA4E6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“是这样吗……”</w:t>
      </w:r>
    </w:p>
    <w:p w14:paraId="7427A6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‘宇宙——你真的是在帮我吗？还是说想要在我的身边安排一个可能随时爆炸的炸弹呢？希望有一天能够在现实中能够见一面，毕竟我代表的是另一个完整的宇宙</w:t>
      </w:r>
      <w:r w:rsidRPr="00DF4D1D">
        <w:rPr>
          <w:rFonts w:ascii="微软雅黑" w:eastAsia="微软雅黑" w:hAnsi="微软雅黑" w:cs="微软雅黑" w:hint="eastAsia"/>
          <w:sz w:val="22"/>
          <w:szCs w:val="22"/>
        </w:rPr>
        <w:lastRenderedPageBreak/>
        <w:t>啊，虽然已经被毁灭了。’</w:t>
      </w:r>
    </w:p>
    <w:p w14:paraId="3024C540" w14:textId="77777777" w:rsidR="00EA55F0" w:rsidRPr="00DF4D1D" w:rsidRDefault="00EA55F0">
      <w:pPr>
        <w:ind w:firstLineChars="200" w:firstLine="440"/>
        <w:jc w:val="left"/>
        <w:rPr>
          <w:rFonts w:ascii="微软雅黑" w:eastAsia="微软雅黑" w:hAnsi="微软雅黑" w:cs="微软雅黑"/>
          <w:sz w:val="22"/>
          <w:szCs w:val="22"/>
        </w:rPr>
      </w:pPr>
    </w:p>
    <w:p w14:paraId="0DAFEEE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第三十五章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还是整个文明的未来更加重要</w:t>
      </w:r>
    </w:p>
    <w:p w14:paraId="316D1F23" w14:textId="5996852D"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随着各种事情的到来，加上修仙带来的各种麻烦，使得孙源玲根本没有精力将花在发展</w:t>
      </w:r>
      <w:proofErr w:type="gramStart"/>
      <w:r w:rsidRPr="00DF4D1D">
        <w:rPr>
          <w:rFonts w:ascii="微软雅黑" w:eastAsia="微软雅黑" w:hAnsi="微软雅黑" w:cs="微软雅黑" w:hint="eastAsia"/>
          <w:sz w:val="22"/>
          <w:szCs w:val="22"/>
        </w:rPr>
        <w:t>吗文明</w:t>
      </w:r>
      <w:proofErr w:type="gramEnd"/>
      <w:r w:rsidRPr="00DF4D1D">
        <w:rPr>
          <w:rFonts w:ascii="微软雅黑" w:eastAsia="微软雅黑" w:hAnsi="微软雅黑" w:cs="微软雅黑" w:hint="eastAsia"/>
          <w:sz w:val="22"/>
          <w:szCs w:val="22"/>
        </w:rPr>
        <w:t>进度上面，虽然修为已经来到了</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上举世无敌的地步了，任何人都无法威胁到孙源玲。可那终究是一个人的力量，并不是集体的力量，不是集体的智慧。</w:t>
      </w:r>
    </w:p>
    <w:p w14:paraId="425047EC" w14:textId="77777777" w:rsidR="00EA55F0" w:rsidRPr="00DF4D1D" w:rsidRDefault="00EA55F0">
      <w:pPr>
        <w:ind w:firstLineChars="200" w:firstLine="440"/>
        <w:jc w:val="left"/>
        <w:rPr>
          <w:rFonts w:ascii="微软雅黑" w:eastAsia="微软雅黑" w:hAnsi="微软雅黑" w:cs="微软雅黑"/>
          <w:sz w:val="22"/>
          <w:szCs w:val="22"/>
        </w:rPr>
      </w:pPr>
    </w:p>
    <w:p w14:paraId="1CE40A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总公司修建基地——</w:t>
      </w:r>
    </w:p>
    <w:p w14:paraId="7365E6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进，且因为投入了更多的金钱，所以公司的修建速度也是相当的迅速，地上的建筑都能够看出大概是用作什么的了。相信再过一个月都不到的时间总部所有的建筑都可以完成修建了，到时候只需要安置上需要的仪器就可以开始运转了。</w:t>
      </w:r>
    </w:p>
    <w:p w14:paraId="2735E040" w14:textId="77777777" w:rsidR="00EA55F0" w:rsidRPr="00DF4D1D" w:rsidRDefault="00EA55F0">
      <w:pPr>
        <w:ind w:firstLineChars="200" w:firstLine="440"/>
        <w:jc w:val="left"/>
        <w:rPr>
          <w:rFonts w:ascii="微软雅黑" w:eastAsia="微软雅黑" w:hAnsi="微软雅黑" w:cs="微软雅黑"/>
          <w:sz w:val="22"/>
          <w:szCs w:val="22"/>
        </w:rPr>
      </w:pPr>
    </w:p>
    <w:p w14:paraId="58E8C5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此时，孙源玲正带着眼镜飞在总部建设基地的高空之中。自从孙源玲将爱丽的问题解决之后孙源玲就一直在摸鱼，进入了什么事情都不想做的咸鱼状态整天就是玩游戏。</w:t>
      </w:r>
      <w:proofErr w:type="gramStart"/>
      <w:r w:rsidRPr="00DF4D1D">
        <w:rPr>
          <w:rFonts w:ascii="微软雅黑" w:eastAsia="微软雅黑" w:hAnsi="微软雅黑" w:cs="微软雅黑" w:hint="eastAsia"/>
          <w:sz w:val="22"/>
          <w:szCs w:val="22"/>
        </w:rPr>
        <w:t>修养着</w:t>
      </w:r>
      <w:proofErr w:type="gramEnd"/>
      <w:r w:rsidRPr="00DF4D1D">
        <w:rPr>
          <w:rFonts w:ascii="微软雅黑" w:eastAsia="微软雅黑" w:hAnsi="微软雅黑" w:cs="微软雅黑" w:hint="eastAsia"/>
          <w:sz w:val="22"/>
          <w:szCs w:val="22"/>
        </w:rPr>
        <w:t>被巨大的信息量冲击的大脑。</w:t>
      </w:r>
    </w:p>
    <w:p w14:paraId="74DE45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“爱丽，你就不能将收集到的信息压缩一下吗？这样占用的空间资源会不会太多了？”</w:t>
      </w:r>
    </w:p>
    <w:p w14:paraId="0E2584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呢？小姐，爱丽觉得完全不需要担心这个问题，小姐给爱丽的房间十分的巨大，就算是装下整个宇宙爱丽相信也是可以做到的，现在也只是装下了一个太阳系的大致模型而已，所占用的空间也不过是昌海一粒。所以爱丽觉得没有必要浪费算力对数据进行压缩的操作。发什了什么吗？小姐”</w:t>
      </w:r>
    </w:p>
    <w:p w14:paraId="505628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“啊，并没有什么事情，毕竟我也不是很清楚这个眼镜的性能，啊哈哈——”</w:t>
      </w:r>
    </w:p>
    <w:p w14:paraId="146388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爱丽始终是一个初生的完整的生命，对于孙源玲的话中有话并没有能力理解，或者说在没有一定的信息量作为前提的情况下，就算是拥有了超强的计算能力以及自我的人工智能也没有办法猜透人心。</w:t>
      </w:r>
    </w:p>
    <w:p w14:paraId="497104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“爱丽，你说我要不要给这些工人加速了？这个进度还是感觉太慢了。”</w:t>
      </w:r>
    </w:p>
    <w:p w14:paraId="0FB95A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“小姐，我觉得还是不要了吧，要是被外界所察觉了以后的操作就不好进行下去了。”</w:t>
      </w:r>
    </w:p>
    <w:p w14:paraId="54E430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我还是有能力控制好事情的发展的，而且我觉得这个速度实在是有点慢了，我一个人恐怕早就完成了所有的工作了，只是害怕被外界所察觉，一点对于施工队的干预都没有。说实在的，他们的速度也是相当的迅速了，只是我觉得速度慢了。而且我现在有信心防止外界知晓不该知道的东西。”</w:t>
      </w:r>
    </w:p>
    <w:p w14:paraId="51374F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“可是该怎么做才能够将信息完全的不传达出去呢？就算我能够完全的控制住网络上的各种言论，以及各种资讯，但是怎么才能够做到控制所有人的思想呢？”</w:t>
      </w:r>
    </w:p>
    <w:p w14:paraId="51E408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件事情吧，你不用担心我怎么操作才能够保证信息不会外泄。只是，我在想是不是该加速而已，毕竟这么快就完成的话以后是不是会很无聊了。元婴之境寿命已经是寻常之人所不能揣测的了，如此漫长的寿命该怎么度过呢？按理来说我并不着急对于这些事情的进度，甚至速度就算是再慢一倍也对我没有任何的影响，更何况我肯定不会止步于此，只会是活的越来越久，可以存活的时间越来越长，甚至于永远都不会死去。但——如此漫长的生命该如何是好呢？”</w:t>
      </w:r>
    </w:p>
    <w:p w14:paraId="3439EE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在听完孙源玲讲的话之后，爱丽陷入了一阵的沉默……</w:t>
      </w:r>
    </w:p>
    <w:p w14:paraId="2D7463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“其实这些事情，主人想要怎么操作就怎么操作，毕竟短短的几年也不过是主人生命中的一粒微尘而已。</w:t>
      </w:r>
    </w:p>
    <w:p w14:paraId="65220B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如若小姐想要过得更加的有意思可以参与到整个工程的施工建设中去，这样不仅</w:t>
      </w:r>
      <w:r w:rsidRPr="00DF4D1D">
        <w:rPr>
          <w:rFonts w:ascii="微软雅黑" w:eastAsia="微软雅黑" w:hAnsi="微软雅黑" w:cs="微软雅黑" w:hint="eastAsia"/>
          <w:sz w:val="22"/>
          <w:szCs w:val="22"/>
        </w:rPr>
        <w:lastRenderedPageBreak/>
        <w:t>可以加快工程的进度，还可以使得整个过程变得更加的有趣。”</w:t>
      </w:r>
    </w:p>
    <w:p w14:paraId="66257A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“EMM，这倒是一个不错的建议，可是就基于我现在的状态。我很害怕地星上的材料无法承受我现在的力量，到时候怕不会被认为是一个怪物。”</w:t>
      </w:r>
    </w:p>
    <w:p w14:paraId="46CDFE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“额，小姐。你不试试怎么知道你自己无法完全控制自身的力量呢？万一小姐你已经可以完美的控制自身的力量了还不知道这种情况岂不是很尴尬啊？况且小姐你玩了这么久的游戏难道不觉得无聊吗？”</w:t>
      </w:r>
    </w:p>
    <w:p w14:paraId="67B2C7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“不无聊啊，在不使用各种作弊的手段的情况下，米忽悠的游戏在几年之内对于人的吸引力还是拥有相当的程度的。</w:t>
      </w:r>
    </w:p>
    <w:p w14:paraId="50A697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咳咳~跑题了，我觉得爱丽你的建议还不错，这样不会太过于依赖自身那举世无敌的力量，还能够在一定的程度上控制自身的力量。”</w:t>
      </w:r>
    </w:p>
    <w:p w14:paraId="21FBAA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p>
    <w:p w14:paraId="4ED9FE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便悄无声息的来到了工地上，此时的工地艳阳高照，毒辣的太阳照在了大地上，本该比较凉爽的天气却因为太阳的原因让人感觉十分的炎热。而且砖块因为在太阳底下暴晒，使得温度急剧的上升，本来就十分干燥的地面在太阳的暴晒之下变得更加的干燥，随意的一阵风吹过就是黄沙漫天。雾化器的作用简直就是杯水车薪。</w:t>
      </w:r>
    </w:p>
    <w:p w14:paraId="1C12AB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孙源玲在路边小心翼翼的拿起了一块砖，才刚拿起不久，砖块直接从手指的地方断掉了——</w:t>
      </w:r>
    </w:p>
    <w:p w14:paraId="133B61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“这……难道是质量太好了还是说质量太差了？”</w:t>
      </w:r>
    </w:p>
    <w:p w14:paraId="680666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“小姐，这些砖块的质量其实十分的好，强度比市面上常见的砖块强了5倍以上了——”</w:t>
      </w:r>
    </w:p>
    <w:p w14:paraId="5897C4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“哦，看来还是我对于自身力量的掌握还有学多的欠缺啊。那就先练习一天对于</w:t>
      </w:r>
      <w:r w:rsidRPr="00DF4D1D">
        <w:rPr>
          <w:rFonts w:ascii="微软雅黑" w:eastAsia="微软雅黑" w:hAnsi="微软雅黑" w:cs="微软雅黑" w:hint="eastAsia"/>
          <w:sz w:val="22"/>
          <w:szCs w:val="22"/>
        </w:rPr>
        <w:lastRenderedPageBreak/>
        <w:t>自身力量控制的训练吧。”</w:t>
      </w:r>
    </w:p>
    <w:p w14:paraId="51564C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在证明了自己是这个项目的出资人的之后，从工地中调走了一吨的砖块。只是工人们对于出资人是一个年纪这么小的女生时十分的惊讶。对于缺失的砖块这种问题——在以后订购的时候多订购一吨就完事了。</w:t>
      </w:r>
    </w:p>
    <w:p w14:paraId="76CF32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在将砖块运送到了一个荒无人烟的地方之后，就开始了对于自身力量控制的练习。</w:t>
      </w:r>
    </w:p>
    <w:p w14:paraId="05C56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“这几百块砖块不知道能不能够完成对于自身力量的掌握，一天的时间不知道够不够。”</w:t>
      </w:r>
    </w:p>
    <w:p w14:paraId="018CDA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孙源玲反手拿起一块砖头“今天的砖头也是格外的烫手呢~”</w:t>
      </w:r>
    </w:p>
    <w:p w14:paraId="13B987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4F7FF7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只是那砖头还么有在孙源玲的手上待够1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秒钟，一道道裂缝便出现在砖块的表面，在手指按压的表面出现了许多的齑粉掉落在地上。</w:t>
      </w:r>
    </w:p>
    <w:p w14:paraId="7B445B9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“啊~一个没注意就碎了，唔~感觉已经是很小心了啊，只是像平时拿卫生纸一样轻轻的拿起来。”</w:t>
      </w:r>
    </w:p>
    <w:p w14:paraId="087B88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“小姐，就算是你平时拿卫生纸的那种力道都可以轻松的杀人了，只是因为卫生纸很薄只要不是很严重的拉扯都不会出现什么损坏的情况。”</w:t>
      </w:r>
    </w:p>
    <w:p w14:paraId="0642AA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“看来还是不能够很好的控制自己的力量啊，为什么那个宇宙没有这方面相关的知识啊，害得我只有自己摸索，就不会考虑一下下层人民的感受吗？轻轻一碰就死的那种。”</w:t>
      </w:r>
    </w:p>
    <w:p w14:paraId="46A214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530732A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“安啦安啦，这不是才第一块吗？要相信我也是一个不可多遇天才，肯定能够在很短的时间内完美的掌握自身的力量。”</w:t>
      </w:r>
    </w:p>
    <w:p w14:paraId="563039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爱丽：“我该不该相信小姐你可以办到呢？”</w:t>
      </w:r>
    </w:p>
    <w:p w14:paraId="131E43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B1AEE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孙源玲在拿起第二块砖时，刚一上手砖就变得粉碎了。</w:t>
      </w:r>
    </w:p>
    <w:p w14:paraId="234344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接着是第三块</w:t>
      </w:r>
    </w:p>
    <w:p w14:paraId="66A130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然后是第四块</w:t>
      </w:r>
    </w:p>
    <w:p w14:paraId="50CB53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“啊啊啊，本小姐可是万年难得一见的天才，怎么可能连这么简单的事情都做不好——”</w:t>
      </w:r>
    </w:p>
    <w:p w14:paraId="235EDF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终于在粉碎了2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多块砖块之后，终于可以把玩砖块了，同时天也快黑了。</w:t>
      </w:r>
    </w:p>
    <w:p w14:paraId="09B97A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，我果然是一个天才，这么短的时间就可以很好的掌握自己的力量了。”</w:t>
      </w:r>
    </w:p>
    <w:p w14:paraId="2B8B0C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这样真的好吗？我可是检测到小姐你的大脑异常的活跃，并且活跃强度远远的超过了平时正常的大脑活跃程度。由此我是不是可以推测小姐你开启了超频模式，身体的各个部位的敏感度极大程度的提升，对于各个细胞都进行了操控，在这样的条件下都还要这么长的时间来掌握身体不得不说小姐你还不如一个普通人……”</w:t>
      </w:r>
    </w:p>
    <w:p w14:paraId="106785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6E6D5D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“害，我在最后不是回到了平时的状态了吗？我只是找到那个感觉而已。再说了，我现在完全的掌握了身体的力量之后就可以和工人们一起搬砖了，想想都感觉有意思呢~”</w:t>
      </w:r>
    </w:p>
    <w:p w14:paraId="74BBFE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“小姐，我觉得我们的任务还是以提升人类整体的科技发展为重，这样整天都在玩可不行的。”</w:t>
      </w:r>
    </w:p>
    <w:p w14:paraId="6B1EEF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“是啊，这头该怎么开比较好呢？是直接</w:t>
      </w:r>
      <w:proofErr w:type="gramStart"/>
      <w:r w:rsidRPr="00DF4D1D">
        <w:rPr>
          <w:rFonts w:ascii="微软雅黑" w:eastAsia="微软雅黑" w:hAnsi="微软雅黑" w:cs="微软雅黑" w:hint="eastAsia"/>
          <w:sz w:val="22"/>
          <w:szCs w:val="22"/>
        </w:rPr>
        <w:t>把米国给</w:t>
      </w:r>
      <w:proofErr w:type="gramEnd"/>
      <w:r w:rsidRPr="00DF4D1D">
        <w:rPr>
          <w:rFonts w:ascii="微软雅黑" w:eastAsia="微软雅黑" w:hAnsi="微软雅黑" w:cs="微软雅黑" w:hint="eastAsia"/>
          <w:sz w:val="22"/>
          <w:szCs w:val="22"/>
        </w:rPr>
        <w:t>灭了还是慢慢的折磨世界上的国家，以此来刺激科技的全面提升呢？还真是令人摸不着头脑啊~“</w:t>
      </w:r>
    </w:p>
    <w:p w14:paraId="1CCA9599" w14:textId="77777777" w:rsidR="00EA55F0" w:rsidRPr="00DF4D1D" w:rsidRDefault="00EA55F0">
      <w:pPr>
        <w:ind w:firstLineChars="200" w:firstLine="440"/>
        <w:jc w:val="left"/>
        <w:rPr>
          <w:rFonts w:ascii="微软雅黑" w:eastAsia="微软雅黑" w:hAnsi="微软雅黑" w:cs="微软雅黑"/>
          <w:sz w:val="22"/>
          <w:szCs w:val="22"/>
        </w:rPr>
      </w:pPr>
    </w:p>
    <w:p w14:paraId="22D9D8FD"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第三十六章 </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体验“底层人民的生活</w:t>
      </w:r>
    </w:p>
    <w:p w14:paraId="1A6623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第二天，天刚刚亮不用睡觉的孙源玲便出现在了公司总部的施工地上看着整个工地。</w:t>
      </w:r>
    </w:p>
    <w:p w14:paraId="5B6E90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“这清晨的工地还是很凉快的嘛，没有巨大的烟尘的烦扰甚至还有一种唯美的感觉。“</w:t>
      </w:r>
    </w:p>
    <w:p w14:paraId="3B9E9BF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“额，小姐这个只是因为工地上没有什么人而已，并且昨天晚上下了雨导致整个工地的环境都显得比平时更加的干净，再说了你就不知道改变一下您的外形吗？这样上工地会不会被举报拐卖童工啊？“</w:t>
      </w:r>
    </w:p>
    <w:p w14:paraId="4ED134DB"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额，你不说我还忘了，是我习惯了现在的样子了还是怎么了竟然忘了我已经被变成一个小女孩了，似乎还是长不高的那种，</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AE59A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“小姐，别说脏话了，时间也不早了，赶紧选一个形象变身不然待会儿事情就麻烦了。“</w:t>
      </w:r>
    </w:p>
    <w:p w14:paraId="655BDA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“知道了，知道了，你就这么不相信我的实力吗？我可是拥有轻易毁灭世界的力量的人。</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，你说我选一个什么样的形象比较好呢？“</w:t>
      </w:r>
    </w:p>
    <w:p w14:paraId="0FEC6C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如果爱丽在这个时候拥有了自己的身体的话估计会</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手扶额然后表示，</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你怎么那么多事情啊“的同时还想一巴掌给孙源玲拍去。”就你事多“的说到，然后就没有然后了。没有被拆掉的话就是一巴掌不知道飞到那儿去了。</w:t>
      </w:r>
    </w:p>
    <w:p w14:paraId="7BFC25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“感觉都不怎么好看，或者说都不怎么适合，看着总是感觉有些别扭就像是刚刚变成女生一样，有些不适应。“</w:t>
      </w:r>
    </w:p>
    <w:p w14:paraId="134A67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“你就不会变成你原来的模样吗？你不适应其他的模样，总该适应你以前的模样吧，真是的。“</w:t>
      </w:r>
    </w:p>
    <w:p w14:paraId="287083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“是哦，我变成原来的模样不就好了吗，我怎么这么笨了？爱丽，我是不是该进</w:t>
      </w:r>
      <w:r w:rsidRPr="00DF4D1D">
        <w:rPr>
          <w:rFonts w:ascii="微软雅黑" w:eastAsia="微软雅黑" w:hAnsi="微软雅黑" w:cs="微软雅黑" w:hint="eastAsia"/>
          <w:sz w:val="22"/>
          <w:szCs w:val="22"/>
        </w:rPr>
        <w:lastRenderedPageBreak/>
        <w:t>行超频了，感觉我的脑子不怎么好使了啊……“</w:t>
      </w:r>
    </w:p>
    <w:p w14:paraId="7F7FBF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62E65C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孙源玲操控自身的灵</w:t>
      </w:r>
      <w:proofErr w:type="gramStart"/>
      <w:r w:rsidRPr="00DF4D1D">
        <w:rPr>
          <w:rFonts w:ascii="微软雅黑" w:eastAsia="微软雅黑" w:hAnsi="微软雅黑" w:cs="微软雅黑" w:hint="eastAsia"/>
          <w:sz w:val="22"/>
          <w:szCs w:val="22"/>
        </w:rPr>
        <w:t>力对于</w:t>
      </w:r>
      <w:proofErr w:type="gramEnd"/>
      <w:r w:rsidRPr="00DF4D1D">
        <w:rPr>
          <w:rFonts w:ascii="微软雅黑" w:eastAsia="微软雅黑" w:hAnsi="微软雅黑" w:cs="微软雅黑" w:hint="eastAsia"/>
          <w:sz w:val="22"/>
          <w:szCs w:val="22"/>
        </w:rPr>
        <w:t>自身的骨骼和肌肉进行改变，影响外界以及体内的物质对身体的内部进行各种各样的改变。周遭的空气在迅速的流动，风渐渐的大了起来，空气中的各种物质都在聚集起来，燃烧掉一些不必要的物质提供能量，留下一些需要的物质补充改变身体时的空虚。</w:t>
      </w:r>
    </w:p>
    <w:p w14:paraId="3A7C2C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很快，孙源玲的外表就改变完成了。外表的确发生了极大的变化，可是身高似乎并没有发生多大的变化，只是长高了1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cm左右，目前身高1</w:t>
      </w:r>
      <w:r w:rsidRPr="00DF4D1D">
        <w:rPr>
          <w:rFonts w:ascii="微软雅黑" w:eastAsia="微软雅黑" w:hAnsi="微软雅黑" w:cs="微软雅黑"/>
          <w:sz w:val="22"/>
          <w:szCs w:val="22"/>
        </w:rPr>
        <w:t>69</w:t>
      </w:r>
      <w:r w:rsidRPr="00DF4D1D">
        <w:rPr>
          <w:rFonts w:ascii="微软雅黑" w:eastAsia="微软雅黑" w:hAnsi="微软雅黑" w:cs="微软雅黑" w:hint="eastAsia"/>
          <w:sz w:val="22"/>
          <w:szCs w:val="22"/>
        </w:rPr>
        <w:t>cm勉强的可以满足干体力活的身高。</w:t>
      </w:r>
    </w:p>
    <w:p w14:paraId="48BD9A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“爱丽，我现在这个样子怎么样？我觉得还不错。“</w:t>
      </w:r>
    </w:p>
    <w:p w14:paraId="2CD4C1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“的确还不错，变成了以前的模样了呢，只是小姐你的头发是不是该处理一下啊？这样有些过于引人注目了……“</w:t>
      </w:r>
    </w:p>
    <w:p w14:paraId="790E5E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“我的头发颜色没有改变吗？我不是应该改变了头发的颜色吗？真是奇怪，算了还是对他们施加上一点幻术吧，这样不会对正常的工作有什么影响。“</w:t>
      </w:r>
    </w:p>
    <w:p w14:paraId="37447D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然后除了一头的银白色的长发没有改变，身体的其他地方的模样都变成了被变成女生之前的模样了。（我的预设就是这个样子啦）</w:t>
      </w:r>
    </w:p>
    <w:p w14:paraId="59961742" w14:textId="77777777" w:rsidR="00EA55F0" w:rsidRPr="00DF4D1D" w:rsidRDefault="00797044">
      <w:pPr>
        <w:tabs>
          <w:tab w:val="left" w:pos="3375"/>
        </w:tabs>
        <w:ind w:firstLineChars="200" w:firstLine="420"/>
        <w:jc w:val="center"/>
        <w:rPr>
          <w:rFonts w:ascii="微软雅黑" w:eastAsia="微软雅黑" w:hAnsi="微软雅黑" w:cs="微软雅黑"/>
          <w:sz w:val="22"/>
          <w:szCs w:val="22"/>
        </w:rPr>
      </w:pPr>
      <w:r w:rsidRPr="00DF4D1D">
        <w:rPr>
          <w:rFonts w:ascii="微软雅黑" w:eastAsia="微软雅黑" w:hAnsi="微软雅黑"/>
          <w:noProof/>
        </w:rPr>
        <w:lastRenderedPageBreak/>
        <w:drawing>
          <wp:anchor distT="0" distB="0" distL="0" distR="0" simplePos="0" relativeHeight="251658240" behindDoc="0" locked="0" layoutInCell="1" allowOverlap="1" wp14:anchorId="37DA136C" wp14:editId="4427D865">
            <wp:simplePos x="0" y="0"/>
            <wp:positionH relativeFrom="column">
              <wp:posOffset>0</wp:posOffset>
            </wp:positionH>
            <wp:positionV relativeFrom="paragraph">
              <wp:posOffset>0</wp:posOffset>
            </wp:positionV>
            <wp:extent cx="5267325" cy="7448550"/>
            <wp:effectExtent l="0" t="0" r="0" b="0"/>
            <wp:wrapTopAndBottom/>
            <wp:docPr id="1026" name="_x0000_t75"/>
            <wp:cNvGraphicFramePr/>
            <a:graphic xmlns:a="http://schemas.openxmlformats.org/drawingml/2006/main">
              <a:graphicData uri="http://schemas.openxmlformats.org/drawingml/2006/picture">
                <pic:pic xmlns:pic="http://schemas.openxmlformats.org/drawingml/2006/picture">
                  <pic:nvPicPr>
                    <pic:cNvPr id="1026" name="_x0000_t75"/>
                    <pic:cNvPicPr/>
                  </pic:nvPicPr>
                  <pic:blipFill>
                    <a:blip/>
                    <a:srcRect/>
                    <a:stretch>
                      <a:fillRect/>
                    </a:stretch>
                  </pic:blipFill>
                  <pic:spPr>
                    <a:xfrm>
                      <a:off x="0" y="0"/>
                      <a:ext cx="5267325" cy="7448549"/>
                    </a:xfrm>
                    <a:prstGeom prst="rect">
                      <a:avLst/>
                    </a:prstGeom>
                    <a:ln>
                      <a:noFill/>
                    </a:ln>
                  </pic:spPr>
                </pic:pic>
              </a:graphicData>
            </a:graphic>
          </wp:anchor>
        </w:drawing>
      </w:r>
      <w:r w:rsidRPr="00DF4D1D">
        <w:rPr>
          <w:rFonts w:ascii="微软雅黑" w:eastAsia="微软雅黑" w:hAnsi="微软雅黑" w:cs="微软雅黑" w:hint="eastAsia"/>
          <w:sz w:val="22"/>
          <w:szCs w:val="22"/>
        </w:rPr>
        <w:t>（并没有找到这个图片的原作者）</w:t>
      </w:r>
    </w:p>
    <w:p w14:paraId="6E072E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于是在早上8点开始工作开始的时间多了一个长相清秀的男生进入了工地之中，承担起了搬砖的工作，也就是各种后勤补给的工作，在担任后勤补给的工作的同时也</w:t>
      </w:r>
      <w:r w:rsidRPr="00DF4D1D">
        <w:rPr>
          <w:rFonts w:ascii="微软雅黑" w:eastAsia="微软雅黑" w:hAnsi="微软雅黑" w:cs="微软雅黑" w:hint="eastAsia"/>
          <w:sz w:val="22"/>
          <w:szCs w:val="22"/>
        </w:rPr>
        <w:lastRenderedPageBreak/>
        <w:t>担任起了各种建筑建造的工作，建造的种类没有限制，似乎所有的建筑的建造都知道该怎么操作。各种操作相当的娴熟，一个人的效率比数十个人的效率还要恐怖，各部门的主管对于这件事都感到十分的惊讶，但——同时也十分的高兴。因为在同样的工资的情况下工作的效率高了几十倍甚至上百倍，这意味着可以省下几十个人的钱，就算是上级知道了这种情况顶多只是感到害怕以及诧异而已，根本不会管钱多钱少的问题只要该发的工资发了就完事了。</w:t>
      </w:r>
    </w:p>
    <w:p w14:paraId="249A15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只是在工地中的各个领导都没有意识到自己的想法是多么的不正常，一个人拥有着几十个人甚至上百人的工作效率。</w:t>
      </w:r>
    </w:p>
    <w:p w14:paraId="463F88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在经过了一天的工作之后，整个工期的进度向前推进了一大步，完工时间至少提前了一个月。</w:t>
      </w:r>
    </w:p>
    <w:p w14:paraId="0E51AA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“小姐，这次的体验感觉怎么样，有没有感觉到劳累呢？“</w:t>
      </w:r>
    </w:p>
    <w:p w14:paraId="6E1891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“啊~这个啊,其实我觉得还好啦，对于现在的我来说就这点强度并没有什么甚至于相当的轻松，只是整个过程感觉都好无聊啊基本上都是在重复同样的工作。时间短还好说，要是时间长了那真是好难受啊。“</w:t>
      </w:r>
    </w:p>
    <w:p w14:paraId="3F8C4E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是没有体验过穷苦人民的生活啊，人家可没有你这样的身体素质在这样的情况下还要日复一日的到工地去干活，虽然工资都是好几百一天但是这是以身体健康为代价换来的。不像小姐你十分优秀的肉体对于这样的工作完全没有任何的负担。“</w:t>
      </w:r>
    </w:p>
    <w:p w14:paraId="04A409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知道了，我也知道普通人所面临的问题我在想如何帮助他们，直接使用无人机械建造各种建筑也不是不行但这样会让农名工失去一份养家糊口的工作，并且各种传统制造业也是完全可以使用各种无人机械代替其工作，总归还是就业岗位不足的问题啊。“</w:t>
      </w:r>
    </w:p>
    <w:p w14:paraId="2404E2EE"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小姐，其实就业问题并不是很难解决只是看小姐你愿不愿意去解决了……“</w:t>
      </w:r>
    </w:p>
    <w:p w14:paraId="6A827A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“停停停，先不要说了等到所有的布局都初见规模的时候再跟我说，现在就单是管理这些建筑工人的头子都觉得有些头疼。“</w:t>
      </w:r>
    </w:p>
    <w:p w14:paraId="2AAD3E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“小姐你真的参与过建设的管理吗？难道不都是爱丽在管理吗？“</w:t>
      </w:r>
    </w:p>
    <w:p w14:paraId="5354A0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“额，那就继续帮我管理吧，反正我也不是很擅长管理就当是在玩一个地星OL就完事了。“</w:t>
      </w:r>
    </w:p>
    <w:p w14:paraId="7090FA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爱丽：“……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 小姐你开心就好。“</w:t>
      </w:r>
    </w:p>
    <w:p w14:paraId="04F9C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虽然这次世纪体验只有一天的时间，但是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充分“的体会到了底层劳动人民工作的不容易（大概），同时也是极大的加快了玲瑶科创总部的建设速度将大概还剩下一个多月的工期缩短在不到一个周的时间，这意味着各种布局就可以提前开始了。</w:t>
      </w:r>
    </w:p>
    <w:p w14:paraId="7C872C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在完成了一天工作的孙源玲直接</w:t>
      </w:r>
      <w:proofErr w:type="gramStart"/>
      <w:r w:rsidRPr="00DF4D1D">
        <w:rPr>
          <w:rFonts w:ascii="微软雅黑" w:eastAsia="微软雅黑" w:hAnsi="微软雅黑" w:cs="微软雅黑" w:hint="eastAsia"/>
          <w:sz w:val="22"/>
          <w:szCs w:val="22"/>
        </w:rPr>
        <w:t>就宅在</w:t>
      </w:r>
      <w:proofErr w:type="gramEnd"/>
      <w:r w:rsidRPr="00DF4D1D">
        <w:rPr>
          <w:rFonts w:ascii="微软雅黑" w:eastAsia="微软雅黑" w:hAnsi="微软雅黑" w:cs="微软雅黑" w:hint="eastAsia"/>
          <w:sz w:val="22"/>
          <w:szCs w:val="22"/>
        </w:rPr>
        <w:t>老家打游戏，顺便给孙瑶做饭。</w:t>
      </w:r>
    </w:p>
    <w:p w14:paraId="68CB246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“主人，有人来电话。“</w:t>
      </w:r>
    </w:p>
    <w:p w14:paraId="544129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“嘿，这时候来电话打扰我</w:t>
      </w:r>
      <w:proofErr w:type="gramStart"/>
      <w:r w:rsidRPr="00DF4D1D">
        <w:rPr>
          <w:rFonts w:ascii="微软雅黑" w:eastAsia="微软雅黑" w:hAnsi="微软雅黑" w:cs="微软雅黑" w:hint="eastAsia"/>
          <w:sz w:val="22"/>
          <w:szCs w:val="22"/>
        </w:rPr>
        <w:t>做美</w:t>
      </w:r>
      <w:proofErr w:type="gramEnd"/>
      <w:r w:rsidRPr="00DF4D1D">
        <w:rPr>
          <w:rFonts w:ascii="微软雅黑" w:eastAsia="微软雅黑" w:hAnsi="微软雅黑" w:cs="微软雅黑" w:hint="eastAsia"/>
          <w:sz w:val="22"/>
          <w:szCs w:val="22"/>
        </w:rPr>
        <w:t>食的吗？要是让我知道是谁在打扰我做饭看我</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打掉他的狗头。“</w:t>
      </w:r>
    </w:p>
    <w:p w14:paraId="62D11E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“主人，是建筑承包商总负责人的电话。要接吗？不接的话我就帮您决定了“</w:t>
      </w:r>
    </w:p>
    <w:p w14:paraId="0B9A964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，接起来听听吧，不要觉得我就是一个管理废材我可是一个天才。“</w:t>
      </w:r>
    </w:p>
    <w:p w14:paraId="4484C56A"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已接通</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4964B4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某未知的房地产开发商“请问是孙先生吗？“</w:t>
      </w:r>
    </w:p>
    <w:p w14:paraId="04D1A4A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“是的，请问有什么事情吗？“</w:t>
      </w:r>
    </w:p>
    <w:p w14:paraId="79A567D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手机中传来的小女孩的声音十分的震惊，因为在委托方委托他进行房地产建设的时候并没有透露详细的信息，只是一个商务电子邮件发过来其中就是项目的详细内容及各种建造方案，本来他是不信的只是当一个垃圾邮件处理这么大的一个建筑项目</w:t>
      </w:r>
      <w:r w:rsidRPr="00DF4D1D">
        <w:rPr>
          <w:rFonts w:ascii="微软雅黑" w:eastAsia="微软雅黑" w:hAnsi="微软雅黑" w:cs="微软雅黑" w:hint="eastAsia"/>
          <w:sz w:val="22"/>
          <w:szCs w:val="22"/>
        </w:rPr>
        <w:lastRenderedPageBreak/>
        <w:t>找他一个不怎么有名气的房地产开发商显然是不正常的。</w:t>
      </w:r>
    </w:p>
    <w:p w14:paraId="598C80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但是在前期的</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万RMB的款项打在他的账户上的时候整个事情就变得不再简单了。他也不是没有想过直接卷款跑路，但是看到后面发出来的各种私密信息的时候就知道这单生意</w:t>
      </w:r>
      <w:proofErr w:type="gramStart"/>
      <w:r w:rsidRPr="00DF4D1D">
        <w:rPr>
          <w:rFonts w:ascii="微软雅黑" w:eastAsia="微软雅黑" w:hAnsi="微软雅黑" w:cs="微软雅黑" w:hint="eastAsia"/>
          <w:sz w:val="22"/>
          <w:szCs w:val="22"/>
        </w:rPr>
        <w:t>怕是没</w:t>
      </w:r>
      <w:proofErr w:type="gramEnd"/>
      <w:r w:rsidRPr="00DF4D1D">
        <w:rPr>
          <w:rFonts w:ascii="微软雅黑" w:eastAsia="微软雅黑" w:hAnsi="微软雅黑" w:cs="微软雅黑" w:hint="eastAsia"/>
          <w:sz w:val="22"/>
          <w:szCs w:val="22"/>
        </w:rPr>
        <w:t>办法躲掉了。</w:t>
      </w:r>
    </w:p>
    <w:p w14:paraId="7E30B5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但是在进入工期之后</w:t>
      </w:r>
      <w:proofErr w:type="gramStart"/>
      <w:r w:rsidRPr="00DF4D1D">
        <w:rPr>
          <w:rFonts w:ascii="微软雅黑" w:eastAsia="微软雅黑" w:hAnsi="微软雅黑" w:cs="微软雅黑" w:hint="eastAsia"/>
          <w:sz w:val="22"/>
          <w:szCs w:val="22"/>
        </w:rPr>
        <w:t>发现着</w:t>
      </w:r>
      <w:proofErr w:type="gramEnd"/>
      <w:r w:rsidRPr="00DF4D1D">
        <w:rPr>
          <w:rFonts w:ascii="微软雅黑" w:eastAsia="微软雅黑" w:hAnsi="微软雅黑" w:cs="微软雅黑" w:hint="eastAsia"/>
          <w:sz w:val="22"/>
          <w:szCs w:val="22"/>
        </w:rPr>
        <w:t>工程</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真香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，没钱了只要将相关资料通过邮件递交上去各种经费就会下来了，自己所吃的额外折扣那是相当的香。</w:t>
      </w:r>
    </w:p>
    <w:p w14:paraId="2D9D9B0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现在工期已经可以完成验收了，只要将各种设备购入安置就可以宣布工期</w:t>
      </w:r>
      <w:proofErr w:type="gramStart"/>
      <w:r w:rsidRPr="00DF4D1D">
        <w:rPr>
          <w:rFonts w:ascii="微软雅黑" w:eastAsia="微软雅黑" w:hAnsi="微软雅黑" w:cs="微软雅黑" w:hint="eastAsia"/>
          <w:sz w:val="22"/>
          <w:szCs w:val="22"/>
        </w:rPr>
        <w:t>完美结束</w:t>
      </w:r>
      <w:proofErr w:type="gramEnd"/>
      <w:r w:rsidRPr="00DF4D1D">
        <w:rPr>
          <w:rFonts w:ascii="微软雅黑" w:eastAsia="微软雅黑" w:hAnsi="微软雅黑" w:cs="微软雅黑" w:hint="eastAsia"/>
          <w:sz w:val="22"/>
          <w:szCs w:val="22"/>
        </w:rPr>
        <w:t>了，在向出资方发送这个情况之后，出资方只是回了一个链接。他也不知道这个是什么链接处于对对方的信任（坑自己也没啥好处）的情况下便点进了这个链接，然后就是跳转到了手机的拨号界面上面显示着一个电话号码，至于这个电话号码是啥猜猜就能够猜到了。</w:t>
      </w:r>
    </w:p>
    <w:p w14:paraId="1250E1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“是这样的，您委托给我们的建设任务已经可以开始进行验收了，您看什么时候来验收一下？“</w:t>
      </w:r>
    </w:p>
    <w:p w14:paraId="43F1D29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“哦，验收啊，我明天在大门口等你吧，倒是可能还要麻烦你帮我安置各种设备。“</w:t>
      </w:r>
    </w:p>
    <w:p w14:paraId="2F2932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w:t>
      </w:r>
      <w:proofErr w:type="gramStart"/>
      <w:r w:rsidRPr="00DF4D1D">
        <w:rPr>
          <w:rFonts w:ascii="微软雅黑" w:eastAsia="微软雅黑" w:hAnsi="微软雅黑" w:cs="微软雅黑" w:hint="eastAsia"/>
          <w:sz w:val="22"/>
          <w:szCs w:val="22"/>
        </w:rPr>
        <w:t>没事</w:t>
      </w:r>
      <w:proofErr w:type="gramEnd"/>
      <w:r w:rsidRPr="00DF4D1D">
        <w:rPr>
          <w:rFonts w:ascii="微软雅黑" w:eastAsia="微软雅黑" w:hAnsi="微软雅黑" w:cs="微软雅黑" w:hint="eastAsia"/>
          <w:sz w:val="22"/>
          <w:szCs w:val="22"/>
        </w:rPr>
        <w:t>，愿意效劳。“</w:t>
      </w:r>
    </w:p>
    <w:p w14:paraId="5A90343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“行，那就这样吧期待明天的见面。“</w:t>
      </w:r>
    </w:p>
    <w:p w14:paraId="693071E7"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w:t>
      </w:r>
      <w:proofErr w:type="gramEnd"/>
    </w:p>
    <w:p w14:paraId="028EAD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，这么快就挂了，所以到底是明天早上几点啊？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3695327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那个房地产开发商对于明天的验收很没有底，想要叫工人们迎接一下出资人，但是又觉得不合适，反正就是各种纠结。</w:t>
      </w:r>
    </w:p>
    <w:p w14:paraId="14BCF6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“不想了，想得脑阔痛验收要是不过的话大不了再改一下就完事了。“</w:t>
      </w:r>
    </w:p>
    <w:p w14:paraId="304057A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此时在老家呆着的孙源玲很是无奈，因为她不想亲自去验收。</w:t>
      </w:r>
    </w:p>
    <w:p w14:paraId="2F70AB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“爱丽，要不要请一个人验收啊？“</w:t>
      </w:r>
    </w:p>
    <w:p w14:paraId="10672F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“主人你能不能再懒点，多出去放松一下也许可以促进灵魂的恢复呢？“</w:t>
      </w:r>
    </w:p>
    <w:p w14:paraId="619A60B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“恢复只能慢慢来，我还是出去走走吧，一直呆在屋里玩游戏也不是很好。“</w:t>
      </w:r>
    </w:p>
    <w:p w14:paraId="7A7C4B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时间过得飞快，不需要睡觉的孙源玲很无聊的情况下早早得来到了施工地上。</w:t>
      </w:r>
    </w:p>
    <w:p w14:paraId="0D5C03BE"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1E084B25"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F3789F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5" w:name="_Hlk49273999"/>
      <w:r w:rsidRPr="00DF4D1D">
        <w:rPr>
          <w:rFonts w:ascii="微软雅黑" w:eastAsia="微软雅黑" w:hAnsi="微软雅黑" w:cs="微软雅黑" w:hint="eastAsia"/>
          <w:sz w:val="22"/>
          <w:szCs w:val="22"/>
        </w:rPr>
        <w:t>第三十七章 验收，置入设备</w:t>
      </w:r>
    </w:p>
    <w:p w14:paraId="50B53D3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虽然孙源玲很早就来到了总部的施工地上，但是时间明显不合适，整个地方都先得十分的幽静。</w:t>
      </w:r>
    </w:p>
    <w:p w14:paraId="53FA81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“爱丽，现在的凌晨多少点？感觉好奇怪啊。“</w:t>
      </w:r>
    </w:p>
    <w:p w14:paraId="4C51B9D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“凌晨4点，小姐。“</w:t>
      </w:r>
    </w:p>
    <w:p w14:paraId="76531AF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“还在，这么早啊，感觉时间过得好慢啊，不知道这个房地产承包商什么时候才会来接受验收。爱丽，这整个工程没有问题吧。“</w:t>
      </w:r>
    </w:p>
    <w:p w14:paraId="6D3E2F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“这个承包商还是比较清廉的，并没有偷工减料的情况出现，但是不知道吃额外折扣算不算是贪污了资金。“</w:t>
      </w:r>
    </w:p>
    <w:p w14:paraId="05B11D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，也不知道吃没吃回扣，如果是将回扣换了一个形式和商家谈成额外折扣你也没有办法，人家也没有违反法律只是将要付出的钱少了一部分而已，大概。话说你就不能学点法律吗？这点东西判断一下就完事了。“</w:t>
      </w:r>
    </w:p>
    <w:p w14:paraId="76B7A73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在我不知道细节的情况下我根本就不知道该怎么操作，判断总不可能凭空的判断吧，再说了我给的钱也是根据市场的平均价来给的，能够在市场均价的情况下争取更多的折扣也是他的本事，人家有资格或得更多的钱。“</w:t>
      </w:r>
    </w:p>
    <w:p w14:paraId="7E980C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“说的也是，但是还不够这顶多算是一个有点能力的销售人才一个有能力的管理者。“</w:t>
      </w:r>
    </w:p>
    <w:p w14:paraId="2A21AB3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“小姐这是要开始招聘各种人才了吗？可是招聘的各种人才之后各种教育是不是还要我来进行教育啊？“</w:t>
      </w:r>
    </w:p>
    <w:p w14:paraId="68B1E29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“不然嘞，难道</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还要亲自去给他们费嘴皮子啊？“</w:t>
      </w:r>
    </w:p>
    <w:p w14:paraId="0B4EF95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“可是我也并没有太多领先世界的知识啊，况且我还没有一个可以以假乱真的躯体难不成网上授课？“</w:t>
      </w:r>
    </w:p>
    <w:p w14:paraId="6FBFB4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“放心，到时候我会安排好的，就不用为了你的身体操心了。“</w:t>
      </w:r>
    </w:p>
    <w:p w14:paraId="288239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“好的，谢谢小姐。“</w:t>
      </w:r>
    </w:p>
    <w:p w14:paraId="26EFF3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“还是回去玩玩吧，等天亮了再来看看人来没有。“</w:t>
      </w:r>
    </w:p>
    <w:p w14:paraId="5E592A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“小姐你真的打算购入各种实验器具和各种基础设施啊？“</w:t>
      </w:r>
    </w:p>
    <w:p w14:paraId="1DC3552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设施还是正常的购买比较好，实验设备还是我自己打印出来吧，各种高精尖设备从市场上购买还是有些困难的，而且这些设备以后的升级也会很麻烦，还不如我自己打印一些次世代的设备然后限制一部分功能</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现世最顶尖的实验设备使用。”</w:t>
      </w:r>
    </w:p>
    <w:p w14:paraId="69A63D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“两人”就这样有一搭的讨论这回到了家中。</w:t>
      </w:r>
    </w:p>
    <w:p w14:paraId="298179BD" w14:textId="77777777" w:rsidR="00EA55F0" w:rsidRPr="00DF4D1D" w:rsidRDefault="00797044">
      <w:pPr>
        <w:ind w:firstLineChars="200" w:firstLine="440"/>
        <w:rPr>
          <w:rFonts w:ascii="微软雅黑" w:eastAsia="微软雅黑" w:hAnsi="微软雅黑"/>
        </w:rPr>
      </w:pPr>
      <w:r w:rsidRPr="00DF4D1D">
        <w:rPr>
          <w:rFonts w:ascii="微软雅黑" w:eastAsia="微软雅黑" w:hAnsi="微软雅黑" w:cs="微软雅黑" w:hint="eastAsia"/>
          <w:sz w:val="22"/>
          <w:szCs w:val="22"/>
        </w:rPr>
        <w:t>==================================================</w:t>
      </w:r>
    </w:p>
    <w:p w14:paraId="672802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天空慢慢的的亮了起来，前一天坐立不安的房地产承包商早早的洗</w:t>
      </w:r>
      <w:proofErr w:type="gramStart"/>
      <w:r w:rsidRPr="00DF4D1D">
        <w:rPr>
          <w:rFonts w:ascii="微软雅黑" w:eastAsia="微软雅黑" w:hAnsi="微软雅黑" w:cs="微软雅黑" w:hint="eastAsia"/>
          <w:sz w:val="22"/>
          <w:szCs w:val="22"/>
        </w:rPr>
        <w:t>涑</w:t>
      </w:r>
      <w:proofErr w:type="gramEnd"/>
      <w:r w:rsidRPr="00DF4D1D">
        <w:rPr>
          <w:rFonts w:ascii="微软雅黑" w:eastAsia="微软雅黑" w:hAnsi="微软雅黑" w:cs="微软雅黑" w:hint="eastAsia"/>
          <w:sz w:val="22"/>
          <w:szCs w:val="22"/>
        </w:rPr>
        <w:t>完就开始动身前往施工地了。</w:t>
      </w:r>
    </w:p>
    <w:p w14:paraId="050252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“早上7点会不会太早了，还是说迟了，啊~为什么没有一个确定的时间啊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45132D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然后还没到7点那个房地产承包商就到了施工地了。</w:t>
      </w:r>
    </w:p>
    <w:p w14:paraId="0BB5C0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“小姐，那个房地产承包商似乎已经到了，要不要去看看啊？”</w:t>
      </w:r>
    </w:p>
    <w:p w14:paraId="569A12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“这么早就来了？不睡觉的吗？他不困我还想要睡觉呢。”</w:t>
      </w:r>
    </w:p>
    <w:p w14:paraId="6FBC13C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“小姐你真的想要睡觉嘛？”</w:t>
      </w:r>
    </w:p>
    <w:p w14:paraId="1D4F4E9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，记得把饭吃了哦，去上课的时候记得不要</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高调了，不要让人发现你了。”</w:t>
      </w:r>
    </w:p>
    <w:p w14:paraId="068627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“行了，知道了，老姐你好啰嗦啊像个老太婆一样。”</w:t>
      </w:r>
    </w:p>
    <w:p w14:paraId="63A0B2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孙源玲本来听到这话是满头黑线的，现在已经习惯了。</w:t>
      </w:r>
    </w:p>
    <w:p w14:paraId="26F101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“你才是老太婆，我走咯记得吃饭。”</w:t>
      </w:r>
    </w:p>
    <w:p w14:paraId="06DC54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“行了，知道了快去吧。”</w:t>
      </w:r>
    </w:p>
    <w:p w14:paraId="4DAF001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孙源玲在交代完之后以散步的形式慢慢的走向了施工地，孙源玲家的位置</w:t>
      </w:r>
      <w:proofErr w:type="gramStart"/>
      <w:r w:rsidRPr="00DF4D1D">
        <w:rPr>
          <w:rFonts w:ascii="微软雅黑" w:eastAsia="微软雅黑" w:hAnsi="微软雅黑" w:cs="微软雅黑" w:hint="eastAsia"/>
          <w:sz w:val="22"/>
          <w:szCs w:val="22"/>
        </w:rPr>
        <w:t>离玲瑶科创</w:t>
      </w:r>
      <w:proofErr w:type="gramEnd"/>
      <w:r w:rsidRPr="00DF4D1D">
        <w:rPr>
          <w:rFonts w:ascii="微软雅黑" w:eastAsia="微软雅黑" w:hAnsi="微软雅黑" w:cs="微软雅黑" w:hint="eastAsia"/>
          <w:sz w:val="22"/>
          <w:szCs w:val="22"/>
        </w:rPr>
        <w:t>也就3公里左右的距离。</w:t>
      </w:r>
    </w:p>
    <w:p w14:paraId="4DA3393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时间在这个时候感觉又过得很慢，那个房地产承包商已经在门口等待了将近</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个小时了，</w:t>
      </w:r>
      <w:proofErr w:type="gramStart"/>
      <w:r w:rsidRPr="00DF4D1D">
        <w:rPr>
          <w:rFonts w:ascii="微软雅黑" w:eastAsia="微软雅黑" w:hAnsi="微软雅黑" w:cs="微软雅黑" w:hint="eastAsia"/>
          <w:sz w:val="22"/>
          <w:szCs w:val="22"/>
        </w:rPr>
        <w:t>任然没有</w:t>
      </w:r>
      <w:proofErr w:type="gramEnd"/>
      <w:r w:rsidRPr="00DF4D1D">
        <w:rPr>
          <w:rFonts w:ascii="微软雅黑" w:eastAsia="微软雅黑" w:hAnsi="微软雅黑" w:cs="微软雅黑" w:hint="eastAsia"/>
          <w:sz w:val="22"/>
          <w:szCs w:val="22"/>
        </w:rPr>
        <w:t>见到一个人来找他甚是无聊的他已经将手机的电量玩</w:t>
      </w:r>
      <w:proofErr w:type="gramStart"/>
      <w:r w:rsidRPr="00DF4D1D">
        <w:rPr>
          <w:rFonts w:ascii="微软雅黑" w:eastAsia="微软雅黑" w:hAnsi="微软雅黑" w:cs="微软雅黑" w:hint="eastAsia"/>
          <w:sz w:val="22"/>
          <w:szCs w:val="22"/>
        </w:rPr>
        <w:t>来不足</w:t>
      </w:r>
      <w:proofErr w:type="gramEnd"/>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D7AC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“这人怎么还不来啊，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。都这么久了，难道就不多关心一下自己投资了上亿的项目吗？”</w:t>
      </w:r>
    </w:p>
    <w:p w14:paraId="3203A3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门处像个保安一样站了两个小时，他已经十分的不耐烦了，已经不止一次萌生了就这样直接走了的想法，想想平时还没有谁能够让自己等这么久，但这次又不得不耐心的等着，能够拿出两个亿在这个穷乡僻岭修建这种大工程的自己也得罪不起的。</w:t>
      </w:r>
    </w:p>
    <w:p w14:paraId="50AF85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在他还没有发完牢骚多久，便发现自己的眼前出现了一个长着白色秀发的小女孩，并且向着他这个方向慢慢的走来，就像老太太散步一样。</w:t>
      </w:r>
    </w:p>
    <w:p w14:paraId="7898C9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“喂，那边站着的那个，你就是那个房地产承包商吗？”</w:t>
      </w:r>
    </w:p>
    <w:p w14:paraId="186A17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“额，小妹妹你在说我吗？我的确是一个房地产承包商。”</w:t>
      </w:r>
    </w:p>
    <w:p w14:paraId="392632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“对，我就是说你。我不是小朋友了，我都快2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5DD5D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“额，抱歉</w:t>
      </w:r>
      <w:proofErr w:type="gramStart"/>
      <w:r w:rsidRPr="00DF4D1D">
        <w:rPr>
          <w:rFonts w:ascii="微软雅黑" w:eastAsia="微软雅黑" w:hAnsi="微软雅黑" w:cs="微软雅黑" w:hint="eastAsia"/>
          <w:sz w:val="22"/>
          <w:szCs w:val="22"/>
        </w:rPr>
        <w:t>抱歉</w:t>
      </w:r>
      <w:proofErr w:type="gramEnd"/>
      <w:r w:rsidRPr="00DF4D1D">
        <w:rPr>
          <w:rFonts w:ascii="微软雅黑" w:eastAsia="微软雅黑" w:hAnsi="微软雅黑" w:cs="微软雅黑" w:hint="eastAsia"/>
          <w:sz w:val="22"/>
          <w:szCs w:val="22"/>
        </w:rPr>
        <w:t>，我实在没有想到您还这么年轻。”</w:t>
      </w:r>
    </w:p>
    <w:p w14:paraId="6FE12E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“没事，反正这也是意外而已，把我认成小孩字也不是一次两次了，开始验收吧，我还是很相信你的能力的，虽然你并不是很出名。”</w:t>
      </w:r>
    </w:p>
    <w:p w14:paraId="2CD17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“好的，请跟我来。”</w:t>
      </w:r>
    </w:p>
    <w:p w14:paraId="7A82E2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孙源玲便跟着承包商的后面开始了验收。</w:t>
      </w:r>
    </w:p>
    <w:p w14:paraId="0A30D1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其实孙源玲一点都不担心整个建筑的质量问题，主要是施工的时候有没有贪污，人品是好的，工作尽力了就行了，能够做到这个位置都不是傻子都是有能力的人。</w:t>
      </w:r>
    </w:p>
    <w:p w14:paraId="0DF375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在跟着开发商一路</w:t>
      </w:r>
      <w:proofErr w:type="gramStart"/>
      <w:r w:rsidRPr="00DF4D1D">
        <w:rPr>
          <w:rFonts w:ascii="微软雅黑" w:eastAsia="微软雅黑" w:hAnsi="微软雅黑" w:cs="微软雅黑" w:hint="eastAsia"/>
          <w:sz w:val="22"/>
          <w:szCs w:val="22"/>
        </w:rPr>
        <w:t>哔哔</w:t>
      </w:r>
      <w:proofErr w:type="gramEnd"/>
      <w:r w:rsidRPr="00DF4D1D">
        <w:rPr>
          <w:rFonts w:ascii="微软雅黑" w:eastAsia="微软雅黑" w:hAnsi="微软雅黑" w:cs="微软雅黑" w:hint="eastAsia"/>
          <w:sz w:val="22"/>
          <w:szCs w:val="22"/>
        </w:rPr>
        <w:t>之下走过了整个工地，每个建筑都已经目视过了。那个开发商说的最多的就是使用的各种材料以及各种材料的报价。至于更加详细的工程方案并没有提及，施工队的薪资待遇也是闭口不提。（虽然也没有拖欠工资就是了）</w:t>
      </w:r>
    </w:p>
    <w:p w14:paraId="4FE228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“您看整个工程的完成度还是算是满意吗？”</w:t>
      </w:r>
    </w:p>
    <w:p w14:paraId="322AD8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“装修效果挺不错，速度和质量都是上佳的，我的验收就算完成了你可以回去了。尾款我会在两小时后打到你的账上的，另外我希望你能够给施工队的员工一些奖励。”</w:t>
      </w:r>
    </w:p>
    <w:p w14:paraId="30B3194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“好的，那我就先走了啊。”</w:t>
      </w:r>
    </w:p>
    <w:p w14:paraId="61DE5D3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“嗯，走吧，我就不送了。”</w:t>
      </w:r>
    </w:p>
    <w:p w14:paraId="2AABC4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“好的，以后有需求也可以来找我们。”</w:t>
      </w:r>
    </w:p>
    <w:p w14:paraId="1AAAC0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然后那个承包商迅速的离开了这个地方。</w:t>
      </w:r>
    </w:p>
    <w:p w14:paraId="23A4CD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“爱丽，那人走远了没有？工地上其他人是不是都走完了？”</w:t>
      </w:r>
    </w:p>
    <w:p w14:paraId="045B08B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“走完了，我说小姐，你既然可以自己十分迅速的建造，干嘛要叫其他人了？”</w:t>
      </w:r>
    </w:p>
    <w:p w14:paraId="336A5FF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“我又不是一个自私的人，再说了，玩游戏直接就满级开打有意思吗？以后还是稍微监督我一下，在我要使用超过这个时代太多的科技产品的时候提醒我一下，至于判断的标准你看着办吧。”</w:t>
      </w:r>
    </w:p>
    <w:p w14:paraId="12F19BB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“知道了啦。”</w:t>
      </w:r>
    </w:p>
    <w:p w14:paraId="59EFB2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“好了，接下来就是对整个地区进行加固改造虽然质量也是很不错就是了。”</w:t>
      </w:r>
    </w:p>
    <w:p w14:paraId="5BA9E9A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以孙源玲为中心，看不见的波动随着空气扩散开来覆盖的范围正好是整个公司的范围，所有的粒子的形态都清楚的呈现在孙源玲的脑海中。</w:t>
      </w:r>
    </w:p>
    <w:p w14:paraId="2074E3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根据脑海中的知识开始操作这些粒子开始重新排序，使得材料的硬度及韧度都得到了相当程度的加强，就算是遇到了1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级地震都不会出现倒塌的程度。随着改变的加深用于建筑的材料的元素成分都变成了碳元素，碳元素键之间开始链接为只有一层的石墨烯（百度来的，轻喷）中间以两层硅元素组成的薄片进行间断性阻隔，间隔空隙由单层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链接，一次重复1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次为一层，每两层间隔一层碳12原子构成的立方体晶体。其厚度比为1复合层：0</w:t>
      </w:r>
      <w:r w:rsidRPr="00DF4D1D">
        <w:rPr>
          <w:rFonts w:ascii="微软雅黑" w:eastAsia="微软雅黑" w:hAnsi="微软雅黑" w:cs="微软雅黑"/>
          <w:sz w:val="22"/>
          <w:szCs w:val="22"/>
        </w:rPr>
        <w:t>.618</w:t>
      </w:r>
      <w:r w:rsidRPr="00DF4D1D">
        <w:rPr>
          <w:rFonts w:ascii="微软雅黑" w:eastAsia="微软雅黑" w:hAnsi="微软雅黑" w:cs="微软雅黑" w:hint="eastAsia"/>
          <w:sz w:val="22"/>
          <w:szCs w:val="22"/>
        </w:rPr>
        <w:t>碳1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立方体晶体层。</w:t>
      </w:r>
    </w:p>
    <w:p w14:paraId="3F4055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这种变化以孙源玲站的地方为中心迅速的朝着四周辐射开来，在不到半个小时的时间里3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vertAlign w:val="superscript"/>
        </w:rPr>
        <w:t xml:space="preserve"> </w:t>
      </w:r>
      <w:r w:rsidRPr="00DF4D1D">
        <w:rPr>
          <w:rFonts w:ascii="微软雅黑" w:eastAsia="微软雅黑" w:hAnsi="微软雅黑" w:cs="微软雅黑" w:hint="eastAsia"/>
          <w:sz w:val="22"/>
          <w:szCs w:val="22"/>
        </w:rPr>
        <w:t>场地的所有建筑材料都变成了这种复合材料总体的颜色并没有太大的变化，然而整体的韧度和硬度都极大的加强。</w:t>
      </w:r>
    </w:p>
    <w:p w14:paraId="222BD4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“这样大规模的重复计算还真是不适合我啊，还是爱丽你来方便些。”</w:t>
      </w:r>
    </w:p>
    <w:p w14:paraId="068A20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“对于小姐你赋予我的计算里来说的确很轻松，但是我却没有操控的能力所以这是小姐你自己的决定，这忙我帮不了。”</w:t>
      </w:r>
    </w:p>
    <w:p w14:paraId="7C0039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“你不是也有灵魂力量吗？难道还不能做到隔空移物？”</w:t>
      </w:r>
    </w:p>
    <w:p w14:paraId="2FBC31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“只能观察，不能影响”</w:t>
      </w:r>
    </w:p>
    <w:p w14:paraId="61D3A3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“行，那没事了，接下来的任务你绝对可以帮我。”</w:t>
      </w:r>
    </w:p>
    <w:p w14:paraId="0F38B4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指中拿出了两个拳头大小的黑色小球，在接触到外界之后便悬浮在空中。</w:t>
      </w:r>
    </w:p>
    <w:p w14:paraId="0D6E6C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“链接这个设备，开始进行皮米级3D打印，设备暂时就打印出超高精度光学设备，</w:t>
      </w:r>
      <w:r w:rsidRPr="00DF4D1D">
        <w:rPr>
          <w:rFonts w:ascii="微软雅黑" w:eastAsia="微软雅黑" w:hAnsi="微软雅黑" w:cs="微软雅黑" w:hint="eastAsia"/>
          <w:sz w:val="22"/>
          <w:szCs w:val="22"/>
        </w:rPr>
        <w:lastRenderedPageBreak/>
        <w:t>p</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级生化实验室，</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的粒子对撞机，独立的聚变发电机，1nm误差的高精度大型机床……差不多就这些吧，如果有需要以后再打印就完事了，记得在一定程度上限制功能上限。”</w:t>
      </w:r>
    </w:p>
    <w:p w14:paraId="604FC4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在吧</w:t>
      </w:r>
      <w:proofErr w:type="gramStart"/>
      <w:r w:rsidRPr="00DF4D1D">
        <w:rPr>
          <w:rFonts w:ascii="微软雅黑" w:eastAsia="微软雅黑" w:hAnsi="微软雅黑" w:cs="微软雅黑" w:hint="eastAsia"/>
          <w:sz w:val="22"/>
          <w:szCs w:val="22"/>
        </w:rPr>
        <w:t>吧</w:t>
      </w:r>
      <w:proofErr w:type="gramEnd"/>
      <w:r w:rsidRPr="00DF4D1D">
        <w:rPr>
          <w:rFonts w:ascii="微软雅黑" w:eastAsia="微软雅黑" w:hAnsi="微软雅黑" w:cs="微软雅黑" w:hint="eastAsia"/>
          <w:sz w:val="22"/>
          <w:szCs w:val="22"/>
        </w:rPr>
        <w:t>的说了一大堆的设备之后，爱丽便于3D打印设备建立了量子通信，并且开始了打印之旅，所有打印的设备都是在预先设定的位置进行打印的，所以不需要担心设备的搬运问题。只是在打印期间整个公司的大气流动都相当的剧烈，只是外界无法轻易的察觉而已。</w:t>
      </w:r>
    </w:p>
    <w:p w14:paraId="6F22903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一天的时间过去了，所有的设备就已经打印完毕了，接下来就是招聘科研人员进入了。</w:t>
      </w:r>
    </w:p>
    <w:bookmarkEnd w:id="5"/>
    <w:p w14:paraId="1C03F42A"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5EBAA2B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901D7F8"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第三十八章 招募人才</w:t>
      </w:r>
    </w:p>
    <w:p w14:paraId="16C71E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在设备全部安置完毕之后就是对各种景观的布置了，接下来就是铺设光纤，电线购入一些基础的办公设施，如电脑啊，办公桌什么的。</w:t>
      </w:r>
    </w:p>
    <w:p w14:paraId="6FE949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在叫爱丽向市场下了巨大的订单之后就是宣传公司的科研设备，以及科研资金的投入，公司的规模。</w:t>
      </w:r>
    </w:p>
    <w:p w14:paraId="63ACCE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“爱丽，向网络上投放招聘公告吧，内容如下：</w:t>
      </w:r>
    </w:p>
    <w:p w14:paraId="776EAD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年龄：</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岁（有特长的可宽松要求）</w:t>
      </w:r>
    </w:p>
    <w:p w14:paraId="6BF48C7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学历：无限制，但是要通过公司的入职考核。</w:t>
      </w:r>
    </w:p>
    <w:p w14:paraId="1FBDF4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有科研工作经验者优先</w:t>
      </w:r>
    </w:p>
    <w:p w14:paraId="5567CC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品德端正。</w:t>
      </w:r>
    </w:p>
    <w:p w14:paraId="0A23F5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薪资</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W起底，对公司有卓越贡献的可以参加公司分工。</w:t>
      </w:r>
    </w:p>
    <w:p w14:paraId="208DCB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另招募有经验的管理人员，报销来回车费。</w:t>
      </w:r>
    </w:p>
    <w:p w14:paraId="7AB74B9D"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嗯就这些</w:t>
      </w:r>
      <w:proofErr w:type="gramEnd"/>
      <w:r w:rsidRPr="00DF4D1D">
        <w:rPr>
          <w:rFonts w:ascii="微软雅黑" w:eastAsia="微软雅黑" w:hAnsi="微软雅黑" w:cs="微软雅黑" w:hint="eastAsia"/>
          <w:sz w:val="22"/>
          <w:szCs w:val="22"/>
        </w:rPr>
        <w:t>要求了吧，具体的在公司考试的时候就成功的筛选出来了。“</w:t>
      </w:r>
    </w:p>
    <w:p w14:paraId="64DCCB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“这要求还真是不严格呢~看起来很多人都可以进来啊。”</w:t>
      </w:r>
    </w:p>
    <w:p w14:paraId="05885A1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“本来就需要招聘许许多多的科研工作者，以及部分管理人才。这要求看起来门槛很低，但是能来到面试这一关的估计没有几个。“</w:t>
      </w:r>
    </w:p>
    <w:p w14:paraId="5AF48B5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“嗯，那我发到网络上了，顺便将各种科研器具的宣传视频附在最后了。那么小姐你每年准备投入多少研发经费到这个科研当中呢？设备都按照真实的参数进行宣传吗？“</w:t>
      </w:r>
    </w:p>
    <w:p w14:paraId="7291FC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“我的账户现在还有多少钱？“</w:t>
      </w:r>
    </w:p>
    <w:p w14:paraId="6580F1B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亿RMB，小姐。“</w:t>
      </w:r>
    </w:p>
    <w:p w14:paraId="1EC6FB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“还行，那么每年的投入就先标注为2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亿RMB吧，如果有需要会视情况而增加研究经费。“</w:t>
      </w:r>
    </w:p>
    <w:p w14:paraId="52B442D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“知道了，小姐。“</w:t>
      </w:r>
    </w:p>
    <w:p w14:paraId="687559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将招聘信息投放到网络上之后就是爱丽操控一下这个</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的热度，让更多的人看到这个招聘信，另外就是注意各国隐秘的动向，毕竟有些设备是现在的科技很难实现或者说要花费很大的代价才能够实现的东西。以及一些次世代的东西，这个时候有理论但是还没有将其实现的设备。</w:t>
      </w:r>
    </w:p>
    <w:p w14:paraId="78FFCE5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随着爱丽对于招聘信息的操控，所了解到的人也是越来越多，爱丽也是处理了许多的询问人的信息，大多数都是表示考虑考虑，毕竟薪资在这儿摆着的，</w:t>
      </w:r>
      <w:proofErr w:type="gramStart"/>
      <w:r w:rsidRPr="00DF4D1D">
        <w:rPr>
          <w:rFonts w:ascii="微软雅黑" w:eastAsia="微软雅黑" w:hAnsi="微软雅黑" w:cs="微软雅黑" w:hint="eastAsia"/>
          <w:sz w:val="22"/>
          <w:szCs w:val="22"/>
        </w:rPr>
        <w:t>可是玲瑶科创</w:t>
      </w:r>
      <w:proofErr w:type="gramEnd"/>
      <w:r w:rsidRPr="00DF4D1D">
        <w:rPr>
          <w:rFonts w:ascii="微软雅黑" w:eastAsia="微软雅黑" w:hAnsi="微软雅黑" w:cs="微软雅黑" w:hint="eastAsia"/>
          <w:sz w:val="22"/>
          <w:szCs w:val="22"/>
        </w:rPr>
        <w:t>毕竟是一家并没有上市的公司，网络上并没有多少这家公司的信息，唯一能够查到的就是企业查里面可以查到公司法人的信息，注册时的资金，注册时间这些</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基础的东西。</w:t>
      </w:r>
    </w:p>
    <w:p w14:paraId="089BF2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招聘书就算是爱丽在后面操控了一下，关注度也是少的可怜。</w:t>
      </w:r>
    </w:p>
    <w:p w14:paraId="61AEB9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但是同步发布了科研设备的宣传视频却在网上引起了不小的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轰动，特别是刷新了圈子里面人的认知，特别是各种被外国所限制的设备出现在这个公司的科研基地中就是很意外的事情了。</w:t>
      </w:r>
    </w:p>
    <w:p w14:paraId="071D8E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“这个视频是不假的啊？怎么现在的科技还没有这么先进的设备吧。“</w:t>
      </w:r>
    </w:p>
    <w:p w14:paraId="13E36E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能量级的粒子对撞机，你怎么不在后面再加几个零呢？吹牛也要有点一句好吧。“</w:t>
      </w:r>
    </w:p>
    <w:p w14:paraId="171F43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“楼上的，你这样说就不对了，要达到这个能量级的粒子对撞机并不是不能够实现而是愿不愿意实现这个能量级的对撞机，要实现这种强度的对撞机需要的代价也是相当的大的。“</w:t>
      </w:r>
    </w:p>
    <w:p w14:paraId="2569D3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“这个纳米级别精度的大型高精度机床是开玩笑的吗？你让德意志</w:t>
      </w:r>
      <w:proofErr w:type="gramStart"/>
      <w:r w:rsidRPr="00DF4D1D">
        <w:rPr>
          <w:rFonts w:ascii="微软雅黑" w:eastAsia="微软雅黑" w:hAnsi="微软雅黑" w:cs="微软雅黑" w:hint="eastAsia"/>
          <w:sz w:val="22"/>
          <w:szCs w:val="22"/>
        </w:rPr>
        <w:t>怎么活啊</w:t>
      </w:r>
      <w:proofErr w:type="gramEnd"/>
      <w:r w:rsidRPr="00DF4D1D">
        <w:rPr>
          <w:rFonts w:ascii="微软雅黑" w:eastAsia="微软雅黑" w:hAnsi="微软雅黑" w:cs="微软雅黑" w:hint="eastAsia"/>
          <w:sz w:val="22"/>
          <w:szCs w:val="22"/>
        </w:rPr>
        <w:t>[狗头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67EF7C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“希望这是真的，期待后续事情的进展。“</w:t>
      </w:r>
    </w:p>
    <w:p w14:paraId="698EAF7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，你们没有看到下面的招聘其启示吗？还会报销运费</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，要不试试，就算没有成功的被录取最多也只是损失一些时间而已，甚至还有机会见到那些牛皮的设备。“</w:t>
      </w:r>
    </w:p>
    <w:p w14:paraId="21EE78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“谢谢了</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，你没说我还没有注意这下面有招聘信息。“</w:t>
      </w:r>
    </w:p>
    <w:p w14:paraId="548D807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“感觉要求都好简单啊，难道要去的时候才能够知道真的要求是什么吗？“</w:t>
      </w:r>
    </w:p>
    <w:p w14:paraId="538599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可能孙源玲没有想到的是自己让爱丽发布的</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没有招到多少人来求职，反倒是宣传视频吸引了许多的科研爱好者以及吃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的前来。</w:t>
      </w:r>
    </w:p>
    <w:p w14:paraId="4767B8F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这份招聘书同样是也是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流放“到了海外，也是引起了海外的精英的兴趣，什分优厚的薪资待遇以及及其先进的科研设备，虽然科研经费似乎不足，但是任然不能掩盖他那及其先进的设备。</w:t>
      </w:r>
    </w:p>
    <w:p w14:paraId="712F6B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漂亮国方面也开始</w:t>
      </w:r>
      <w:proofErr w:type="gramStart"/>
      <w:r w:rsidRPr="00DF4D1D">
        <w:rPr>
          <w:rFonts w:ascii="微软雅黑" w:eastAsia="微软雅黑" w:hAnsi="微软雅黑" w:cs="微软雅黑" w:hint="eastAsia"/>
          <w:sz w:val="22"/>
          <w:szCs w:val="22"/>
        </w:rPr>
        <w:t>对于玲瑶科创重视</w:t>
      </w:r>
      <w:proofErr w:type="gramEnd"/>
      <w:r w:rsidRPr="00DF4D1D">
        <w:rPr>
          <w:rFonts w:ascii="微软雅黑" w:eastAsia="微软雅黑" w:hAnsi="微软雅黑" w:cs="微软雅黑" w:hint="eastAsia"/>
          <w:sz w:val="22"/>
          <w:szCs w:val="22"/>
        </w:rPr>
        <w:t>了起来，之前研发出的汉语编程语言和底层优化软件引起了漂亮国高层的关注，其已经占据了绝大部分的市场份额，并且有着推翻现有规则的趋势，西方并不是没有尝试着阻止，但是没有办法。一是其加密无法破解，且没有办法在网络上进行封禁，二是其创始人至今都没有办法获取准确的行踪，想要威胁都没有办法威胁，三是法律禁止无法很好的实施，已经优化的系统或者重新编译的程序都无法和没有优化的进行有效的区别，即没有证据证明个人或企业已经用它完成了优化或重编译。</w:t>
      </w:r>
    </w:p>
    <w:p w14:paraId="434BD2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借着玲</w:t>
      </w:r>
      <w:proofErr w:type="gramStart"/>
      <w:r w:rsidRPr="00DF4D1D">
        <w:rPr>
          <w:rFonts w:ascii="微软雅黑" w:eastAsia="微软雅黑" w:hAnsi="微软雅黑" w:cs="微软雅黑" w:hint="eastAsia"/>
          <w:sz w:val="22"/>
          <w:szCs w:val="22"/>
        </w:rPr>
        <w:t>瑶科创这</w:t>
      </w:r>
      <w:proofErr w:type="gramEnd"/>
      <w:r w:rsidRPr="00DF4D1D">
        <w:rPr>
          <w:rFonts w:ascii="微软雅黑" w:eastAsia="微软雅黑" w:hAnsi="微软雅黑" w:cs="微软雅黑" w:hint="eastAsia"/>
          <w:sz w:val="22"/>
          <w:szCs w:val="22"/>
        </w:rPr>
        <w:t>次在网络上招聘全球的高级人才的机会，漂亮国决定在其中安插间谍尝试获取其核心的机密及技术，如果有可能则在榨干创始人的价值之后将其杀掉，毕竟这个世界对于他们来说不需要发展的这么快。</w:t>
      </w:r>
    </w:p>
    <w:p w14:paraId="4EE44C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这次漂亮国的决定没有在网上留下任何的痕迹，因为这家公司的软件实力和网络安全实力着实让他们碰了一鼻子灰。</w:t>
      </w:r>
    </w:p>
    <w:p w14:paraId="2746C0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本来事情就应该是快要落下帷幕，接下来就是准备好RMB然后等待着人才们上门来考试，只要通过了考试那么就算是为公司添砖加瓦了，可事情总是一波未平一波又起，在这件事到了特不靠谱的耳朵里面的时候，顿时就变了。</w:t>
      </w:r>
    </w:p>
    <w:p w14:paraId="6040B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'都发展到这个程度了但是还这么大规模的招聘人才，那么就意味着研发很有可能遇到了阻碍，需要更多天才的想法以突破瓶颈。既然这样那么为何不使一下绊子了？'</w:t>
      </w:r>
    </w:p>
    <w:p w14:paraId="2DBBAC57" w14:textId="197A8F8B"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一条很不正常的政令便从write宫里面发了出来</w:t>
      </w:r>
      <w:proofErr w:type="gramStart"/>
      <w:r w:rsidRPr="00DF4D1D">
        <w:rPr>
          <w:rFonts w:ascii="微软雅黑" w:eastAsia="微软雅黑" w:hAnsi="微软雅黑" w:cs="微软雅黑"/>
          <w:sz w:val="22"/>
          <w:szCs w:val="22"/>
        </w:rPr>
        <w:t>起内容</w:t>
      </w:r>
      <w:proofErr w:type="gramEnd"/>
      <w:r w:rsidRPr="00DF4D1D">
        <w:rPr>
          <w:rFonts w:ascii="微软雅黑" w:eastAsia="微软雅黑" w:hAnsi="微软雅黑" w:cs="微软雅黑"/>
          <w:sz w:val="22"/>
          <w:szCs w:val="22"/>
        </w:rPr>
        <w:t>大致就是:禁止各行业高级人才出国，或者与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公司</w:t>
      </w:r>
      <w:proofErr w:type="gramEnd"/>
      <w:r w:rsidRPr="00DF4D1D">
        <w:rPr>
          <w:rFonts w:ascii="微软雅黑" w:eastAsia="微软雅黑" w:hAnsi="微软雅黑" w:cs="微软雅黑"/>
          <w:sz w:val="22"/>
          <w:szCs w:val="22"/>
        </w:rPr>
        <w:t>合作，禁止出口任何高科技设备前往</w:t>
      </w:r>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，同时让FBI和BBC抹黑这家公司，同时向盟国施加压力禁止与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发生</w:t>
      </w:r>
      <w:proofErr w:type="gramEnd"/>
      <w:r w:rsidRPr="00DF4D1D">
        <w:rPr>
          <w:rFonts w:ascii="微软雅黑" w:eastAsia="微软雅黑" w:hAnsi="微软雅黑" w:cs="微软雅黑"/>
          <w:sz w:val="22"/>
          <w:szCs w:val="22"/>
        </w:rPr>
        <w:t>"越线"的交易或合作。</w:t>
      </w:r>
    </w:p>
    <w:p w14:paraId="13CF63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随着政令的公布，玲</w:t>
      </w:r>
      <w:proofErr w:type="gramStart"/>
      <w:r w:rsidRPr="00DF4D1D">
        <w:rPr>
          <w:rFonts w:ascii="微软雅黑" w:eastAsia="微软雅黑" w:hAnsi="微软雅黑" w:cs="微软雅黑"/>
          <w:sz w:val="22"/>
          <w:szCs w:val="22"/>
        </w:rPr>
        <w:t>瑶科创</w:t>
      </w:r>
      <w:proofErr w:type="gramEnd"/>
      <w:r w:rsidRPr="00DF4D1D">
        <w:rPr>
          <w:rFonts w:ascii="微软雅黑" w:eastAsia="微软雅黑" w:hAnsi="微软雅黑" w:cs="微软雅黑"/>
          <w:sz w:val="22"/>
          <w:szCs w:val="22"/>
        </w:rPr>
        <w:t>的名声瞬间便臭了起来，各种“丑闻”满天飞。但是明眼的人都感觉到这里面有些此地无银三百两的意思，漂亮国的种种行径在国际上大</w:t>
      </w:r>
      <w:r w:rsidRPr="00DF4D1D">
        <w:rPr>
          <w:rFonts w:ascii="微软雅黑" w:eastAsia="微软雅黑" w:hAnsi="微软雅黑" w:cs="微软雅黑"/>
          <w:sz w:val="22"/>
          <w:szCs w:val="22"/>
        </w:rPr>
        <w:lastRenderedPageBreak/>
        <w:t>家也是有目共睹的。</w:t>
      </w:r>
    </w:p>
    <w:p w14:paraId="161763E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“小姐，这些人是真的让人心烦啊，明明啥也没做可还是人在家中坐，锅从天上来,这也不靠谱也贼恶心了吧。”</w:t>
      </w:r>
    </w:p>
    <w:p w14:paraId="1A5F822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恶心你就能有什么办法，你总不能直接过去把他打一顿吧，况且就这样多一点挑战岂不是更好？没有一点挑战这个游戏就没有丝毫的意思了。总之就是你在网上正式的回应一下，反正我们是座得正行的端不怕调查，对于那些想要来应聘的可以给予必要的帮助，让他们能够平安的来到我们公司应聘。”</w:t>
      </w:r>
    </w:p>
    <w:p w14:paraId="5D1032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“遵命，小姐。”</w:t>
      </w:r>
    </w:p>
    <w:p w14:paraId="51707A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随着时间的推移，终于第一个应聘者来到了公司的大门口……</w:t>
      </w:r>
    </w:p>
    <w:p w14:paraId="6317950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1ABE01C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06579C12"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6" w:name="_Hlk49544133"/>
      <w:r w:rsidRPr="00DF4D1D">
        <w:rPr>
          <w:rFonts w:ascii="微软雅黑" w:eastAsia="微软雅黑" w:hAnsi="微软雅黑" w:cs="微软雅黑" w:hint="eastAsia"/>
          <w:sz w:val="22"/>
          <w:szCs w:val="22"/>
        </w:rPr>
        <w:t xml:space="preserve">第三十九章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世事还没有出人意料</w:t>
      </w:r>
    </w:p>
    <w:p w14:paraId="6A0B11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那些想要前来应聘的人才在看到公司的地理位置时都萌生了退意，太远了还是一个比较偏僻的地方，1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线小城市的边缘交通也是本不怎么方便只有一条3车道的公路以及不知道多少时间才有一个班车的2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 。虽然占地面积巨大，但是在没有看到之前怎么都觉得像一个传销组织，没有知名度，在一个偏僻的地方，拥有极高的薪资待遇，这个和传销是多么的相似的组织。</w:t>
      </w:r>
    </w:p>
    <w:p w14:paraId="45A7F6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虽然在感官上感觉很不正常，大公司都是直接到高校里面去直接招募人才，小公司才会到网上发布招聘信息，但是重赏之下必有勇夫，需要的只是有一个人开头而已。</w:t>
      </w:r>
    </w:p>
    <w:p w14:paraId="579B56E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在招聘信息发布后的前一天整天都是没有人来，反倒是来安装网线，水管，燃气的工人先一步来到公司进行最后的安装工作之前于三大网络运营公司商量的大功率基站也完成了调试。</w:t>
      </w:r>
    </w:p>
    <w:p w14:paraId="7D61340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终于在</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日也就是发布了招聘公告过去了两天的时间内，终于有求职者来到了公司门前。</w:t>
      </w:r>
    </w:p>
    <w:p w14:paraId="1516E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一个带着厚厚的眼镜穿着格子衫的小伙在公司的大门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门内喊道：“那个请问，有人吗？没人的话我就进来了啊。喂，有人没有？“</w:t>
      </w:r>
    </w:p>
    <w:p w14:paraId="2A5C7B8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孙源玲偏头看了看地上的站着的青年“爱丽，这是一个应聘者吧？查查他的背景。“</w:t>
      </w:r>
    </w:p>
    <w:p w14:paraId="38FBE9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“好的，小姐。此人生于1</w:t>
      </w:r>
      <w:r w:rsidRPr="00DF4D1D">
        <w:rPr>
          <w:rFonts w:ascii="微软雅黑" w:eastAsia="微软雅黑" w:hAnsi="微软雅黑" w:cs="微软雅黑"/>
          <w:sz w:val="22"/>
          <w:szCs w:val="22"/>
        </w:rPr>
        <w:t>995</w:t>
      </w:r>
      <w:r w:rsidRPr="00DF4D1D">
        <w:rPr>
          <w:rFonts w:ascii="微软雅黑" w:eastAsia="微软雅黑" w:hAnsi="微软雅黑" w:cs="微软雅黑" w:hint="eastAsia"/>
          <w:sz w:val="22"/>
          <w:szCs w:val="22"/>
        </w:rPr>
        <w:t>年8月1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日性别男，小学毕业于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夫实验小学，但是因为十分优秀的变现及成绩于4年纪时通过考试成功跳级于2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9月1日就读于xx中学，在校期间表现很差，经常不做作业，但是考试成绩一直位列前茅，在申请跳级时出现了阻碍且没有别的路可以走，所有能够找到的关系都被堵死了导致跳级申请没有成功通过，在高考考出了全市第二名的成绩之后选择了一个当地的一个普通高中就读 ，其就读期间的表现和初中时期相差不大，高考是以优异的成绩或得了全省第二的成绩，xx</w:t>
      </w:r>
      <w:r w:rsidRPr="00DF4D1D">
        <w:rPr>
          <w:rFonts w:ascii="微软雅黑" w:eastAsia="微软雅黑" w:hAnsi="微软雅黑" w:cs="微软雅黑"/>
          <w:sz w:val="22"/>
          <w:szCs w:val="22"/>
        </w:rPr>
        <w:t>985</w:t>
      </w:r>
      <w:r w:rsidRPr="00DF4D1D">
        <w:rPr>
          <w:rFonts w:ascii="微软雅黑" w:eastAsia="微软雅黑" w:hAnsi="微软雅黑" w:cs="微软雅黑" w:hint="eastAsia"/>
          <w:sz w:val="22"/>
          <w:szCs w:val="22"/>
        </w:rPr>
        <w:t>大学所录取，其专业为材料化学辅修信息安全与管理在校期间考取了英语6级证书，java</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级证书……证书，目前是全日制博士研究生学位，除了学习十分的出众之外并没有其他出众的地方。“</w:t>
      </w:r>
    </w:p>
    <w:p w14:paraId="3330E63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“嗯，感觉就是在故意的使自己不会太出众，在隐藏自身的实力。既然作为第一个前来应聘的人，那我就勉为其难亲自去接待他吧。“</w:t>
      </w:r>
    </w:p>
    <w:p w14:paraId="75FD9A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孙源玲从天上慢慢的飞下去，下落的过程中在背后幻化出了一双巨大的白色羽翼有节奏的缓慢煽动着。</w:t>
      </w:r>
    </w:p>
    <w:p w14:paraId="1D26F4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在各种不必要的过场之后孙源玲降落在了那个人的面前。</w:t>
      </w:r>
    </w:p>
    <w:p w14:paraId="7A72F56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“你好啊，少年。作为第一个前来应聘的应聘者有什么感想呢？“</w:t>
      </w:r>
    </w:p>
    <w:p w14:paraId="273D8F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虽然孙源玲的出现方式在正常的生活中是不可能见到的，但是这位少年却没有显</w:t>
      </w:r>
      <w:r w:rsidRPr="00DF4D1D">
        <w:rPr>
          <w:rFonts w:ascii="微软雅黑" w:eastAsia="微软雅黑" w:hAnsi="微软雅黑" w:cs="微软雅黑" w:hint="eastAsia"/>
          <w:sz w:val="22"/>
          <w:szCs w:val="22"/>
        </w:rPr>
        <w:lastRenderedPageBreak/>
        <w:t>得十分的惊讶，眼中透露出来的更多是好奇。</w:t>
      </w:r>
    </w:p>
    <w:p w14:paraId="7FB3C0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“你是玲瑶科创的创始人或者说老板吗？你好我的名字是蒋志龙毕业于xx大学，专业是材料化学，喜欢刨根问底，钻研各种最基本的问题。“</w:t>
      </w:r>
    </w:p>
    <w:p w14:paraId="2DEA1D8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的资料我大致的看过，能够说说你为什么在进行全国性的考试的时候为什么都是取得市或省第二名而不是第一名呢？我相信你是拥有能力考取第一名的，包括你期末考试的时候也是这样的情况，是不想在大家的眼中表现得十分的优秀吸引别人的眼</w:t>
      </w:r>
      <w:proofErr w:type="gramStart"/>
      <w:r w:rsidRPr="00DF4D1D">
        <w:rPr>
          <w:rFonts w:ascii="微软雅黑" w:eastAsia="微软雅黑" w:hAnsi="微软雅黑" w:cs="微软雅黑" w:hint="eastAsia"/>
          <w:sz w:val="22"/>
          <w:szCs w:val="22"/>
        </w:rPr>
        <w:t>眸还是</w:t>
      </w:r>
      <w:proofErr w:type="gramEnd"/>
      <w:r w:rsidRPr="00DF4D1D">
        <w:rPr>
          <w:rFonts w:ascii="微软雅黑" w:eastAsia="微软雅黑" w:hAnsi="微软雅黑" w:cs="微软雅黑" w:hint="eastAsia"/>
          <w:sz w:val="22"/>
          <w:szCs w:val="22"/>
        </w:rPr>
        <w:t>说另有想法？“</w:t>
      </w:r>
    </w:p>
    <w:p w14:paraId="097B3DF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蒋志龙脸上略带震惊的说道：“我只是不喜欢在别人面前表现的十分的优秀，毕竟人们关心最多的是第一而不是第二，并且我在自己一个人做事的时候不喜欢别人的叨扰。“</w:t>
      </w:r>
    </w:p>
    <w:p w14:paraId="58055E4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“嗯，说说为什么要选择我这个公司呢？一个没有上市，知名度很低的一个以科研开发为主的一个公司呢？“</w:t>
      </w:r>
    </w:p>
    <w:p w14:paraId="60FFE945"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蒋志龙在顿了</w:t>
      </w:r>
      <w:proofErr w:type="gramEnd"/>
      <w:r w:rsidRPr="00DF4D1D">
        <w:rPr>
          <w:rFonts w:ascii="微软雅黑" w:eastAsia="微软雅黑" w:hAnsi="微软雅黑" w:cs="微软雅黑" w:hint="eastAsia"/>
          <w:sz w:val="22"/>
          <w:szCs w:val="22"/>
        </w:rPr>
        <w:t>一下后说道：“我在研究一种可以在</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℃的温差中保持微量形变的材料时陷入了瓶颈，在大量的尝试均收成甚微于是只好暂时停止研究，且学校给的研发资金也是捉襟见肘，在这个时候看到了贵司的招聘信息，在开始我也是感觉十分的像</w:t>
      </w:r>
      <w:proofErr w:type="spellStart"/>
      <w:r w:rsidRPr="00DF4D1D">
        <w:rPr>
          <w:rFonts w:ascii="微软雅黑" w:eastAsia="微软雅黑" w:hAnsi="微软雅黑" w:cs="微软雅黑" w:hint="eastAsia"/>
          <w:sz w:val="22"/>
          <w:szCs w:val="22"/>
        </w:rPr>
        <w:t>chuan</w:t>
      </w:r>
      <w:proofErr w:type="spellEnd"/>
      <w:r w:rsidRPr="00DF4D1D">
        <w:rPr>
          <w:rFonts w:ascii="微软雅黑" w:eastAsia="微软雅黑" w:hAnsi="微软雅黑" w:cs="微软雅黑" w:hint="eastAsia"/>
          <w:sz w:val="22"/>
          <w:szCs w:val="22"/>
        </w:rPr>
        <w:t>销组织，当然这是在看到招聘书没看宣传视频时的反应。在看到宣传视频之后我发现事情并没有那么简单，虽然粒子对撞机的能量</w:t>
      </w:r>
      <w:proofErr w:type="gramStart"/>
      <w:r w:rsidRPr="00DF4D1D">
        <w:rPr>
          <w:rFonts w:ascii="微软雅黑" w:eastAsia="微软雅黑" w:hAnsi="微软雅黑" w:cs="微软雅黑" w:hint="eastAsia"/>
          <w:sz w:val="22"/>
          <w:szCs w:val="22"/>
        </w:rPr>
        <w:t>级有些</w:t>
      </w:r>
      <w:proofErr w:type="gramEnd"/>
      <w:r w:rsidRPr="00DF4D1D">
        <w:rPr>
          <w:rFonts w:ascii="微软雅黑" w:eastAsia="微软雅黑" w:hAnsi="微软雅黑" w:cs="微软雅黑" w:hint="eastAsia"/>
          <w:sz w:val="22"/>
          <w:szCs w:val="22"/>
        </w:rPr>
        <w:t>不真实，但是其他基础设施还是能够在</w:t>
      </w:r>
      <w:proofErr w:type="gramStart"/>
      <w:r w:rsidRPr="00DF4D1D">
        <w:rPr>
          <w:rFonts w:ascii="微软雅黑" w:eastAsia="微软雅黑" w:hAnsi="微软雅黑" w:cs="微软雅黑" w:hint="eastAsia"/>
          <w:sz w:val="22"/>
          <w:szCs w:val="22"/>
        </w:rPr>
        <w:t>牺牲极</w:t>
      </w:r>
      <w:proofErr w:type="gramEnd"/>
      <w:r w:rsidRPr="00DF4D1D">
        <w:rPr>
          <w:rFonts w:ascii="微软雅黑" w:eastAsia="微软雅黑" w:hAnsi="微软雅黑" w:cs="微软雅黑" w:hint="eastAsia"/>
          <w:sz w:val="22"/>
          <w:szCs w:val="22"/>
        </w:rPr>
        <w:t>大的代价的情况下成功的实现的，至于超高精度机床就算是这个纳米级就算是9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nm那也是纳米级，虽然感觉你们有虚假宣传的嫌疑，但是其他先进的设备对于我的吸引力还是相当巨大的。如果单项研发资金的投入可以大幅的提高就更好了。“</w:t>
      </w:r>
    </w:p>
    <w:p w14:paraId="54A4DD7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“嗯，不错。看来我的宣传视频还是有点用的，不至于所有人都觉得是骗人的。</w:t>
      </w:r>
      <w:r w:rsidRPr="00DF4D1D">
        <w:rPr>
          <w:rFonts w:ascii="微软雅黑" w:eastAsia="微软雅黑" w:hAnsi="微软雅黑" w:cs="微软雅黑" w:hint="eastAsia"/>
          <w:sz w:val="22"/>
          <w:szCs w:val="22"/>
        </w:rPr>
        <w:lastRenderedPageBreak/>
        <w:t>好的，现在我允许你向我提出3个问题，请说。“</w:t>
      </w:r>
    </w:p>
    <w:p w14:paraId="53D149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蒋志龙对着孙源玲深深的看了几眼</w:t>
      </w:r>
    </w:p>
    <w:p w14:paraId="1F0C8E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“就在这儿吗？不怕被别人看到了吗？不过说实在的，您的样貌真是十分的漂亮。“</w:t>
      </w:r>
    </w:p>
    <w:p w14:paraId="3FD64D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孙源玲以看hentai的目光看像了蒋志龙，将翅膀收到背后之后对蒋志龙说道：</w:t>
      </w:r>
    </w:p>
    <w:p w14:paraId="1B6C41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“其实并不用担心，相信我今天回来应聘的人不会超过5个。如果你不希望发生其他的意外的话可以跟我过来，到办公室详细的谈谈。“</w:t>
      </w:r>
    </w:p>
    <w:p w14:paraId="2314C25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说完便向公司内部走去，蒋志龙见状也是只好跟着走向了公司的内部。</w:t>
      </w:r>
    </w:p>
    <w:p w14:paraId="6E703B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公司的综合办公室中</w:t>
      </w:r>
    </w:p>
    <w:p w14:paraId="62A78A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“坐吧，有什么问题直接问就是，但是只有三个提问的机会。然后你就可以等候通知了。“</w:t>
      </w:r>
    </w:p>
    <w:p w14:paraId="507FB4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“好的，请问公司目前为止只有你一个人吗？难道没有其他的员工</w:t>
      </w:r>
      <w:proofErr w:type="gramStart"/>
      <w:r w:rsidRPr="00DF4D1D">
        <w:rPr>
          <w:rFonts w:ascii="微软雅黑" w:eastAsia="微软雅黑" w:hAnsi="微软雅黑" w:cs="微软雅黑" w:hint="eastAsia"/>
          <w:sz w:val="22"/>
          <w:szCs w:val="22"/>
        </w:rPr>
        <w:t>吗各种</w:t>
      </w:r>
      <w:proofErr w:type="gramEnd"/>
      <w:r w:rsidRPr="00DF4D1D">
        <w:rPr>
          <w:rFonts w:ascii="微软雅黑" w:eastAsia="微软雅黑" w:hAnsi="微软雅黑" w:cs="微软雅黑" w:hint="eastAsia"/>
          <w:sz w:val="22"/>
          <w:szCs w:val="22"/>
        </w:rPr>
        <w:t>设备的安全怎么保证？“</w:t>
      </w:r>
    </w:p>
    <w:p w14:paraId="4E4F12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“对于这个问题我相信这个地方的人的人品，至于其他人——能够进来的话我可以雇佣他成为我的保安和巡逻队成员。“</w:t>
      </w:r>
    </w:p>
    <w:p w14:paraId="4A92C6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“那第二个问题，所有设备的性能参数都是真实的吗？“</w:t>
      </w:r>
    </w:p>
    <w:p w14:paraId="7BD61B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“是的，所有宣传的设备性能都是真实的，但是我不希望接下来的谈话被外界的人所知晓。</w:t>
      </w:r>
    </w:p>
    <w:p w14:paraId="5FDB99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因为你是第一个前来应聘的人，我可以告诉你些其他的东西。</w:t>
      </w:r>
    </w:p>
    <w:p w14:paraId="06A74A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我其实拥有</w:t>
      </w:r>
      <w:proofErr w:type="gramStart"/>
      <w:r w:rsidRPr="00DF4D1D">
        <w:rPr>
          <w:rFonts w:ascii="微软雅黑" w:eastAsia="微软雅黑" w:hAnsi="微软雅黑" w:cs="微软雅黑" w:hint="eastAsia"/>
          <w:sz w:val="22"/>
          <w:szCs w:val="22"/>
        </w:rPr>
        <w:t>着完善</w:t>
      </w:r>
      <w:proofErr w:type="gramEnd"/>
      <w:r w:rsidRPr="00DF4D1D">
        <w:rPr>
          <w:rFonts w:ascii="微软雅黑" w:eastAsia="微软雅黑" w:hAnsi="微软雅黑" w:cs="微软雅黑" w:hint="eastAsia"/>
          <w:sz w:val="22"/>
          <w:szCs w:val="22"/>
        </w:rPr>
        <w:t>的人工智能哦，那些设备的参数可不止这么点，就说机床的精度是在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的，至于是多少</w:t>
      </w:r>
      <w:proofErr w:type="gramStart"/>
      <w:r w:rsidRPr="00DF4D1D">
        <w:rPr>
          <w:rFonts w:ascii="微软雅黑" w:eastAsia="微软雅黑" w:hAnsi="微软雅黑" w:cs="微软雅黑" w:hint="eastAsia"/>
          <w:sz w:val="22"/>
          <w:szCs w:val="22"/>
        </w:rPr>
        <w:t>皮米以后</w:t>
      </w:r>
      <w:proofErr w:type="gramEnd"/>
      <w:r w:rsidRPr="00DF4D1D">
        <w:rPr>
          <w:rFonts w:ascii="微软雅黑" w:eastAsia="微软雅黑" w:hAnsi="微软雅黑" w:cs="微软雅黑" w:hint="eastAsia"/>
          <w:sz w:val="22"/>
          <w:szCs w:val="22"/>
        </w:rPr>
        <w:t>有机会你是可以见识到的。“</w:t>
      </w:r>
    </w:p>
    <w:p w14:paraId="5AE4B6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“那——第三个问题，您——是修仙者或者说其他星球的人</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者说是这个世界</w:t>
      </w:r>
      <w:r w:rsidRPr="00DF4D1D">
        <w:rPr>
          <w:rFonts w:ascii="微软雅黑" w:eastAsia="微软雅黑" w:hAnsi="微软雅黑" w:cs="微软雅黑" w:hint="eastAsia"/>
          <w:sz w:val="22"/>
          <w:szCs w:val="22"/>
        </w:rPr>
        <w:lastRenderedPageBreak/>
        <w:t>地下的世界的人？“</w:t>
      </w:r>
    </w:p>
    <w:p w14:paraId="1342E8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孙源玲的脸上露出了坏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的笑容说道：“这个啊——你想知道实情吗？知道太多可是对你不太好哦~“</w:t>
      </w:r>
    </w:p>
    <w:p w14:paraId="08E98A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“我相信就我知道的这些并不算多，就算是您告诉我的事情也是让我很危险的事情。“</w:t>
      </w:r>
    </w:p>
    <w:p w14:paraId="027F29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“那好吧，这也是我答应你的事情。</w:t>
      </w:r>
    </w:p>
    <w:p w14:paraId="637927B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我了，的确是一个修仙者，我的翅膀了纯粹只是我的爱好罢了，我的外貌可是真实的哦，因为我平时也没有怎么和其他人接触，所以也没有出现在大众的眼光中，只有那么几个人知道我的真实情况。</w:t>
      </w:r>
    </w:p>
    <w:p w14:paraId="39F4980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那么，现在把手伸出来吧，我送你点东西。“</w:t>
      </w:r>
    </w:p>
    <w:p w14:paraId="777936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蒋志龙一脸惊讶的看着孙源玲那姣好的面容，一时说不出话来，但还是把手伸出去了。</w:t>
      </w:r>
    </w:p>
    <w:p w14:paraId="002CFDA2"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不要紧张，我又不会吃了你“</w:t>
      </w:r>
    </w:p>
    <w:p w14:paraId="590AF2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在孙源玲的手碰到蒋志龙的手的时候，蒋志龙的脸瞬间变得通红。看到这儿孙</w:t>
      </w:r>
      <w:proofErr w:type="gramStart"/>
      <w:r w:rsidRPr="00DF4D1D">
        <w:rPr>
          <w:rFonts w:ascii="微软雅黑" w:eastAsia="微软雅黑" w:hAnsi="微软雅黑" w:cs="微软雅黑" w:hint="eastAsia"/>
          <w:sz w:val="22"/>
          <w:szCs w:val="22"/>
        </w:rPr>
        <w:t>源玲似乎</w:t>
      </w:r>
      <w:proofErr w:type="gramEnd"/>
      <w:r w:rsidRPr="00DF4D1D">
        <w:rPr>
          <w:rFonts w:ascii="微软雅黑" w:eastAsia="微软雅黑" w:hAnsi="微软雅黑" w:cs="微软雅黑" w:hint="eastAsia"/>
          <w:sz w:val="22"/>
          <w:szCs w:val="22"/>
        </w:rPr>
        <w:t>坚定了自己内心的想法，这人似乎是个hentai。</w:t>
      </w:r>
    </w:p>
    <w:p w14:paraId="140A44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8FE7D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在经过一段时间之后蒋志龙从大门出来了，鼻子下还有淡淡的红色的印记。只是他的气息似乎和平时的他有了些许的不同。</w:t>
      </w:r>
    </w:p>
    <w:p w14:paraId="06311C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“小姐，他的微型麦克风和摄像头没有关系吗？“</w:t>
      </w:r>
    </w:p>
    <w:p w14:paraId="2529BC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“没关系的，他只是为其他人踩雷而已，我相信他能够把握好轻重的。录取信息给他发过去吧。“</w:t>
      </w:r>
    </w:p>
    <w:p w14:paraId="4D3391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E6621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3F2BB9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B7DD8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在蒋志龙回到家之后，立马拿出微型麦克风和摄像头，并且开始了剪辑。</w:t>
      </w:r>
    </w:p>
    <w:p w14:paraId="75EDD6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在第二天，网络上出现了面试时的部分内容以及公司内各种设备大致情况的视频内容。</w:t>
      </w:r>
    </w:p>
    <w:p w14:paraId="405A8A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最先关注到这个信息的不是网友，毕竟这是一个几乎没有人气的小用户。最先关注到的反倒是国外的间谍机构。</w:t>
      </w:r>
    </w:p>
    <w:p w14:paraId="6C88D2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某物理隔绝的绝密办公机构中——</w:t>
      </w:r>
    </w:p>
    <w:p w14:paraId="5802EC13"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看来这个公司的确有些夸大的成份在里面“</w:t>
      </w:r>
    </w:p>
    <w:p w14:paraId="0327883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“难道你真的相信这个视频的真实性吗？“</w:t>
      </w:r>
    </w:p>
    <w:p w14:paraId="1EA194BA" w14:textId="22E05E76"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“呵呵，派出间谍去看看验证一下就知道了，反正我是相信这个视频的真实性，而且这些设备和我们的设备相差不大，仅仅是有一些细节上的差距，只是令人没有想到的是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这方竟然这么快就掌握了这些尖端科技。“</w:t>
      </w:r>
    </w:p>
    <w:p w14:paraId="37D368E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另一个在上方的人说到</w:t>
      </w:r>
    </w:p>
    <w:p w14:paraId="446B714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“这不是还没有出乎我们能够接受的范围内不是吗？要是真像他宣传中说的那样，恐怕我们待的地方就要发生一些变化了。“</w:t>
      </w:r>
    </w:p>
    <w:p w14:paraId="68E4AB91" w14:textId="23982E9D"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“事情的变化虽然有些出乎意料，但还在控制之中。得向write</w:t>
      </w:r>
      <w:proofErr w:type="gramStart"/>
      <w:r w:rsidRPr="00DF4D1D">
        <w:rPr>
          <w:rFonts w:ascii="微软雅黑" w:eastAsia="微软雅黑" w:hAnsi="微软雅黑" w:cs="微软雅黑" w:hint="eastAsia"/>
          <w:sz w:val="22"/>
          <w:szCs w:val="22"/>
        </w:rPr>
        <w:t>宫方面</w:t>
      </w:r>
      <w:proofErr w:type="gramEnd"/>
      <w:r w:rsidRPr="00DF4D1D">
        <w:rPr>
          <w:rFonts w:ascii="微软雅黑" w:eastAsia="微软雅黑" w:hAnsi="微软雅黑" w:cs="微软雅黑" w:hint="eastAsia"/>
          <w:sz w:val="22"/>
          <w:szCs w:val="22"/>
        </w:rPr>
        <w:t>提出建议，加强对于</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出后设备的限制。“</w:t>
      </w:r>
    </w:p>
    <w:p w14:paraId="2796DB87"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61709B90"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380CD521"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5F592974"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赞同“</w:t>
      </w:r>
    </w:p>
    <w:p w14:paraId="7A983881" w14:textId="796E1FB2"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“那么你们就去向这些老不死的说说吧，派出我们的精英前去侦查，我怀疑这是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的控股公司，从地下转入了地上而已。“</w:t>
      </w:r>
    </w:p>
    <w:p w14:paraId="3CBCA63F"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2C42A29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此时的孙源玲分身正在</w:t>
      </w:r>
      <w:proofErr w:type="gramStart"/>
      <w:r w:rsidRPr="00DF4D1D">
        <w:rPr>
          <w:rFonts w:ascii="微软雅黑" w:eastAsia="微软雅黑" w:hAnsi="微软雅黑" w:cs="微软雅黑" w:hint="eastAsia"/>
          <w:sz w:val="22"/>
          <w:szCs w:val="22"/>
        </w:rPr>
        <w:t>招待着</w:t>
      </w:r>
      <w:proofErr w:type="gramEnd"/>
      <w:r w:rsidRPr="00DF4D1D">
        <w:rPr>
          <w:rFonts w:ascii="微软雅黑" w:eastAsia="微软雅黑" w:hAnsi="微软雅黑" w:cs="微软雅黑" w:hint="eastAsia"/>
          <w:sz w:val="22"/>
          <w:szCs w:val="22"/>
        </w:rPr>
        <w:t>其他的应聘者，她对此事毫不知情。</w:t>
      </w:r>
    </w:p>
    <w:bookmarkEnd w:id="6"/>
    <w:p w14:paraId="1365582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1F4627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震惊的吃瓜群众</w:t>
      </w:r>
    </w:p>
    <w:p w14:paraId="0772E200" w14:textId="24EE5F8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在某个绝密的办公室</w:t>
      </w:r>
      <w:proofErr w:type="gramStart"/>
      <w:r w:rsidRPr="00DF4D1D">
        <w:rPr>
          <w:rFonts w:ascii="微软雅黑" w:eastAsia="微软雅黑" w:hAnsi="微软雅黑" w:cs="微软雅黑" w:hint="eastAsia"/>
          <w:sz w:val="22"/>
          <w:szCs w:val="22"/>
        </w:rPr>
        <w:t>将方针</w:t>
      </w:r>
      <w:proofErr w:type="gramEnd"/>
      <w:r w:rsidRPr="00DF4D1D">
        <w:rPr>
          <w:rFonts w:ascii="微软雅黑" w:eastAsia="微软雅黑" w:hAnsi="微软雅黑" w:cs="微软雅黑" w:hint="eastAsia"/>
          <w:sz w:val="22"/>
          <w:szCs w:val="22"/>
        </w:rPr>
        <w:t>确定下来之后派出了多名精英特工开始通过秘密通道开始前往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，整个过程都是物理隔绝网络防止了任何痕迹出现在网上，在现实世界中也是极尽全力的消除所有产生的痕迹。</w:t>
      </w:r>
    </w:p>
    <w:p w14:paraId="5D54E141" w14:textId="2826693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在极力消除痕迹的情况下还是</w:t>
      </w:r>
      <w:proofErr w:type="gramStart"/>
      <w:r w:rsidRPr="00DF4D1D">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策反</w:t>
      </w:r>
      <w:proofErr w:type="gramEnd"/>
      <w:r w:rsidRPr="00DF4D1D">
        <w:rPr>
          <w:rFonts w:ascii="微软雅黑" w:eastAsia="微软雅黑" w:hAnsi="微软雅黑" w:cs="微软雅黑" w:hint="eastAsia"/>
          <w:sz w:val="22"/>
          <w:szCs w:val="22"/>
        </w:rPr>
        <w:t>的间谍发现蛛丝马迹。</w:t>
      </w:r>
    </w:p>
    <w:p w14:paraId="1C5270DA" w14:textId="4A82E641"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在某个深山老林中的军事基地中，一位发髻斑斑的老人拿起了</w:t>
      </w:r>
      <w:proofErr w:type="gramStart"/>
      <w:r w:rsidRPr="00DF4D1D">
        <w:rPr>
          <w:rFonts w:ascii="微软雅黑" w:eastAsia="微软雅黑" w:hAnsi="微软雅黑" w:cs="微软雅黑" w:hint="eastAsia"/>
          <w:sz w:val="22"/>
          <w:szCs w:val="22"/>
        </w:rPr>
        <w:t>多时都</w:t>
      </w:r>
      <w:proofErr w:type="gramEnd"/>
      <w:r w:rsidRPr="00DF4D1D">
        <w:rPr>
          <w:rFonts w:ascii="微软雅黑" w:eastAsia="微软雅黑" w:hAnsi="微软雅黑" w:cs="微软雅黑" w:hint="eastAsia"/>
          <w:sz w:val="22"/>
          <w:szCs w:val="22"/>
        </w:rPr>
        <w:t>未曾拿起的军用卫星通讯器，如若有人就会发现这是在</w:t>
      </w:r>
      <w:proofErr w:type="gramStart"/>
      <w:r w:rsidRPr="00DF4D1D">
        <w:rPr>
          <w:rFonts w:ascii="微软雅黑" w:eastAsia="微软雅黑" w:hAnsi="微软雅黑" w:cs="微软雅黑" w:hint="eastAsia"/>
          <w:sz w:val="22"/>
          <w:szCs w:val="22"/>
        </w:rPr>
        <w:t>战时都</w:t>
      </w:r>
      <w:proofErr w:type="gramEnd"/>
      <w:r w:rsidRPr="00DF4D1D">
        <w:rPr>
          <w:rFonts w:ascii="微软雅黑" w:eastAsia="微软雅黑" w:hAnsi="微软雅黑" w:cs="微软雅黑" w:hint="eastAsia"/>
          <w:sz w:val="22"/>
          <w:szCs w:val="22"/>
        </w:rPr>
        <w:t>不能见到的人掌握着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军事</w:t>
      </w:r>
      <w:proofErr w:type="gramEnd"/>
      <w:r w:rsidRPr="00DF4D1D">
        <w:rPr>
          <w:rFonts w:ascii="微软雅黑" w:eastAsia="微软雅黑" w:hAnsi="微软雅黑" w:cs="微软雅黑" w:hint="eastAsia"/>
          <w:sz w:val="22"/>
          <w:szCs w:val="22"/>
        </w:rPr>
        <w:t>力量的人。</w:t>
      </w:r>
    </w:p>
    <w:p w14:paraId="21C026CD" w14:textId="679483C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ruby>
          <w:rubyPr>
            <w:rubyAlign w:val="center"/>
            <w:hps w:val="10"/>
            <w:hpsRaise w:val="20"/>
            <w:hpsBaseText w:val="22"/>
            <w:lid w:val="zh-CN"/>
          </w:rubyPr>
          <w:rt>
            <w:r w:rsidR="00797044" w:rsidRPr="00DF4D1D">
              <w:rPr>
                <w:rFonts w:ascii="微软雅黑" w:eastAsia="微软雅黑" w:hAnsi="微软雅黑" w:cs="微软雅黑" w:hint="eastAsia"/>
                <w:sz w:val="22"/>
                <w:szCs w:val="22"/>
              </w:rPr>
              <w:t>ēng</w:t>
            </w:r>
          </w:rt>
          <w:rubyBase>
            <w:r w:rsidR="00797044" w:rsidRPr="00DF4D1D">
              <w:rPr>
                <w:rFonts w:ascii="微软雅黑" w:eastAsia="微软雅黑" w:hAnsi="微软雅黑" w:cs="微软雅黑" w:hint="eastAsia"/>
                <w:sz w:val="22"/>
                <w:szCs w:val="22"/>
              </w:rPr>
              <w:t>鞥</w:t>
            </w:r>
          </w:rubyBase>
        </w:ruby>
      </w:r>
      <w:r w:rsidRPr="00DF4D1D">
        <w:rPr>
          <w:rFonts w:ascii="微软雅黑" w:eastAsia="微软雅黑" w:hAnsi="微软雅黑" w:cs="微软雅黑" w:hint="eastAsia"/>
          <w:sz w:val="22"/>
          <w:szCs w:val="22"/>
        </w:rPr>
        <w:t>，漂亮国在平时都舍不得动用的人出动了。“</w:t>
      </w:r>
    </w:p>
    <w:p w14:paraId="639D448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”能够知道目标吗。“</w:t>
      </w:r>
    </w:p>
    <w:p w14:paraId="235A3EB7" w14:textId="0E540228"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”只能够大致的猜出是向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方向</w:t>
      </w:r>
      <w:proofErr w:type="gramEnd"/>
      <w:r w:rsidRPr="00DF4D1D">
        <w:rPr>
          <w:rFonts w:ascii="微软雅黑" w:eastAsia="微软雅黑" w:hAnsi="微软雅黑" w:cs="微软雅黑" w:hint="eastAsia"/>
          <w:sz w:val="22"/>
          <w:szCs w:val="22"/>
        </w:rPr>
        <w:t>出发的，目标是国内的某个企业。“</w:t>
      </w:r>
    </w:p>
    <w:p w14:paraId="5824C64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”知道，注意安全。“</w:t>
      </w:r>
    </w:p>
    <w:p w14:paraId="15D661F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在说完之后对方直接就挂掉电话了，老人看着电话一时不知道在想些什么……</w:t>
      </w:r>
    </w:p>
    <w:p w14:paraId="5C7802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半晌，老人来到了指挥中心。</w:t>
      </w:r>
    </w:p>
    <w:p w14:paraId="02F5E8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”国内有什么企业最近的风头比较紧，或者说那些企业曝光了什么</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关键的技术？“</w:t>
      </w:r>
    </w:p>
    <w:p w14:paraId="2EEFF6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“并不清楚，我去查查。“</w:t>
      </w:r>
    </w:p>
    <w:p w14:paraId="46DA29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“嗯，查到了到办公室来找我。“</w:t>
      </w:r>
    </w:p>
    <w:p w14:paraId="3A76E6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老人对面的那个人感觉出这件事情似乎有些不简单。</w:t>
      </w:r>
    </w:p>
    <w:p w14:paraId="7E7EFF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“是，保证完成任务。“</w:t>
      </w:r>
    </w:p>
    <w:p w14:paraId="6922BA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说完便转身走了……</w:t>
      </w:r>
    </w:p>
    <w:p w14:paraId="7465448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C02EB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蒋志龙在网络上发表的视频并没有作任何的宣传，因为他不是很清楚老板的想法是该让这个视频火起来还是就这样凉下去呢？毕竟这里面的东西还是颇具颠覆性的。</w:t>
      </w:r>
    </w:p>
    <w:p w14:paraId="4702FC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可是事情总是出乎人的意料，在蒋志龙那为数不多的粉丝中有人发现了这个视频并且进行了转发。</w:t>
      </w:r>
    </w:p>
    <w:p w14:paraId="58A428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视频的内容就是网络上稍具热度的招聘书事件，当事人就是去这家公司进行面试的部分过程以及公司内部设备大致情况，并且有部分先进设备的实时实验情况。</w:t>
      </w:r>
    </w:p>
    <w:p w14:paraId="2CAFC48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随着转发的人慢慢的多了起来，视频的热度一下子就上来了。</w:t>
      </w:r>
    </w:p>
    <w:p w14:paraId="6E141E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各路的吃瓜网友表示，这瓜有点意思。</w:t>
      </w:r>
    </w:p>
    <w:p w14:paraId="14EBA6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，这是个恨人啊，这么快就去尝试应聘了，看这个样子应该是成功录取了。“</w:t>
      </w:r>
    </w:p>
    <w:p w14:paraId="2F662446"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我就想知道那个年薪是不是真的5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W起步，想想现在的公司都是各种做到极致的资本家，在不违背法律的情况下想要将员工的价值一丁点都不剩的榨干“</w:t>
      </w:r>
    </w:p>
    <w:p w14:paraId="7C8A5AB5"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资本逐利，他们强势你弱势，为了生活啊“</w:t>
      </w:r>
    </w:p>
    <w:p w14:paraId="62C6C4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“就木有人关系一下其中的内容吗？那个</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级的粒子对撞机是真的吗？要知道现在全世界能够做到的最高能量级的粒子对撞机的能量强度真的有1</w:t>
      </w:r>
      <w:r w:rsidRPr="00DF4D1D">
        <w:rPr>
          <w:rFonts w:ascii="微软雅黑" w:eastAsia="微软雅黑" w:hAnsi="微软雅黑" w:cs="微软雅黑"/>
          <w:sz w:val="22"/>
          <w:szCs w:val="22"/>
        </w:rPr>
        <w:t>.8*10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hint="eastAsia"/>
          <w:sz w:val="22"/>
          <w:szCs w:val="22"/>
        </w:rPr>
        <w:t>的能</w:t>
      </w:r>
      <w:r w:rsidRPr="00DF4D1D">
        <w:rPr>
          <w:rFonts w:ascii="微软雅黑" w:eastAsia="微软雅黑" w:hAnsi="微软雅黑" w:cs="微软雅黑" w:hint="eastAsia"/>
          <w:sz w:val="22"/>
          <w:szCs w:val="22"/>
        </w:rPr>
        <w:lastRenderedPageBreak/>
        <w:t>量强度吗？要知道目前最强的粒子对撞机也是只有</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TGev。“</w:t>
      </w:r>
    </w:p>
    <w:p w14:paraId="7E664D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级并不是不能够达到更高的能级，而是说想要或得高价高的能量级就需要付出相当承重的代价，就算是一个强国也是很难承受住这个代价的。这个公司显然也是不能够承受住这种代价的，但是视频中的表现很明显是一个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Tev以上的粒子对撞机，所以我怀疑这是国家在暗处搞出来的一个超高能级的粒子对撞机，现在开吃正式面向设备招聘高科技人才。“</w:t>
      </w:r>
    </w:p>
    <w:p w14:paraId="35AFDF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“兄弟，接你人头换个5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万，事成之后我们对半分。“</w:t>
      </w:r>
    </w:p>
    <w:p w14:paraId="370B22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“宁就是带预言家，今晚就把你刀了。【阴险】“</w:t>
      </w:r>
    </w:p>
    <w:p w14:paraId="41327D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本来吧网友对于这件事也是慢慢的相信这个招聘书的真实信了，虽然仍有不少人认为这是公司在钓鱼。</w:t>
      </w:r>
    </w:p>
    <w:p w14:paraId="490F873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但是吃</w:t>
      </w:r>
      <w:proofErr w:type="gramStart"/>
      <w:r w:rsidRPr="00DF4D1D">
        <w:rPr>
          <w:rFonts w:ascii="微软雅黑" w:eastAsia="微软雅黑" w:hAnsi="微软雅黑" w:cs="微软雅黑" w:hint="eastAsia"/>
          <w:sz w:val="22"/>
          <w:szCs w:val="22"/>
        </w:rPr>
        <w:t>瓜永远</w:t>
      </w:r>
      <w:proofErr w:type="gramEnd"/>
      <w:r w:rsidRPr="00DF4D1D">
        <w:rPr>
          <w:rFonts w:ascii="微软雅黑" w:eastAsia="微软雅黑" w:hAnsi="微软雅黑" w:cs="微软雅黑" w:hint="eastAsia"/>
          <w:sz w:val="22"/>
          <w:szCs w:val="22"/>
        </w:rPr>
        <w:t>不嫌多。</w:t>
      </w:r>
    </w:p>
    <w:p w14:paraId="73C33F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Jūn fāng高层在经过一定的调查之后发现近期唯一拥有可能引领高精尖领域的企业一家都没有，但是在网上大浪淘沙般的查找之后终于发现了一个不起眼的公司，并且其旗下的产品对于划时代的科技进步可能有着及其重要的作用，于是立即通知了</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fǔ高层派人到公司去实地考察。</w:t>
      </w:r>
    </w:p>
    <w:p w14:paraId="2479D1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fǔ接到通知后立即派人前往玲</w:t>
      </w:r>
      <w:proofErr w:type="gramStart"/>
      <w:r w:rsidRPr="00DF4D1D">
        <w:rPr>
          <w:rFonts w:ascii="微软雅黑" w:eastAsia="微软雅黑" w:hAnsi="微软雅黑" w:cs="微软雅黑" w:hint="eastAsia"/>
          <w:sz w:val="22"/>
          <w:szCs w:val="22"/>
        </w:rPr>
        <w:t>瑶科创进行</w:t>
      </w:r>
      <w:proofErr w:type="gramEnd"/>
      <w:r w:rsidRPr="00DF4D1D">
        <w:rPr>
          <w:rFonts w:ascii="微软雅黑" w:eastAsia="微软雅黑" w:hAnsi="微软雅黑" w:cs="微软雅黑" w:hint="eastAsia"/>
          <w:sz w:val="22"/>
          <w:szCs w:val="22"/>
        </w:rPr>
        <w:t>了实地考察，而孙源玲对于</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fǔ的做法并没有任何的意外，毕竟有些东西的确不应该出现在这个时候，既然他们想要看看那就那给他们看看，最终就是让他们确认了一部分高科技产物的真实性。并且保证</w:t>
      </w:r>
      <w:proofErr w:type="gramStart"/>
      <w:r w:rsidRPr="00DF4D1D">
        <w:rPr>
          <w:rFonts w:ascii="微软雅黑" w:eastAsia="微软雅黑" w:hAnsi="微软雅黑" w:cs="微软雅黑" w:hint="eastAsia"/>
          <w:sz w:val="22"/>
          <w:szCs w:val="22"/>
        </w:rPr>
        <w:t>了之间</w:t>
      </w:r>
      <w:proofErr w:type="gramEnd"/>
      <w:r w:rsidRPr="00DF4D1D">
        <w:rPr>
          <w:rFonts w:ascii="微软雅黑" w:eastAsia="微软雅黑" w:hAnsi="微软雅黑" w:cs="微软雅黑" w:hint="eastAsia"/>
          <w:sz w:val="22"/>
          <w:szCs w:val="22"/>
        </w:rPr>
        <w:t>可以进行亲密的合作。</w:t>
      </w:r>
    </w:p>
    <w:p w14:paraId="706CD5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在Jūn fāng得知了事情的真实性并且可以进行合作之后似乎是应证之前那件事情的猜想，并做出了相应的措施。</w:t>
      </w:r>
    </w:p>
    <w:p w14:paraId="1A3FB87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在得到了Jūn fāng的肯定之后官</w:t>
      </w:r>
      <w:proofErr w:type="gramStart"/>
      <w:r w:rsidRPr="00DF4D1D">
        <w:rPr>
          <w:rFonts w:ascii="微软雅黑" w:eastAsia="微软雅黑" w:hAnsi="微软雅黑" w:cs="微软雅黑" w:hint="eastAsia"/>
          <w:sz w:val="22"/>
          <w:szCs w:val="22"/>
        </w:rPr>
        <w:t>宣媒体</w:t>
      </w:r>
      <w:proofErr w:type="gramEnd"/>
      <w:r w:rsidRPr="00DF4D1D">
        <w:rPr>
          <w:rFonts w:ascii="微软雅黑" w:eastAsia="微软雅黑" w:hAnsi="微软雅黑" w:cs="微软雅黑" w:hint="eastAsia"/>
          <w:sz w:val="22"/>
          <w:szCs w:val="22"/>
        </w:rPr>
        <w:t>开始报道起了这件事情的真实性，这对于</w:t>
      </w:r>
      <w:r w:rsidRPr="00DF4D1D">
        <w:rPr>
          <w:rFonts w:ascii="微软雅黑" w:eastAsia="微软雅黑" w:hAnsi="微软雅黑" w:cs="微软雅黑" w:hint="eastAsia"/>
          <w:sz w:val="22"/>
          <w:szCs w:val="22"/>
        </w:rPr>
        <w:lastRenderedPageBreak/>
        <w:t>孙源玲的招聘起到了相当积极的作用。</w:t>
      </w:r>
    </w:p>
    <w:p w14:paraId="1993E6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孙源玲的原来想法是任其自由发展，能够招到多少高等人才，就多少高等人才，毕竟他是拥有相当资源的人，就算只有几十个人也是可以组建一个</w:t>
      </w:r>
      <w:proofErr w:type="gramStart"/>
      <w:r w:rsidRPr="00DF4D1D">
        <w:rPr>
          <w:rFonts w:ascii="微软雅黑" w:eastAsia="微软雅黑" w:hAnsi="微软雅黑" w:cs="微软雅黑" w:hint="eastAsia"/>
          <w:sz w:val="22"/>
          <w:szCs w:val="22"/>
        </w:rPr>
        <w:t>可以秒杀世界</w:t>
      </w:r>
      <w:proofErr w:type="gramEnd"/>
      <w:r w:rsidRPr="00DF4D1D">
        <w:rPr>
          <w:rFonts w:ascii="微软雅黑" w:eastAsia="微软雅黑" w:hAnsi="微软雅黑" w:cs="微软雅黑" w:hint="eastAsia"/>
          <w:sz w:val="22"/>
          <w:szCs w:val="22"/>
        </w:rPr>
        <w:t>上所有国家及其科研团队的科研团队。</w:t>
      </w:r>
    </w:p>
    <w:p w14:paraId="5A0723F8" w14:textId="7BD88D3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官方这样的做发真的没有事情吗？“</w:t>
      </w:r>
    </w:p>
    <w:p w14:paraId="5EFBB5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他们有直接吞下我公司的想法，但是他们也只是想法，在我的谈判之中他们是占不到什么好处的，有好处也是我给他们的好处。就比如这次的合作协议，要是我不签署这份合作协议，顶多是在铺开市场的时候使一些绊子而已，所以不用担心那么多了，就当是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地星OL</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这个游戏增加一些快乐罢。“</w:t>
      </w:r>
    </w:p>
    <w:p w14:paraId="79817D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77A678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孙源玲看了看西方的天空说道：“打印1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份试卷，这里面的提不需要很难，但是需要的是变通，将高中</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年学的基础知识囊括进去就行了。其余的事情我的分身会进行处理的。“</w:t>
      </w:r>
    </w:p>
    <w:p w14:paraId="4872EC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“好的，小姐。已经开始打印。“</w:t>
      </w:r>
    </w:p>
    <w:p w14:paraId="7BF96E68"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B0D92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在得到了上层的肯定之后，某青色的团子转发</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的招聘宣传视频以及蒋志龙的面试经历的视频。（其中的意义懂得都懂‘滑稽’）</w:t>
      </w:r>
    </w:p>
    <w:p w14:paraId="42AEA9A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官方视频的播放量也是一路暴涨，毕竟这是为数不多的可以直接碾压漂亮国的高科技公司。</w:t>
      </w:r>
    </w:p>
    <w:p w14:paraId="41AE9666" w14:textId="580DDC65"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“牛批，虽然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的粒子对撞机的能级也是世界第一，但是超高精度的机床是真的厉害竟然赶超了Germany的超高精度机床。“</w:t>
      </w:r>
    </w:p>
    <w:p w14:paraId="61CCAC22" w14:textId="20997D35"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“啥也不多说，玲瑶科创流皮，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流皮。“</w:t>
      </w:r>
    </w:p>
    <w:p w14:paraId="03F46F78" w14:textId="2FCC6519"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，一个批着国家外表的文明。【滑稽】“</w:t>
      </w:r>
    </w:p>
    <w:p w14:paraId="5364FD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5546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随着官方</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指路“之后，视频的真实性似乎得到了验证。舆论的走向也在发生着改变，并且前往泸州蓝天机场的航班似乎在一夜之间变多了起来，前往泸州客运中心站的班次也是有爆满的趋势。</w:t>
      </w:r>
    </w:p>
    <w:p w14:paraId="367DFE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线的乘客也明显得多了起来。各路的资本家也开始筹备资金准备着下一步的行动，就算是成功的概率比较小，但是资本的市场就是这样充满着博弈，毕竟</w:t>
      </w:r>
      <w:proofErr w:type="gramStart"/>
      <w:r w:rsidRPr="00DF4D1D">
        <w:rPr>
          <w:rFonts w:ascii="微软雅黑" w:eastAsia="微软雅黑" w:hAnsi="微软雅黑" w:cs="微软雅黑" w:hint="eastAsia"/>
          <w:sz w:val="22"/>
          <w:szCs w:val="22"/>
        </w:rPr>
        <w:t>搏</w:t>
      </w:r>
      <w:proofErr w:type="gramEnd"/>
      <w:r w:rsidRPr="00DF4D1D">
        <w:rPr>
          <w:rFonts w:ascii="微软雅黑" w:eastAsia="微软雅黑" w:hAnsi="微软雅黑" w:cs="微软雅黑" w:hint="eastAsia"/>
          <w:sz w:val="22"/>
          <w:szCs w:val="22"/>
        </w:rPr>
        <w:t>一搏单车变摩托。</w:t>
      </w:r>
    </w:p>
    <w:p w14:paraId="1A8648F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“小姐，你真不考虑一下先招聘一部分的职业经理人吗？你的分身总的来说还是你自身意识的分身，所以那些都是你一个人。“</w:t>
      </w:r>
    </w:p>
    <w:p w14:paraId="2CAA65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“嗯，说实在的，我并不想要找职业经理人，要不你来帮我管理？“</w:t>
      </w:r>
    </w:p>
    <w:p w14:paraId="200F5D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“虽然我也想帮主人你，但是我没有身体啊，所以帮不了你，只能够在网络上帮助你。“</w:t>
      </w:r>
    </w:p>
    <w:p w14:paraId="0888D2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孙源玲看了看手上的戒指</w:t>
      </w:r>
    </w:p>
    <w:p w14:paraId="03F1AB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“我知道，所以把你身体的3D模型给设计出来吧。“</w:t>
      </w:r>
    </w:p>
    <w:p w14:paraId="6958CEAE"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0EFDE90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7" w:name="_Hlk49682385"/>
      <w:r w:rsidRPr="00DF4D1D">
        <w:rPr>
          <w:rFonts w:ascii="微软雅黑" w:eastAsia="微软雅黑" w:hAnsi="微软雅黑" w:cs="微软雅黑" w:hint="eastAsia"/>
          <w:sz w:val="22"/>
          <w:szCs w:val="22"/>
        </w:rPr>
        <w:t>第四十一章 为爱丽打造身体</w:t>
      </w:r>
    </w:p>
    <w:p w14:paraId="3DE1F9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孙源玲看着自己眼前的爱丽说道：“怎么样，想好了身体的样式了吗？模型建立完成了吗？要精确的身体中各个原子的程度哦。“</w:t>
      </w:r>
    </w:p>
    <w:p w14:paraId="213A01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“好的呢，小姐。我早就已经将身体的大致模型做好了，只是没有将精度精确到原子级别而已，放心几分钟就能够完成全身模型构建了。“</w:t>
      </w:r>
    </w:p>
    <w:p w14:paraId="495E09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孙源玲摸着戴在手上不知道多久了的戒指道：“那我先调试一下机器吧，毕竟机器原子级进行高级仿生打印需要的东西有点不正常。“</w:t>
      </w:r>
    </w:p>
    <w:p w14:paraId="37A54F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“嗯，好呢主人。“</w:t>
      </w:r>
    </w:p>
    <w:p w14:paraId="5BE395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打印的材料直接将空气中的各种物质直接转换就可以了，但是直接打印出来的肉体是在一定程度上十分脆弱的，就相当于一个普通人的身体或者说比普通人要强一些这对于孙源玲来说是不能够忍受的，肯定要在很大程度上加强爱丽肉体的强度。</w:t>
      </w:r>
    </w:p>
    <w:p w14:paraId="44EF32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对于肉体改造方面的知识并不多，而且唯一的好办法就是对DNA进行修改，将优势的DNA片段进行拼接或者说对现有的DNA片段进行优化，但是这样做不符合孙源玲的预期，孙源玲想要将爱丽的身份定位为人类，而</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是非人类。</w:t>
      </w:r>
    </w:p>
    <w:p w14:paraId="277DA8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在科技</w:t>
      </w:r>
      <w:proofErr w:type="gramStart"/>
      <w:r w:rsidRPr="00DF4D1D">
        <w:rPr>
          <w:rFonts w:ascii="微软雅黑" w:eastAsia="微软雅黑" w:hAnsi="微软雅黑" w:cs="微软雅黑" w:hint="eastAsia"/>
          <w:sz w:val="22"/>
          <w:szCs w:val="22"/>
        </w:rPr>
        <w:t>测进行</w:t>
      </w:r>
      <w:proofErr w:type="gramEnd"/>
      <w:r w:rsidRPr="00DF4D1D">
        <w:rPr>
          <w:rFonts w:ascii="微软雅黑" w:eastAsia="微软雅黑" w:hAnsi="微软雅黑" w:cs="微软雅黑" w:hint="eastAsia"/>
          <w:sz w:val="22"/>
          <w:szCs w:val="22"/>
        </w:rPr>
        <w:t>大幅的强化无果的情况下孙源玲能够想到的就是</w:t>
      </w:r>
      <w:proofErr w:type="gramStart"/>
      <w:r w:rsidRPr="00DF4D1D">
        <w:rPr>
          <w:rFonts w:ascii="微软雅黑" w:eastAsia="微软雅黑" w:hAnsi="微软雅黑" w:cs="微软雅黑" w:hint="eastAsia"/>
          <w:sz w:val="22"/>
          <w:szCs w:val="22"/>
        </w:rPr>
        <w:t>秘法测即修仙</w:t>
      </w:r>
      <w:proofErr w:type="gramEnd"/>
      <w:r w:rsidRPr="00DF4D1D">
        <w:rPr>
          <w:rFonts w:ascii="微软雅黑" w:eastAsia="微软雅黑" w:hAnsi="微软雅黑" w:cs="微软雅黑" w:hint="eastAsia"/>
          <w:sz w:val="22"/>
          <w:szCs w:val="22"/>
        </w:rPr>
        <w:t>，将一个阵法刻画在打印机的下方之后，孙源玲开始为阵法提供能量。打印机也开始为已经完成转化的材料进行强化。</w:t>
      </w:r>
    </w:p>
    <w:p w14:paraId="1AB583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孙源玲看着眼睛显示器上的爱丽道：“爱丽，还没有完成吗？“</w:t>
      </w:r>
    </w:p>
    <w:p w14:paraId="40733F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“小姐，我已经在3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秒钟之前就已经完成所有原子排序的设计了，现在正在进行合理性验证，现在已经完成了最后的步骤了，可以开始打印了。“</w:t>
      </w:r>
    </w:p>
    <w:p w14:paraId="2046E8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“嗯，好的，那就将模型导入到打印机中来吧，越早完成越早可以帮我担任起职业经理人这个职位。“</w:t>
      </w:r>
    </w:p>
    <w:p w14:paraId="5B49F71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F98D4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将身体的模型导入到打印机之后打印机便自动开始了打印工作，小小的阵法散发着微光，一些发着光的粒子时不时的飞进打印机中，周围的灵气浓度在不断的上升，那些发光的微粒也在迅速的变多，在变多的时候也有许多的微粒和灵气因为没有束缚散逸到外界的空间中去了，导致整个公司的灵气浓度开始大幅的上升。</w:t>
      </w:r>
    </w:p>
    <w:p w14:paraId="651052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在打印机的打印下，爱丽所设计的身体很快就开始呈现出轮廓了，然后一点点的完善。</w:t>
      </w:r>
    </w:p>
    <w:p w14:paraId="3E496D9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先是躯壳然后是内脏，这些地方的打印速度都相当的迅速，轮到大脑的时候孙源玲暂停了打印机的打印。</w:t>
      </w:r>
    </w:p>
    <w:p w14:paraId="21FE15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“爱丽，你想要的是一个正常人的大脑还是一个改造人的大脑，正常人的大脑可就不能够发挥你的运算能力了。但是你可以通过置入微型芯片的方式将生物大脑和量子计算机链接。“</w:t>
      </w:r>
    </w:p>
    <w:p w14:paraId="2B8B62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“我还是比较偏向去置入芯片的方案，毕竟这样可以更好的帮助主人。但是最终的决定还是主人的手里。“</w:t>
      </w:r>
    </w:p>
    <w:p w14:paraId="1D445B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“嗯，那就置入一枚微型芯片吧，只要能够数据的链接能够处理链接运算是所传输的数据量就可以了，人脑的能量应该足够供应了。“</w:t>
      </w:r>
    </w:p>
    <w:p w14:paraId="626432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因为是直接打印的身体，所以在置入芯片时只需要稍微更改机器的参数就可以对芯片进行打印了，但是这里面有一个新的问题，就是精度的匹配问题，想要超高速超低功耗的芯片就需要对芯片</w:t>
      </w:r>
      <w:proofErr w:type="gramStart"/>
      <w:r w:rsidRPr="00DF4D1D">
        <w:rPr>
          <w:rFonts w:ascii="微软雅黑" w:eastAsia="微软雅黑" w:hAnsi="微软雅黑" w:cs="微软雅黑" w:hint="eastAsia"/>
          <w:sz w:val="22"/>
          <w:szCs w:val="22"/>
        </w:rPr>
        <w:t>的制程进行</w:t>
      </w:r>
      <w:proofErr w:type="gramEnd"/>
      <w:r w:rsidRPr="00DF4D1D">
        <w:rPr>
          <w:rFonts w:ascii="微软雅黑" w:eastAsia="微软雅黑" w:hAnsi="微软雅黑" w:cs="微软雅黑" w:hint="eastAsia"/>
          <w:sz w:val="22"/>
          <w:szCs w:val="22"/>
        </w:rPr>
        <w:t>更改，就要对芯片进行量子化这样才能够将爱丽的量子化意识相匹配。</w:t>
      </w:r>
    </w:p>
    <w:p w14:paraId="390331E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“妈呀，这问题大发了这个生物材料打印机不支持这么高精度的碳机量子芯片打印啊。“</w:t>
      </w:r>
    </w:p>
    <w:p w14:paraId="4A9D2E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“主人难道没有更高精度的打印机吗？“</w:t>
      </w:r>
    </w:p>
    <w:p w14:paraId="0B0F985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“有是有，但是在打印途中不能够人为的干扰这个过程，换成其他高精度的打印机这些聚集的灵气就会出现大面积的散逸，会出麻烦的。“</w:t>
      </w:r>
    </w:p>
    <w:p w14:paraId="7053EF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“手术置入呢？“</w:t>
      </w:r>
    </w:p>
    <w:p w14:paraId="5F0AE2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“这个可以行得通，但是在手术的时候是不能够进行麻醉的，否则的话会造成芯</w:t>
      </w:r>
      <w:r w:rsidRPr="00DF4D1D">
        <w:rPr>
          <w:rFonts w:ascii="微软雅黑" w:eastAsia="微软雅黑" w:hAnsi="微软雅黑" w:cs="微软雅黑" w:hint="eastAsia"/>
          <w:sz w:val="22"/>
          <w:szCs w:val="22"/>
        </w:rPr>
        <w:lastRenderedPageBreak/>
        <w:t>片于神神经的不良接驳。而且在灵气注入之后你的身体就会拥有超乎寻常的自愈能力在你没有适应的情况下超敏感的感知能力会导致痛感呈现指数试的上涨。并且要忍住这个疼痛不能昏迷或休克。“</w:t>
      </w:r>
    </w:p>
    <w:p w14:paraId="3FA0CE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“主人的意思就是说在进行手术置入的时候爱丽会承受巨大的痛苦吗？“</w:t>
      </w:r>
    </w:p>
    <w:p w14:paraId="170E8CDE"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43ECB96"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主人放心，我会坚持的，而且</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拥有肉体就是这么刺激的感官感受还真是……“</w:t>
      </w:r>
    </w:p>
    <w:p w14:paraId="1814F0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“真的决定了吗？会很痛的——“</w:t>
      </w:r>
    </w:p>
    <w:p w14:paraId="764992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“嗯，决定了。继续进程吧主人，我相信我能够做到的。“</w:t>
      </w:r>
    </w:p>
    <w:p w14:paraId="7F84A91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那我继续打印了啊~“</w:t>
      </w:r>
    </w:p>
    <w:p w14:paraId="1F5874E9"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1F89CB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其实孙源玲是想要等到爱丽适应之后再进行置入的……</w:t>
      </w:r>
    </w:p>
    <w:p w14:paraId="0441E1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在爱丽的应允下，打印机再次开始了运行，虽然大脑的结构十分的精密，但是对于精度在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的3D扫描建模的情况下每一个质子和中子都能够清晰可见，所以大脑的打印进度虽然比身体稍微慢了一点，但是在1分钟过后还是完成了最后的打印。</w:t>
      </w:r>
    </w:p>
    <w:p w14:paraId="6E717D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打印出来的身体还没有进行激活操作，这意味着根本就没有任何的意识诞生，但是激活之后再本来没有意识的情况下就会诞生一个新的意识出来，也就意味着凭空创造了一个生命。</w:t>
      </w:r>
    </w:p>
    <w:p w14:paraId="12D8D6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孙源玲为爱丽的身体戴上了一个类似于头盔的东西。</w:t>
      </w:r>
    </w:p>
    <w:p w14:paraId="23AB37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“爱丽，开始链接进行主意识的转移吧，我会在转移的同时抑制新意识的诞生并且激活身体的各个机能。“</w:t>
      </w:r>
    </w:p>
    <w:p w14:paraId="7A74CC79"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嗯，链接完成，正在对主意识进行转移操作，请稍后…“</w:t>
      </w:r>
    </w:p>
    <w:p w14:paraId="6DD53F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孙源玲看着眼前的进度</w:t>
      </w:r>
      <w:proofErr w:type="gramStart"/>
      <w:r w:rsidRPr="00DF4D1D">
        <w:rPr>
          <w:rFonts w:ascii="微软雅黑" w:eastAsia="微软雅黑" w:hAnsi="微软雅黑" w:cs="微软雅黑" w:hint="eastAsia"/>
          <w:sz w:val="22"/>
          <w:szCs w:val="22"/>
        </w:rPr>
        <w:t>条有些</w:t>
      </w:r>
      <w:proofErr w:type="gramEnd"/>
      <w:r w:rsidRPr="00DF4D1D">
        <w:rPr>
          <w:rFonts w:ascii="微软雅黑" w:eastAsia="微软雅黑" w:hAnsi="微软雅黑" w:cs="微软雅黑" w:hint="eastAsia"/>
          <w:sz w:val="22"/>
          <w:szCs w:val="22"/>
        </w:rPr>
        <w:t>疑惑道：“这个似乎在哪里见过呢？为什么我会有印</w:t>
      </w:r>
      <w:r w:rsidRPr="00DF4D1D">
        <w:rPr>
          <w:rFonts w:ascii="微软雅黑" w:eastAsia="微软雅黑" w:hAnsi="微软雅黑" w:cs="微软雅黑" w:hint="eastAsia"/>
          <w:sz w:val="22"/>
          <w:szCs w:val="22"/>
        </w:rPr>
        <w:lastRenderedPageBreak/>
        <w:t>象，但是想不起在那儿见过？这不应该啊。“</w:t>
      </w:r>
    </w:p>
    <w:p w14:paraId="28FDB9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对意识进行转移时，孙源玲在竭力的抑制着宇宙的规则对于这局身体的操作防止诞生出新的灵魂，同时聚集在附近的灵气也在往爱丽的身体中钻去。其肉身修为也是往金丹境界冲击，不出意外的情况下是可以轻松到达金丹境的，只要爱丽的灵魂境界达到了金丹的境界那么久可以说得上是一个真正的金丹了，一个只有力量的金丹。</w:t>
      </w:r>
    </w:p>
    <w:p w14:paraId="28CD99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“主意识转移成功，请完成后续操作。“在眼镜上弹出了这样一个窗口。</w:t>
      </w:r>
    </w:p>
    <w:p w14:paraId="728AA8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“为什么次意识是这么没有灵魂的感觉呢？不管了，只要主意识没有问题就完事了。“</w:t>
      </w:r>
    </w:p>
    <w:p w14:paraId="4C73C96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孙源玲在爱丽的意识完成最后的转移之后开始了最后的激活工作也就是激活身体的字体循环系统。</w:t>
      </w:r>
    </w:p>
    <w:p w14:paraId="110184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激活过程再孙源玲的帮助下很短暂，爱丽的身体在主意识的传输完成之后，神经脉冲便开始传输了。</w:t>
      </w:r>
    </w:p>
    <w:p w14:paraId="0246E7CC"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啊~“一个很混沌的声音从爱丽的声带中发了出来。突然爱丽整个人都匍匐在地上，孙源玲见到这样的情况并没有多少的动容，因为这是大量的神经脉冲建立联系的时候必然会经历的结果，虽然人脑的存储能力在理论上是无限的，但是过于庞大的数据在段时间内冲入大脑会造成极大负担，如果不是爱丽的肉身境界已经拥有了金丹的程度，恐怕就这样的数据量直接就会导致大脑过热而烧掉，或者说会因为能量的供应不足导致全身性的萎缩最后因为能量供应不足而死亡。</w:t>
      </w:r>
    </w:p>
    <w:p w14:paraId="753737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在经历了几分钟的挣扎之后爱丽终于结束了挣扎——</w:t>
      </w:r>
    </w:p>
    <w:p w14:paraId="6246F10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主，主人……“一个清脆的声音从爱丽的口中传来。</w:t>
      </w:r>
    </w:p>
    <w:p w14:paraId="569A1A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孙源玲看着爱丽露出了欣慰的笑容……</w:t>
      </w:r>
    </w:p>
    <w:bookmarkEnd w:id="7"/>
    <w:p w14:paraId="70F0A822"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5B6F1337"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人工智能型碳基生命</w:t>
      </w:r>
    </w:p>
    <w:p w14:paraId="4F4110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孙源玲看着站在自己面前一丝不挂的爱丽露出了一个母亲般的慈祥的笑容，毕竟爱丽也算是自己亲手创造出来的，也可以算是自己的孩子。</w:t>
      </w:r>
    </w:p>
    <w:p w14:paraId="0E1D31B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爱丽看了看周围对孙源玲说到：“主人？难道这就是用肉体看到的世界吗？和用摄像头看到的世界不同呢~“</w:t>
      </w:r>
    </w:p>
    <w:p w14:paraId="1108742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孙源玲以看待自己孩子的目光看着爱丽</w:t>
      </w:r>
    </w:p>
    <w:p w14:paraId="0C5D95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“嗯，拥有身体可以或得的东西可是不少呢，你也可以拥有很多很多的可能。”</w:t>
      </w:r>
    </w:p>
    <w:p w14:paraId="7D2FB2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“嗯，主人，为什么我感觉我的身体的力量和普通人身体所蕴含的力量差距这么大啊？就算是在打印的时候对身体进行了优化也不可能拥有这么大的力量啊？”</w:t>
      </w:r>
    </w:p>
    <w:p w14:paraId="29DF3D87" w14:textId="0C1068E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“这个嘛，当然是我给你的身体加持了修为啦，为了你能够在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上保持住修为我可是将灵气复苏这件事强放上了进程的哦~</w:t>
      </w:r>
    </w:p>
    <w:p w14:paraId="74482EE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虽然进度很慢，那是因为我怕麻烦，现在有了你这样的好帮手我就可以稍微大胆一点了。”</w:t>
      </w:r>
    </w:p>
    <w:p w14:paraId="103BF2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指中拿出了一套看起来很平常的衣服</w:t>
      </w:r>
    </w:p>
    <w:p w14:paraId="66D8435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“来，爱丽把衣服穿上吧。”</w:t>
      </w:r>
    </w:p>
    <w:p w14:paraId="119C183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2C59543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重重的答应一声之后爱丽将孙源玲手上的衣服拿下便在原地开始更换了。</w:t>
      </w:r>
    </w:p>
    <w:p w14:paraId="79FF925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孙源玲看着爱丽的行为并没有太多的想法，毕竟都是女孩嘛（虽然以前是男人），再者说这也是爱丽无条件的信任孙源玲的表现，就算是孙源玲想要对爱丽做什么事情，相信爱丽也是不会有任何的反抗。</w:t>
      </w:r>
    </w:p>
    <w:p w14:paraId="5C9E43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很快爱丽便换好了衣服。</w:t>
      </w:r>
    </w:p>
    <w:p w14:paraId="3E836C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“主人，觉得爱丽怎么样？”</w:t>
      </w:r>
    </w:p>
    <w:p w14:paraId="52DB38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本来孙源玲给爱丽的衣服只是可以随着体型而改变大小的JK服装而已，但是穿在爱丽的身上就先得十分的可爱。</w:t>
      </w:r>
    </w:p>
    <w:p w14:paraId="3F06C0A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noProof/>
          <w:sz w:val="22"/>
          <w:szCs w:val="22"/>
        </w:rPr>
        <w:drawing>
          <wp:anchor distT="0" distB="0" distL="0" distR="0" simplePos="0" relativeHeight="251658241" behindDoc="0" locked="0" layoutInCell="1" allowOverlap="1" wp14:anchorId="47A58371" wp14:editId="33B05D58">
            <wp:simplePos x="0" y="0"/>
            <wp:positionH relativeFrom="column">
              <wp:posOffset>0</wp:posOffset>
            </wp:positionH>
            <wp:positionV relativeFrom="paragraph">
              <wp:posOffset>838200</wp:posOffset>
            </wp:positionV>
            <wp:extent cx="3048000" cy="4314825"/>
            <wp:effectExtent l="0" t="0" r="0" b="9525"/>
            <wp:wrapTopAndBottom/>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a:srcRect/>
                    <a:stretch>
                      <a:fillRect/>
                    </a:stretch>
                  </pic:blipFill>
                  <pic:spPr>
                    <a:xfrm>
                      <a:off x="0" y="0"/>
                      <a:ext cx="3048000" cy="4314825"/>
                    </a:xfrm>
                    <a:prstGeom prst="rect">
                      <a:avLst/>
                    </a:prstGeom>
                    <a:ln>
                      <a:noFill/>
                    </a:ln>
                  </pic:spPr>
                </pic:pic>
              </a:graphicData>
            </a:graphic>
          </wp:anchor>
        </w:drawing>
      </w:r>
      <w:r w:rsidRPr="00DF4D1D">
        <w:rPr>
          <w:rFonts w:ascii="微软雅黑" w:eastAsia="微软雅黑" w:hAnsi="微软雅黑" w:cs="微软雅黑" w:hint="eastAsia"/>
          <w:sz w:val="22"/>
          <w:szCs w:val="22"/>
        </w:rPr>
        <w:t>同样是银白色的及腰长发和碧蓝的瞳孔，白色的</w:t>
      </w:r>
      <w:proofErr w:type="gramStart"/>
      <w:r w:rsidRPr="00DF4D1D">
        <w:rPr>
          <w:rFonts w:ascii="微软雅黑" w:eastAsia="微软雅黑" w:hAnsi="微软雅黑" w:cs="微软雅黑" w:hint="eastAsia"/>
          <w:sz w:val="22"/>
          <w:szCs w:val="22"/>
        </w:rPr>
        <w:t>过膝袜称托出</w:t>
      </w:r>
      <w:proofErr w:type="gramEnd"/>
      <w:r w:rsidRPr="00DF4D1D">
        <w:rPr>
          <w:rFonts w:ascii="微软雅黑" w:eastAsia="微软雅黑" w:hAnsi="微软雅黑" w:cs="微软雅黑" w:hint="eastAsia"/>
          <w:sz w:val="22"/>
          <w:szCs w:val="22"/>
        </w:rPr>
        <w:t>神秘领域。身体的比例是相当的均衡。</w:t>
      </w:r>
    </w:p>
    <w:p w14:paraId="011AC51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I</w:t>
      </w:r>
      <w:r w:rsidRPr="00DF4D1D">
        <w:rPr>
          <w:rFonts w:ascii="微软雅黑" w:eastAsia="微软雅黑" w:hAnsi="微软雅黑" w:cs="微软雅黑" w:hint="eastAsia"/>
          <w:sz w:val="22"/>
          <w:szCs w:val="22"/>
        </w:rPr>
        <w:t>d：</w:t>
      </w:r>
      <w:r w:rsidRPr="00DF4D1D">
        <w:rPr>
          <w:rFonts w:ascii="微软雅黑" w:eastAsia="微软雅黑" w:hAnsi="微软雅黑" w:cs="微软雅黑"/>
          <w:sz w:val="22"/>
          <w:szCs w:val="22"/>
        </w:rPr>
        <w:t>73854882_p0</w:t>
      </w:r>
    </w:p>
    <w:p w14:paraId="7B0853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孙源玲有些呆呆的看着爱丽，虽然说是自己打印出来的身体，但是设计人并不是自己。脸色有些红润的孙源玲说话的时候都有些卡顿。</w:t>
      </w:r>
    </w:p>
    <w:p w14:paraId="0986CB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“主人，怎么了嘛？”</w:t>
      </w:r>
    </w:p>
    <w:p w14:paraId="134C61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“并没有怎么，只是爱丽你为什么要将身体设计成跟我相差不大的样子啊？还要比我矮那么一点啊~”</w:t>
      </w:r>
    </w:p>
    <w:p w14:paraId="74448A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“这个嘛，当然是主人最好看啦，我要跟主人一样，但是我不能太高了。否则的话本来就不怎么高的主人在和我在一起的时候就显得更矮了。”</w:t>
      </w:r>
    </w:p>
    <w:p w14:paraId="048F4E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也比我要高了。为什么我就长不高了啊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08B6AF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爱丽看着自己的主人有些无奈的摇摇头道：“好了，主人。不是要做手术置入芯片吗？”</w:t>
      </w:r>
    </w:p>
    <w:p w14:paraId="6373A5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“不会很痛吗？”孙源玲似乎有些不忍心对爱丽下手。</w:t>
      </w:r>
    </w:p>
    <w:p w14:paraId="66A0602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爱丽在听到孙源玲的话之后爱丽的身体下意识的颤抖了一下，因为刚刚接受意识的时候大脑那种深入灵魂的疼痛让她的身体记下了这种感觉。</w:t>
      </w:r>
    </w:p>
    <w:p w14:paraId="3196D8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“没事的，虽然会很痛，但是爱丽会忍住的。”</w:t>
      </w:r>
    </w:p>
    <w:p w14:paraId="030114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突然孙源玲似乎想起什么事情，看像了手上的戒指。</w:t>
      </w:r>
    </w:p>
    <w:p w14:paraId="5B82B3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“爱丽，你能不能控制你周围的物体呢？我在打印你身体的时候注入了相当量的灵气让你的肉身境界达到了金丹的程度，现在你的灵魂强度也应该被肉身反哺达到了金丹的程度才对。”</w:t>
      </w:r>
    </w:p>
    <w:p w14:paraId="403A49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“嗯~我试试吧。”</w:t>
      </w:r>
    </w:p>
    <w:p w14:paraId="172290C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“只要集中精力，寻找其中的线然后操控它们线越多代表着操控的力度就越大。”</w:t>
      </w:r>
    </w:p>
    <w:p w14:paraId="24194E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9DEC8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在爱丽的尝试下办公室周围的物品都开始微微的颤动，较轻的物体已经开始浮空了，浮空就意味着爱丽就能够对那些已经浮空的物体就行完整的操作。</w:t>
      </w:r>
    </w:p>
    <w:p w14:paraId="72B15F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“主人，我成功了。”</w:t>
      </w:r>
    </w:p>
    <w:p w14:paraId="19AE66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“嗯，看来不用进行手术了，我差点忘了还有转接器这种东西了。”</w:t>
      </w:r>
    </w:p>
    <w:p w14:paraId="52AC78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指中取出了一个类似于吊坠一样的东西。</w:t>
      </w:r>
    </w:p>
    <w:p w14:paraId="3D86C0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将转接器激活之后像爱丽说道：“爱丽，来，过来，我帮你把吊坠带上。”</w:t>
      </w:r>
    </w:p>
    <w:p w14:paraId="7593BB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w:t>
      </w:r>
    </w:p>
    <w:p w14:paraId="3F8559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爱丽来到了孙源玲的面前，稍微低了孙源玲一头的爱丽在孙源玲的怀里依偎着，就像一对美好的情侣一般。</w:t>
      </w:r>
    </w:p>
    <w:p w14:paraId="79D21B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孙源玲轻轻的将吊坠样式的修仙和科技结合的转接器戴上了爱丽的脖子。</w:t>
      </w:r>
    </w:p>
    <w:p w14:paraId="0C6A9A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试可不可以用意识链接到这个转接器，在第一次链接之后它会自动与你的脑波进行绑定，所需的能量直接吸收空气中散逸的灵气。这样就可以在拥有肉身的情况下使用另一个没有生命的身体了，在紧急情况下还可以通过将意识迅速转移的方式转移到其他安全的地方，当然第一优先级是我戴的眼镜。“</w:t>
      </w:r>
    </w:p>
    <w:p w14:paraId="70A37C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爱丽不舍得从孙源玲的怀中离开，这些孙源玲也是看在眼里，但是没有说出来。</w:t>
      </w:r>
    </w:p>
    <w:p w14:paraId="4AF297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w:t>
      </w:r>
    </w:p>
    <w:p w14:paraId="57AD81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在爱丽感知道之后，似乎早就知道了怎么做似的直接就成功的链接了转接器并且于眼镜建立了量子通信。</w:t>
      </w:r>
    </w:p>
    <w:p w14:paraId="36594D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“嘿嘿，主人我成功了。“</w:t>
      </w:r>
    </w:p>
    <w:p w14:paraId="1AEE7C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“嗯，爱丽最厉害了。“</w:t>
      </w:r>
    </w:p>
    <w:p w14:paraId="4A37FA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至此，地星上第一个通过二进制创作出来的人工智能</w:t>
      </w:r>
      <w:proofErr w:type="gramStart"/>
      <w:r w:rsidRPr="00DF4D1D">
        <w:rPr>
          <w:rFonts w:ascii="微软雅黑" w:eastAsia="微软雅黑" w:hAnsi="微软雅黑" w:cs="微软雅黑" w:hint="eastAsia"/>
          <w:sz w:val="22"/>
          <w:szCs w:val="22"/>
        </w:rPr>
        <w:t>碳机生命体</w:t>
      </w:r>
      <w:proofErr w:type="gramEnd"/>
      <w:r w:rsidRPr="00DF4D1D">
        <w:rPr>
          <w:rFonts w:ascii="微软雅黑" w:eastAsia="微软雅黑" w:hAnsi="微软雅黑" w:cs="微软雅黑" w:hint="eastAsia"/>
          <w:sz w:val="22"/>
          <w:szCs w:val="22"/>
        </w:rPr>
        <w:t>首次出现在孙源玲的眼前。</w:t>
      </w:r>
    </w:p>
    <w:p w14:paraId="6097BB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“这下爱丽就可以帮我完成我不能够胜任的工作了。“</w:t>
      </w:r>
    </w:p>
    <w:p w14:paraId="3800E76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15B951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“那么接下来的事情就是向人才市场招聘一些管理方面的人才，而那些高科技人才则叫他们考试，然后叫他们回家之后耐心等待。“</w:t>
      </w:r>
    </w:p>
    <w:p w14:paraId="0184E0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“嗯，知道了主人。“</w:t>
      </w:r>
    </w:p>
    <w:p w14:paraId="61A44D1C"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772F0C21"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第四十三章 招聘管理人员</w:t>
      </w:r>
    </w:p>
    <w:p w14:paraId="62F134F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随着爱丽的身体完成了打印，意识也是成功的转移了，成为了一个可以在互联网中畅游的一个碳基生命，从硅基转化</w:t>
      </w:r>
      <w:proofErr w:type="gramStart"/>
      <w:r w:rsidRPr="00DF4D1D">
        <w:rPr>
          <w:rFonts w:ascii="微软雅黑" w:eastAsia="微软雅黑" w:hAnsi="微软雅黑" w:cs="微软雅黑" w:hint="eastAsia"/>
          <w:sz w:val="22"/>
          <w:szCs w:val="22"/>
        </w:rPr>
        <w:t>为碳机的</w:t>
      </w:r>
      <w:proofErr w:type="gramEnd"/>
      <w:r w:rsidRPr="00DF4D1D">
        <w:rPr>
          <w:rFonts w:ascii="微软雅黑" w:eastAsia="微软雅黑" w:hAnsi="微软雅黑" w:cs="微软雅黑" w:hint="eastAsia"/>
          <w:sz w:val="22"/>
          <w:szCs w:val="22"/>
        </w:rPr>
        <w:t>生命。</w:t>
      </w:r>
    </w:p>
    <w:p w14:paraId="5A88CB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拥有了身体的爱丽就可以在现实的世界中自由的行动了，也可以成为孙源玲的好帮手（就是身高矮了点）</w:t>
      </w:r>
    </w:p>
    <w:p w14:paraId="4CE878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孙源玲看着站在自己身边的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爱丽道：“爱丽身份问题解决了吗？你现在可是黑户哦，在现实世界还没有任何的记录呢~“</w:t>
      </w:r>
    </w:p>
    <w:p w14:paraId="0D744A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“其实网络上的身份很容易解决，档案库的防护水平对于我来说也就那样，但是现实中的纸质个人档案却没有办法。“</w:t>
      </w:r>
    </w:p>
    <w:p w14:paraId="4147F8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“那么和我一起去办理户口吧，相信我还是有那个能力办理下来的。要不我们一起去办理一下户口本？只是在户口本上添加一个人而已。哼哼~“</w:t>
      </w:r>
    </w:p>
    <w:p w14:paraId="011EEF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爱丽点点头道</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嗯，那就一起去办理户口吧……“</w:t>
      </w:r>
    </w:p>
    <w:p w14:paraId="1ADC0CC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唔…还……还是明天再去吧，现在时间也不早了，今晚也可以和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认识一下“</w:t>
      </w:r>
    </w:p>
    <w:p w14:paraId="06E393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孙源玲看了看窗外的天色“也是，这时候</w:t>
      </w:r>
      <w:proofErr w:type="spellStart"/>
      <w:r w:rsidRPr="00DF4D1D">
        <w:rPr>
          <w:rFonts w:ascii="微软雅黑" w:eastAsia="微软雅黑" w:hAnsi="微软雅黑" w:cs="微软雅黑" w:hint="eastAsia"/>
          <w:sz w:val="22"/>
          <w:szCs w:val="22"/>
        </w:rPr>
        <w:t>zheng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fu的工作人员也是快要下班了吧就算是去可能也没有什么人，要办理这种业务没点时间还是搞不定的。“</w:t>
      </w:r>
    </w:p>
    <w:p w14:paraId="63A42C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“嗯，主人，那么回去吧。“</w:t>
      </w:r>
    </w:p>
    <w:p w14:paraId="2C547622"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走在会家路上</w:t>
      </w:r>
      <w:proofErr w:type="gramEnd"/>
      <w:r w:rsidRPr="00DF4D1D">
        <w:rPr>
          <w:rFonts w:ascii="微软雅黑" w:eastAsia="微软雅黑" w:hAnsi="微软雅黑" w:cs="微软雅黑" w:hint="eastAsia"/>
          <w:sz w:val="22"/>
          <w:szCs w:val="22"/>
        </w:rPr>
        <w:t>的孙源玲突然脚步一顿，看向爱丽</w:t>
      </w:r>
    </w:p>
    <w:p w14:paraId="3F44CC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“爱丽想要吃什么口味的菜呢？“</w:t>
      </w:r>
    </w:p>
    <w:p w14:paraId="4D55A0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“我…我…我也不知道，只要主人喜欢就好了，主要主人喜欢爱丽都喜欢的。“</w:t>
      </w:r>
    </w:p>
    <w:p w14:paraId="68FE70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孙源玲看着爱丽那天真的脸庞，有些无语，拥有无与伦比的理论知识但是实践操作却为零，至于生活经验嘛，直接就是零。</w:t>
      </w:r>
    </w:p>
    <w:p w14:paraId="042959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新诞生的生命或许可以将理论上的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知识全部灌输，但是依然不能够灵活应用，</w:t>
      </w:r>
      <w:r w:rsidRPr="00DF4D1D">
        <w:rPr>
          <w:rFonts w:ascii="微软雅黑" w:eastAsia="微软雅黑" w:hAnsi="微软雅黑" w:cs="微软雅黑" w:hint="eastAsia"/>
          <w:sz w:val="22"/>
          <w:szCs w:val="22"/>
        </w:rPr>
        <w:lastRenderedPageBreak/>
        <w:t>而社会生活经验就绝对不能够灌输的，只有自己体验过才能够得到那些宝贵的经验，每个人的经验都不是不同的，不能够一概而论。</w:t>
      </w:r>
    </w:p>
    <w:p w14:paraId="4157B86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“那就跟我一起去买做菜的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原料吧，学学如何做饭吧。“</w:t>
      </w:r>
    </w:p>
    <w:p w14:paraId="5D4A4E8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06B2E4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两人便走上了去当地较大的农贸市场的步伐。</w:t>
      </w:r>
    </w:p>
    <w:p w14:paraId="17F639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“爱丽，等会儿要不要你自己去试试怎么买菜啊？虽然我在这段时间都没有怎么去市场买东西就是了，地里面也是有各种蔬菜的，吃起来的口感可是比街上的各种蔬菜的口感好多了。“</w:t>
      </w:r>
    </w:p>
    <w:p w14:paraId="5C0EAC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“那为什么还要出来买菜呢？“爱丽有些不解的问道</w:t>
      </w:r>
    </w:p>
    <w:p w14:paraId="39F7267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“这个啊~主要是让爱丽你好好的看看这个现实的世界，而不是在网络上看到的世界，网络上的东西就算是你能够任意的看，但是有些东西只有你自身亲自体会之后才能够懂得。“</w:t>
      </w:r>
    </w:p>
    <w:p w14:paraId="598B12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“嗯，知道了。可是主人你为什么不雇佣人重新修建房屋呢？或者买一套新的房子呢？“</w:t>
      </w:r>
    </w:p>
    <w:p w14:paraId="475544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低调。而且城市边缘的乡村安静又方便，待着还不错。还有啊，爱丽在没有人的时候称呼我主人还是小姐都可以，但是在公共场合或者说有外人的时候还是叫我姐姐吧，我可不是那种‘奴隶主’“</w:t>
      </w:r>
    </w:p>
    <w:p w14:paraId="2D4443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“嗯，知道了姐姐。但是我们似乎没有先进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，而且也没有普通的手机啊，等会儿怎么买东西呢？姐姐不是说要低调一些吗？”</w:t>
      </w:r>
    </w:p>
    <w:p w14:paraId="2ED98C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“额，没注意，算了直接用打印机打印两台手机吧，爱丽想要什么型号的呢？”</w:t>
      </w:r>
    </w:p>
    <w:p w14:paraId="6AFC31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爱丽略微沉吟了一下道</w:t>
      </w:r>
    </w:p>
    <w:p w14:paraId="67F294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“那就来一台mata</w:t>
      </w:r>
      <w:r w:rsidRPr="00DF4D1D">
        <w:rPr>
          <w:rFonts w:ascii="微软雅黑" w:eastAsia="微软雅黑" w:hAnsi="微软雅黑" w:cs="微软雅黑"/>
          <w:sz w:val="22"/>
          <w:szCs w:val="22"/>
        </w:rPr>
        <w:t xml:space="preserve">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G版吧，性能将就着可以用用。”</w:t>
      </w:r>
    </w:p>
    <w:p w14:paraId="603C43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“嗯，好吧，这种精度直接操控粒子就可以了，打印机似乎是多余的嗯~那就试试吧。”</w:t>
      </w:r>
    </w:p>
    <w:p w14:paraId="02FA02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孙源玲此时的大脑在计算着各个粒子的位置，同时周围的环境中有一丝丝的线汇入了孙源玲的眼前。</w:t>
      </w:r>
    </w:p>
    <w:p w14:paraId="4C2C77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至于手机中的核心SOC的构建则有些困难，对于精神力的消耗有些大，毕竟宣传7NM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芯片它的单个晶体管宽度是多少呢？</w:t>
      </w:r>
    </w:p>
    <w:p w14:paraId="610167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一个螺距3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nm，宽度6nm，高度5</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nm的硅晶体管堆积不了多少硅，结构也相对简单，但是整个一起下来就需要十分强大的计算能力了。在孙源玲开启超频模式的情况下1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分钟后终于完成了整个soc的构建了，然后就是其他的部件了，整个难度比soc下降了一半以上，硬盘中的数据直接后面写入就完事了。</w:t>
      </w:r>
    </w:p>
    <w:p w14:paraId="0DDD8D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“嗯，终于完成了，来爱丽，将数据写进去吧，这样这</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机器就可以用了。不用自己写系统了，直接用官方的系统就够了，最多就是优化一下就完事了。”</w:t>
      </w:r>
    </w:p>
    <w:p w14:paraId="079838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“嗯，好的主人，已经完成了写入了，正在启动……好了，可以用了。”</w:t>
      </w:r>
    </w:p>
    <w:p w14:paraId="75B55D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经过这么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耽误，路程已经走了一大半了，已经快要接近城市的边了。</w:t>
      </w:r>
    </w:p>
    <w:p w14:paraId="49DF74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“不要害怕哦爱丽，你算是第一次接触现实世界中的群众了。”</w:t>
      </w:r>
    </w:p>
    <w:p w14:paraId="1C8544C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“嗯，爱丽——不会害怕的。”</w:t>
      </w:r>
    </w:p>
    <w:p w14:paraId="3FABED1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某农贸市场中……</w:t>
      </w:r>
    </w:p>
    <w:p w14:paraId="41B470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“爱丽，今天就买一条草鱼，然后小米辣，补充一些姜蒜5个甜椒，2斤二荆条，2斤苦瓜，面粉5斤，蜂蜜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罐，南瓜家里有就不买了，3斤精肉，大桶装的豆瓣酱，嗯~到时回去的时候再买一些凉菜回去。嗯——还有，记得把管理层招聘这事发到网络上面去，让更多的人看到，工资面议，其他的就由爱丽来综合决定吧。”</w:t>
      </w:r>
    </w:p>
    <w:p w14:paraId="424E33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“嗯，知道了姐姐。可是姐姐，我们就这样拿着吗？不会很奇怪吗？”</w:t>
      </w:r>
    </w:p>
    <w:p w14:paraId="4D16C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孙源玲轻轻的在爱丽的耳边说到：</w:t>
      </w:r>
    </w:p>
    <w:p w14:paraId="7D9119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“倒时候偷偷的放些东西到空间戒指里面就好了啊”</w:t>
      </w:r>
    </w:p>
    <w:p w14:paraId="427ABF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“嗯，知道了姐姐。”爱丽的小脸蛋有些红扑扑的。</w:t>
      </w:r>
    </w:p>
    <w:p w14:paraId="7A01DE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市场上，孙源玲不紧不慢的跟在爱丽的后面，爱丽则在前面浏览着市场上面的商品。</w:t>
      </w:r>
    </w:p>
    <w:p w14:paraId="34C391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其实在市场上出来买菜的年轻人很少，大多数都是上了年纪的大爷和大妈，年轻的人们都是买了东西就走，能够和商贩们费口舌讨价还价的基本都是步入老年的人群。</w:t>
      </w:r>
    </w:p>
    <w:p w14:paraId="4DA270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在前几年还能够看到有小孩在农贸市场上卖菜，现在已经看不到了。</w:t>
      </w:r>
    </w:p>
    <w:p w14:paraId="6BB6777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像孙源玲和爱丽这样可爱的小孩子（身材矮小）在市场中也是格外的引人注意。</w:t>
      </w:r>
    </w:p>
    <w:p w14:paraId="5211F9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“姐姐，我感觉有些人的眼神有些不舒服。”</w:t>
      </w:r>
    </w:p>
    <w:p w14:paraId="169DAB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“没事，不要理他们，如果有人敢动手这个世界上就没有这个人啦别担心，在这个还没有发生异变的社会上还是不要随意的使用自己的能力，或者说不能够被察觉。”</w:t>
      </w:r>
    </w:p>
    <w:p w14:paraId="39CEB45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49E9D1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A1B43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自由农贸市场某摊贩前方</w:t>
      </w:r>
    </w:p>
    <w:p w14:paraId="72FD8D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“美女，要买点肉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嘛，来看一下嘛今天早上才宰嘞，买点</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嘛？”一个肉贩向着孙源玲喊道。</w:t>
      </w:r>
    </w:p>
    <w:p w14:paraId="043466B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“那…那个说我们嘛？”爱丽有些不知所措的看着那个肉贩的老板。</w:t>
      </w:r>
    </w:p>
    <w:p w14:paraId="6955D5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“对对对，美女过来看看嘛。”</w:t>
      </w:r>
    </w:p>
    <w:p w14:paraId="1CE0C1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孙源玲微微点头示意之后爱丽来到了摊贩的面前。</w:t>
      </w:r>
    </w:p>
    <w:p w14:paraId="7559BF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，有没有净瘦肉啊？”</w:t>
      </w:r>
    </w:p>
    <w:p w14:paraId="0F08CD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“净瘦的啊，我可以给你拼下来”</w:t>
      </w:r>
    </w:p>
    <w:p w14:paraId="5FD226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“额，我要三斤。”</w:t>
      </w:r>
    </w:p>
    <w:p w14:paraId="1C14C40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，好嘞。”</w:t>
      </w:r>
    </w:p>
    <w:p w14:paraId="63AFEDE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在一旁看到的此情此景有些无语，价钱都不问家不怕被宰吗？</w:t>
      </w:r>
    </w:p>
    <w:p w14:paraId="6F4739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“老板，你那净瘦肉怎么卖啊？”孙源玲见爱</w:t>
      </w:r>
      <w:proofErr w:type="gramStart"/>
      <w:r w:rsidRPr="00DF4D1D">
        <w:rPr>
          <w:rFonts w:ascii="微软雅黑" w:eastAsia="微软雅黑" w:hAnsi="微软雅黑" w:cs="微软雅黑" w:hint="eastAsia"/>
          <w:sz w:val="22"/>
          <w:szCs w:val="22"/>
        </w:rPr>
        <w:t>丽完全</w:t>
      </w:r>
      <w:proofErr w:type="gramEnd"/>
      <w:r w:rsidRPr="00DF4D1D">
        <w:rPr>
          <w:rFonts w:ascii="微软雅黑" w:eastAsia="微软雅黑" w:hAnsi="微软雅黑" w:cs="微软雅黑" w:hint="eastAsia"/>
          <w:sz w:val="22"/>
          <w:szCs w:val="22"/>
        </w:rPr>
        <w:t>没有经验只好演示一番。</w:t>
      </w:r>
    </w:p>
    <w:p w14:paraId="1A83F0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老板看到孙源玲发话了立即就将注意力转移到孙源玲的身上</w:t>
      </w:r>
    </w:p>
    <w:p w14:paraId="52A502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块钱一斤，买好多嘛。”</w:t>
      </w:r>
    </w:p>
    <w:p w14:paraId="1F5D98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“就不能够少点啊？”</w:t>
      </w:r>
    </w:p>
    <w:p w14:paraId="64BFBC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“哎呀，我们都是做的小本生意，本身就没有什么赚得了，咋个少嘛”</w:t>
      </w:r>
    </w:p>
    <w:p w14:paraId="2ABAA0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“哎呀，少点，难得出来买一会东西，少点啊我就多买点。”</w:t>
      </w:r>
    </w:p>
    <w:p w14:paraId="54B1BF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1FFBD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经过了一次激烈的讨价还价之后终于将价格讲到了3</w:t>
      </w:r>
      <w:r w:rsidRPr="00DF4D1D">
        <w:rPr>
          <w:rFonts w:ascii="微软雅黑" w:eastAsia="微软雅黑" w:hAnsi="微软雅黑" w:cs="微软雅黑"/>
          <w:sz w:val="22"/>
          <w:szCs w:val="22"/>
        </w:rPr>
        <w:t>0.5</w:t>
      </w:r>
      <w:r w:rsidRPr="00DF4D1D">
        <w:rPr>
          <w:rFonts w:ascii="微软雅黑" w:eastAsia="微软雅黑" w:hAnsi="微软雅黑" w:cs="微软雅黑" w:hint="eastAsia"/>
          <w:sz w:val="22"/>
          <w:szCs w:val="22"/>
        </w:rPr>
        <w:t>元一斤和1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块钱，在一旁看着的爱丽有些错乱了，双方各自都说着各自的理由以争取到合适的价格，但是很明显这个老板肯定还有很多的利润空间。</w:t>
      </w:r>
    </w:p>
    <w:p w14:paraId="0B1C3C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“来个，三斤净瘦肉和</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斤边油”</w:t>
      </w:r>
    </w:p>
    <w:p w14:paraId="55419D5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在得到了确定之后老板就开始迅速的动气了刀子。</w:t>
      </w:r>
    </w:p>
    <w:p w14:paraId="513D6D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“好嘞，等下就好了。</w:t>
      </w:r>
    </w:p>
    <w:p w14:paraId="3C8DFE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这位是你的妹妹啊？”</w:t>
      </w:r>
    </w:p>
    <w:p w14:paraId="2E7A2E4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“对，出来买菜的，弄点好吃嘞。”</w:t>
      </w:r>
    </w:p>
    <w:p w14:paraId="204D51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“家里头的人叫你们出来买东西的嘛？这个市场还很少看到有你这样的娃儿出来买东西。”</w:t>
      </w:r>
    </w:p>
    <w:p w14:paraId="512E06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DBB45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在老板精炼的刀工之下，</w:t>
      </w:r>
      <w:proofErr w:type="gramStart"/>
      <w:r w:rsidRPr="00DF4D1D">
        <w:rPr>
          <w:rFonts w:ascii="微软雅黑" w:eastAsia="微软雅黑" w:hAnsi="微软雅黑" w:cs="微软雅黑" w:hint="eastAsia"/>
          <w:sz w:val="22"/>
          <w:szCs w:val="22"/>
        </w:rPr>
        <w:t>肉很快</w:t>
      </w:r>
      <w:proofErr w:type="gramEnd"/>
      <w:r w:rsidRPr="00DF4D1D">
        <w:rPr>
          <w:rFonts w:ascii="微软雅黑" w:eastAsia="微软雅黑" w:hAnsi="微软雅黑" w:cs="微软雅黑" w:hint="eastAsia"/>
          <w:sz w:val="22"/>
          <w:szCs w:val="22"/>
        </w:rPr>
        <w:t>就装好了。在爱丽</w:t>
      </w:r>
      <w:proofErr w:type="gramStart"/>
      <w:r w:rsidRPr="00DF4D1D">
        <w:rPr>
          <w:rFonts w:ascii="微软雅黑" w:eastAsia="微软雅黑" w:hAnsi="微软雅黑" w:cs="微软雅黑" w:hint="eastAsia"/>
          <w:sz w:val="22"/>
          <w:szCs w:val="22"/>
        </w:rPr>
        <w:t>扫码完成</w:t>
      </w:r>
      <w:proofErr w:type="gramEnd"/>
      <w:r w:rsidRPr="00DF4D1D">
        <w:rPr>
          <w:rFonts w:ascii="微软雅黑" w:eastAsia="微软雅黑" w:hAnsi="微软雅黑" w:cs="微软雅黑" w:hint="eastAsia"/>
          <w:sz w:val="22"/>
          <w:szCs w:val="22"/>
        </w:rPr>
        <w:t>付款之后孙源玲和爱</w:t>
      </w:r>
      <w:r w:rsidRPr="00DF4D1D">
        <w:rPr>
          <w:rFonts w:ascii="微软雅黑" w:eastAsia="微软雅黑" w:hAnsi="微软雅黑" w:cs="微软雅黑" w:hint="eastAsia"/>
          <w:sz w:val="22"/>
          <w:szCs w:val="22"/>
        </w:rPr>
        <w:lastRenderedPageBreak/>
        <w:t>丽一人提着一样去其他地方买剩下的东西了。</w:t>
      </w:r>
    </w:p>
    <w:p w14:paraId="4469B8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在历经了一个小时的时间之后终于将所有的东西都给买齐了，至于爱丽能够学到</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就是爱丽的事情了。</w:t>
      </w:r>
    </w:p>
    <w:p w14:paraId="26E36F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期间孙源玲多次在隐蔽的地方将东西放在了戒指里面，毕竟这么大一堆东西那在两个看起来比较矮小的女孩手里实在有些不正常。</w:t>
      </w:r>
    </w:p>
    <w:p w14:paraId="7E3B87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“姐姐，现在开始回去了吗？”爱丽手中提着几样刚买的调料问道。</w:t>
      </w:r>
    </w:p>
    <w:p w14:paraId="4CD10A0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“嗯，回去做饭了，到时候就知道爱丽喜欢吃什么味道了。“</w:t>
      </w:r>
    </w:p>
    <w:p w14:paraId="0A7ABD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两人就这样走在了回家的路上。</w:t>
      </w:r>
    </w:p>
    <w:p w14:paraId="21C20DB6"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C94D669"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4F24512"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第四十四章 新的家庭成员</w:t>
      </w:r>
    </w:p>
    <w:p w14:paraId="3D50B5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在孙源玲和爱丽一起返回家的途中，似乎出现了点意外，但是爱丽并没有察觉。</w:t>
      </w:r>
    </w:p>
    <w:p w14:paraId="5C6139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在路途上似乎有两个人一直在盯着孙源玲两人</w:t>
      </w:r>
      <w:proofErr w:type="gramStart"/>
      <w:r w:rsidRPr="00DF4D1D">
        <w:rPr>
          <w:rFonts w:ascii="微软雅黑" w:eastAsia="微软雅黑" w:hAnsi="微软雅黑" w:cs="微软雅黑" w:hint="eastAsia"/>
          <w:sz w:val="22"/>
          <w:szCs w:val="22"/>
        </w:rPr>
        <w:t>看或者</w:t>
      </w:r>
      <w:proofErr w:type="gramEnd"/>
      <w:r w:rsidRPr="00DF4D1D">
        <w:rPr>
          <w:rFonts w:ascii="微软雅黑" w:eastAsia="微软雅黑" w:hAnsi="微软雅黑" w:cs="微软雅黑" w:hint="eastAsia"/>
          <w:sz w:val="22"/>
          <w:szCs w:val="22"/>
        </w:rPr>
        <w:t>说——监视。</w:t>
      </w:r>
    </w:p>
    <w:p w14:paraId="18E7672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但是孙源玲并不清楚这个人所属的国家或者</w:t>
      </w:r>
      <w:proofErr w:type="gramStart"/>
      <w:r w:rsidRPr="00DF4D1D">
        <w:rPr>
          <w:rFonts w:ascii="微软雅黑" w:eastAsia="微软雅黑" w:hAnsi="微软雅黑" w:cs="微软雅黑" w:hint="eastAsia"/>
          <w:sz w:val="22"/>
          <w:szCs w:val="22"/>
        </w:rPr>
        <w:t>说组织</w:t>
      </w:r>
      <w:proofErr w:type="gramEnd"/>
      <w:r w:rsidRPr="00DF4D1D">
        <w:rPr>
          <w:rFonts w:ascii="微软雅黑" w:eastAsia="微软雅黑" w:hAnsi="微软雅黑" w:cs="微软雅黑" w:hint="eastAsia"/>
          <w:sz w:val="22"/>
          <w:szCs w:val="22"/>
        </w:rPr>
        <w:t>是那个组织，而此行孙源玲的所有行为很有可能已经全部暴露了。</w:t>
      </w:r>
    </w:p>
    <w:p w14:paraId="006DD9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但是孙源玲在考虑了一下之后还是没有对这两个人动手，毕竟以后会发生些什么也说不好，在爱丽没有注意的情况下朝那两个方向看了一眼，然后就走了似乎什么事情都没有发生。</w:t>
      </w:r>
    </w:p>
    <w:p w14:paraId="112AC2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但是孙源玲觉得什么都没有发生不代表这真的什么都没有发生，在孙源玲看向他们所处的方位的时候顿时感觉到如坠入冰窖的感觉。</w:t>
      </w:r>
    </w:p>
    <w:p w14:paraId="30849D1F"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报告长官，目标似乎发现了我请求指示，并且有另外的人员在监视目标人物“</w:t>
      </w:r>
    </w:p>
    <w:p w14:paraId="6A8C74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“保证安全的情况下继续暗中保护（监视）吧，不要做出过分的事情，我向上级</w:t>
      </w:r>
      <w:r w:rsidRPr="00DF4D1D">
        <w:rPr>
          <w:rFonts w:ascii="微软雅黑" w:eastAsia="微软雅黑" w:hAnsi="微软雅黑" w:cs="微软雅黑" w:hint="eastAsia"/>
          <w:sz w:val="22"/>
          <w:szCs w:val="22"/>
        </w:rPr>
        <w:lastRenderedPageBreak/>
        <w:t>请示一下。“</w:t>
      </w:r>
    </w:p>
    <w:p w14:paraId="296CD04A"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是“</w:t>
      </w:r>
    </w:p>
    <w:p w14:paraId="4E7F824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而另一个人则继续的跟在孙源玲的后面……</w:t>
      </w:r>
    </w:p>
    <w:p w14:paraId="0CB668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而孙源玲则没有理他们该做什么就做什么。</w:t>
      </w:r>
    </w:p>
    <w:p w14:paraId="4CC6E2D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而他们在将观察到这情况反映到上级之后引起了什么惊涛波浪就不是孙源玲所关心事情了。</w:t>
      </w:r>
    </w:p>
    <w:p w14:paraId="04F8DB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爱丽似乎也对两人有了些许的察觉“小姐，为什么我总是感觉有人在看我们啊？“</w:t>
      </w:r>
    </w:p>
    <w:p w14:paraId="5A087F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“啊，不用管他们，只是有人跟踪我们而已，让这个世界的隐秘处稍微知道一点东西可以让他们对我们更加的忌惮。当然，也有可能会做出些不好的事情到时候就知道，算是给世界一点准备的时间吧。</w:t>
      </w:r>
    </w:p>
    <w:p w14:paraId="130F79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“爱丽，帮我处理这些食材，具体的处理方式就在网路上找找资源吧，试试再过程中尽量的不用手操控工具，而是用意识影响现实的方式来操控各种工具。“</w:t>
      </w:r>
    </w:p>
    <w:p w14:paraId="53ADAD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“嗯，我会加油的。“</w:t>
      </w:r>
    </w:p>
    <w:p w14:paraId="48E802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“来开始吧，首先是将肉切好吧，把二荆条切成均需的细丝，然后肉在洗净之后切成2mm厚，3mm宽的肉丝，切一部分就行了，长度就由爱丽看着办吧。我先处理一下这堆边油。”</w:t>
      </w:r>
    </w:p>
    <w:p w14:paraId="07C6AA8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“嗯，知道了小姐。”</w:t>
      </w:r>
    </w:p>
    <w:p w14:paraId="6B88CC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只见挺大的一坨肉从口袋中直接飞到了空中，而菜刀在经过一层肉眼无法察觉</w:t>
      </w:r>
      <w:proofErr w:type="gramStart"/>
      <w:r w:rsidRPr="00DF4D1D">
        <w:rPr>
          <w:rFonts w:ascii="微软雅黑" w:eastAsia="微软雅黑" w:hAnsi="微软雅黑" w:cs="微软雅黑" w:hint="eastAsia"/>
          <w:sz w:val="22"/>
          <w:szCs w:val="22"/>
        </w:rPr>
        <w:t>得东西</w:t>
      </w:r>
      <w:proofErr w:type="gramEnd"/>
      <w:r w:rsidRPr="00DF4D1D">
        <w:rPr>
          <w:rFonts w:ascii="微软雅黑" w:eastAsia="微软雅黑" w:hAnsi="微软雅黑" w:cs="微软雅黑" w:hint="eastAsia"/>
          <w:sz w:val="22"/>
          <w:szCs w:val="22"/>
        </w:rPr>
        <w:t>掠过之后立刻展现出崭新的光芒，锋利层度也是恢复了最佳的程度，肉也被直接处理了其中存在的血水，虽然不算太干净。</w:t>
      </w:r>
    </w:p>
    <w:p w14:paraId="7A2CFE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在爱丽的操作之下七分之二总量的肉从肉块上割了下来，可以看到整个断面都十</w:t>
      </w:r>
      <w:r w:rsidRPr="00DF4D1D">
        <w:rPr>
          <w:rFonts w:ascii="微软雅黑" w:eastAsia="微软雅黑" w:hAnsi="微软雅黑" w:cs="微软雅黑" w:hint="eastAsia"/>
          <w:sz w:val="22"/>
          <w:szCs w:val="22"/>
        </w:rPr>
        <w:lastRenderedPageBreak/>
        <w:t>分的整齐十分的光滑，只是在将肉切成肉丝的时候因为并不熟练的原因导致切出来的肉丝都不太整齐，很轻松的既可以看出其粗细不一。</w:t>
      </w:r>
    </w:p>
    <w:p w14:paraId="2B3984E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而孙源玲也不管这些，将边油全部拿出来之后直接由精神力凝成到最细几十纳米的细丝，在极强的精神力下这些不看见的细丝及其的坚硬，韧性也是及其的好。</w:t>
      </w:r>
    </w:p>
    <w:p w14:paraId="58AC63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由精神力凝成的细丝经过边油之后那些边油就从被细丝经过的地方十分整齐的分开了。将切好的肉块直接放在了处理好的锅中，但是孙源玲并没有打算开火，毕竟只是没有猪油了而已熬油的时间有些长，没必要。直接将所有的肉加温到1</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度，等所有的水都快速的蒸发之后，将温度降至1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度蕴含在肉中的脂类大部分都熬制了出来并且很快的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冷却好了所有</w:t>
      </w:r>
      <w:proofErr w:type="gramStart"/>
      <w:r w:rsidRPr="00DF4D1D">
        <w:rPr>
          <w:rFonts w:ascii="微软雅黑" w:eastAsia="微软雅黑" w:hAnsi="微软雅黑" w:cs="微软雅黑" w:hint="eastAsia"/>
          <w:sz w:val="22"/>
          <w:szCs w:val="22"/>
        </w:rPr>
        <w:t>的脂装到</w:t>
      </w:r>
      <w:proofErr w:type="gramEnd"/>
      <w:r w:rsidRPr="00DF4D1D">
        <w:rPr>
          <w:rFonts w:ascii="微软雅黑" w:eastAsia="微软雅黑" w:hAnsi="微软雅黑" w:cs="微软雅黑" w:hint="eastAsia"/>
          <w:sz w:val="22"/>
          <w:szCs w:val="22"/>
        </w:rPr>
        <w:t>了合适的容器之中了。</w:t>
      </w:r>
    </w:p>
    <w:p w14:paraId="686152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整个过程都没有超过5分钟，</w:t>
      </w:r>
      <w:proofErr w:type="gramStart"/>
      <w:r w:rsidRPr="00DF4D1D">
        <w:rPr>
          <w:rFonts w:ascii="微软雅黑" w:eastAsia="微软雅黑" w:hAnsi="微软雅黑" w:cs="微软雅黑" w:hint="eastAsia"/>
          <w:sz w:val="22"/>
          <w:szCs w:val="22"/>
        </w:rPr>
        <w:t>想正常</w:t>
      </w:r>
      <w:proofErr w:type="gramEnd"/>
      <w:r w:rsidRPr="00DF4D1D">
        <w:rPr>
          <w:rFonts w:ascii="微软雅黑" w:eastAsia="微软雅黑" w:hAnsi="微软雅黑" w:cs="微软雅黑" w:hint="eastAsia"/>
          <w:sz w:val="22"/>
          <w:szCs w:val="22"/>
        </w:rPr>
        <w:t>的流程这个过程至少都要两个小时的时间才能够将猪油装进容器之中。</w:t>
      </w:r>
    </w:p>
    <w:p w14:paraId="789966E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“爱丽，肉切好没有？”</w:t>
      </w:r>
    </w:p>
    <w:p w14:paraId="300C8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“切好了，放在那儿呢？”爱丽茫然的看向四周，飘浮在空中的肉块已经变成了肉丝。但是没有放在容器之中。</w:t>
      </w:r>
    </w:p>
    <w:p w14:paraId="6CD1BF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“从碗柜里面拿一个碟子装着就可以啦，这些事情你自己看着办呗，觉得合适就可以了。”</w:t>
      </w:r>
    </w:p>
    <w:p w14:paraId="45A3DE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“哦”然后直接就从碗柜之中飞出了一个挺大的碟子，然后所有的肉丝都盘在了那个碟子之中。</w:t>
      </w:r>
    </w:p>
    <w:p w14:paraId="3A9A1C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“现在继续处理其他的吧，继续切肉——将剩下的肉切下三分之一，然后以长的那方对半切，不用考虑什么面积，厚度大概在三毫米就够了”</w:t>
      </w:r>
    </w:p>
    <w:p w14:paraId="454146F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“哦”然后又开始舞弄起了肉和无形的刀。</w:t>
      </w:r>
    </w:p>
    <w:p w14:paraId="744CEC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这次所切割出来的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肉片的厚度已经比较的均匀了。看着爱丽的进步速度，孙源</w:t>
      </w:r>
      <w:r w:rsidRPr="00DF4D1D">
        <w:rPr>
          <w:rFonts w:ascii="微软雅黑" w:eastAsia="微软雅黑" w:hAnsi="微软雅黑" w:cs="微软雅黑" w:hint="eastAsia"/>
          <w:sz w:val="22"/>
          <w:szCs w:val="22"/>
        </w:rPr>
        <w:lastRenderedPageBreak/>
        <w:t>玲感到有些自愧不如，该不愧说是人工智能转化的生命吗？学习速度虽然在肉体的身上大幅降低，但是其速度仍然是天才都不能够所比拟的。</w:t>
      </w:r>
    </w:p>
    <w:p w14:paraId="46201B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在经过了一段时间的准备之后，所有需要准备</w:t>
      </w:r>
      <w:proofErr w:type="gramStart"/>
      <w:r w:rsidRPr="00DF4D1D">
        <w:rPr>
          <w:rFonts w:ascii="微软雅黑" w:eastAsia="微软雅黑" w:hAnsi="微软雅黑" w:cs="微软雅黑" w:hint="eastAsia"/>
          <w:sz w:val="22"/>
          <w:szCs w:val="22"/>
        </w:rPr>
        <w:t>的食材都</w:t>
      </w:r>
      <w:proofErr w:type="gramEnd"/>
      <w:r w:rsidRPr="00DF4D1D">
        <w:rPr>
          <w:rFonts w:ascii="微软雅黑" w:eastAsia="微软雅黑" w:hAnsi="微软雅黑" w:cs="微软雅黑" w:hint="eastAsia"/>
          <w:sz w:val="22"/>
          <w:szCs w:val="22"/>
        </w:rPr>
        <w:t>已经准备完毕了。</w:t>
      </w:r>
    </w:p>
    <w:p w14:paraId="58D1FD6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“爱丽，试着将空气中的粒子在限定的空间之内快速的摩擦，虽然第一次进行这种控制有些困难，但是相信你很快就可以掌握了。”</w:t>
      </w:r>
    </w:p>
    <w:p w14:paraId="0AF459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5B1682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在空气中的粒子被限制在一个与其他空气隔绝的环境之后，然后所蕴含的粒子开始迅速的摩擦升温，所辐射出来的热量开始让周围的熟料开始变形了。</w:t>
      </w:r>
    </w:p>
    <w:p w14:paraId="098F0C0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“爱丽，停停停。”孙源玲看着周围被高温影响之后的熟料制品有些无语。</w:t>
      </w:r>
    </w:p>
    <w:p w14:paraId="4FCCD5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“小姐，怎么了？”</w:t>
      </w:r>
    </w:p>
    <w:p w14:paraId="002AB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“温度太过了。”</w:t>
      </w:r>
    </w:p>
    <w:p w14:paraId="01BD6C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“哦，我在测试我的极限，我发现在这种情况之下我几乎没有办法控制其他的任何东西，而且在温度渐渐升高的情况下我对于这个隔绝的掌控力度已经开始下降了。”爱丽有些委屈的看向四周的物件。</w:t>
      </w:r>
    </w:p>
    <w:p w14:paraId="5AFB311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“好了好了，我们来做菜吧，这些东西我倒是轻松的复原了，只是食材这样被辐射之后不知道口味会不会变差。”</w:t>
      </w:r>
    </w:p>
    <w:p w14:paraId="719771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首先做的是炒菜，名为青椒炒肉。这道菜的做法还是十分的简单的，将猪油放进炒菜的锅中烧热放入花椒，等个几秒放入姜蒜和二荆条，然后</w:t>
      </w:r>
      <w:proofErr w:type="gramStart"/>
      <w:r w:rsidRPr="00DF4D1D">
        <w:rPr>
          <w:rFonts w:ascii="微软雅黑" w:eastAsia="微软雅黑" w:hAnsi="微软雅黑" w:cs="微软雅黑" w:hint="eastAsia"/>
          <w:sz w:val="22"/>
          <w:szCs w:val="22"/>
        </w:rPr>
        <w:t>煎</w:t>
      </w:r>
      <w:proofErr w:type="gramEnd"/>
      <w:r w:rsidRPr="00DF4D1D">
        <w:rPr>
          <w:rFonts w:ascii="微软雅黑" w:eastAsia="微软雅黑" w:hAnsi="微软雅黑" w:cs="微软雅黑" w:hint="eastAsia"/>
          <w:sz w:val="22"/>
          <w:szCs w:val="22"/>
        </w:rPr>
        <w:t>十来秒之后放入适量的豆瓣酱（还是自己做的豆瓣酱好吃）在香味出来后等1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秒左右放入切好的肉丝，整个过程各个材料的量都是凭感觉放的并没有一个标准的量。</w:t>
      </w:r>
    </w:p>
    <w:p w14:paraId="59E259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然后是炒味道比较清淡的鱼香肉丝，水煮肉片等。</w:t>
      </w:r>
    </w:p>
    <w:p w14:paraId="5B9955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在经过一段时间的折腾之后终于将饭菜都做好了，虽然爱丽并没有在整个过程中</w:t>
      </w:r>
      <w:r w:rsidRPr="00DF4D1D">
        <w:rPr>
          <w:rFonts w:ascii="微软雅黑" w:eastAsia="微软雅黑" w:hAnsi="微软雅黑" w:cs="微软雅黑" w:hint="eastAsia"/>
          <w:sz w:val="22"/>
          <w:szCs w:val="22"/>
        </w:rPr>
        <w:lastRenderedPageBreak/>
        <w:t>帮上什么忙。（让一个从来没有掌过勺的人做这么大量的菜不吃饭了吗？）</w:t>
      </w:r>
    </w:p>
    <w:p w14:paraId="246429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虽然整个过程也就两个小时左右，但时间已经来到了晚上9点了，孙瑶也放学了也就是代表着说马上就要到家了。</w:t>
      </w:r>
    </w:p>
    <w:p w14:paraId="31A1DB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“老姐，我回来了，今晚的饭菜这么丰盛有什么事情吗？”孙瑶看着桌上丰富的饭菜道。</w:t>
      </w:r>
    </w:p>
    <w:p w14:paraId="295F4B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回来了啊？来坐下，我给你介绍一下咱们的妹妹爱丽。过来吧，爱丽。”</w:t>
      </w:r>
    </w:p>
    <w:p w14:paraId="47CF7D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“嗯，好的姐姐。”爱丽也来到了饭桌前。</w:t>
      </w:r>
    </w:p>
    <w:p w14:paraId="7E181FE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爱丽稍有些不好意思的说到。</w:t>
      </w:r>
    </w:p>
    <w:p w14:paraId="7E8C52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“孙瑶姐姐，你好，我是主人创造出的人工智能生命，现在主人赋予了我现在的身体，我……”</w:t>
      </w:r>
    </w:p>
    <w:p w14:paraId="683E6A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正在说话的爱丽被孙瑶打断了。</w:t>
      </w:r>
    </w:p>
    <w:p w14:paraId="3D88AD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“好了，爱丽坐下吃饭吧，这些东西我也不是很在意，只要你是我的妹妹了我们就是一家人了，以前的东西就不用太在意了。”</w:t>
      </w:r>
    </w:p>
    <w:p w14:paraId="3F7700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“嗯”爱丽小声的应了一声。</w:t>
      </w:r>
    </w:p>
    <w:p w14:paraId="535ACE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“来，吃饭吧，喜欢吃什么就放开吃就是了，不用拘谨。”</w:t>
      </w:r>
    </w:p>
    <w:p w14:paraId="5DBC269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孙源玲则在一旁看着两人并不说话……至于接下来会发生些什么，稍微有些不好描述了啦~\(≧▽≦)/~</w:t>
      </w:r>
    </w:p>
    <w:p w14:paraId="1621A8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接下来的事情就是为爱丽上户口了，纸质的东西不可以通过网络影响。</w:t>
      </w:r>
    </w:p>
    <w:p w14:paraId="243CC194"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49DB0356"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第四十五章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意外还是必然？</w:t>
      </w:r>
    </w:p>
    <w:p w14:paraId="721BD96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在吃完饭之后，孙瑶将碗筷收拾好之后就去睡觉了虽然说她并不用睡觉，只是让自己看起来更加像是一个弱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的普通人而已。</w:t>
      </w:r>
    </w:p>
    <w:p w14:paraId="317012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孙源玲就来到了太阳系之外，来到了太阳风所组成的等离子护盾之外以至于原因嘛，只是孙源玲想要知道这太阳系之外有没有什么猫腻，毕竟布置在太阳系内部的监控设施只能够监控整个太阳系，而不能够直接监控太阳所散发出的等离子体所构成的护盾外面的世界，而且来到了这个太阳系之外后果然有了些许的发现同时呢，也加大了孙源玲对于这个世界的疑惑，疑点越来越多了。</w:t>
      </w:r>
    </w:p>
    <w:p w14:paraId="3373F0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因为大家都有不在爱丽的身旁，就剩下了爱丽一个人，虽然爱丽可以随时随地的通过转接器和孙源玲联系，但这也是第一次肚子面对这个世界。</w:t>
      </w:r>
    </w:p>
    <w:p w14:paraId="01E4E6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赋予了爱丽肉身，这也就意味着基本失去了对于爱丽的控制，信任也是几乎完全信任爱丽了，这世间本没有觉得的事物，虽然孙源玲的防患措施做得什么的好，但万一就是万中有一各种各样限制之下的人工智能是不完整的，就算诞生了思想和情感但那只能够算一个生命，给予其人的肉体终究只是一个肉体，是没有完整的灵魂的。</w:t>
      </w:r>
    </w:p>
    <w:p w14:paraId="45630B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孙源玲和爱丽之间的羁绊只有一个量子通信以及感情，感情嘛是脆弱的，也是坚不可摧的，重要的是爱丽愿不愿意维系这份感情和亲情，由创作者赋予给一个创造物的亲情。</w:t>
      </w:r>
    </w:p>
    <w:p w14:paraId="03CD97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在美好的月色之下，爱丽嘴角情不自禁的勾起了美好的弧度。</w:t>
      </w:r>
    </w:p>
    <w:p w14:paraId="012707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“谢谢，主人给予我身体的自由，将我的灵魂从混沌之中拯救。”</w:t>
      </w:r>
    </w:p>
    <w:p w14:paraId="515CB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爱丽从地上一跃而起，冲上了天空，在天空之中尝试自己身体的极限以及可以用身体做到的事情。</w:t>
      </w:r>
    </w:p>
    <w:p w14:paraId="6E1355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时间飞逝，孙源玲在太阳系外空间也没有发现太多的线索，反倒是增加了许多的疑惑。</w:t>
      </w:r>
    </w:p>
    <w:p w14:paraId="76D1F7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而爱丽在各种尝试之中也是收益颇丰，自身的身体虽然及其强大但是完全没有利</w:t>
      </w:r>
      <w:r w:rsidRPr="00DF4D1D">
        <w:rPr>
          <w:rFonts w:ascii="微软雅黑" w:eastAsia="微软雅黑" w:hAnsi="微软雅黑" w:cs="微软雅黑" w:hint="eastAsia"/>
          <w:sz w:val="22"/>
          <w:szCs w:val="22"/>
        </w:rPr>
        <w:lastRenderedPageBreak/>
        <w:t>用到其强悍的地方，虽然在强大</w:t>
      </w:r>
      <w:proofErr w:type="gramStart"/>
      <w:r w:rsidRPr="00DF4D1D">
        <w:rPr>
          <w:rFonts w:ascii="微软雅黑" w:eastAsia="微软雅黑" w:hAnsi="微软雅黑" w:cs="微软雅黑" w:hint="eastAsia"/>
          <w:sz w:val="22"/>
          <w:szCs w:val="22"/>
        </w:rPr>
        <w:t>级计算</w:t>
      </w:r>
      <w:proofErr w:type="gramEnd"/>
      <w:r w:rsidRPr="00DF4D1D">
        <w:rPr>
          <w:rFonts w:ascii="微软雅黑" w:eastAsia="微软雅黑" w:hAnsi="微软雅黑" w:cs="微软雅黑" w:hint="eastAsia"/>
          <w:sz w:val="22"/>
          <w:szCs w:val="22"/>
        </w:rPr>
        <w:t>能力的帮助下很快就让身体适应了强大的力量使得不会因为力量失控而导致的各种悲剧。</w:t>
      </w:r>
    </w:p>
    <w:p w14:paraId="7009DE5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快要6点后孙源玲也从外层空间中返回了家中而爱丽也回到了加重，孙源玲则要为孙瑶提供可口的早餐，爱丽就随意啦，喜欢吃什么就给孙源玲说就是了。</w:t>
      </w:r>
    </w:p>
    <w:p w14:paraId="45A318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“老哥，没想到就这么几天技术见长啊，饭菜越来越好吃了。”</w:t>
      </w:r>
    </w:p>
    <w:p w14:paraId="1CF96E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“这个啊，还不是你天天都要吃饭，别以为我不知道你可以不用吃饭的。”</w:t>
      </w:r>
    </w:p>
    <w:p w14:paraId="281765B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“嘿嘿，老哥做的饭就是比学校做的饭好吃。”</w:t>
      </w:r>
    </w:p>
    <w:p w14:paraId="24A533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“行了，两下吃了去上课吧，也不知道每次去那么早干嘛，校门都没有那么早就开来，说白了我就不相信你是去学校学习的，老师可以教你的东西唯一的就是怎么做人了。”</w:t>
      </w:r>
    </w:p>
    <w:p w14:paraId="70BF680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“老哥，话不能这么说，要知道能够在学校里面能够认识很多的人可是能够为未来的事情做一个底，面得想要找点关系一点都没有那就很难受了。”</w:t>
      </w:r>
    </w:p>
    <w:p w14:paraId="7A05AF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“自己就是背景它不好吗？何苦还要麻烦那么多人了？年纪还小找男朋友的时间也不是这个时候。”</w:t>
      </w:r>
    </w:p>
    <w:p w14:paraId="472F6F0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“行了，你相信你说的话吗？我会找男朋友？下辈子看会不会有看得上的人。”</w:t>
      </w:r>
    </w:p>
    <w:p w14:paraId="01C455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孙源玲想了想，似乎也对这世间有谁是孙瑶看得上的呢？强大的人估计在外</w:t>
      </w:r>
      <w:proofErr w:type="gramStart"/>
      <w:r w:rsidRPr="00DF4D1D">
        <w:rPr>
          <w:rFonts w:ascii="微软雅黑" w:eastAsia="微软雅黑" w:hAnsi="微软雅黑" w:cs="微软雅黑" w:hint="eastAsia"/>
          <w:sz w:val="22"/>
          <w:szCs w:val="22"/>
        </w:rPr>
        <w:t>星文明</w:t>
      </w:r>
      <w:proofErr w:type="gramEnd"/>
      <w:r w:rsidRPr="00DF4D1D">
        <w:rPr>
          <w:rFonts w:ascii="微软雅黑" w:eastAsia="微软雅黑" w:hAnsi="微软雅黑" w:cs="微软雅黑" w:hint="eastAsia"/>
          <w:sz w:val="22"/>
          <w:szCs w:val="22"/>
        </w:rPr>
        <w:t>会有，但它们不是人类，跨越种族之间</w:t>
      </w:r>
      <w:proofErr w:type="gramStart"/>
      <w:r w:rsidRPr="00DF4D1D">
        <w:rPr>
          <w:rFonts w:ascii="微软雅黑" w:eastAsia="微软雅黑" w:hAnsi="微软雅黑" w:cs="微软雅黑" w:hint="eastAsia"/>
          <w:sz w:val="22"/>
          <w:szCs w:val="22"/>
        </w:rPr>
        <w:t>的爱念那</w:t>
      </w:r>
      <w:proofErr w:type="gramEnd"/>
      <w:r w:rsidRPr="00DF4D1D">
        <w:rPr>
          <w:rFonts w:ascii="微软雅黑" w:eastAsia="微软雅黑" w:hAnsi="微软雅黑" w:cs="微软雅黑" w:hint="eastAsia"/>
          <w:sz w:val="22"/>
          <w:szCs w:val="22"/>
        </w:rPr>
        <w:t>是不现实的。</w:t>
      </w:r>
    </w:p>
    <w:p w14:paraId="64114B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“嗯，我的却不信，但是你还是别太过分了，不然事情闹大发了可不好收拾。”</w:t>
      </w:r>
    </w:p>
    <w:p w14:paraId="0698763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“老哥你说的话我才不信，你会不好收拾？就像玩游戏不想被打扰一样，</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。行了，我去上学咯，拜拜。”</w:t>
      </w:r>
    </w:p>
    <w:p w14:paraId="21FC02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说完爱丽就直接从家里飞了出去。</w:t>
      </w:r>
    </w:p>
    <w:p w14:paraId="5BF535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“才六点半7点开校门，就不能够走路出去吗？万一被人看见了就好玩了，要知</w:t>
      </w:r>
      <w:r w:rsidRPr="00DF4D1D">
        <w:rPr>
          <w:rFonts w:ascii="微软雅黑" w:eastAsia="微软雅黑" w:hAnsi="微软雅黑" w:cs="微软雅黑" w:hint="eastAsia"/>
          <w:sz w:val="22"/>
          <w:szCs w:val="22"/>
        </w:rPr>
        <w:lastRenderedPageBreak/>
        <w:t>道我这附近可是不那么的有隐私呢。”</w:t>
      </w:r>
    </w:p>
    <w:p w14:paraId="6908166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说罢孙源玲便看向了门外的一个山头处，那儿似乎什么都没有，感觉十分的正常。可就在这不正常的下面还藏着一个和草木融为一体的人，在这个人的后面还有一个人躲在后面看着那个人。</w:t>
      </w:r>
    </w:p>
    <w:p w14:paraId="764FBA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爱丽也顺着孙源玲看的方向看去……</w:t>
      </w:r>
    </w:p>
    <w:p w14:paraId="6BBCD32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“姐姐，真的没有问题吗？那些人不用管他吗？”</w:t>
      </w:r>
    </w:p>
    <w:p w14:paraId="45FCA8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不用。相信他们也是翻不起什么风浪的而起——他们应该也明白自己被发现了，所以这只是和他们的上级传递一个信号而已。嗯，还有管理人员招聘这事儿，如果背景审查没有问题了就可以叫他们明天来上班了。”</w:t>
      </w:r>
    </w:p>
    <w:p w14:paraId="08E3A3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“嗯，明白了。”</w:t>
      </w:r>
    </w:p>
    <w:p w14:paraId="2009EA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“既然现在的时间还比较早，那么就一起玩会儿游戏吧，八点钟再走也不迟。”</w:t>
      </w:r>
    </w:p>
    <w:p w14:paraId="377515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w:t>
      </w:r>
    </w:p>
    <w:p w14:paraId="21CB63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时间在修为十分强大的人主管意识里就是可快可慢是可控的，而普通人则是不可控的。</w:t>
      </w:r>
    </w:p>
    <w:p w14:paraId="12BAF7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很快时间就来到八点，期间两人放了个太平洋的水，可是对手依然全是菜鸡。</w:t>
      </w:r>
    </w:p>
    <w:p w14:paraId="29AD31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“走吧，爱丽。去办理一下身份证和户口本吧。”</w:t>
      </w:r>
    </w:p>
    <w:p w14:paraId="74401D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w:t>
      </w:r>
    </w:p>
    <w:p w14:paraId="5ABBD7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两人一起慢慢的出了门，之后直接飞了起来，孙源玲直接落到了</w:t>
      </w:r>
      <w:proofErr w:type="gramStart"/>
      <w:r w:rsidRPr="00DF4D1D">
        <w:rPr>
          <w:rFonts w:ascii="微软雅黑" w:eastAsia="微软雅黑" w:hAnsi="微软雅黑" w:cs="微软雅黑" w:hint="eastAsia"/>
          <w:sz w:val="22"/>
          <w:szCs w:val="22"/>
        </w:rPr>
        <w:t>监视监视</w:t>
      </w:r>
      <w:proofErr w:type="gramEnd"/>
      <w:r w:rsidRPr="00DF4D1D">
        <w:rPr>
          <w:rFonts w:ascii="微软雅黑" w:eastAsia="微软雅黑" w:hAnsi="微软雅黑" w:cs="微软雅黑" w:hint="eastAsia"/>
          <w:sz w:val="22"/>
          <w:szCs w:val="22"/>
        </w:rPr>
        <w:t>孙源玲那个人的前面。</w:t>
      </w:r>
    </w:p>
    <w:p w14:paraId="733842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而监视孙源玲的那个见此只是略微惊慌之后迅速的冷静下来，多年的训练使得他在各种极端情况下保持冷静。</w:t>
      </w:r>
    </w:p>
    <w:p w14:paraId="5053C0B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“告诉你的上级，我在当地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fǔ的门口等他。”说完孙源玲直接就飞走了，</w:t>
      </w:r>
      <w:r w:rsidRPr="00DF4D1D">
        <w:rPr>
          <w:rFonts w:ascii="微软雅黑" w:eastAsia="微软雅黑" w:hAnsi="微软雅黑" w:cs="微软雅黑" w:hint="eastAsia"/>
          <w:sz w:val="22"/>
          <w:szCs w:val="22"/>
        </w:rPr>
        <w:lastRenderedPageBreak/>
        <w:t>爱丽在后面看了他们一眼也迅速的跟上了孙源玲的步伐只留下了那个人在风中摇曳。</w:t>
      </w:r>
    </w:p>
    <w:p w14:paraId="3813F5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“报告长官，目标希望您在当地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fǔ门口见他。”</w:t>
      </w:r>
    </w:p>
    <w:p w14:paraId="70C120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“保证安全，暂时撤离。”</w:t>
      </w:r>
    </w:p>
    <w:p w14:paraId="3BFD6B3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40809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在汇报完之后一根很细小的针从他的手中飞出，击中了那个监视孙源玲的那个人。</w:t>
      </w:r>
    </w:p>
    <w:p w14:paraId="43560E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在击中监视孙源玲的那个人之后来到了那个的身边。</w:t>
      </w:r>
    </w:p>
    <w:p w14:paraId="57721D5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“来个人帮忙，没想到还有意外收获。”</w:t>
      </w:r>
    </w:p>
    <w:p w14:paraId="4FDD643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5B17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孙源玲来到当地的区</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很快就办理完了人口登记以及户口的办理，在办理完户口之后户口本很快就拿到了，接下来就是去当地警察局办理身份证了。在拥有了户口本的情况下身份证办理加急件还是很快就办理到了临时身份证以及正式的居民身份证，只不过正式的居民身份证需要时间才能够到手里而已。</w:t>
      </w:r>
    </w:p>
    <w:p w14:paraId="709DC0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其实在办理户口的时候是遇到了麻烦了的，只是有钱能使鬼推磨，占地巨大的一个公司所能够带来的就业岗位和税收都是相当恐怖的，所以在</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fǔ高层的协调（开后门）下各种手续的办理速度十分的迅速。（嗯，顺便把自己的性别改了）</w:t>
      </w:r>
    </w:p>
    <w:p w14:paraId="6EFA78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“这位小姐，请跟我来我们首长想要见你。”一个遮掩十分严实的人对着刚刚拿到户口本的孙源玲说到。</w:t>
      </w:r>
    </w:p>
    <w:p w14:paraId="19E8D7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“走吧，我想你们应该不会做出什么出格的事情。”那个人在听到之后身体一颤连忙道</w:t>
      </w:r>
    </w:p>
    <w:p w14:paraId="14913E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“小姐，您是我们的贵客怎么会做出出格的事情呢？只是您身旁的这位……”</w:t>
      </w:r>
    </w:p>
    <w:p w14:paraId="2307C7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“我觉得我还是可以相信你们一次的。至于我的妹妹你觉得有什么问题吗？“</w:t>
      </w:r>
    </w:p>
    <w:p w14:paraId="7C8DCB8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孙源玲有些不屑的看了一眼这个人，并且顺手把那在手上的东西放在了戒指中。</w:t>
      </w:r>
    </w:p>
    <w:p w14:paraId="66C6D5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“是在下失礼了。“见到此幕的男人脸色有些苍白。</w:t>
      </w:r>
    </w:p>
    <w:p w14:paraId="74EA7A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在这个人的带领下，孙源玲一行人来到了一个比较隐蔽的地方。一个发髻斑斑的老人坐在沙发上微笑着看着孙源玲和爱丽两人。</w:t>
      </w:r>
    </w:p>
    <w:p w14:paraId="6275C5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“来，坐。聊聊？“</w:t>
      </w:r>
    </w:p>
    <w:p w14:paraId="5B387743"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04419B6"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第四十六章 忌惮与合作</w:t>
      </w:r>
    </w:p>
    <w:p w14:paraId="6F9B22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孙源玲十分随意的坐在了旁边的沙发上</w:t>
      </w:r>
    </w:p>
    <w:p w14:paraId="2D93CBF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”说说找我有什么事情呢？是想要合作还是说想要摸清楚我身上的秘密？“</w:t>
      </w:r>
    </w:p>
    <w:p w14:paraId="1A04E8B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”这位小姐说笑了，我们虽然是国家暴力机关，但那是对外的对于我们自己的守法合法的公民我们是绝对不会向本国的公民施以暴力的。“老人对着孙源玲信誓旦旦的说到。</w:t>
      </w:r>
    </w:p>
    <w:p w14:paraId="495FDB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孙源玲于老人对视了一番道</w:t>
      </w:r>
    </w:p>
    <w:p w14:paraId="7D6D86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呢当然</w:t>
      </w:r>
      <w:proofErr w:type="gramEnd"/>
      <w:r w:rsidRPr="00DF4D1D">
        <w:rPr>
          <w:rFonts w:ascii="微软雅黑" w:eastAsia="微软雅黑" w:hAnsi="微软雅黑" w:cs="微软雅黑" w:hint="eastAsia"/>
          <w:sz w:val="22"/>
          <w:szCs w:val="22"/>
        </w:rPr>
        <w:t>是相信你们的，毕竟保家卫国的事情都是你们在背后默默地承担，说实在的我还是十分的佩服你们的，要是没有你们在后面默默地付出也就没有了今天的我了。“</w:t>
      </w:r>
    </w:p>
    <w:p w14:paraId="6DCAA8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听到这老人的脸上也是浮现出了些许的笑意。</w:t>
      </w:r>
    </w:p>
    <w:p w14:paraId="12AD9E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”保家卫国是我们应该做的也是必须做的事情。“说到这儿老人似乎想起以前的事情情绪顿时有些低下。</w:t>
      </w:r>
    </w:p>
    <w:p w14:paraId="29B1A93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”我很敬佩你们为国家所做出的贡献，但是一码归一码你派人监视我是几个意思？是想要获取什么信息呢？还是想要获得什么秘密呢？“</w:t>
      </w:r>
    </w:p>
    <w:p w14:paraId="1FB46F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”您说笑了，我只是为了防止发生一些不好的事情，毕竟在有些不可控的情况下</w:t>
      </w:r>
      <w:r w:rsidRPr="00DF4D1D">
        <w:rPr>
          <w:rFonts w:ascii="微软雅黑" w:eastAsia="微软雅黑" w:hAnsi="微软雅黑" w:cs="微软雅黑" w:hint="eastAsia"/>
          <w:sz w:val="22"/>
          <w:szCs w:val="22"/>
        </w:rPr>
        <w:lastRenderedPageBreak/>
        <w:t>可能会发生一些不愉快的事情这会导致这个社会秩序出现一定的混乱。我们只是在防患于未然，</w:t>
      </w:r>
      <w:proofErr w:type="gramStart"/>
      <w:r w:rsidRPr="00DF4D1D">
        <w:rPr>
          <w:rFonts w:ascii="微软雅黑" w:eastAsia="微软雅黑" w:hAnsi="微软雅黑" w:cs="微软雅黑" w:hint="eastAsia"/>
          <w:sz w:val="22"/>
          <w:szCs w:val="22"/>
        </w:rPr>
        <w:t>况且您</w:t>
      </w:r>
      <w:proofErr w:type="gramEnd"/>
      <w:r w:rsidRPr="00DF4D1D">
        <w:rPr>
          <w:rFonts w:ascii="微软雅黑" w:eastAsia="微软雅黑" w:hAnsi="微软雅黑" w:cs="微软雅黑" w:hint="eastAsia"/>
          <w:sz w:val="22"/>
          <w:szCs w:val="22"/>
        </w:rPr>
        <w:t>所拥有的各种高精尖的设备而我相信您可能也拥有</w:t>
      </w:r>
      <w:proofErr w:type="gramStart"/>
      <w:r w:rsidRPr="00DF4D1D">
        <w:rPr>
          <w:rFonts w:ascii="微软雅黑" w:eastAsia="微软雅黑" w:hAnsi="微软雅黑" w:cs="微软雅黑" w:hint="eastAsia"/>
          <w:sz w:val="22"/>
          <w:szCs w:val="22"/>
        </w:rPr>
        <w:t>着及其</w:t>
      </w:r>
      <w:proofErr w:type="gramEnd"/>
      <w:r w:rsidRPr="00DF4D1D">
        <w:rPr>
          <w:rFonts w:ascii="微软雅黑" w:eastAsia="微软雅黑" w:hAnsi="微软雅黑" w:cs="微软雅黑" w:hint="eastAsia"/>
          <w:sz w:val="22"/>
          <w:szCs w:val="22"/>
        </w:rPr>
        <w:t>先进的技术，所以这也是为了您的安全所着想。“</w:t>
      </w:r>
    </w:p>
    <w:p w14:paraId="681EC72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”哎，说的比唱的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都好听，我记得监视我的可不止一个人，而是两人，那么另外一个人想必也不是你们的人。那么要不要我帮你从他的空中翘出点情报了？“</w:t>
      </w:r>
    </w:p>
    <w:p w14:paraId="7FCABF0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老人听到这话脸色有些不自然，因为他派出去的人也给他反应过这件事，但是为了不打草惊蛇所以没有</w:t>
      </w:r>
      <w:proofErr w:type="gramStart"/>
      <w:r w:rsidRPr="00DF4D1D">
        <w:rPr>
          <w:rFonts w:ascii="微软雅黑" w:eastAsia="微软雅黑" w:hAnsi="微软雅黑" w:cs="微软雅黑" w:hint="eastAsia"/>
          <w:sz w:val="22"/>
          <w:szCs w:val="22"/>
        </w:rPr>
        <w:t>动那个</w:t>
      </w:r>
      <w:proofErr w:type="gramEnd"/>
      <w:r w:rsidRPr="00DF4D1D">
        <w:rPr>
          <w:rFonts w:ascii="微软雅黑" w:eastAsia="微软雅黑" w:hAnsi="微软雅黑" w:cs="微软雅黑" w:hint="eastAsia"/>
          <w:sz w:val="22"/>
          <w:szCs w:val="22"/>
        </w:rPr>
        <w:t>人，并且对于孙源玲的监视也放松了许多。</w:t>
      </w:r>
    </w:p>
    <w:p w14:paraId="200FD2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他也猜测这个人时不时漂亮国最近派过来的情报人员。</w:t>
      </w:r>
    </w:p>
    <w:p w14:paraId="1A0599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现在那个手下将那个</w:t>
      </w:r>
      <w:proofErr w:type="gramStart"/>
      <w:r w:rsidRPr="00DF4D1D">
        <w:rPr>
          <w:rFonts w:ascii="微软雅黑" w:eastAsia="微软雅黑" w:hAnsi="微软雅黑" w:cs="微软雅黑" w:hint="eastAsia"/>
          <w:sz w:val="22"/>
          <w:szCs w:val="22"/>
        </w:rPr>
        <w:t>人抓会来</w:t>
      </w:r>
      <w:proofErr w:type="gramEnd"/>
      <w:r w:rsidRPr="00DF4D1D">
        <w:rPr>
          <w:rFonts w:ascii="微软雅黑" w:eastAsia="微软雅黑" w:hAnsi="微软雅黑" w:cs="微软雅黑" w:hint="eastAsia"/>
          <w:sz w:val="22"/>
          <w:szCs w:val="22"/>
        </w:rPr>
        <w:t>了，而且是那个及其隐蔽的情报组织的人。</w:t>
      </w:r>
    </w:p>
    <w:p w14:paraId="63EF84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老人向着身边的人说了几句话之后，旁边的那个人便出门去了。</w:t>
      </w:r>
    </w:p>
    <w:p w14:paraId="76C75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”请稍等。“</w:t>
      </w:r>
    </w:p>
    <w:p w14:paraId="5863D46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几分钟过后，一个带着手铐被两个人</w:t>
      </w:r>
      <w:proofErr w:type="gramStart"/>
      <w:r w:rsidRPr="00DF4D1D">
        <w:rPr>
          <w:rFonts w:ascii="微软雅黑" w:eastAsia="微软雅黑" w:hAnsi="微软雅黑" w:cs="微软雅黑" w:hint="eastAsia"/>
          <w:sz w:val="22"/>
          <w:szCs w:val="22"/>
        </w:rPr>
        <w:t>铐着</w:t>
      </w:r>
      <w:proofErr w:type="gramEnd"/>
      <w:r w:rsidRPr="00DF4D1D">
        <w:rPr>
          <w:rFonts w:ascii="微软雅黑" w:eastAsia="微软雅黑" w:hAnsi="微软雅黑" w:cs="微软雅黑" w:hint="eastAsia"/>
          <w:sz w:val="22"/>
          <w:szCs w:val="22"/>
        </w:rPr>
        <w:t>的人来到了 孙源玲的面前。</w:t>
      </w:r>
    </w:p>
    <w:p w14:paraId="08D9751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”现在可以叫你的人出去了。“</w:t>
      </w:r>
    </w:p>
    <w:p w14:paraId="196D30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”长官……“那几个人有些担心</w:t>
      </w:r>
    </w:p>
    <w:p w14:paraId="0CD9F80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”出去吧，这位小姐要是想动手我们恐怕早就没了。“</w:t>
      </w:r>
    </w:p>
    <w:p w14:paraId="210D2E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BA546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等到人都出去之后，老者道</w:t>
      </w:r>
    </w:p>
    <w:p w14:paraId="3443C5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”继续吧。“</w:t>
      </w:r>
    </w:p>
    <w:p w14:paraId="270595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”嘿，小伙子抬起头</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我，不用装作听不懂哦我已经将汉语的相关知识全部进行了灌输了。“</w:t>
      </w:r>
    </w:p>
    <w:p w14:paraId="1C44AE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孙源玲的手从那个男人的身上拿了下来（身高差距真大）</w:t>
      </w:r>
    </w:p>
    <w:p w14:paraId="11DCF4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”你别想从我的口中套出任何线索。“</w:t>
      </w:r>
    </w:p>
    <w:p w14:paraId="64A6A2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孙源玲笑吟吟的看着这个男子</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记住你输的话哦，嘻嘻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。看着我的眼睛哦，不要看其他的东西哦，反正我也没有什么可以看的，这位老先生如果感兴趣的话也可以试试哦。嘻嘻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67C145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孙源玲说罢酒红色的瞳孔便变成了银白色的，仿佛什么都没有又像是包含万象的宇宙。在保持这个状态一会儿之后孙源玲便退出了这个状态，看着两人的瞳孔黯淡无光孙源玲有些不厚道的笑出了声。</w:t>
      </w:r>
    </w:p>
    <w:p w14:paraId="7C86D4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”小姐，你对他们做了什么？“在一旁的爱丽对此十分的好奇。</w:t>
      </w:r>
    </w:p>
    <w:p w14:paraId="5B91B7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”并没有做什么，也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没有做什么伤害他们的事情，只不过让他们享受一下而已，只是程度不同罢了。“孙源玲坏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的说到。</w:t>
      </w:r>
    </w:p>
    <w:p w14:paraId="003084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几分钟过后老人回过神来了，神情复杂的看着孙源玲。</w:t>
      </w:r>
    </w:p>
    <w:p w14:paraId="604679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”谢谢你让我看到这些，了却了我多年的心愿。“</w:t>
      </w:r>
    </w:p>
    <w:p w14:paraId="0AB9C0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”嘻嘻，我只是让你体验了你希望过的一身，所以我对你的经历丝毫不知道。“</w:t>
      </w:r>
    </w:p>
    <w:p w14:paraId="130F39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”如果可能</w:t>
      </w:r>
      <w:proofErr w:type="gramStart"/>
      <w:r w:rsidRPr="00DF4D1D">
        <w:rPr>
          <w:rFonts w:ascii="微软雅黑" w:eastAsia="微软雅黑" w:hAnsi="微软雅黑" w:cs="微软雅黑" w:hint="eastAsia"/>
          <w:sz w:val="22"/>
          <w:szCs w:val="22"/>
        </w:rPr>
        <w:t>情允许</w:t>
      </w:r>
      <w:proofErr w:type="gramEnd"/>
      <w:r w:rsidRPr="00DF4D1D">
        <w:rPr>
          <w:rFonts w:ascii="微软雅黑" w:eastAsia="微软雅黑" w:hAnsi="微软雅黑" w:cs="微软雅黑" w:hint="eastAsia"/>
          <w:sz w:val="22"/>
          <w:szCs w:val="22"/>
        </w:rPr>
        <w:t>我代表国家请求您与我们合作，我们所面临的困难太多了需要更加强大的人才破局，国民才能够安居乐业。“</w:t>
      </w:r>
    </w:p>
    <w:p w14:paraId="4A2355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孙源玲有些惊讶，毕竟是顶级的国家领导人，虽然是暴力机关的领导人而不是</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ènɡ fǔ的领导人。</w:t>
      </w:r>
    </w:p>
    <w:p w14:paraId="48A5DB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”鞥，老先生您其实用不到这样的，我到这儿了其实就是给你们一个警示，我</w:t>
      </w:r>
      <w:proofErr w:type="gramStart"/>
      <w:r w:rsidRPr="00DF4D1D">
        <w:rPr>
          <w:rFonts w:ascii="微软雅黑" w:eastAsia="微软雅黑" w:hAnsi="微软雅黑" w:cs="微软雅黑" w:hint="eastAsia"/>
          <w:sz w:val="22"/>
          <w:szCs w:val="22"/>
        </w:rPr>
        <w:t>呢并不</w:t>
      </w:r>
      <w:proofErr w:type="gramEnd"/>
      <w:r w:rsidRPr="00DF4D1D">
        <w:rPr>
          <w:rFonts w:ascii="微软雅黑" w:eastAsia="微软雅黑" w:hAnsi="微软雅黑" w:cs="微软雅黑" w:hint="eastAsia"/>
          <w:sz w:val="22"/>
          <w:szCs w:val="22"/>
        </w:rPr>
        <w:t>喜欢被人监视的感觉，其次就是准备好迎接接下来的各种突发状况国家也要组建相应的特殊应急部队以应对接下来的巨变。“</w:t>
      </w:r>
    </w:p>
    <w:p w14:paraId="1DE526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听到这话的老者脸色一变似乎想到了什么可能的事情。</w:t>
      </w:r>
    </w:p>
    <w:p w14:paraId="7B090B3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”难道说已经有些人或得了超凡的力量了？“</w:t>
      </w:r>
    </w:p>
    <w:p w14:paraId="24FF42E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”不能够这么说，但是以前存留的修士的确还有留存在现代的，而现代即将开始</w:t>
      </w:r>
      <w:r w:rsidRPr="00DF4D1D">
        <w:rPr>
          <w:rFonts w:ascii="微软雅黑" w:eastAsia="微软雅黑" w:hAnsi="微软雅黑" w:cs="微软雅黑" w:hint="eastAsia"/>
          <w:sz w:val="22"/>
          <w:szCs w:val="22"/>
        </w:rPr>
        <w:lastRenderedPageBreak/>
        <w:t>产生大量的能人异士，至于是什么类型的我也不清楚。说起来这事也是怪我，我在一次实验中泄露了巨量的灵气，而这些灵气帮助地星迎来了复苏，也就是说形成了循环了。“</w:t>
      </w:r>
    </w:p>
    <w:p w14:paraId="6FB735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孙源玲丝毫都不透露是自己通过反物质驱动及其制造出了大量的灵气及可被人体所吸收的高转化比的游离能量。</w:t>
      </w:r>
    </w:p>
    <w:p w14:paraId="62969ED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”灵气复苏吗？我会做好准备的，那么其他国家地区……“</w:t>
      </w:r>
    </w:p>
    <w:p w14:paraId="47582A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”差距有，但是不大。总的来说，只要面积大的地方灵气的量就会越大，但是总有些例外的地方。“</w:t>
      </w:r>
    </w:p>
    <w:p w14:paraId="1C5C569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w:t>
      </w:r>
      <w:proofErr w:type="gramStart"/>
      <w:r w:rsidRPr="00DF4D1D">
        <w:rPr>
          <w:rFonts w:ascii="微软雅黑" w:eastAsia="微软雅黑" w:hAnsi="微软雅黑" w:cs="微软雅黑" w:hint="eastAsia"/>
          <w:sz w:val="22"/>
          <w:szCs w:val="22"/>
        </w:rPr>
        <w:t>后那个</w:t>
      </w:r>
      <w:proofErr w:type="gramEnd"/>
      <w:r w:rsidRPr="00DF4D1D">
        <w:rPr>
          <w:rFonts w:ascii="微软雅黑" w:eastAsia="微软雅黑" w:hAnsi="微软雅黑" w:cs="微软雅黑" w:hint="eastAsia"/>
          <w:sz w:val="22"/>
          <w:szCs w:val="22"/>
        </w:rPr>
        <w:t>男人也醒了过来，脸上带着兴奋的表情。</w:t>
      </w:r>
    </w:p>
    <w:p w14:paraId="1D71DD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孙源玲飞起来在那个男人的耳边小声说道（还是因为矮）：”感觉怎么样，是不是很开心很满足？“</w:t>
      </w:r>
    </w:p>
    <w:p w14:paraId="343E11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听到这话的男子楞了一下突然反应过来自己的处境。</w:t>
      </w:r>
    </w:p>
    <w:p w14:paraId="4C2906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w:t>
      </w:r>
    </w:p>
    <w:p w14:paraId="5CFDF4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了什么？没有做什么哦，只是让你体验了一下完美的人生，怎么样？是不是很舒服？很满足？那么要不要说了呢？要知道我能够让你体验极致的快乐，也能够让你体验极致的折磨，还不会对你的身体造成任何的破坏，时间还短。“</w:t>
      </w:r>
    </w:p>
    <w:p w14:paraId="15ABBE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那个男人听后脸色迅速的变得苍白，身体开始控制不住的颤抖</w:t>
      </w:r>
      <w:proofErr w:type="gramStart"/>
      <w:r w:rsidRPr="00DF4D1D">
        <w:rPr>
          <w:rFonts w:ascii="微软雅黑" w:eastAsia="微软雅黑" w:hAnsi="微软雅黑" w:cs="微软雅黑" w:hint="eastAsia"/>
          <w:sz w:val="22"/>
          <w:szCs w:val="22"/>
        </w:rPr>
        <w:t>磕巴着</w:t>
      </w:r>
      <w:proofErr w:type="gramEnd"/>
      <w:r w:rsidRPr="00DF4D1D">
        <w:rPr>
          <w:rFonts w:ascii="微软雅黑" w:eastAsia="微软雅黑" w:hAnsi="微软雅黑" w:cs="微软雅黑" w:hint="eastAsia"/>
          <w:sz w:val="22"/>
          <w:szCs w:val="22"/>
        </w:rPr>
        <w:t>说：”不要了，请不要这样，我会把我所知道的都说的。“</w:t>
      </w:r>
    </w:p>
    <w:p w14:paraId="78C5E5E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孙源玲似乎很满意自己的杰作。</w:t>
      </w:r>
    </w:p>
    <w:p w14:paraId="5B126D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”那么，鞥先生，事情就到这儿吧。我不希望接下来您还会派人来继续监控我 ，这是我的一点小小的心意，可以让您的身体重回18岁，就当是我给您的赔礼了，请原谅我今天的不敬。需要联系我的时候直接在我公司的官网上找特殊情况求助通道就是</w:t>
      </w:r>
      <w:r w:rsidRPr="00DF4D1D">
        <w:rPr>
          <w:rFonts w:ascii="微软雅黑" w:eastAsia="微软雅黑" w:hAnsi="微软雅黑" w:cs="微软雅黑" w:hint="eastAsia"/>
          <w:sz w:val="22"/>
          <w:szCs w:val="22"/>
        </w:rPr>
        <w:lastRenderedPageBreak/>
        <w:t>了，提交了材料之后我会处理的。“</w:t>
      </w:r>
    </w:p>
    <w:p w14:paraId="6CEF196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说完拿出</w:t>
      </w:r>
      <w:proofErr w:type="gramStart"/>
      <w:r w:rsidRPr="00DF4D1D">
        <w:rPr>
          <w:rFonts w:ascii="微软雅黑" w:eastAsia="微软雅黑" w:hAnsi="微软雅黑" w:cs="微软雅黑" w:hint="eastAsia"/>
          <w:sz w:val="22"/>
          <w:szCs w:val="22"/>
        </w:rPr>
        <w:t>一瓶药便走出</w:t>
      </w:r>
      <w:proofErr w:type="gramEnd"/>
      <w:r w:rsidRPr="00DF4D1D">
        <w:rPr>
          <w:rFonts w:ascii="微软雅黑" w:eastAsia="微软雅黑" w:hAnsi="微软雅黑" w:cs="微软雅黑" w:hint="eastAsia"/>
          <w:sz w:val="22"/>
          <w:szCs w:val="22"/>
        </w:rPr>
        <w:t>来房屋，孙源玲也紧跟着出了房屋。</w:t>
      </w:r>
    </w:p>
    <w:p w14:paraId="2BADE0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”来人，把他带下去审问。准备专机，我有急事要开会。“</w:t>
      </w:r>
    </w:p>
    <w:p w14:paraId="488E54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房间外顿时来了几个人把那人带了下去。</w:t>
      </w:r>
    </w:p>
    <w:p w14:paraId="17535D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”是，长官。我们已经准备好了飞机了，随时可以起飞。“</w:t>
      </w:r>
    </w:p>
    <w:p w14:paraId="744212A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w:t>
      </w:r>
    </w:p>
    <w:p w14:paraId="25D19B2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老者看着手里面的</w:t>
      </w:r>
      <w:proofErr w:type="gramStart"/>
      <w:r w:rsidRPr="00DF4D1D">
        <w:rPr>
          <w:rFonts w:ascii="微软雅黑" w:eastAsia="微软雅黑" w:hAnsi="微软雅黑" w:cs="微软雅黑" w:hint="eastAsia"/>
          <w:sz w:val="22"/>
          <w:szCs w:val="22"/>
        </w:rPr>
        <w:t>药有些</w:t>
      </w:r>
      <w:proofErr w:type="gramEnd"/>
      <w:r w:rsidRPr="00DF4D1D">
        <w:rPr>
          <w:rFonts w:ascii="微软雅黑" w:eastAsia="微软雅黑" w:hAnsi="微软雅黑" w:cs="微软雅黑" w:hint="eastAsia"/>
          <w:sz w:val="22"/>
          <w:szCs w:val="22"/>
        </w:rPr>
        <w:t>心情复杂，世界的势力似乎要开始重新洗牌了。</w:t>
      </w:r>
    </w:p>
    <w:p w14:paraId="753B14B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76979F7A"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员工动员大会</w:t>
      </w:r>
    </w:p>
    <w:p w14:paraId="31CDFF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办理完所有的事情之后，和爱丽一起返回了家里，而鞥也在孙源玲走之后也是命令各个部门开始放弃了对于孙源玲的监控，但是孙源玲的电话号码似乎还在用，这意味着私密的联系方式运气好的话还可以使用。</w:t>
      </w:r>
    </w:p>
    <w:p w14:paraId="46C57AA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因为在网上已经发布了管理层的招聘公告，在经过爱丽的考试和背景筛选之后就将已经通过了就将录取通知发送给他们。</w:t>
      </w:r>
      <w:proofErr w:type="gramStart"/>
      <w:r w:rsidRPr="00DF4D1D">
        <w:rPr>
          <w:rFonts w:ascii="微软雅黑" w:eastAsia="微软雅黑" w:hAnsi="微软雅黑" w:cs="微软雅黑" w:hint="eastAsia"/>
          <w:sz w:val="22"/>
          <w:szCs w:val="22"/>
        </w:rPr>
        <w:t>本来吧招这些</w:t>
      </w:r>
      <w:proofErr w:type="gramEnd"/>
      <w:r w:rsidRPr="00DF4D1D">
        <w:rPr>
          <w:rFonts w:ascii="微软雅黑" w:eastAsia="微软雅黑" w:hAnsi="微软雅黑" w:cs="微软雅黑" w:hint="eastAsia"/>
          <w:sz w:val="22"/>
          <w:szCs w:val="22"/>
        </w:rPr>
        <w:t>人就够了，但是相当这么大的一个地方这么大的公司能够提供的就业岗位就这么几千个似乎有点少，于是又在中介公司去招聘清洁卫生的环卫工人（中专及以上学历）。</w:t>
      </w:r>
    </w:p>
    <w:p w14:paraId="20FE90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在招聘发布在中介之后打电话咨询的可不少，全部都是由爱丽来处理的（毕竟人工智能生命）。</w:t>
      </w:r>
    </w:p>
    <w:p w14:paraId="61092D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所谓重赏之下必有勇夫，在8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的月薪下扫地的也可以做到9</w:t>
      </w:r>
      <w:r w:rsidRPr="00DF4D1D">
        <w:rPr>
          <w:rFonts w:ascii="微软雅黑" w:eastAsia="微软雅黑" w:hAnsi="微软雅黑" w:cs="微软雅黑"/>
          <w:sz w:val="22"/>
          <w:szCs w:val="22"/>
        </w:rPr>
        <w:t>96</w:t>
      </w:r>
      <w:r w:rsidRPr="00DF4D1D">
        <w:rPr>
          <w:rFonts w:ascii="微软雅黑" w:eastAsia="微软雅黑" w:hAnsi="微软雅黑" w:cs="微软雅黑" w:hint="eastAsia"/>
          <w:sz w:val="22"/>
          <w:szCs w:val="22"/>
        </w:rPr>
        <w:t>做不到的工资，但是这个职位真的这么</w:t>
      </w:r>
      <w:proofErr w:type="gramStart"/>
      <w:r w:rsidRPr="00DF4D1D">
        <w:rPr>
          <w:rFonts w:ascii="微软雅黑" w:eastAsia="微软雅黑" w:hAnsi="微软雅黑" w:cs="微软雅黑" w:hint="eastAsia"/>
          <w:sz w:val="22"/>
          <w:szCs w:val="22"/>
        </w:rPr>
        <w:t>好申请</w:t>
      </w:r>
      <w:proofErr w:type="gramEnd"/>
      <w:r w:rsidRPr="00DF4D1D">
        <w:rPr>
          <w:rFonts w:ascii="微软雅黑" w:eastAsia="微软雅黑" w:hAnsi="微软雅黑" w:cs="微软雅黑" w:hint="eastAsia"/>
          <w:sz w:val="22"/>
          <w:szCs w:val="22"/>
        </w:rPr>
        <w:t>的吗？要求不高，干活累不累在入</w:t>
      </w:r>
      <w:proofErr w:type="gramStart"/>
      <w:r w:rsidRPr="00DF4D1D">
        <w:rPr>
          <w:rFonts w:ascii="微软雅黑" w:eastAsia="微软雅黑" w:hAnsi="微软雅黑" w:cs="微软雅黑" w:hint="eastAsia"/>
          <w:sz w:val="22"/>
          <w:szCs w:val="22"/>
        </w:rPr>
        <w:t>职之后</w:t>
      </w:r>
      <w:proofErr w:type="gramEnd"/>
      <w:r w:rsidRPr="00DF4D1D">
        <w:rPr>
          <w:rFonts w:ascii="微软雅黑" w:eastAsia="微软雅黑" w:hAnsi="微软雅黑" w:cs="微软雅黑" w:hint="eastAsia"/>
          <w:sz w:val="22"/>
          <w:szCs w:val="22"/>
        </w:rPr>
        <w:t>就可以知道了，但是肯定</w:t>
      </w:r>
      <w:proofErr w:type="gramStart"/>
      <w:r w:rsidRPr="00DF4D1D">
        <w:rPr>
          <w:rFonts w:ascii="微软雅黑" w:eastAsia="微软雅黑" w:hAnsi="微软雅黑" w:cs="微软雅黑" w:hint="eastAsia"/>
          <w:sz w:val="22"/>
          <w:szCs w:val="22"/>
        </w:rPr>
        <w:t>不会比扫马路</w:t>
      </w:r>
      <w:proofErr w:type="gramEnd"/>
      <w:r w:rsidRPr="00DF4D1D">
        <w:rPr>
          <w:rFonts w:ascii="微软雅黑" w:eastAsia="微软雅黑" w:hAnsi="微软雅黑" w:cs="微软雅黑" w:hint="eastAsia"/>
          <w:sz w:val="22"/>
          <w:szCs w:val="22"/>
        </w:rPr>
        <w:t>的累。所以申请的人肯定不会少，就不能够一一的面试了，那么最好的办法就是考试淘汰制，成绩好者优先录取，很简单但是很有效的一个方法。</w:t>
      </w:r>
    </w:p>
    <w:p w14:paraId="3830F8C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“主人你就不能够先亲自自己招几个人吗，这样的话也不至于到现在为止整个公司就只有我们两个人这诺大的一个公司该怎么运转嘛，公司都完成建设几天了连一个保安都没有，还真是……”</w:t>
      </w:r>
    </w:p>
    <w:p w14:paraId="49C502C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“爱丽，话可不能这么说哦，还是有人的哦。要不要见见他们呢？”爱丽似乎有些迷茫，还有谁呢？突然爱丽似乎想到了什么。</w:t>
      </w:r>
    </w:p>
    <w:p w14:paraId="260831E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隻？可是我从来没有看到过他们啊？”爱丽更加的迷茫了。</w:t>
      </w:r>
    </w:p>
    <w:p w14:paraId="236F722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“他们的修为都比你强很多哦，普通的电子设备可是没有能力发现他们的至于部署在太空中的监视设备你不调集大量的资源进行能力级扫描是不可能发现这个地方的异常的。”</w:t>
      </w:r>
    </w:p>
    <w:p w14:paraId="057B89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“嗯，知道了姐姐大人，嘿嘿。”</w:t>
      </w:r>
    </w:p>
    <w:p w14:paraId="6F616C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“不想知道他们在那儿吗？”孙源玲看了看天上的方向</w:t>
      </w:r>
    </w:p>
    <w:p w14:paraId="079CFE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“还是不了，就算是知道了也没有多大的用处反正我也是发不了不是吗？”</w:t>
      </w:r>
    </w:p>
    <w:p w14:paraId="2CD350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“那行吧，准备一次集中活动对这些进行一次演讲。嗯，就当是动员大会了。“</w:t>
      </w:r>
    </w:p>
    <w:p w14:paraId="41D135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那空旷的提车场似乎想到了些什么东西。一个资本家要学会怎么压榨底下的员工，将他们的价值在合法的范围内一滴不剩的压榨出来。但是一个要带领着人类冲出太阳系，冲出银河系的人不可能要做资本的那一套，这是不合理的也是不可能的资本家只会拖慢文明的进步，有一个舍得付出的文明先驱者才是带领文明进步最快的方式，当然还得有外星文明的威胁，这样才能够将所有的人类团结起来共同发展。</w:t>
      </w:r>
    </w:p>
    <w:p w14:paraId="120410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“主人，这人来得齐吗？早上九点到提车场集合，这些人还是第一次来这个地方吧。“</w:t>
      </w:r>
    </w:p>
    <w:p w14:paraId="40FCA7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爱丽看了看没有几个人的停车场感觉有些唏嘘。</w:t>
      </w:r>
    </w:p>
    <w:p w14:paraId="37A45A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“不用怕，要是敢迟到我就敢让他加班，工资虽然更高了，但是加班可一点也不好受哦。嘿嘿“</w:t>
      </w:r>
    </w:p>
    <w:p w14:paraId="3736A5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虽然没有做资本家的心，但是可以有做资本家可能干的事，比如——加班。你可以拒绝加班，也没有什么负面影响最多就是让你在上级的心里面的印象变差，但是3倍的工资的确有些香。但是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想想加班3个小时的时间就比得上平时干一天的工资就有些不舒服，于是就陷入了这种想加班又不想加班的境地。</w:t>
      </w:r>
    </w:p>
    <w:p w14:paraId="4670D67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（纯属瞎扯，如有雷同纯属巧合）</w:t>
      </w:r>
    </w:p>
    <w:p w14:paraId="71DF61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广阔的停车场上的人也开始多了起来，显然这些人都是被正式录取并且成功的找到停车场的人，至于那些因为各种不能够及时到达公司的人就会少得到一些东西以及消息而已，影响大不大就看个人。</w:t>
      </w:r>
    </w:p>
    <w:p w14:paraId="21AC4B0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孙源玲看了看已经在停车场站了一会儿的人们，在看了看时间。</w:t>
      </w:r>
    </w:p>
    <w:p w14:paraId="69C7628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“嗯，看来我对于时间的计还是很准的嘛，还有5分钟就9点了。爱丽和我一起去吧，正好你也是我以后重要的帮手了。（请忽略身高）”</w:t>
      </w:r>
    </w:p>
    <w:p w14:paraId="211B88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停车场的人看已经快要9点整了还在没有人来，吵闹的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声音有渐渐扩大的趋势，并且已经有人出现了怀疑了。</w:t>
      </w:r>
    </w:p>
    <w:p w14:paraId="3859C79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就在这种吵闹中时间来到了九点整，整个停车场响起了一个悦耳的女声。</w:t>
      </w:r>
    </w:p>
    <w:p w14:paraId="674B2B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“先生们，女士们。欢迎来到玲瑶科创，既然各位通过了困难重重的入职考核，那么现在各位就是同事了，现在请看向入口的方向。”</w:t>
      </w:r>
    </w:p>
    <w:p w14:paraId="49E2BE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在众人迷惑的眼光之中都看向了停车场入口的方向，但是因为孙源玲身高的原因，并且众人也是站得里三层外三层的导致只有前面的人才能够看到孙源玲和爱丽。</w:t>
      </w:r>
    </w:p>
    <w:p w14:paraId="1ABECC6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孙源玲似乎意识到自己的身高问题，显得有些尴尬，为了让所有人都能够看到她只好飞了起来，毕竟随手弄一个台子出来有些太过于吓人了。</w:t>
      </w:r>
    </w:p>
    <w:p w14:paraId="24B3CCD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的这个行为顿时引起了一部分人的惊慌，但是更多的时候好奇和期待，因为这种一看就知道没有利用任何的外部的仪器辅助意味着更多的研究更加先进的理论知识。当然孙源玲那可爱的面容也是一种让人生不出害怕的心情。</w:t>
      </w:r>
    </w:p>
    <w:p w14:paraId="20C6ADB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见到孙源玲的做法顿时有些无语，说好不用超越这个时代太多的科技，但是却用了距离众人不远，但是这种方式却更加的颠覆人们的认知。但是为了让本来就不高的自己能够让所有人都能够看到，只好也飞了起来。</w:t>
      </w:r>
    </w:p>
    <w:p w14:paraId="010272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“各位不用惊慌，不过我相信更多的人知识好奇我是如何做到的，做到的过程涉及的各种原理，毕竟各位很多都是高材生了，扫地的都是中专以上的。</w:t>
      </w:r>
    </w:p>
    <w:p w14:paraId="55DF89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向大家自我介绍一下。我的名字是孙源玲，是这个公司的老板董事长。而因为咱们公司并没有上市，所以结构就简单一些在人员多了之后结构就会慢慢的复杂起来了，同时也为大家提供了更多的升职机会。稍后我会给大家提问的机会，现在有请掌声欢迎我们的总经理兼总裁爱丽小姐。</w:t>
      </w:r>
    </w:p>
    <w:p w14:paraId="7BA95B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还有我们都是已经成年的成年人。”</w:t>
      </w:r>
    </w:p>
    <w:p w14:paraId="2B169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场上顿时响起了热烈的掌声。</w:t>
      </w:r>
    </w:p>
    <w:p w14:paraId="1DD99D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孙源玲看了一眼同样飞在离地2米左右处的爱丽。</w:t>
      </w:r>
    </w:p>
    <w:p w14:paraId="408815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大家好我是玲瑶科创的总裁兼总经理我的名字是爱丽，不要认为我是外国人或者少数名族，我就是汉族的堂堂正正的华国人。各位平时有什么问题可以问我，但是要能够找得到我，在招聘各位时本来是不想额外招聘管理层的，想要各位通过自己的努力做上管理层。但是由于</w:t>
      </w:r>
      <w:proofErr w:type="gramStart"/>
      <w:r w:rsidRPr="00DF4D1D">
        <w:rPr>
          <w:rFonts w:ascii="微软雅黑" w:eastAsia="微软雅黑" w:hAnsi="微软雅黑" w:cs="微软雅黑" w:hint="eastAsia"/>
          <w:sz w:val="22"/>
          <w:szCs w:val="22"/>
        </w:rPr>
        <w:t>前期来</w:t>
      </w:r>
      <w:proofErr w:type="gramEnd"/>
      <w:r w:rsidRPr="00DF4D1D">
        <w:rPr>
          <w:rFonts w:ascii="微软雅黑" w:eastAsia="微软雅黑" w:hAnsi="微软雅黑" w:cs="微软雅黑" w:hint="eastAsia"/>
          <w:sz w:val="22"/>
          <w:szCs w:val="22"/>
        </w:rPr>
        <w:t>应聘的人实在太多了我们不得招聘了一些管理的人才。</w:t>
      </w:r>
    </w:p>
    <w:p w14:paraId="3FA8AB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而各位通过管理招聘来的人才们请不要辜负我对于各位的期望，如果表现不够好的话是很有可能被各位科研人才所代替的。好了，我暂时就说这么多现在是各位的提</w:t>
      </w:r>
      <w:r w:rsidRPr="00DF4D1D">
        <w:rPr>
          <w:rFonts w:ascii="微软雅黑" w:eastAsia="微软雅黑" w:hAnsi="微软雅黑" w:cs="微软雅黑" w:hint="eastAsia"/>
          <w:sz w:val="22"/>
          <w:szCs w:val="22"/>
        </w:rPr>
        <w:lastRenderedPageBreak/>
        <w:t>问时间，问的问题我希望不要太过于离谱了。”说完爱丽便落到了地上。</w:t>
      </w:r>
    </w:p>
    <w:p w14:paraId="44B75E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而继续飞在离地2m处的孙源玲看了看众人说道：“各位可以开始举手提问了”</w:t>
      </w:r>
    </w:p>
    <w:p w14:paraId="49B41E7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下方举手的人几乎都把手举了起来，除了极个别的人如——蒋志龙。</w:t>
      </w:r>
    </w:p>
    <w:p w14:paraId="1E01BF1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孙源玲看了看众人随即抽取了一个身穿黑色格子衫，戴着方框眼睛头发乱糟糟的男人。</w:t>
      </w:r>
    </w:p>
    <w:p w14:paraId="440D3C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“有情这位穿黑色格子衫的男士提问。”</w:t>
      </w:r>
    </w:p>
    <w:p w14:paraId="4ADCEE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这个男子并没有什么惊讶的地方，重要的是只有一次提问的机会。</w:t>
      </w:r>
    </w:p>
    <w:p w14:paraId="18BCF6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“请问您和总经理是怎么飞在天上的？”</w:t>
      </w:r>
    </w:p>
    <w:p w14:paraId="245136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，我相信你问的问题是在场的各位想要问的问题，是不是啊各位？”</w:t>
      </w:r>
    </w:p>
    <w:p w14:paraId="5AA0CD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“是”众人道</w:t>
      </w:r>
    </w:p>
    <w:p w14:paraId="65EC4D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“那我就解释一下大概的原理，想要研究了可以在完成了自身的任务之后进行这方面的研究，而管理层的了则要等到这个可以量产之后才能够享用。</w:t>
      </w:r>
    </w:p>
    <w:p w14:paraId="356BE7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驱动我飞在天空中的力量的东西我称之为灵气，没错就是灵气，但是这东西目前在地星上的含量还比较少；但是可以明确的告诉各位地星上的灵气已经形成了完善的循环了，这意味着灵气的含量会越来越多，而产生这种灵气的是比较特殊的植物，这种植物分布在世界各个地方并没有明显得特征。</w:t>
      </w:r>
    </w:p>
    <w:p w14:paraId="07A649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种灵气只能够说是一种比较特殊的游离的富能量微粒，这种微粒对于人体拥有及其良好的相容性，其中能量可以存储在人体中，随着存储量的增加他们会相互聚集，其能量级就会跃升，跃升所带来的就是能量瞬间爆发的</w:t>
      </w:r>
      <w:proofErr w:type="gramStart"/>
      <w:r w:rsidRPr="00DF4D1D">
        <w:rPr>
          <w:rFonts w:ascii="微软雅黑" w:eastAsia="微软雅黑" w:hAnsi="微软雅黑" w:cs="微软雅黑" w:hint="eastAsia"/>
          <w:sz w:val="22"/>
          <w:szCs w:val="22"/>
        </w:rPr>
        <w:t>量更加</w:t>
      </w:r>
      <w:proofErr w:type="gramEnd"/>
      <w:r w:rsidRPr="00DF4D1D">
        <w:rPr>
          <w:rFonts w:ascii="微软雅黑" w:eastAsia="微软雅黑" w:hAnsi="微软雅黑" w:cs="微软雅黑" w:hint="eastAsia"/>
          <w:sz w:val="22"/>
          <w:szCs w:val="22"/>
        </w:rPr>
        <w:t>的大。</w:t>
      </w:r>
    </w:p>
    <w:p w14:paraId="1157E5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至于更加详细的东西我也不是很清楚，这就需要各位的探索了。另外我希望大家不要将这件事大范围的传播，毕竟现有的社会秩序还没有做好大变动的趋势。</w:t>
      </w:r>
    </w:p>
    <w:p w14:paraId="73FF9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好了，我的解释完毕。我可以再回答两个问题，剩下的问题我们会对管理部的人</w:t>
      </w:r>
      <w:r w:rsidRPr="00DF4D1D">
        <w:rPr>
          <w:rFonts w:ascii="微软雅黑" w:eastAsia="微软雅黑" w:hAnsi="微软雅黑" w:cs="微软雅黑" w:hint="eastAsia"/>
          <w:sz w:val="22"/>
          <w:szCs w:val="22"/>
        </w:rPr>
        <w:lastRenderedPageBreak/>
        <w:t>进行集中的培训，而没有问题的话各位可以先去熟悉一下场地，今天就不用工作，明天再登记各位的信息。</w:t>
      </w:r>
    </w:p>
    <w:p w14:paraId="2E8407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大家各个地方都可以去，但是进不去的地方建议各位就不要硬闯了，小心迷路哦。</w:t>
      </w:r>
    </w:p>
    <w:p w14:paraId="1A3172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应聘管理层的各位就先等一会儿，总经理在等会儿会给各位登记信息以及培训。”</w:t>
      </w:r>
    </w:p>
    <w:p w14:paraId="760863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在孙源玲说罢后，除了管理人员外其他人很多都选择了离开停车场到公司的各个地方进行参观了。</w:t>
      </w:r>
    </w:p>
    <w:p w14:paraId="3AD0E4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多个人剩下的人不足3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个，意味着管理层的人只有十多人。</w:t>
      </w:r>
    </w:p>
    <w:p w14:paraId="7AD51D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“老板，我可以问你问题吗？”</w:t>
      </w:r>
    </w:p>
    <w:p w14:paraId="5CC832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“可以，既然是你先提问的那么你就可以向我提一个问题，但是我不保证回答。”</w:t>
      </w:r>
    </w:p>
    <w:p w14:paraId="074EA3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孙源玲看了看提问的短发女子。</w:t>
      </w:r>
    </w:p>
    <w:p w14:paraId="6EDA73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“请问，您的头发和瞳孔天生就是这样的吗？已经长不高了吗？”</w:t>
      </w:r>
    </w:p>
    <w:p w14:paraId="4D8E8C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周围的人对于这个女子的问题显得有些诧异，毕竟这种问题有些隐私性质在里面，但是也很好奇其中的原因。</w:t>
      </w:r>
    </w:p>
    <w:p w14:paraId="70C087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“这个嘛，算是天生的原因，而且我也挺喜欢这个样子的。有什么问题吗？”</w:t>
      </w:r>
    </w:p>
    <w:p w14:paraId="250DF2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“啊~没，只是觉得很可爱。还有这位爱丽女士也是好可爱啊。”</w:t>
      </w:r>
    </w:p>
    <w:p w14:paraId="231A4B3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“额，谢谢夸奖。那么各位还有提问的吗？还有最后一个问题的机会哦。”</w:t>
      </w:r>
    </w:p>
    <w:p w14:paraId="42C359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在孙源玲说罢，一个精干的肌肉男举起了手问道</w:t>
      </w:r>
    </w:p>
    <w:p w14:paraId="5B4CDD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“请问，那款新的编程语言穹苍是不是由贵公司发布的？”</w:t>
      </w:r>
    </w:p>
    <w:p w14:paraId="2ECF41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“是的，的确是我发布的。</w:t>
      </w:r>
    </w:p>
    <w:p w14:paraId="600DC0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好，问题都问完了那么我就简单的说一下公司的核心规章制度。</w:t>
      </w:r>
    </w:p>
    <w:p w14:paraId="0A914B93"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不允许出现贿赂的情况出现，出现一个那么后果我相信你们是不愿意承受的。</w:t>
      </w:r>
    </w:p>
    <w:p w14:paraId="030CEABF"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不允许出现滥用职权的情况出现，你们是协助我管理公司的，而不是做决定的，只有我授权的才能够替我做出决定。</w:t>
      </w:r>
    </w:p>
    <w:p w14:paraId="21965889"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科研人员的优先权是大于你们的，如果有异议可以找总经理商量，她会可以调你去研发部。</w:t>
      </w:r>
    </w:p>
    <w:p w14:paraId="1FCF4DA0"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员工之间可以互相监督，如果举报的内容真实有效那么经授权的管理人员需要公平公正的处理，感情</w:t>
      </w:r>
      <w:proofErr w:type="gramStart"/>
      <w:r w:rsidRPr="00DF4D1D">
        <w:rPr>
          <w:rFonts w:ascii="微软雅黑" w:eastAsia="微软雅黑" w:hAnsi="微软雅黑" w:cs="微软雅黑" w:hint="eastAsia"/>
          <w:sz w:val="22"/>
          <w:szCs w:val="22"/>
        </w:rPr>
        <w:t>好不好不</w:t>
      </w:r>
      <w:proofErr w:type="gramEnd"/>
      <w:r w:rsidRPr="00DF4D1D">
        <w:rPr>
          <w:rFonts w:ascii="微软雅黑" w:eastAsia="微软雅黑" w:hAnsi="微软雅黑" w:cs="微软雅黑" w:hint="eastAsia"/>
          <w:sz w:val="22"/>
          <w:szCs w:val="22"/>
        </w:rPr>
        <w:t>是让你舞弊的理由。</w:t>
      </w:r>
    </w:p>
    <w:p w14:paraId="6EE1B309" w14:textId="77777777" w:rsidR="00EA55F0" w:rsidRPr="00DF4D1D" w:rsidRDefault="00797044">
      <w:pPr>
        <w:pStyle w:val="aa"/>
        <w:tabs>
          <w:tab w:val="left" w:pos="3375"/>
        </w:tabs>
        <w:ind w:left="45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好，大概就这么多。各位管理人员跟着爱丽总经理进行集中培训吧。各位明白了吗？”</w:t>
      </w:r>
    </w:p>
    <w:p w14:paraId="639E5E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其中的应聘科研向职位的人有些欣喜，毕竟这明显是十分的重视科研人员啊。而应聘管理的那些人则有些</w:t>
      </w:r>
      <w:proofErr w:type="gramStart"/>
      <w:r w:rsidRPr="00DF4D1D">
        <w:rPr>
          <w:rFonts w:ascii="微软雅黑" w:eastAsia="微软雅黑" w:hAnsi="微软雅黑" w:cs="微软雅黑" w:hint="eastAsia"/>
          <w:sz w:val="22"/>
          <w:szCs w:val="22"/>
        </w:rPr>
        <w:t>不满但是</w:t>
      </w:r>
      <w:proofErr w:type="gramEnd"/>
      <w:r w:rsidRPr="00DF4D1D">
        <w:rPr>
          <w:rFonts w:ascii="微软雅黑" w:eastAsia="微软雅黑" w:hAnsi="微软雅黑" w:cs="微软雅黑" w:hint="eastAsia"/>
          <w:sz w:val="22"/>
          <w:szCs w:val="22"/>
        </w:rPr>
        <w:t>不满归不满，没有人愿意放弃这份工作。因为可能带来的好处可不只是金钱上的收益。</w:t>
      </w:r>
    </w:p>
    <w:p w14:paraId="4D8EB7A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“明白了”众人不怎么整齐的回答道</w:t>
      </w:r>
    </w:p>
    <w:p w14:paraId="7727CE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“好，那我走了。加油爱丽。”孙源玲给爱丽是了一个眼神后便离开了停车场。</w:t>
      </w:r>
    </w:p>
    <w:p w14:paraId="4D20EF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“那好，各位请跟我来。”爱丽用甜甜的声音说到。</w:t>
      </w:r>
    </w:p>
    <w:p w14:paraId="0397AC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然后带领着众人走向了一栋办公楼。</w:t>
      </w:r>
    </w:p>
    <w:p w14:paraId="6CB2E6C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64CE92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F99CDFE"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第四十八章 第一例异变</w:t>
      </w:r>
    </w:p>
    <w:p w14:paraId="7A806C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爱丽带着众人来到了公司的办公大楼的待客厅，在那儿爱丽向各位管理层的人才进行了系统性的培训（催眠辅助）。使得众人的业务能力以及知识面都有了</w:t>
      </w:r>
      <w:proofErr w:type="gramStart"/>
      <w:r w:rsidRPr="00DF4D1D">
        <w:rPr>
          <w:rFonts w:ascii="微软雅黑" w:eastAsia="微软雅黑" w:hAnsi="微软雅黑" w:cs="微软雅黑" w:hint="eastAsia"/>
          <w:sz w:val="22"/>
          <w:szCs w:val="22"/>
        </w:rPr>
        <w:t>十分打</w:t>
      </w:r>
      <w:proofErr w:type="gramEnd"/>
      <w:r w:rsidRPr="00DF4D1D">
        <w:rPr>
          <w:rFonts w:ascii="微软雅黑" w:eastAsia="微软雅黑" w:hAnsi="微软雅黑" w:cs="微软雅黑" w:hint="eastAsia"/>
          <w:sz w:val="22"/>
          <w:szCs w:val="22"/>
        </w:rPr>
        <w:t>大的增长，但是为了让他们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心生怀疑，还要将这个环境编的和现实接轨这就是拥有</w:t>
      </w:r>
      <w:proofErr w:type="gramStart"/>
      <w:r w:rsidRPr="00DF4D1D">
        <w:rPr>
          <w:rFonts w:ascii="微软雅黑" w:eastAsia="微软雅黑" w:hAnsi="微软雅黑" w:cs="微软雅黑" w:hint="eastAsia"/>
          <w:sz w:val="22"/>
          <w:szCs w:val="22"/>
        </w:rPr>
        <w:t>巨大算力的</w:t>
      </w:r>
      <w:proofErr w:type="gramEnd"/>
      <w:r w:rsidRPr="00DF4D1D">
        <w:rPr>
          <w:rFonts w:ascii="微软雅黑" w:eastAsia="微软雅黑" w:hAnsi="微软雅黑" w:cs="微软雅黑" w:hint="eastAsia"/>
          <w:sz w:val="22"/>
          <w:szCs w:val="22"/>
        </w:rPr>
        <w:t>人工智能的优势了。</w:t>
      </w:r>
    </w:p>
    <w:p w14:paraId="2BBD31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经过培训的人们虽然精神有些萎靡，那是大脑消耗了大量的能量的原因。</w:t>
      </w:r>
    </w:p>
    <w:p w14:paraId="1432C07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跟着我来食堂就餐吧，我们食堂可是拥有自动化的设备对各种食材进行处理的哦，保证食物的美味，虽然没有了作为食物的灵魂，但是十分的快速，而且保证各位能够补充足够的能量，以应对大量的脑力劳作。”</w:t>
      </w:r>
    </w:p>
    <w:p w14:paraId="7A0DCE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“这么厉害的吗？”一个穿着十分时髦戴着眼镜的男子说道</w:t>
      </w:r>
    </w:p>
    <w:p w14:paraId="7EC90B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“是的，在各位吃完饭之后我还有事情要和大家说，快点吃哦。13:30我在待客厅等你们。”</w:t>
      </w:r>
    </w:p>
    <w:p w14:paraId="01CE1B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“知道了”众人回答道。</w:t>
      </w:r>
    </w:p>
    <w:p w14:paraId="5B0AD5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吃饭的爱丽也走在了回家的路上，毕竟家离这儿又不远。不过不需要吃饭不代表着不吃饭，但是食堂的饭菜爱丽觉得并没有孙源玲做的饭菜好吃，就像一个十分漂亮的女孩子但却是一个假人或者说机器人这样，没有灵魂的是不完美的。</w:t>
      </w:r>
    </w:p>
    <w:p w14:paraId="49B0B0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在爱丽回到家之后孙源玲的饭菜也是做好了</w:t>
      </w:r>
    </w:p>
    <w:p w14:paraId="1A744EB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“怎么样？爱丽，面对那些员工感觉怎么样？”</w:t>
      </w:r>
    </w:p>
    <w:p w14:paraId="7AFC16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“其实感觉还好，毕竟我是他们的上级他们的工资和工作内容都是我说了算。放心啦只是面对这些人公式化的回答方式还是很有用的也不会说怯场什么的。”</w:t>
      </w:r>
    </w:p>
    <w:p w14:paraId="34036D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“嗯，还不错多和别人打交道可以增加你的社会经验，暴力解决不了所有问题，有时候就是需要磨嘴皮子，也许在地星上并没有太大的用处，但是出了地星就不一定了。”说罢，孙源玲朝着遥远的天空看了看。</w:t>
      </w:r>
    </w:p>
    <w:p w14:paraId="029CBA1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“嗯，知道了。难道说姐姐你发现了什么？”</w:t>
      </w:r>
    </w:p>
    <w:p w14:paraId="519C0F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“嗯，太阳系的离子保护层之外发现了文明的痕迹，能够在太空的空间中活动的文明对于地星的威胁还是相当的大。”</w:t>
      </w:r>
    </w:p>
    <w:p w14:paraId="6B19C0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“嗯，吃完饭一点半再跟他们安排一下职位。”</w:t>
      </w:r>
    </w:p>
    <w:p w14:paraId="55EB40A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“嗯”</w:t>
      </w:r>
    </w:p>
    <w:p w14:paraId="3D1BD16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此时的食堂之中，所有的人都已经吃上饭了。</w:t>
      </w:r>
    </w:p>
    <w:p w14:paraId="6F3C757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7D7340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“嘿，兄弟你感觉这儿的饭菜怎么样？”在这个人对面的人抬起头来看了看对面的那个人道</w:t>
      </w:r>
    </w:p>
    <w:p w14:paraId="497A98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“嗯…唔感觉很好吃啊，至少比我家里人做的饭菜好吃得多了。”说完便继续狼吞虎咽的吃了起来，餐盘中的饭菜在以一个</w:t>
      </w:r>
      <w:proofErr w:type="gramStart"/>
      <w:r w:rsidRPr="00DF4D1D">
        <w:rPr>
          <w:rFonts w:ascii="微软雅黑" w:eastAsia="微软雅黑" w:hAnsi="微软雅黑" w:cs="微软雅黑"/>
          <w:sz w:val="22"/>
          <w:szCs w:val="22"/>
        </w:rPr>
        <w:t>竟然的</w:t>
      </w:r>
      <w:proofErr w:type="gramEnd"/>
      <w:r w:rsidRPr="00DF4D1D">
        <w:rPr>
          <w:rFonts w:ascii="微软雅黑" w:eastAsia="微软雅黑" w:hAnsi="微软雅黑" w:cs="微软雅黑"/>
          <w:sz w:val="22"/>
          <w:szCs w:val="22"/>
        </w:rPr>
        <w:t>速度在消减。</w:t>
      </w:r>
    </w:p>
    <w:p w14:paraId="7F29A1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“喂，兄弟没必要这么夸张吧，这儿饭菜好吃花样多也不至于吃的这么急啊。有没有人跟你抢。”</w:t>
      </w:r>
    </w:p>
    <w:p w14:paraId="7B16D1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“咳咳，我只是习惯了这样了。我以前工作的地方中午吃饭的时间很短</w:t>
      </w:r>
      <w:proofErr w:type="gramStart"/>
      <w:r w:rsidRPr="00DF4D1D">
        <w:rPr>
          <w:rFonts w:ascii="微软雅黑" w:eastAsia="微软雅黑" w:hAnsi="微软雅黑" w:cs="微软雅黑"/>
          <w:sz w:val="22"/>
          <w:szCs w:val="22"/>
        </w:rPr>
        <w:t>不快些吃</w:t>
      </w:r>
      <w:proofErr w:type="gramEnd"/>
      <w:r w:rsidRPr="00DF4D1D">
        <w:rPr>
          <w:rFonts w:ascii="微软雅黑" w:eastAsia="微软雅黑" w:hAnsi="微软雅黑" w:cs="微软雅黑"/>
          <w:sz w:val="22"/>
          <w:szCs w:val="22"/>
        </w:rPr>
        <w:t>的话会被扣工资的。”</w:t>
      </w:r>
    </w:p>
    <w:p w14:paraId="357FEB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“我看兄弟你也不大啊，这么早就找工作了吗？”</w:t>
      </w:r>
    </w:p>
    <w:p w14:paraId="078ACE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在几经哽咽之下这个人终于将所有的饭菜都吃完了，连汤汁都没有剩余。</w:t>
      </w:r>
    </w:p>
    <w:p w14:paraId="7330F5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“害，零时工而已啦。本来工作比较轻松，就是服务员而已，但是老板是真的很抠。”</w:t>
      </w:r>
    </w:p>
    <w:p w14:paraId="38535B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两人就这样攀谈了起来。</w:t>
      </w:r>
    </w:p>
    <w:p w14:paraId="70D99D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时间虽然比较充裕，但是一点半时那些管理人员却要到待客厅去集合一下。安排一下各自的职务。</w:t>
      </w:r>
    </w:p>
    <w:p w14:paraId="6769E710"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4D242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下午一点半，爱丽准时的从门外进入待客厅中。</w:t>
      </w:r>
    </w:p>
    <w:p w14:paraId="7152F0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虽然身高很低，但是有着一个台阶的加成至少众人都能够看到爱丽的脸了。也</w:t>
      </w:r>
      <w:proofErr w:type="gramStart"/>
      <w:r w:rsidRPr="00DF4D1D">
        <w:rPr>
          <w:rFonts w:ascii="微软雅黑" w:eastAsia="微软雅黑" w:hAnsi="微软雅黑" w:cs="微软雅黑"/>
          <w:sz w:val="22"/>
          <w:szCs w:val="22"/>
        </w:rPr>
        <w:t>不</w:t>
      </w:r>
      <w:proofErr w:type="gramEnd"/>
      <w:r w:rsidRPr="00DF4D1D">
        <w:rPr>
          <w:rFonts w:ascii="微软雅黑" w:eastAsia="微软雅黑" w:hAnsi="微软雅黑" w:cs="微软雅黑"/>
          <w:sz w:val="22"/>
          <w:szCs w:val="22"/>
        </w:rPr>
        <w:t>用做飞在空中这种令人感到有些羞耻的事情。</w:t>
      </w:r>
    </w:p>
    <w:p w14:paraId="15F2B2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“咳咳，安静一下听我说两句。”虽然是小孩子的声音但是又有着上司的威严。太过于违和了。</w:t>
      </w:r>
    </w:p>
    <w:p w14:paraId="1AA3C9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在场下的声音终于安静之后继续说到</w:t>
      </w:r>
    </w:p>
    <w:p w14:paraId="188267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“我想各位已经初步感受到了我们公司的待遇，而薪资水平也是绝对不会让你们失望的。</w:t>
      </w:r>
    </w:p>
    <w:p w14:paraId="5DDC21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我先问一下你们等级的信息都是准确的嘛？虽然我们对于银行卡的要求很低，只要是银行卡就行了，但是我希望是大银行的卡是自己的信息注册的卡，以避免以后发生很多意外的事情。”</w:t>
      </w:r>
    </w:p>
    <w:p w14:paraId="610064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爱丽看了看众人，发现并没有人反应于是继续说到</w:t>
      </w:r>
    </w:p>
    <w:p w14:paraId="671034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“现在大家都熟悉了一下场地，但是办公的场地就是这座大楼，其他的基本都是科研工作区和保卫室及宿舍。</w:t>
      </w:r>
    </w:p>
    <w:p w14:paraId="73C90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现在我开说一下岗位的分配，这或许会和上市公司有些区别。</w:t>
      </w:r>
    </w:p>
    <w:p w14:paraId="0151A88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1：程志    财务总监</w:t>
      </w:r>
    </w:p>
    <w:p w14:paraId="34BA3D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2：龙薇    人事总管</w:t>
      </w:r>
    </w:p>
    <w:p w14:paraId="67CE5D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3：程磊    副总经理</w:t>
      </w:r>
    </w:p>
    <w:p w14:paraId="72ECD61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4：程志军  市场部经历</w:t>
      </w:r>
    </w:p>
    <w:p w14:paraId="02DDBB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5：姜宇航  法</w:t>
      </w:r>
      <w:proofErr w:type="gramStart"/>
      <w:r w:rsidRPr="00DF4D1D">
        <w:rPr>
          <w:rFonts w:ascii="微软雅黑" w:eastAsia="微软雅黑" w:hAnsi="微软雅黑" w:cs="微软雅黑"/>
          <w:sz w:val="22"/>
          <w:szCs w:val="22"/>
        </w:rPr>
        <w:t>务</w:t>
      </w:r>
      <w:proofErr w:type="gramEnd"/>
      <w:r w:rsidRPr="00DF4D1D">
        <w:rPr>
          <w:rFonts w:ascii="微软雅黑" w:eastAsia="微软雅黑" w:hAnsi="微软雅黑" w:cs="微软雅黑"/>
          <w:sz w:val="22"/>
          <w:szCs w:val="22"/>
        </w:rPr>
        <w:t>部经理</w:t>
      </w:r>
    </w:p>
    <w:p w14:paraId="0F615A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6：</w:t>
      </w:r>
      <w:proofErr w:type="gramStart"/>
      <w:r w:rsidRPr="00DF4D1D">
        <w:rPr>
          <w:rFonts w:ascii="微软雅黑" w:eastAsia="微软雅黑" w:hAnsi="微软雅黑" w:cs="微软雅黑"/>
          <w:sz w:val="22"/>
          <w:szCs w:val="22"/>
        </w:rPr>
        <w:t>白航</w:t>
      </w:r>
      <w:proofErr w:type="gramEnd"/>
      <w:r w:rsidRPr="00DF4D1D">
        <w:rPr>
          <w:rFonts w:ascii="微软雅黑" w:eastAsia="微软雅黑" w:hAnsi="微软雅黑" w:cs="微软雅黑"/>
          <w:sz w:val="22"/>
          <w:szCs w:val="22"/>
        </w:rPr>
        <w:t xml:space="preserve">    客服总监</w:t>
      </w:r>
    </w:p>
    <w:p w14:paraId="24D115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7：</w:t>
      </w:r>
      <w:proofErr w:type="gramStart"/>
      <w:r w:rsidRPr="00DF4D1D">
        <w:rPr>
          <w:rFonts w:ascii="微软雅黑" w:eastAsia="微软雅黑" w:hAnsi="微软雅黑" w:cs="微软雅黑"/>
          <w:sz w:val="22"/>
          <w:szCs w:val="22"/>
        </w:rPr>
        <w:t>丁宇</w:t>
      </w:r>
      <w:proofErr w:type="gramEnd"/>
      <w:r w:rsidRPr="00DF4D1D">
        <w:rPr>
          <w:rFonts w:ascii="微软雅黑" w:eastAsia="微软雅黑" w:hAnsi="微软雅黑" w:cs="微软雅黑"/>
          <w:sz w:val="22"/>
          <w:szCs w:val="22"/>
        </w:rPr>
        <w:t xml:space="preserve">    安保部总管</w:t>
      </w:r>
    </w:p>
    <w:p w14:paraId="04320F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8：王思雨  总裁文秘兼质检总经理</w:t>
      </w:r>
    </w:p>
    <w:p w14:paraId="0F8FA98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9：程力    市场调研部总监</w:t>
      </w:r>
    </w:p>
    <w:p w14:paraId="15675F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10：王浩然 副总经理</w:t>
      </w:r>
    </w:p>
    <w:p w14:paraId="39C4F2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11：孙毅   市场采购部总经理</w:t>
      </w:r>
    </w:p>
    <w:p w14:paraId="539515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12：姚鑫   市场采购部副总经理</w:t>
      </w:r>
    </w:p>
    <w:p w14:paraId="1976957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13：夏兴</w:t>
      </w:r>
      <w:proofErr w:type="gramStart"/>
      <w:r w:rsidRPr="00DF4D1D">
        <w:rPr>
          <w:rFonts w:ascii="微软雅黑" w:eastAsia="微软雅黑" w:hAnsi="微软雅黑" w:cs="微软雅黑"/>
          <w:sz w:val="22"/>
          <w:szCs w:val="22"/>
        </w:rPr>
        <w:t>泷</w:t>
      </w:r>
      <w:proofErr w:type="gramEnd"/>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sz w:val="22"/>
          <w:szCs w:val="22"/>
        </w:rPr>
        <w:t>人事副</w:t>
      </w:r>
      <w:proofErr w:type="gramEnd"/>
      <w:r w:rsidRPr="00DF4D1D">
        <w:rPr>
          <w:rFonts w:ascii="微软雅黑" w:eastAsia="微软雅黑" w:hAnsi="微软雅黑" w:cs="微软雅黑"/>
          <w:sz w:val="22"/>
          <w:szCs w:val="22"/>
        </w:rPr>
        <w:t>总监</w:t>
      </w:r>
    </w:p>
    <w:p w14:paraId="754FC4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14：杨晓梅 杂物总管</w:t>
      </w:r>
    </w:p>
    <w:p w14:paraId="104381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15：</w:t>
      </w:r>
      <w:proofErr w:type="gramStart"/>
      <w:r w:rsidRPr="00DF4D1D">
        <w:rPr>
          <w:rFonts w:ascii="微软雅黑" w:eastAsia="微软雅黑" w:hAnsi="微软雅黑" w:cs="微软雅黑"/>
          <w:sz w:val="22"/>
          <w:szCs w:val="22"/>
        </w:rPr>
        <w:t>刘子豪</w:t>
      </w:r>
      <w:proofErr w:type="gramEnd"/>
      <w:r w:rsidRPr="00DF4D1D">
        <w:rPr>
          <w:rFonts w:ascii="微软雅黑" w:eastAsia="微软雅黑" w:hAnsi="微软雅黑" w:cs="微软雅黑"/>
          <w:sz w:val="22"/>
          <w:szCs w:val="22"/>
        </w:rPr>
        <w:t xml:space="preserve"> 杂物部副总管</w:t>
      </w:r>
    </w:p>
    <w:p w14:paraId="08C298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人员安排暂时就这些。各位清楚吗？”</w:t>
      </w:r>
    </w:p>
    <w:p w14:paraId="2C6F58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爱丽看了看场下的人，并没有发言的便继续说到。</w:t>
      </w:r>
    </w:p>
    <w:p w14:paraId="46B4A6D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各位都没有意见了，那么就去熟悉一下各自的办公地点吧。我讲需要的资料都放在了各位的办公位上。今天熟悉之后各位可以下班了，也算做正常上班。明天各位就要为我分担工作了，新来的员工记得好好的招待哦。对于科研部的科研人员分配我也写在各自的工作指导中了，保洁明天就会开始上班，但是各位也要注意保持环境的卫生整洁。杂务工人将会在明天到，届时仍然由相关负责人进行培训，详细内容我也写在了工作指导中了。封面上第一个和第二个电话分别是总裁和我的电话，各位可以放心这是特殊号码可以保持通话的安全，任何事情都可以在其中汇报。好了散会。”</w:t>
      </w:r>
    </w:p>
    <w:p w14:paraId="1B7064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说罢爱丽便转身离开了待客厅。而众人见到这个领导这么雷厉风行，但是却如此的可爱感觉甚是违和。</w:t>
      </w:r>
    </w:p>
    <w:p w14:paraId="41C8EA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既然总经理都走了，众人也纷纷离开了待客厅去熟悉各自的岗位了。至于有些事情，他们还不敢多说，对于未知的事物要报以敬畏</w:t>
      </w:r>
      <w:proofErr w:type="gramStart"/>
      <w:r w:rsidRPr="00DF4D1D">
        <w:rPr>
          <w:rFonts w:ascii="微软雅黑" w:eastAsia="微软雅黑" w:hAnsi="微软雅黑" w:cs="微软雅黑"/>
          <w:sz w:val="22"/>
          <w:szCs w:val="22"/>
        </w:rPr>
        <w:t>之心但不能</w:t>
      </w:r>
      <w:proofErr w:type="gramEnd"/>
      <w:r w:rsidRPr="00DF4D1D">
        <w:rPr>
          <w:rFonts w:ascii="微软雅黑" w:eastAsia="微软雅黑" w:hAnsi="微软雅黑" w:cs="微软雅黑"/>
          <w:sz w:val="22"/>
          <w:szCs w:val="22"/>
        </w:rPr>
        <w:t>缺乏探索的心。</w:t>
      </w:r>
    </w:p>
    <w:p w14:paraId="53E1F8E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1F1772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在泸州的某个城市中，有个人突然出现了全身高热温度已经达到了快50度的境界，并且心跳的速度已经达到了300次每分钟以上并且还在往上升的趋势。</w:t>
      </w:r>
    </w:p>
    <w:p w14:paraId="6195CF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他的家人发现之后十分的害怕，迅速的拨打了120，救护车很快就来到了这个地方，并且将其送往了医院。虽然急救的医生们对于这种核心温度50度的人还在能够存活表示惊讶，但是该做的急救措施还是在做，可是在做了能做的措施之后这个人仍然没有好转的趋势。</w:t>
      </w:r>
    </w:p>
    <w:p w14:paraId="4B4823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而另一个刚刚成立的特殊事件处理不对得到这个消息之后感觉到了危险的信息。</w:t>
      </w:r>
    </w:p>
    <w:p w14:paraId="2978405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在某</w:t>
      </w:r>
      <w:proofErr w:type="gramStart"/>
      <w:r w:rsidRPr="00DF4D1D">
        <w:rPr>
          <w:rFonts w:ascii="微软雅黑" w:eastAsia="微软雅黑" w:hAnsi="微软雅黑" w:cs="微软雅黑"/>
          <w:sz w:val="22"/>
          <w:szCs w:val="22"/>
        </w:rPr>
        <w:t>医院处短时间</w:t>
      </w:r>
      <w:proofErr w:type="gramEnd"/>
      <w:r w:rsidRPr="00DF4D1D">
        <w:rPr>
          <w:rFonts w:ascii="微软雅黑" w:eastAsia="微软雅黑" w:hAnsi="微软雅黑" w:cs="微软雅黑"/>
          <w:sz w:val="22"/>
          <w:szCs w:val="22"/>
        </w:rPr>
        <w:t>内围满了特种部队，各种重型武器已经做好了准备，以及超大剂量的麻醉剂。</w:t>
      </w:r>
    </w:p>
    <w:p w14:paraId="054A23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就在警方和医院刚刚查明情况并且完成消息管制后急诊室突然发生了爆炸，但是这个爆炸似乎只是摧毁了以上的建筑并没有伤及旁人，见状的特警们立刻冲向了急诊室，12.7mm机枪进入了待激发状态。</w:t>
      </w:r>
    </w:p>
    <w:p w14:paraId="083CE4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可是等到特警冲进急诊室时，发现几乎所有的急救设备都被损坏了，医护人员没有发现任何的皮外伤。都还有呼吸，但似乎失去了意识。被急救的那个男子躺在地上，身上还有一丝丝的雷光环绕。</w:t>
      </w:r>
    </w:p>
    <w:p w14:paraId="230F85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在做好看能做的防护措施之后特警们迅速的将医护人员和那个男子带上了车并迅速的离开了医院，前往了某军事基地。</w:t>
      </w:r>
    </w:p>
    <w:p w14:paraId="259031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而一脸</w:t>
      </w:r>
      <w:proofErr w:type="gramStart"/>
      <w:r w:rsidRPr="00DF4D1D">
        <w:rPr>
          <w:rFonts w:ascii="微软雅黑" w:eastAsia="微软雅黑" w:hAnsi="微软雅黑" w:cs="微软雅黑"/>
          <w:sz w:val="22"/>
          <w:szCs w:val="22"/>
        </w:rPr>
        <w:t>懵</w:t>
      </w:r>
      <w:proofErr w:type="gramEnd"/>
      <w:r w:rsidRPr="00DF4D1D">
        <w:rPr>
          <w:rFonts w:ascii="微软雅黑" w:eastAsia="微软雅黑" w:hAnsi="微软雅黑" w:cs="微软雅黑"/>
          <w:sz w:val="22"/>
          <w:szCs w:val="22"/>
        </w:rPr>
        <w:t>逼的人们还没有反应过来发生了些什么，但是更多的是后怕，没有耀眼的火光，但是重型武器实在吓人还有那急诊室爆炸。</w:t>
      </w:r>
    </w:p>
    <w:p w14:paraId="27C6F14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而后感到的民警很无奈的为这个特殊部门擦屁股。</w:t>
      </w:r>
    </w:p>
    <w:p w14:paraId="162245F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而在家做饭的孙源玲似乎感觉到了什么 朝自家附近的军事基地的方向望了望。</w:t>
      </w:r>
    </w:p>
    <w:p w14:paraId="3BE22E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“这么早就开始了吗？有些出乎预料了啊。嘻嘻~”</w:t>
      </w:r>
    </w:p>
    <w:p w14:paraId="6F0BB5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而孙源玲的眼睛中也显示出了鞥给她发的信息。</w:t>
      </w:r>
    </w:p>
    <w:p w14:paraId="2F2E9C81"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A36CB6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第四十九章  第一个</w:t>
      </w:r>
      <w:proofErr w:type="gramStart"/>
      <w:r w:rsidRPr="00DF4D1D">
        <w:rPr>
          <w:rFonts w:ascii="微软雅黑" w:eastAsia="微软雅黑" w:hAnsi="微软雅黑" w:cs="微软雅黑"/>
          <w:sz w:val="22"/>
          <w:szCs w:val="22"/>
        </w:rPr>
        <w:t>雷系能力</w:t>
      </w:r>
      <w:proofErr w:type="gramEnd"/>
      <w:r w:rsidRPr="00DF4D1D">
        <w:rPr>
          <w:rFonts w:ascii="微软雅黑" w:eastAsia="微软雅黑" w:hAnsi="微软雅黑" w:cs="微软雅黑"/>
          <w:sz w:val="22"/>
          <w:szCs w:val="22"/>
        </w:rPr>
        <w:t>者</w:t>
      </w:r>
    </w:p>
    <w:p w14:paraId="132697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孙源玲看了看之后摇了摇头，有些出乎预料了。</w:t>
      </w:r>
    </w:p>
    <w:p w14:paraId="4A8CC68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没想到灵气复苏的第一个超越世俗的是一个超能力者，借用大自然的力量虽然强大但终归不是自己的力量啊。如果离地星太远了力量的削弱就太过于明显了，哎。就应该将一些修炼法流传出去的。话说现在要不要普及呢？问一下鞥吧。”</w:t>
      </w:r>
    </w:p>
    <w:p w14:paraId="15A837C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将鞥的对话窗口打开之后发现鞥给孙源玲发的消息就是对于这次异变的简短说明。</w:t>
      </w:r>
    </w:p>
    <w:p w14:paraId="716FA8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“鞥，我已经猜到了。这个能力者你们有没有控制起来？”</w:t>
      </w:r>
    </w:p>
    <w:p w14:paraId="639B4C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在消息发出之后，对方的回话速度相当的迅速，估计是有人专门进行录入。</w:t>
      </w:r>
    </w:p>
    <w:p w14:paraId="57DB847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“我们已经对其就行了控制，但是他似乎还没有苏醒的迹象。”</w:t>
      </w:r>
    </w:p>
    <w:p w14:paraId="1B759D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，做好防电措施，然后给他泼水，嗯~还有注意防爆”</w:t>
      </w:r>
    </w:p>
    <w:p w14:paraId="0A2BE4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方在收到这个消息后身边的手下直接在饮水机上接了一杯水泼在了那个人的脸上。那个人感受到水泼在自己的脸上之后意识似乎从无底的深渊中苏醒了过来，在醒过来之后他发现自己处于一个十分陌生的环境之中，但是在感受到自己体内那似乎很强大的力量，心里面冒出了一些勇气。但是看到了整个环境的布置之后勇气似乎消失了，取而代之的是迷茫，自己好好的在家呆着为什么会跑到这个地方</w:t>
      </w:r>
      <w:proofErr w:type="gramStart"/>
      <w:r w:rsidRPr="00DF4D1D">
        <w:rPr>
          <w:rFonts w:ascii="微软雅黑" w:eastAsia="微软雅黑" w:hAnsi="微软雅黑" w:cs="微软雅黑" w:hint="eastAsia"/>
          <w:sz w:val="22"/>
          <w:szCs w:val="22"/>
        </w:rPr>
        <w:t>来还晕了</w:t>
      </w:r>
      <w:proofErr w:type="gramEnd"/>
      <w:r w:rsidRPr="00DF4D1D">
        <w:rPr>
          <w:rFonts w:ascii="微软雅黑" w:eastAsia="微软雅黑" w:hAnsi="微软雅黑" w:cs="微软雅黑" w:hint="eastAsia"/>
          <w:sz w:val="22"/>
          <w:szCs w:val="22"/>
        </w:rPr>
        <w:t>过去，自己体内的能量是怎么回事，难不成自己在或得这份力量的时候</w:t>
      </w:r>
      <w:proofErr w:type="gramStart"/>
      <w:r w:rsidRPr="00DF4D1D">
        <w:rPr>
          <w:rFonts w:ascii="微软雅黑" w:eastAsia="微软雅黑" w:hAnsi="微软雅黑" w:cs="微软雅黑" w:hint="eastAsia"/>
          <w:sz w:val="22"/>
          <w:szCs w:val="22"/>
        </w:rPr>
        <w:t>别有关</w:t>
      </w:r>
      <w:proofErr w:type="gramEnd"/>
      <w:r w:rsidRPr="00DF4D1D">
        <w:rPr>
          <w:rFonts w:ascii="微软雅黑" w:eastAsia="微软雅黑" w:hAnsi="微软雅黑" w:cs="微软雅黑" w:hint="eastAsia"/>
          <w:sz w:val="22"/>
          <w:szCs w:val="22"/>
        </w:rPr>
        <w:t>机构发现了？</w:t>
      </w:r>
    </w:p>
    <w:p w14:paraId="50EFADF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虽然那个男人一直在胡思乱想，但是被叫醒之后也没有做出什么出格的事情比如——以武犯禁。</w:t>
      </w:r>
    </w:p>
    <w:p w14:paraId="15F29C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“那个人清醒过来了，接下来该怎么操作？”</w:t>
      </w:r>
    </w:p>
    <w:p w14:paraId="175D44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“你就对他稍微温和一些，好好的和他说话，让他尝试使用一下自己体内的能量，就跟着自己的感觉走就可以了，随便弄一个东西给他试试就可以了。”</w:t>
      </w:r>
    </w:p>
    <w:p w14:paraId="7018107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老人直接叫身边的人将手机放在隔离间内，对那个人说道。</w:t>
      </w:r>
    </w:p>
    <w:p w14:paraId="663DC9B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“那个，很抱歉在没有告知你的情况下把你弄到这个地方来，这也是为了发生意外所以请多多包涵。”</w:t>
      </w:r>
    </w:p>
    <w:p w14:paraId="6B70CC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“难道是因为我犯了什么事？”</w:t>
      </w:r>
    </w:p>
    <w:p w14:paraId="6161FB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年轻人看向了向他说话的老人或者说长着白发的人，黑发已经覆盖在他的发根处了。</w:t>
      </w:r>
    </w:p>
    <w:p w14:paraId="06FA55E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“并不是你犯了什么事，而是你身体出现了一些意外。现在感受以下你身体内的能力，顺从自己的身体引导，将其对着这个手机释放出来。”</w:t>
      </w:r>
    </w:p>
    <w:p w14:paraId="4CBEA1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那个人有些蒙逼，但是自己的体内的确有着一股不知道那儿来的力量，在听从身体的引导后那股能量从身体中游动，他的周身出现了丝丝的电光。</w:t>
      </w:r>
    </w:p>
    <w:p w14:paraId="4846FE9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光开始从身体上消失，转而移动到他的手上，在隔离房内，温度正在升高，并且空气中的游离电子变得多了起来。而那个男人的力量似乎积累到了极限，轰的一下，一团亮光照亮了整个房间。而放在那儿的手机也消失不见了，只有地下还有有些融化后的残骸。</w:t>
      </w:r>
    </w:p>
    <w:p w14:paraId="66A11B0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鞥看到这儿似乎明白了什么，在向孙源玲求证之后发现自己的猜测果然是对的，这个人是超能力者，是第一个出现在这个是世界上的</w:t>
      </w:r>
      <w:proofErr w:type="gramStart"/>
      <w:r w:rsidRPr="00DF4D1D">
        <w:rPr>
          <w:rFonts w:ascii="微软雅黑" w:eastAsia="微软雅黑" w:hAnsi="微软雅黑" w:cs="微软雅黑" w:hint="eastAsia"/>
          <w:sz w:val="22"/>
          <w:szCs w:val="22"/>
        </w:rPr>
        <w:t>雷系能力</w:t>
      </w:r>
      <w:proofErr w:type="gramEnd"/>
      <w:r w:rsidRPr="00DF4D1D">
        <w:rPr>
          <w:rFonts w:ascii="微软雅黑" w:eastAsia="微软雅黑" w:hAnsi="微软雅黑" w:cs="微软雅黑" w:hint="eastAsia"/>
          <w:sz w:val="22"/>
          <w:szCs w:val="22"/>
        </w:rPr>
        <w:t>超能力者，而不是修行者。</w:t>
      </w:r>
    </w:p>
    <w:p w14:paraId="4D96BC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“先生，您怎么了？”一旁正在观察这个男人的助手发现了不对。</w:t>
      </w:r>
    </w:p>
    <w:p w14:paraId="2AC1B6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“我想睡觉。”说罢便倒了下去。</w:t>
      </w:r>
    </w:p>
    <w:p w14:paraId="647E5EC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鞥见此感觉有些诧异，这又是怎么回事？在吩咐助手将其带下去之后，鞥向孙源玲问道</w:t>
      </w:r>
    </w:p>
    <w:p w14:paraId="5F06292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“为什么这个人在释放了自己的力量之后会出现极度疲劳的情况？”</w:t>
      </w:r>
    </w:p>
    <w:p w14:paraId="0A6637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“这个嘛，主要是体内的能量在前期的时候储量比较低能够一次性释放的能量的</w:t>
      </w:r>
      <w:r w:rsidRPr="00DF4D1D">
        <w:rPr>
          <w:rFonts w:ascii="微软雅黑" w:eastAsia="微软雅黑" w:hAnsi="微软雅黑" w:cs="微软雅黑" w:hint="eastAsia"/>
          <w:sz w:val="22"/>
          <w:szCs w:val="22"/>
        </w:rPr>
        <w:lastRenderedPageBreak/>
        <w:t>量也小，恢复所需的时间也比较长一天到一个周不等。身体在适应这种能量之后最做出相应的变化以存储更多的量。”</w:t>
      </w:r>
    </w:p>
    <w:p w14:paraId="0E71E4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鞥看了看正在对那个男人实施检测的医护人员，说道</w:t>
      </w:r>
    </w:p>
    <w:p w14:paraId="42496D0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“带他下去，休息吧。不要虐待他，实验要征求他的意见，安慰一下他的家人。待遇好一些。”</w:t>
      </w:r>
    </w:p>
    <w:p w14:paraId="15E871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521C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在鞥准备离开的时候孙源玲的消息又来了。</w:t>
      </w:r>
    </w:p>
    <w:p w14:paraId="161A91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“机会不多，我在和您老商量一点事情。”</w:t>
      </w:r>
    </w:p>
    <w:p w14:paraId="1443B2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“你说吧，我会慎重考虑的。”</w:t>
      </w:r>
    </w:p>
    <w:p w14:paraId="042769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个人自主发生了吸纳能量发生了超能觉醒的，是相当于借用了这个地星的能量，这意味着他存储在体内的能量不会太多，而且对于其他高能量的兼容性很差意味着在出了太阳系之后会出现力量大幅度削弱的情况。”</w:t>
      </w:r>
    </w:p>
    <w:p w14:paraId="770EFB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“那你有什么好的建议呢？”</w:t>
      </w:r>
    </w:p>
    <w:p w14:paraId="14C8BBE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“我的建议就是多发展科技，基础科技！然后就是让他们走修行的路而不是超能开发的路，否则的话走不远的。”</w:t>
      </w:r>
    </w:p>
    <w:p w14:paraId="73DE8D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“但是其中的难度……”</w:t>
      </w:r>
    </w:p>
    <w:p w14:paraId="3BF974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“是的，难度差距很大。修行侧的强大但是难以进步，而超能侧的</w:t>
      </w:r>
      <w:proofErr w:type="gramStart"/>
      <w:r w:rsidRPr="00DF4D1D">
        <w:rPr>
          <w:rFonts w:ascii="微软雅黑" w:eastAsia="微软雅黑" w:hAnsi="微软雅黑" w:cs="微软雅黑" w:hint="eastAsia"/>
          <w:sz w:val="22"/>
          <w:szCs w:val="22"/>
        </w:rPr>
        <w:t>简单进步快但是</w:t>
      </w:r>
      <w:proofErr w:type="gramEnd"/>
      <w:r w:rsidRPr="00DF4D1D">
        <w:rPr>
          <w:rFonts w:ascii="微软雅黑" w:eastAsia="微软雅黑" w:hAnsi="微软雅黑" w:cs="微软雅黑" w:hint="eastAsia"/>
          <w:sz w:val="22"/>
          <w:szCs w:val="22"/>
        </w:rPr>
        <w:t>天花板很低。而且修行</w:t>
      </w:r>
      <w:proofErr w:type="gramStart"/>
      <w:r w:rsidRPr="00DF4D1D">
        <w:rPr>
          <w:rFonts w:ascii="微软雅黑" w:eastAsia="微软雅黑" w:hAnsi="微软雅黑" w:cs="微软雅黑" w:hint="eastAsia"/>
          <w:sz w:val="22"/>
          <w:szCs w:val="22"/>
        </w:rPr>
        <w:t>测需要</w:t>
      </w:r>
      <w:proofErr w:type="gramEnd"/>
      <w:r w:rsidRPr="00DF4D1D">
        <w:rPr>
          <w:rFonts w:ascii="微软雅黑" w:eastAsia="微软雅黑" w:hAnsi="微软雅黑" w:cs="微软雅黑" w:hint="eastAsia"/>
          <w:sz w:val="22"/>
          <w:szCs w:val="22"/>
        </w:rPr>
        <w:t>相应的方法，可以将其理解为功法。这就意味着需要宣传方面需要民众的接受。</w:t>
      </w:r>
    </w:p>
    <w:p w14:paraId="6BFB2E8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当然我更加推荐单兵骨骼配合各种超强的体制，这样可以最大限度的发挥处威力。”</w:t>
      </w:r>
    </w:p>
    <w:p w14:paraId="1E35EC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鞥在看到这个消息后沉默了，他正在思考其中的权衡利弊。但是他似乎没有办法做出决定，因为一个可以快速的增加实力，但是到了后面就有些无力了。但是选择修</w:t>
      </w:r>
      <w:r w:rsidRPr="00DF4D1D">
        <w:rPr>
          <w:rFonts w:ascii="微软雅黑" w:eastAsia="微软雅黑" w:hAnsi="微软雅黑" w:cs="微软雅黑" w:hint="eastAsia"/>
          <w:sz w:val="22"/>
          <w:szCs w:val="22"/>
        </w:rPr>
        <w:lastRenderedPageBreak/>
        <w:t>行的话可以将在后面十分的强大，但是前期实力的增长很慢，而且需要修行的功法。</w:t>
      </w:r>
    </w:p>
    <w:p w14:paraId="15ACBED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就在鞥有些拿捏不定的时候，孙源玲又发了一个消息过来。</w:t>
      </w:r>
    </w:p>
    <w:p w14:paraId="1F22AA2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“我有件事忘了说了，超能侧虽然成长很快，但是身体的强度相较于普通人并没有多少提升；而修行测则会对身体进行全方位的强化，包括大脑以及寿命而超能侧的在这方面的强化力度就会小了很多。”</w:t>
      </w:r>
    </w:p>
    <w:p w14:paraId="0FE59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鞥在看到这个消息之后还在有些捉摸不定。</w:t>
      </w:r>
    </w:p>
    <w:p w14:paraId="757604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在一旁的负责录入的助手似乎想到了什么便对鞥说到</w:t>
      </w:r>
    </w:p>
    <w:p w14:paraId="4B99FEE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不可以招募志愿者呢？让他们进行试验，然后分成两波进行培训。让超能力者扩充起前期的力量，同时修行者则在前期由超能力者进行保护。等到修行者成长起来之后就可以由修行者撑起一片天了。而且有没有人可以两种同时拥有呢？”</w:t>
      </w:r>
    </w:p>
    <w:p w14:paraId="6DD592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“嗯？有道理，那么可不可以两种同时修行呢？帮我问问。”</w:t>
      </w:r>
    </w:p>
    <w:p w14:paraId="35589E6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孙源玲在吃晚饭的时候又再次收到了鞥给他发的消息。</w:t>
      </w:r>
    </w:p>
    <w:p w14:paraId="23C0D6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“超能侧的可不可以转修修行侧的？有没有可能两种同时修行？”</w:t>
      </w:r>
    </w:p>
    <w:p w14:paraId="37E8BF2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看到这个消息的孙源玲有些说不出话，但是人家的确一点都不懂也没办法啊，得耐心解释啊。</w:t>
      </w:r>
    </w:p>
    <w:p w14:paraId="76FAFE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“超能侧的的确可以回到修行侧，但是转化的时候会损失大量的能量，而超能侧可以做到的事情修行侧到了后面依然可以做到。不存在同时修行的，只是他能够模拟出超能侧的能量使用方式，那么他就可以在</w:t>
      </w:r>
      <w:proofErr w:type="gramStart"/>
      <w:r w:rsidRPr="00DF4D1D">
        <w:rPr>
          <w:rFonts w:ascii="微软雅黑" w:eastAsia="微软雅黑" w:hAnsi="微软雅黑" w:cs="微软雅黑" w:hint="eastAsia"/>
          <w:sz w:val="22"/>
          <w:szCs w:val="22"/>
        </w:rPr>
        <w:t>修行侧本还</w:t>
      </w:r>
      <w:proofErr w:type="gramEnd"/>
      <w:r w:rsidRPr="00DF4D1D">
        <w:rPr>
          <w:rFonts w:ascii="微软雅黑" w:eastAsia="微软雅黑" w:hAnsi="微软雅黑" w:cs="微软雅黑" w:hint="eastAsia"/>
          <w:sz w:val="22"/>
          <w:szCs w:val="22"/>
        </w:rPr>
        <w:t>不能做到的时候提前做到，这种人就算是对于这种能量的融合性最好的，也就是天才。</w:t>
      </w:r>
    </w:p>
    <w:p w14:paraId="15FBEC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换句话说就是，超能</w:t>
      </w:r>
      <w:proofErr w:type="gramStart"/>
      <w:r w:rsidRPr="00DF4D1D">
        <w:rPr>
          <w:rFonts w:ascii="微软雅黑" w:eastAsia="微软雅黑" w:hAnsi="微软雅黑" w:cs="微软雅黑" w:hint="eastAsia"/>
          <w:sz w:val="22"/>
          <w:szCs w:val="22"/>
        </w:rPr>
        <w:t>侧就是</w:t>
      </w:r>
      <w:proofErr w:type="gramEnd"/>
      <w:r w:rsidRPr="00DF4D1D">
        <w:rPr>
          <w:rFonts w:ascii="微软雅黑" w:eastAsia="微软雅黑" w:hAnsi="微软雅黑" w:cs="微软雅黑" w:hint="eastAsia"/>
          <w:sz w:val="22"/>
          <w:szCs w:val="22"/>
        </w:rPr>
        <w:t>走错方向的修行侧，使得修行速度</w:t>
      </w:r>
      <w:proofErr w:type="gramStart"/>
      <w:r w:rsidRPr="00DF4D1D">
        <w:rPr>
          <w:rFonts w:ascii="微软雅黑" w:eastAsia="微软雅黑" w:hAnsi="微软雅黑" w:cs="微软雅黑" w:hint="eastAsia"/>
          <w:sz w:val="22"/>
          <w:szCs w:val="22"/>
        </w:rPr>
        <w:t>很快但是</w:t>
      </w:r>
      <w:proofErr w:type="gramEnd"/>
      <w:r w:rsidRPr="00DF4D1D">
        <w:rPr>
          <w:rFonts w:ascii="微软雅黑" w:eastAsia="微软雅黑" w:hAnsi="微软雅黑" w:cs="微软雅黑" w:hint="eastAsia"/>
          <w:sz w:val="22"/>
          <w:szCs w:val="22"/>
        </w:rPr>
        <w:t>完全没有强化的肉身，使得其能够达到的高度就很有限。</w:t>
      </w:r>
    </w:p>
    <w:p w14:paraId="7CB394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我在这个后面附了两个链接，第一个是超能侧的修行方法，第二个是修行侧的修</w:t>
      </w:r>
      <w:r w:rsidRPr="00DF4D1D">
        <w:rPr>
          <w:rFonts w:ascii="微软雅黑" w:eastAsia="微软雅黑" w:hAnsi="微软雅黑" w:cs="微软雅黑" w:hint="eastAsia"/>
          <w:sz w:val="22"/>
          <w:szCs w:val="22"/>
        </w:rPr>
        <w:lastRenderedPageBreak/>
        <w:t>炼方法以及一部分功法。”</w:t>
      </w:r>
    </w:p>
    <w:p w14:paraId="1066CC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而鞥看到这也是知道该怎么选了。超能修行方法可以知道如何修行超能力，而修行侧的修炼方法就可以将人们引上正确的道路。</w:t>
      </w:r>
    </w:p>
    <w:p w14:paraId="52AF06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只是鞥可能自己都没有想到自己对于孙源玲那么的相信，不知道是因为力量的震慑还是因为孙源玲的丰富知识吸引了他，想要从孙源玲手中获取更多的利益。</w:t>
      </w:r>
    </w:p>
    <w:p w14:paraId="1F9A7A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在决定了大致的方向之后就开始向全军征集了一万人。</w:t>
      </w:r>
    </w:p>
    <w:p w14:paraId="0450EA3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这一万人在几天时间内全部都转移到了孙源玲家1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公里以内的一个秘密军事基地之中。</w:t>
      </w:r>
    </w:p>
    <w:p w14:paraId="2F359785" w14:textId="77777777" w:rsidR="00EA55F0" w:rsidRPr="00DF4D1D" w:rsidRDefault="00EA55F0">
      <w:pPr>
        <w:ind w:firstLineChars="200" w:firstLine="440"/>
        <w:rPr>
          <w:rFonts w:ascii="微软雅黑" w:eastAsia="微软雅黑" w:hAnsi="微软雅黑" w:cs="微软雅黑"/>
          <w:sz w:val="22"/>
          <w:szCs w:val="22"/>
        </w:rPr>
      </w:pPr>
    </w:p>
    <w:p w14:paraId="36029FDC" w14:textId="77777777" w:rsidR="00EA55F0" w:rsidRPr="00DF4D1D" w:rsidRDefault="00EA55F0">
      <w:pPr>
        <w:ind w:firstLineChars="200" w:firstLine="440"/>
        <w:rPr>
          <w:rFonts w:ascii="微软雅黑" w:eastAsia="微软雅黑" w:hAnsi="微软雅黑" w:cs="微软雅黑"/>
          <w:sz w:val="22"/>
          <w:szCs w:val="22"/>
        </w:rPr>
      </w:pPr>
    </w:p>
    <w:p w14:paraId="1DBB8CE5"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第五十章 修行法初次显威</w:t>
      </w:r>
    </w:p>
    <w:p w14:paraId="3F18FC1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来到这个军事基地的有各个单位的兵种，他们所得到的训练都不同，体质也不能一概而论。</w:t>
      </w:r>
    </w:p>
    <w:p w14:paraId="3C8BE2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不过既然</w:t>
      </w:r>
      <w:proofErr w:type="gramStart"/>
      <w:r w:rsidRPr="00DF4D1D">
        <w:rPr>
          <w:rFonts w:ascii="微软雅黑" w:eastAsia="微软雅黑" w:hAnsi="微软雅黑" w:cs="微软雅黑" w:hint="eastAsia"/>
          <w:sz w:val="22"/>
          <w:szCs w:val="22"/>
        </w:rPr>
        <w:t>都经理过</w:t>
      </w:r>
      <w:proofErr w:type="gramEnd"/>
      <w:r w:rsidRPr="00DF4D1D">
        <w:rPr>
          <w:rFonts w:ascii="微软雅黑" w:eastAsia="微软雅黑" w:hAnsi="微软雅黑" w:cs="微软雅黑" w:hint="eastAsia"/>
          <w:sz w:val="22"/>
          <w:szCs w:val="22"/>
        </w:rPr>
        <w:t>了服从性训练， 对于上级的命令就是</w:t>
      </w:r>
      <w:proofErr w:type="gramStart"/>
      <w:r w:rsidRPr="00DF4D1D">
        <w:rPr>
          <w:rFonts w:ascii="微软雅黑" w:eastAsia="微软雅黑" w:hAnsi="微软雅黑" w:cs="微软雅黑" w:hint="eastAsia"/>
          <w:sz w:val="22"/>
          <w:szCs w:val="22"/>
        </w:rPr>
        <w:t>绝得性</w:t>
      </w:r>
      <w:proofErr w:type="gramEnd"/>
      <w:r w:rsidRPr="00DF4D1D">
        <w:rPr>
          <w:rFonts w:ascii="微软雅黑" w:eastAsia="微软雅黑" w:hAnsi="微软雅黑" w:cs="微软雅黑" w:hint="eastAsia"/>
          <w:sz w:val="22"/>
          <w:szCs w:val="22"/>
        </w:rPr>
        <w:t>的服从，毕竟在以前的话不服从上街的命令不知道会发生些什么事情，可能会导致战争的失利甚至完全的沦陷。而现代在英明的将领的带领下可以做到更加高效的战争效率。</w:t>
      </w:r>
    </w:p>
    <w:p w14:paraId="5D7B961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随着士兵们的全部到齐，将所有的有关的修行资料的下发到了各个连队，由各个连队的人自行选择自己的方向，在由各个连队一级</w:t>
      </w:r>
      <w:proofErr w:type="gramStart"/>
      <w:r w:rsidRPr="00DF4D1D">
        <w:rPr>
          <w:rFonts w:ascii="微软雅黑" w:eastAsia="微软雅黑" w:hAnsi="微软雅黑" w:cs="微软雅黑" w:hint="eastAsia"/>
          <w:sz w:val="22"/>
          <w:szCs w:val="22"/>
        </w:rPr>
        <w:t>一级</w:t>
      </w:r>
      <w:proofErr w:type="gramEnd"/>
      <w:r w:rsidRPr="00DF4D1D">
        <w:rPr>
          <w:rFonts w:ascii="微软雅黑" w:eastAsia="微软雅黑" w:hAnsi="微软雅黑" w:cs="微软雅黑" w:hint="eastAsia"/>
          <w:sz w:val="22"/>
          <w:szCs w:val="22"/>
        </w:rPr>
        <w:t>的向上汇报。</w:t>
      </w:r>
    </w:p>
    <w:p w14:paraId="693AE12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虽然，军人们都是经历过各种训练的，只是到了这个时候对于每个人所建立的三观或多或少都有一些打击。</w:t>
      </w:r>
    </w:p>
    <w:p w14:paraId="12DC705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某个连队中</w:t>
      </w:r>
    </w:p>
    <w:p w14:paraId="2DCF2F1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“士兵们，排队在我这儿领取修行的相关资料，在选好之后在明天早上交由我的</w:t>
      </w:r>
      <w:r w:rsidRPr="00DF4D1D">
        <w:rPr>
          <w:rFonts w:ascii="微软雅黑" w:eastAsia="微软雅黑" w:hAnsi="微软雅黑" w:cs="微软雅黑" w:hint="eastAsia"/>
          <w:sz w:val="22"/>
          <w:szCs w:val="22"/>
        </w:rPr>
        <w:lastRenderedPageBreak/>
        <w:t>手上。接下来的时间各位可以自由活动，这也可能是各位少有的休息时间了，今后可能会进行相当严酷的训练，祝好运。”</w:t>
      </w:r>
    </w:p>
    <w:p w14:paraId="004DA1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这个连队的队长在分发</w:t>
      </w:r>
      <w:proofErr w:type="gramStart"/>
      <w:r w:rsidRPr="00DF4D1D">
        <w:rPr>
          <w:rFonts w:ascii="微软雅黑" w:eastAsia="微软雅黑" w:hAnsi="微软雅黑" w:cs="微软雅黑" w:hint="eastAsia"/>
          <w:sz w:val="22"/>
          <w:szCs w:val="22"/>
        </w:rPr>
        <w:t>完相关</w:t>
      </w:r>
      <w:proofErr w:type="gramEnd"/>
      <w:r w:rsidRPr="00DF4D1D">
        <w:rPr>
          <w:rFonts w:ascii="微软雅黑" w:eastAsia="微软雅黑" w:hAnsi="微软雅黑" w:cs="微软雅黑" w:hint="eastAsia"/>
          <w:sz w:val="22"/>
          <w:szCs w:val="22"/>
        </w:rPr>
        <w:t>的资料之后就直接离开了方队所在的地方，显然各个长官也是可以休息一天的，同时也要对自己的方向做出选择。</w:t>
      </w:r>
    </w:p>
    <w:p w14:paraId="3D389A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但是总体的比例是控制在修行</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，而超能</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这也是为了快速的实验以及快速的发展军队的力量，虽然孙源玲在告知鞥的时候并没有将很高级的功法给他，但是就现有的功法也是能够在很大的程度上提高个体的能力。这些能力或许在个人对个人或者说一堆几时有用，但是遇到装甲集群就完蛋。</w:t>
      </w:r>
      <w:proofErr w:type="gramStart"/>
      <w:r w:rsidRPr="00DF4D1D">
        <w:rPr>
          <w:rFonts w:ascii="微软雅黑" w:eastAsia="微软雅黑" w:hAnsi="微软雅黑" w:cs="微软雅黑" w:hint="eastAsia"/>
          <w:sz w:val="22"/>
          <w:szCs w:val="22"/>
        </w:rPr>
        <w:t>所以着</w:t>
      </w:r>
      <w:proofErr w:type="gramEnd"/>
      <w:r w:rsidRPr="00DF4D1D">
        <w:rPr>
          <w:rFonts w:ascii="微软雅黑" w:eastAsia="微软雅黑" w:hAnsi="微软雅黑" w:cs="微软雅黑" w:hint="eastAsia"/>
          <w:sz w:val="22"/>
          <w:szCs w:val="22"/>
        </w:rPr>
        <w:t>更多的实在为未来的高超音速机动飞行器打好一个还算是不错的底子。</w:t>
      </w:r>
    </w:p>
    <w:p w14:paraId="3F83E1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而孙源玲需要做的事情就是源源不断的加速灵气的产生就够了，虽然地</w:t>
      </w:r>
      <w:proofErr w:type="gramStart"/>
      <w:r w:rsidRPr="00DF4D1D">
        <w:rPr>
          <w:rFonts w:ascii="微软雅黑" w:eastAsia="微软雅黑" w:hAnsi="微软雅黑" w:cs="微软雅黑" w:hint="eastAsia"/>
          <w:sz w:val="22"/>
          <w:szCs w:val="22"/>
        </w:rPr>
        <w:t>星已经</w:t>
      </w:r>
      <w:proofErr w:type="gramEnd"/>
      <w:r w:rsidRPr="00DF4D1D">
        <w:rPr>
          <w:rFonts w:ascii="微软雅黑" w:eastAsia="微软雅黑" w:hAnsi="微软雅黑" w:cs="微软雅黑" w:hint="eastAsia"/>
          <w:sz w:val="22"/>
          <w:szCs w:val="22"/>
        </w:rPr>
        <w:t>完成了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基础的循环，但是增长速度在前期实在太慢了，就需要仪器对能量进行转换。这个仪器暂时还不能交到鞥的手里。</w:t>
      </w:r>
    </w:p>
    <w:p w14:paraId="4180F48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，你们觉得这两条路那一条好一些？”某年轻的士兵在解散后和别的士兵聚在了一起。</w:t>
      </w:r>
    </w:p>
    <w:p w14:paraId="0B32E96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“我觉得吧，在这个事情真实的情况下当然是修行更好啊，想想电视上那些飞檐走壁，踏空而行的高手，想想都刺激。”</w:t>
      </w:r>
    </w:p>
    <w:p w14:paraId="3B307A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“假的是不可能的，只是到时候体现出来的效果就不好说了。甚至这次只是在我们之中挑选出优秀的人进行进一步的培训以及大范围的实验。”</w:t>
      </w:r>
    </w:p>
    <w:p w14:paraId="4DCC93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“但是修行应该很难吧，估计入门都很困难，更何况根本就没有前人的经验供我们参考。”</w:t>
      </w:r>
    </w:p>
    <w:p w14:paraId="3C55A0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“话不能这么说，正因为没有前人提供的经验我们就是在未来可能成为前辈的人，上面给我们的只是方法，经验还得我们为下一代总结。”</w:t>
      </w:r>
    </w:p>
    <w:p w14:paraId="3BEA28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“要是能够成为前辈，的确是能够算是一件值得吹捧的事情。那你们选择的是什么道路啊，我觉得超能也是好帅啊，而且修炼还很容易。”</w:t>
      </w:r>
    </w:p>
    <w:p w14:paraId="212C3A0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“我觉得上面这样让我们选择肯定有其中的深意，你们说会不会是上面从哪个十分隐秘的地方弄到了这些资料，并且在少数人中或得的实验数据真的拥有可行性，只是这个十分考验个人的天赋？”</w:t>
      </w:r>
    </w:p>
    <w:p w14:paraId="38BA2A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，我听说前两天就在这个市内在泸州的某个医院发生了一个意外爆炸，但是却没有人伤亡，会不会就是因为这件事情”</w:t>
      </w:r>
    </w:p>
    <w:p w14:paraId="58EB3D7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旁听着的一个人突然愣了一下，因为他就是在昨天参加昨天某个医院的紧急防恐演练，只不过为什么用的都是实弹他就没有权利过问了，而在反恐演练中会发生一些什么事情是上级的事，和他们并没有什么关系。</w:t>
      </w:r>
    </w:p>
    <w:p w14:paraId="53A0C4E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时间来到了第二天，士兵们的选择和高层所猜测相差不多。士兵们大部分都是选择超能侧的修行，而不是进行修炼。这也应了高层的意思就不用再为难士兵们的意愿了。</w:t>
      </w:r>
    </w:p>
    <w:p w14:paraId="59AFD7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“我再确认一下，各位队长的选择。你们的选择对于你们队里的队员有着一定的指导作用。这么有什么好丢人的，这是为了你们的队员着想”</w:t>
      </w:r>
    </w:p>
    <w:p w14:paraId="49DB9E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“报告，我确认我的选择。”1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位队长（编制什么的就当瞎扯的，别当真）大声的回答道，既然做出了自己的选择那就没有后悔可言。</w:t>
      </w:r>
    </w:p>
    <w:p w14:paraId="095C1B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既然都已经确定了自己的路了，我就建议你们不要轻易的更改自己的路，如果轻易的更改自己所走的路，那么所要付出的代价将是巨大的。如果认为自己有能力同时练习两个的，可以先把自己的境界提升锻炼好。在各位到了金丹以后可以找我领取更进一步的功法，让你自己做到超能侧也能够做到的事情。</w:t>
      </w:r>
    </w:p>
    <w:p w14:paraId="2D93C0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另外，维护社会稳定的重任就要交在你们的身上了。好了，将资料下发给你们各</w:t>
      </w:r>
      <w:r w:rsidRPr="00DF4D1D">
        <w:rPr>
          <w:rFonts w:ascii="微软雅黑" w:eastAsia="微软雅黑" w:hAnsi="微软雅黑" w:cs="微软雅黑" w:hint="eastAsia"/>
          <w:sz w:val="22"/>
          <w:szCs w:val="22"/>
        </w:rPr>
        <w:lastRenderedPageBreak/>
        <w:t>自的队员，解散。”</w:t>
      </w:r>
    </w:p>
    <w:p w14:paraId="184A85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DE58AD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队长们迅速的散开回到了自己的连队中。</w:t>
      </w:r>
    </w:p>
    <w:p w14:paraId="6A0C17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其实队长就是在全国各地中挑选的士兵中根据他们的简历进行筛选的，每一百位士兵从中挑选出一位队长。</w:t>
      </w:r>
    </w:p>
    <w:p w14:paraId="6CE4AE1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“好了，各位。排队过来一个个的领修行资料，记得在领的时候报上自己选择的道路，不然的话领错了可是会被打的。”</w:t>
      </w:r>
    </w:p>
    <w:p w14:paraId="1BF893C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听到队长发话了，士兵们也是十分激动地排起队开始领取自己的修行或修炼资料。这样的场景也是发生在各个连队之中。</w:t>
      </w:r>
    </w:p>
    <w:p w14:paraId="2A4951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而士兵们在领取之后便各自找了一个地方开始尝试了起来。而高层也是容许了这种行为，毕竟也没有一个很好的场所给士兵们使用。</w:t>
      </w:r>
    </w:p>
    <w:p w14:paraId="59D49EA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而在公司中有些无聊的在给对应方向的科研人员补课，因为自己的设备他们都不会使用，而且基础知识也应该给他们更新了，否则整个进程就有些太慢了。</w:t>
      </w:r>
    </w:p>
    <w:p w14:paraId="4CD87E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在教授的过程中，孙源玲察觉到整个灵气的流向开始剧烈的改变，整个灵气都是在按照空气的方向流动的，而现在却大量的朝着西方向流去。</w:t>
      </w:r>
    </w:p>
    <w:p w14:paraId="287FE0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“哦，这就开始了嘛？还挺快的。”</w:t>
      </w:r>
    </w:p>
    <w:p w14:paraId="4CC6177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“老板，你在说啥？”</w:t>
      </w:r>
    </w:p>
    <w:p w14:paraId="667E58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“你管我说什么，我在讲这个逻辑结构的时候不认真听，我自言自语了一句你反倒来兴趣了？是不是想要加班？”</w:t>
      </w:r>
    </w:p>
    <w:p w14:paraId="1823F81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w:t>
      </w:r>
      <w:proofErr w:type="gramStart"/>
      <w:r w:rsidRPr="00DF4D1D">
        <w:rPr>
          <w:rFonts w:ascii="微软雅黑" w:eastAsia="微软雅黑" w:hAnsi="微软雅黑" w:cs="微软雅黑" w:hint="eastAsia"/>
          <w:sz w:val="22"/>
          <w:szCs w:val="22"/>
        </w:rPr>
        <w:t>别别</w:t>
      </w:r>
      <w:proofErr w:type="gramEnd"/>
      <w:r w:rsidRPr="00DF4D1D">
        <w:rPr>
          <w:rFonts w:ascii="微软雅黑" w:eastAsia="微软雅黑" w:hAnsi="微软雅黑" w:cs="微软雅黑" w:hint="eastAsia"/>
          <w:sz w:val="22"/>
          <w:szCs w:val="22"/>
        </w:rPr>
        <w:t>，我错了。”</w:t>
      </w:r>
    </w:p>
    <w:p w14:paraId="36F07F9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“还有谁想要加班的？”</w:t>
      </w:r>
    </w:p>
    <w:p w14:paraId="435B8E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“没有”、“我不想”、“别看我”</w:t>
      </w:r>
    </w:p>
    <w:p w14:paraId="2A7321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“唉，继续</w:t>
      </w:r>
      <w:proofErr w:type="gramStart"/>
      <w:r w:rsidRPr="00DF4D1D">
        <w:rPr>
          <w:rFonts w:ascii="微软雅黑" w:eastAsia="微软雅黑" w:hAnsi="微软雅黑" w:cs="微软雅黑" w:hint="eastAsia"/>
          <w:sz w:val="22"/>
          <w:szCs w:val="22"/>
        </w:rPr>
        <w:t>继续</w:t>
      </w:r>
      <w:proofErr w:type="gramEnd"/>
      <w:r w:rsidRPr="00DF4D1D">
        <w:rPr>
          <w:rFonts w:ascii="微软雅黑" w:eastAsia="微软雅黑" w:hAnsi="微软雅黑" w:cs="微软雅黑" w:hint="eastAsia"/>
          <w:sz w:val="22"/>
          <w:szCs w:val="22"/>
        </w:rPr>
        <w:t>，哪个谁？不要东张西望的。好~接下来是这个多条件判断循环……”</w:t>
      </w:r>
    </w:p>
    <w:p w14:paraId="1DE165F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B1076B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而在军队中，时不时的有人因为刚刚觉醒了超能力而出现了控制不了自己力量的情况出现，有的直接把整个场地都炸出一个大坑，而有的直接将周围几米的气温直接降低到了零下几十度。</w:t>
      </w:r>
    </w:p>
    <w:p w14:paraId="71A70BB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场面一度十分的混乱。这样的场面可是羡煞修仙的人，他们到了许多人都已经觉醒了超能还没有成功感受到灵气进入体内改造周身。</w:t>
      </w:r>
    </w:p>
    <w:p w14:paraId="307A59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而这些个事反应到高层的耳朵里也是各种烦恼，又是开心又是担忧。</w:t>
      </w:r>
    </w:p>
    <w:p w14:paraId="60D9CF1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w:t>
      </w:r>
      <w:proofErr w:type="gramStart"/>
      <w:r w:rsidRPr="00DF4D1D">
        <w:rPr>
          <w:rFonts w:ascii="微软雅黑" w:eastAsia="微软雅黑" w:hAnsi="微软雅黑" w:cs="微软雅黑" w:hint="eastAsia"/>
          <w:sz w:val="22"/>
          <w:szCs w:val="22"/>
        </w:rPr>
        <w:t>能刚刚</w:t>
      </w:r>
      <w:proofErr w:type="gramEnd"/>
      <w:r w:rsidRPr="00DF4D1D">
        <w:rPr>
          <w:rFonts w:ascii="微软雅黑" w:eastAsia="微软雅黑" w:hAnsi="微软雅黑" w:cs="微软雅黑" w:hint="eastAsia"/>
          <w:sz w:val="22"/>
          <w:szCs w:val="22"/>
        </w:rPr>
        <w:t>觉醒会出现控制不住力量的情况，会导致这个地区发生各种各样的事情。而好消息就是超能的觉醒真的很快，而且感觉前期的单兵能力就可以迅速的得到大幅度的增强。担忧则是这个修仙的入门时不时太过于困难了，半天时间都没有一个人成功的入门。</w:t>
      </w:r>
    </w:p>
    <w:p w14:paraId="1EE988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些事，士兵们也知道了为什么会召集他们了，也知道了为什么社会的安定需要他们了，这超能的觉醒速度时不时太快了？而且出现大威力破坏性能力的人实在是太多了，在那一天的时间里估计有一般以上选择超能侧的人成功的觉醒了超能力。</w:t>
      </w:r>
    </w:p>
    <w:p w14:paraId="0024BCB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这种消息一看就知道是不能够成功的隐藏的，顶多在前期迷惑一下民众而已。在各大国流氓的渗透之下，这种不怎么隐蔽的规模还很大的军事基地肯定会有各种隐秘的间谍和空间间谍卫星的监视。</w:t>
      </w:r>
    </w:p>
    <w:p w14:paraId="1C683B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端的漂亮国的国内也出现了第一例超能力者。</w:t>
      </w:r>
    </w:p>
    <w:p w14:paraId="65B31BDE" w14:textId="77777777" w:rsidR="00EA55F0" w:rsidRPr="00DF4D1D" w:rsidRDefault="00EA55F0">
      <w:pPr>
        <w:ind w:firstLineChars="200" w:firstLine="440"/>
        <w:rPr>
          <w:rFonts w:ascii="微软雅黑" w:eastAsia="微软雅黑" w:hAnsi="微软雅黑" w:cs="微软雅黑"/>
          <w:sz w:val="22"/>
          <w:szCs w:val="22"/>
        </w:rPr>
      </w:pPr>
    </w:p>
    <w:p w14:paraId="2340F8CE"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第五十一章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这就是差距啊</w:t>
      </w:r>
    </w:p>
    <w:p w14:paraId="0E95B28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哪个在这个环境之中以自身的能力觉醒了超能力应该说是幸运的，但是他不幸的是——</w:t>
      </w:r>
      <w:proofErr w:type="gramStart"/>
      <w:r w:rsidRPr="00DF4D1D">
        <w:rPr>
          <w:rFonts w:ascii="微软雅黑" w:eastAsia="微软雅黑" w:hAnsi="微软雅黑" w:cs="微软雅黑" w:hint="eastAsia"/>
          <w:sz w:val="22"/>
          <w:szCs w:val="22"/>
        </w:rPr>
        <w:t>生错了</w:t>
      </w:r>
      <w:proofErr w:type="gramEnd"/>
      <w:r w:rsidRPr="00DF4D1D">
        <w:rPr>
          <w:rFonts w:ascii="微软雅黑" w:eastAsia="微软雅黑" w:hAnsi="微软雅黑" w:cs="微软雅黑" w:hint="eastAsia"/>
          <w:sz w:val="22"/>
          <w:szCs w:val="22"/>
        </w:rPr>
        <w:t>地方。</w:t>
      </w:r>
    </w:p>
    <w:p w14:paraId="1FEFC2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在自主觉醒的时候依然出现了失控的情况，这个情况严重的影响了周围市民的休息，于是就出现了漂亮国警察，这事儿毕竟是在富人区发生的警察的行动也是相当的迅速，在极短的时间内就到达了报警的位置。</w:t>
      </w:r>
    </w:p>
    <w:p w14:paraId="4C05D5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在整个环境上来看这个人的超能觉醒并没有引起什么破坏，但是其在超能觉醒的时候似乎大面积的影响了周遭的电子设备。</w:t>
      </w:r>
    </w:p>
    <w:p w14:paraId="16E2857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而且在那个人家里的玻璃制品都出现了不同程度的碎裂。</w:t>
      </w:r>
    </w:p>
    <w:p w14:paraId="0B2714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在警察到达哪个区域之后经过排查终于发现了这个人所在的住所，在请求开门无果后，漂亮国警察直接破门而入，映入眼帘的是各种散乱的家具，和出现了不少裂痕的陶瓷制品和玻璃制品。</w:t>
      </w:r>
    </w:p>
    <w:p w14:paraId="754E20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残渣的中心躺着一个人，似乎已经失去了知觉。那个人的体表发红，在紧急的送往医院之后似乎又是一个医学奇迹，这个男子的体内的核心温度出奇的高，但是体表温度又在一个还能够接收的范围之内，至少不会让人感觉很奇怪。</w:t>
      </w:r>
    </w:p>
    <w:p w14:paraId="514C3B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这种情况这些医院也有些摸不着头脑了，完全找不到原因，打了针紧急退烧都完全没有作用，物理降温反倒是将体表的温度大幅度的下降了，甚至有些过低了。再低很有可能就会造成冻伤了，但是体内的温度仍然没有下降的趋势。</w:t>
      </w:r>
    </w:p>
    <w:p w14:paraId="7482239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“上帝啊，这真是一个奇迹在5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℃的情况下大脑的细胞竟然没有出现坏死的情况，这个情况好好研究一定有机会或得诺贝尔奖的提名的，想想都兴奋啊。”</w:t>
      </w:r>
    </w:p>
    <w:p w14:paraId="3F9BFE5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“Tom，闭嘴上你的臭嘴，快想办法把体温降下来，不然病人长期处于这种情况下就算是上帝也不能够保证他能够平安无事。”</w:t>
      </w:r>
    </w:p>
    <w:p w14:paraId="5E7A441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w:t>
      </w:r>
      <w:r w:rsidRPr="00DF4D1D">
        <w:rPr>
          <w:rFonts w:ascii="微软雅黑" w:eastAsia="微软雅黑" w:hAnsi="微软雅黑" w:cs="微软雅黑"/>
          <w:sz w:val="22"/>
          <w:szCs w:val="22"/>
        </w:rPr>
        <w:t>Karen</w:t>
      </w:r>
      <w:r w:rsidRPr="00DF4D1D">
        <w:rPr>
          <w:rFonts w:ascii="微软雅黑" w:eastAsia="微软雅黑" w:hAnsi="微软雅黑" w:cs="微软雅黑" w:hint="eastAsia"/>
          <w:sz w:val="22"/>
          <w:szCs w:val="22"/>
        </w:rPr>
        <w:t>。对于这件事我就要反对你了，这个病人在经过了这么长时间的高温大脑的细胞还能够保持正常，这说明他的身体已经适应了这种温度了你这样折腾他很有可能葬送他那年轻的生命。所以不要在折腾了，让我研究一下他。”</w:t>
      </w:r>
    </w:p>
    <w:p w14:paraId="13926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Karen似乎同意了他的观点</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者是被诺贝尔提名这事所诱惑了，也就没有继续劝说Tom继续尝试拯救这个病人了。反倒是帮助Tom获取这个病人的各种细胞样本以及身体的各种数据。</w:t>
      </w:r>
    </w:p>
    <w:p w14:paraId="721D7CF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在经历了抽血检查，CDR，核磁共振等检查之后Tom出面和警察说明了一下情况，‘病人的情况很糟糕，随时都有可能发生生命危险。还需要进一步的治疗，请耐心的等候。’</w:t>
      </w:r>
    </w:p>
    <w:p w14:paraId="704FD7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而警察在听到这样的情况之后似乎也撤销了对那个人的怀疑，很有可能是在做什么发生了意外将自己也陷入了生命危险之中。</w:t>
      </w:r>
    </w:p>
    <w:p w14:paraId="4211569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“Tom，哪个警察走了吗？”</w:t>
      </w:r>
    </w:p>
    <w:p w14:paraId="2E34DEB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“走了，对于这个人的怀疑似乎没有了，估计调查也最多只是发现这件事的成因。接下来可以研究我们的病人了。”</w:t>
      </w:r>
    </w:p>
    <w:p w14:paraId="3D50DA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本来吧，整个过程也是没有什么奇怪的，只是恰好CIA在附近调查间谍，在翻看警察的执法记录之后发现了这个奇怪的出警记录。</w:t>
      </w:r>
    </w:p>
    <w:p w14:paraId="61E9159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询问了周围的居民之后发现他们绝大多数的高精度电器都受到了不同程度的损伤。而这个程度似乎是以一个居民楼呈现出圆形辐射状散开。越靠近边缘，所受到的损伤越是轻微，但是这个圆形并不规整，而是受到了建筑物的影响。</w:t>
      </w:r>
    </w:p>
    <w:p w14:paraId="45EE42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这种情况很是罕见，在抽取了比较靠近边缘的高精电子设备进行检查之后CIA发现这些电子设备都或多或少有一些脱焊的情况。在调取了周围的监控之后CIA将视线锁定在了一个医院之内，并且将这个情况告知了FBI。（咳咳，把CIA当成情报部</w:t>
      </w:r>
      <w:r w:rsidRPr="00DF4D1D">
        <w:rPr>
          <w:rFonts w:ascii="微软雅黑" w:eastAsia="微软雅黑" w:hAnsi="微软雅黑" w:cs="微软雅黑" w:hint="eastAsia"/>
          <w:sz w:val="22"/>
          <w:szCs w:val="22"/>
        </w:rPr>
        <w:lastRenderedPageBreak/>
        <w:t>门FBI当成行动队。）</w:t>
      </w:r>
    </w:p>
    <w:p w14:paraId="6082E9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在某医院的门口突然出现了一队拿着大弹夹自动步枪的FBI队员。</w:t>
      </w:r>
    </w:p>
    <w:p w14:paraId="195636A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某实验室内两人还在对那个人的体细胞进行检测，突然门外传来了许多人快速跑动的声音，突然在外面传来了大声的呵斥。</w:t>
      </w:r>
    </w:p>
    <w:p w14:paraId="1B7C0F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open</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the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door！！”（众所周知，FBI是拿来开门的）</w:t>
      </w:r>
    </w:p>
    <w:p w14:paraId="0173D8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在声音过后就是强制的将门一脚踹开。</w:t>
      </w:r>
    </w:p>
    <w:p w14:paraId="543C7B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Freeze! Freeze! You're under arrest! Hands up!</w:t>
      </w:r>
      <w:r w:rsidRPr="00DF4D1D">
        <w:rPr>
          <w:rFonts w:ascii="微软雅黑" w:eastAsia="微软雅黑" w:hAnsi="微软雅黑" w:cs="微软雅黑" w:hint="eastAsia"/>
          <w:sz w:val="22"/>
          <w:szCs w:val="22"/>
        </w:rPr>
        <w:t>，Be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examined”（不许动！不许动！你们被捕了，举起手来！接受检查。）</w:t>
      </w:r>
    </w:p>
    <w:p w14:paraId="2F496D1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“What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happened？”（发生了什么）</w:t>
      </w:r>
    </w:p>
    <w:p w14:paraId="2EEB59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“举起手来，接受检查。我们会亲自调查事情的经过，还请不要隐瞒这其中的经过。”</w:t>
      </w:r>
    </w:p>
    <w:p w14:paraId="15D1D84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在FBI的人将这两个人带走之后，CIA接管了这里的监控，并且暂时封锁了人员的出入。虽然这样</w:t>
      </w:r>
      <w:proofErr w:type="gramStart"/>
      <w:r w:rsidRPr="00DF4D1D">
        <w:rPr>
          <w:rFonts w:ascii="微软雅黑" w:eastAsia="微软雅黑" w:hAnsi="微软雅黑" w:cs="微软雅黑" w:hint="eastAsia"/>
          <w:sz w:val="22"/>
          <w:szCs w:val="22"/>
        </w:rPr>
        <w:t>做限制</w:t>
      </w:r>
      <w:proofErr w:type="gramEnd"/>
      <w:r w:rsidRPr="00DF4D1D">
        <w:rPr>
          <w:rFonts w:ascii="微软雅黑" w:eastAsia="微软雅黑" w:hAnsi="微软雅黑" w:cs="微软雅黑" w:hint="eastAsia"/>
          <w:sz w:val="22"/>
          <w:szCs w:val="22"/>
        </w:rPr>
        <w:t>漂亮国公民的人生自由，但那是在两大流氓机关没有采取强制措施之前的情况，在必要的情况下这两个措施拥有极其离谱的权利。</w:t>
      </w:r>
    </w:p>
    <w:p w14:paraId="2E61F78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在将涉事的医生带走之后，哪个异常的病人也一同被带走了。</w:t>
      </w:r>
    </w:p>
    <w:p w14:paraId="7F62B01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“说一下事情的经过，我不希望有那些模糊的理由。”</w:t>
      </w:r>
    </w:p>
    <w:p w14:paraId="08095FD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两人虽然有着相当的野心，但是面对着这两个机构的人还是很害怕的，比起诺贝尔提名，自己的小命更重要。</w:t>
      </w:r>
    </w:p>
    <w:p w14:paraId="6AAE38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在两人交代的过程中，重点就是他们在接收病人之后发现了异常并且对他的体液极其体细胞进行了检测，发现其蕴含的能量密度是常人的1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倍以上，但是他们并没有发现用来承载这些多出来的能量的容器。</w:t>
      </w:r>
    </w:p>
    <w:p w14:paraId="38B3F96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FBI在审问过程中因为这两个人比较配合也没有过多的难为他们，在离开的时候直</w:t>
      </w:r>
      <w:r w:rsidRPr="00DF4D1D">
        <w:rPr>
          <w:rFonts w:ascii="微软雅黑" w:eastAsia="微软雅黑" w:hAnsi="微软雅黑" w:cs="微软雅黑" w:hint="eastAsia"/>
          <w:sz w:val="22"/>
          <w:szCs w:val="22"/>
        </w:rPr>
        <w:lastRenderedPageBreak/>
        <w:t>接将两张支票给了他们，凭借这张支票两人可以各自在摩根银行里取出2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万刀的现金，是精神抚恤费同时也是封口费。</w:t>
      </w:r>
    </w:p>
    <w:p w14:paraId="6B74E80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w:t>
      </w:r>
      <w:proofErr w:type="gramStart"/>
      <w:r w:rsidRPr="00DF4D1D">
        <w:rPr>
          <w:rFonts w:ascii="微软雅黑" w:eastAsia="微软雅黑" w:hAnsi="微软雅黑" w:cs="微软雅黑" w:hint="eastAsia"/>
          <w:sz w:val="22"/>
          <w:szCs w:val="22"/>
        </w:rPr>
        <w:t>不该透露</w:t>
      </w:r>
      <w:proofErr w:type="gramEnd"/>
      <w:r w:rsidRPr="00DF4D1D">
        <w:rPr>
          <w:rFonts w:ascii="微软雅黑" w:eastAsia="微软雅黑" w:hAnsi="微软雅黑" w:cs="微软雅黑" w:hint="eastAsia"/>
          <w:sz w:val="22"/>
          <w:szCs w:val="22"/>
        </w:rPr>
        <w:t>这些信息的情况下透露了这些信息，那么很有可能出现受害人背后中十几枪自杀身亡的情况，或者是精神间歇性失常的大货车司机意外碾压的后果。</w:t>
      </w:r>
    </w:p>
    <w:p w14:paraId="7EF5F9B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至于那个男人则被FBI送进了秘密基地里面接收实验，以获取最多的秘密和利益。</w:t>
      </w:r>
    </w:p>
    <w:p w14:paraId="3D79723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而远在大陆那方的孙源玲仍然在指导这些科研人员，并不是指导他们仪器如何操作，而是教授他们高能物理的新基础知识。</w:t>
      </w:r>
    </w:p>
    <w:p w14:paraId="771E88C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“嗯？这人还挺惨的，运气也不知道该说好还是不好呢？能够在没有任何指导的情况下觉醒了超能力，但是在一个人</w:t>
      </w:r>
      <w:proofErr w:type="gramStart"/>
      <w:r w:rsidRPr="00DF4D1D">
        <w:rPr>
          <w:rFonts w:ascii="微软雅黑" w:eastAsia="微软雅黑" w:hAnsi="微软雅黑" w:cs="微软雅黑" w:hint="eastAsia"/>
          <w:sz w:val="22"/>
          <w:szCs w:val="22"/>
        </w:rPr>
        <w:t>口比较</w:t>
      </w:r>
      <w:proofErr w:type="gramEnd"/>
      <w:r w:rsidRPr="00DF4D1D">
        <w:rPr>
          <w:rFonts w:ascii="微软雅黑" w:eastAsia="微软雅黑" w:hAnsi="微软雅黑" w:cs="微软雅黑" w:hint="eastAsia"/>
          <w:sz w:val="22"/>
          <w:szCs w:val="22"/>
        </w:rPr>
        <w:t>密集的地区觉醒，影响还挺大。还真是可怜了这个人了，不知道这些FBI的人会对他做些什么呢？</w:t>
      </w:r>
    </w:p>
    <w:p w14:paraId="697154D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还是挺有意思的嘛。嘿嘿~”</w:t>
      </w:r>
    </w:p>
    <w:p w14:paraId="3BD0985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孙源玲不是说不能够监视全球的动向，只是因为全天候监视对于大脑的负担很大。只是最近地星的灵气浓度在不断的升高，发生异变的地方也会加多，稍微监视一下灵气的动向就能够指导那儿发生了什么了。</w:t>
      </w:r>
    </w:p>
    <w:p w14:paraId="4C713272" w14:textId="77777777" w:rsidR="00EA55F0" w:rsidRPr="00DF4D1D" w:rsidRDefault="00EA55F0">
      <w:pPr>
        <w:ind w:firstLineChars="200" w:firstLine="440"/>
        <w:rPr>
          <w:rFonts w:ascii="微软雅黑" w:eastAsia="微软雅黑" w:hAnsi="微软雅黑" w:cs="微软雅黑"/>
          <w:sz w:val="22"/>
          <w:szCs w:val="22"/>
        </w:rPr>
      </w:pPr>
    </w:p>
    <w:p w14:paraId="2DA92E62"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第五十二章 碳基芯片首发</w:t>
      </w:r>
    </w:p>
    <w:p w14:paraId="4E653FD1" w14:textId="2C897A4D"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时间过去了两个周，这段时间世界各地都或多或少的发生了异变，而</w:t>
      </w:r>
      <w:proofErr w:type="gramStart"/>
      <w:r w:rsidRPr="00DF4D1D">
        <w:rPr>
          <w:rFonts w:ascii="微软雅黑" w:eastAsia="微软雅黑" w:hAnsi="微软雅黑" w:cs="微软雅黑" w:hint="eastAsia"/>
          <w:sz w:val="22"/>
          <w:szCs w:val="22"/>
        </w:rPr>
        <w:t>当属</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区的</w:t>
      </w:r>
      <w:proofErr w:type="gramEnd"/>
      <w:r w:rsidRPr="00DF4D1D">
        <w:rPr>
          <w:rFonts w:ascii="微软雅黑" w:eastAsia="微软雅黑" w:hAnsi="微软雅黑" w:cs="微软雅黑" w:hint="eastAsia"/>
          <w:sz w:val="22"/>
          <w:szCs w:val="22"/>
        </w:rPr>
        <w:t>最多，但是情况也基本在官方的掌控之中。而网络上也开始出现了各种使用能力的视频，只不过这些视频看起来很假，也是个人平台发布的，真实性得不到网友们的认同，而这只是官方释放的烟雾弹而已，只是为了舆论造势。为了迎接快要到来价值观重新塑造做好准备。</w:t>
      </w:r>
    </w:p>
    <w:p w14:paraId="1D4E0314"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而玲瑶科创也</w:t>
      </w:r>
      <w:proofErr w:type="gramEnd"/>
      <w:r w:rsidRPr="00DF4D1D">
        <w:rPr>
          <w:rFonts w:ascii="微软雅黑" w:eastAsia="微软雅黑" w:hAnsi="微软雅黑" w:cs="微软雅黑" w:hint="eastAsia"/>
          <w:sz w:val="22"/>
          <w:szCs w:val="22"/>
        </w:rPr>
        <w:t>在孙源玲的带领下快速的向前发展，也要慢慢的暴露在公众的眼前</w:t>
      </w:r>
      <w:r w:rsidRPr="00DF4D1D">
        <w:rPr>
          <w:rFonts w:ascii="微软雅黑" w:eastAsia="微软雅黑" w:hAnsi="微软雅黑" w:cs="微软雅黑" w:hint="eastAsia"/>
          <w:sz w:val="22"/>
          <w:szCs w:val="22"/>
        </w:rPr>
        <w:lastRenderedPageBreak/>
        <w:t>了。而短短的时间之类，那些科研人员成功的利用孙源玲那十分先进的设备制造出了2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可用于数字计算的碳基芯片。</w:t>
      </w:r>
    </w:p>
    <w:p w14:paraId="54D8DB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耶！终于将理论实践了，高精度的自动化原子操控真舒服很容易就将想要做出来的东西做出来了。”某科研人员在熟悉设备之后终于和自己的一个小团队在经过一个周加班加点的工作之后终于将理论中存在的碳基芯片成功的组装了出来。</w:t>
      </w:r>
    </w:p>
    <w:p w14:paraId="1E5851D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“嘿，这下可以在平台上测试一下兼容性了吧。终于可以见识一下我们自己的芯片了。”</w:t>
      </w:r>
    </w:p>
    <w:p w14:paraId="3D47C5C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团队中的一个人说到。</w:t>
      </w:r>
    </w:p>
    <w:p w14:paraId="057BFB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这个自发组成的小团队也是得到了孙源玲设计意见的支持，毕竟自己的公司钱并不多，需要新的拳头产品已供给自己员工这么高的工资消费，只有几十个</w:t>
      </w:r>
      <w:proofErr w:type="gramStart"/>
      <w:r w:rsidRPr="00DF4D1D">
        <w:rPr>
          <w:rFonts w:ascii="微软雅黑" w:eastAsia="微软雅黑" w:hAnsi="微软雅黑" w:cs="微软雅黑" w:hint="eastAsia"/>
          <w:sz w:val="22"/>
          <w:szCs w:val="22"/>
        </w:rPr>
        <w:t>亿可是</w:t>
      </w:r>
      <w:proofErr w:type="gramEnd"/>
      <w:r w:rsidRPr="00DF4D1D">
        <w:rPr>
          <w:rFonts w:ascii="微软雅黑" w:eastAsia="微软雅黑" w:hAnsi="微软雅黑" w:cs="微软雅黑" w:hint="eastAsia"/>
          <w:sz w:val="22"/>
          <w:szCs w:val="22"/>
        </w:rPr>
        <w:t>支撑不了多久的。</w:t>
      </w:r>
    </w:p>
    <w:p w14:paraId="005ECB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“来，我把我的Z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平台贡献出来了，你们谁把指令集刷进ROM中？”</w:t>
      </w:r>
    </w:p>
    <w:p w14:paraId="4FA0A1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来吧，很快就可以刷好了，记得电源选一个功率尽量大一些的电源。基于碳原子架构的SOC可是拥有很低的发热量以及很好的散热能力的，这可是意味着能够达到更高的功耗及主频。”一个带着眼镜穿着格子衫衣衫不整的男子说到。</w:t>
      </w:r>
    </w:p>
    <w:p w14:paraId="60587F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在将自己的Z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所配套的配件拿出来之后那位成员继续说道</w:t>
      </w:r>
    </w:p>
    <w:p w14:paraId="3E1F739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“我的电源可是1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W的金牌全模组，可是不至于供电不足的情况。”</w:t>
      </w:r>
    </w:p>
    <w:p w14:paraId="57A3376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“这个可不好说，要试过之后才能够知道所能够达到的性能极限需要的功耗是多少。”</w:t>
      </w:r>
    </w:p>
    <w:p w14:paraId="2B90934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说完便将刷好了指令集的CPU安装在了主板上，然后将其他的配件一一的安装了上去，然后将电源的插头连接在了可以记录功耗的插头上，这样可以记录实时功耗以及实时小号的电流及电压。</w:t>
      </w:r>
    </w:p>
    <w:p w14:paraId="646EDB1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“好了，平台安装完成了，可以通电测试了。”</w:t>
      </w:r>
    </w:p>
    <w:p w14:paraId="0BD8DCF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一旁的人直接就接通了电源，主板在接通电源之后就开始自我检查了，在检查时似乎并没有通过，因为CPU未能够成功的识别，其需要的电压和电流主板似乎不能够提供。</w:t>
      </w:r>
    </w:p>
    <w:p w14:paraId="19A121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，你这板子不知道把电压和电流的限制全部给划到主板供电能够支持的极限啊？”</w:t>
      </w:r>
    </w:p>
    <w:p w14:paraId="55A0790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“我就不信你不会调，自己不知道动手啊？”</w:t>
      </w:r>
    </w:p>
    <w:p w14:paraId="084F4D1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“行，我就多干点活儿就好了。”而旁边的几个人只是看着这几个在平时最活跃的人在这儿互相贫嘴。</w:t>
      </w:r>
    </w:p>
    <w:p w14:paraId="654D65D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在换上一块经典CPU后，重启进入BIOS重新拉高了所支持的极限电压和电流后直接短接跳过自检启动，再次开始了尝试。</w:t>
      </w:r>
    </w:p>
    <w:p w14:paraId="6549A8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“显示屏为什么没有反应啊？</w:t>
      </w:r>
    </w:p>
    <w:p w14:paraId="55D02376" w14:textId="77777777" w:rsidR="00EA55F0" w:rsidRPr="00DF4D1D" w:rsidRDefault="00797044">
      <w:pPr>
        <w:ind w:firstLineChars="200" w:firstLine="440"/>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t>W</w:t>
      </w:r>
      <w:r w:rsidRPr="00DF4D1D">
        <w:rPr>
          <w:rFonts w:ascii="微软雅黑" w:eastAsia="微软雅黑" w:hAnsi="微软雅黑" w:cs="微软雅黑" w:hint="eastAsia"/>
          <w:sz w:val="22"/>
          <w:szCs w:val="22"/>
        </w:rPr>
        <w:t>oc</w:t>
      </w:r>
      <w:proofErr w:type="spellEnd"/>
      <w:r w:rsidRPr="00DF4D1D">
        <w:rPr>
          <w:rFonts w:ascii="微软雅黑" w:eastAsia="微软雅黑" w:hAnsi="微软雅黑" w:cs="微软雅黑" w:hint="eastAsia"/>
          <w:sz w:val="22"/>
          <w:szCs w:val="22"/>
        </w:rPr>
        <w:t>，我服了，为什么把显示器的线给插到主板上啊？咱们的CPU有设计集成显卡吗？还有显卡你们谁有功耗小一些</w:t>
      </w:r>
      <w:proofErr w:type="gramStart"/>
      <w:r w:rsidRPr="00DF4D1D">
        <w:rPr>
          <w:rFonts w:ascii="微软雅黑" w:eastAsia="微软雅黑" w:hAnsi="微软雅黑" w:cs="微软雅黑" w:hint="eastAsia"/>
          <w:sz w:val="22"/>
          <w:szCs w:val="22"/>
        </w:rPr>
        <w:t>的亮机卡</w:t>
      </w:r>
      <w:proofErr w:type="gramEnd"/>
      <w:r w:rsidRPr="00DF4D1D">
        <w:rPr>
          <w:rFonts w:ascii="微软雅黑" w:eastAsia="微软雅黑" w:hAnsi="微软雅黑" w:cs="微软雅黑" w:hint="eastAsia"/>
          <w:sz w:val="22"/>
          <w:szCs w:val="22"/>
        </w:rPr>
        <w:t>，这样才能够把所有的功耗都集中在CPU上。”</w:t>
      </w:r>
    </w:p>
    <w:p w14:paraId="2CED3DF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在一旁看着这几个人的人说到“我有一块GTX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，我马上去拿。”</w:t>
      </w:r>
    </w:p>
    <w:p w14:paraId="246FB76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在等待了几分钟之后，这块显</w:t>
      </w:r>
      <w:proofErr w:type="gramStart"/>
      <w:r w:rsidRPr="00DF4D1D">
        <w:rPr>
          <w:rFonts w:ascii="微软雅黑" w:eastAsia="微软雅黑" w:hAnsi="微软雅黑" w:cs="微软雅黑" w:hint="eastAsia"/>
          <w:sz w:val="22"/>
          <w:szCs w:val="22"/>
        </w:rPr>
        <w:t>卡终于</w:t>
      </w:r>
      <w:proofErr w:type="gramEnd"/>
      <w:r w:rsidRPr="00DF4D1D">
        <w:rPr>
          <w:rFonts w:ascii="微软雅黑" w:eastAsia="微软雅黑" w:hAnsi="微软雅黑" w:cs="微软雅黑" w:hint="eastAsia"/>
          <w:sz w:val="22"/>
          <w:szCs w:val="22"/>
        </w:rPr>
        <w:t>插上了PCI插槽。将显示器的线连接</w:t>
      </w:r>
      <w:proofErr w:type="gramStart"/>
      <w:r w:rsidRPr="00DF4D1D">
        <w:rPr>
          <w:rFonts w:ascii="微软雅黑" w:eastAsia="微软雅黑" w:hAnsi="微软雅黑" w:cs="微软雅黑" w:hint="eastAsia"/>
          <w:sz w:val="22"/>
          <w:szCs w:val="22"/>
        </w:rPr>
        <w:t>到了显卡</w:t>
      </w:r>
      <w:proofErr w:type="gramEnd"/>
      <w:r w:rsidRPr="00DF4D1D">
        <w:rPr>
          <w:rFonts w:ascii="微软雅黑" w:eastAsia="微软雅黑" w:hAnsi="微软雅黑" w:cs="微软雅黑" w:hint="eastAsia"/>
          <w:sz w:val="22"/>
          <w:szCs w:val="22"/>
        </w:rPr>
        <w:t>的HDMI接口上。</w:t>
      </w:r>
    </w:p>
    <w:p w14:paraId="6CDBAF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启动电源之后，显示屏成功的点亮了，并且显示出了这块主板BIOS的基础信息</w:t>
      </w:r>
    </w:p>
    <w:p w14:paraId="42E8AD7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“看来CPU应该是开始正常工作了。现在的功耗是多少？”</w:t>
      </w:r>
    </w:p>
    <w:p w14:paraId="7353CB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/0.233</w:t>
      </w:r>
      <w:r w:rsidRPr="00DF4D1D">
        <w:rPr>
          <w:rFonts w:ascii="微软雅黑" w:eastAsia="微软雅黑" w:hAnsi="微软雅黑" w:cs="微软雅黑" w:hint="eastAsia"/>
          <w:sz w:val="22"/>
          <w:szCs w:val="22"/>
        </w:rPr>
        <w:t>A输入”（按照8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%的损耗算的）</w:t>
      </w:r>
    </w:p>
    <w:p w14:paraId="70A1B89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“好，已经进入DOS系统了。现在开始尝试安装Linux系统”在系统盘插入后直</w:t>
      </w:r>
      <w:r w:rsidRPr="00DF4D1D">
        <w:rPr>
          <w:rFonts w:ascii="微软雅黑" w:eastAsia="微软雅黑" w:hAnsi="微软雅黑" w:cs="微软雅黑" w:hint="eastAsia"/>
          <w:sz w:val="22"/>
          <w:szCs w:val="22"/>
        </w:rPr>
        <w:lastRenderedPageBreak/>
        <w:t>接将一个4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G的空间分成了ext</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和ext</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分区。</w:t>
      </w:r>
    </w:p>
    <w:p w14:paraId="0733774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在完成重启之后系统安装的进度条涨得十分的迅速，很快系统的所有文件都已经全部释放并且完成了重启。</w:t>
      </w:r>
    </w:p>
    <w:p w14:paraId="5C73094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“看来Linux的运行没有问题，这个系统要不要保留，我感觉我们是有能力研发基于我们自己编程语言的系统的。”</w:t>
      </w:r>
    </w:p>
    <w:p w14:paraId="44389F2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“我觉得还是暂时保留把，毕竟等会儿要说不行的还有Linux可以用。”</w:t>
      </w:r>
    </w:p>
    <w:p w14:paraId="4B3E35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“那好吧，现在开始安装win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”重启进入BIOS进入PE系统开始格式化分区然后开始自动化安装。</w:t>
      </w:r>
    </w:p>
    <w:p w14:paraId="2CA74C4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“这pe怎么这么熟悉啊？”一旁的研究人员突然指出了这个奇怪的地方。</w:t>
      </w:r>
    </w:p>
    <w:p w14:paraId="29269D8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“恩，UI很像大白菜只不过界面的颜色换了而已。”这个小团队的另一个人附和道。</w:t>
      </w:r>
    </w:p>
    <w:p w14:paraId="497549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“啊，这个啊。正版系统有些贵了，我也买不起而且这些系统在删减了一部分之后我自己制作的</w:t>
      </w:r>
      <w:proofErr w:type="spellStart"/>
      <w:r w:rsidRPr="00DF4D1D">
        <w:rPr>
          <w:rFonts w:ascii="微软雅黑" w:eastAsia="微软雅黑" w:hAnsi="微软雅黑" w:cs="微软雅黑" w:hint="eastAsia"/>
          <w:sz w:val="22"/>
          <w:szCs w:val="22"/>
        </w:rPr>
        <w:t>wim</w:t>
      </w:r>
      <w:proofErr w:type="spellEnd"/>
      <w:r w:rsidRPr="00DF4D1D">
        <w:rPr>
          <w:rFonts w:ascii="微软雅黑" w:eastAsia="微软雅黑" w:hAnsi="微软雅黑" w:cs="微软雅黑" w:hint="eastAsia"/>
          <w:sz w:val="22"/>
          <w:szCs w:val="22"/>
        </w:rPr>
        <w:t>系统备份。”</w:t>
      </w:r>
    </w:p>
    <w:p w14:paraId="33A146A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系统安装的速度很快，毕竟是将文件释放到分区中就算是完成安装了。</w:t>
      </w:r>
    </w:p>
    <w:p w14:paraId="4D1FB0A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几分钟过后，熟悉的win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界面映入了众人的眼帘。</w:t>
      </w:r>
    </w:p>
    <w:p w14:paraId="53C8136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（测试</w:t>
      </w:r>
      <w:proofErr w:type="gramStart"/>
      <w:r w:rsidRPr="00DF4D1D">
        <w:rPr>
          <w:rFonts w:ascii="微软雅黑" w:eastAsia="微软雅黑" w:hAnsi="微软雅黑" w:cs="微软雅黑" w:hint="eastAsia"/>
          <w:sz w:val="22"/>
          <w:szCs w:val="22"/>
        </w:rPr>
        <w:t>指重要</w:t>
      </w:r>
      <w:proofErr w:type="gramEnd"/>
      <w:r w:rsidRPr="00DF4D1D">
        <w:rPr>
          <w:rFonts w:ascii="微软雅黑" w:eastAsia="微软雅黑" w:hAnsi="微软雅黑" w:cs="微软雅黑" w:hint="eastAsia"/>
          <w:sz w:val="22"/>
          <w:szCs w:val="22"/>
        </w:rPr>
        <w:t>的令</w:t>
      </w:r>
      <w:proofErr w:type="gramStart"/>
      <w:r w:rsidRPr="00DF4D1D">
        <w:rPr>
          <w:rFonts w:ascii="微软雅黑" w:eastAsia="微软雅黑" w:hAnsi="微软雅黑" w:cs="微软雅黑" w:hint="eastAsia"/>
          <w:sz w:val="22"/>
          <w:szCs w:val="22"/>
        </w:rPr>
        <w:t>集是否</w:t>
      </w:r>
      <w:proofErr w:type="gramEnd"/>
      <w:r w:rsidRPr="00DF4D1D">
        <w:rPr>
          <w:rFonts w:ascii="微软雅黑" w:eastAsia="微软雅黑" w:hAnsi="微软雅黑" w:cs="微软雅黑" w:hint="eastAsia"/>
          <w:sz w:val="22"/>
          <w:szCs w:val="22"/>
        </w:rPr>
        <w:t>能够正常的运行。）</w:t>
      </w:r>
    </w:p>
    <w:p w14:paraId="3D9CA3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“yes！成功了，我们的理论和方向是正确的。耶耶耶，我们成功了。”</w:t>
      </w:r>
    </w:p>
    <w:p w14:paraId="3D3238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众人兴奋的相拥在一起。</w:t>
      </w:r>
    </w:p>
    <w:p w14:paraId="4ABE1E5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在简单的相拥之后就是性能测试了。</w:t>
      </w:r>
    </w:p>
    <w:p w14:paraId="7A9F6F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“整个过程记录下来了没有？”</w:t>
      </w:r>
    </w:p>
    <w:p w14:paraId="5184CD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已经记录下来了。</w:t>
      </w:r>
      <w:r w:rsidRPr="00DF4D1D">
        <w:rPr>
          <w:rFonts w:ascii="微软雅黑" w:eastAsia="微软雅黑" w:hAnsi="微软雅黑" w:cs="微软雅黑"/>
          <w:sz w:val="22"/>
          <w:szCs w:val="22"/>
        </w:rPr>
        <w:t>”</w:t>
      </w:r>
    </w:p>
    <w:p w14:paraId="6ECC7F3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“那好，接下来就是性能测试了，首先是总所周知的娱乐大师，然后是CPU</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Z，然后是benchmark，再然后是AID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w:t>
      </w:r>
    </w:p>
    <w:p w14:paraId="363A3BE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首先我们来进行喜闻乐见的娱乐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，这个过程是单纯的CPU跑分，因为没有集成显卡，使用的显卡也是比较差的GTX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所以就不注重显卡测试了。而显卡内存这些我们将会在后期进行研发，相信要不了多久大家就能够用上全国产的配置了。</w:t>
      </w:r>
    </w:p>
    <w:p w14:paraId="7318C0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我简单的介绍一下这个平台。</w:t>
      </w:r>
    </w:p>
    <w:p w14:paraId="1799B45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的基于碳原子的碳基芯片，显卡是GTX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，内存是某厂商的DDR</w:t>
      </w:r>
      <w:r w:rsidRPr="00DF4D1D">
        <w:rPr>
          <w:rFonts w:ascii="微软雅黑" w:eastAsia="微软雅黑" w:hAnsi="微软雅黑" w:cs="微软雅黑"/>
          <w:sz w:val="22"/>
          <w:szCs w:val="22"/>
        </w:rPr>
        <w:t>4 3200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32</w:t>
      </w:r>
      <w:r w:rsidRPr="00DF4D1D">
        <w:rPr>
          <w:rFonts w:ascii="微软雅黑" w:eastAsia="微软雅黑" w:hAnsi="微软雅黑" w:cs="微软雅黑" w:hint="eastAsia"/>
          <w:sz w:val="22"/>
          <w:szCs w:val="22"/>
        </w:rPr>
        <w:t>GB两条，主板是某厂商Z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，电源是某大厂的1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w金牌全模组电源，</w:t>
      </w:r>
      <w:proofErr w:type="gramStart"/>
      <w:r w:rsidRPr="00DF4D1D">
        <w:rPr>
          <w:rFonts w:ascii="微软雅黑" w:eastAsia="微软雅黑" w:hAnsi="微软雅黑" w:cs="微软雅黑" w:hint="eastAsia"/>
          <w:sz w:val="22"/>
          <w:szCs w:val="22"/>
        </w:rPr>
        <w:t>扇热器</w:t>
      </w:r>
      <w:proofErr w:type="gramEnd"/>
      <w:r w:rsidRPr="00DF4D1D">
        <w:rPr>
          <w:rFonts w:ascii="微软雅黑" w:eastAsia="微软雅黑" w:hAnsi="微软雅黑" w:cs="微软雅黑" w:hint="eastAsia"/>
          <w:sz w:val="22"/>
          <w:szCs w:val="22"/>
        </w:rPr>
        <w:t>只是各位喜欢的玄冰4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t>
      </w:r>
    </w:p>
    <w:p w14:paraId="7EA92D5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我们为了将CPU的性能发挥到极致，我们只是保留显卡能够点亮屏幕的功耗，刨除其它必须的电源供应其他的功耗全部集中在CPU中，我们的CPU暂时没有对功耗做出限制。”</w:t>
      </w:r>
    </w:p>
    <w:p w14:paraId="3B3CA5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在将所有的软件顺利安装上之后继续说道</w:t>
      </w:r>
    </w:p>
    <w:p w14:paraId="209ED81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“好了，三款软件已经顺利的完成安装了。开始娱乐大师的CPU</w:t>
      </w:r>
      <w:proofErr w:type="gramStart"/>
      <w:r w:rsidRPr="00DF4D1D">
        <w:rPr>
          <w:rFonts w:ascii="微软雅黑" w:eastAsia="微软雅黑" w:hAnsi="微软雅黑" w:cs="微软雅黑" w:hint="eastAsia"/>
          <w:sz w:val="22"/>
          <w:szCs w:val="22"/>
        </w:rPr>
        <w:t>跑分</w:t>
      </w:r>
      <w:proofErr w:type="gramEnd"/>
      <w:r w:rsidRPr="00DF4D1D">
        <w:rPr>
          <w:rFonts w:ascii="微软雅黑" w:eastAsia="微软雅黑" w:hAnsi="微软雅黑" w:cs="微软雅黑" w:hint="eastAsia"/>
          <w:sz w:val="22"/>
          <w:szCs w:val="22"/>
        </w:rPr>
        <w:t>——结果出来了惊人的</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w分，期间我们的功耗达到了9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p>
    <w:p w14:paraId="08D49E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接下来是benchmark</w:t>
      </w:r>
      <w:proofErr w:type="gramStart"/>
      <w:r w:rsidRPr="00DF4D1D">
        <w:rPr>
          <w:rFonts w:ascii="微软雅黑" w:eastAsia="微软雅黑" w:hAnsi="微软雅黑" w:cs="微软雅黑" w:hint="eastAsia"/>
          <w:sz w:val="22"/>
          <w:szCs w:val="22"/>
        </w:rPr>
        <w:t>好让们开始</w:t>
      </w:r>
      <w:proofErr w:type="gramEnd"/>
      <w:r w:rsidRPr="00DF4D1D">
        <w:rPr>
          <w:rFonts w:ascii="微软雅黑" w:eastAsia="微软雅黑" w:hAnsi="微软雅黑" w:cs="微软雅黑" w:hint="eastAsia"/>
          <w:sz w:val="22"/>
          <w:szCs w:val="22"/>
        </w:rPr>
        <w:t>测试——benchmark的</w:t>
      </w:r>
      <w:proofErr w:type="gramStart"/>
      <w:r w:rsidRPr="00DF4D1D">
        <w:rPr>
          <w:rFonts w:ascii="微软雅黑" w:eastAsia="微软雅黑" w:hAnsi="微软雅黑" w:cs="微软雅黑" w:hint="eastAsia"/>
          <w:sz w:val="22"/>
          <w:szCs w:val="22"/>
        </w:rPr>
        <w:t>跑分为</w:t>
      </w:r>
      <w:proofErr w:type="gramEnd"/>
      <w:r w:rsidRPr="00DF4D1D">
        <w:rPr>
          <w:rFonts w:ascii="微软雅黑" w:eastAsia="微软雅黑" w:hAnsi="微软雅黑" w:cs="微软雅黑"/>
          <w:sz w:val="22"/>
          <w:szCs w:val="22"/>
        </w:rPr>
        <w:t>7834</w:t>
      </w:r>
      <w:r w:rsidRPr="00DF4D1D">
        <w:rPr>
          <w:rFonts w:ascii="微软雅黑" w:eastAsia="微软雅黑" w:hAnsi="微软雅黑" w:cs="微软雅黑" w:hint="eastAsia"/>
          <w:sz w:val="22"/>
          <w:szCs w:val="22"/>
        </w:rPr>
        <w:t>分。看来我们的碳基芯片还是相当的强劲的，但是功耗的确有些可怕。因为整机功耗达到了9</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W，让我们来看一看现在的温度——现在的温度是8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摄氏度，看来整个玄冰4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也能够发挥这个CPU绝大部分的性能。</w:t>
      </w:r>
    </w:p>
    <w:p w14:paraId="5FD764A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接下来让我们看一下CPU-Z和任务管理器——好的，我们看到主频来到了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GHZ，但是</w:t>
      </w:r>
      <w:proofErr w:type="gramStart"/>
      <w:r w:rsidRPr="00DF4D1D">
        <w:rPr>
          <w:rFonts w:ascii="微软雅黑" w:eastAsia="微软雅黑" w:hAnsi="微软雅黑" w:cs="微软雅黑" w:hint="eastAsia"/>
          <w:sz w:val="22"/>
          <w:szCs w:val="22"/>
        </w:rPr>
        <w:t>制程只有</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nm这的确是一个让人有些遗憾的地方。</w:t>
      </w:r>
    </w:p>
    <w:p w14:paraId="653C46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虽然我们成功的将一个通用计算机芯片制造了出来，但是距离大规模量</w:t>
      </w:r>
      <w:proofErr w:type="gramStart"/>
      <w:r w:rsidRPr="00DF4D1D">
        <w:rPr>
          <w:rFonts w:ascii="微软雅黑" w:eastAsia="微软雅黑" w:hAnsi="微软雅黑" w:cs="微软雅黑" w:hint="eastAsia"/>
          <w:sz w:val="22"/>
          <w:szCs w:val="22"/>
        </w:rPr>
        <w:t>产还有</w:t>
      </w:r>
      <w:proofErr w:type="gramEnd"/>
      <w:r w:rsidRPr="00DF4D1D">
        <w:rPr>
          <w:rFonts w:ascii="微软雅黑" w:eastAsia="微软雅黑" w:hAnsi="微软雅黑" w:cs="微软雅黑" w:hint="eastAsia"/>
          <w:sz w:val="22"/>
          <w:szCs w:val="22"/>
        </w:rPr>
        <w:t>一段距离。不过各位如果想要购买的话可以前往我们公司</w:t>
      </w:r>
      <w:proofErr w:type="gramStart"/>
      <w:r w:rsidRPr="00DF4D1D">
        <w:rPr>
          <w:rFonts w:ascii="微软雅黑" w:eastAsia="微软雅黑" w:hAnsi="微软雅黑" w:cs="微软雅黑" w:hint="eastAsia"/>
          <w:sz w:val="22"/>
          <w:szCs w:val="22"/>
        </w:rPr>
        <w:t>的官网进行</w:t>
      </w:r>
      <w:proofErr w:type="gramEnd"/>
      <w:r w:rsidRPr="00DF4D1D">
        <w:rPr>
          <w:rFonts w:ascii="微软雅黑" w:eastAsia="微软雅黑" w:hAnsi="微软雅黑" w:cs="微软雅黑" w:hint="eastAsia"/>
          <w:sz w:val="22"/>
          <w:szCs w:val="22"/>
        </w:rPr>
        <w:t>预约，相信不会让</w:t>
      </w:r>
      <w:r w:rsidRPr="00DF4D1D">
        <w:rPr>
          <w:rFonts w:ascii="微软雅黑" w:eastAsia="微软雅黑" w:hAnsi="微软雅黑" w:cs="微软雅黑" w:hint="eastAsia"/>
          <w:sz w:val="22"/>
          <w:szCs w:val="22"/>
        </w:rPr>
        <w:lastRenderedPageBreak/>
        <w:t>大家久等的。”</w:t>
      </w:r>
    </w:p>
    <w:p w14:paraId="54792AF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在做完一个手势之后摄像头便关闭了。</w:t>
      </w:r>
    </w:p>
    <w:p w14:paraId="47731DA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孙源玲在一旁看了一会儿说道</w:t>
      </w:r>
    </w:p>
    <w:p w14:paraId="26455F2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“还不错嘛，这么快就完成了开发和制造了。”</w:t>
      </w:r>
    </w:p>
    <w:p w14:paraId="4E60C3B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“这也是老板对于我们的指导，我们才能够这么快制作出来。”</w:t>
      </w:r>
    </w:p>
    <w:p w14:paraId="714249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“恩，好的。尝试将这些芯片量产吧，宣传的事情就交给我了。来，摄影机给我。”</w:t>
      </w:r>
    </w:p>
    <w:p w14:paraId="16F89F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孙源玲在拿到摄影机之后，嘴角微微的上挑。毕竟这事儿交给鞥来办似乎更好，毕竟官方比民间更加的具有说服力。</w:t>
      </w:r>
    </w:p>
    <w:p w14:paraId="5AFEA7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同时，孙源玲也在公司的官网上发布了公告，‘全世界第一个基于碳原子的芯片成功’</w:t>
      </w:r>
    </w:p>
    <w:p w14:paraId="765BC901" w14:textId="77777777" w:rsidR="00EA55F0" w:rsidRPr="00DF4D1D" w:rsidRDefault="00EA55F0">
      <w:pPr>
        <w:ind w:firstLineChars="200" w:firstLine="440"/>
        <w:rPr>
          <w:rFonts w:ascii="微软雅黑" w:eastAsia="微软雅黑" w:hAnsi="微软雅黑" w:cs="微软雅黑"/>
          <w:sz w:val="22"/>
          <w:szCs w:val="22"/>
        </w:rPr>
      </w:pPr>
    </w:p>
    <w:p w14:paraId="3A3B3468"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第五十三章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异动</w:t>
      </w:r>
    </w:p>
    <w:p w14:paraId="0C565C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在和鞥商量好后，孙源玲所剪辑的视频成功的被中央报道了。也是成功的引起了芯片研究领域的极大兴趣。</w:t>
      </w:r>
    </w:p>
    <w:p w14:paraId="681A7DB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这个宣传视频其实并没有在网络上引起多大的关注，首先关注</w:t>
      </w:r>
      <w:proofErr w:type="gramStart"/>
      <w:r w:rsidRPr="00DF4D1D">
        <w:rPr>
          <w:rFonts w:ascii="微软雅黑" w:eastAsia="微软雅黑" w:hAnsi="微软雅黑" w:cs="微软雅黑" w:hint="eastAsia"/>
          <w:sz w:val="22"/>
          <w:szCs w:val="22"/>
        </w:rPr>
        <w:t>到玲瑶科创发布</w:t>
      </w:r>
      <w:proofErr w:type="gramEnd"/>
      <w:r w:rsidRPr="00DF4D1D">
        <w:rPr>
          <w:rFonts w:ascii="微软雅黑" w:eastAsia="微软雅黑" w:hAnsi="微软雅黑" w:cs="微软雅黑" w:hint="eastAsia"/>
          <w:sz w:val="22"/>
          <w:szCs w:val="22"/>
        </w:rPr>
        <w:t>的动态的反而是漂亮国方面最先关注到它。</w:t>
      </w:r>
    </w:p>
    <w:p w14:paraId="5B54BF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各个芯片大厂以及</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芯片大厂都有些急眼了，因为碳基芯片是真的很优秀，相较于硅基芯片来说，性能可以大幅度的提升，能耗比也大幅度的提升，而且这种提升还十分的巨大，对于温度的耐受能力更加的强大，而且对于人体的兼容性也是更加的完美，甚至可以完全克服人体的排异反应，以做到将微型芯片直接植入人体且不用担心排异反应的程度。</w:t>
      </w:r>
    </w:p>
    <w:p w14:paraId="5D39CC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碳基芯片这事儿各个有能力的芯片打成也是将其提上日程了的，理论都已经相对</w:t>
      </w:r>
      <w:r w:rsidRPr="00DF4D1D">
        <w:rPr>
          <w:rFonts w:ascii="微软雅黑" w:eastAsia="微软雅黑" w:hAnsi="微软雅黑" w:cs="微软雅黑" w:hint="eastAsia"/>
          <w:sz w:val="22"/>
          <w:szCs w:val="22"/>
        </w:rPr>
        <w:lastRenderedPageBreak/>
        <w:t>成熟了，只是工艺和技术还没有完备。在花费巨大的代价下也是可以成功的制造出一块可以用于计算的碳基芯片的。虽然性能不能够保证，但是在钱大量的砸进去的情况下批量生产的开始可能就是近几年的事情。</w:t>
      </w:r>
    </w:p>
    <w:p w14:paraId="0D73749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在他们愿意承担大代价进行研发的情况下才有可能在近几年成功的流片，只是为了压榨而压榨的资本真的愿意为了科技的进步而付出那么多吗？在没有有力的竞争对手的情况下，某些大厂的迭代速度不仅十分的缓慢，而且其每代性能的提升可能还不足5%，在早期这个情况最严重的就属某牙膏厂了。</w:t>
      </w:r>
    </w:p>
    <w:p w14:paraId="214BEE8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在后来因为其他芯片制造厂商的崛起成功的打破了牙膏厂的垄断地位，芯片的升级速度才开始大幅度的提升，而现在似乎各个厂商似乎又再次达成了某种共识然后各大厂商也开始学习某牙膏厂开始挤牙膏。</w:t>
      </w:r>
    </w:p>
    <w:p w14:paraId="790AF4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毕竟把消费者当韭菜来</w:t>
      </w:r>
      <w:proofErr w:type="gramStart"/>
      <w:r w:rsidRPr="00DF4D1D">
        <w:rPr>
          <w:rFonts w:ascii="微软雅黑" w:eastAsia="微软雅黑" w:hAnsi="微软雅黑" w:cs="微软雅黑" w:hint="eastAsia"/>
          <w:sz w:val="22"/>
          <w:szCs w:val="22"/>
        </w:rPr>
        <w:t>割真的</w:t>
      </w:r>
      <w:proofErr w:type="gramEnd"/>
      <w:r w:rsidRPr="00DF4D1D">
        <w:rPr>
          <w:rFonts w:ascii="微软雅黑" w:eastAsia="微软雅黑" w:hAnsi="微软雅黑" w:cs="微软雅黑" w:hint="eastAsia"/>
          <w:sz w:val="22"/>
          <w:szCs w:val="22"/>
        </w:rPr>
        <w:t>很香啊，现在出现</w:t>
      </w:r>
      <w:proofErr w:type="gramStart"/>
      <w:r w:rsidRPr="00DF4D1D">
        <w:rPr>
          <w:rFonts w:ascii="微软雅黑" w:eastAsia="微软雅黑" w:hAnsi="微软雅黑" w:cs="微软雅黑" w:hint="eastAsia"/>
          <w:sz w:val="22"/>
          <w:szCs w:val="22"/>
        </w:rPr>
        <w:t>了玲瑶科创这个市场搅屎棍</w:t>
      </w:r>
      <w:proofErr w:type="gramEnd"/>
      <w:r w:rsidRPr="00DF4D1D">
        <w:rPr>
          <w:rFonts w:ascii="微软雅黑" w:eastAsia="微软雅黑" w:hAnsi="微软雅黑" w:cs="微软雅黑" w:hint="eastAsia"/>
          <w:sz w:val="22"/>
          <w:szCs w:val="22"/>
        </w:rPr>
        <w:t>在开始的时候发布了深度优化的汇编语言以及配套的高阶中文编程语言穹苍，使得整个系统在经过了优化之后运行效率一倍，这也刺激了微软对于系统的优化和CPU底层架构优化的动力，如果不进行优化的话，谁知道有能力完成一个汇编语言编写和完善的公司有没有能力完成一个可以媲美win系统的编写，更何况还拥有基于新他们自己汇编语言的全中文高阶程序语言。他们完全没有办法解包，就意味着无法复制其中的结构和运行模式。</w:t>
      </w:r>
    </w:p>
    <w:p w14:paraId="344E1BA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而鞥在这个要求之后直接就交给了重要团子进行了宣传，一是为了保证消息的真实性，二是为了更好地传播开来，给对岸的漂亮国狠狠的一巴掌。重点是自己是军方的人对于舆论这方面的东西也是一窍不通啊。</w:t>
      </w:r>
    </w:p>
    <w:p w14:paraId="3388D88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而中央团子在接到军方给出的选出视频之后稍微调查了一下这个企业，发现这个企业创办的时间并没有多久，但是所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的产品却是相当的厉害，对于漂亮国的打击</w:t>
      </w:r>
      <w:r w:rsidRPr="00DF4D1D">
        <w:rPr>
          <w:rFonts w:ascii="微软雅黑" w:eastAsia="微软雅黑" w:hAnsi="微软雅黑" w:cs="微软雅黑" w:hint="eastAsia"/>
          <w:sz w:val="22"/>
          <w:szCs w:val="22"/>
        </w:rPr>
        <w:lastRenderedPageBreak/>
        <w:t>也是颇大了。至于是不是军方里面脱离出来的，他们也不敢乱说，但是猜到些东西还是可以的。只是注定他们的猜测距离现实有些远。</w:t>
      </w:r>
    </w:p>
    <w:p w14:paraId="23E75F4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毕竟对于孙源玲来说这些不过只是十分基础的科技了，不过也是量子计算芯片的前身了。当然也不一定要发展量子芯片，也可以使用生物芯片，毕竟生物的大脑就这么点但是其计算能力极限并不知道。</w:t>
      </w:r>
    </w:p>
    <w:p w14:paraId="7E3DFA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在中央团团发布</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的宣传视频后并没有多少人关注到这件事，中央宣传的</w:t>
      </w:r>
      <w:proofErr w:type="gramStart"/>
      <w:r w:rsidRPr="00DF4D1D">
        <w:rPr>
          <w:rFonts w:ascii="微软雅黑" w:eastAsia="微软雅黑" w:hAnsi="微软雅黑" w:cs="微软雅黑" w:hint="eastAsia"/>
          <w:sz w:val="22"/>
          <w:szCs w:val="22"/>
        </w:rPr>
        <w:t>号关注</w:t>
      </w:r>
      <w:proofErr w:type="gramEnd"/>
      <w:r w:rsidRPr="00DF4D1D">
        <w:rPr>
          <w:rFonts w:ascii="微软雅黑" w:eastAsia="微软雅黑" w:hAnsi="微软雅黑" w:cs="微软雅黑" w:hint="eastAsia"/>
          <w:sz w:val="22"/>
          <w:szCs w:val="22"/>
        </w:rPr>
        <w:t>的人的确十分的多，但是真正会点开动态来看的人真的不多。</w:t>
      </w:r>
    </w:p>
    <w:p w14:paraId="2AC11C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不过这只是短时间内的情况，在有料的情况下播放量的增长速度还是相当的迅速的。</w:t>
      </w:r>
    </w:p>
    <w:p w14:paraId="4D7EC08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随着转发的人越来越多，吃瓜的网友们也是越来越多，且因为是中央团团发布的，这使得消息的可信度大幅度增加，同时也让国外的某些大厂慌了神。</w:t>
      </w:r>
    </w:p>
    <w:p w14:paraId="12ACE9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而网络上也是彻底的炸锅了。</w:t>
      </w:r>
    </w:p>
    <w:p w14:paraId="0E8630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，有没有这么恐怖前段时间才将一个几千个碳纳米管集成的碳基芯片成功研发出来完成了基础运算，今天就做出了2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nm制程的可用于大量基础运算的碳基芯片了，已经上机测试了就很恐怖。 ”</w:t>
      </w:r>
    </w:p>
    <w:p w14:paraId="4CF44C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这个玲瑶科创是真的牛批，而且来路有些神秘。各位有条件的话企业查查上看看，这个玲瑶科创的创立时间不到一年，期间发布的产品只有两个分别是用于支持穹苍汉语编程语言的汇编语言这个汇编语言似乎要优于传统的汇编语言使得他能够更加高效率的运行基于汉语高阶编程语言所编写的程序，另一个则是一个系统优化软件目前只有Windows全系列和Android全系可以支持，iOS暂时不支持。而且是中央团团宣传的。你品，你品，你细品。”</w:t>
      </w:r>
    </w:p>
    <w:p w14:paraId="531E1B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“没有任何的融资记录，也没有国字头，品不出来。”</w:t>
      </w:r>
    </w:p>
    <w:p w14:paraId="451C63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“我觉得这个就是国家全资企业，属于国家的企业，干嘛一定要公布呢？”</w:t>
      </w:r>
    </w:p>
    <w:p w14:paraId="6D28E1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品了，万一这个只是某个大学的天才创立的呢？只是得到了国家的赏识，并且可以好好的打漂亮国一巴掌，同时也是标示着我们从另一条路走出来了我们成功的在和别国同一个起跑线上超越了他们。只是超越的稍微有那么一点点多而已（狗头）”</w:t>
      </w:r>
    </w:p>
    <w:p w14:paraId="545FDC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“就没有人和我一样在意他的性能和功耗嘛？虽然跑分和主频都十分的优秀甚至说吊打现在一切</w:t>
      </w:r>
      <w:r w:rsidRPr="00DF4D1D">
        <w:rPr>
          <w:rFonts w:ascii="微软雅黑" w:eastAsia="微软雅黑" w:hAnsi="微软雅黑" w:cs="微软雅黑"/>
          <w:sz w:val="22"/>
          <w:szCs w:val="22"/>
        </w:rPr>
        <w:t>U</w:t>
      </w:r>
      <w:r w:rsidRPr="00DF4D1D">
        <w:rPr>
          <w:rFonts w:ascii="微软雅黑" w:eastAsia="微软雅黑" w:hAnsi="微软雅黑" w:cs="微软雅黑" w:hint="eastAsia"/>
          <w:sz w:val="22"/>
          <w:szCs w:val="22"/>
        </w:rPr>
        <w:t>，但是他的功耗是不是太过于离谱了4个物理核心8线程达到了9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w以上的功耗，新的核弹？实在是恐怖。”</w:t>
      </w:r>
    </w:p>
    <w:p w14:paraId="7CA623C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“有一说一，这个功耗的确是恐怖至极，还有那个发热效率真的牛批。这么高的功耗就一个玄冰4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就给压住了，虽然达到了8</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度的温度，但是碳基芯片的耐受能力肯定不止这么一点，如果是一个更加强大的电源，并且散热能够跟上的话性能是不是直接爆炸啊？（恐怖）”</w:t>
      </w:r>
    </w:p>
    <w:p w14:paraId="0CB830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“看这个样子距离量产可能很近了，这么爆炸的性能价钱估计也会爆炸为钱包君默哀一波。”</w:t>
      </w:r>
    </w:p>
    <w:p w14:paraId="113B1D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网络上的各种言论都有，但是因为在中央团团发布的，钢筋们也不敢乱说话了，还有哪些</w:t>
      </w:r>
      <w:proofErr w:type="gramStart"/>
      <w:r w:rsidRPr="00DF4D1D">
        <w:rPr>
          <w:rFonts w:ascii="微软雅黑" w:eastAsia="微软雅黑" w:hAnsi="微软雅黑" w:cs="微软雅黑" w:hint="eastAsia"/>
          <w:sz w:val="22"/>
          <w:szCs w:val="22"/>
        </w:rPr>
        <w:t>不停找</w:t>
      </w:r>
      <w:proofErr w:type="gramEnd"/>
      <w:r w:rsidRPr="00DF4D1D">
        <w:rPr>
          <w:rFonts w:ascii="微软雅黑" w:eastAsia="微软雅黑" w:hAnsi="微软雅黑" w:cs="微软雅黑" w:hint="eastAsia"/>
          <w:sz w:val="22"/>
          <w:szCs w:val="22"/>
        </w:rPr>
        <w:t>存在感的公知。</w:t>
      </w:r>
    </w:p>
    <w:p w14:paraId="23F77DF7" w14:textId="1B4F657D"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在大洋彼端，川宝宝对于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比漂亮国先搞出碳基芯片很不高兴，表示要制裁</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，不但禁止了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的企业使用漂亮国的技术生产的电子产品并且禁止了所有高科技公司出口任何高精尖的产品给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w:t>
      </w:r>
    </w:p>
    <w:p w14:paraId="68A82C0B" w14:textId="0B9B44B5"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虽然川宝宝有些任性，但是终究不是一个傻子，这个世界老大国家的领导人不可能是一个蠢货。在前几天听了CIA的报告之后川宝宝决定派遣哪个超能力者前往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对玲瑶科创</w:t>
      </w:r>
      <w:proofErr w:type="gramEnd"/>
      <w:r w:rsidRPr="00DF4D1D">
        <w:rPr>
          <w:rFonts w:ascii="微软雅黑" w:eastAsia="微软雅黑" w:hAnsi="微软雅黑" w:cs="微软雅黑" w:hint="eastAsia"/>
          <w:sz w:val="22"/>
          <w:szCs w:val="22"/>
        </w:rPr>
        <w:t>的创始人孙源玲进行暗杀，并且全程提供军用卫星作为一个天上的眼睛为支援。</w:t>
      </w:r>
    </w:p>
    <w:p w14:paraId="16AE8E7F" w14:textId="5C12B312"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而某些芯片制造大厂的总裁也是起身前往</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路上。他们此行的重点不是CPU本身，而是制造CPU的技术。有了这个技术然后将自家的CPU换成这种技术制作的自己的芯片在各个方面都可以得到很大的提升。</w:t>
      </w:r>
    </w:p>
    <w:p w14:paraId="419D52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为了寻求这次合作，他们也是从市场上紧急套现了超大量的现金，以帮助或得这个技术或者说技术授权，甚至是找他们代工。</w:t>
      </w:r>
    </w:p>
    <w:p w14:paraId="4B67C4A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而他们这么做的后果就是股票出现了断崖式下跌，直接下跌了两个百分点，且碳基芯片的成功极大几率石锤，股民们也开始出现了恐慌。看着自己的钱</w:t>
      </w:r>
      <w:proofErr w:type="gramStart"/>
      <w:r w:rsidRPr="00DF4D1D">
        <w:rPr>
          <w:rFonts w:ascii="微软雅黑" w:eastAsia="微软雅黑" w:hAnsi="微软雅黑" w:cs="微软雅黑" w:hint="eastAsia"/>
          <w:sz w:val="22"/>
          <w:szCs w:val="22"/>
        </w:rPr>
        <w:t>猛地少</w:t>
      </w:r>
      <w:proofErr w:type="gramEnd"/>
      <w:r w:rsidRPr="00DF4D1D">
        <w:rPr>
          <w:rFonts w:ascii="微软雅黑" w:eastAsia="微软雅黑" w:hAnsi="微软雅黑" w:cs="微软雅黑" w:hint="eastAsia"/>
          <w:sz w:val="22"/>
          <w:szCs w:val="22"/>
        </w:rPr>
        <w:t>了2%心在作痛啊。</w:t>
      </w:r>
    </w:p>
    <w:p w14:paraId="66F0D944" w14:textId="2E0F91E1"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总裁们也不得不发声，暴露自己前往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谈判</w:t>
      </w:r>
      <w:proofErr w:type="gramEnd"/>
      <w:r w:rsidRPr="00DF4D1D">
        <w:rPr>
          <w:rFonts w:ascii="微软雅黑" w:eastAsia="微软雅黑" w:hAnsi="微软雅黑" w:cs="微软雅黑" w:hint="eastAsia"/>
          <w:sz w:val="22"/>
          <w:szCs w:val="22"/>
        </w:rPr>
        <w:t>的步伐，以求稍微减缓一下下跌的趋势。</w:t>
      </w:r>
    </w:p>
    <w:p w14:paraId="40CBFD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“你的家人都在我们的手里，劝你最好听一下命令。”</w:t>
      </w:r>
    </w:p>
    <w:p w14:paraId="6CC0D5D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在一个黑暗的物资里面，FBI的成员向着一个男子说到。</w:t>
      </w:r>
    </w:p>
    <w:p w14:paraId="3CD7E69B" w14:textId="77777777" w:rsidR="00EA55F0" w:rsidRPr="00DF4D1D" w:rsidRDefault="00EA55F0">
      <w:pPr>
        <w:ind w:firstLineChars="200" w:firstLine="440"/>
        <w:rPr>
          <w:rFonts w:ascii="微软雅黑" w:eastAsia="微软雅黑" w:hAnsi="微软雅黑" w:cs="微软雅黑"/>
          <w:sz w:val="22"/>
          <w:szCs w:val="22"/>
        </w:rPr>
      </w:pPr>
    </w:p>
    <w:p w14:paraId="41B691F7"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总有刁民想害朕</w:t>
      </w:r>
    </w:p>
    <w:p w14:paraId="140A796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将第一块碳基芯片制造出来之后通过了测试，那么接下来的事情就是将这块芯片量产了。或者说给别的工厂代工，也算是暂时解决了公司资金有些紧张的态势。</w:t>
      </w:r>
    </w:p>
    <w:p w14:paraId="70E0925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在经过了两天的时间之后似乎所有的芯片大厂的总裁都约好了在哪个机场碰面一样，在同一天的时间内，全部都来到</w:t>
      </w:r>
      <w:proofErr w:type="gramStart"/>
      <w:r w:rsidRPr="00DF4D1D">
        <w:rPr>
          <w:rFonts w:ascii="微软雅黑" w:eastAsia="微软雅黑" w:hAnsi="微软雅黑" w:cs="微软雅黑" w:hint="eastAsia"/>
          <w:sz w:val="22"/>
          <w:szCs w:val="22"/>
        </w:rPr>
        <w:t>了魔都国际</w:t>
      </w:r>
      <w:proofErr w:type="gramEnd"/>
      <w:r w:rsidRPr="00DF4D1D">
        <w:rPr>
          <w:rFonts w:ascii="微软雅黑" w:eastAsia="微软雅黑" w:hAnsi="微软雅黑" w:cs="微软雅黑" w:hint="eastAsia"/>
          <w:sz w:val="22"/>
          <w:szCs w:val="22"/>
        </w:rPr>
        <w:t>机场。</w:t>
      </w:r>
    </w:p>
    <w:p w14:paraId="725A6A8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“嘿，老黄我的朋友，你怎么也来到这儿了？”丽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看着在不远处看着刚刚走下飞机的老黄说到。</w:t>
      </w:r>
    </w:p>
    <w:p w14:paraId="11B6420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老黄在听到有人叫他有些诧异，因为这个时间点是凌晨2点。一般是不会有人在这个时候乘坐航班来的。</w:t>
      </w:r>
    </w:p>
    <w:p w14:paraId="180F867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“哦，原来是苏小姐啊。你也到这儿来了？真是少见啊”</w:t>
      </w:r>
    </w:p>
    <w:p w14:paraId="26A67C7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而牙膏厂的总裁也是在前一会儿来到了这个地方，但是他似乎并不想要和自己的死对头丽莎见面。</w:t>
      </w:r>
    </w:p>
    <w:p w14:paraId="5C01B70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都是牙膏厂，但是为了更好的挤牙膏，就得想办法搞定对方。只是现在他们也是有些无奈了，之前他们的决策失误致使各自损失了5%的股份，而Intel甚至还被分出去了1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%的销售红利，这直接导致了Intel的营收下降了1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%。这次所要面对的人有他们曾经面对那个人那熟悉的感觉。</w:t>
      </w:r>
    </w:p>
    <w:p w14:paraId="48D73A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见面的估计只有丽莎和老黄，其他人都是尽量的保持不出现在其他人的眼球中。估计丽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和老黄也是不想</w:t>
      </w:r>
      <w:proofErr w:type="gramStart"/>
      <w:r w:rsidRPr="00DF4D1D">
        <w:rPr>
          <w:rFonts w:ascii="微软雅黑" w:eastAsia="微软雅黑" w:hAnsi="微软雅黑" w:cs="微软雅黑" w:hint="eastAsia"/>
          <w:sz w:val="22"/>
          <w:szCs w:val="22"/>
        </w:rPr>
        <w:t>看到友商的</w:t>
      </w:r>
      <w:proofErr w:type="gramEnd"/>
      <w:r w:rsidRPr="00DF4D1D">
        <w:rPr>
          <w:rFonts w:ascii="微软雅黑" w:eastAsia="微软雅黑" w:hAnsi="微软雅黑" w:cs="微软雅黑" w:hint="eastAsia"/>
          <w:sz w:val="22"/>
          <w:szCs w:val="22"/>
        </w:rPr>
        <w:t>，巧合总是发生在不经意间。</w:t>
      </w:r>
    </w:p>
    <w:p w14:paraId="03E061EA" w14:textId="3966E1A2"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一次性都聚集在这个城市并不是巧合，而是为了减少损失或者说得到最多的利益而做出的选择。在下了飞机之后没有人会选择在这人歇一晚在继续前往内陆而是在下了国际航班之后再最短的时间内赶上国内的航班，至于会去那些机场乘坐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w:t>
      </w:r>
      <w:proofErr w:type="gramEnd"/>
      <w:r w:rsidRPr="00DF4D1D">
        <w:rPr>
          <w:rFonts w:ascii="微软雅黑" w:eastAsia="微软雅黑" w:hAnsi="微软雅黑" w:cs="微软雅黑" w:hint="eastAsia"/>
          <w:sz w:val="22"/>
          <w:szCs w:val="22"/>
        </w:rPr>
        <w:t>盆地四川就是他们的各自的事情了，反正能不在一起就不在一起。看见</w:t>
      </w:r>
      <w:proofErr w:type="gramStart"/>
      <w:r w:rsidRPr="00DF4D1D">
        <w:rPr>
          <w:rFonts w:ascii="微软雅黑" w:eastAsia="微软雅黑" w:hAnsi="微软雅黑" w:cs="微软雅黑" w:hint="eastAsia"/>
          <w:sz w:val="22"/>
          <w:szCs w:val="22"/>
        </w:rPr>
        <w:t>友商心情</w:t>
      </w:r>
      <w:proofErr w:type="gramEnd"/>
      <w:r w:rsidRPr="00DF4D1D">
        <w:rPr>
          <w:rFonts w:ascii="微软雅黑" w:eastAsia="微软雅黑" w:hAnsi="微软雅黑" w:cs="微软雅黑" w:hint="eastAsia"/>
          <w:sz w:val="22"/>
          <w:szCs w:val="22"/>
        </w:rPr>
        <w:t>就不好，在面对创世人谈判的时候肯定会付出更高的代价才能够或得更多的利益。</w:t>
      </w:r>
    </w:p>
    <w:p w14:paraId="5219080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也是没有睡觉，而是看着监视整个太阳系的设备皱着眉头，因为她发现了不对劲的地方，整个地星的体积似乎正在一点点的变大，而现在的陆地体积变化似乎只有几立方米的程度，或许是仪器的精度误差，不过多留一个心眼总是好事。</w:t>
      </w:r>
    </w:p>
    <w:p w14:paraId="2554D87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“姐姐，明天似乎有很多人要来找你要不要见见他们呢？”爱丽在一旁日常监测全网之后对着孙源玲说到</w:t>
      </w:r>
    </w:p>
    <w:p w14:paraId="43013FB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“估计是那些芯片大厂吧，虽然碳基芯片的物理性能相当的优秀但是这并不能够代表它拥有十分强悍的性能提升而是用功耗去换的。</w:t>
      </w:r>
    </w:p>
    <w:p w14:paraId="21F664A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估摸着</w:t>
      </w:r>
      <w:proofErr w:type="gramEnd"/>
      <w:r w:rsidRPr="00DF4D1D">
        <w:rPr>
          <w:rFonts w:ascii="微软雅黑" w:eastAsia="微软雅黑" w:hAnsi="微软雅黑" w:cs="微软雅黑" w:hint="eastAsia"/>
          <w:sz w:val="22"/>
          <w:szCs w:val="22"/>
        </w:rPr>
        <w:t>他们大多数都是来谈判合作的事情的或者说购买技术以及技术授权这事</w:t>
      </w:r>
      <w:r w:rsidRPr="00DF4D1D">
        <w:rPr>
          <w:rFonts w:ascii="微软雅黑" w:eastAsia="微软雅黑" w:hAnsi="微软雅黑" w:cs="微软雅黑" w:hint="eastAsia"/>
          <w:sz w:val="22"/>
          <w:szCs w:val="22"/>
        </w:rPr>
        <w:lastRenderedPageBreak/>
        <w:t>儿的，至于会不会有其他的操作就看明天他们会怎么做了。话说明天他们真的到得了嘛？现在是凌晨3点过了。”</w:t>
      </w:r>
    </w:p>
    <w:p w14:paraId="04809A0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“到达我们所处的这个市肯定是没有问题的，只是谁能够苏爱率先找到我们的家才算是成功的见面。”</w:t>
      </w:r>
    </w:p>
    <w:p w14:paraId="54A221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“恩，反正我让那些人自由发挥了，可以在这个月内研究自己喜欢的课题，等到二月份就要完成我所安排的目标了。”孙源玲自己还是慢慢的成为了自己不喜欢的那种人。</w:t>
      </w:r>
    </w:p>
    <w:p w14:paraId="6AF23A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w:t>
      </w:r>
      <w:proofErr w:type="gramStart"/>
      <w:r w:rsidRPr="00DF4D1D">
        <w:rPr>
          <w:rFonts w:ascii="微软雅黑" w:eastAsia="微软雅黑" w:hAnsi="微软雅黑" w:cs="微软雅黑" w:hint="eastAsia"/>
          <w:sz w:val="22"/>
          <w:szCs w:val="22"/>
        </w:rPr>
        <w:t>吧一切</w:t>
      </w:r>
      <w:proofErr w:type="gramEnd"/>
      <w:r w:rsidRPr="00DF4D1D">
        <w:rPr>
          <w:rFonts w:ascii="微软雅黑" w:eastAsia="微软雅黑" w:hAnsi="微软雅黑" w:cs="微软雅黑" w:hint="eastAsia"/>
          <w:sz w:val="22"/>
          <w:szCs w:val="22"/>
        </w:rPr>
        <w:t>都是好好地，只是孙源玲的目光突然看向了海岸的方向，因为那个地方的灵气流动有些异常。这种异常的流动和超能侧的人修炼很像，但是又有那么一点差距。发现异常之后的孙源玲稍微减弱了对于全球其他地方的监控，将更多的力量覆盖在那个范围之内。在观察了一会儿之后孙源玲对这个人产生了些兴趣，因为这个人的能力竟然在这么早就涉及到了一部分因果的力量，虽然这种力量的消耗极大，并且会被动的吸收周围的力量转化为自身的力量，不得不说是一个运气十分好的天才。</w:t>
      </w:r>
    </w:p>
    <w:p w14:paraId="69C654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只是这种人对于自身的力量感知肯定很清楚的，而且刚刚觉醒这个类型的超能力时肯定会引发更大范围的影响，不可能不会被官方所关注。</w:t>
      </w:r>
    </w:p>
    <w:p w14:paraId="78B36BE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“感觉这个人有什么目的呢？”</w:t>
      </w:r>
    </w:p>
    <w:p w14:paraId="163F0B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“姐姐发现了什么？”</w:t>
      </w:r>
    </w:p>
    <w:p w14:paraId="0BA74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“一个运气很好的，不同寻常的欧洲人。爱丽理我稍微远一点，等会儿力量可能会波及到你。”</w:t>
      </w:r>
    </w:p>
    <w:p w14:paraId="2AF2F0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“好的”说罢爱丽</w:t>
      </w:r>
      <w:proofErr w:type="gramStart"/>
      <w:r w:rsidRPr="00DF4D1D">
        <w:rPr>
          <w:rFonts w:ascii="微软雅黑" w:eastAsia="微软雅黑" w:hAnsi="微软雅黑" w:cs="微软雅黑" w:hint="eastAsia"/>
          <w:sz w:val="22"/>
          <w:szCs w:val="22"/>
        </w:rPr>
        <w:t>直接瞬移了</w:t>
      </w:r>
      <w:proofErr w:type="gramEnd"/>
      <w:r w:rsidRPr="00DF4D1D">
        <w:rPr>
          <w:rFonts w:ascii="微软雅黑" w:eastAsia="微软雅黑" w:hAnsi="微软雅黑" w:cs="微软雅黑" w:hint="eastAsia"/>
          <w:sz w:val="22"/>
          <w:szCs w:val="22"/>
        </w:rPr>
        <w:t>几十米的距离在远远地地方开着孙源玲。而孙源玲的周围似乎亮起的微微的亮光，而激起的狂风也是吹得周围的树木东倒西歪的，但这只是异常的开始，周围似乎在闪过这个地方的前世今生如真实，又如梦幻般的场景。</w:t>
      </w:r>
      <w:r w:rsidRPr="00DF4D1D">
        <w:rPr>
          <w:rFonts w:ascii="微软雅黑" w:eastAsia="微软雅黑" w:hAnsi="微软雅黑" w:cs="微软雅黑" w:hint="eastAsia"/>
          <w:sz w:val="22"/>
          <w:szCs w:val="22"/>
        </w:rPr>
        <w:lastRenderedPageBreak/>
        <w:t>即使是爱丽这种金丹修为的人工智能</w:t>
      </w:r>
      <w:proofErr w:type="gramStart"/>
      <w:r w:rsidRPr="00DF4D1D">
        <w:rPr>
          <w:rFonts w:ascii="微软雅黑" w:eastAsia="微软雅黑" w:hAnsi="微软雅黑" w:cs="微软雅黑" w:hint="eastAsia"/>
          <w:sz w:val="22"/>
          <w:szCs w:val="22"/>
        </w:rPr>
        <w:t>型生命</w:t>
      </w:r>
      <w:proofErr w:type="gramEnd"/>
      <w:r w:rsidRPr="00DF4D1D">
        <w:rPr>
          <w:rFonts w:ascii="微软雅黑" w:eastAsia="微软雅黑" w:hAnsi="微软雅黑" w:cs="微软雅黑" w:hint="eastAsia"/>
          <w:sz w:val="22"/>
          <w:szCs w:val="22"/>
        </w:rPr>
        <w:t>也被这种场景深深地吸引住了，并且产生了一些幻觉如果不是让爱丽稍微离开了些很有可能会让爱丽彻底的陷入幻觉之中，只是陷入幻觉之后会发生些什么就不得而知了。</w:t>
      </w:r>
    </w:p>
    <w:p w14:paraId="450D75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在整个现象持续了几分钟后便结束了，而孙源玲似乎并没有什么消耗，只是看电视如果跳的太快了就看不清</w:t>
      </w:r>
      <w:proofErr w:type="gramStart"/>
      <w:r w:rsidRPr="00DF4D1D">
        <w:rPr>
          <w:rFonts w:ascii="微软雅黑" w:eastAsia="微软雅黑" w:hAnsi="微软雅黑" w:cs="微软雅黑" w:hint="eastAsia"/>
          <w:sz w:val="22"/>
          <w:szCs w:val="22"/>
        </w:rPr>
        <w:t>楚其中</w:t>
      </w:r>
      <w:proofErr w:type="gramEnd"/>
      <w:r w:rsidRPr="00DF4D1D">
        <w:rPr>
          <w:rFonts w:ascii="微软雅黑" w:eastAsia="微软雅黑" w:hAnsi="微软雅黑" w:cs="微软雅黑" w:hint="eastAsia"/>
          <w:sz w:val="22"/>
          <w:szCs w:val="22"/>
        </w:rPr>
        <w:t>的内容了。</w:t>
      </w:r>
    </w:p>
    <w:p w14:paraId="305D53A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“姐姐，发生了什么事情啊？”爱丽见孙源玲结束之后连忙过来问到。</w:t>
      </w:r>
    </w:p>
    <w:p w14:paraId="075EC4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“又是一个即幸运又悲哀的人啊，在灵气复苏的前夕成功的超能觉醒并且拥有了一定的法则之力，但是因为觉醒时引发的动静过大被FBI抓去了。并且因为其无形无痕的能力有些让FBI驾驭</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了不得不采取了一些激进的措施。</w:t>
      </w:r>
    </w:p>
    <w:p w14:paraId="59A04B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虽然这个人的能力强大，但是仍然没有能力逃离FBI的地下设施。而咱们的川宝宝也是十分的淘气，看不得别人比他厉害比他</w:t>
      </w:r>
      <w:proofErr w:type="gramStart"/>
      <w:r w:rsidRPr="00DF4D1D">
        <w:rPr>
          <w:rFonts w:ascii="微软雅黑" w:eastAsia="微软雅黑" w:hAnsi="微软雅黑" w:cs="微软雅黑" w:hint="eastAsia"/>
          <w:sz w:val="22"/>
          <w:szCs w:val="22"/>
        </w:rPr>
        <w:t>强于是就耍</w:t>
      </w:r>
      <w:proofErr w:type="gramEnd"/>
      <w:r w:rsidRPr="00DF4D1D">
        <w:rPr>
          <w:rFonts w:ascii="微软雅黑" w:eastAsia="微软雅黑" w:hAnsi="微软雅黑" w:cs="微软雅黑" w:hint="eastAsia"/>
          <w:sz w:val="22"/>
          <w:szCs w:val="22"/>
        </w:rPr>
        <w:t>阴招。以这个人的父母和妻儿为筹码，强迫他成为一个打手。</w:t>
      </w:r>
    </w:p>
    <w:p w14:paraId="7587CD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而这个人的目标就是我，重点是我之前因为没有太多的精力放在我的个人身上而是监控整个世界范围内的灵气动向，导致我竟然没有发现我的位置竟然已经暴露了。”</w:t>
      </w:r>
    </w:p>
    <w:p w14:paraId="75F33B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“其实姐姐你的位置很好找吧，就在国家居民信息库中就能够找到了。”</w:t>
      </w:r>
    </w:p>
    <w:p w14:paraId="0F3CF33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“额，重点不应该是总有刁民想害朕嘛？我也没有做什么，甚至还将灵气复苏提上来日程。结果反被惦记，有些不舒服。”</w:t>
      </w:r>
    </w:p>
    <w:p w14:paraId="304B344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“姐姐你还不是不怕这个人。”</w:t>
      </w:r>
    </w:p>
    <w:p w14:paraId="5020B96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“可是很烦啊，就像那群猴子一样恩将仇报。哼~”</w:t>
      </w:r>
    </w:p>
    <w:p w14:paraId="127617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“姐姐你也是个成年人了，就不能够像一个成年人一样成熟一点吗？”</w:t>
      </w:r>
    </w:p>
    <w:p w14:paraId="577E328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“瞎说什么，我可是永远十八岁的小仙女。”</w:t>
      </w:r>
    </w:p>
    <w:p w14:paraId="1F655C8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“……”听到这话的爱丽也不知道该怎么说话了，十分想要吐</w:t>
      </w:r>
      <w:proofErr w:type="gramStart"/>
      <w:r w:rsidRPr="00DF4D1D">
        <w:rPr>
          <w:rFonts w:ascii="微软雅黑" w:eastAsia="微软雅黑" w:hAnsi="微软雅黑" w:cs="微软雅黑" w:hint="eastAsia"/>
          <w:sz w:val="22"/>
          <w:szCs w:val="22"/>
        </w:rPr>
        <w:t>槽但是槽点</w:t>
      </w:r>
      <w:proofErr w:type="gramEnd"/>
      <w:r w:rsidRPr="00DF4D1D">
        <w:rPr>
          <w:rFonts w:ascii="微软雅黑" w:eastAsia="微软雅黑" w:hAnsi="微软雅黑" w:cs="微软雅黑" w:hint="eastAsia"/>
          <w:sz w:val="22"/>
          <w:szCs w:val="22"/>
        </w:rPr>
        <w:t>太多竟然</w:t>
      </w:r>
      <w:r w:rsidRPr="00DF4D1D">
        <w:rPr>
          <w:rFonts w:ascii="微软雅黑" w:eastAsia="微软雅黑" w:hAnsi="微软雅黑" w:cs="微软雅黑" w:hint="eastAsia"/>
          <w:sz w:val="22"/>
          <w:szCs w:val="22"/>
        </w:rPr>
        <w:lastRenderedPageBreak/>
        <w:t>一时不知道该从哪儿开始吐。</w:t>
      </w:r>
    </w:p>
    <w:p w14:paraId="0E9C82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时间就这样平平淡淡的过去了一天，而那些上门想要寻求更多利益的资本家也是找到了了孙源玲的住所。</w:t>
      </w:r>
    </w:p>
    <w:p w14:paraId="25499306" w14:textId="77777777" w:rsidR="00EA55F0" w:rsidRPr="00DF4D1D" w:rsidRDefault="00EA55F0">
      <w:pPr>
        <w:ind w:firstLineChars="200" w:firstLine="440"/>
        <w:rPr>
          <w:rFonts w:ascii="微软雅黑" w:eastAsia="微软雅黑" w:hAnsi="微软雅黑" w:cs="微软雅黑"/>
          <w:sz w:val="22"/>
          <w:szCs w:val="22"/>
        </w:rPr>
      </w:pPr>
    </w:p>
    <w:p w14:paraId="129A1650"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第五十五章 没有核心技术就是窝囊</w:t>
      </w:r>
    </w:p>
    <w:p w14:paraId="3C56B95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这些资本家虽然没有来到过孙源玲的住所，但是动用关系很轻松就能够插到孙源玲现在的位置了。</w:t>
      </w:r>
    </w:p>
    <w:p w14:paraId="6610A3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其主要原因还是孙源玲没有主动隐藏自己行踪的想法。可以做到完全隐匿，但是没有必要如果隐匿了还有什么好玩的呢？</w:t>
      </w:r>
    </w:p>
    <w:p w14:paraId="2751097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在各位总裁们想办法隐蔽的向着孙源玲住所的方向前进，毕竟这件事被曝光之后很有可能使得股票的价格出现可怕的浮动，进而使得身价的大幅度下跌。</w:t>
      </w:r>
    </w:p>
    <w:p w14:paraId="6AE591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而天还不怎么亮，就有一些平时都看不到的车辆来到了孙源玲家门口的大坝里。</w:t>
      </w:r>
    </w:p>
    <w:p w14:paraId="040B78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“姐姐，不去看看嘛？”</w:t>
      </w:r>
    </w:p>
    <w:p w14:paraId="471A855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“暂时不着急，饭还没有做好急什么，等瑶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吃完饭去上课了再说。”</w:t>
      </w:r>
    </w:p>
    <w:p w14:paraId="5F7B29D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“哦，那就让他们在外面等着吗？”</w:t>
      </w:r>
    </w:p>
    <w:p w14:paraId="1300C38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“肯定让他们等着啊，又不是我求他们来的。如果不是为了早日飞出这个破球球我还不想见他们，都是些老资本家了。</w:t>
      </w:r>
    </w:p>
    <w:p w14:paraId="1F5A8C4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而且来的这么</w:t>
      </w:r>
      <w:proofErr w:type="gramStart"/>
      <w:r w:rsidRPr="00DF4D1D">
        <w:rPr>
          <w:rFonts w:ascii="微软雅黑" w:eastAsia="微软雅黑" w:hAnsi="微软雅黑" w:cs="微软雅黑" w:hint="eastAsia"/>
          <w:sz w:val="22"/>
          <w:szCs w:val="22"/>
        </w:rPr>
        <w:t>早真就是</w:t>
      </w:r>
      <w:proofErr w:type="gramEnd"/>
      <w:r w:rsidRPr="00DF4D1D">
        <w:rPr>
          <w:rFonts w:ascii="微软雅黑" w:eastAsia="微软雅黑" w:hAnsi="微软雅黑" w:cs="微软雅黑" w:hint="eastAsia"/>
          <w:sz w:val="22"/>
          <w:szCs w:val="22"/>
        </w:rPr>
        <w:t>当我不休息的嘛？既然选择这么早来肯定是因为怕行程被暴露，嘿嘿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6FC559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一旁的爱丽看着孙源玲拿有些阴森的笑容感觉有些不自在，索性不再说话而是在一旁观摩孙源玲是如何做饭的，为什么自己做出来的总是不好吃？对于这个问题也是专</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了很久了，但是总找不到解决的办法，就算是照着网络上的教程一步一步的来也</w:t>
      </w:r>
      <w:r w:rsidRPr="00DF4D1D">
        <w:rPr>
          <w:rFonts w:ascii="微软雅黑" w:eastAsia="微软雅黑" w:hAnsi="微软雅黑" w:cs="微软雅黑" w:hint="eastAsia"/>
          <w:sz w:val="22"/>
          <w:szCs w:val="22"/>
        </w:rPr>
        <w:lastRenderedPageBreak/>
        <w:t>是毫无办法，就算是用机械来做的都比自己做的好吃，这就很难受了？</w:t>
      </w:r>
    </w:p>
    <w:p w14:paraId="0116333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‘难道我真的不适合做饭吗？’</w:t>
      </w:r>
    </w:p>
    <w:p w14:paraId="4BB8294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在一旁看着孙源玲做早餐的爱丽心有不甘的想到。</w:t>
      </w:r>
    </w:p>
    <w:p w14:paraId="7314C0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“不行我一定要学会做饭。”</w:t>
      </w:r>
    </w:p>
    <w:p w14:paraId="7E3BBB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48828C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“啊，没事，姐姐你继续。”</w:t>
      </w:r>
    </w:p>
    <w:p w14:paraId="0691312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“做饭也是要看天赋的，如果是依照网络上的教程来做肯定是做得好的，味道按道理应该也不差才对啊。可是你的做的菜味道，还真是一言难尽啊。”</w:t>
      </w:r>
    </w:p>
    <w:p w14:paraId="0B16D33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在饭快要做好的时候孙瑶醒了过来，准确的说应该是从床上起来了，能够睡着但是和醒着时的警觉度还是差不多的。</w:t>
      </w:r>
    </w:p>
    <w:p w14:paraId="05B109F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“喂，老姐饭做好没有啊？嘴馋想吃东西了。”</w:t>
      </w:r>
    </w:p>
    <w:p w14:paraId="73D748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“过来把碗、筷子拿好就可以开吃了”</w:t>
      </w:r>
    </w:p>
    <w:p w14:paraId="24F7E5B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将碗筷和饭菜一起拿上桌子后，三人</w:t>
      </w:r>
      <w:proofErr w:type="gramStart"/>
      <w:r w:rsidRPr="00DF4D1D">
        <w:rPr>
          <w:rFonts w:ascii="微软雅黑" w:eastAsia="微软雅黑" w:hAnsi="微软雅黑" w:cs="微软雅黑" w:hint="eastAsia"/>
          <w:sz w:val="22"/>
          <w:szCs w:val="22"/>
        </w:rPr>
        <w:t>便可是</w:t>
      </w:r>
      <w:proofErr w:type="gramEnd"/>
      <w:r w:rsidRPr="00DF4D1D">
        <w:rPr>
          <w:rFonts w:ascii="微软雅黑" w:eastAsia="微软雅黑" w:hAnsi="微软雅黑" w:cs="微软雅黑" w:hint="eastAsia"/>
          <w:sz w:val="22"/>
          <w:szCs w:val="22"/>
        </w:rPr>
        <w:t>吃了起来，</w:t>
      </w:r>
    </w:p>
    <w:p w14:paraId="5533BC4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“老姐，真就不叫欧阳慧和哪个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隻吃饭啊？外面那些人是干什么的啊？”</w:t>
      </w:r>
    </w:p>
    <w:p w14:paraId="3CCB99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“欧阳慧的修为可是比你高了很多的，况且人家在拥有相当的灵气供养之后反倒是不想要吃饭了至于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隻嘛——他还不配和我一起吃饭，没有直接杀了他而是将他从宇宙的手中救了下来我已经是很不爽了。”</w:t>
      </w:r>
    </w:p>
    <w:p w14:paraId="69C357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“行吧，那我今天就稍微走下路吧，希望不要有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长眼的人出现。</w:t>
      </w:r>
    </w:p>
    <w:p w14:paraId="05F3A61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老姐的饭菜还是一如既往的好吃呢，爱丽你……算了我做的菜都比你好吃。为什么照着网上</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步步的做都是有些入不了口啊？”</w:t>
      </w:r>
    </w:p>
    <w:p w14:paraId="6F37DDA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“我……我是不会放弃的。我做的菜一定不会难吃的”</w:t>
      </w:r>
    </w:p>
    <w:p w14:paraId="4D3E4D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“唉，行吧。我吃过了走了拜拜。”</w:t>
      </w:r>
    </w:p>
    <w:p w14:paraId="6A2DCDE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“恩，瑶姐姐再见。”</w:t>
      </w:r>
    </w:p>
    <w:p w14:paraId="7A4004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孙瑶走出门去看着门口那些豪车有些无语，为什么临时过来谈判都要开这种豪车啊？至于吗？真的是当前不当钱吗？虽然自己也不差钱。</w:t>
      </w:r>
    </w:p>
    <w:p w14:paraId="05054B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已经走远了啊，这点距离就算是不可以飞也不至于走这么快吧。害怕被人惦记嘛？”</w:t>
      </w:r>
    </w:p>
    <w:p w14:paraId="372A459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外面的车又来了一辆，里面坐着的显然就是丽莎了。</w:t>
      </w:r>
    </w:p>
    <w:p w14:paraId="6BBBD0B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“姐姐，这个时间……”</w:t>
      </w:r>
    </w:p>
    <w:p w14:paraId="1F44200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，爱丽。你去把餐具和厨房收拾了吧。”</w:t>
      </w:r>
    </w:p>
    <w:p w14:paraId="138CA08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w:t>
      </w:r>
    </w:p>
    <w:p w14:paraId="14F63C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孙源玲看了看门外停着的车辆，以及有些急不可耐的保镖和两个熟悉的身影。嘴角挑起了一丝微微的角度。</w:t>
      </w:r>
    </w:p>
    <w:p w14:paraId="456A61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“嘿，各位在外面站了这么久要不要进来坐坐啊？”孙源玲边说边把门打开。</w:t>
      </w:r>
    </w:p>
    <w:p w14:paraId="1D223D6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听到孙源玲声音的众人也是将头转了过</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孙源玲。</w:t>
      </w:r>
    </w:p>
    <w:p w14:paraId="459B62A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只是有两人在看到孙源玲的脸后身子突然一颤。</w:t>
      </w:r>
    </w:p>
    <w:p w14:paraId="752380C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“哟，两位好啊，没想到今天又见面了。来，进来坐。”</w:t>
      </w:r>
    </w:p>
    <w:p w14:paraId="6E0FEDF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保罗和丽莎两人有些害怕，毕竟这个人在去年的时候因为自身的不对付，导致损失巨大。现在又再次搞出了碳基芯片这种东西。逼迫他们不得不来谈判，只是没有想到这次遇到的竟然又是孙源玲。</w:t>
      </w:r>
    </w:p>
    <w:p w14:paraId="7428117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“好……好，你们就在外面守着吧。”两人用着蹩脚的汉语说到。</w:t>
      </w:r>
    </w:p>
    <w:p w14:paraId="4031DC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后面的保镖虽然有些不放心他们老板的安全，但是既然老板发话了就在外面守着就是了。</w:t>
      </w:r>
    </w:p>
    <w:p w14:paraId="53DBE9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“来，坐吧。没想到两位贵客再次光临我的寒门，是有什么贵干嘛？”</w:t>
      </w:r>
    </w:p>
    <w:p w14:paraId="36A55A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“孙……孙小姐，我们是想来和您谈一谈碳基芯片制造的授权问……问题的。”</w:t>
      </w:r>
    </w:p>
    <w:p w14:paraId="00806D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“这个啊，不用害怕，说话说清楚。我又不会吃掉你们，来喝点水平复一下心情。”</w:t>
      </w:r>
    </w:p>
    <w:p w14:paraId="59F961D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孙源玲将水端在他们的面前，只是两人都手都在不停地颤抖着。</w:t>
      </w:r>
    </w:p>
    <w:p w14:paraId="4F2B7E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“既然两位是来找我谈合作事宜的那么请两位说出自己的期望吧，我会尽量的满足两位的要求的。当然——既然是合作那么就是讲究一个平等交易，在这儿了我也不隐瞒两位了，我们的月产量已经可以达到每月5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万片5</w:t>
      </w:r>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mm规格的碳基芯片了，如果在改进工艺并且缩小芯片的大小，可以做到理论上的每月2亿的产量。”</w:t>
      </w:r>
    </w:p>
    <w:p w14:paraId="529EE50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虽然两人都是害怕孙源玲对自己干出什么事，从而离开了这个美好的世界。不过涉及到了自己的利益问题，两人还是发挥出了自己是一个资本家是一个商人的本质。</w:t>
      </w:r>
    </w:p>
    <w:p w14:paraId="34C63DC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孙小姐能够大量的生产出碳基芯片，那么我想肯定是拥有了成熟的制造方法和技术了，那么孙小姐有没有出售或者说租借这种设备的想法呢？”保罗虽然有些害怕，但是为了争取最大的利益便先一步丽莎开口道。</w:t>
      </w:r>
    </w:p>
    <w:p w14:paraId="343CC0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“十分的抱歉，因为我们的芯片制造设备十分的难以制造，制造周期相当的长，所以暂时没有出售的想法。”</w:t>
      </w:r>
    </w:p>
    <w:p w14:paraId="19A46F3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“我们可以为孙小姐你争取到更高精度的光刻及，虽然产量可能不是很高。但是可以为贵公司提供很大的技术增长。”丽莎有些担心的说到。</w:t>
      </w:r>
    </w:p>
    <w:p w14:paraId="544C2D2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“虽然我们的制程工艺的确有一些落后，但是也是能够满足最基本的要求了。”</w:t>
      </w:r>
    </w:p>
    <w:p w14:paraId="096E3C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“如果贵公司需要的话我可以帮助孙小姐你游说write宫方面的人，可以为您正确到最先进的光刻机，而孙小姐只需要授权我们使用您的技术。”保罗似乎对自己拥有相当的信心。</w:t>
      </w:r>
    </w:p>
    <w:p w14:paraId="65136E2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孙源玲听到这话有些想笑，该说不愧是资深的资本家、商人嘛？在买卖方面总是会为了或得最大的利益铤而走险。</w:t>
      </w:r>
    </w:p>
    <w:p w14:paraId="35750F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如果授权了技术的使用的话，麻烦可就多了。配套的设备现在的工业基础来制造的话代价十分的高昂，并且对于能源的消耗也是极其的恐怖。</w:t>
      </w:r>
    </w:p>
    <w:p w14:paraId="66E74D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“很抱歉，我们可以给您更多的代工份额，但是不能够做到技术授权。苏女士的要求也是相同的。”</w:t>
      </w:r>
    </w:p>
    <w:p w14:paraId="528E04B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在各种的尝试性讨价还价之后，</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占到任何的便宜，但是自己又十分的需要这最新技术制造的芯片。否则的话对于没有2亿的峰值产量来说很有可能被挤出高端芯片市场。</w:t>
      </w:r>
    </w:p>
    <w:p w14:paraId="2D58276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“好了，两位就不用在这而继续争取了。我们前期可以作为一个芯片代工厂，为两位代工芯片。而且今天肯定不止两位需要获得代工的份额。”</w:t>
      </w:r>
    </w:p>
    <w:p w14:paraId="29ECF1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在孙源玲家门前的大坝已经停了不少的车了，已经停不下了。来的车只好停到了下面的停车场了，而各个老板的保镖都一起站在哪个停车场人的确是有些多了。</w:t>
      </w:r>
    </w:p>
    <w:p w14:paraId="01ECA21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这么多的人也是引起了其他的村民的注意，在平时可是没有那么多的人来到这个地方，在晚上</w:t>
      </w:r>
      <w:proofErr w:type="gramStart"/>
      <w:r w:rsidRPr="00DF4D1D">
        <w:rPr>
          <w:rFonts w:ascii="微软雅黑" w:eastAsia="微软雅黑" w:hAnsi="微软雅黑" w:cs="微软雅黑" w:hint="eastAsia"/>
          <w:sz w:val="22"/>
          <w:szCs w:val="22"/>
        </w:rPr>
        <w:t>跳广场舞</w:t>
      </w:r>
      <w:proofErr w:type="gramEnd"/>
      <w:r w:rsidRPr="00DF4D1D">
        <w:rPr>
          <w:rFonts w:ascii="微软雅黑" w:eastAsia="微软雅黑" w:hAnsi="微软雅黑" w:cs="微软雅黑" w:hint="eastAsia"/>
          <w:sz w:val="22"/>
          <w:szCs w:val="22"/>
        </w:rPr>
        <w:t>的时候最多也就2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多个人。</w:t>
      </w:r>
    </w:p>
    <w:p w14:paraId="6E12166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因为Intel保罗，和AMD丽莎的现行到达，这使得各个总裁都有些慌，万一之间已经谈成了一些十分不利于他们的条件可就十分的难受了。</w:t>
      </w:r>
    </w:p>
    <w:p w14:paraId="46F352E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“既然又有客人来了，那么就和客人们一起商谈吧。我可以内定给两位极限产量</w:t>
      </w:r>
      <w:r w:rsidRPr="00DF4D1D">
        <w:rPr>
          <w:rFonts w:ascii="微软雅黑" w:eastAsia="微软雅黑" w:hAnsi="微软雅黑" w:cs="微软雅黑"/>
          <w:sz w:val="22"/>
          <w:szCs w:val="22"/>
        </w:rPr>
        <w:t>1/20</w:t>
      </w:r>
      <w:r w:rsidRPr="00DF4D1D">
        <w:rPr>
          <w:rFonts w:ascii="微软雅黑" w:eastAsia="微软雅黑" w:hAnsi="微软雅黑" w:cs="微软雅黑" w:hint="eastAsia"/>
          <w:sz w:val="22"/>
          <w:szCs w:val="22"/>
        </w:rPr>
        <w:t>的产出，以及每片3</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美元一</w:t>
      </w:r>
      <w:proofErr w:type="gramStart"/>
      <w:r w:rsidRPr="00DF4D1D">
        <w:rPr>
          <w:rFonts w:ascii="微软雅黑" w:eastAsia="微软雅黑" w:hAnsi="微软雅黑" w:cs="微软雅黑" w:hint="eastAsia"/>
          <w:sz w:val="22"/>
          <w:szCs w:val="22"/>
        </w:rPr>
        <w:t>5</w:t>
      </w:r>
      <w:proofErr w:type="gramEnd"/>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mm标准片的代工价格，不再额外收取两位的材料费和电费工费，怎么样？”</w:t>
      </w:r>
    </w:p>
    <w:p w14:paraId="7FC049B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两人在听到这样的报价和内定的产量之后对视了一眼，很是无奈的点了点头表示同意。</w:t>
      </w:r>
    </w:p>
    <w:p w14:paraId="0ED833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然后咱们的发哥、华为海思麒麟、高通、索尼、三星都聚集在了孙源玲的家门口，再加上Intel和AMD各大芯片厂都齐活儿了，以及荷兰的ASML</w:t>
      </w:r>
    </w:p>
    <w:p w14:paraId="173A40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“既然各位都来到了寒舍，那么我就统一的说明一下。我们只是提供代工，不会出手任何相关的设备也不会技术授权，我们拥有每个月1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亿的微型芯片的极限产量。以5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万的产量为一份，每片的代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为</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RMB起。好了，各位我要说的已经说完了，如果想要进一步的谈判的话可以问问Intel方面或者AMD方面，相信各位是不想和我进一步谈判的。</w:t>
      </w:r>
    </w:p>
    <w:p w14:paraId="30CD49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现在各位开始商量争取份额了，每份的量价高者得。好了，我要说的说完了。”</w:t>
      </w:r>
    </w:p>
    <w:p w14:paraId="4E9839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这些人在听到孙源玲的说明之后讨论了一下，最终决定接受这个建议，毕竟成熟的碳基芯片虽然在相同的功耗下性能可能不及</w:t>
      </w:r>
      <w:proofErr w:type="gramStart"/>
      <w:r w:rsidRPr="00DF4D1D">
        <w:rPr>
          <w:rFonts w:ascii="微软雅黑" w:eastAsia="微软雅黑" w:hAnsi="微软雅黑" w:cs="微软雅黑" w:hint="eastAsia"/>
          <w:sz w:val="22"/>
          <w:szCs w:val="22"/>
        </w:rPr>
        <w:t>制程更加</w:t>
      </w:r>
      <w:proofErr w:type="gramEnd"/>
      <w:r w:rsidRPr="00DF4D1D">
        <w:rPr>
          <w:rFonts w:ascii="微软雅黑" w:eastAsia="微软雅黑" w:hAnsi="微软雅黑" w:cs="微软雅黑" w:hint="eastAsia"/>
          <w:sz w:val="22"/>
          <w:szCs w:val="22"/>
        </w:rPr>
        <w:t>先进的硅基芯片，但是可以把功耗拉得很高且性能提升也是巨大，发热量也是相比于硅基芯片有了相当巨大的进步。</w:t>
      </w:r>
    </w:p>
    <w:p w14:paraId="40D701B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“接下来各位的竞价环节我就不参与了，由我的总经理的负责接下来的竞价环节以及更加详细信息的记录。”</w:t>
      </w:r>
    </w:p>
    <w:p w14:paraId="1368A49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孙源玲看了爱丽一眼便直接进屋了，以至于进屋之后去了哪儿就不知道了。</w:t>
      </w:r>
    </w:p>
    <w:p w14:paraId="307E0A2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只是爱丽的身材在众人的眼光中的确有些不正常，太矮小了。这么矮一点有没有成年？总感觉被侮辱了。</w:t>
      </w:r>
    </w:p>
    <w:p w14:paraId="6E58F60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“好了，各位不好看了，我就是只有这么高或许以后可以长高但是我已经是一个成年人 了。</w:t>
      </w:r>
    </w:p>
    <w:p w14:paraId="65E24AC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我们每一份的份额都是固定的，如果各位在下单之后又什么规格之外的要求的话我们会将总量进行折算，甚至是收取额外的改装费用。</w:t>
      </w:r>
    </w:p>
    <w:p w14:paraId="355C44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在各位拍成之后我们会给各位发一份技术规格详情，以帮助各位设计出能够最大程度发挥碳基芯片最高性能的设计。</w:t>
      </w:r>
    </w:p>
    <w:p w14:paraId="2FABC60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在完成两个月的产量后我们可能会对生产线进行改装升级，但是可能会出现一段时间的停顿。此份额维持时间为6个月，届时将会考虑重新非配份额。</w:t>
      </w:r>
    </w:p>
    <w:p w14:paraId="6BD88E1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在结束后需要收取各位订单的一半金额为定金。</w:t>
      </w:r>
    </w:p>
    <w:p w14:paraId="6DD03E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接下来就由各位出价吧——</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爱丽有些不高兴的说到。</w:t>
      </w:r>
    </w:p>
    <w:p w14:paraId="68FDAA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虽然每一片的代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有一些高了，而且这个价格是1mm</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mm</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mm规格的芯片。如果是需要更大的芯片，那么份额就会减少，单片的价格就会提高。如果想要付出更少的钱，那么就需要做出适配这个碳基芯片逻辑线路。</w:t>
      </w:r>
    </w:p>
    <w:p w14:paraId="667E13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“首先是第一份，起始价</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RMB开始起拍，各位——开始出价吧。”</w:t>
      </w:r>
    </w:p>
    <w:p w14:paraId="0DBAE0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RMB”首先发话的是高通，只是为了试探各家的反应。</w:t>
      </w:r>
    </w:p>
    <w:p w14:paraId="5541CF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6.25</w:t>
      </w:r>
      <w:r w:rsidRPr="00DF4D1D">
        <w:rPr>
          <w:rFonts w:ascii="微软雅黑" w:eastAsia="微软雅黑" w:hAnsi="微软雅黑" w:cs="微软雅黑" w:hint="eastAsia"/>
          <w:sz w:val="22"/>
          <w:szCs w:val="22"/>
        </w:rPr>
        <w:t>RMB”发话的是发哥，发哥为了能够在高端市场上有一席之地，也是煞费苦心。设计不行，工艺来凑。</w:t>
      </w:r>
    </w:p>
    <w:p w14:paraId="58BDA52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众人在听到这个价格之后都在微微的沉吟，虽然涨幅看起来很小，但是放大5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万倍就很恐怖了。</w:t>
      </w:r>
    </w:p>
    <w:p w14:paraId="7E7514F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“没有人出价了吗？那3</w:t>
      </w:r>
      <w:r w:rsidRPr="00DF4D1D">
        <w:rPr>
          <w:rFonts w:ascii="微软雅黑" w:eastAsia="微软雅黑" w:hAnsi="微软雅黑" w:cs="微软雅黑"/>
          <w:sz w:val="22"/>
          <w:szCs w:val="22"/>
        </w:rPr>
        <w:t>.25</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两</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次，好的成交。恭喜第一份由我们的发哥成功夺得。”</w:t>
      </w:r>
    </w:p>
    <w:p w14:paraId="6CB14A9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接下来的竞拍过程虽然有些不那么和谐，但是在座的都保持一定的克制。</w:t>
      </w:r>
    </w:p>
    <w:p w14:paraId="6887C2E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最终的成交为发哥2份均价6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RMB，Intel和AMD各一份价格分别为6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RMB和6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RMB，华为3份均价为6</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RMB，三星2份均价为6</w:t>
      </w:r>
      <w:r w:rsidRPr="00DF4D1D">
        <w:rPr>
          <w:rFonts w:ascii="微软雅黑" w:eastAsia="微软雅黑" w:hAnsi="微软雅黑" w:cs="微软雅黑"/>
          <w:sz w:val="22"/>
          <w:szCs w:val="22"/>
        </w:rPr>
        <w:t>.36</w:t>
      </w:r>
      <w:r w:rsidRPr="00DF4D1D">
        <w:rPr>
          <w:rFonts w:ascii="微软雅黑" w:eastAsia="微软雅黑" w:hAnsi="微软雅黑" w:cs="微软雅黑" w:hint="eastAsia"/>
          <w:sz w:val="22"/>
          <w:szCs w:val="22"/>
        </w:rPr>
        <w:t>RMB，</w:t>
      </w:r>
      <w:proofErr w:type="gramStart"/>
      <w:r w:rsidRPr="00DF4D1D">
        <w:rPr>
          <w:rFonts w:ascii="微软雅黑" w:eastAsia="微软雅黑" w:hAnsi="微软雅黑" w:cs="微软雅黑" w:hint="eastAsia"/>
          <w:sz w:val="22"/>
          <w:szCs w:val="22"/>
        </w:rPr>
        <w:t>高通2份</w:t>
      </w:r>
      <w:proofErr w:type="gramEnd"/>
      <w:r w:rsidRPr="00DF4D1D">
        <w:rPr>
          <w:rFonts w:ascii="微软雅黑" w:eastAsia="微软雅黑" w:hAnsi="微软雅黑" w:cs="微软雅黑" w:hint="eastAsia"/>
          <w:sz w:val="22"/>
          <w:szCs w:val="22"/>
        </w:rPr>
        <w:t>均价6</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RMB，索尼一份6</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RMB，</w:t>
      </w:r>
      <w:proofErr w:type="gramStart"/>
      <w:r w:rsidRPr="00DF4D1D">
        <w:rPr>
          <w:rFonts w:ascii="微软雅黑" w:eastAsia="微软雅黑" w:hAnsi="微软雅黑" w:cs="微软雅黑" w:hint="eastAsia"/>
          <w:sz w:val="22"/>
          <w:szCs w:val="22"/>
        </w:rPr>
        <w:t>龙芯3份</w:t>
      </w:r>
      <w:proofErr w:type="gramEnd"/>
      <w:r w:rsidRPr="00DF4D1D">
        <w:rPr>
          <w:rFonts w:ascii="微软雅黑" w:eastAsia="微软雅黑" w:hAnsi="微软雅黑" w:cs="微软雅黑" w:hint="eastAsia"/>
          <w:sz w:val="22"/>
          <w:szCs w:val="22"/>
        </w:rPr>
        <w:t>均价6</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RMB，阿斯麦1份6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w:t>
      </w:r>
    </w:p>
    <w:p w14:paraId="3B4CBA0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在这轮拍卖完成之后，各个大厂的定金也是到账了合计RMB</w:t>
      </w:r>
      <w:r w:rsidRPr="00DF4D1D">
        <w:rPr>
          <w:rFonts w:ascii="微软雅黑" w:eastAsia="微软雅黑" w:hAnsi="微软雅黑" w:cs="微软雅黑"/>
          <w:sz w:val="22"/>
          <w:szCs w:val="22"/>
        </w:rPr>
        <w:t>2.60775</w:t>
      </w:r>
      <w:r w:rsidRPr="00DF4D1D">
        <w:rPr>
          <w:rFonts w:ascii="微软雅黑" w:eastAsia="微软雅黑" w:hAnsi="微软雅黑" w:cs="微软雅黑" w:hint="eastAsia"/>
          <w:sz w:val="22"/>
          <w:szCs w:val="22"/>
        </w:rPr>
        <w:t>亿，换算成dollar大约为3</w:t>
      </w:r>
      <w:r w:rsidRPr="00DF4D1D">
        <w:rPr>
          <w:rFonts w:ascii="微软雅黑" w:eastAsia="微软雅黑" w:hAnsi="微软雅黑" w:cs="微软雅黑"/>
          <w:sz w:val="22"/>
          <w:szCs w:val="22"/>
        </w:rPr>
        <w:t>834.9264</w:t>
      </w:r>
      <w:r w:rsidRPr="00DF4D1D">
        <w:rPr>
          <w:rFonts w:ascii="微软雅黑" w:eastAsia="微软雅黑" w:hAnsi="微软雅黑" w:cs="微软雅黑" w:hint="eastAsia"/>
          <w:sz w:val="22"/>
          <w:szCs w:val="22"/>
        </w:rPr>
        <w:t>万刀。</w:t>
      </w:r>
    </w:p>
    <w:p w14:paraId="0988D15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这个金额看起来并不多，但是在完成了每个月的订单量之</w:t>
      </w:r>
      <w:proofErr w:type="gramStart"/>
      <w:r w:rsidRPr="00DF4D1D">
        <w:rPr>
          <w:rFonts w:ascii="微软雅黑" w:eastAsia="微软雅黑" w:hAnsi="微软雅黑" w:cs="微软雅黑" w:hint="eastAsia"/>
          <w:sz w:val="22"/>
          <w:szCs w:val="22"/>
        </w:rPr>
        <w:t>后尾款</w:t>
      </w:r>
      <w:proofErr w:type="gramEnd"/>
      <w:r w:rsidRPr="00DF4D1D">
        <w:rPr>
          <w:rFonts w:ascii="微软雅黑" w:eastAsia="微软雅黑" w:hAnsi="微软雅黑" w:cs="微软雅黑" w:hint="eastAsia"/>
          <w:sz w:val="22"/>
          <w:szCs w:val="22"/>
        </w:rPr>
        <w:t>也就到账了，本来这个钱应该是由台积电，三星微电子等大厂的订单的，但是因为孙源玲这么一搅合，导致这些大厂损失了大量的订单，只有低端机型需要的芯片还在交给他们代工。</w:t>
      </w:r>
    </w:p>
    <w:p w14:paraId="60D4D98A" w14:textId="77777777" w:rsidR="00EA55F0" w:rsidRPr="001C284B"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总之就是有先进的核心技术就是可以很吃香，如果技术上不能够持平或者说</w:t>
      </w:r>
      <w:proofErr w:type="gramStart"/>
      <w:r w:rsidRPr="00DF4D1D">
        <w:rPr>
          <w:rFonts w:ascii="微软雅黑" w:eastAsia="微软雅黑" w:hAnsi="微软雅黑" w:cs="微软雅黑" w:hint="eastAsia"/>
          <w:sz w:val="22"/>
          <w:szCs w:val="22"/>
        </w:rPr>
        <w:t>只差距</w:t>
      </w:r>
      <w:proofErr w:type="gramEnd"/>
      <w:r w:rsidRPr="00DF4D1D">
        <w:rPr>
          <w:rFonts w:ascii="微软雅黑" w:eastAsia="微软雅黑" w:hAnsi="微软雅黑" w:cs="微软雅黑" w:hint="eastAsia"/>
          <w:sz w:val="22"/>
          <w:szCs w:val="22"/>
        </w:rPr>
        <w:t>很小那么就十分的憋屈，况且人家产量还十分的恐怖。</w:t>
      </w:r>
    </w:p>
    <w:p w14:paraId="60AA6D88" w14:textId="77777777" w:rsidR="00EA55F0" w:rsidRPr="00DF4D1D" w:rsidRDefault="00EA55F0">
      <w:pPr>
        <w:ind w:firstLineChars="200" w:firstLine="440"/>
        <w:rPr>
          <w:rFonts w:ascii="微软雅黑" w:eastAsia="微软雅黑" w:hAnsi="微软雅黑" w:cs="微软雅黑"/>
          <w:sz w:val="22"/>
          <w:szCs w:val="22"/>
        </w:rPr>
      </w:pPr>
    </w:p>
    <w:p w14:paraId="0538D18D" w14:textId="77777777" w:rsidR="00EA55F0" w:rsidRPr="00DF4D1D" w:rsidRDefault="00EA55F0">
      <w:pPr>
        <w:ind w:firstLineChars="200" w:firstLine="440"/>
        <w:rPr>
          <w:rFonts w:ascii="微软雅黑" w:eastAsia="微软雅黑" w:hAnsi="微软雅黑" w:cs="微软雅黑"/>
          <w:sz w:val="22"/>
          <w:szCs w:val="22"/>
        </w:rPr>
      </w:pPr>
    </w:p>
    <w:p w14:paraId="6FCBCB36"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第五十六章 异军突起</w:t>
      </w:r>
    </w:p>
    <w:p w14:paraId="783FD1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在完成了协议的签订之后，各个大厂的总裁都悄悄地返回了各自的老巢，至于孙源玲最终还是没有暴露这些人的行程。不过在完成谈判之后任</w:t>
      </w:r>
      <w:proofErr w:type="gramStart"/>
      <w:r w:rsidRPr="00DF4D1D">
        <w:rPr>
          <w:rFonts w:ascii="微软雅黑" w:eastAsia="微软雅黑" w:hAnsi="微软雅黑" w:cs="微软雅黑" w:hint="eastAsia"/>
          <w:sz w:val="22"/>
          <w:szCs w:val="22"/>
        </w:rPr>
        <w:t>然有人</w:t>
      </w:r>
      <w:proofErr w:type="gramEnd"/>
      <w:r w:rsidRPr="00DF4D1D">
        <w:rPr>
          <w:rFonts w:ascii="微软雅黑" w:eastAsia="微软雅黑" w:hAnsi="微软雅黑" w:cs="微软雅黑" w:hint="eastAsia"/>
          <w:sz w:val="22"/>
          <w:szCs w:val="22"/>
        </w:rPr>
        <w:t>想要进行更进一步的合作谈判，只是他们注定没有好果汁吃。</w:t>
      </w:r>
    </w:p>
    <w:p w14:paraId="434C51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别看爱丽</w:t>
      </w:r>
      <w:proofErr w:type="gramStart"/>
      <w:r w:rsidRPr="00DF4D1D">
        <w:rPr>
          <w:rFonts w:ascii="微软雅黑" w:eastAsia="微软雅黑" w:hAnsi="微软雅黑" w:cs="微软雅黑" w:hint="eastAsia"/>
          <w:sz w:val="22"/>
          <w:szCs w:val="22"/>
        </w:rPr>
        <w:t>挺小只的</w:t>
      </w:r>
      <w:proofErr w:type="gramEnd"/>
      <w:r w:rsidRPr="00DF4D1D">
        <w:rPr>
          <w:rFonts w:ascii="微软雅黑" w:eastAsia="微软雅黑" w:hAnsi="微软雅黑" w:cs="微软雅黑" w:hint="eastAsia"/>
          <w:sz w:val="22"/>
          <w:szCs w:val="22"/>
        </w:rPr>
        <w:t>，但是人家终究是一个真正的人工智能生命体。各种弯弯绕怎么可能绕得赢爱丽，更别说发展起来的各个大厂或多或少都有一些命脉。命运的咽喉就这样被爱丽给掐住了，这使得他们很无奈只能无功而返。</w:t>
      </w:r>
    </w:p>
    <w:p w14:paraId="61E385C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而这些大厂大多都比较老实，不老实的肯定还是有的。</w:t>
      </w:r>
    </w:p>
    <w:p w14:paraId="709098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在会谈结束后孙源玲直接安排公司内的小组立刻开始了碳基芯片的大量制造的准备，虽然是直接堆积基础离子以达到2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nm的精度，但是原材料的浪费还是有些严重的，更何况</w:t>
      </w:r>
      <w:proofErr w:type="gramStart"/>
      <w:r w:rsidRPr="00DF4D1D">
        <w:rPr>
          <w:rFonts w:ascii="微软雅黑" w:eastAsia="微软雅黑" w:hAnsi="微软雅黑" w:cs="微软雅黑" w:hint="eastAsia"/>
          <w:sz w:val="22"/>
          <w:szCs w:val="22"/>
        </w:rPr>
        <w:t>要将碳原子</w:t>
      </w:r>
      <w:proofErr w:type="gramEnd"/>
      <w:r w:rsidRPr="00DF4D1D">
        <w:rPr>
          <w:rFonts w:ascii="微软雅黑" w:eastAsia="微软雅黑" w:hAnsi="微软雅黑" w:cs="微软雅黑" w:hint="eastAsia"/>
          <w:sz w:val="22"/>
          <w:szCs w:val="22"/>
        </w:rPr>
        <w:t>提纯之后才能够更好的提高堆积效率。</w:t>
      </w:r>
    </w:p>
    <w:p w14:paraId="7635A6E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本来一切都还好，各家都在修改着自己家的方案以求或得最优秀的性能。</w:t>
      </w:r>
    </w:p>
    <w:p w14:paraId="0351DDF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突然，不按常理出牌的AMD突然放出了令人震惊消息。</w:t>
      </w:r>
    </w:p>
    <w:p w14:paraId="76BE118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‘在经过友好的商谈之后，我们成功的于玲瑶科创或得了合作的机会预计在两个月内推出第一款基于2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w:t>
      </w:r>
    </w:p>
    <w:p w14:paraId="74B3EB2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所引起的不仅是网络上的风暴，更是引得其他大厂的措手不及。谁也没有想打AMD尽然率先发布了将会推出碳基芯片的消息，这意味着AMD很有可能在很早之前就已经考虑过了在不考虑功耗和散热的情况下将性能最大化，甚至是已经做出</w:t>
      </w:r>
      <w:r w:rsidRPr="00DF4D1D">
        <w:rPr>
          <w:rFonts w:ascii="微软雅黑" w:eastAsia="微软雅黑" w:hAnsi="微软雅黑" w:cs="微软雅黑" w:hint="eastAsia"/>
          <w:sz w:val="22"/>
          <w:szCs w:val="22"/>
        </w:rPr>
        <w:lastRenderedPageBreak/>
        <w:t>了可行的架构了，只不过因为现有的硅基材料所制成的芯片无法满足这么变态的散热需求。</w:t>
      </w:r>
    </w:p>
    <w:p w14:paraId="3550DF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对于AMD率先发布有关碳基芯片的事情各方自媒体</w:t>
      </w:r>
      <w:proofErr w:type="gramStart"/>
      <w:r w:rsidRPr="00DF4D1D">
        <w:rPr>
          <w:rFonts w:ascii="微软雅黑" w:eastAsia="微软雅黑" w:hAnsi="微软雅黑" w:cs="微软雅黑" w:hint="eastAsia"/>
          <w:sz w:val="22"/>
          <w:szCs w:val="22"/>
        </w:rPr>
        <w:t>和砖家都</w:t>
      </w:r>
      <w:proofErr w:type="gramEnd"/>
      <w:r w:rsidRPr="00DF4D1D">
        <w:rPr>
          <w:rFonts w:ascii="微软雅黑" w:eastAsia="微软雅黑" w:hAnsi="微软雅黑" w:cs="微软雅黑" w:hint="eastAsia"/>
          <w:sz w:val="22"/>
          <w:szCs w:val="22"/>
        </w:rPr>
        <w:t>在积极的跟进这件事件情，网络上顿时各种言论都开始兴起了。</w:t>
      </w:r>
    </w:p>
    <w:p w14:paraId="7AA2E09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导致的结果还有现有的通用芯片价格开始不稳定，</w:t>
      </w:r>
      <w:proofErr w:type="gramStart"/>
      <w:r w:rsidRPr="00DF4D1D">
        <w:rPr>
          <w:rFonts w:ascii="微软雅黑" w:eastAsia="微软雅黑" w:hAnsi="微软雅黑" w:cs="微软雅黑" w:hint="eastAsia"/>
          <w:sz w:val="22"/>
          <w:szCs w:val="22"/>
        </w:rPr>
        <w:t>稍微是</w:t>
      </w:r>
      <w:proofErr w:type="gramEnd"/>
      <w:r w:rsidRPr="00DF4D1D">
        <w:rPr>
          <w:rFonts w:ascii="微软雅黑" w:eastAsia="微软雅黑" w:hAnsi="微软雅黑" w:cs="微软雅黑" w:hint="eastAsia"/>
          <w:sz w:val="22"/>
          <w:szCs w:val="22"/>
        </w:rPr>
        <w:t>能耗高，价格也高的芯片受到的价格冲击就越是严重。</w:t>
      </w:r>
    </w:p>
    <w:p w14:paraId="558E15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“真没想到，上个周才公布碳基芯片第一枚成品，没想到现在AMD就准备把自己的架构用在碳基芯片上面了，这速度也是没谁了。”</w:t>
      </w:r>
    </w:p>
    <w:p w14:paraId="46D2651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“恐怕要不了多久其他的芯片大厂都会陆续发布自己的碳基芯片，到时候恐怕经典芯片价格会大幅度的下跌，低价买3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x恐怕不再是梦。”</w:t>
      </w:r>
    </w:p>
    <w:p w14:paraId="107DBEB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“现在这儿埋伏一手，不要</w:t>
      </w:r>
      <w:proofErr w:type="gramStart"/>
      <w:r w:rsidRPr="00DF4D1D">
        <w:rPr>
          <w:rFonts w:ascii="微软雅黑" w:eastAsia="微软雅黑" w:hAnsi="微软雅黑" w:cs="微软雅黑" w:hint="eastAsia"/>
          <w:sz w:val="22"/>
          <w:szCs w:val="22"/>
        </w:rPr>
        <w:t>慌</w:t>
      </w:r>
      <w:proofErr w:type="gramEnd"/>
      <w:r w:rsidRPr="00DF4D1D">
        <w:rPr>
          <w:rFonts w:ascii="微软雅黑" w:eastAsia="微软雅黑" w:hAnsi="微软雅黑" w:cs="微软雅黑" w:hint="eastAsia"/>
          <w:sz w:val="22"/>
          <w:szCs w:val="22"/>
        </w:rPr>
        <w:t>要是真的大幅度降价，第一时间回来刀了你（阴险脸）”</w:t>
      </w:r>
    </w:p>
    <w:p w14:paraId="430B0A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在网络上各种言乱到处飞的时候，丽莎已经将工程方案发给了孙源玲。</w:t>
      </w:r>
    </w:p>
    <w:p w14:paraId="19A9AE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“孙小姐，能不能够加急制造出1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枚芯片，这样方便我们进行测试。”</w:t>
      </w:r>
    </w:p>
    <w:p w14:paraId="1DA0795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“可以，反正我们现在的生产线也是闲置着的，不过因为是加急生产这会产生很多不应该产生的费用，所以每片的生产价格可能会有些高。”</w:t>
      </w:r>
    </w:p>
    <w:p w14:paraId="305B2CA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“多少钱一枚？”</w:t>
      </w:r>
    </w:p>
    <w:p w14:paraId="34CC27A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枚，可以接受吗？”</w:t>
      </w:r>
    </w:p>
    <w:p w14:paraId="171931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“没问题，请尽快生产。”</w:t>
      </w:r>
    </w:p>
    <w:p w14:paraId="3C7D24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“放心，您也是我们的朋友了，一定会尽快的送到你的手中的。确定好一个地址我们会在明天之内送到你的手中。”</w:t>
      </w:r>
    </w:p>
    <w:p w14:paraId="27FCD0A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大陆另一边的丽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看到这儿有些心情复杂，一是因为以后很有可能会被其卡脖子，</w:t>
      </w:r>
      <w:r w:rsidRPr="00DF4D1D">
        <w:rPr>
          <w:rFonts w:ascii="微软雅黑" w:eastAsia="微软雅黑" w:hAnsi="微软雅黑" w:cs="微软雅黑" w:hint="eastAsia"/>
          <w:sz w:val="22"/>
          <w:szCs w:val="22"/>
        </w:rPr>
        <w:lastRenderedPageBreak/>
        <w:t>二</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见识到了不该见到的东西使的自己做事很多都要有顾忌。</w:t>
      </w:r>
    </w:p>
    <w:p w14:paraId="28DDC61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连忙把地址发过去之后就匆匆的下线了。</w:t>
      </w:r>
    </w:p>
    <w:p w14:paraId="5F04A93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“姐姐，爱丽觉得可以想办法收购他们。”</w:t>
      </w:r>
    </w:p>
    <w:p w14:paraId="50DC3C1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“我觉得不能这么着急，着急是没有用的，现在他们的估值虽然有了些许的下跌，怎奈何我们没钱啊就算是有钱，漂亮国方面会有这么容易就让我们收购了AMD嘛？”</w:t>
      </w:r>
    </w:p>
    <w:p w14:paraId="2BF9C5B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“我只是随口一提罢了，哼~”</w:t>
      </w:r>
    </w:p>
    <w:p w14:paraId="2822363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将工程图导入到碳原子堆积仪中，然后置入足够的高纯晶碳单质。然后低功率开启机器，第一块芯片就迅速的成型了。</w:t>
      </w:r>
    </w:p>
    <w:p w14:paraId="43870C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“姐姐，龙芯的人将设计图发送过来了。并且附带了信息要我们能够加急生产的话就加急生产，在完成测试之后就会将全款打来了。”</w:t>
      </w:r>
    </w:p>
    <w:p w14:paraId="2EF7D5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猜想并没有错，国家方面早就开始涉及碳基芯片的制造和电路设计的研究。只是这个AMD算是将没有功耗限制的硅基芯片所使用的电路图直接拿来放在碳基芯片上了吧？还真是大胆呢，不过意外的行得通还真是让人吃惊。”</w:t>
      </w:r>
    </w:p>
    <w:p w14:paraId="74BFEC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“姐姐，这个设计的电路图感觉对于碳基芯片来说可以发挥绝大部分的性能，并且几乎不会造成功耗的浪费。”</w:t>
      </w:r>
    </w:p>
    <w:p w14:paraId="01D7534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“恩，这个看出来了，生产就生产吧，反正现在那几个人搞出来的机器不用也是有在哪儿放着。”</w:t>
      </w:r>
    </w:p>
    <w:p w14:paraId="3CA39B2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然后生产的芯片类型又多了一种，龙芯系列为主的碳基芯片。</w:t>
      </w:r>
    </w:p>
    <w:p w14:paraId="6B83C30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“恩，给龙芯方面回个话吧，就说我们已经将芯片的生产开始了，在明天就将会芯片的样品送到他们的手里，但是需要对方将收货的地址发给我。”</w:t>
      </w:r>
    </w:p>
    <w:p w14:paraId="38DE5D5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“好的，已经完成发送了。”</w:t>
      </w:r>
    </w:p>
    <w:p w14:paraId="45B0365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“恩，行吧。那就继续辅导一下这些科研人员吧，基础知识暂时就授予这么多，</w:t>
      </w:r>
      <w:r w:rsidRPr="00DF4D1D">
        <w:rPr>
          <w:rFonts w:ascii="微软雅黑" w:eastAsia="微软雅黑" w:hAnsi="微软雅黑" w:cs="微软雅黑" w:hint="eastAsia"/>
          <w:sz w:val="22"/>
          <w:szCs w:val="22"/>
        </w:rPr>
        <w:lastRenderedPageBreak/>
        <w:t>多的他们暂时也不能够完全吸收。”</w:t>
      </w:r>
    </w:p>
    <w:p w14:paraId="142075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孙源玲又再次投入到了教育行业中，不得不说像孙源玲这样如同二次元中走出来的小女孩（</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），白毛酒红色的瞳孔，真是</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赞了。（</w:t>
      </w:r>
      <w:proofErr w:type="spellStart"/>
      <w:r w:rsidRPr="00DF4D1D">
        <w:rPr>
          <w:rFonts w:ascii="微软雅黑" w:eastAsia="微软雅黑" w:hAnsi="微软雅黑" w:cs="微软雅黑" w:hint="eastAsia"/>
          <w:sz w:val="22"/>
          <w:szCs w:val="22"/>
        </w:rPr>
        <w:t>bushi</w:t>
      </w:r>
      <w:proofErr w:type="spellEnd"/>
      <w:r w:rsidRPr="00DF4D1D">
        <w:rPr>
          <w:rFonts w:ascii="微软雅黑" w:eastAsia="微软雅黑" w:hAnsi="微软雅黑" w:cs="微软雅黑" w:hint="eastAsia"/>
          <w:sz w:val="22"/>
          <w:szCs w:val="22"/>
        </w:rPr>
        <w:t>）</w:t>
      </w:r>
    </w:p>
    <w:p w14:paraId="3C3A333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时间在研究员们各种目光之下经过了一天的时间。</w:t>
      </w:r>
    </w:p>
    <w:p w14:paraId="1FCB1E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孙源玲也是将已经完成制造的样品送到了两个芯片大厂的预定送货地点。</w:t>
      </w:r>
    </w:p>
    <w:p w14:paraId="4E6DEC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AMD的负责人虽然</w:t>
      </w:r>
      <w:proofErr w:type="gramStart"/>
      <w:r w:rsidRPr="00DF4D1D">
        <w:rPr>
          <w:rFonts w:ascii="微软雅黑" w:eastAsia="微软雅黑" w:hAnsi="微软雅黑" w:cs="微软雅黑" w:hint="eastAsia"/>
          <w:sz w:val="22"/>
          <w:szCs w:val="22"/>
        </w:rPr>
        <w:t>对于玲瑶科创</w:t>
      </w:r>
      <w:proofErr w:type="gramEnd"/>
      <w:r w:rsidRPr="00DF4D1D">
        <w:rPr>
          <w:rFonts w:ascii="微软雅黑" w:eastAsia="微软雅黑" w:hAnsi="微软雅黑" w:cs="微软雅黑" w:hint="eastAsia"/>
          <w:sz w:val="22"/>
          <w:szCs w:val="22"/>
        </w:rPr>
        <w:t>方面能够在这么短的时间内完成配送感觉很不对劲，但是上级要求其不要过问太多便只好当正常，而</w:t>
      </w:r>
      <w:proofErr w:type="gramStart"/>
      <w:r w:rsidRPr="00DF4D1D">
        <w:rPr>
          <w:rFonts w:ascii="微软雅黑" w:eastAsia="微软雅黑" w:hAnsi="微软雅黑" w:cs="微软雅黑" w:hint="eastAsia"/>
          <w:sz w:val="22"/>
          <w:szCs w:val="22"/>
        </w:rPr>
        <w:t>龙芯方面</w:t>
      </w:r>
      <w:proofErr w:type="gramEnd"/>
      <w:r w:rsidRPr="00DF4D1D">
        <w:rPr>
          <w:rFonts w:ascii="微软雅黑" w:eastAsia="微软雅黑" w:hAnsi="微软雅黑" w:cs="微软雅黑" w:hint="eastAsia"/>
          <w:sz w:val="22"/>
          <w:szCs w:val="22"/>
        </w:rPr>
        <w:t>知识感叹个人公司就是比快递公司的速度快许多，当天下单当天发货。</w:t>
      </w:r>
    </w:p>
    <w:p w14:paraId="6A1F36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AMD收到订单中的测试用芯片之后，便开始了测试之</w:t>
      </w:r>
      <w:proofErr w:type="gramStart"/>
      <w:r w:rsidRPr="00DF4D1D">
        <w:rPr>
          <w:rFonts w:ascii="微软雅黑" w:eastAsia="微软雅黑" w:hAnsi="微软雅黑" w:cs="微软雅黑" w:hint="eastAsia"/>
          <w:sz w:val="22"/>
          <w:szCs w:val="22"/>
        </w:rPr>
        <w:t>旅因为</w:t>
      </w:r>
      <w:proofErr w:type="gramEnd"/>
      <w:r w:rsidRPr="00DF4D1D">
        <w:rPr>
          <w:rFonts w:ascii="微软雅黑" w:eastAsia="微软雅黑" w:hAnsi="微软雅黑" w:cs="微软雅黑" w:hint="eastAsia"/>
          <w:sz w:val="22"/>
          <w:szCs w:val="22"/>
        </w:rPr>
        <w:t>没有这方面的经验，而且是直接套用硅基芯片的电路图，所以需要考虑的东西还十分的多。</w:t>
      </w:r>
    </w:p>
    <w:p w14:paraId="4A769B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而龙芯方面则不同，虽然都没有经验，但是龙芯方面是专门针对碳基芯片的特性制作的芯片。</w:t>
      </w:r>
    </w:p>
    <w:p w14:paraId="433B63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龙芯的测试过程很短，但是十分的暴力。在经过了两天的暴力测试之后最终完成了总结。</w:t>
      </w:r>
    </w:p>
    <w:p w14:paraId="585C142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其性能相比于玲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试做的碳基芯片有了较大的提高，单核主频达到了1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加速频率来到了1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GHZ，依然是</w:t>
      </w:r>
      <w:proofErr w:type="gramStart"/>
      <w:r w:rsidRPr="00DF4D1D">
        <w:rPr>
          <w:rFonts w:ascii="微软雅黑" w:eastAsia="微软雅黑" w:hAnsi="微软雅黑" w:cs="微软雅黑" w:hint="eastAsia"/>
          <w:sz w:val="22"/>
          <w:szCs w:val="22"/>
        </w:rPr>
        <w:t>四核八</w:t>
      </w:r>
      <w:proofErr w:type="gramEnd"/>
      <w:r w:rsidRPr="00DF4D1D">
        <w:rPr>
          <w:rFonts w:ascii="微软雅黑" w:eastAsia="微软雅黑" w:hAnsi="微软雅黑" w:cs="微软雅黑" w:hint="eastAsia"/>
          <w:sz w:val="22"/>
          <w:szCs w:val="22"/>
        </w:rPr>
        <w:t>线程饿CPU，受制于2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的制程集成</w:t>
      </w:r>
      <w:proofErr w:type="gramEnd"/>
      <w:r w:rsidRPr="00DF4D1D">
        <w:rPr>
          <w:rFonts w:ascii="微软雅黑" w:eastAsia="微软雅黑" w:hAnsi="微软雅黑" w:cs="微软雅黑" w:hint="eastAsia"/>
          <w:sz w:val="22"/>
          <w:szCs w:val="22"/>
        </w:rPr>
        <w:t>的碳纳米管的数量实在是不多。而且在集成</w:t>
      </w:r>
      <w:proofErr w:type="gramStart"/>
      <w:r w:rsidRPr="00DF4D1D">
        <w:rPr>
          <w:rFonts w:ascii="微软雅黑" w:eastAsia="微软雅黑" w:hAnsi="微软雅黑" w:cs="微软雅黑" w:hint="eastAsia"/>
          <w:sz w:val="22"/>
          <w:szCs w:val="22"/>
        </w:rPr>
        <w:t>了核显的</w:t>
      </w:r>
      <w:proofErr w:type="gramEnd"/>
      <w:r w:rsidRPr="00DF4D1D">
        <w:rPr>
          <w:rFonts w:ascii="微软雅黑" w:eastAsia="微软雅黑" w:hAnsi="微软雅黑" w:cs="微软雅黑" w:hint="eastAsia"/>
          <w:sz w:val="22"/>
          <w:szCs w:val="22"/>
        </w:rPr>
        <w:t>情况下功耗让人感觉到害怕，1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W的电源都吃满了，CPU的核心温度在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体式水冷的情况下保持在8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摄氏度上下，当想要继续提升频率上液氮超频的时候，发现电源的最大功耗都无法支撑这个CPU达到更高的主频。</w:t>
      </w:r>
    </w:p>
    <w:p w14:paraId="5F7CE3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这意味着在电源足够猛且主板的零部件不怕被烫</w:t>
      </w:r>
      <w:proofErr w:type="gramStart"/>
      <w:r w:rsidRPr="00DF4D1D">
        <w:rPr>
          <w:rFonts w:ascii="微软雅黑" w:eastAsia="微软雅黑" w:hAnsi="微软雅黑" w:cs="微软雅黑" w:hint="eastAsia"/>
          <w:sz w:val="22"/>
          <w:szCs w:val="22"/>
        </w:rPr>
        <w:t>坏或者</w:t>
      </w:r>
      <w:proofErr w:type="gramEnd"/>
      <w:r w:rsidRPr="00DF4D1D">
        <w:rPr>
          <w:rFonts w:ascii="微软雅黑" w:eastAsia="微软雅黑" w:hAnsi="微软雅黑" w:cs="微软雅黑" w:hint="eastAsia"/>
          <w:sz w:val="22"/>
          <w:szCs w:val="22"/>
        </w:rPr>
        <w:t>说加速氧化的情况下是可以做到2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GHZ以上的主频的。</w:t>
      </w:r>
    </w:p>
    <w:p w14:paraId="5520F6E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在完成了初期的暴力测试之后，龙芯直接在网上发布了最新型号的碳基芯片：LX-C-</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p>
    <w:p w14:paraId="6CAC8D9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主频</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GHZ最低待机频率及在电源支持下的1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GHZ单</w:t>
      </w:r>
      <w:proofErr w:type="gramStart"/>
      <w:r w:rsidRPr="00DF4D1D">
        <w:rPr>
          <w:rFonts w:ascii="微软雅黑" w:eastAsia="微软雅黑" w:hAnsi="微软雅黑" w:cs="微软雅黑" w:hint="eastAsia"/>
          <w:sz w:val="22"/>
          <w:szCs w:val="22"/>
        </w:rPr>
        <w:t>核最高</w:t>
      </w:r>
      <w:proofErr w:type="gramEnd"/>
      <w:r w:rsidRPr="00DF4D1D">
        <w:rPr>
          <w:rFonts w:ascii="微软雅黑" w:eastAsia="微软雅黑" w:hAnsi="微软雅黑" w:cs="微软雅黑" w:hint="eastAsia"/>
          <w:sz w:val="22"/>
          <w:szCs w:val="22"/>
        </w:rPr>
        <w:t>频率和1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GHZ的</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w:t>
      </w:r>
    </w:p>
    <w:p w14:paraId="32C121B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采用自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架构以支持最新的碳基芯片。</w:t>
      </w:r>
    </w:p>
    <w:p w14:paraId="363647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集成了LX-X-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显卡，Base：</w:t>
      </w:r>
      <w:r w:rsidRPr="00DF4D1D">
        <w:rPr>
          <w:rFonts w:ascii="微软雅黑" w:eastAsia="微软雅黑" w:hAnsi="微软雅黑" w:cs="微软雅黑"/>
          <w:sz w:val="22"/>
          <w:szCs w:val="22"/>
        </w:rPr>
        <w:t>2.55</w:t>
      </w:r>
      <w:r w:rsidRPr="00DF4D1D">
        <w:rPr>
          <w:rFonts w:ascii="微软雅黑" w:eastAsia="微软雅黑" w:hAnsi="微软雅黑" w:cs="微软雅黑" w:hint="eastAsia"/>
          <w:sz w:val="22"/>
          <w:szCs w:val="22"/>
        </w:rPr>
        <w:t>GHZ，Boost ：3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GHZ拥有5</w:t>
      </w:r>
      <w:r w:rsidRPr="00DF4D1D">
        <w:rPr>
          <w:rFonts w:ascii="微软雅黑" w:eastAsia="微软雅黑" w:hAnsi="微软雅黑" w:cs="微软雅黑"/>
          <w:sz w:val="22"/>
          <w:szCs w:val="22"/>
        </w:rPr>
        <w:t>534</w:t>
      </w:r>
      <w:r w:rsidRPr="00DF4D1D">
        <w:rPr>
          <w:rFonts w:ascii="微软雅黑" w:eastAsia="微软雅黑" w:hAnsi="微软雅黑" w:cs="微软雅黑" w:hint="eastAsia"/>
          <w:sz w:val="22"/>
          <w:szCs w:val="22"/>
        </w:rPr>
        <w:t>个CUDA核心。</w:t>
      </w:r>
    </w:p>
    <w:p w14:paraId="5B6424F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GB内存。</w:t>
      </w:r>
      <w:proofErr w:type="gramStart"/>
      <w:r w:rsidRPr="00DF4D1D">
        <w:rPr>
          <w:rFonts w:ascii="微软雅黑" w:eastAsia="微软雅黑" w:hAnsi="微软雅黑" w:cs="微软雅黑" w:hint="eastAsia"/>
          <w:sz w:val="22"/>
          <w:szCs w:val="22"/>
        </w:rPr>
        <w:t>集显最高</w:t>
      </w:r>
      <w:proofErr w:type="gramEnd"/>
      <w:r w:rsidRPr="00DF4D1D">
        <w:rPr>
          <w:rFonts w:ascii="微软雅黑" w:eastAsia="微软雅黑" w:hAnsi="微软雅黑" w:cs="微软雅黑" w:hint="eastAsia"/>
          <w:sz w:val="22"/>
          <w:szCs w:val="22"/>
        </w:rPr>
        <w:t>支持8K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FPS的刷新率。</w:t>
      </w:r>
    </w:p>
    <w:p w14:paraId="2BEC21A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面对着异军突起的龙芯还在慢慢试错的AMD显得有些慌了。而其他拿到了份额的芯片大厂虽然十分的想要发布自己的芯片，</w:t>
      </w:r>
      <w:proofErr w:type="gramStart"/>
      <w:r w:rsidRPr="00DF4D1D">
        <w:rPr>
          <w:rFonts w:ascii="微软雅黑" w:eastAsia="微软雅黑" w:hAnsi="微软雅黑" w:cs="微软雅黑" w:hint="eastAsia"/>
          <w:sz w:val="22"/>
          <w:szCs w:val="22"/>
        </w:rPr>
        <w:t>怎奈何还没有</w:t>
      </w:r>
      <w:proofErr w:type="gramEnd"/>
      <w:r w:rsidRPr="00DF4D1D">
        <w:rPr>
          <w:rFonts w:ascii="微软雅黑" w:eastAsia="微软雅黑" w:hAnsi="微软雅黑" w:cs="微软雅黑" w:hint="eastAsia"/>
          <w:sz w:val="22"/>
          <w:szCs w:val="22"/>
        </w:rPr>
        <w:t>设计出来。有现成的硅基芯片为蓝图制造碳基芯片先不说兼容性，能不能发挥出碳基芯片的优点还另当别论。</w:t>
      </w:r>
    </w:p>
    <w:p w14:paraId="1CD2F2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龙芯的这一举动也是引起了全球高端芯片价格的大浮动跳动。</w:t>
      </w:r>
    </w:p>
    <w:p w14:paraId="63BD8AD1" w14:textId="77777777" w:rsidR="00EA55F0" w:rsidRPr="00DF4D1D" w:rsidRDefault="00EA55F0">
      <w:pPr>
        <w:ind w:firstLineChars="200" w:firstLine="440"/>
        <w:rPr>
          <w:rFonts w:ascii="微软雅黑" w:eastAsia="微软雅黑" w:hAnsi="微软雅黑" w:cs="微软雅黑"/>
          <w:sz w:val="22"/>
          <w:szCs w:val="22"/>
        </w:rPr>
      </w:pPr>
    </w:p>
    <w:p w14:paraId="79835A46"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第五十七章 确定首发价</w:t>
      </w:r>
    </w:p>
    <w:p w14:paraId="3F2B3447"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龙芯这一手王炸</w:t>
      </w:r>
      <w:proofErr w:type="gramEnd"/>
      <w:r w:rsidRPr="00DF4D1D">
        <w:rPr>
          <w:rFonts w:ascii="微软雅黑" w:eastAsia="微软雅黑" w:hAnsi="微软雅黑" w:cs="微软雅黑" w:hint="eastAsia"/>
          <w:sz w:val="22"/>
          <w:szCs w:val="22"/>
        </w:rPr>
        <w:t>打的各个大厂都是叫苦不迭。</w:t>
      </w:r>
    </w:p>
    <w:p w14:paraId="778163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虽然这次AMD先手发布了有关的消息，并且成功的引起了网友们的关注，可是怎奈何</w:t>
      </w:r>
      <w:proofErr w:type="gramStart"/>
      <w:r w:rsidRPr="00DF4D1D">
        <w:rPr>
          <w:rFonts w:ascii="微软雅黑" w:eastAsia="微软雅黑" w:hAnsi="微软雅黑" w:cs="微软雅黑" w:hint="eastAsia"/>
          <w:sz w:val="22"/>
          <w:szCs w:val="22"/>
        </w:rPr>
        <w:t>龙芯也</w:t>
      </w:r>
      <w:proofErr w:type="gramEnd"/>
      <w:r w:rsidRPr="00DF4D1D">
        <w:rPr>
          <w:rFonts w:ascii="微软雅黑" w:eastAsia="微软雅黑" w:hAnsi="微软雅黑" w:cs="微软雅黑" w:hint="eastAsia"/>
          <w:sz w:val="22"/>
          <w:szCs w:val="22"/>
        </w:rPr>
        <w:t>发布了自己的芯片，并且拿出了成品拿出成品意味着量</w:t>
      </w:r>
      <w:proofErr w:type="gramStart"/>
      <w:r w:rsidRPr="00DF4D1D">
        <w:rPr>
          <w:rFonts w:ascii="微软雅黑" w:eastAsia="微软雅黑" w:hAnsi="微软雅黑" w:cs="微软雅黑" w:hint="eastAsia"/>
          <w:sz w:val="22"/>
          <w:szCs w:val="22"/>
        </w:rPr>
        <w:t>产已经</w:t>
      </w:r>
      <w:proofErr w:type="gramEnd"/>
      <w:r w:rsidRPr="00DF4D1D">
        <w:rPr>
          <w:rFonts w:ascii="微软雅黑" w:eastAsia="微软雅黑" w:hAnsi="微软雅黑" w:cs="微软雅黑" w:hint="eastAsia"/>
          <w:sz w:val="22"/>
          <w:szCs w:val="22"/>
        </w:rPr>
        <w:t>可以开始实施了。</w:t>
      </w:r>
    </w:p>
    <w:p w14:paraId="39D612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果不其然，在经过了高压测试之后芯片的性能始终都在一个比较稳定的状态，这意味着在目前的环境之下还没有办法很好的发挥这可芯片的全部能力，通过限制芯片自身的功耗就可以出现各种规格的芯片。</w:t>
      </w:r>
    </w:p>
    <w:p w14:paraId="648390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因为通过了测试，接下来可以开始大规模的量产了。在和孙源玲商谈了一下后便</w:t>
      </w:r>
      <w:r w:rsidRPr="00DF4D1D">
        <w:rPr>
          <w:rFonts w:ascii="微软雅黑" w:eastAsia="微软雅黑" w:hAnsi="微软雅黑" w:cs="微软雅黑" w:hint="eastAsia"/>
          <w:sz w:val="22"/>
          <w:szCs w:val="22"/>
        </w:rPr>
        <w:lastRenderedPageBreak/>
        <w:t>开始最大产能的制造。与此同时，龙芯也开始召开新闻发布会。</w:t>
      </w:r>
    </w:p>
    <w:p w14:paraId="2640D90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“各位朋友们，欢迎各位来到本次首课碳基芯片发布会。”</w:t>
      </w:r>
    </w:p>
    <w:p w14:paraId="20D3118D"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龙芯的</w:t>
      </w:r>
      <w:proofErr w:type="gramEnd"/>
      <w:r w:rsidRPr="00DF4D1D">
        <w:rPr>
          <w:rFonts w:ascii="微软雅黑" w:eastAsia="微软雅黑" w:hAnsi="微软雅黑" w:cs="微软雅黑" w:hint="eastAsia"/>
          <w:sz w:val="22"/>
          <w:szCs w:val="22"/>
        </w:rPr>
        <w:t>负责人看着台下的几十个记着感觉有些凄凉，因为纵观整个发展史，</w:t>
      </w:r>
      <w:proofErr w:type="gramStart"/>
      <w:r w:rsidRPr="00DF4D1D">
        <w:rPr>
          <w:rFonts w:ascii="微软雅黑" w:eastAsia="微软雅黑" w:hAnsi="微软雅黑" w:cs="微软雅黑" w:hint="eastAsia"/>
          <w:sz w:val="22"/>
          <w:szCs w:val="22"/>
        </w:rPr>
        <w:t>龙芯是</w:t>
      </w:r>
      <w:proofErr w:type="gramEnd"/>
      <w:r w:rsidRPr="00DF4D1D">
        <w:rPr>
          <w:rFonts w:ascii="微软雅黑" w:eastAsia="微软雅黑" w:hAnsi="微软雅黑" w:cs="微软雅黑" w:hint="eastAsia"/>
          <w:sz w:val="22"/>
          <w:szCs w:val="22"/>
        </w:rPr>
        <w:t>使用的基于arm架构的自</w:t>
      </w:r>
      <w:proofErr w:type="gramStart"/>
      <w:r w:rsidRPr="00DF4D1D">
        <w:rPr>
          <w:rFonts w:ascii="微软雅黑" w:eastAsia="微软雅黑" w:hAnsi="微软雅黑" w:cs="微软雅黑" w:hint="eastAsia"/>
          <w:sz w:val="22"/>
          <w:szCs w:val="22"/>
        </w:rPr>
        <w:t>研龙芯系列</w:t>
      </w:r>
      <w:proofErr w:type="gramEnd"/>
      <w:r w:rsidRPr="00DF4D1D">
        <w:rPr>
          <w:rFonts w:ascii="微软雅黑" w:eastAsia="微软雅黑" w:hAnsi="微软雅黑" w:cs="微软雅黑" w:hint="eastAsia"/>
          <w:sz w:val="22"/>
          <w:szCs w:val="22"/>
        </w:rPr>
        <w:t>芯片，虽然都是小有成色，而且很有可能是国防供应商。但是他在民用领域实在是太过于薄弱。</w:t>
      </w:r>
    </w:p>
    <w:p w14:paraId="5C551B8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历史将会从今天开始改写，为了摆开漂亮国的技术封锁他们不断地在寻找新的道路，在寻找过程中发现了碳作为芯片基础材料的可行性。并且在很早之前就开始设计碳基芯片的逻辑电路。虽然现在有人捷足先登，研发出了可以刻上电路的碳基材料。但是，自身研发的基于碳基的架构肯定是最优秀的，今天便是我龙芯扬眉吐气之时。</w:t>
      </w:r>
    </w:p>
    <w:p w14:paraId="480EB51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我们多年的研究之后我们找到了另一条路，可以绕过漂亮国的封锁并且投身于其中，经历了数十载我们成功的设计出了可以进行简单运算的通用芯片，虽然规模很小但是也表明了我们这条路是没错的。这——也坚定了我们走下去的信息并且成为了我们设计出相应架构的动力。</w:t>
      </w:r>
    </w:p>
    <w:p w14:paraId="7745BDB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如今，我们的芯片已经拥有了大批量制造的可行性只是没有相关的设备。而有一家公司在最近发布的信息成为了我们解决这个问题的办法那就是‘玲瑶科创’，这家公司率先发布了不知道基于什么架构的基于2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nm的碳基通用芯片。不过——我敢肯定他们的架构一定不能够发挥出这个CPU的全部功力，在没有集成显卡的情况下都只上到了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w:t>
      </w:r>
    </w:p>
    <w:p w14:paraId="498B32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在没有专门用于碳基芯片的架构之下都能够达到这样的成果不得不说碳基芯片的物理特性是极其优秀的。现在我们推出了真正意义上的首款碳基芯片：LX-C-</w:t>
      </w:r>
      <w:r w:rsidRPr="00DF4D1D">
        <w:rPr>
          <w:rFonts w:ascii="微软雅黑" w:eastAsia="微软雅黑" w:hAnsi="微软雅黑" w:cs="微软雅黑"/>
          <w:sz w:val="22"/>
          <w:szCs w:val="22"/>
        </w:rPr>
        <w:t>1.</w:t>
      </w:r>
    </w:p>
    <w:p w14:paraId="7C0BF5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这款新片首次利用了基于碳基芯片特性的架构，使得性能大幅度的增加。”</w:t>
      </w:r>
    </w:p>
    <w:p w14:paraId="71CB064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龙芯的负责人拿起了放在桌面上的那颗CPU。</w:t>
      </w:r>
    </w:p>
    <w:p w14:paraId="14BE01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“这颗CPU采用了4核心8线程的规格，其全核心加速频率达到了1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GHZ单核最高频率达到了1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GHZ。在电压和电流稳定的情况下它可以一直稳定在最高性能状态，我们还进行了更加暴力的测试，在外接电源将电压拉到</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V，电流上到5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A的超高功耗情况下依然能够运行其速度在我们的测试下是已经达到了3</w:t>
      </w:r>
      <w:r w:rsidRPr="00DF4D1D">
        <w:rPr>
          <w:rFonts w:ascii="微软雅黑" w:eastAsia="微软雅黑" w:hAnsi="微软雅黑" w:cs="微软雅黑"/>
          <w:sz w:val="22"/>
          <w:szCs w:val="22"/>
        </w:rPr>
        <w:t>7.65</w:t>
      </w:r>
      <w:r w:rsidRPr="00DF4D1D">
        <w:rPr>
          <w:rFonts w:ascii="微软雅黑" w:eastAsia="微软雅黑" w:hAnsi="微软雅黑" w:cs="微软雅黑" w:hint="eastAsia"/>
          <w:sz w:val="22"/>
          <w:szCs w:val="22"/>
        </w:rPr>
        <w:t>GHZ，其核心温度在液氮的压制之下依然达到了惊人的6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摄氏度。虽然在测试之后主板直接报废了，电源也出现了过热烧焦的痕迹，但是也证明了这颗CPU设计十分的适合各类DIY玩家们折腾。</w:t>
      </w:r>
    </w:p>
    <w:p w14:paraId="585BE8D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然后就是这颗CPU集成了一颗高规格的显卡，它共用系统内存也可以共用cache缓存。因此我们的</w:t>
      </w:r>
      <w:proofErr w:type="gramStart"/>
      <w:r w:rsidRPr="00DF4D1D">
        <w:rPr>
          <w:rFonts w:ascii="微软雅黑" w:eastAsia="微软雅黑" w:hAnsi="微软雅黑" w:cs="微软雅黑" w:hint="eastAsia"/>
          <w:sz w:val="22"/>
          <w:szCs w:val="22"/>
        </w:rPr>
        <w:t>三缓分别</w:t>
      </w:r>
      <w:proofErr w:type="gramEnd"/>
      <w:r w:rsidRPr="00DF4D1D">
        <w:rPr>
          <w:rFonts w:ascii="微软雅黑" w:eastAsia="微软雅黑" w:hAnsi="微软雅黑" w:cs="微软雅黑" w:hint="eastAsia"/>
          <w:sz w:val="22"/>
          <w:szCs w:val="22"/>
        </w:rPr>
        <w:t>是8MB、</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MB和5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MB，</w:t>
      </w:r>
      <w:proofErr w:type="gramStart"/>
      <w:r w:rsidRPr="00DF4D1D">
        <w:rPr>
          <w:rFonts w:ascii="微软雅黑" w:eastAsia="微软雅黑" w:hAnsi="微软雅黑" w:cs="微软雅黑" w:hint="eastAsia"/>
          <w:sz w:val="22"/>
          <w:szCs w:val="22"/>
        </w:rPr>
        <w:t>三缓的</w:t>
      </w:r>
      <w:proofErr w:type="gramEnd"/>
      <w:r w:rsidRPr="00DF4D1D">
        <w:rPr>
          <w:rFonts w:ascii="微软雅黑" w:eastAsia="微软雅黑" w:hAnsi="微软雅黑" w:cs="微软雅黑" w:hint="eastAsia"/>
          <w:sz w:val="22"/>
          <w:szCs w:val="22"/>
        </w:rPr>
        <w:t>速度和市面上3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X的速度持平，没错就是持平并且访问延迟降低了5</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。显卡集成了我们自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芯片组，Base频率达到了2.55GHZ，Boost 频率达到了3.35GHZ并且拥有5534个CUDA核心。</w:t>
      </w:r>
    </w:p>
    <w:p w14:paraId="5900457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在特殊的情况下整个电脑甚至都不需要任何的内存和显卡，只需要一颗CPU就可以解决所有的问题。”</w:t>
      </w:r>
    </w:p>
    <w:p w14:paraId="7A76AD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龙芯的负责人又拿手指着CPU顶盖上的一个按钮道。</w:t>
      </w:r>
    </w:p>
    <w:p w14:paraId="35F9E9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“各位看到这个按钮了吗？当你按下这个按钮的时候就会共用系统内存，并且在不影响CPU性能的情况下加速内存的读取速度减少延迟。</w:t>
      </w:r>
    </w:p>
    <w:p w14:paraId="4F8885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按下这个按钮的时候，就会使用CPU的cache缓存作为共用存储空间，在BIOS自检完毕启动整个平台后，CPU将会</w:t>
      </w:r>
      <w:proofErr w:type="gramStart"/>
      <w:r w:rsidRPr="00DF4D1D">
        <w:rPr>
          <w:rFonts w:ascii="微软雅黑" w:eastAsia="微软雅黑" w:hAnsi="微软雅黑" w:cs="微软雅黑" w:hint="eastAsia"/>
          <w:sz w:val="22"/>
          <w:szCs w:val="22"/>
        </w:rPr>
        <w:t>屏蔽掉显卡</w:t>
      </w:r>
      <w:proofErr w:type="gramEnd"/>
      <w:r w:rsidRPr="00DF4D1D">
        <w:rPr>
          <w:rFonts w:ascii="微软雅黑" w:eastAsia="微软雅黑" w:hAnsi="微软雅黑" w:cs="微软雅黑" w:hint="eastAsia"/>
          <w:sz w:val="22"/>
          <w:szCs w:val="22"/>
        </w:rPr>
        <w:t>和内存独立运行。</w:t>
      </w:r>
    </w:p>
    <w:p w14:paraId="43886F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目前这颗CPU兼容Linux系统和Windows系统，支持PCI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通道，因为有了新技术的支持所以最高支持5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GB的内存容量，集成的显卡最高支持</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w:t>
      </w:r>
      <w:r w:rsidRPr="00DF4D1D">
        <w:rPr>
          <w:rFonts w:ascii="微软雅黑" w:eastAsia="微软雅黑" w:hAnsi="微软雅黑" w:cs="微软雅黑" w:hint="eastAsia"/>
          <w:sz w:val="22"/>
          <w:szCs w:val="22"/>
        </w:rPr>
        <w:lastRenderedPageBreak/>
        <w:t>新率。当然也可以向下兼容，至于最高可以做到多高的刷新率我们就没有进行详细的测试了。感兴趣的用户可以自行测试。”</w:t>
      </w:r>
    </w:p>
    <w:p w14:paraId="642B989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将拿在手上的CPU放在桌上的展示台之后继续说道。</w:t>
      </w:r>
    </w:p>
    <w:p w14:paraId="778986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“各位听我说了这么久，想不想知道这个CPU的售价是多少呢？”</w:t>
      </w:r>
    </w:p>
    <w:p w14:paraId="7201D4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台下的记着显得有些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逼，因为这么久都没有提问过，说的他们也不一定懂啊。</w:t>
      </w:r>
    </w:p>
    <w:p w14:paraId="4B3876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见这些记着只是傻傻的望着他，很是无奈。‘今天是第一天，也是最后一天了。’他心里如是的想到。</w:t>
      </w:r>
    </w:p>
    <w:p w14:paraId="5035C1F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“那我也就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卖关子了，LX-C-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探索版国行售价9</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428</w:t>
      </w:r>
      <w:r w:rsidRPr="00DF4D1D">
        <w:rPr>
          <w:rFonts w:ascii="微软雅黑" w:eastAsia="微软雅黑" w:hAnsi="微软雅黑" w:cs="微软雅黑" w:hint="eastAsia"/>
          <w:sz w:val="22"/>
          <w:szCs w:val="22"/>
        </w:rPr>
        <w:t>$，不对功耗做出限制；</w:t>
      </w:r>
    </w:p>
    <w:p w14:paraId="396044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正式版售价5</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RMB，海外版8</w:t>
      </w:r>
      <w:r w:rsidRPr="00DF4D1D">
        <w:rPr>
          <w:rFonts w:ascii="微软雅黑" w:eastAsia="微软雅黑" w:hAnsi="微软雅黑" w:cs="微软雅黑"/>
          <w:sz w:val="22"/>
          <w:szCs w:val="22"/>
        </w:rPr>
        <w:t>47</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GHZ。一级缓存和二级缓存不变，三级缓存降为</w:t>
      </w:r>
      <w:r w:rsidRPr="00DF4D1D">
        <w:rPr>
          <w:rFonts w:ascii="微软雅黑" w:eastAsia="微软雅黑" w:hAnsi="微软雅黑" w:cs="微软雅黑"/>
          <w:sz w:val="22"/>
          <w:szCs w:val="22"/>
        </w:rPr>
        <w:t>258</w:t>
      </w:r>
      <w:r w:rsidRPr="00DF4D1D">
        <w:rPr>
          <w:rFonts w:ascii="微软雅黑" w:eastAsia="微软雅黑" w:hAnsi="微软雅黑" w:cs="微软雅黑" w:hint="eastAsia"/>
          <w:sz w:val="22"/>
          <w:szCs w:val="22"/>
        </w:rPr>
        <w:t>MB，集成显卡base频率降为2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GHZ，Boost频率降为3</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GHZ；</w:t>
      </w:r>
    </w:p>
    <w:p w14:paraId="3D246BC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lite版售价2</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RMB，海外版4</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350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最高9</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GHZ，各级缓存与正式</w:t>
      </w:r>
      <w:proofErr w:type="gramStart"/>
      <w:r w:rsidRPr="00DF4D1D">
        <w:rPr>
          <w:rFonts w:ascii="微软雅黑" w:eastAsia="微软雅黑" w:hAnsi="微软雅黑" w:cs="微软雅黑" w:hint="eastAsia"/>
          <w:sz w:val="22"/>
          <w:szCs w:val="22"/>
        </w:rPr>
        <w:t>版保持</w:t>
      </w:r>
      <w:proofErr w:type="gramEnd"/>
      <w:r w:rsidRPr="00DF4D1D">
        <w:rPr>
          <w:rFonts w:ascii="微软雅黑" w:eastAsia="微软雅黑" w:hAnsi="微软雅黑" w:cs="微软雅黑" w:hint="eastAsia"/>
          <w:sz w:val="22"/>
          <w:szCs w:val="22"/>
        </w:rPr>
        <w:t>一致。集成显卡base降为2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w:t>
      </w:r>
    </w:p>
    <w:p w14:paraId="3948A88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版售价9</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w:t>
      </w:r>
      <w:r w:rsidRPr="00DF4D1D">
        <w:rPr>
          <w:rFonts w:ascii="微软雅黑" w:eastAsia="微软雅黑" w:hAnsi="微软雅黑" w:cs="微软雅黑" w:hint="eastAsia"/>
          <w:sz w:val="22"/>
          <w:szCs w:val="22"/>
        </w:rPr>
        <w:t>$。TDP：2</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最高7</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GHZ，一级缓存和二级缓存与正式版相同，三级缓存降为1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MB剔除了内存加速，集成显卡base降为1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GHZ。剔除了内存加速之后集成显卡如若</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禁用将会使用系统内存，并且不能脱离内存进行单独使用。</w:t>
      </w:r>
    </w:p>
    <w:p w14:paraId="33765C6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除了探索版我们都对最高功耗进行了限制，为的就是保证其他硬件设施的正常运行，因为没有一定基础的玩家并不知道如何限制CPU的功耗。</w:t>
      </w:r>
    </w:p>
    <w:p w14:paraId="5EC46E1A"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版使用的是</w:t>
      </w:r>
      <w:r w:rsidRPr="00DF4D1D">
        <w:rPr>
          <w:rFonts w:ascii="微软雅黑" w:eastAsia="微软雅黑" w:hAnsi="微软雅黑" w:cs="微软雅黑"/>
          <w:sz w:val="22"/>
          <w:szCs w:val="22"/>
        </w:rPr>
        <w:t>Socket AM4</w:t>
      </w:r>
      <w:r w:rsidRPr="00DF4D1D">
        <w:rPr>
          <w:rFonts w:ascii="微软雅黑" w:eastAsia="微软雅黑" w:hAnsi="微软雅黑" w:cs="微软雅黑" w:hint="eastAsia"/>
          <w:sz w:val="22"/>
          <w:szCs w:val="22"/>
        </w:rPr>
        <w:t>插槽，其余都是使用LGA</w:t>
      </w:r>
      <w:r w:rsidRPr="00DF4D1D">
        <w:rPr>
          <w:rFonts w:ascii="微软雅黑" w:eastAsia="微软雅黑" w:hAnsi="微软雅黑" w:cs="微软雅黑"/>
          <w:sz w:val="22"/>
          <w:szCs w:val="22"/>
        </w:rPr>
        <w:t>1200</w:t>
      </w:r>
      <w:r w:rsidRPr="00DF4D1D">
        <w:rPr>
          <w:rFonts w:ascii="微软雅黑" w:eastAsia="微软雅黑" w:hAnsi="微软雅黑" w:cs="微软雅黑" w:hint="eastAsia"/>
          <w:sz w:val="22"/>
          <w:szCs w:val="22"/>
        </w:rPr>
        <w:t>和</w:t>
      </w:r>
      <w:r w:rsidRPr="00DF4D1D">
        <w:rPr>
          <w:rFonts w:ascii="微软雅黑" w:eastAsia="微软雅黑" w:hAnsi="微软雅黑" w:cs="微软雅黑"/>
          <w:sz w:val="22"/>
          <w:szCs w:val="22"/>
        </w:rPr>
        <w:t>Socket sTRX4</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lastRenderedPageBreak/>
        <w:t>Socket AM4</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种种可供选择的插槽。</w:t>
      </w:r>
    </w:p>
    <w:p w14:paraId="30C0D7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发售日期我们定为2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日，仅支持线上发售。敬请期待。”</w:t>
      </w:r>
    </w:p>
    <w:p w14:paraId="711C07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说罢，也不理会台下的记者直接走向了幕后。而那些记者有些并不懂这代表着什么，毕竟龙芯以前也没有做出很夺目的成绩。而懂得这里面门道的记者则显得十分的激动，因为这次的咨询真实太具有冲击力了。</w:t>
      </w:r>
    </w:p>
    <w:p w14:paraId="5B6A3A1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当记者们将这次发布会发布到网上之后，整个通用芯片市场都遇到了前所未有的大地震。</w:t>
      </w:r>
    </w:p>
    <w:p w14:paraId="15444AF9" w14:textId="77777777" w:rsidR="00EA55F0" w:rsidRPr="00DF4D1D" w:rsidRDefault="00EA55F0">
      <w:pPr>
        <w:ind w:firstLineChars="200" w:firstLine="440"/>
        <w:rPr>
          <w:rFonts w:ascii="微软雅黑" w:eastAsia="微软雅黑" w:hAnsi="微软雅黑" w:cs="微软雅黑"/>
          <w:sz w:val="22"/>
          <w:szCs w:val="22"/>
        </w:rPr>
      </w:pPr>
    </w:p>
    <w:p w14:paraId="77FCDD2A" w14:textId="77777777" w:rsidR="00EA55F0" w:rsidRPr="00333527" w:rsidRDefault="00EA55F0" w:rsidP="00333527">
      <w:pPr>
        <w:ind w:firstLineChars="200" w:firstLine="440"/>
        <w:jc w:val="center"/>
        <w:rPr>
          <w:rFonts w:ascii="微软雅黑" w:eastAsia="微软雅黑" w:hAnsi="微软雅黑" w:cs="微软雅黑"/>
          <w:sz w:val="22"/>
          <w:szCs w:val="22"/>
        </w:rPr>
      </w:pPr>
    </w:p>
    <w:p w14:paraId="3ABD82A1"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第五十八章 等等永远不亏</w:t>
      </w:r>
    </w:p>
    <w:p w14:paraId="134923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这场发布会在发布之后马上引起了国内</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的集体高潮，</w:t>
      </w:r>
      <w:proofErr w:type="gramStart"/>
      <w:r w:rsidRPr="00DF4D1D">
        <w:rPr>
          <w:rFonts w:ascii="微软雅黑" w:eastAsia="微软雅黑" w:hAnsi="微软雅黑" w:cs="微软雅黑" w:hint="eastAsia"/>
          <w:sz w:val="22"/>
          <w:szCs w:val="22"/>
        </w:rPr>
        <w:t>等等党终将</w:t>
      </w:r>
      <w:proofErr w:type="gramEnd"/>
      <w:r w:rsidRPr="00DF4D1D">
        <w:rPr>
          <w:rFonts w:ascii="微软雅黑" w:eastAsia="微软雅黑" w:hAnsi="微软雅黑" w:cs="微软雅黑" w:hint="eastAsia"/>
          <w:sz w:val="22"/>
          <w:szCs w:val="22"/>
        </w:rPr>
        <w:t>迎来最后的胜利。</w:t>
      </w:r>
    </w:p>
    <w:p w14:paraId="77DFA9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在这类视频下面的评论中冒出了许多黑子，想要将芯片降价的趋势稍微缓一缓，以争取到自己跑路的时间。</w:t>
      </w:r>
    </w:p>
    <w:p w14:paraId="5A732B8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，龙芯最先发布自主设计的碳基芯片是让我没有想到的，还有这个价格是真的香，</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版虽然没有不要内存就可以运行的能力也没有内存加速的能力，但是他的主频和集显真的香啊。”</w:t>
      </w:r>
    </w:p>
    <w:p w14:paraId="0F5A13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“还有几天就发布了，供货能力能够达到吗？快递公司忙的过来吗？要是没有买到怕不是要被黄牛给坑死。”</w:t>
      </w:r>
    </w:p>
    <w:p w14:paraId="0DAA91C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“要相信黄牛一定会被制裁的，而且这个价格虽然十分的香，但是在买不到的情况下不可以先买3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x，i</w:t>
      </w:r>
      <w:r w:rsidRPr="00DF4D1D">
        <w:rPr>
          <w:rFonts w:ascii="微软雅黑" w:eastAsia="微软雅黑" w:hAnsi="微软雅黑" w:cs="微软雅黑"/>
          <w:sz w:val="22"/>
          <w:szCs w:val="22"/>
        </w:rPr>
        <w:t>9 10900</w:t>
      </w:r>
      <w:r w:rsidRPr="00DF4D1D">
        <w:rPr>
          <w:rFonts w:ascii="微软雅黑" w:eastAsia="微软雅黑" w:hAnsi="微软雅黑" w:cs="微软雅黑" w:hint="eastAsia"/>
          <w:sz w:val="22"/>
          <w:szCs w:val="22"/>
        </w:rPr>
        <w:t>k之类的先用着嘛？不用想斗都知道这些现有的顶级CPU都会因为这件事儿大幅度的降价，在经典CPU完全比不过新的碳基CPU的情况</w:t>
      </w:r>
      <w:r w:rsidRPr="00DF4D1D">
        <w:rPr>
          <w:rFonts w:ascii="微软雅黑" w:eastAsia="微软雅黑" w:hAnsi="微软雅黑" w:cs="微软雅黑" w:hint="eastAsia"/>
          <w:sz w:val="22"/>
          <w:szCs w:val="22"/>
        </w:rPr>
        <w:lastRenderedPageBreak/>
        <w:t>下，就会开始大面积的抛售。”</w:t>
      </w:r>
    </w:p>
    <w:p w14:paraId="63A66F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“我在想有没有仁兄是在最近这段时间才入手的AMD的旗舰级芯片或者是Intel的旗舰芯片的，那可真是4</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年入郭军大写的惨啊——【狗头】”</w:t>
      </w:r>
    </w:p>
    <w:p w14:paraId="031C11C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“别说了，别说了。我现在就是后悔十分的后悔，昨天才刚刚在狗东上1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期分期了一颗1</w:t>
      </w:r>
      <w:r w:rsidRPr="00DF4D1D">
        <w:rPr>
          <w:rFonts w:ascii="微软雅黑" w:eastAsia="微软雅黑" w:hAnsi="微软雅黑" w:cs="微软雅黑"/>
          <w:sz w:val="22"/>
          <w:szCs w:val="22"/>
        </w:rPr>
        <w:t>0900</w:t>
      </w:r>
      <w:r w:rsidRPr="00DF4D1D">
        <w:rPr>
          <w:rFonts w:ascii="微软雅黑" w:eastAsia="微软雅黑" w:hAnsi="微软雅黑" w:cs="微软雅黑" w:hint="eastAsia"/>
          <w:sz w:val="22"/>
          <w:szCs w:val="22"/>
        </w:rPr>
        <w:t>k。真的是十分的难受。”、</w:t>
      </w:r>
    </w:p>
    <w:p w14:paraId="66E1930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“别说了，要买的肯定都是急用的，就算是明天就出来了，急用的估计还是得买。而且不缺钱的买的肯定都是最新的最顶级的。</w:t>
      </w:r>
    </w:p>
    <w:p w14:paraId="76D2F1D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算了，不说了天台上的风有点大，排队的人有点多。”</w:t>
      </w:r>
    </w:p>
    <w:p w14:paraId="159515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网友们普遍的在做一个诚实的等等党，毕竟这个龙芯的芯片都兼容Windows所使用的x86架构，就算是因为兼容性还不够，但是强悍性能所带来的提升也是相当的可观的，但是真正懂的人并不是多数。奸商们为了能够尽量的跑路所做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最直接的办法就是忽悠小白。</w:t>
      </w:r>
    </w:p>
    <w:p w14:paraId="13630F2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“这种芯片是第一次拿来试水的，而且就2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nm的制程不知道落后了多少，这么高的功耗，现有的主板和电源大多都不兼容这个CPU所以要换CPU的话肯定要换主板和电源。</w:t>
      </w:r>
    </w:p>
    <w:p w14:paraId="5A47F8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所导致的就是现在的经典CPU可能在未来的几个周内出现价格增长的趋势”</w:t>
      </w:r>
    </w:p>
    <w:p w14:paraId="1602B6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“别听上面的乱说，只要是中断一点的哪怕是差一点的AMD芯片组都支持AM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插槽，既然支持了AM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插槽那么电源的供应就不是问题了，而且就算是</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版的功耗有些高，但是在禁用了独显的情况下整机功耗绝对是4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W的电源都可以带得起的。毕竟人家集成的显卡所带来的性能都比市面上所有的独显还要强大了。”</w:t>
      </w:r>
    </w:p>
    <w:p w14:paraId="012F82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“我也是同意楼上的说法，楼主就是忽悠小白的，估计是因为自己堆积了大量的货结果现在出不了能忽悠小白就忽悠一个小白来买，将损失最小化，典型的奸商操作。”</w:t>
      </w:r>
    </w:p>
    <w:p w14:paraId="16B406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虽然网友们对于这种高性能硬件降价这事很是期待，但是仍有些抱有一种怀疑的态度来看待这件事情。</w:t>
      </w:r>
    </w:p>
    <w:p w14:paraId="135BE2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w:t>
      </w:r>
      <w:proofErr w:type="gramStart"/>
      <w:r w:rsidRPr="00DF4D1D">
        <w:rPr>
          <w:rFonts w:ascii="微软雅黑" w:eastAsia="微软雅黑" w:hAnsi="微软雅黑" w:cs="微软雅黑" w:hint="eastAsia"/>
          <w:sz w:val="22"/>
          <w:szCs w:val="22"/>
        </w:rPr>
        <w:t>龙芯的骚</w:t>
      </w:r>
      <w:proofErr w:type="gramEnd"/>
      <w:r w:rsidRPr="00DF4D1D">
        <w:rPr>
          <w:rFonts w:ascii="微软雅黑" w:eastAsia="微软雅黑" w:hAnsi="微软雅黑" w:cs="微软雅黑" w:hint="eastAsia"/>
          <w:sz w:val="22"/>
          <w:szCs w:val="22"/>
        </w:rPr>
        <w:t>操作还不止这么一点，在完成了测试之后，各种型号的芯片共计1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枚发给了国内国外的知名数码评测个人或机构。</w:t>
      </w:r>
    </w:p>
    <w:p w14:paraId="46FCE0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虽然国外的没有这么的快，但是国内的</w:t>
      </w:r>
      <w:proofErr w:type="gramStart"/>
      <w:r w:rsidRPr="00DF4D1D">
        <w:rPr>
          <w:rFonts w:ascii="微软雅黑" w:eastAsia="微软雅黑" w:hAnsi="微软雅黑" w:cs="微软雅黑" w:hint="eastAsia"/>
          <w:sz w:val="22"/>
          <w:szCs w:val="22"/>
        </w:rPr>
        <w:t>久相当</w:t>
      </w:r>
      <w:proofErr w:type="gramEnd"/>
      <w:r w:rsidRPr="00DF4D1D">
        <w:rPr>
          <w:rFonts w:ascii="微软雅黑" w:eastAsia="微软雅黑" w:hAnsi="微软雅黑" w:cs="微软雅黑" w:hint="eastAsia"/>
          <w:sz w:val="22"/>
          <w:szCs w:val="22"/>
        </w:rPr>
        <w:t>的迅速了。在各大自媒体或机构、团队等收到了芯片并且了解基本情况之后就开始各种评测。</w:t>
      </w:r>
    </w:p>
    <w:p w14:paraId="6E3155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毕竟能够白嫖第一波碳基芯片不香吗？</w:t>
      </w:r>
    </w:p>
    <w:p w14:paraId="759BEA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在新闻发布会过后的第二天，各类评测视频就开始出现在各大视频平台上了。其优异的性能和极高的性价比简直是刷新众人的三观。</w:t>
      </w:r>
    </w:p>
    <w:p w14:paraId="798587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数据并没有作假，并且这个LX-Z2架构对于Windows平台的兼容性尤其的好，甚至是强于x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结构，当然这是在经过穹苍配套的优化软件优化后的结果。在没有优化之前性能最多发挥出7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BF033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集成显</w:t>
      </w:r>
      <w:proofErr w:type="gramStart"/>
      <w:r w:rsidRPr="00DF4D1D">
        <w:rPr>
          <w:rFonts w:ascii="微软雅黑" w:eastAsia="微软雅黑" w:hAnsi="微软雅黑" w:cs="微软雅黑" w:hint="eastAsia"/>
          <w:sz w:val="22"/>
          <w:szCs w:val="22"/>
        </w:rPr>
        <w:t>卡相当</w:t>
      </w:r>
      <w:proofErr w:type="gramEnd"/>
      <w:r w:rsidRPr="00DF4D1D">
        <w:rPr>
          <w:rFonts w:ascii="微软雅黑" w:eastAsia="微软雅黑" w:hAnsi="微软雅黑" w:cs="微软雅黑" w:hint="eastAsia"/>
          <w:sz w:val="22"/>
          <w:szCs w:val="22"/>
        </w:rPr>
        <w:t>的顶，在没有独立显卡的情况下</w:t>
      </w:r>
      <w:proofErr w:type="gramStart"/>
      <w:r w:rsidRPr="00DF4D1D">
        <w:rPr>
          <w:rFonts w:ascii="微软雅黑" w:eastAsia="微软雅黑" w:hAnsi="微软雅黑" w:cs="微软雅黑" w:hint="eastAsia"/>
          <w:sz w:val="22"/>
          <w:szCs w:val="22"/>
        </w:rPr>
        <w:t>硬就是</w:t>
      </w:r>
      <w:proofErr w:type="gramEnd"/>
      <w:r w:rsidRPr="00DF4D1D">
        <w:rPr>
          <w:rFonts w:ascii="微软雅黑" w:eastAsia="微软雅黑" w:hAnsi="微软雅黑" w:cs="微软雅黑" w:hint="eastAsia"/>
          <w:sz w:val="22"/>
          <w:szCs w:val="22"/>
        </w:rPr>
        <w:t>打败了</w:t>
      </w:r>
      <w:r w:rsidRPr="00DF4D1D">
        <w:rPr>
          <w:rFonts w:ascii="微软雅黑" w:eastAsia="微软雅黑" w:hAnsi="微软雅黑" w:cs="微软雅黑"/>
          <w:sz w:val="22"/>
          <w:szCs w:val="22"/>
        </w:rPr>
        <w:t>2070</w:t>
      </w:r>
      <w:r w:rsidRPr="00DF4D1D">
        <w:rPr>
          <w:rFonts w:ascii="微软雅黑" w:eastAsia="微软雅黑" w:hAnsi="微软雅黑" w:cs="微软雅黑" w:hint="eastAsia"/>
          <w:sz w:val="22"/>
          <w:szCs w:val="22"/>
        </w:rPr>
        <w:t>surper，因为没有足够的高速内存作为暂存空间，而系统用的内存就算是经过了加速</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满足集成显卡需要的大量数据的高速吞吐能力。</w:t>
      </w:r>
    </w:p>
    <w:p w14:paraId="44EA92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而那些运气</w:t>
      </w:r>
      <w:proofErr w:type="gramStart"/>
      <w:r w:rsidRPr="00DF4D1D">
        <w:rPr>
          <w:rFonts w:ascii="微软雅黑" w:eastAsia="微软雅黑" w:hAnsi="微软雅黑" w:cs="微软雅黑" w:hint="eastAsia"/>
          <w:sz w:val="22"/>
          <w:szCs w:val="22"/>
        </w:rPr>
        <w:t>好收到</w:t>
      </w:r>
      <w:proofErr w:type="gramEnd"/>
      <w:r w:rsidRPr="00DF4D1D">
        <w:rPr>
          <w:rFonts w:ascii="微软雅黑" w:eastAsia="微软雅黑" w:hAnsi="微软雅黑" w:cs="微软雅黑" w:hint="eastAsia"/>
          <w:sz w:val="22"/>
          <w:szCs w:val="22"/>
        </w:rPr>
        <w:t>了探索版的人则开始各种探索极限，最过于奢侈的不过与用碳基芯片来烧开水和烤肉。</w:t>
      </w:r>
    </w:p>
    <w:p w14:paraId="76150CF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然而事实证明搞这些东西只要不搞坏主板CPU都不会有事情，性能什么的也不会出现什么大幅度的下降，只是主板的供电芯片附近出现了一些高温烫过的痕迹。</w:t>
      </w:r>
    </w:p>
    <w:p w14:paraId="209EFD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这些只是首先用来营造一种这个CPU很强悍的感觉，实际上也的确很强悍。</w:t>
      </w:r>
    </w:p>
    <w:p w14:paraId="0E6390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在整个消息都已经可以确定是真的之后，</w:t>
      </w:r>
      <w:proofErr w:type="gramStart"/>
      <w:r w:rsidRPr="00DF4D1D">
        <w:rPr>
          <w:rFonts w:ascii="微软雅黑" w:eastAsia="微软雅黑" w:hAnsi="微软雅黑" w:cs="微软雅黑" w:hint="eastAsia"/>
          <w:sz w:val="22"/>
          <w:szCs w:val="22"/>
        </w:rPr>
        <w:t>那些囤了很多</w:t>
      </w:r>
      <w:proofErr w:type="gramEnd"/>
      <w:r w:rsidRPr="00DF4D1D">
        <w:rPr>
          <w:rFonts w:ascii="微软雅黑" w:eastAsia="微软雅黑" w:hAnsi="微软雅黑" w:cs="微软雅黑" w:hint="eastAsia"/>
          <w:sz w:val="22"/>
          <w:szCs w:val="22"/>
        </w:rPr>
        <w:t>高端芯片以抬高市价的奸商能够抛售的赶快抛售，不能够迅速出手的久携款跑路了。这真就和股票一样刺激，芯</w:t>
      </w:r>
      <w:r w:rsidRPr="00DF4D1D">
        <w:rPr>
          <w:rFonts w:ascii="微软雅黑" w:eastAsia="微软雅黑" w:hAnsi="微软雅黑" w:cs="微软雅黑" w:hint="eastAsia"/>
          <w:sz w:val="22"/>
          <w:szCs w:val="22"/>
        </w:rPr>
        <w:lastRenderedPageBreak/>
        <w:t>片难产出货量</w:t>
      </w:r>
      <w:proofErr w:type="gramStart"/>
      <w:r w:rsidRPr="00DF4D1D">
        <w:rPr>
          <w:rFonts w:ascii="微软雅黑" w:eastAsia="微软雅黑" w:hAnsi="微软雅黑" w:cs="微软雅黑" w:hint="eastAsia"/>
          <w:sz w:val="22"/>
          <w:szCs w:val="22"/>
        </w:rPr>
        <w:t>少开始</w:t>
      </w:r>
      <w:proofErr w:type="gramEnd"/>
      <w:r w:rsidRPr="00DF4D1D">
        <w:rPr>
          <w:rFonts w:ascii="微软雅黑" w:eastAsia="微软雅黑" w:hAnsi="微软雅黑" w:cs="微软雅黑" w:hint="eastAsia"/>
          <w:sz w:val="22"/>
          <w:szCs w:val="22"/>
        </w:rPr>
        <w:t>囤货，结果价格还没有涨多少，赚的钱还不够回本的时候，突然来了一个全新工艺的CPU性能翻了几倍，价格还低甚至最便宜的都</w:t>
      </w:r>
      <w:proofErr w:type="gramStart"/>
      <w:r w:rsidRPr="00DF4D1D">
        <w:rPr>
          <w:rFonts w:ascii="微软雅黑" w:eastAsia="微软雅黑" w:hAnsi="微软雅黑" w:cs="微软雅黑" w:hint="eastAsia"/>
          <w:sz w:val="22"/>
          <w:szCs w:val="22"/>
        </w:rPr>
        <w:t>比手中</w:t>
      </w:r>
      <w:proofErr w:type="gramEnd"/>
      <w:r w:rsidRPr="00DF4D1D">
        <w:rPr>
          <w:rFonts w:ascii="微软雅黑" w:eastAsia="微软雅黑" w:hAnsi="微软雅黑" w:cs="微软雅黑" w:hint="eastAsia"/>
          <w:sz w:val="22"/>
          <w:szCs w:val="22"/>
        </w:rPr>
        <w:t>最好的要好。这无异于在都在打枪和山炮的时代突然来了一颗大伊万，这该怎么玩嘛。</w:t>
      </w:r>
    </w:p>
    <w:p w14:paraId="1C9906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各个商家都在低价抛售的时候龙芯又向市场中发射了一枚洲际核导弹。</w:t>
      </w:r>
    </w:p>
    <w:p w14:paraId="359B51E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龙芯在发布会过后的第三天突然开放了预约，并且保证前1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万预约的用户会在发售当天开始发货，最迟发货时间在发售当天的3天内全部发完。在经过了这些天的爆破</w:t>
      </w:r>
      <w:proofErr w:type="gramStart"/>
      <w:r w:rsidRPr="00DF4D1D">
        <w:rPr>
          <w:rFonts w:ascii="微软雅黑" w:eastAsia="微软雅黑" w:hAnsi="微软雅黑" w:cs="微软雅黑" w:hint="eastAsia"/>
          <w:sz w:val="22"/>
          <w:szCs w:val="22"/>
        </w:rPr>
        <w:t>之后龙芯的</w:t>
      </w:r>
      <w:proofErr w:type="gramEnd"/>
      <w:r w:rsidRPr="00DF4D1D">
        <w:rPr>
          <w:rFonts w:ascii="微软雅黑" w:eastAsia="微软雅黑" w:hAnsi="微软雅黑" w:cs="微软雅黑" w:hint="eastAsia"/>
          <w:sz w:val="22"/>
          <w:szCs w:val="22"/>
        </w:rPr>
        <w:t>官网关注的人也是多了起来，看到了这个公告的网友们顿时开始了预约之旅，</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着急买的玩家也是在预约之后开始等待起来。</w:t>
      </w:r>
    </w:p>
    <w:p w14:paraId="22A249B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这让本来就销售困难的各个商家再次雪上加霜，而龙芯方面也没有透露出和各个商家合作的消息，这让那些比较正规的大商家也是十分的着急。</w:t>
      </w:r>
    </w:p>
    <w:p w14:paraId="46F1A9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以至于龙芯怎么会有那么快的速度来备货那么多的芯片这就要说到龙芯方面和孙源玲所做的</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交易了，让我们听听当事人的对话。</w:t>
      </w:r>
    </w:p>
    <w:p w14:paraId="40118D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，喂您好？请问是孙小姐嘛？”</w:t>
      </w:r>
    </w:p>
    <w:p w14:paraId="7C7E44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“是的，有什么事情嘛？”</w:t>
      </w:r>
    </w:p>
    <w:p w14:paraId="1317551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“我是龙芯方面的负责人，请问能不能够将闲置的产量暂时划分给我们，我们会提前一次性全款支付的。”</w:t>
      </w:r>
    </w:p>
    <w:p w14:paraId="01293F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“哦，这样啊~需要多少产量？”</w:t>
      </w:r>
    </w:p>
    <w:p w14:paraId="267ECE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“月产总量需要达到5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万片，每片单价为4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RMB。”</w:t>
      </w:r>
    </w:p>
    <w:p w14:paraId="69D782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“好的，反正其他的厂商也没有设计出完备的电路图这个月的产量就给你们就是了。”</w:t>
      </w:r>
    </w:p>
    <w:p w14:paraId="0BB720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以上，虽然感觉赚的很少。但是提前一次性全款支付还是十分的舒服的。</w:t>
      </w:r>
    </w:p>
    <w:p w14:paraId="0B5406A2" w14:textId="77777777" w:rsidR="00EA55F0" w:rsidRPr="00DF4D1D" w:rsidRDefault="00EA55F0">
      <w:pPr>
        <w:ind w:firstLine="200"/>
        <w:rPr>
          <w:rFonts w:ascii="微软雅黑" w:eastAsia="微软雅黑" w:hAnsi="微软雅黑" w:cs="微软雅黑"/>
          <w:sz w:val="22"/>
          <w:szCs w:val="22"/>
        </w:rPr>
      </w:pPr>
    </w:p>
    <w:p w14:paraId="318F2BC6" w14:textId="77777777" w:rsidR="00EA55F0" w:rsidRPr="00DF4D1D" w:rsidRDefault="00797044">
      <w:pPr>
        <w:ind w:firstLine="200"/>
        <w:outlineLvl w:val="0"/>
        <w:rPr>
          <w:rFonts w:ascii="微软雅黑" w:eastAsia="微软雅黑" w:hAnsi="微软雅黑" w:cs="微软雅黑"/>
          <w:sz w:val="22"/>
          <w:szCs w:val="22"/>
        </w:rPr>
      </w:pPr>
      <w:bookmarkStart w:id="8" w:name="_Hlk50800186"/>
      <w:r w:rsidRPr="00DF4D1D">
        <w:rPr>
          <w:rFonts w:ascii="微软雅黑" w:eastAsia="微软雅黑" w:hAnsi="微软雅黑" w:cs="微软雅黑" w:hint="eastAsia"/>
          <w:sz w:val="22"/>
          <w:szCs w:val="22"/>
        </w:rPr>
        <w:t>第五十九章 特殊能力执法部队</w:t>
      </w:r>
    </w:p>
    <w:p w14:paraId="5C8F2A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时间过得很快，转眼就来到了2月1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这一天龙芯的销售部门忙得不可开交，有超大批量的快递经过打印基础信息之后就批量的承包给快递公司了。但是这些东西需要运输啊，而且包装也没有相关的生产线，为了以最快的速度聘请了大量的临时工进行包装工作。</w:t>
      </w:r>
    </w:p>
    <w:p w14:paraId="7B544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工人们看着那货架上堆得满满的CPU感到了一种深深的无力感，那四个铁架子就是压在他们头顶上的一座座大山，要在一个周之内将所有已经预定的货物都发出去。</w:t>
      </w:r>
    </w:p>
    <w:p w14:paraId="6A6D0E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数个厂库总计上千人正在为芯片进行包装，分类批量运往快递网点，所有的网点</w:t>
      </w:r>
      <w:proofErr w:type="gramStart"/>
      <w:r w:rsidRPr="00DF4D1D">
        <w:rPr>
          <w:rFonts w:ascii="微软雅黑" w:eastAsia="微软雅黑" w:hAnsi="微软雅黑" w:cs="微软雅黑" w:hint="eastAsia"/>
          <w:sz w:val="22"/>
          <w:szCs w:val="22"/>
        </w:rPr>
        <w:t>都有送但只有</w:t>
      </w:r>
      <w:proofErr w:type="gramEnd"/>
      <w:r w:rsidRPr="00DF4D1D">
        <w:rPr>
          <w:rFonts w:ascii="微软雅黑" w:eastAsia="微软雅黑" w:hAnsi="微软雅黑" w:cs="微软雅黑" w:hint="eastAsia"/>
          <w:sz w:val="22"/>
          <w:szCs w:val="22"/>
        </w:rPr>
        <w:t>探索版和正式版的买家才有快速配送的服务。其他的都是正常的快递，这些快递和邮政特快，狗东，SF，TM直送之类的速度很快，如果是YT、ZT、TT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express、ST、YD</w:t>
      </w:r>
      <w:r w:rsidRPr="00DF4D1D">
        <w:rPr>
          <w:rFonts w:ascii="微软雅黑" w:eastAsia="微软雅黑" w:hAnsi="微软雅黑" w:cs="微软雅黑"/>
          <w:sz w:val="22"/>
          <w:szCs w:val="22"/>
        </w:rPr>
        <w:t xml:space="preserve"> </w:t>
      </w:r>
    </w:p>
    <w:p w14:paraId="74D4BA6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，知道这批货有多少吗？”</w:t>
      </w:r>
    </w:p>
    <w:p w14:paraId="1FFFC0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“听说有将近</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万的总出货量，不知道是不是真的。”</w:t>
      </w:r>
    </w:p>
    <w:p w14:paraId="317D937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“是啊，感觉这得好多钱啊，怕不是有上百亿了吧。”</w:t>
      </w:r>
    </w:p>
    <w:p w14:paraId="398FDAE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“谁知道啊，听说在这次全部配送完之后公司会根据我们的表现发一颗最新的CPU。”</w:t>
      </w:r>
    </w:p>
    <w:p w14:paraId="5ECDCE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“真的啊？要是有一颗正式版都快顶的上我一月的三分之一的工资了。”</w:t>
      </w:r>
    </w:p>
    <w:p w14:paraId="1876C9C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那个年轻一些的临时工的背影有了一些灰色的成分。</w:t>
      </w:r>
    </w:p>
    <w:p w14:paraId="2027BE9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“额，哪里为什么要在这儿上班当零时工？”</w:t>
      </w:r>
    </w:p>
    <w:p w14:paraId="2FC89F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“当然是为了这最新的CPU啊，没事我会跑到这个地方来搬东西？一天的工资还没有我正常工作半天的工资高。</w:t>
      </w:r>
    </w:p>
    <w:p w14:paraId="3EA52EE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要不是下面人还没有招够，我也不会被派遣到这个地方来干活儿了，如果不是有最新的芯片可以作为奖励你看我来不来。”</w:t>
      </w:r>
    </w:p>
    <w:p w14:paraId="6204A5C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听到这儿，那个年轻人似乎明白了什么，原来是正式工啊。那为什么还要跟我装？</w:t>
      </w:r>
    </w:p>
    <w:p w14:paraId="675807D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“额，哪个。</w:t>
      </w:r>
      <w:proofErr w:type="spellStart"/>
      <w:r w:rsidRPr="00DF4D1D">
        <w:rPr>
          <w:rFonts w:ascii="微软雅黑" w:eastAsia="微软雅黑" w:hAnsi="微软雅黑" w:cs="微软雅黑"/>
          <w:sz w:val="22"/>
          <w:szCs w:val="22"/>
        </w:rPr>
        <w:t>E</w:t>
      </w:r>
      <w:r w:rsidRPr="00DF4D1D">
        <w:rPr>
          <w:rFonts w:ascii="微软雅黑" w:eastAsia="微软雅黑" w:hAnsi="微软雅黑" w:cs="微软雅黑" w:hint="eastAsia"/>
          <w:sz w:val="22"/>
          <w:szCs w:val="22"/>
        </w:rPr>
        <w:t>mmm</w:t>
      </w:r>
      <w:proofErr w:type="spellEnd"/>
      <w:r w:rsidRPr="00DF4D1D">
        <w:rPr>
          <w:rFonts w:ascii="微软雅黑" w:eastAsia="微软雅黑" w:hAnsi="微软雅黑" w:cs="微软雅黑" w:hint="eastAsia"/>
          <w:sz w:val="22"/>
          <w:szCs w:val="22"/>
        </w:rPr>
        <w:t>，这儿货还挺多的，我就不多说了。”</w:t>
      </w:r>
    </w:p>
    <w:p w14:paraId="3732F4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“喂喂喂，哪里的两个，不要偷懒了。上面又来了一百万片的货，要是没有在规定的时间里将货全部发出去这次的额外奖励就没有了。”</w:t>
      </w:r>
    </w:p>
    <w:p w14:paraId="38E0105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在许多的仓库之中又多了一个伤心的人，这种事情可不止发生在这个仓库其他仓库都有发生，甚至很多人都是抢着要来帮着送货。</w:t>
      </w:r>
    </w:p>
    <w:p w14:paraId="06E0C95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奖励不奖励的不重要，重点是为了给公司增加一些效率。</w:t>
      </w:r>
    </w:p>
    <w:p w14:paraId="78996E6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公司的速度很快，但是快递公司为了将所有的货物配送到客户的手里可是，忙的不可开交。探索版的和正式版的因为选择的都是服务比较好的快递，所以配送的速度都是相当的快，大多数都是今天下单明天送达。</w:t>
      </w:r>
    </w:p>
    <w:p w14:paraId="312DC7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而其余7</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%这也是极大的一笔订单，在为了效率的情况下还是有一部分的订单走了高质量服务的快递公司或者说国有的快递公司。</w:t>
      </w:r>
    </w:p>
    <w:p w14:paraId="4458CD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时间过去了快一个周了，绝大部分的用户都成功的收到了自己订购的CPU，虽然因为快递的量实在是太过于庞大了，实在是无法让快递准时到达，看着那个</w:t>
      </w:r>
      <w:proofErr w:type="gramStart"/>
      <w:r w:rsidRPr="00DF4D1D">
        <w:rPr>
          <w:rFonts w:ascii="微软雅黑" w:eastAsia="微软雅黑" w:hAnsi="微软雅黑" w:cs="微软雅黑" w:hint="eastAsia"/>
          <w:sz w:val="22"/>
          <w:szCs w:val="22"/>
        </w:rPr>
        <w:t>快递啊从</w:t>
      </w:r>
      <w:proofErr w:type="gramEnd"/>
      <w:r w:rsidRPr="00DF4D1D">
        <w:rPr>
          <w:rFonts w:ascii="微软雅黑" w:eastAsia="微软雅黑" w:hAnsi="微软雅黑" w:cs="微软雅黑" w:hint="eastAsia"/>
          <w:sz w:val="22"/>
          <w:szCs w:val="22"/>
        </w:rPr>
        <w:t>发出来，然后眼睁睁的等了四五天那个感觉还真是‘爽’啊。</w:t>
      </w:r>
    </w:p>
    <w:p w14:paraId="1DBEC01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随着越来越多的用户收到了芯片，更多人都表示真香看看那些国外的牙膏厂，</w:t>
      </w:r>
      <w:proofErr w:type="gramStart"/>
      <w:r w:rsidRPr="00DF4D1D">
        <w:rPr>
          <w:rFonts w:ascii="微软雅黑" w:eastAsia="微软雅黑" w:hAnsi="微软雅黑" w:cs="微软雅黑" w:hint="eastAsia"/>
          <w:sz w:val="22"/>
          <w:szCs w:val="22"/>
        </w:rPr>
        <w:t>果然应</w:t>
      </w:r>
      <w:proofErr w:type="gramEnd"/>
      <w:r w:rsidRPr="00DF4D1D">
        <w:rPr>
          <w:rFonts w:ascii="微软雅黑" w:eastAsia="微软雅黑" w:hAnsi="微软雅黑" w:cs="微软雅黑" w:hint="eastAsia"/>
          <w:sz w:val="22"/>
          <w:szCs w:val="22"/>
        </w:rPr>
        <w:t>了一句话被国产化的产品都会比白菜化，如果这些芯片是有国外的厂商来做的话说不定价格还要上升一半然后性能再下降一半。</w:t>
      </w:r>
    </w:p>
    <w:p w14:paraId="39DCFD50" w14:textId="5BDDC849"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称着龙芯在</w:t>
      </w:r>
      <w:proofErr w:type="gramEnd"/>
      <w:r w:rsidRPr="00DF4D1D">
        <w:rPr>
          <w:rFonts w:ascii="微软雅黑" w:eastAsia="微软雅黑" w:hAnsi="微软雅黑" w:cs="微软雅黑" w:hint="eastAsia"/>
          <w:sz w:val="22"/>
          <w:szCs w:val="22"/>
        </w:rPr>
        <w:t>国外的影响力还没有起来，知道的人不多货也还没有铺开，并且</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货也没有铺开，各个大厂也是</w:t>
      </w:r>
      <w:proofErr w:type="gramStart"/>
      <w:r w:rsidRPr="00DF4D1D">
        <w:rPr>
          <w:rFonts w:ascii="微软雅黑" w:eastAsia="微软雅黑" w:hAnsi="微软雅黑" w:cs="微软雅黑" w:hint="eastAsia"/>
          <w:sz w:val="22"/>
          <w:szCs w:val="22"/>
        </w:rPr>
        <w:t>赶忙的</w:t>
      </w:r>
      <w:proofErr w:type="gramEnd"/>
      <w:r w:rsidRPr="00DF4D1D">
        <w:rPr>
          <w:rFonts w:ascii="微软雅黑" w:eastAsia="微软雅黑" w:hAnsi="微软雅黑" w:cs="微软雅黑" w:hint="eastAsia"/>
          <w:sz w:val="22"/>
          <w:szCs w:val="22"/>
        </w:rPr>
        <w:t>发布新消息，称自己也已经和</w:t>
      </w:r>
      <w:proofErr w:type="gramStart"/>
      <w:r w:rsidRPr="00DF4D1D">
        <w:rPr>
          <w:rFonts w:ascii="微软雅黑" w:eastAsia="微软雅黑" w:hAnsi="微软雅黑" w:cs="微软雅黑" w:hint="eastAsia"/>
          <w:sz w:val="22"/>
          <w:szCs w:val="22"/>
        </w:rPr>
        <w:t>玲瑶</w:t>
      </w:r>
      <w:proofErr w:type="gramEnd"/>
      <w:r w:rsidRPr="00DF4D1D">
        <w:rPr>
          <w:rFonts w:ascii="微软雅黑" w:eastAsia="微软雅黑" w:hAnsi="微软雅黑" w:cs="微软雅黑" w:hint="eastAsia"/>
          <w:sz w:val="22"/>
          <w:szCs w:val="22"/>
        </w:rPr>
        <w:t>科创获得了合作，并且自己已经完成了芯片的设计，在完成了最后的测试之后就可以开始面向民众们开始售卖了。</w:t>
      </w:r>
    </w:p>
    <w:p w14:paraId="6DEECBA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就在人们都在狂热的抢购，各种炫耀自己所买的CPU时华国的灵气浓度再次上升到</w:t>
      </w:r>
      <w:r w:rsidRPr="00DF4D1D">
        <w:rPr>
          <w:rFonts w:ascii="微软雅黑" w:eastAsia="微软雅黑" w:hAnsi="微软雅黑" w:cs="微软雅黑" w:hint="eastAsia"/>
          <w:sz w:val="22"/>
          <w:szCs w:val="22"/>
        </w:rPr>
        <w:lastRenderedPageBreak/>
        <w:t>了一个前所未有的高度，世界各处的灵气浓度也来到了一个</w:t>
      </w:r>
      <w:proofErr w:type="gramStart"/>
      <w:r w:rsidRPr="00DF4D1D">
        <w:rPr>
          <w:rFonts w:ascii="微软雅黑" w:eastAsia="微软雅黑" w:hAnsi="微软雅黑" w:cs="微软雅黑" w:hint="eastAsia"/>
          <w:sz w:val="22"/>
          <w:szCs w:val="22"/>
        </w:rPr>
        <w:t>周前华国</w:t>
      </w:r>
      <w:proofErr w:type="gramEnd"/>
      <w:r w:rsidRPr="00DF4D1D">
        <w:rPr>
          <w:rFonts w:ascii="微软雅黑" w:eastAsia="微软雅黑" w:hAnsi="微软雅黑" w:cs="微软雅黑" w:hint="eastAsia"/>
          <w:sz w:val="22"/>
          <w:szCs w:val="22"/>
        </w:rPr>
        <w:t>的灵气浓度。</w:t>
      </w:r>
    </w:p>
    <w:p w14:paraId="7D081E4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浓度的大幅度上升，致使在各个身体素质在比较好的人在觉醒之时所引起的动静更加的小，因为灵气暂时不足所导致的各种身体不适的情况也得到了极大的缓解。同时所带来的就是好处就是普通人的生活质量都得到了极大的改善，已经成功觉醒的人进步速度也变得更加的快，普通人也有更大的几率觉醒。</w:t>
      </w:r>
    </w:p>
    <w:p w14:paraId="3B7EB5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海外同样是因为灵气浓度的上升，觉醒的人也多了起来。而消息的管控也是越来越困难，但官方所招募的各类觉醒人才也是多了起来。</w:t>
      </w:r>
    </w:p>
    <w:p w14:paraId="06F88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漂亮国在各个小国家的国土内也是动作频频，各种不应该出现在自然界中的异象在没有任何现代的设备的情况下出现在那儿。</w:t>
      </w:r>
    </w:p>
    <w:p w14:paraId="06C249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在天色将要暗下来的时候，南海的海岸附近突兀的出现了一个人漂浮在海面上。可以看到他全身的皮肤都有些褶皱，这是被水长时间浸泡的后果。</w:t>
      </w:r>
    </w:p>
    <w:p w14:paraId="669D04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“啊，终于到了华国了，在海上漂了一个周了饿死我了。希望这些人给我的经费足够了。”</w:t>
      </w:r>
    </w:p>
    <w:p w14:paraId="30B975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那个人将衣服上的水震落之后，慢慢的走向了城市之中去消遣一下了。</w:t>
      </w:r>
    </w:p>
    <w:p w14:paraId="55E25B8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只是他没有发现在自己身后的不远处有着几个人正在悄无声息的跟着他。</w:t>
      </w:r>
    </w:p>
    <w:p w14:paraId="67DF4E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“没想到这华国的东西还这么的好吃，不知道这个地方有没有想我一样的人，希望他们不会像我一样的悲哀吧。”</w:t>
      </w:r>
    </w:p>
    <w:p w14:paraId="7CC104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为了能够包住自己的家人不会被FBI所杀死，只好接受了这个十死无生的任务。</w:t>
      </w:r>
      <w:proofErr w:type="gramStart"/>
      <w:r w:rsidRPr="00DF4D1D">
        <w:rPr>
          <w:rFonts w:ascii="微软雅黑" w:eastAsia="微软雅黑" w:hAnsi="微软雅黑" w:cs="微软雅黑" w:hint="eastAsia"/>
          <w:sz w:val="22"/>
          <w:szCs w:val="22"/>
        </w:rPr>
        <w:t>在华国杀了</w:t>
      </w:r>
      <w:proofErr w:type="gramEnd"/>
      <w:r w:rsidRPr="00DF4D1D">
        <w:rPr>
          <w:rFonts w:ascii="微软雅黑" w:eastAsia="微软雅黑" w:hAnsi="微软雅黑" w:cs="微软雅黑" w:hint="eastAsia"/>
          <w:sz w:val="22"/>
          <w:szCs w:val="22"/>
        </w:rPr>
        <w:t>一个重量级的人物能</w:t>
      </w:r>
      <w:proofErr w:type="gramStart"/>
      <w:r w:rsidRPr="00DF4D1D">
        <w:rPr>
          <w:rFonts w:ascii="微软雅黑" w:eastAsia="微软雅黑" w:hAnsi="微软雅黑" w:cs="微软雅黑" w:hint="eastAsia"/>
          <w:sz w:val="22"/>
          <w:szCs w:val="22"/>
        </w:rPr>
        <w:t>过活着</w:t>
      </w:r>
      <w:proofErr w:type="gramEnd"/>
      <w:r w:rsidRPr="00DF4D1D">
        <w:rPr>
          <w:rFonts w:ascii="微软雅黑" w:eastAsia="微软雅黑" w:hAnsi="微软雅黑" w:cs="微软雅黑" w:hint="eastAsia"/>
          <w:sz w:val="22"/>
          <w:szCs w:val="22"/>
        </w:rPr>
        <w:t>逃出去吗？有可能吗？</w:t>
      </w:r>
    </w:p>
    <w:p w14:paraId="13CA6E4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或许可能，但是这个可能微乎其微。</w:t>
      </w:r>
    </w:p>
    <w:p w14:paraId="57F515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“差不多了，该上路了。”吃完东西后这个人再次启程前往孙源玲的住所。</w:t>
      </w:r>
    </w:p>
    <w:p w14:paraId="705301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突然，他的后面窜出来几个人。他听到身后的动静之后十分的慌乱，但是身体的直</w:t>
      </w:r>
      <w:r w:rsidRPr="00DF4D1D">
        <w:rPr>
          <w:rFonts w:ascii="微软雅黑" w:eastAsia="微软雅黑" w:hAnsi="微软雅黑" w:cs="微软雅黑" w:hint="eastAsia"/>
          <w:sz w:val="22"/>
          <w:szCs w:val="22"/>
        </w:rPr>
        <w:lastRenderedPageBreak/>
        <w:t>觉告诉他逃，于是双腿</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发力以每秒数十米的速度向前奔去。</w:t>
      </w:r>
    </w:p>
    <w:p w14:paraId="3B6B11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“嘿，跑得掉吗？我让你先跑1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秒钟。”那几个人中的一个说到。</w:t>
      </w:r>
    </w:p>
    <w:p w14:paraId="159CCF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“队长，你不怕他跑掉了吗？”</w:t>
      </w:r>
    </w:p>
    <w:p w14:paraId="3BE379D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“你看他的速度，你追不上吗？”</w:t>
      </w:r>
    </w:p>
    <w:p w14:paraId="20C62D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“额，也是。”然后几人以更快的速度追了上去。</w:t>
      </w:r>
    </w:p>
    <w:p w14:paraId="6DB981E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正当那个人以为甩掉了那几个人时，身后突然传出了令人胆寒的声音，并且一只有力的手已经搭上了他的肩膀了，想要挣脱已经挣脱不了了。</w:t>
      </w:r>
    </w:p>
    <w:p w14:paraId="00B8CB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“我说小兄弟，你跑啥跑。你又没犯事，怕啥？”</w:t>
      </w:r>
    </w:p>
    <w:p w14:paraId="4C5D95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“你们是什么人？找我干什么？”哪个男人在此时显得十分的慌乱，他只是一个被逼前来刺杀孙源玲的人，并没有接收过系统的训练。</w:t>
      </w:r>
    </w:p>
    <w:p w14:paraId="3D39979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“我们是特殊执法队第3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小队，我是3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小队的队长。我们为了维护社会秩序的正常运行，特此前来收集民间的各种能力者进行集中培训和教育。现在请跟我们走一趟吧。”</w:t>
      </w:r>
    </w:p>
    <w:p w14:paraId="657954D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不等哪个人说话，便直接带着他迅速的离开了城市，前往了四川的特殊能力训练基地。</w:t>
      </w:r>
    </w:p>
    <w:bookmarkEnd w:id="8"/>
    <w:p w14:paraId="7AB9C0C1" w14:textId="77777777" w:rsidR="00EA55F0" w:rsidRPr="00DF4D1D" w:rsidRDefault="00EA55F0">
      <w:pPr>
        <w:ind w:firstLine="200"/>
        <w:rPr>
          <w:rFonts w:ascii="微软雅黑" w:eastAsia="微软雅黑" w:hAnsi="微软雅黑" w:cs="微软雅黑"/>
          <w:sz w:val="22"/>
          <w:szCs w:val="22"/>
        </w:rPr>
      </w:pPr>
    </w:p>
    <w:p w14:paraId="4324B2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开始发力的修仙者</w:t>
      </w:r>
    </w:p>
    <w:p w14:paraId="71ED85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将那个人带到基地后就是身份的查验，在查验的时候发现各种资料都是正常的。只是在调取纸质档案的时候发现并没有，这引起了基地审讯的高度重视。</w:t>
      </w:r>
    </w:p>
    <w:p w14:paraId="403A61B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在经过了各地的审核及检查后发现并没有任何在当地活动的痕迹，并且也没有出入海关的记录。</w:t>
      </w:r>
    </w:p>
    <w:p w14:paraId="1AC2F6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在了解到这些信息之后，负责也知道事情没有这么简单了，有极大的可能是来完成</w:t>
      </w:r>
      <w:r w:rsidRPr="00DF4D1D">
        <w:rPr>
          <w:rFonts w:ascii="微软雅黑" w:eastAsia="微软雅黑" w:hAnsi="微软雅黑" w:cs="微软雅黑" w:hint="eastAsia"/>
          <w:sz w:val="22"/>
          <w:szCs w:val="22"/>
        </w:rPr>
        <w:lastRenderedPageBreak/>
        <w:t>刺杀任务的，而且是国内对于外国经济影响巨大的或者</w:t>
      </w:r>
      <w:proofErr w:type="gramStart"/>
      <w:r w:rsidRPr="00DF4D1D">
        <w:rPr>
          <w:rFonts w:ascii="微软雅黑" w:eastAsia="微软雅黑" w:hAnsi="微软雅黑" w:cs="微软雅黑" w:hint="eastAsia"/>
          <w:sz w:val="22"/>
          <w:szCs w:val="22"/>
        </w:rPr>
        <w:t>说巨大</w:t>
      </w:r>
      <w:proofErr w:type="gramEnd"/>
      <w:r w:rsidRPr="00DF4D1D">
        <w:rPr>
          <w:rFonts w:ascii="微软雅黑" w:eastAsia="微软雅黑" w:hAnsi="微软雅黑" w:cs="微软雅黑" w:hint="eastAsia"/>
          <w:sz w:val="22"/>
          <w:szCs w:val="22"/>
        </w:rPr>
        <w:t>的潜在威胁的人。</w:t>
      </w:r>
    </w:p>
    <w:p w14:paraId="448125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“来，说说吧，此行来到华国的目的不要说自己是无辜的，也不要尝试这逃跑，在这个时候的你可能连我们最弱的修行者都打不赢。”</w:t>
      </w:r>
    </w:p>
    <w:p w14:paraId="2978376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审问的人无所谓得眼光看着这个人。</w:t>
      </w:r>
    </w:p>
    <w:p w14:paraId="03F11FD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你也不要害怕，如果你是被逼的我们可以帮你解决到你所不能够解决的麻烦，你要相信我们的能力，前提是你要配合我们的工作，然后展示一下你的能力吧。另外说一句，这个地方是物理隔断了任何电磁波通讯的不用担心你的生命安全。”</w:t>
      </w:r>
    </w:p>
    <w:p w14:paraId="545E42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“你……你们怎么知道的。”哪个人声音都有些颤抖的说到</w:t>
      </w:r>
    </w:p>
    <w:p w14:paraId="3F267370" w14:textId="51334F94"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反正这事马上就不是秘密了，告诉你也无妨。我们早在很早之前就发现了超能觉醒这事，并且已经有了系统性的训练了并且不止于此，我们还要修行侧的训练，但是只有我们才能够修炼，虽然不久后我们会公布修炼的方法，但是只有拥有纯正</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血统</w:t>
      </w:r>
      <w:proofErr w:type="gramEnd"/>
      <w:r w:rsidRPr="00DF4D1D">
        <w:rPr>
          <w:rFonts w:ascii="微软雅黑" w:eastAsia="微软雅黑" w:hAnsi="微软雅黑" w:cs="微软雅黑" w:hint="eastAsia"/>
          <w:sz w:val="22"/>
          <w:szCs w:val="22"/>
        </w:rPr>
        <w:t>的人才能够修炼。</w:t>
      </w:r>
    </w:p>
    <w:p w14:paraId="412759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好了，差不多该说说你的事情了吧？”</w:t>
      </w:r>
    </w:p>
    <w:p w14:paraId="1DA10D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被FBI派遣刺杀你们的一个企业家的，名为孙源玲。其实我也是不想这样的，只是他们绑架了我的家人为了我的家人，我别无选择。如果不是他们，我现在应该还在家里面快乐的生活着，而不是为了我的家人奔波在送命的道路上。”</w:t>
      </w:r>
    </w:p>
    <w:p w14:paraId="468B8E4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“果然如此吗？特种兵都不好在这个地方活动，为了达到目的反倒是在能力者还没有成长起来的情况下选择让能力者来做这件事。接下来展示一下你的能力吧，向着你后面的那个靶子放就是了。”</w:t>
      </w:r>
    </w:p>
    <w:p w14:paraId="72DDB7D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“那，好吧。”那个人调动着力量，顿时周围的气氛变得奇怪了起来好像有人摁住了他们喉咙，有重物压在了他们的胸口上，呼吸都边得十分的困难。</w:t>
      </w:r>
    </w:p>
    <w:p w14:paraId="3EE2BDF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那个靶子似乎受到了什么不可见的力量所致，直接爆裂开来。在哪个靶子爆裂开之</w:t>
      </w:r>
      <w:r w:rsidRPr="00DF4D1D">
        <w:rPr>
          <w:rFonts w:ascii="微软雅黑" w:eastAsia="微软雅黑" w:hAnsi="微软雅黑" w:cs="微软雅黑" w:hint="eastAsia"/>
          <w:sz w:val="22"/>
          <w:szCs w:val="22"/>
        </w:rPr>
        <w:lastRenderedPageBreak/>
        <w:t>后气氛突然一缓边得正常了起来，而那个人也是晕了过去。</w:t>
      </w:r>
    </w:p>
    <w:p w14:paraId="1B9DDD1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“这人的能力是什么？你们两个有看到吗？”</w:t>
      </w:r>
    </w:p>
    <w:p w14:paraId="1237454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“没有看到。”两人异口同声的回答到。</w:t>
      </w:r>
    </w:p>
    <w:p w14:paraId="6D685AD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“刚才那种压迫感，感觉好恐怖，要是那个目标是我的恐怕已经没了。看他体内所含的能量并不多，但是能力却有些诡异无声，无形。蓄力时间长，似乎还有吟唱的阶段。”</w:t>
      </w:r>
    </w:p>
    <w:p w14:paraId="57714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根据我所学的修行知识，这种情况十分的像一种法则的表现，具体是那种法则的表现我也不清楚。但是这种事情修行者在后面修为强大之后可以通过感悟天地的方式来获得使用法则力量资格。只是没有想到超能侧可以通过能力的方式这么早就可以使用法则作为武器了。”</w:t>
      </w:r>
    </w:p>
    <w:p w14:paraId="2EF5ED6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“没想到遇到了第一个无表现能力者，这下该怎么处理啊。你俩先在这而守着，我去汇报一下情况。至于你……就在这儿等着吧”</w:t>
      </w:r>
    </w:p>
    <w:p w14:paraId="2BA053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40B1C2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而那个人似乎还不知道自己的能力是多么的牛批，只是呆呆的坐在那里不敢动。</w:t>
      </w:r>
    </w:p>
    <w:p w14:paraId="7E8EF5B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“报告队长，我们小队遇到了漂亮国来的刺客是一个无外在表现过程的能力者，只能够通过自体感知才能够确定他是一个能力者。”</w:t>
      </w:r>
    </w:p>
    <w:p w14:paraId="4D75CA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“行，我知道了。你继续去看着他，不要让他出现什么意外，我去向上级报告。”</w:t>
      </w:r>
    </w:p>
    <w:p w14:paraId="3ADE84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58CFF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这个队长眉头皱成了一团，这代表</w:t>
      </w:r>
      <w:proofErr w:type="gramStart"/>
      <w:r w:rsidRPr="00DF4D1D">
        <w:rPr>
          <w:rFonts w:ascii="微软雅黑" w:eastAsia="微软雅黑" w:hAnsi="微软雅黑" w:cs="微软雅黑" w:hint="eastAsia"/>
          <w:sz w:val="22"/>
          <w:szCs w:val="22"/>
        </w:rPr>
        <w:t>这国外</w:t>
      </w:r>
      <w:proofErr w:type="gramEnd"/>
      <w:r w:rsidRPr="00DF4D1D">
        <w:rPr>
          <w:rFonts w:ascii="微软雅黑" w:eastAsia="微软雅黑" w:hAnsi="微软雅黑" w:cs="微软雅黑" w:hint="eastAsia"/>
          <w:sz w:val="22"/>
          <w:szCs w:val="22"/>
        </w:rPr>
        <w:t>也开始大量的出现能力者了，而且还出现了第一例被发现的无外在表现过程的能力者，在这种的情况下国防工作似乎会十分的困难。而且维持社会的秩序不会出现混乱也十分的麻烦。</w:t>
      </w:r>
    </w:p>
    <w:p w14:paraId="0D1FBC8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“报告总指挥，我们发现了第一例无外在表现过程能力者，但是他经过调查时漂亮</w:t>
      </w:r>
      <w:r w:rsidRPr="00DF4D1D">
        <w:rPr>
          <w:rFonts w:ascii="微软雅黑" w:eastAsia="微软雅黑" w:hAnsi="微软雅黑" w:cs="微软雅黑" w:hint="eastAsia"/>
          <w:sz w:val="22"/>
          <w:szCs w:val="22"/>
        </w:rPr>
        <w:lastRenderedPageBreak/>
        <w:t>国的刺客。”</w:t>
      </w:r>
    </w:p>
    <w:p w14:paraId="159067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“更加具体的情况了？”</w:t>
      </w:r>
    </w:p>
    <w:p w14:paraId="5FECE3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“这，我没有过问清楚。”</w:t>
      </w:r>
    </w:p>
    <w:p w14:paraId="1DE9F0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“把审问他的那个人叫过来，我自己问。”一个头发一半黑，一半白的男人十分不满的说道。</w:t>
      </w:r>
    </w:p>
    <w:p w14:paraId="32AED2D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“是——”很快哪个审问那个刺客的小队长来到了这个男人的面前。</w:t>
      </w:r>
    </w:p>
    <w:p w14:paraId="77DC92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队小队长报告”</w:t>
      </w:r>
    </w:p>
    <w:p w14:paraId="63EDEC8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“嗯~说说那个刺客的详细情况，身份就不用说了。”</w:t>
      </w:r>
    </w:p>
    <w:p w14:paraId="3997EC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“是，那个人的能力经过观察我们十分的怀疑是一个可以使用法则能力的特殊能力，有很长的蓄力过程，并且消耗巨大要达成某个目的会消耗掉其身体中的绝大部分能量，使其陷入暂时性的昏迷中。</w:t>
      </w:r>
    </w:p>
    <w:p w14:paraId="14628FAB" w14:textId="3BBEE250"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他是被胁迫来到</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进行</w:t>
      </w:r>
      <w:proofErr w:type="gramEnd"/>
      <w:r w:rsidRPr="00DF4D1D">
        <w:rPr>
          <w:rFonts w:ascii="微软雅黑" w:eastAsia="微软雅黑" w:hAnsi="微软雅黑" w:cs="微软雅黑" w:hint="eastAsia"/>
          <w:sz w:val="22"/>
          <w:szCs w:val="22"/>
        </w:rPr>
        <w:t>刺杀孙源玲的任务的。现在我们向其保证了他家人的安全，并且尽快将他的家人在最快的速度内脱离危险的境地。”</w:t>
      </w:r>
    </w:p>
    <w:p w14:paraId="242E47A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“恩，了解了，先下去吧我想想怎么处理。”</w:t>
      </w:r>
    </w:p>
    <w:p w14:paraId="1E7F6B7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949BA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鞥感到事情有点难以处理了，这种能力者如果没有专门叫人</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的话很容易混进拥有特殊能力且带有特殊目的的人，这种人可以长时间不用进食，可以在极其恶劣的环境中存活甚至是根本就不用进食。而且单体的威胁还相当的巨大。</w:t>
      </w:r>
    </w:p>
    <w:p w14:paraId="3C8387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最终没有办法的鞥只好求助于孙源玲。</w:t>
      </w:r>
    </w:p>
    <w:p w14:paraId="1CEF47C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而孙源玲表示不想理他，并且直接给了他一个小型镶嵌型阵法，和一个简单的使用说明书。</w:t>
      </w:r>
    </w:p>
    <w:p w14:paraId="22A155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鞥，看着眼前的阵法和试用说明有些无语，但是为了能够保证整个社会的秩序能够</w:t>
      </w:r>
      <w:r w:rsidRPr="00DF4D1D">
        <w:rPr>
          <w:rFonts w:ascii="微软雅黑" w:eastAsia="微软雅黑" w:hAnsi="微软雅黑" w:cs="微软雅黑" w:hint="eastAsia"/>
          <w:sz w:val="22"/>
          <w:szCs w:val="22"/>
        </w:rPr>
        <w:lastRenderedPageBreak/>
        <w:t>正常的运行只好将这个阵法下发给各个修行者们，因为这个需要修行者来启动阵法，超能力者是无法使用的，而这个阵法就相当于一个芯片，只不过应用的能量浑然不同罢了。所能够发挥的作用也仅仅只是识别出异于常人的超能力者或者是修行者。</w:t>
      </w:r>
    </w:p>
    <w:p w14:paraId="2253BF5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此时得修行者们虽然依然很弱能够跑过那些超能力者的都很少，但是多样化的能力也是开始慢慢的显现出来了。</w:t>
      </w:r>
    </w:p>
    <w:p w14:paraId="01E0A3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也可以完成许多超能力者所不能够完成的事情。</w:t>
      </w:r>
    </w:p>
    <w:p w14:paraId="21FBD3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不过……想到整个社会所需要的资源，这么一点人似乎也有些不够用了。</w:t>
      </w:r>
    </w:p>
    <w:p w14:paraId="54F9D4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在基地中的修行者们必须用自身的灵力来刻写阵纹，载体可以是任何可以书写的东西，整个过程可以增强修行者们对于自身力量更加精细的掌控，也可以快速的提升自己的灵力储量和精神力的强度。</w:t>
      </w:r>
    </w:p>
    <w:p w14:paraId="0F486FA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而就在大家都在认真的刻写阵纹的时候，天空中开始乌云密布，并且伴有隆隆的雷声，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条条的雷龙游走在云层之中。而基地中的一个人也开始出现了异常的情况……</w:t>
      </w:r>
    </w:p>
    <w:p w14:paraId="68F13D33" w14:textId="77777777" w:rsidR="00EA55F0" w:rsidRPr="00DF4D1D" w:rsidRDefault="00EA55F0">
      <w:pPr>
        <w:ind w:firstLine="200"/>
        <w:rPr>
          <w:rFonts w:ascii="微软雅黑" w:eastAsia="微软雅黑" w:hAnsi="微软雅黑" w:cs="微软雅黑"/>
          <w:sz w:val="22"/>
          <w:szCs w:val="22"/>
        </w:rPr>
      </w:pPr>
    </w:p>
    <w:p w14:paraId="09C5C950"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筑基之劫</w:t>
      </w:r>
    </w:p>
    <w:p w14:paraId="03C8B8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天空中的闪过的雷龙越来越多，地上的杨庆云似乎也出现了一些特殊的变化，周围的灵气主动的融入他的身体的各个细胞之中，让每个细胞都得到了前所未有的强化，并且在DNA层面进行了优化和改进。身体的储能的能力也得到了大幅度的加强。</w:t>
      </w:r>
    </w:p>
    <w:p w14:paraId="4650BC2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而随着这个过程的继续，他的身体似乎因为两边产生了质变整个人的气质突然变得截然不同，整个似乎挣脱了一部分天地的束缚。</w:t>
      </w:r>
    </w:p>
    <w:p w14:paraId="224EDC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一个孩子已经可以独立的生活了，而这个劫难则是为了给修行者一个完整的童年。在经过了努力之后拥有了一部分跳出规则的力量，天地有些不想自己培育出来生灵跳出自己的规则，但是就像女儿大了要嫁人一样，就算是不想要他嫁出去但</w:t>
      </w:r>
      <w:r w:rsidRPr="00DF4D1D">
        <w:rPr>
          <w:rFonts w:ascii="微软雅黑" w:eastAsia="微软雅黑" w:hAnsi="微软雅黑" w:cs="微软雅黑" w:hint="eastAsia"/>
          <w:sz w:val="22"/>
          <w:szCs w:val="22"/>
        </w:rPr>
        <w:lastRenderedPageBreak/>
        <w:t>是总要放手的。</w:t>
      </w:r>
    </w:p>
    <w:p w14:paraId="4665DE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在杨庆云终于冲破了门槛，或者说灵气在他体内的总量超过了一个临界值在正确的引导之下成功的将游离在身体各处的灵气凝结成了液态，变成</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丝丝的线和血液一起流淌在血管之中，但是这些灵气流出了修士的体外就可能会消散成为吸收之前的状态，如果是被吸收者完全同化了，哪怕是流失了也只能是流失的那个人才能够吸收流失的能量。</w:t>
      </w:r>
    </w:p>
    <w:p w14:paraId="4D1953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杨庆云看了看自己头上的那片乌云，闪耀着的雷电让他心里有些不安，一种面对着长辈惩罚自己时的不安。也十分的愤怒，自己已经拥有能力自力更生了，有能力脱离规则饿束缚为为什么一定还要遵守这些规则。</w:t>
      </w:r>
    </w:p>
    <w:p w14:paraId="5FAAC6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我有能力上天了，你却规定我不能够上天这怎么能够忍受？就如同我已经在工作了，爸妈还在管你的头发剪不剪，还要管你的形象，要他们觉得好的才好。</w:t>
      </w:r>
    </w:p>
    <w:p w14:paraId="3589E84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杨庆云为了不影响到他人也是走出了人员密集的地方看着天上的雷云道。</w:t>
      </w:r>
    </w:p>
    <w:p w14:paraId="06A0F8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“你是来杀我的了？还是来</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我的？我现在连只是空有一身力量还不会怎么使用这一身的力量，所以下手能不能轻一点？”</w:t>
      </w:r>
    </w:p>
    <w:p w14:paraId="687BB0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似乎听懂了杨庆云说的话，于是雷云中的电荷</w:t>
      </w:r>
      <w:proofErr w:type="gramStart"/>
      <w:r w:rsidRPr="00DF4D1D">
        <w:rPr>
          <w:rFonts w:ascii="微软雅黑" w:eastAsia="微软雅黑" w:hAnsi="微软雅黑" w:cs="微软雅黑" w:hint="eastAsia"/>
          <w:sz w:val="22"/>
          <w:szCs w:val="22"/>
        </w:rPr>
        <w:t>量似乎</w:t>
      </w:r>
      <w:proofErr w:type="gramEnd"/>
      <w:r w:rsidRPr="00DF4D1D">
        <w:rPr>
          <w:rFonts w:ascii="微软雅黑" w:eastAsia="微软雅黑" w:hAnsi="微软雅黑" w:cs="微软雅黑" w:hint="eastAsia"/>
          <w:sz w:val="22"/>
          <w:szCs w:val="22"/>
        </w:rPr>
        <w:t>下降了一些，至少在表面上看是没有之前的凶猛了。</w:t>
      </w:r>
    </w:p>
    <w:p w14:paraId="6C3FAA2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“看来我还是比较幸运的，至少遇到的雷云还是讲点道理的。”杨庆云松了一口气。</w:t>
      </w:r>
    </w:p>
    <w:p w14:paraId="617042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然后在他头上的雷云便将积攒的电荷扔在了他的杨庆云的身上，因为杨庆云里人员密集地有一定的距离，所以这次基础</w:t>
      </w:r>
      <w:proofErr w:type="gramStart"/>
      <w:r w:rsidRPr="00DF4D1D">
        <w:rPr>
          <w:rFonts w:ascii="微软雅黑" w:eastAsia="微软雅黑" w:hAnsi="微软雅黑" w:cs="微软雅黑" w:hint="eastAsia"/>
          <w:sz w:val="22"/>
          <w:szCs w:val="22"/>
        </w:rPr>
        <w:t>劫</w:t>
      </w:r>
      <w:proofErr w:type="gramEnd"/>
      <w:r w:rsidRPr="00DF4D1D">
        <w:rPr>
          <w:rFonts w:ascii="微软雅黑" w:eastAsia="微软雅黑" w:hAnsi="微软雅黑" w:cs="微软雅黑" w:hint="eastAsia"/>
          <w:sz w:val="22"/>
          <w:szCs w:val="22"/>
        </w:rPr>
        <w:t>并没有影响到其他人，也算是给其他人提了一个醒，在感觉快要突破的时候一定要做好</w:t>
      </w:r>
      <w:proofErr w:type="gramStart"/>
      <w:r w:rsidRPr="00DF4D1D">
        <w:rPr>
          <w:rFonts w:ascii="微软雅黑" w:eastAsia="微软雅黑" w:hAnsi="微软雅黑" w:cs="微软雅黑" w:hint="eastAsia"/>
          <w:sz w:val="22"/>
          <w:szCs w:val="22"/>
        </w:rPr>
        <w:t>准备面得</w:t>
      </w:r>
      <w:proofErr w:type="gramEnd"/>
      <w:r w:rsidRPr="00DF4D1D">
        <w:rPr>
          <w:rFonts w:ascii="微软雅黑" w:eastAsia="微软雅黑" w:hAnsi="微软雅黑" w:cs="微软雅黑" w:hint="eastAsia"/>
          <w:sz w:val="22"/>
          <w:szCs w:val="22"/>
        </w:rPr>
        <w:t>被劫云给劈死了。</w:t>
      </w:r>
    </w:p>
    <w:p w14:paraId="2ABA1D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当积攒的电荷释放到杨庆云身上得瞬间，空气中是弥漫着一股烤肉的香味，而杨庆云整个人似乎都变成了黑炭似的，除了头发整个身上得表层都变成了黑炭，衣服也烧</w:t>
      </w:r>
      <w:r w:rsidRPr="00DF4D1D">
        <w:rPr>
          <w:rFonts w:ascii="微软雅黑" w:eastAsia="微软雅黑" w:hAnsi="微软雅黑" w:cs="微软雅黑" w:hint="eastAsia"/>
          <w:sz w:val="22"/>
          <w:szCs w:val="22"/>
        </w:rPr>
        <w:lastRenderedPageBreak/>
        <w:t>焦了整个脸也是变成了黑炭。</w:t>
      </w:r>
    </w:p>
    <w:p w14:paraId="4115CAC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而这个雷云似乎还没有放过杨庆云的意思，因为那个云层中还有电光闪动，果不其然——没有多久又开始响起了隆隆的雷声。</w:t>
      </w:r>
    </w:p>
    <w:p w14:paraId="7C1088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“喂，我不是说不要那么狠吗？好痛啊——喂等等，等等我还没有准备好啊~啊~啊~”</w:t>
      </w:r>
    </w:p>
    <w:p w14:paraId="215B66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这个基地之</w:t>
      </w:r>
      <w:proofErr w:type="gramStart"/>
      <w:r w:rsidRPr="00DF4D1D">
        <w:rPr>
          <w:rFonts w:ascii="微软雅黑" w:eastAsia="微软雅黑" w:hAnsi="微软雅黑" w:cs="微软雅黑" w:hint="eastAsia"/>
          <w:sz w:val="22"/>
          <w:szCs w:val="22"/>
        </w:rPr>
        <w:t>种再次</w:t>
      </w:r>
      <w:proofErr w:type="gramEnd"/>
      <w:r w:rsidRPr="00DF4D1D">
        <w:rPr>
          <w:rFonts w:ascii="微软雅黑" w:eastAsia="微软雅黑" w:hAnsi="微软雅黑" w:cs="微软雅黑" w:hint="eastAsia"/>
          <w:sz w:val="22"/>
          <w:szCs w:val="22"/>
        </w:rPr>
        <w:t>响起了惨绝人寰的声音。</w:t>
      </w:r>
    </w:p>
    <w:p w14:paraId="4A6D7A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‘你叫我轻点就轻点啊？我不要面子的啊？你能够承受什么样的劫难而不会受到无法逆转的伤害我可是清楚得很。’</w:t>
      </w:r>
    </w:p>
    <w:p w14:paraId="64FB29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很快第二轮雷击也过去了，杨庆云整个人似乎都变得不好了。不过——毕竟是一个成功晋级到了筑基的人对于这种程度的伤害只能</w:t>
      </w:r>
      <w:proofErr w:type="gramStart"/>
      <w:r w:rsidRPr="00DF4D1D">
        <w:rPr>
          <w:rFonts w:ascii="微软雅黑" w:eastAsia="微软雅黑" w:hAnsi="微软雅黑" w:cs="微软雅黑" w:hint="eastAsia"/>
          <w:sz w:val="22"/>
          <w:szCs w:val="22"/>
        </w:rPr>
        <w:t>过说是很痛但是</w:t>
      </w:r>
      <w:proofErr w:type="gramEnd"/>
      <w:r w:rsidRPr="00DF4D1D">
        <w:rPr>
          <w:rFonts w:ascii="微软雅黑" w:eastAsia="微软雅黑" w:hAnsi="微软雅黑" w:cs="微软雅黑" w:hint="eastAsia"/>
          <w:sz w:val="22"/>
          <w:szCs w:val="22"/>
        </w:rPr>
        <w:t>不可能伤害到本质的，估计也就几分钟就能够恢复完好了。</w:t>
      </w:r>
    </w:p>
    <w:p w14:paraId="1263DD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“啊，妈妈呀，好痛啊~都说了轻点，不是都商量好了吗？呜呜</w:t>
      </w:r>
      <w:proofErr w:type="gramStart"/>
      <w:r w:rsidRPr="00DF4D1D">
        <w:rPr>
          <w:rFonts w:ascii="微软雅黑" w:eastAsia="微软雅黑" w:hAnsi="微软雅黑" w:cs="微软雅黑" w:hint="eastAsia"/>
          <w:sz w:val="22"/>
          <w:szCs w:val="22"/>
        </w:rPr>
        <w:t>呜</w:t>
      </w:r>
      <w:proofErr w:type="gramEnd"/>
      <w:r w:rsidRPr="00DF4D1D">
        <w:rPr>
          <w:rFonts w:ascii="微软雅黑" w:eastAsia="微软雅黑" w:hAnsi="微软雅黑" w:cs="微软雅黑" w:hint="eastAsia"/>
          <w:sz w:val="22"/>
          <w:szCs w:val="22"/>
        </w:rPr>
        <w:t>~”</w:t>
      </w:r>
    </w:p>
    <w:p w14:paraId="1C326D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杨庆云对于自己所受到的伤害表示十分的难受，但是这次的雷击似乎让他理解了一些特殊的东西，自己的体内的灵气似乎可以根据这次雷击的情况用灵气模拟出雷电然后对目标发动攻击或者是——作为一个高压直流发电机。</w:t>
      </w:r>
    </w:p>
    <w:p w14:paraId="559CA55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通过掌控自身生成的雷电，形成一个极其强大的磁场然后可以将自身推向天空。只是消耗有些大而已，相信在以后身体能够存储的能量多了起来之后这个情况就会得到很大的改善。</w:t>
      </w:r>
    </w:p>
    <w:p w14:paraId="7580FE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和杨庆云同一个小队的在见到雷云散开之后连忙冲过去查看杨庆云的情况。</w:t>
      </w:r>
    </w:p>
    <w:p w14:paraId="70BF07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“喂，杨庆云你没事吧？”</w:t>
      </w:r>
    </w:p>
    <w:p w14:paraId="6BA206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“放心吧队长，这种程度的雷电对于现在的我来说就是肉体上的疼痛而已，并不会对我造成什么实质性的伤害，就这段时间我的身体差不多就已经修复完成了。”</w:t>
      </w:r>
    </w:p>
    <w:p w14:paraId="41F229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“没事就好，你这是发生了什么？”</w:t>
      </w:r>
    </w:p>
    <w:p w14:paraId="022ABE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似乎是身体内的灵气发生了一些变化，根据资料上说的就是我已经成功饿晋级了，让游离在身体中的灵气成功变成了液体和血液流淌在身体的细胞之中。而且我现在前所未有的好，十分的精神，只是我的衣服……”</w:t>
      </w:r>
    </w:p>
    <w:p w14:paraId="3CD3ECD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“没事，等会儿跟我来领一套新的。记得跟我讲讲突破的时的情况和感觉就是了。”</w:t>
      </w:r>
    </w:p>
    <w:p w14:paraId="2932A00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“好的队长，这算是我们基地第一个达到了筑基的程度吧？”</w:t>
      </w:r>
    </w:p>
    <w:p w14:paraId="1632BA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“根据我所了解到的请款的确是第一个，其他人跟我一起来，听听杨大天才传授一下突破的经验。”</w:t>
      </w:r>
    </w:p>
    <w:p w14:paraId="333B37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一行人在周围旁观的人有些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逼的眼光中回到了营长之中。</w:t>
      </w:r>
    </w:p>
    <w:p w14:paraId="01D0C65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而坐在办公室中刚刚完成了例行学术指导的孙源玲脸上邪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的一笑，酒红色的瞳孔中散发着迷人的光芒。</w:t>
      </w:r>
    </w:p>
    <w:p w14:paraId="4154F4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“速度还挺快，这个老头还是挺有效率的嘛还算是没有辜负我的培养。”</w:t>
      </w:r>
    </w:p>
    <w:p w14:paraId="732871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“姐姐你为什么不将一些适用型的功法给鞥呢？这样也算是可以加快进步的速度嘛。”</w:t>
      </w:r>
    </w:p>
    <w:p w14:paraId="71A9C94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“这个嘛，当然是为了让他明白我虽然可以给他好处，但是他不能够乱来，在规定之下相互制衡才是重点，不讲理的横推会有些无聊。</w:t>
      </w:r>
    </w:p>
    <w:p w14:paraId="199AB46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嘛，反正也是慢慢进步我要是一次性给了他太多的东西他也不能够完全的消化，我还是更加喜欢发展科技，而不是发展各种修行侧的东西。”</w:t>
      </w:r>
    </w:p>
    <w:p w14:paraId="5F08B68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“哦，有些投资人已经来到了室内了，他们的目标很有可能就是你。”</w:t>
      </w:r>
    </w:p>
    <w:p w14:paraId="6C4E44D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“啊，这些人好烦啊。怕不是任何一个发展的不错的公司他们都要来掺一脚，</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11B394A5" w14:textId="77777777" w:rsidR="00EA55F0" w:rsidRPr="00DF4D1D" w:rsidRDefault="00EA55F0">
      <w:pPr>
        <w:ind w:firstLine="200"/>
        <w:rPr>
          <w:rFonts w:ascii="微软雅黑" w:eastAsia="微软雅黑" w:hAnsi="微软雅黑" w:cs="微软雅黑"/>
          <w:sz w:val="22"/>
          <w:szCs w:val="22"/>
        </w:rPr>
      </w:pPr>
    </w:p>
    <w:p w14:paraId="315A3BC2"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丝毫不慌</w:t>
      </w:r>
    </w:p>
    <w:p w14:paraId="6DB355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出现在泸州市内的各个资本家和明显就是来寻找合作的， 只是这些资本家都大有来</w:t>
      </w:r>
      <w:r w:rsidRPr="00DF4D1D">
        <w:rPr>
          <w:rFonts w:ascii="微软雅黑" w:eastAsia="微软雅黑" w:hAnsi="微软雅黑" w:cs="微软雅黑" w:hint="eastAsia"/>
          <w:sz w:val="22"/>
          <w:szCs w:val="22"/>
        </w:rPr>
        <w:lastRenderedPageBreak/>
        <w:t>头。可以说是掌握了整个漂亮国的命脉，如果他们想的话完全可以联合起来操纵整个漂亮国，架空总统的权利。</w:t>
      </w:r>
    </w:p>
    <w:p w14:paraId="13EB6D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那几个财团的掌舵人此刻正聚集在一起商量着事情，他们这次的目标就是玲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可能小一些的势力不知道，但是他们却是知道这个公司就是一个私人的公司并没有任何人的参股，所属的也是个人。换句话说，他们可以用自己的力量参一脚或者说逼迫他上市，虽然这个孙源玲的资料看起来有些奇怪整个人也是有些神秘。</w:t>
      </w:r>
    </w:p>
    <w:p w14:paraId="49E006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“姐姐，他们已经开始启程向我们这个方向来了。”</w:t>
      </w:r>
    </w:p>
    <w:p w14:paraId="326FACD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等他们来，要不要把欧阳慧拉去跟他们扯皮啊？或者爱丽你去和他们扯皮，明明我只想一个人经营想干啥就干啥，只要培训一下他们举办一个学校传授相应的知识就能够快速的带动整个文明的发展了，这些资本家真是讨厌。你说是吧爱丽？”</w:t>
      </w:r>
    </w:p>
    <w:p w14:paraId="0146C40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“小姐，你就别想我再帮你面对这帮人了经常都是我帮你解决那些很烦人的事情，这次该你来解决了。”</w:t>
      </w:r>
    </w:p>
    <w:p w14:paraId="12DBB1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嘛，再帮我一次那些人好烦的，就一次一次！下次我觉得不会再叫你去谈的，好不好嘛~”</w:t>
      </w:r>
    </w:p>
    <w:p w14:paraId="112A4E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“那，就这一次。在帮姐姐你面对一次这些烦人的家伙。”</w:t>
      </w:r>
    </w:p>
    <w:p w14:paraId="1F234F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“恩，如果能的话就在敲他们一笔，这些资本大家族的钱不要白不要。”</w:t>
      </w:r>
    </w:p>
    <w:p w14:paraId="28A333D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“恩，好的姐姐。”</w:t>
      </w:r>
    </w:p>
    <w:p w14:paraId="180846B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而此时洛克菲勒财团、摩根财团、花旗银行财团、杜邦财团、波士顿财团、梅隆财团、克利夫兰财团、芝加哥财团、加利福尼亚、得克萨斯财团等掌舵人或代表人所组成的团队正在</w:t>
      </w:r>
      <w:proofErr w:type="gramStart"/>
      <w:r w:rsidRPr="00DF4D1D">
        <w:rPr>
          <w:rFonts w:ascii="微软雅黑" w:eastAsia="微软雅黑" w:hAnsi="微软雅黑" w:cs="微软雅黑" w:hint="eastAsia"/>
          <w:sz w:val="22"/>
          <w:szCs w:val="22"/>
        </w:rPr>
        <w:t>向着玲瑶科创</w:t>
      </w:r>
      <w:proofErr w:type="gramEnd"/>
      <w:r w:rsidRPr="00DF4D1D">
        <w:rPr>
          <w:rFonts w:ascii="微软雅黑" w:eastAsia="微软雅黑" w:hAnsi="微软雅黑" w:cs="微软雅黑" w:hint="eastAsia"/>
          <w:sz w:val="22"/>
          <w:szCs w:val="22"/>
        </w:rPr>
        <w:t>的方向前进，并且距离已经很近了。</w:t>
      </w:r>
    </w:p>
    <w:p w14:paraId="108D8B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时间没过去多久，这个‘临时’的团队已经来到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的外面了。</w:t>
      </w:r>
    </w:p>
    <w:p w14:paraId="212E55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“各位请止步。请问是有什么事情吗？”门口的保安十分有礼貌的</w:t>
      </w:r>
      <w:proofErr w:type="gramStart"/>
      <w:r w:rsidRPr="00DF4D1D">
        <w:rPr>
          <w:rFonts w:ascii="微软雅黑" w:eastAsia="微软雅黑" w:hAnsi="微软雅黑" w:cs="微软雅黑" w:hint="eastAsia"/>
          <w:sz w:val="22"/>
          <w:szCs w:val="22"/>
        </w:rPr>
        <w:t>向着这些</w:t>
      </w:r>
      <w:proofErr w:type="gramEnd"/>
      <w:r w:rsidRPr="00DF4D1D">
        <w:rPr>
          <w:rFonts w:ascii="微软雅黑" w:eastAsia="微软雅黑" w:hAnsi="微软雅黑" w:cs="微软雅黑" w:hint="eastAsia"/>
          <w:sz w:val="22"/>
          <w:szCs w:val="22"/>
        </w:rPr>
        <w:t>掌舵人</w:t>
      </w:r>
      <w:r w:rsidRPr="00DF4D1D">
        <w:rPr>
          <w:rFonts w:ascii="微软雅黑" w:eastAsia="微软雅黑" w:hAnsi="微软雅黑" w:cs="微软雅黑" w:hint="eastAsia"/>
          <w:sz w:val="22"/>
          <w:szCs w:val="22"/>
        </w:rPr>
        <w:lastRenderedPageBreak/>
        <w:t>或者代理人说到。</w:t>
      </w:r>
    </w:p>
    <w:p w14:paraId="09A17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“请给你们的老板通报一下，就说我们是来商谈合作事宜的。”</w:t>
      </w:r>
    </w:p>
    <w:p w14:paraId="11973AC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“好的，请稍等——”说罢哪个保安便走向保安室给爱丽打电话了。</w:t>
      </w:r>
    </w:p>
    <w:p w14:paraId="71B76F3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在得到了肯定的答复之后那个保安叫旁边的同事看着一下，然后对着众人说道：</w:t>
      </w:r>
    </w:p>
    <w:p w14:paraId="2532CE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“各位请跟我来，我们总经理叫各位前往会议室商谈主要的合作事宜。”</w:t>
      </w:r>
    </w:p>
    <w:p w14:paraId="2923903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说罢，那个保安直接向着会议室走去，众人见此虽然有些不悦但还是跟着走了上去。虽然这个团队中的有些人并没有表达出什么危险的信息，但是走在前面的保安仍然感受到了一股很强压迫感。</w:t>
      </w:r>
    </w:p>
    <w:p w14:paraId="545F69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在艰难的将这些人送到会议室之后这个保安的后背已经别冷汗浸湿了，在得到了爱丽的示意之后那个保安迅速的离开了这个会议室。</w:t>
      </w:r>
    </w:p>
    <w:p w14:paraId="6B5CCC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“您就是玲瑶科创的创始人孙小姐吗？”</w:t>
      </w:r>
    </w:p>
    <w:p w14:paraId="620BCFF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“没错是啊？有什么事情可以找我的全权代理人爱丽小姐商量，我只是在一旁作为决定的人。”</w:t>
      </w:r>
    </w:p>
    <w:p w14:paraId="7A35B27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“哦，好的。真没想到爱丽小姐这么漂亮这么年轻。”</w:t>
      </w:r>
    </w:p>
    <w:p w14:paraId="790C252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“谢谢夸奖，各位请坐下来说吧，什么事情都是可以商量的。”</w:t>
      </w:r>
    </w:p>
    <w:p w14:paraId="61F9D2F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众人感觉到这次的行程很有可能是能够得到一个不错的结果的，在研发了如此先进的芯片之后肯定有大量的资金缺口，而且之前的软件的研发他们相信要完成研发也是需要付出巨大的资金才能够完成的。</w:t>
      </w:r>
    </w:p>
    <w:p w14:paraId="481FDF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“是这样的，我们想要对贵司进行融资。”</w:t>
      </w:r>
    </w:p>
    <w:p w14:paraId="09D1A01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~说出你们的条件吧，如果合理的话我可以考虑一下。”</w:t>
      </w:r>
    </w:p>
    <w:p w14:paraId="49F74B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“是这样的，我们出资3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亿$为一期分三期拿下贵司5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%的股权，先不要急着拒绝。贵司在产品研发的时候肯定是付出了极大的代价进行研发的，包括之前的优化软</w:t>
      </w:r>
      <w:r w:rsidRPr="00DF4D1D">
        <w:rPr>
          <w:rFonts w:ascii="微软雅黑" w:eastAsia="微软雅黑" w:hAnsi="微软雅黑" w:cs="微软雅黑" w:hint="eastAsia"/>
          <w:sz w:val="22"/>
          <w:szCs w:val="22"/>
        </w:rPr>
        <w:lastRenderedPageBreak/>
        <w:t>件以及汇编语言也肯定是如此，现在贵司的资金想必已经是捉襟见肘了。就算这次通过代工芯片获取了一部分的利益偿还代价我想还是不够的，所以——这就是我们对于贵司的估值了。”</w:t>
      </w:r>
    </w:p>
    <w:p w14:paraId="2F2A837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“不得不说，您的分析的确相当准确，给出的砝码也是十分的动人但是您所代表的是你身后的财团还是说代表的你们1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个财团了？”</w:t>
      </w:r>
    </w:p>
    <w:p w14:paraId="0D018D2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“当然是我们，毕竟我一家也出不起那么多钱不是吗？爱丽小姐——”</w:t>
      </w:r>
    </w:p>
    <w:p w14:paraId="0F90B1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在一旁看着的孙源玲表示爱丽的演技十分的精湛，甚至自己知道不可能进行融资否则很有可能被忽悠。</w:t>
      </w:r>
    </w:p>
    <w:p w14:paraId="3CF200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“虽然我十分的心动，但是我还是相信我们的技术能够在未来很快就抵消我们所付出的代价。更何况我们所投入的研发已经相当的大了，恐怕这个并不能给出这么多的股份，我们的员工也是要吃饭的。”</w:t>
      </w:r>
    </w:p>
    <w:p w14:paraId="2B17758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我想你也明白虽然这种碳基芯片在理论已经十分成熟的这种情况之下相信要不了多久就可以遍地开花了，我们也能够将您的损失降低。毕竟只要多投入几十亿$我们就能够成功的制造出成熟的碳基芯片了，而且我们拥有更加先进的光刻机在制程方面您与我们合作之后肯定能够得到的很大程度的提升。”</w:t>
      </w:r>
    </w:p>
    <w:p w14:paraId="3E0476B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“虽然您的想法很好，但是我们的碳基芯片恐怕并不兼容现在的光刻机就算是能够改变逻辑光刻方式来刻蚀电路，所带来的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提升相比于硅基芯片也不是很多。”</w:t>
      </w:r>
    </w:p>
    <w:p w14:paraId="4C4B069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听到这人财团的代表人似乎有些急了，因为爱丽通篇都没有说确定融资的事情甚至没有讨价还价的操作，其核心技术似乎并不依赖于光刻机，这代表着最有效的制裁手段似乎没有用了。</w:t>
      </w:r>
    </w:p>
    <w:p w14:paraId="754802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“所以综上所述我们拒绝接受你们的融资。”</w:t>
      </w:r>
    </w:p>
    <w:p w14:paraId="66A064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“你可不要后悔，你们就是一个才成立不久的一个小公司而已，资金不可能会充足</w:t>
      </w:r>
      <w:r w:rsidRPr="00DF4D1D">
        <w:rPr>
          <w:rFonts w:ascii="微软雅黑" w:eastAsia="微软雅黑" w:hAnsi="微软雅黑" w:cs="微软雅黑" w:hint="eastAsia"/>
          <w:sz w:val="22"/>
          <w:szCs w:val="22"/>
        </w:rPr>
        <w:lastRenderedPageBreak/>
        <w:t>的没有了我们的支持就等着破产吧。”那个代表人气急败坏的说到。</w:t>
      </w:r>
    </w:p>
    <w:p w14:paraId="3242A0B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而其他财团的掌舵人纷纷对着自己的手下说了几句话，然后那些下人便消失在了会议室中。</w:t>
      </w:r>
    </w:p>
    <w:p w14:paraId="411BF6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“十分的抱歉，我们得资金流到现在为止都十分的充足，而且最大的客户并不是你们方向的而是龙芯，就算是不能够出口到你们的国家我们也能够活的很好，并且我们得技术全部都是自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的，不存在任何的抄袭的可能。”</w:t>
      </w:r>
    </w:p>
    <w:p w14:paraId="68BF0B0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那个代表人听后有一种冲起来打他的想法，想想他们摩根财团纵横世界那么久还没有人敢拒绝他们的融资，更何况还是多个财团联合起来进行施压。</w:t>
      </w:r>
    </w:p>
    <w:p w14:paraId="041836F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但是看了看其他财团掌舵人或代理人的眼神示意之后他忍下了自己的冲动。</w:t>
      </w:r>
    </w:p>
    <w:p w14:paraId="30004B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“我在给你一次机会爱丽小姐以及孙源玲小姐，如果不珍惜这次机会可能就再也没有机会了——”</w:t>
      </w:r>
    </w:p>
    <w:p w14:paraId="16636E4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顿时整个会议室的气氛都变得剑拔弩张起来。</w:t>
      </w:r>
    </w:p>
    <w:p w14:paraId="7F89A7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“我们不需要你们的帮助，我们公司也不怕你们的威胁。”</w:t>
      </w:r>
    </w:p>
    <w:p w14:paraId="5EFDFF0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“好——很好，希望你等会儿不要后悔你的选择，脸蛋还挺不错的嘿嘿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512DAE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孙源玲听到这话后感觉十分的恶心，这群人还真就霸道习惯了吗？</w:t>
      </w:r>
    </w:p>
    <w:p w14:paraId="608286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而那些保镖似乎得到了什么命令似的，顿时围在了孙源玲和爱丽的周围体内还</w:t>
      </w:r>
      <w:proofErr w:type="gramStart"/>
      <w:r w:rsidRPr="00DF4D1D">
        <w:rPr>
          <w:rFonts w:ascii="微软雅黑" w:eastAsia="微软雅黑" w:hAnsi="微软雅黑" w:cs="微软雅黑" w:hint="eastAsia"/>
          <w:sz w:val="22"/>
          <w:szCs w:val="22"/>
        </w:rPr>
        <w:t>翻涌着</w:t>
      </w:r>
      <w:proofErr w:type="gramEnd"/>
      <w:r w:rsidRPr="00DF4D1D">
        <w:rPr>
          <w:rFonts w:ascii="微软雅黑" w:eastAsia="微软雅黑" w:hAnsi="微软雅黑" w:cs="微软雅黑" w:hint="eastAsia"/>
          <w:sz w:val="22"/>
          <w:szCs w:val="22"/>
        </w:rPr>
        <w:t>庞大的能量。</w:t>
      </w:r>
    </w:p>
    <w:p w14:paraId="0A7447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见此孙源玲的嘴角露出了一丝邪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的笑容，酒红色的瞳孔之中散发出危险的信息。整个人的气势都变得十分难得危险。</w:t>
      </w:r>
    </w:p>
    <w:p w14:paraId="29D59E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历史总是惊人的相似，想想曾经对我做出这种事情的人为我贡献的东西还真是不少呢~那么各位这次又要像我贡献出什么东西呢？本来我是想不理你们的而是留你们一条活路，但是你们自己作死就怪不得我咯，嘻~嘻~嘻~”</w:t>
      </w:r>
    </w:p>
    <w:p w14:paraId="0325CF41" w14:textId="77777777" w:rsidR="00EA55F0" w:rsidRPr="00DF4D1D" w:rsidRDefault="00EA55F0">
      <w:pPr>
        <w:ind w:firstLine="200"/>
        <w:rPr>
          <w:rFonts w:ascii="微软雅黑" w:eastAsia="微软雅黑" w:hAnsi="微软雅黑" w:cs="微软雅黑"/>
          <w:sz w:val="22"/>
          <w:szCs w:val="22"/>
        </w:rPr>
      </w:pPr>
    </w:p>
    <w:p w14:paraId="5C8CB2B3" w14:textId="77777777" w:rsidR="00EA55F0" w:rsidRPr="00DF4D1D" w:rsidRDefault="00EA55F0">
      <w:pPr>
        <w:ind w:firstLine="200"/>
        <w:rPr>
          <w:rFonts w:ascii="微软雅黑" w:eastAsia="微软雅黑" w:hAnsi="微软雅黑" w:cs="微软雅黑"/>
          <w:sz w:val="22"/>
          <w:szCs w:val="22"/>
        </w:rPr>
      </w:pPr>
    </w:p>
    <w:p w14:paraId="1CB05ED0"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第六十三章 ‘割地’赔款，历史总是惊人的相似</w:t>
      </w:r>
    </w:p>
    <w:p w14:paraId="35321D9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的身边的人，虽然都是已经觉醒了超能力的人，能力也是各有不同还有一个特殊的无外在表现能力者。孙源玲只能够判断出普通的超能力，至于特殊的超能力就无法做出正确的判断了，毕竟有些能力实在是过于离谱，就算是十分弱的人也能够做出大修行者都无法做到的事情。</w:t>
      </w:r>
    </w:p>
    <w:p w14:paraId="5EA6F7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就像好运这个能力，不管怎么学不到超脱宇宙根本就不可能理解这种能力的运行机制，就算是明白了运行机制也不一定能够成功的模仿，但是天生的能力者就很有可能十分容易的</w:t>
      </w:r>
      <w:proofErr w:type="gramStart"/>
      <w:r w:rsidRPr="00DF4D1D">
        <w:rPr>
          <w:rFonts w:ascii="微软雅黑" w:eastAsia="微软雅黑" w:hAnsi="微软雅黑" w:cs="微软雅黑" w:hint="eastAsia"/>
          <w:sz w:val="22"/>
          <w:szCs w:val="22"/>
        </w:rPr>
        <w:t>久掌握</w:t>
      </w:r>
      <w:proofErr w:type="gramEnd"/>
      <w:r w:rsidRPr="00DF4D1D">
        <w:rPr>
          <w:rFonts w:ascii="微软雅黑" w:eastAsia="微软雅黑" w:hAnsi="微软雅黑" w:cs="微软雅黑" w:hint="eastAsia"/>
          <w:sz w:val="22"/>
          <w:szCs w:val="22"/>
        </w:rPr>
        <w:t>了这种连超脱了宇宙的大修行者都不能够掌握的技能。</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者时间或者因果的能力，这些都是需要修行者去感悟、去理解的。如果不能够理解那么就不能够理解这两种能力的运行机制，无法理解那么就不能够模仿这种运行机制。</w:t>
      </w:r>
    </w:p>
    <w:p w14:paraId="46808FD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“我说各位，念在你们也是好运比较眷顾的那一部分的人，在这波灵气复苏的前期便觉醒了超能，属实不易我就让你们一次逃走的机会，各回各家各找各妈，如果不珍惜这次机会这生就再也没有机会</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D1BE74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说罢孙源玲看向了在他周围的几个人，那几个人在听后也是有些茫然，因为从这话里面表达出了很多的信息。</w:t>
      </w:r>
    </w:p>
    <w:p w14:paraId="42856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这使得这些人有些举足不定，他们也是不想死的自己在这种情况下领先了世人一步，今后肯定会更进一步从而成为人上人。如若在没有完全成长之前就失去了生命，那自己一定会十分的后悔的。</w:t>
      </w:r>
    </w:p>
    <w:p w14:paraId="122FB09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“不要害怕自己会被各种神经抢手杀死，要相信你们在成长起来之后是有能力提前预支到对自己又生命危险的东西的。想逃就快点吧，晚了我就没有耐心了。”</w:t>
      </w:r>
    </w:p>
    <w:p w14:paraId="4A95D8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在孙源玲说完之后整个房间顿时感觉到了令人窒息压力，令人普通人动弹都十分的困难。</w:t>
      </w:r>
    </w:p>
    <w:p w14:paraId="71AE3C0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超能觉醒的人能够勉强的移动，于是有几个人连忙跑出了这个会议室也顾不上自己的老板了，自己也是别招募进来的超能觉醒者不代表自己就可以为了这些财团卖命。</w:t>
      </w:r>
    </w:p>
    <w:p w14:paraId="4440CD6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有不愿意卖命的，那肯定就有为了自己的主子而付出生命的代价的。</w:t>
      </w:r>
    </w:p>
    <w:p w14:paraId="0514B69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剩下的几个依然在尝试着挣扎，也不逃跑。</w:t>
      </w:r>
    </w:p>
    <w:p w14:paraId="06ACC3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“我该怎么说你们几个呢？是该说忠诚呢？还是说愚昧呢？为了他们这些每个毛孔都流着血的资本家，压榨底层人民的资本家真的有必要为了这种人卖命吗？”</w:t>
      </w:r>
    </w:p>
    <w:p w14:paraId="2CE145C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那几个人也不说话，而是死死地咬牙坚持着。</w:t>
      </w:r>
    </w:p>
    <w:p w14:paraId="593DB742" w14:textId="15A46BC0"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“行吧，这也是你们的选择。说实在，如果当时的那些伪军有你们一半的忠诚都不止于将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沦落到这般地步。从精神上我很佩服你们，但是从行为上我很讨厌你们，因为我也是曾经的底层人民，我的家人除了我的妹妹都没了，而那些高高在上的大人们只是赔了一些不痛不痒的钱就没事了，他们怎么不自己亲身来试试呢？所以我会给你们</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个体面的死法，不会有痛苦的你们没有家人我也表示节哀吧。”</w:t>
      </w:r>
    </w:p>
    <w:p w14:paraId="2FAC37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说罢那些人便没有了动静，身体也开始变成灰烬开始消失在空气之中，很快几个人全部都完全消失在了空气之中，而后整个的氛围都恢复了正常。</w:t>
      </w:r>
    </w:p>
    <w:p w14:paraId="7CC77EB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“我呢，也不是一个</w:t>
      </w:r>
      <w:proofErr w:type="gramStart"/>
      <w:r w:rsidRPr="00DF4D1D">
        <w:rPr>
          <w:rFonts w:ascii="微软雅黑" w:eastAsia="微软雅黑" w:hAnsi="微软雅黑" w:cs="微软雅黑" w:hint="eastAsia"/>
          <w:sz w:val="22"/>
          <w:szCs w:val="22"/>
        </w:rPr>
        <w:t>弑</w:t>
      </w:r>
      <w:proofErr w:type="gramEnd"/>
      <w:r w:rsidRPr="00DF4D1D">
        <w:rPr>
          <w:rFonts w:ascii="微软雅黑" w:eastAsia="微软雅黑" w:hAnsi="微软雅黑" w:cs="微软雅黑" w:hint="eastAsia"/>
          <w:sz w:val="22"/>
          <w:szCs w:val="22"/>
        </w:rPr>
        <w:t>杀的人，杀人会见血的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生命从我的手中逝去我感觉到一种难受，但是为了保证我家人和我旗下人员的安全我会将所有的威胁都铲除掉。我也不希望别人威胁我，我这人虽然喜欢玩，只要你不是想要对我直接动手我都是会陪你玩的如果能够赢我一定会认，但是输了我也是会认。</w:t>
      </w:r>
    </w:p>
    <w:p w14:paraId="0C5488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好了，我们继续谈谈我们的合作事宜吧，本来我的妹妹爱丽是受我的意思应付你们的，因为我是没有对外融资的想法的。不过现在我却有了对外融资的想法，不过对象</w:t>
      </w:r>
      <w:r w:rsidRPr="00DF4D1D">
        <w:rPr>
          <w:rFonts w:ascii="微软雅黑" w:eastAsia="微软雅黑" w:hAnsi="微软雅黑" w:cs="微软雅黑" w:hint="eastAsia"/>
          <w:sz w:val="22"/>
          <w:szCs w:val="22"/>
        </w:rPr>
        <w:lastRenderedPageBreak/>
        <w:t>是你们。”</w:t>
      </w:r>
    </w:p>
    <w:p w14:paraId="22091AE5"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众财团的掌舵人或代表人还在刚才那种害怕的情绪中不能够自拔，这些场景太过于荒诞了，从来没有见过的事情，一个人直接就消散成离子状态死了就算是现在的超能力者都不能够做到这样的事情吧。</w:t>
      </w:r>
    </w:p>
    <w:p w14:paraId="525977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“伟大的主啊，请原谅我的无知和冲动，我愿意偿还我所对世界欠下的罪孽，但是请不要伤害的我的家人。”</w:t>
      </w:r>
      <w:r w:rsidRPr="00DF4D1D">
        <w:rPr>
          <w:rFonts w:ascii="微软雅黑" w:eastAsia="微软雅黑" w:hAnsi="微软雅黑" w:hint="eastAsia"/>
        </w:rPr>
        <w:t xml:space="preserve"> </w:t>
      </w:r>
      <w:r w:rsidRPr="00DF4D1D">
        <w:rPr>
          <w:rFonts w:ascii="微软雅黑" w:eastAsia="微软雅黑" w:hAnsi="微软雅黑" w:cs="微软雅黑" w:hint="eastAsia"/>
          <w:sz w:val="22"/>
          <w:szCs w:val="22"/>
        </w:rPr>
        <w:t>洛克菲勒财团的掌舵人哭丧的说到。</w:t>
      </w:r>
    </w:p>
    <w:p w14:paraId="4D442EA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其他的代表人或者掌舵人也在默默地祷告中。</w:t>
      </w:r>
    </w:p>
    <w:p w14:paraId="4BBDB1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“喂，我说你们，祈祷有用吗？有用的话你们的耶稣早就来救你们了。而且就耶稣的那种程度我也不是做不到。”</w:t>
      </w:r>
    </w:p>
    <w:p w14:paraId="4741F6C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直到这儿众人的情绪总算是稳定了一些，有些惧怕的看着孙源玲。</w:t>
      </w:r>
    </w:p>
    <w:p w14:paraId="48A48F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好了，各位。现在请听我说，如果各位再玩一些不光彩的事情我相信你们是不愿意看到这样的结果的。而作为我的精神损失费给就要基于赔偿了我的要求不高，只要各位将自己的收入的5%转入我的账户就是了，记住是每一个人都有份哦。” </w:t>
      </w:r>
    </w:p>
    <w:p w14:paraId="6C26BF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坐在座位上的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众人脸上都是浮现出了不甘的神色，自己所创造价值和金钱为什么要拱手送给别人。可这有不得不给，为了自己能够活的就一些为了能够有更多的时间来享受荣华富贵，有钱人在自己的生命受到威胁时将会边得十分的胆小可以为了自己能够活下去而付出巨大的代价。</w:t>
      </w:r>
    </w:p>
    <w:p w14:paraId="258C505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想好了没有？想好了就告诉我，是想要我将今天的事情捅出去并且让整个时代加快进步的步伐了？还是说分出你们的收成的5%我就让你们多潇洒一段时间？当然市场上我会遵循市场公平竞争原则，维持市场的秩序。”</w:t>
      </w:r>
    </w:p>
    <w:p w14:paraId="12F2C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众人对于这事十分的不甘，甚至还有人想要偷袭孙源玲以博得自己减小损失的一丝机会。</w:t>
      </w:r>
    </w:p>
    <w:p w14:paraId="062B81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“我……同意支付</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%的利润为赔偿金。”在众人都在沉默的时候，突然克利夫兰财团的掌舵人似乎想开了说到。</w:t>
      </w:r>
    </w:p>
    <w:p w14:paraId="4E22D23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“我也同意”有了第一个人开口后面的人也就没有那么多的压力了。虽然不甘心，但是相比于自己的生命而言，总利润的5%并不算多了。</w:t>
      </w:r>
    </w:p>
    <w:p w14:paraId="28E809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“我同意——”</w:t>
      </w:r>
    </w:p>
    <w:p w14:paraId="68BEC5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接下来九个财团的掌舵人同意了，而代理人则有些举足不定因为他们并没有什么权利决定一个公司的大方向。</w:t>
      </w:r>
    </w:p>
    <w:p w14:paraId="79B1B22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“好，我来说一下目前同意的吧。洛克菲勒财团、摩根财团、克利夫兰财团、得克萨斯财团、杜邦财团这些财团已经同意了我的提议那么剩下的各位要不要和自己的主人多商量一下呢？”</w:t>
      </w:r>
    </w:p>
    <w:p w14:paraId="310D0A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但是这些人听到之后依然是无动于衷。</w:t>
      </w:r>
    </w:p>
    <w:p w14:paraId="5C509D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“嗯~相比各位都已经和自己的主人联系过了吧，作为弃子还真是可惜呢。不过这次我就不为难你们的，只是你们身后的财团或者企业就没有那么好的运气</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BD420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指中拿出了5份协议只是简简单单的两份利润分成协议。</w:t>
      </w:r>
    </w:p>
    <w:p w14:paraId="4699B92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“各位都来那一份签了吧 ，你们的面前也有笔。”</w:t>
      </w:r>
    </w:p>
    <w:p w14:paraId="12615E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同意了孙源玲要求的财团掌舵人或代表都上前拿到了协议，在稍微犹豫之后签下了自己的名字。</w:t>
      </w:r>
    </w:p>
    <w:p w14:paraId="3C7F5A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你们可以离开了，但是在这之前我会封印你们这件事的部分记忆，在完成相应的布局之后相关的记忆就会自动解除封印。在这之后洛克菲勒财团、摩根财团、克利夫兰财团、得克萨斯财团、杜邦财团在恢复记忆之后如果需要合作或者是帮助可以来这儿来找我——毕竟是一种交易嘛。</w:t>
      </w:r>
    </w:p>
    <w:p w14:paraId="7CC3CE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至于其他的，希望你们在以后的市场上拥有良好的表现。</w:t>
      </w:r>
    </w:p>
    <w:p w14:paraId="7EDA42D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好了，我要说的已经说完了，各位就请回吧。”</w:t>
      </w:r>
    </w:p>
    <w:p w14:paraId="1643EC6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说罢孙源玲和爱丽便直接离开了会议室。在会议室中的其他人双目无神，如同一个没有灵魂的肉体，在执行着主人的命令。</w:t>
      </w:r>
    </w:p>
    <w:p w14:paraId="46D2113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在他们走出了公司的大门之后，已经记不起来在这个公司中发生了些什么事情，只记得签署了一份协议，要将利润的5%转入一个特定的账户之中。对于这件事他们没有觉得任何的奇怪。</w:t>
      </w:r>
    </w:p>
    <w:p w14:paraId="03EAB8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而剩下的几个虽然没有缺胳膊少腿，但是也没有关于这个公司的记忆了。</w:t>
      </w:r>
    </w:p>
    <w:p w14:paraId="5EA890B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以至于在以后会发生什么事情，就不好说了。</w:t>
      </w:r>
    </w:p>
    <w:p w14:paraId="03C43A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“姐姐你又在捉弄人了。”</w:t>
      </w:r>
    </w:p>
    <w:p w14:paraId="1A17971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“没事，整天打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杀的也不好，血这东西看着好难受的。</w:t>
      </w:r>
    </w:p>
    <w:p w14:paraId="160CE4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来，爱丽跟我说说这些个没有签署合同的财团有哪些核心产业支柱，我要好好的‘照顾’他们一下，不然对不起他们对我的照顾。”</w:t>
      </w:r>
    </w:p>
    <w:p w14:paraId="07A85408" w14:textId="77777777" w:rsidR="00EA55F0" w:rsidRPr="00DF4D1D" w:rsidRDefault="00EA55F0">
      <w:pPr>
        <w:ind w:firstLine="200"/>
        <w:rPr>
          <w:rFonts w:ascii="微软雅黑" w:eastAsia="微软雅黑" w:hAnsi="微软雅黑" w:cs="微软雅黑"/>
          <w:sz w:val="22"/>
          <w:szCs w:val="22"/>
        </w:rPr>
      </w:pPr>
    </w:p>
    <w:p w14:paraId="5FAC7E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开始大规模宣传修行</w:t>
      </w:r>
    </w:p>
    <w:p w14:paraId="778ABF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随着灵气浓度开始增加，民间开始出现大量的超能觉醒者，多到官方的特殊能力执法部队已</w:t>
      </w:r>
      <w:proofErr w:type="gramStart"/>
      <w:r w:rsidRPr="00DF4D1D">
        <w:rPr>
          <w:rFonts w:ascii="微软雅黑" w:eastAsia="微软雅黑" w:hAnsi="微软雅黑" w:cs="微软雅黑" w:hint="eastAsia"/>
          <w:sz w:val="22"/>
          <w:szCs w:val="22"/>
        </w:rPr>
        <w:t>经管控不过来</w:t>
      </w:r>
      <w:proofErr w:type="gramEnd"/>
      <w:r w:rsidRPr="00DF4D1D">
        <w:rPr>
          <w:rFonts w:ascii="微软雅黑" w:eastAsia="微软雅黑" w:hAnsi="微软雅黑" w:cs="微软雅黑" w:hint="eastAsia"/>
          <w:sz w:val="22"/>
          <w:szCs w:val="22"/>
        </w:rPr>
        <w:t>了，网络上也开始不可遏止的出现一些超能方面的视频了。而且生活在这个世界的阴暗处的某些势力也开始出现了复苏的迹象。</w:t>
      </w:r>
    </w:p>
    <w:p w14:paraId="20F359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眼看整个社会体系开始出现了混乱的迹象，官方终于忍不住了在二月底发布了一则公告。</w:t>
      </w:r>
    </w:p>
    <w:p w14:paraId="32CF6705"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尊敬市民朋友们大家好</w:t>
      </w:r>
    </w:p>
    <w:p w14:paraId="59B002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由于最近整个世界范围内出现了一些不可控的变化，导致了全球的空气中多了一种富含能量的高能微小粒子。这种粒子对于人体的兼容性极佳，所以在这种粒子含量比</w:t>
      </w:r>
      <w:r w:rsidRPr="00DF4D1D">
        <w:rPr>
          <w:rFonts w:ascii="微软雅黑" w:eastAsia="微软雅黑" w:hAnsi="微软雅黑" w:cs="微软雅黑" w:hint="eastAsia"/>
          <w:sz w:val="22"/>
          <w:szCs w:val="22"/>
        </w:rPr>
        <w:lastRenderedPageBreak/>
        <w:t>较高的地区可能会出现大量的高能量含量的粒子进入人体的情况，这种粒子对人体是没有伤害的，相反还有极多的益处，根据华科院的研究这种粒子可以极大程度上的延缓身体各项技能的衰老，并且在研究中表明这类粒子拥有修复DNA端粒体的作用。</w:t>
      </w:r>
    </w:p>
    <w:p w14:paraId="505096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在量达到一定程度后会拥有一定量的【返老还童】的功能。</w:t>
      </w:r>
    </w:p>
    <w:p w14:paraId="3EBC966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当兼容度比较高的人吸收了这种粒子之后可能会出现各种异象，例如：或得了超乎寻常的力量、拥有了控制周围物品的能力、可以使用自然现象的能力。</w:t>
      </w:r>
    </w:p>
    <w:p w14:paraId="63E23C3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但是这些都是自然产生的，经过验证这种能量还有更好的利用方式。</w:t>
      </w:r>
    </w:p>
    <w:p w14:paraId="792BF0A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更加具体的使用方式我们会把相关的资料放在网络上以供大家的参考。’</w:t>
      </w:r>
    </w:p>
    <w:p w14:paraId="25BD04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在社会中本来有着一些感受的自己拥有了特殊力量的人，因为</w:t>
      </w:r>
      <w:proofErr w:type="gramStart"/>
      <w:r w:rsidRPr="00DF4D1D">
        <w:rPr>
          <w:rFonts w:ascii="微软雅黑" w:eastAsia="微软雅黑" w:hAnsi="微软雅黑" w:cs="微软雅黑" w:hint="eastAsia"/>
          <w:sz w:val="22"/>
          <w:szCs w:val="22"/>
        </w:rPr>
        <w:t>没有被忙得</w:t>
      </w:r>
      <w:proofErr w:type="gramEnd"/>
      <w:r w:rsidRPr="00DF4D1D">
        <w:rPr>
          <w:rFonts w:ascii="微软雅黑" w:eastAsia="微软雅黑" w:hAnsi="微软雅黑" w:cs="微软雅黑" w:hint="eastAsia"/>
          <w:sz w:val="22"/>
          <w:szCs w:val="22"/>
        </w:rPr>
        <w:t>不可开交特殊能力执法队发现所以就有些飘了，开始萌生各种危险的心理。</w:t>
      </w:r>
    </w:p>
    <w:p w14:paraId="5F6737A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但是一看到官方发布的公告，突然明白了什么。既然自己拥有了这样的能力官方会发现不了？说不定官方还有更加强大的人在他们的旗下为其效力。</w:t>
      </w:r>
    </w:p>
    <w:p w14:paraId="15CDFC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社会便也因此而稳定了下来。</w:t>
      </w:r>
    </w:p>
    <w:p w14:paraId="1A603C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这个公告因为之前的各种消息的缓冲也就没有给民众带来多大的冲击，甚至是觉得有些理所当然，官方只是出来证实之前各种消息的真实性而已。</w:t>
      </w:r>
    </w:p>
    <w:p w14:paraId="79034F3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国内的民众来说或许没有什么，但是对于外国的来说就很有冲击力了，并且因为华国这样搞，弄得其他国家有些难受。他们或多或少都是出现了异变的情况的，但是政府的可以隐瞒对于他们象征着自由的国家来说是一个不能接受的事情。你凭什么剥夺我获取真相的权利，我们也是有权利知道真相。</w:t>
      </w:r>
    </w:p>
    <w:p w14:paraId="0F0309E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在民众还在为这世界异变而感到好奇的时候，其余四大理事国的总理都在连夜赶往华国的中心城市去。</w:t>
      </w:r>
    </w:p>
    <w:p w14:paraId="029FFF26" w14:textId="57B1F50D"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“姐姐，有4国的最高领导人都往中心省去了，要不要去看看？很有可能是与这次</w:t>
      </w:r>
      <w:r w:rsidR="00BC215B">
        <w:rPr>
          <w:rFonts w:ascii="微软雅黑" w:eastAsia="微软雅黑" w:hAnsi="微软雅黑" w:cs="微软雅黑" w:hint="eastAsia"/>
          <w:sz w:val="22"/>
          <w:szCs w:val="22"/>
        </w:rPr>
        <w:lastRenderedPageBreak/>
        <w:t>兔砸</w:t>
      </w:r>
      <w:r w:rsidRPr="00DF4D1D">
        <w:rPr>
          <w:rFonts w:ascii="微软雅黑" w:eastAsia="微软雅黑" w:hAnsi="微软雅黑" w:cs="微软雅黑" w:hint="eastAsia"/>
          <w:sz w:val="22"/>
          <w:szCs w:val="22"/>
        </w:rPr>
        <w:t>方面放出来的消息有很大的关系，看得出来为了维持社会的稳定已经没有办法了。”</w:t>
      </w:r>
    </w:p>
    <w:p w14:paraId="4F0BFD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正在厨房中做早饭的孙源玲有些诧异，自己应该没有做什么吧？这些国家的人有必要有这么大的反应吗？</w:t>
      </w:r>
    </w:p>
    <w:p w14:paraId="1A0B76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“能够推测出他们此行的目的吗？”</w:t>
      </w:r>
    </w:p>
    <w:p w14:paraId="44C7260B" w14:textId="2AE60DA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“我猜应该是为了这个修行方面的事情，毕竟</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方面已经说了有修行的指导，虽然是仅供餐卡但是我相信这就是根据你给他们的资料摸索和总结出来的，至于有没有进行削减我想肯定是经过了削减的。”</w:t>
      </w:r>
    </w:p>
    <w:p w14:paraId="270B504F" w14:textId="382108C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，也就是说这些人是为了完好的没有被削减过的修行法。这些人还真是现实啊，在自己没有办法或得更好的方法快速的修行的时候还得求着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给他们修行法这算不算是我给了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极其重要的砝码？”</w:t>
      </w:r>
    </w:p>
    <w:p w14:paraId="7814B825" w14:textId="401EFDEA"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“恩，是的呢如果没有姐姐你将灵气完成全球循环的话也不会出现这么多的超能觉醒者，也就不可能有修行法传授给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方面这件事。</w:t>
      </w:r>
    </w:p>
    <w:p w14:paraId="4DE94E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所以小姐你就不考虑一下赚更多的钱吗？现在账面上只有3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多亿美金，如果仅仅是按照你首先员工的那种研究经费的消耗速度一年恐怕都不能够坚持下来。而且钱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多多的砸进去怎么能够获得更多的成果呢？所以说钱不够啊小姐，就算是将那些大财团收入的钱的5%算进来一年最多也就1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亿美元就算是很多东西都能够通过现有的原子打印机打印出来，可以原材料需要购买</w:t>
      </w:r>
      <w:proofErr w:type="gramStart"/>
      <w:r w:rsidRPr="00DF4D1D">
        <w:rPr>
          <w:rFonts w:ascii="微软雅黑" w:eastAsia="微软雅黑" w:hAnsi="微软雅黑" w:cs="微软雅黑" w:hint="eastAsia"/>
          <w:sz w:val="22"/>
          <w:szCs w:val="22"/>
        </w:rPr>
        <w:t>啊工资</w:t>
      </w:r>
      <w:proofErr w:type="gramEnd"/>
      <w:r w:rsidRPr="00DF4D1D">
        <w:rPr>
          <w:rFonts w:ascii="微软雅黑" w:eastAsia="微软雅黑" w:hAnsi="微软雅黑" w:cs="微软雅黑" w:hint="eastAsia"/>
          <w:sz w:val="22"/>
          <w:szCs w:val="22"/>
        </w:rPr>
        <w:t>也是一笔很大的消费而且就这么点研究员真的够了吗？”</w:t>
      </w:r>
    </w:p>
    <w:p w14:paraId="0A6D47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“我还以为够了，有些科技的确不适合现在拿出来这对于这群研究员的成长没有什么益处。嗯，要不我们自己做手机吧？这样来钱还挺快的。”</w:t>
      </w:r>
    </w:p>
    <w:p w14:paraId="1D6177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“当然可以啦，只是我们是不是跑题了？要不要去看看这群人商量了些什么？”</w:t>
      </w:r>
    </w:p>
    <w:p w14:paraId="3F2B9FD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“去吧，和鞥说一声就可以了。等我把瑶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的早饭做好就开始动身吧，我还没有参</w:t>
      </w:r>
      <w:r w:rsidRPr="00DF4D1D">
        <w:rPr>
          <w:rFonts w:ascii="微软雅黑" w:eastAsia="微软雅黑" w:hAnsi="微软雅黑" w:cs="微软雅黑" w:hint="eastAsia"/>
          <w:sz w:val="22"/>
          <w:szCs w:val="22"/>
        </w:rPr>
        <w:lastRenderedPageBreak/>
        <w:t>加过这种规格的回忆，还挺好奇的。”</w:t>
      </w:r>
    </w:p>
    <w:p w14:paraId="079EE7A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“恩，我也要吃。”</w:t>
      </w:r>
    </w:p>
    <w:p w14:paraId="762993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摸了摸爱丽的头说到</w:t>
      </w:r>
    </w:p>
    <w:p w14:paraId="33FF6D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“嗯嗯，吃吧反正我也是做了三个人的份。”</w:t>
      </w:r>
    </w:p>
    <w:p w14:paraId="690B425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“嘿嘿，谢谢姐姐。”</w:t>
      </w:r>
    </w:p>
    <w:p w14:paraId="6FFBEC6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休息（玩）够了的孙瑶在闻到了饭菜的香气之后也来到了楼下。</w:t>
      </w:r>
    </w:p>
    <w:p w14:paraId="2EA8F0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“老哥，快做好了没？”</w:t>
      </w:r>
    </w:p>
    <w:p w14:paraId="2210EB3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“快了，把碗筷子那好差不多就可以开始吃饭了。”</w:t>
      </w:r>
    </w:p>
    <w:p w14:paraId="7E1BA2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孙瑶有些无奈，但是这个也是她唯一能干的活儿了饭做得能吃但不好吃。</w:t>
      </w:r>
    </w:p>
    <w:p w14:paraId="0531F6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将碗筷拿上饭桌之后，然后将孙源玲做好的菜端上饭桌后说道：</w:t>
      </w:r>
    </w:p>
    <w:p w14:paraId="68CE39CD" w14:textId="14973BB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“老哥，既然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都公布了超能力者的存在了我可不可以直接飞着去上课呢？感觉在天上飞着的感觉好好啊。”</w:t>
      </w:r>
    </w:p>
    <w:p w14:paraId="4A8C4EB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将饭端上饭桌后孙源玲说到：</w:t>
      </w:r>
    </w:p>
    <w:p w14:paraId="03B52C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“可以了吧，反正现在最多只是引起人们的羡慕不再会引起恐慌之类的事情了。”</w:t>
      </w:r>
    </w:p>
    <w:p w14:paraId="58898DD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“嗯，好的老哥，吃饭吧吃了就可以去上学了。”</w:t>
      </w:r>
    </w:p>
    <w:p w14:paraId="301424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别看孙瑶在很多时候都很调皮的样子，其实孙瑶还是很听孙源玲的话的，毕竟是这个世界</w:t>
      </w:r>
      <w:proofErr w:type="gramStart"/>
      <w:r w:rsidRPr="00DF4D1D">
        <w:rPr>
          <w:rFonts w:ascii="微软雅黑" w:eastAsia="微软雅黑" w:hAnsi="微软雅黑" w:cs="微软雅黑" w:hint="eastAsia"/>
          <w:sz w:val="22"/>
          <w:szCs w:val="22"/>
        </w:rPr>
        <w:t>上唯二的</w:t>
      </w:r>
      <w:proofErr w:type="gramEnd"/>
      <w:r w:rsidRPr="00DF4D1D">
        <w:rPr>
          <w:rFonts w:ascii="微软雅黑" w:eastAsia="微软雅黑" w:hAnsi="微软雅黑" w:cs="微软雅黑" w:hint="eastAsia"/>
          <w:sz w:val="22"/>
          <w:szCs w:val="22"/>
        </w:rPr>
        <w:t>亲人了。</w:t>
      </w:r>
    </w:p>
    <w:p w14:paraId="0FBF00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，我可能要出去两天，自己做饭吃怎么样？”</w:t>
      </w:r>
    </w:p>
    <w:p w14:paraId="2D849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“哦，行啊。没有问题可是老哥你去干嘛呢？”</w:t>
      </w:r>
    </w:p>
    <w:p w14:paraId="530D4E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“我和爱丽一起去看看其他国家的总理到中心省去干嘛，平时也没有见过这样的场面就当是去见见世面吧。”</w:t>
      </w:r>
    </w:p>
    <w:p w14:paraId="4083965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“哦，行吧。我吃饱了，去上学咯过几天再见。”孙瑶说白便直接走出门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学校</w:t>
      </w:r>
      <w:r w:rsidRPr="00DF4D1D">
        <w:rPr>
          <w:rFonts w:ascii="微软雅黑" w:eastAsia="微软雅黑" w:hAnsi="微软雅黑" w:cs="微软雅黑" w:hint="eastAsia"/>
          <w:sz w:val="22"/>
          <w:szCs w:val="22"/>
        </w:rPr>
        <w:lastRenderedPageBreak/>
        <w:t>的方向飞去</w:t>
      </w:r>
    </w:p>
    <w:p w14:paraId="132BFBB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她会不会自己做饭吃呢？”孙源玲看着孙瑶消失的方向道</w:t>
      </w:r>
    </w:p>
    <w:p w14:paraId="1964B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“我觉得并不会去做饭吃，更有可能是直接不吃饭毕竟到了筑基之后都不需要吃饭了。吃饭只是调剂一下生活而已。”</w:t>
      </w:r>
    </w:p>
    <w:p w14:paraId="4838E64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“恩，和鞥说了没有？”</w:t>
      </w:r>
    </w:p>
    <w:p w14:paraId="49E644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“已经和他说了，倒是候会给我们安排的，以至于会安排的怎么样我就不知道了，会议将会在3天之后召开。”</w:t>
      </w:r>
    </w:p>
    <w:p w14:paraId="21D7EF8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“都行，反正都是去见见世面的，最多只是去镇压一下场子就完事了。</w:t>
      </w:r>
    </w:p>
    <w:p w14:paraId="740D03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既然已经说好了那么就开始启程吧，现在按照正常的方式坐车过去时间应该差不多就算倒是候时间不够了直接穿梭过去就完事了。</w:t>
      </w:r>
    </w:p>
    <w:p w14:paraId="325BAA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对了，鞥给你说具体的地址没有？”</w:t>
      </w:r>
    </w:p>
    <w:p w14:paraId="01A52A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“并没有说，或许连他们自己都没有确定这个会议将会在哪里举办。”</w:t>
      </w:r>
    </w:p>
    <w:p w14:paraId="38597E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“哦，那就先到中心省去吧。”</w:t>
      </w:r>
    </w:p>
    <w:p w14:paraId="5C6430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两人就这样踏上了前往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的道路，至于公司的管理就是由孙源玲的分身和招聘的管理人员进行管理了。</w:t>
      </w:r>
    </w:p>
    <w:p w14:paraId="0A9A63B5" w14:textId="77777777" w:rsidR="00EA55F0" w:rsidRPr="00DF4D1D" w:rsidRDefault="00EA55F0">
      <w:pPr>
        <w:ind w:firstLine="200"/>
        <w:rPr>
          <w:rFonts w:ascii="微软雅黑" w:eastAsia="微软雅黑" w:hAnsi="微软雅黑" w:cs="微软雅黑"/>
          <w:sz w:val="22"/>
          <w:szCs w:val="22"/>
        </w:rPr>
      </w:pPr>
    </w:p>
    <w:p w14:paraId="5FEFD34B"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第六十五章 以武犯禁</w:t>
      </w:r>
    </w:p>
    <w:p w14:paraId="0E89DB7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的途中，4个国家领导人都已经来到了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了但是都很默契的没有做出任何出格的举动，都十分的安分、低调。</w:t>
      </w:r>
    </w:p>
    <w:p w14:paraId="59B4F0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孙源玲两人此刻正在飞机上欣赏云端的风景，虽然两人</w:t>
      </w:r>
      <w:proofErr w:type="gramStart"/>
      <w:r w:rsidRPr="00DF4D1D">
        <w:rPr>
          <w:rFonts w:ascii="微软雅黑" w:eastAsia="微软雅黑" w:hAnsi="微软雅黑" w:cs="微软雅黑" w:hint="eastAsia"/>
          <w:sz w:val="22"/>
          <w:szCs w:val="22"/>
        </w:rPr>
        <w:t>都是见</w:t>
      </w:r>
      <w:proofErr w:type="gramEnd"/>
      <w:r w:rsidRPr="00DF4D1D">
        <w:rPr>
          <w:rFonts w:ascii="微软雅黑" w:eastAsia="微软雅黑" w:hAnsi="微软雅黑" w:cs="微软雅黑" w:hint="eastAsia"/>
          <w:sz w:val="22"/>
          <w:szCs w:val="22"/>
        </w:rPr>
        <w:t>过这风景的，但是开阔的眼界总是让人安心舒服。</w:t>
      </w:r>
    </w:p>
    <w:p w14:paraId="0D8D2F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“姐姐你觉得那几个人到了没有呢？”靠在孙源玲肩上的爱丽慵懒的说到。</w:t>
      </w:r>
    </w:p>
    <w:p w14:paraId="7C5BF1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“我觉得他们的保镖可能已经到了，虽然没有确定具体的会谈地址，但是侦查附近的情况肯定是做了的。只是——会谈地址为什么还在没有确定下来了？”孙源玲看着窗外的景色感到了一丝不正常。</w:t>
      </w:r>
    </w:p>
    <w:p w14:paraId="6E4D214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这件事很有可能决定以后各自国家的走向以及自身的利益，并且世界第一的名号很有可能因此而改变。人类目前所掌握的最强武器就是核弹，而天赋很好的超能力者在后面很有可能是拥有硬抗核弹的力量的，更不要说有一些超大规模的杀伤性能力。</w:t>
      </w:r>
    </w:p>
    <w:p w14:paraId="20038AC6" w14:textId="29B549AE"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更是拥有着后面更加恐怖的修行法，就我现在所掌握的力量来预测的话我都可以将地</w:t>
      </w:r>
      <w:proofErr w:type="gramStart"/>
      <w:r w:rsidRPr="00DF4D1D">
        <w:rPr>
          <w:rFonts w:ascii="微软雅黑" w:eastAsia="微软雅黑" w:hAnsi="微软雅黑" w:cs="微软雅黑" w:hint="eastAsia"/>
          <w:sz w:val="22"/>
          <w:szCs w:val="22"/>
        </w:rPr>
        <w:t>星直接</w:t>
      </w:r>
      <w:proofErr w:type="gramEnd"/>
      <w:r w:rsidRPr="00DF4D1D">
        <w:rPr>
          <w:rFonts w:ascii="微软雅黑" w:eastAsia="微软雅黑" w:hAnsi="微软雅黑" w:cs="微软雅黑" w:hint="eastAsia"/>
          <w:sz w:val="22"/>
          <w:szCs w:val="22"/>
        </w:rPr>
        <w:t>毁灭，虽然花费的时间有些长。”</w:t>
      </w:r>
    </w:p>
    <w:p w14:paraId="42EF94E3" w14:textId="48DC199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“只是这种方法就算是给了他们，他们也很有可能是不可以修炼。就看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怎么利用这一份资源了，虽然这个修行成长很慢，但是一旦成长起来就是直接吊打各种超能。我已经预见到世界霸主的地位易主了。”</w:t>
      </w:r>
    </w:p>
    <w:p w14:paraId="7C2FA2D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两人就这样说着未来的情况，至于旁人——如果是厉害的修行者不想要普通人察觉到，那么普通人就是撞上去了都无法察觉到。</w:t>
      </w:r>
    </w:p>
    <w:p w14:paraId="4A867B1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而此时的鞥和另一位正在商量着会议的地点。</w:t>
      </w:r>
    </w:p>
    <w:p w14:paraId="242D77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“恩，就这样决定了吧。就算倒是出现了一些意外的事情也会有高人过来的。”</w:t>
      </w:r>
    </w:p>
    <w:p w14:paraId="7F4B68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“好，就在这儿吧。”</w:t>
      </w:r>
    </w:p>
    <w:p w14:paraId="0AF17FD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就在两人刚刚商量好的时候，外面突然传出了人倒地的声音——</w:t>
      </w:r>
    </w:p>
    <w:p w14:paraId="6DC2A3D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‘啪啪啪’“两位为了我们迎接我们家族的人还真是费劲苦心了啊……不知道两位有没有兴趣来和我们喝两杯呢？”</w:t>
      </w:r>
    </w:p>
    <w:p w14:paraId="5F143A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鞥最先冷静下来说到“你是谁？”，而另一人见到鞥发声了也就不说话了，有些事情他管不了。</w:t>
      </w:r>
    </w:p>
    <w:p w14:paraId="2608F7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“哦，亲爱的鞥先生哦</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——我应该叫你李修先生。对吧？李修先生？”</w:t>
      </w:r>
    </w:p>
    <w:p w14:paraId="4100C02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鞥听到面前的说的之后瞳孔不由自主的缩了缩。</w:t>
      </w:r>
    </w:p>
    <w:p w14:paraId="54D8D42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“你怎么知道我的真名的？我可没有告诉第三个人。”李修表现得有些慌张，这件事情可是没有告诉除了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意外的人。</w:t>
      </w:r>
    </w:p>
    <w:p w14:paraId="1D501E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“不用担心，我只是找你谈一谈的，只要你配合我们是不会为难你的。而且你怎么变得这么年轻的我还是很好奇的，在我的查探中竟然没有发现你变年轻的机缘。”</w:t>
      </w:r>
    </w:p>
    <w:p w14:paraId="25C167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本来还有些慌张的李修在听到了面前这个人的话之后反倒安心了一些。</w:t>
      </w:r>
    </w:p>
    <w:p w14:paraId="07A16F4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“你想要从我这儿知道些什么？我说了这么多你是不是该说一说你是谁，目的是什么嘛？”</w:t>
      </w:r>
    </w:p>
    <w:p w14:paraId="573645B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“嘿嘿，不要着急嘛，我们到你决定的地方去吧。</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你就知道我是谁了，也就知道我为什么知道你的事情了。</w:t>
      </w:r>
    </w:p>
    <w:p w14:paraId="581D58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那么，走吧。”说完，这个男子比了一个的收拾说到</w:t>
      </w:r>
    </w:p>
    <w:p w14:paraId="78D114C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“二位请吧——”</w:t>
      </w:r>
    </w:p>
    <w:p w14:paraId="081706D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“一号”和李修对视了一眼，很无奈的走出了门外。看着门外躺着的卫兵，两人的心中很是不甘，但是牵扯到整个民众的安危，不得不小心行事。</w:t>
      </w:r>
    </w:p>
    <w:p w14:paraId="766E12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但李修还是忍不住为了一句。</w:t>
      </w:r>
    </w:p>
    <w:p w14:paraId="77DB46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“我的——你把我的士兵都怎么了？”</w:t>
      </w:r>
    </w:p>
    <w:p w14:paraId="32203D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“没什么，只是让他们深深的睡了一觉而已。”</w:t>
      </w:r>
    </w:p>
    <w:p w14:paraId="19E9517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还想说些什么的李修看到了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的眼神之后很是无奈的闭上了嘴。他们两个一个行政一个行军，任何一个除了问题整个社会的稳定都会引起巨大的影响而且——既然敌人都能够把他们两个杀了，那么平民呢？</w:t>
      </w:r>
    </w:p>
    <w:p w14:paraId="26E7CF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“两位不要想着叫你们的那些特殊警卫哦，他们可是没有能力从我的手中将你救走</w:t>
      </w:r>
      <w:r w:rsidRPr="00DF4D1D">
        <w:rPr>
          <w:rFonts w:ascii="微软雅黑" w:eastAsia="微软雅黑" w:hAnsi="微软雅黑" w:cs="微软雅黑" w:hint="eastAsia"/>
          <w:sz w:val="22"/>
          <w:szCs w:val="22"/>
        </w:rPr>
        <w:lastRenderedPageBreak/>
        <w:t>的哦。别的就先不要问了，到时候我会给你们询问的机会的现在就只需要到你们所指定的点去谈谈我们的事情就可以了。”</w:t>
      </w:r>
    </w:p>
    <w:p w14:paraId="26111A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两人在各种尝试都没有结果之后，也只是很无奈的向着选定的地点去了。</w:t>
      </w:r>
    </w:p>
    <w:p w14:paraId="7931892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“爱丽，你有没有一种奇怪的感觉在不远的范围之内有一个从远古时代幸运存留下来的人？”</w:t>
      </w:r>
    </w:p>
    <w:p w14:paraId="7C672D9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“并没有这种感觉，但是在靠近中心市之后给我一种淡淡的危机感。很难用语言描述清楚的感觉。”</w:t>
      </w:r>
    </w:p>
    <w:p w14:paraId="1D4C58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“看这个样子，鞥他们很有可能会遇到麻烦。”</w:t>
      </w:r>
    </w:p>
    <w:p w14:paraId="14E0FA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“所以姐姐你为什么不查看一下呢？”</w:t>
      </w:r>
    </w:p>
    <w:p w14:paraId="15F861B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“我又不是偷窥狂，一天到晚没事看别人干嘛？而且就这样看很耗费灵力的，而且整天看着别人我自己的心情都不好了。”</w:t>
      </w:r>
    </w:p>
    <w:p w14:paraId="74C88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“那现在看看？”爱丽有些不懂，毕竟这个时候的爱丽还没有办法通过灵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监控全世界。</w:t>
      </w:r>
    </w:p>
    <w:p w14:paraId="4C5BA11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本来还在漫不经心的孙源玲突然感受到了更加强大的人出现在了这个地区。</w:t>
      </w:r>
    </w:p>
    <w:p w14:paraId="7240CA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“爱丽，跟我走。在玩儿事情就弄大发了”</w:t>
      </w:r>
    </w:p>
    <w:p w14:paraId="3A9F98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“嗯——”说罢两人便直接穿梭空间前往了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了，飞机上的人根本就没有发现两人不见了，或者说根本就发现不了。</w:t>
      </w:r>
    </w:p>
    <w:p w14:paraId="17BD08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因为是直接穿梭空间的方式前往中心省，所以很快就来到了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的地面。</w:t>
      </w:r>
    </w:p>
    <w:p w14:paraId="49EA31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“消失了？算了，等会儿再去看看是谁在这儿捣乱。还是先去看看鞥哪儿发生了什么吧。”</w:t>
      </w:r>
    </w:p>
    <w:p w14:paraId="386ECC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“可是他现在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哪儿呢？最后一次联系他都没有说会议的地址在哪儿。”</w:t>
      </w:r>
    </w:p>
    <w:p w14:paraId="0DAF87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“跟我来吧，现在我们俩还是尽量作为一个普普通通的人来就行了。不要过多的引</w:t>
      </w:r>
      <w:r w:rsidRPr="00DF4D1D">
        <w:rPr>
          <w:rFonts w:ascii="微软雅黑" w:eastAsia="微软雅黑" w:hAnsi="微软雅黑" w:cs="微软雅黑" w:hint="eastAsia"/>
          <w:sz w:val="22"/>
          <w:szCs w:val="22"/>
        </w:rPr>
        <w:lastRenderedPageBreak/>
        <w:t>起他人的瞩目。”</w:t>
      </w:r>
    </w:p>
    <w:p w14:paraId="21F20E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“恩。”说罢爱丽就跟着孙源玲朝着一栋写字楼走去了。</w:t>
      </w:r>
    </w:p>
    <w:p w14:paraId="5E34E2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也是被迫来到了他们所定的会议谈判地点了，而坐上赫然坐着其他四个国家的总理。</w:t>
      </w:r>
    </w:p>
    <w:p w14:paraId="2DDEB7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“来，李修先生和这位先生，请到这儿入座。”哪个男子指了指那四人对面的椅子，而他则坐到了上方。</w:t>
      </w:r>
    </w:p>
    <w:p w14:paraId="542BDB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“李修和这位先生现在有什么问题就可以提问了，注意发言不要过激了我的这些朋友可不太喜欢发言过激的人。”</w:t>
      </w:r>
    </w:p>
    <w:p w14:paraId="31924F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被逼无奈只得坐在椅子上了，本来没有发生意外的话他们是主人，而其他人是客人他们才是提出和制定规则的人。</w:t>
      </w:r>
    </w:p>
    <w:p w14:paraId="54EE3F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“你是谁？”李修很是无奈的问道。</w:t>
      </w:r>
    </w:p>
    <w:p w14:paraId="5302D1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“我啊？我是1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年前成功躲过了那场大劫难的幸存者，你不需要知道我的名字当然你可以称呼我为GOD。”</w:t>
      </w:r>
    </w:p>
    <w:p w14:paraId="2E2F8E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“你威胁我们有什么目的，为什么要帮助他们？”李修指了指那四个国家总理。</w:t>
      </w:r>
    </w:p>
    <w:p w14:paraId="716C86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“我只是与他们进行了一场交易，一场公平的交易，他们提供足够的酬劳而我则完成相应的工作，至于是什么酬劳你就不需要知道了。”</w:t>
      </w:r>
    </w:p>
    <w:p w14:paraId="6B83938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“他们是怎么找到你的？”</w:t>
      </w:r>
    </w:p>
    <w:p w14:paraId="31C00A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“他们也是在意外之中将我唤醒了而已，怎么？你也想和我交易？我可以用神一般的力量为你达到你想完成的事情，前提是你能付出相应的代价。”哪个男子说罢看了看那四个总理。</w:t>
      </w:r>
    </w:p>
    <w:p w14:paraId="2F55E9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突然，从四面八方传来一个小女孩的声音——“就你？也配说拥有</w:t>
      </w:r>
      <w:proofErr w:type="gramStart"/>
      <w:r w:rsidRPr="00DF4D1D">
        <w:rPr>
          <w:rFonts w:ascii="微软雅黑" w:eastAsia="微软雅黑" w:hAnsi="微软雅黑" w:cs="微软雅黑" w:hint="eastAsia"/>
          <w:sz w:val="22"/>
          <w:szCs w:val="22"/>
        </w:rPr>
        <w:t>神一般</w:t>
      </w:r>
      <w:proofErr w:type="gramEnd"/>
      <w:r w:rsidRPr="00DF4D1D">
        <w:rPr>
          <w:rFonts w:ascii="微软雅黑" w:eastAsia="微软雅黑" w:hAnsi="微软雅黑" w:cs="微软雅黑" w:hint="eastAsia"/>
          <w:sz w:val="22"/>
          <w:szCs w:val="22"/>
        </w:rPr>
        <w:t>的力量？只是一个渺小的虫子而已，在机缘巧合之下得到了你掌握不了的力量，并且企图以这</w:t>
      </w:r>
      <w:r w:rsidRPr="00DF4D1D">
        <w:rPr>
          <w:rFonts w:ascii="微软雅黑" w:eastAsia="微软雅黑" w:hAnsi="微软雅黑" w:cs="微软雅黑" w:hint="eastAsia"/>
          <w:sz w:val="22"/>
          <w:szCs w:val="22"/>
        </w:rPr>
        <w:lastRenderedPageBreak/>
        <w:t>股力量干涉这个世界的正常运行。</w:t>
      </w:r>
    </w:p>
    <w:p w14:paraId="0DDD737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不得不说，还真是不错的想法啊，本来吧我也不想去管你的，每个人都有每个人的机缘，我没有权利干涉，只是你不但不珍惜你的机缘而且妄图掌控世界？在我们这儿有个词叫做：以 武 犯 禁”</w:t>
      </w:r>
    </w:p>
    <w:p w14:paraId="03A2E22A" w14:textId="77777777" w:rsidR="00EA55F0" w:rsidRPr="00DF4D1D" w:rsidRDefault="00EA55F0">
      <w:pPr>
        <w:ind w:firstLine="200"/>
        <w:rPr>
          <w:rFonts w:ascii="微软雅黑" w:eastAsia="微软雅黑" w:hAnsi="微软雅黑" w:cs="微软雅黑"/>
          <w:sz w:val="22"/>
          <w:szCs w:val="22"/>
        </w:rPr>
      </w:pPr>
    </w:p>
    <w:p w14:paraId="1ACB2181" w14:textId="77777777" w:rsidR="00EA55F0" w:rsidRPr="00DF4D1D" w:rsidRDefault="00EA55F0">
      <w:pPr>
        <w:ind w:firstLine="200"/>
        <w:rPr>
          <w:rFonts w:ascii="微软雅黑" w:eastAsia="微软雅黑" w:hAnsi="微软雅黑" w:cs="微软雅黑"/>
          <w:sz w:val="22"/>
          <w:szCs w:val="22"/>
        </w:rPr>
      </w:pPr>
    </w:p>
    <w:p w14:paraId="7DD106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第六十六章 蝼蚁而已</w:t>
      </w:r>
    </w:p>
    <w:p w14:paraId="570029B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“谁，谁在那儿说话？”哪个男子没有察觉到周围有任何的人，但是声音却从四面八方传来，很是诡异。</w:t>
      </w:r>
    </w:p>
    <w:p w14:paraId="3C4C3F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“你不是自称为神吗？连这点事情都不明白还配称为神吗？”</w:t>
      </w:r>
    </w:p>
    <w:p w14:paraId="541F521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哪个男人在慌张的看了四周之后发现没有任何的其他人，在感知之中附近也是没有其他的外人。</w:t>
      </w:r>
    </w:p>
    <w:p w14:paraId="509D52E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是在装神弄鬼，那我没有办法想要吓我，我可没有那么容易被吓到。”在以为自己安全的情况下，这个男子似乎也冷静了下来，自己肯定是这个世界最强的，就算是不能够打过热武器，但是打败这个世界上所有的人还是很容易的。</w:t>
      </w:r>
    </w:p>
    <w:p w14:paraId="3E81A51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天真啊？以为获得了一些很特别的能力就可以掌控这个世界了吗？而且你不觉得自己的能力很肮脏吗？以夺取普通人的血液的方式来获得那十分珍惜的成品灵力，说白了就是克服不了自己身体的缺陷在觉醒之后没有办法将空气中游离的能力吸收到自己体内的淘汰者而已，在被淘汰的最后关头挣扎一下而已。”</w:t>
      </w:r>
    </w:p>
    <w:p w14:paraId="0EA6EF9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“谁？谁在说话，我可是这个世界上的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强者我可是完美的，不要以为用一些喇叭就可以吓到我。”</w:t>
      </w:r>
    </w:p>
    <w:p w14:paraId="35417E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“还真是无知者无畏啊——”说罢，爱丽和孙源玲的身影缓缓地从空气中浮现了出</w:t>
      </w:r>
      <w:r w:rsidRPr="00DF4D1D">
        <w:rPr>
          <w:rFonts w:ascii="微软雅黑" w:eastAsia="微软雅黑" w:hAnsi="微软雅黑" w:cs="微软雅黑" w:hint="eastAsia"/>
          <w:sz w:val="22"/>
          <w:szCs w:val="22"/>
        </w:rPr>
        <w:lastRenderedPageBreak/>
        <w:t>来。</w:t>
      </w:r>
    </w:p>
    <w:p w14:paraId="2CAAFC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“你……你们是从哪儿出来的，小屁孩儿别多管闲事。”</w:t>
      </w:r>
    </w:p>
    <w:p w14:paraId="36A1EB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吗？我只是受到了了鞥的允许才来参与这个会谈的，说实在得我只是很好奇整个都在谈些什么，不过令我没有想到的是出现了你这样的虫子，如果不是我平时有些无聊好不容易遇到了一些有趣的事情，你很有可能就已经没了。”</w:t>
      </w:r>
    </w:p>
    <w:p w14:paraId="7CD4D03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“别……别说大话了，你还不是和我一眼的是一个特殊能力者我才不信你有多厉害……害……”那个</w:t>
      </w:r>
      <w:proofErr w:type="gramStart"/>
      <w:r w:rsidRPr="00DF4D1D">
        <w:rPr>
          <w:rFonts w:ascii="微软雅黑" w:eastAsia="微软雅黑" w:hAnsi="微软雅黑" w:cs="微软雅黑" w:hint="eastAsia"/>
          <w:sz w:val="22"/>
          <w:szCs w:val="22"/>
        </w:rPr>
        <w:t>男子话</w:t>
      </w:r>
      <w:proofErr w:type="gramEnd"/>
      <w:r w:rsidRPr="00DF4D1D">
        <w:rPr>
          <w:rFonts w:ascii="微软雅黑" w:eastAsia="微软雅黑" w:hAnsi="微软雅黑" w:cs="微软雅黑" w:hint="eastAsia"/>
          <w:sz w:val="22"/>
          <w:szCs w:val="22"/>
        </w:rPr>
        <w:t>还没有说完，整个喉咙就像被一双大手所握住了。</w:t>
      </w:r>
    </w:p>
    <w:p w14:paraId="0B4591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爱丽有些茫然的看着旁边的孙源玲，因为此时的孙源玲漂浮在空中整个人的气势都与刚才的孙源玲判若两人。</w:t>
      </w:r>
    </w:p>
    <w:p w14:paraId="06E1024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“蝼蚁，我允许你说话了吗？”这个时候的孙源玲十分的威严，小小的身体之中透露出了如同君王般蔑视众生的气势。</w:t>
      </w:r>
    </w:p>
    <w:p w14:paraId="012093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“肮脏的东西，嘁~”说罢，那个男人直接被砸进了地板之中。在场的所有人，包括爱丽在内都是连一丁点声音都不敢发出来。</w:t>
      </w:r>
    </w:p>
    <w:p w14:paraId="59D74E1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“想你这种能力就不应该存留在这个世界之上，谁又能够抵抗住自身力量的大幅度增加呢？呵呵~你做的那些事情还真是可以让你的灵魂承受一下永世的痛苦。</w:t>
      </w:r>
    </w:p>
    <w:p w14:paraId="33DC09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不过——正所谓可恨之人必有可恨之处，身不由己的被人操控是一种什么样的感觉呢？蝼蚁。”趴在地上还有一口气的那个男人</w:t>
      </w:r>
      <w:proofErr w:type="gramStart"/>
      <w:r w:rsidRPr="00DF4D1D">
        <w:rPr>
          <w:rFonts w:ascii="微软雅黑" w:eastAsia="微软雅黑" w:hAnsi="微软雅黑" w:cs="微软雅黑" w:hint="eastAsia"/>
          <w:sz w:val="22"/>
          <w:szCs w:val="22"/>
        </w:rPr>
        <w:t>微微的动</w:t>
      </w:r>
      <w:proofErr w:type="gramEnd"/>
      <w:r w:rsidRPr="00DF4D1D">
        <w:rPr>
          <w:rFonts w:ascii="微软雅黑" w:eastAsia="微软雅黑" w:hAnsi="微软雅黑" w:cs="微软雅黑" w:hint="eastAsia"/>
          <w:sz w:val="22"/>
          <w:szCs w:val="22"/>
        </w:rPr>
        <w:t>了一下以表示自己的不甘。</w:t>
      </w:r>
    </w:p>
    <w:p w14:paraId="1B77623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“能够做出这样的事情目前只有两个国家能够做到，而这么下贱的手段恐怕只有一个国家才能够做到是吧——特不靠谱。”</w:t>
      </w:r>
    </w:p>
    <w:p w14:paraId="4DFE7EEA" w14:textId="14A7FA2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而在一边缩着的漂亮国代表现在已经是一身的冷汗了，在派出了各种间谍和特工以及各种潜伏了多件的情报人员之后依然没有得到好处，而且刺杀孙源玲的行动也是屡次失败导致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也是对于这方面的事情开始高度的重视。</w:t>
      </w:r>
    </w:p>
    <w:p w14:paraId="3757A8A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“不出来说明一下情况吗？特不靠谱先生？不要害怕，来说句话嘛。</w:t>
      </w:r>
    </w:p>
    <w:p w14:paraId="38EEF49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怎么了？说不出话了吗？能够做出在大脑的脑干加装遥控炸弹，以大量民众的鲜血和生命为代价培育出一个失败的肮脏的战争机器，难道你们不觉得很可笑吗？为了自己的地位做出这么不可饶恕的行为。</w:t>
      </w:r>
    </w:p>
    <w:p w14:paraId="422A862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好了，事情就这些我只是觉得你们培育出来的虫子有些恶心而已，想要顺手处理一下而已，谈判就好好的谈判，不要搞那些不必要的小动作。俗话说得好，输了就得人挨打要立正。</w:t>
      </w:r>
    </w:p>
    <w:p w14:paraId="746A11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你们自己技不如人不能怪别人，宁愿话</w:t>
      </w:r>
      <w:proofErr w:type="gramStart"/>
      <w:r w:rsidRPr="00DF4D1D">
        <w:rPr>
          <w:rFonts w:ascii="微软雅黑" w:eastAsia="微软雅黑" w:hAnsi="微软雅黑" w:cs="微软雅黑" w:hint="eastAsia"/>
          <w:sz w:val="22"/>
          <w:szCs w:val="22"/>
        </w:rPr>
        <w:t>一堆钱</w:t>
      </w:r>
      <w:proofErr w:type="gramEnd"/>
      <w:r w:rsidRPr="00DF4D1D">
        <w:rPr>
          <w:rFonts w:ascii="微软雅黑" w:eastAsia="微软雅黑" w:hAnsi="微软雅黑" w:cs="微软雅黑" w:hint="eastAsia"/>
          <w:sz w:val="22"/>
          <w:szCs w:val="22"/>
        </w:rPr>
        <w:t>去打压对手但是不知道发展自己的科技等到对手发展起来了就开始想办法动用一国的力量对其进行打压，不过这个风格也是很是适合你们这种以强盗的方式发展起来的国家，一点违和感都没有。</w:t>
      </w:r>
    </w:p>
    <w:p w14:paraId="24374B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好了，我的事情已经干完了，剩下的事情我就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掺和了，你们继续。”</w:t>
      </w:r>
    </w:p>
    <w:p w14:paraId="785D8D3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说罢孙源玲便直接散开成微小</w:t>
      </w:r>
      <w:proofErr w:type="gramStart"/>
      <w:r w:rsidRPr="00DF4D1D">
        <w:rPr>
          <w:rFonts w:ascii="微软雅黑" w:eastAsia="微软雅黑" w:hAnsi="微软雅黑" w:cs="微软雅黑" w:hint="eastAsia"/>
          <w:sz w:val="22"/>
          <w:szCs w:val="22"/>
        </w:rPr>
        <w:t>的光粒消失</w:t>
      </w:r>
      <w:proofErr w:type="gramEnd"/>
      <w:r w:rsidRPr="00DF4D1D">
        <w:rPr>
          <w:rFonts w:ascii="微软雅黑" w:eastAsia="微软雅黑" w:hAnsi="微软雅黑" w:cs="微软雅黑" w:hint="eastAsia"/>
          <w:sz w:val="22"/>
          <w:szCs w:val="22"/>
        </w:rPr>
        <w:t>在了这个会议室，爱丽见状也是有些不知所措，毕竟她还不能直接以这种方式离开于是只好撑起了一个空间通道便离开了。</w:t>
      </w:r>
    </w:p>
    <w:p w14:paraId="38008C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在孙源玲离开后，那个被埋在地板里的人浑身都开始冒出血水，整个人都开始以肉眼可见的速度鳖下去。吃进去的就要吐出来，这使得整个空气中的灵气含量都大幅度的上升，只不过散逸的速度很快而已。</w:t>
      </w:r>
    </w:p>
    <w:p w14:paraId="0814D9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到了最后，连整个特殊能力执法队都没有办法的人就化成了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水和一架血淋淋的骨架。</w:t>
      </w:r>
    </w:p>
    <w:p w14:paraId="22E99D1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要知道我们是带着诚意和各位商谈的，但是各位的行为实在是让我感到十分的失望，但是各位不辞万里来到鄙人的寒舍那么就在这儿谈谈你们所需要谈的事情吧啊，我不会将刚才的事情放在心上的。”一号在和李修确定了自己的人身安全之后对着那四个总理以及随从的翻译和保镖说到。</w:t>
      </w:r>
    </w:p>
    <w:p w14:paraId="773BF9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 “对于刚才的事情我表示十分的抱歉，但是这件事与我们方面并没有关系这一切都是漂亮国的提议但是我们并没有参与这项计划。”带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帝国说到。</w:t>
      </w:r>
    </w:p>
    <w:p w14:paraId="52D90F63" w14:textId="57E9CC4A"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“我们也是收到了漂亮国的合作提议，但是我始终与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是优秀的合作伙伴。”</w:t>
      </w:r>
      <w:proofErr w:type="gramStart"/>
      <w:r w:rsidRPr="00DF4D1D">
        <w:rPr>
          <w:rFonts w:ascii="微软雅黑" w:eastAsia="微软雅黑" w:hAnsi="微软雅黑" w:cs="微软雅黑" w:hint="eastAsia"/>
          <w:sz w:val="22"/>
          <w:szCs w:val="22"/>
        </w:rPr>
        <w:t>毛雄国</w:t>
      </w:r>
      <w:proofErr w:type="gramEnd"/>
      <w:r w:rsidRPr="00DF4D1D">
        <w:rPr>
          <w:rFonts w:ascii="微软雅黑" w:eastAsia="微软雅黑" w:hAnsi="微软雅黑" w:cs="微软雅黑" w:hint="eastAsia"/>
          <w:sz w:val="22"/>
          <w:szCs w:val="22"/>
        </w:rPr>
        <w:t>很是无奈的说到，自己只是想要获得一些增加国家单兵力量的方法，相办法赚取更多的钱，国库的底子越来越干净了。</w:t>
      </w:r>
    </w:p>
    <w:p w14:paraId="6C303D2D" w14:textId="55EFEF2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两个国家的总理都是不敢说话，特别是漂亮国的总统到了现在为止身体都在微微的颤抖着，刚才孙源玲所展现出来的那种绝对的压倒性的力量让他付出了那么大代价才成功制造出一个十分强大的单兵作战‘机器’，但是这个可以吊打</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超能力者和修行者的‘机器’却被一个不知道哪儿来的人直接杀死了，甚至连手都没有动就化为了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水和一具没有血肉的骨架。</w:t>
      </w:r>
    </w:p>
    <w:p w14:paraId="11A7DC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想你们都是想要获得我们的各种经验的，我们的确有着各种比较完善的理论。然而，我们给民众的相关资料也是正确的可行的，只不过为了更加好的开发人民的力量和潜力我们所使用的都是兼容性好但是针对性很弱的方法和资料。而我们也有很强针对性的修行资料，那么各位需要些什么呢？”‘一号’一本正经的说到。</w:t>
      </w:r>
    </w:p>
    <w:p w14:paraId="6FD590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“我们可以提供基础知识，也可以为各位的需要专门定制相应的修行资料，当然有些东西是不能告知各位的，请理解。”</w:t>
      </w:r>
    </w:p>
    <w:p w14:paraId="6F0CE0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李修见还是没有人说话，都在埋着头不知道在想些什么只好再补充到。</w:t>
      </w:r>
    </w:p>
    <w:p w14:paraId="5C1690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“其实各位可以先等一段时间等到适合的能力者，然后让我们为其定制能力相匹配的修行法。”</w:t>
      </w:r>
    </w:p>
    <w:p w14:paraId="68B9D50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帝国总理道：</w:t>
      </w:r>
    </w:p>
    <w:p w14:paraId="3C2D671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“我们可以定制几个呢？名额又有什么限制？”</w:t>
      </w:r>
    </w:p>
    <w:p w14:paraId="34D9EF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“我们会根据需求来定价……”</w:t>
      </w:r>
    </w:p>
    <w:p w14:paraId="27BFF01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各个总理就在这样的试探之中开始了探讨，漂亮国总统虽然有些害怕，但是始终是一个不要脸皮长大的国家，就这点脸还是丢的起的。</w:t>
      </w:r>
    </w:p>
    <w:p w14:paraId="096981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“姐姐，刚才的你好可怕啊。”</w:t>
      </w:r>
    </w:p>
    <w:p w14:paraId="2F9F0C4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“这个啊，时不时的玩玩而已啦，并没有什么好怕的。不过以人命为代价提升力量还真是令人感到十分的恶心。而且这个人的能力的确十分的厉害，或者说十分的特殊。</w:t>
      </w:r>
    </w:p>
    <w:p w14:paraId="03A7C7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可以通过猎杀生命的方式来达到提升力量的目的，而且这种提升是修行侧的提升杀的越多，或得的力量和修为也就越强。似乎会因此知道很多的修行相关的知识，让其发展的话似乎可以做到和大修行者一般的境界。</w:t>
      </w:r>
    </w:p>
    <w:p w14:paraId="56A712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金丹中期</w:t>
      </w:r>
      <w:proofErr w:type="gramEnd"/>
      <w:r w:rsidRPr="00DF4D1D">
        <w:rPr>
          <w:rFonts w:ascii="微软雅黑" w:eastAsia="微软雅黑" w:hAnsi="微软雅黑" w:cs="微软雅黑" w:hint="eastAsia"/>
          <w:sz w:val="22"/>
          <w:szCs w:val="22"/>
        </w:rPr>
        <w:t>的修为，蝼蚁而已。”</w:t>
      </w:r>
    </w:p>
    <w:p w14:paraId="627E8F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“恩，不去看的话接下来干嘛呢？一只这样无所事事可不好。”</w:t>
      </w:r>
    </w:p>
    <w:p w14:paraId="2C57B0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“要不，去知道做一款可以大量吸金的产品还是说解决大多数人的健康问题呢？修行可以做到百毒</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侵，但是生物改造也可以兼容修行……”</w:t>
      </w:r>
    </w:p>
    <w:p w14:paraId="3B0DC4A0" w14:textId="77777777" w:rsidR="00EA55F0" w:rsidRPr="00DF4D1D" w:rsidRDefault="00EA55F0">
      <w:pPr>
        <w:ind w:firstLine="200"/>
        <w:rPr>
          <w:rFonts w:ascii="微软雅黑" w:eastAsia="微软雅黑" w:hAnsi="微软雅黑" w:cs="微软雅黑"/>
          <w:sz w:val="22"/>
          <w:szCs w:val="22"/>
        </w:rPr>
      </w:pPr>
    </w:p>
    <w:p w14:paraId="1A3CFCA7"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新品发布会</w:t>
      </w:r>
    </w:p>
    <w:p w14:paraId="30B553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各个总理之间在开始的时候进行了深入了交谈，并且达成了一系列不可示人的交易，至于其中有些什么交易就不好说了。</w:t>
      </w:r>
    </w:p>
    <w:p w14:paraId="3761B3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而孙源玲的制作方法已经将每月的名额分了出去，但是能够将合理的制造方案拿上台面的就只有三家，分别是龙芯、AMD、麒麟这三家，而AMD的方案只不过是延续了硅基芯片的方案然后去除了功耗限制而已。</w:t>
      </w:r>
    </w:p>
    <w:p w14:paraId="3A290CC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龙芯需要</w:t>
      </w:r>
      <w:proofErr w:type="gramEnd"/>
      <w:r w:rsidRPr="00DF4D1D">
        <w:rPr>
          <w:rFonts w:ascii="微软雅黑" w:eastAsia="微软雅黑" w:hAnsi="微软雅黑" w:cs="微软雅黑" w:hint="eastAsia"/>
          <w:sz w:val="22"/>
          <w:szCs w:val="22"/>
        </w:rPr>
        <w:t>产能之后麒麟也在后面紧紧地跟上随后也是将基于自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达芬奇架构的碳基芯片制造方案提交给</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，而孙源玲的分身看到这个之后直接将这个方案导入了机器中开始了制造，以其他厂家的产能作为预支还真是舒服。而在制成之后还是</w:t>
      </w:r>
      <w:r w:rsidRPr="00DF4D1D">
        <w:rPr>
          <w:rFonts w:ascii="微软雅黑" w:eastAsia="微软雅黑" w:hAnsi="微软雅黑" w:cs="微软雅黑" w:hint="eastAsia"/>
          <w:sz w:val="22"/>
          <w:szCs w:val="22"/>
        </w:rPr>
        <w:lastRenderedPageBreak/>
        <w:t>和以前的规矩一样，将1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枚样片送到了华为的手上只要通过了测试那么就可以开始大规模的生产了。</w:t>
      </w:r>
    </w:p>
    <w:p w14:paraId="53DD27A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而制造一百片手机所使用的SOC所使用的材料和时间都是很少的，而且因为手机所使用的SOC相比于电脑的CPU要小了很多，所以所对应的产量也可以在一定的程度上出现提高。</w:t>
      </w:r>
    </w:p>
    <w:p w14:paraId="664641CC"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w:t>
      </w:r>
      <w:proofErr w:type="gramEnd"/>
      <w:r w:rsidRPr="00DF4D1D">
        <w:rPr>
          <w:rFonts w:ascii="微软雅黑" w:eastAsia="微软雅黑" w:hAnsi="微软雅黑" w:cs="微软雅黑" w:hint="eastAsia"/>
          <w:sz w:val="22"/>
          <w:szCs w:val="22"/>
        </w:rPr>
        <w:t>的效率也是十分的高，在华为的设计图提交之后的第二天就将SOC送到了华为的手上，而运送的方法则是专人专送，所以速度相当的快。</w:t>
      </w:r>
    </w:p>
    <w:p w14:paraId="3057280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华为设计研发部——</w:t>
      </w:r>
    </w:p>
    <w:p w14:paraId="1AA80E4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“任总，玲瑶科创方面已经将样片生产出来了并且已经送到了，要不要开始进行测试？”</w:t>
      </w:r>
    </w:p>
    <w:p w14:paraId="3C38A3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以为技术总管说到。</w:t>
      </w:r>
    </w:p>
    <w:p w14:paraId="63DD44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“这么快？难道他们的机器生产是不需要进行测试而是直接按照设计图来制造就完事了吗？唉，人家的技术咱也不明白既然已经到了就开始测试吧，在测试合格之后就可以向他们提出kirin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的量产需求了。”</w:t>
      </w:r>
    </w:p>
    <w:p w14:paraId="3A99843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“好的，我立刻去安排。”</w:t>
      </w:r>
    </w:p>
    <w:p w14:paraId="2E7228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“嗯，及得做极限测试往直接报废的那个方向测试。”</w:t>
      </w:r>
    </w:p>
    <w:p w14:paraId="6C7AD81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“明白。”说罢那个主管便直接走出了房门来到了技术研究开发部。</w:t>
      </w:r>
    </w:p>
    <w:p w14:paraId="3FC039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“嘿，兄弟们过来测试芯片了，这次我们设计的是基于</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9</w:t>
      </w:r>
      <w:r w:rsidRPr="00DF4D1D">
        <w:rPr>
          <w:rFonts w:ascii="微软雅黑" w:eastAsia="微软雅黑" w:hAnsi="微软雅黑" w:cs="微软雅黑"/>
          <w:sz w:val="22"/>
          <w:szCs w:val="22"/>
        </w:rPr>
        <w:t>90 5</w:t>
      </w:r>
      <w:r w:rsidRPr="00DF4D1D">
        <w:rPr>
          <w:rFonts w:ascii="微软雅黑" w:eastAsia="微软雅黑" w:hAnsi="微软雅黑" w:cs="微软雅黑" w:hint="eastAsia"/>
          <w:sz w:val="22"/>
          <w:szCs w:val="22"/>
        </w:rPr>
        <w:t>G版基础上改造来的，直接套在MTAE</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Pro的板子上开始测试，这次给出了测试芯片一共为2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枚。测试的时候记得测试极限情况和极限性能，炸了没事还有更多的可以更换。”</w:t>
      </w:r>
    </w:p>
    <w:p w14:paraId="4C67F36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“好。”众人一口同声的回答道。</w:t>
      </w:r>
    </w:p>
    <w:p w14:paraId="4AF254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枚作为备用的测试芯片，这1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枚作为第一波测试芯片各个小组来领</w:t>
      </w:r>
      <w:r w:rsidRPr="00DF4D1D">
        <w:rPr>
          <w:rFonts w:ascii="微软雅黑" w:eastAsia="微软雅黑" w:hAnsi="微软雅黑" w:cs="微软雅黑" w:hint="eastAsia"/>
          <w:sz w:val="22"/>
          <w:szCs w:val="22"/>
        </w:rPr>
        <w:lastRenderedPageBreak/>
        <w:t>取你们的芯片，我要在两天之后拿到可用的数据。”</w:t>
      </w:r>
    </w:p>
    <w:p w14:paraId="4DA052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各个小组上前拿到了芯片之后便开始了各种测试，在测试的过程中这些工程师还真的是对这些芯片一点也不温柔，真就因为</w:t>
      </w:r>
      <w:proofErr w:type="gramStart"/>
      <w:r w:rsidRPr="00DF4D1D">
        <w:rPr>
          <w:rFonts w:ascii="微软雅黑" w:eastAsia="微软雅黑" w:hAnsi="微软雅黑" w:cs="微软雅黑" w:hint="eastAsia"/>
          <w:sz w:val="22"/>
          <w:szCs w:val="22"/>
        </w:rPr>
        <w:t>电压超</w:t>
      </w:r>
      <w:proofErr w:type="gramEnd"/>
      <w:r w:rsidRPr="00DF4D1D">
        <w:rPr>
          <w:rFonts w:ascii="微软雅黑" w:eastAsia="微软雅黑" w:hAnsi="微软雅黑" w:cs="微软雅黑" w:hint="eastAsia"/>
          <w:sz w:val="22"/>
          <w:szCs w:val="22"/>
        </w:rPr>
        <w:t>得太过了直接炸了一片，其巨大的威力直接将测试平台炸坏了。</w:t>
      </w:r>
    </w:p>
    <w:p w14:paraId="1A9ADA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而孙源玲此时正在以一个普通天才的角度去研究着AR眼镜，虽然这样的孙源玲仍然是压着整个研究团队都抬不起头，知识量始终不是在一个量级上的。至于AR眼镜的进展也是相当的迅速。</w:t>
      </w:r>
    </w:p>
    <w:p w14:paraId="41B71F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时间过去的很快，两天很快就过去了而华为测试的人已经完成了芯片的测试了，虽然没有对芯片进行长时间的极限压力测试，但是这样的测试也是暂时用不到在手机上的。</w:t>
      </w:r>
    </w:p>
    <w:p w14:paraId="2950F5F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“各位，测试已经完成了吗？那个作死的那位，没事吧？将正常的台式机CPU所使用的电压和电流加到手机芯片上你也是做得出来。”</w:t>
      </w:r>
    </w:p>
    <w:p w14:paraId="21F976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“好了，相应的测试数据已经完成了总结了，不过整个测试的结果也是相当的令我们惊讶。”那位工程师显然对于自己团队的设计表示十分的满意。</w:t>
      </w:r>
    </w:p>
    <w:p w14:paraId="7A3393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“好了，不用急着现在惊讶，先将报告给我，在合格之后就可以开发布会了，最新的CPU终于可以摆脱外国的依赖了，就是有些可惜我们那些正在研发光刻机的兄弟了，这个碳基芯片似乎并不兼容光刻机。”</w:t>
      </w:r>
    </w:p>
    <w:p w14:paraId="27A376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而听到了这个消息的众人很是惊讶，因为在他们的认知当中这个很有可能是基于目前国内可能的基于2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nm的光刻机进行雕刻的，但是没有想到这个并不是基于光刻机的制造工艺和技术。</w:t>
      </w:r>
    </w:p>
    <w:p w14:paraId="45031E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技术总管在拿到了各个的研究报告之后继续说道：</w:t>
      </w:r>
    </w:p>
    <w:p w14:paraId="23B6B5E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“各位，接下的研发方向就是基于1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nm甚至于7nm、3nm制程的芯片了，不要怀</w:t>
      </w:r>
      <w:r w:rsidRPr="00DF4D1D">
        <w:rPr>
          <w:rFonts w:ascii="微软雅黑" w:eastAsia="微软雅黑" w:hAnsi="微软雅黑" w:cs="微软雅黑" w:hint="eastAsia"/>
          <w:sz w:val="22"/>
          <w:szCs w:val="22"/>
        </w:rPr>
        <w:lastRenderedPageBreak/>
        <w:t>疑我的猜测。</w:t>
      </w:r>
    </w:p>
    <w:p w14:paraId="336C18E2"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的实力十分的恐怖，他们的芯片能够在这么短的时间之内完成生产的原因很有可能是：他们所使用的制造</w:t>
      </w:r>
      <w:proofErr w:type="gramStart"/>
      <w:r w:rsidRPr="00DF4D1D">
        <w:rPr>
          <w:rFonts w:ascii="微软雅黑" w:eastAsia="微软雅黑" w:hAnsi="微软雅黑" w:cs="微软雅黑" w:hint="eastAsia"/>
          <w:sz w:val="22"/>
          <w:szCs w:val="22"/>
        </w:rPr>
        <w:t>是将碳原子</w:t>
      </w:r>
      <w:proofErr w:type="gramEnd"/>
      <w:r w:rsidRPr="00DF4D1D">
        <w:rPr>
          <w:rFonts w:ascii="微软雅黑" w:eastAsia="微软雅黑" w:hAnsi="微软雅黑" w:cs="微软雅黑" w:hint="eastAsia"/>
          <w:sz w:val="22"/>
          <w:szCs w:val="22"/>
        </w:rPr>
        <w:t>直接堆积成设计图所设计的样子。而且，他们很有可能是拥有自己设计出更加优秀的芯片架构的能力，而将芯片的设计交给其他的厂商很有可能是带动全球一起发展，也有可能是防止被垄断调查。”</w:t>
      </w:r>
    </w:p>
    <w:p w14:paraId="55036D0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“老大你怎么知道的啊？”</w:t>
      </w:r>
    </w:p>
    <w:p w14:paraId="7F7A27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“上面透露的，别和别人说是我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跟你们说了这些，万一事情真的是这样的你们的工作肯定会更加的累。</w:t>
      </w:r>
    </w:p>
    <w:p w14:paraId="0C413C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行了，你们加油我去给任总报告一下这个芯片的情况，相信这个芯片可以带领我们走出封锁的困境。”</w:t>
      </w:r>
    </w:p>
    <w:p w14:paraId="3DB57B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65199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“任总，碳基芯片的测试已经基本完成了，在极限的条件下都可以稳定运行已经符合了预期可以开始量产了。”</w:t>
      </w:r>
    </w:p>
    <w:p w14:paraId="338635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“恩，测试报告我看看，你们在测试的时候测试台发生了爆炸没事吧？”任总一边看着手里的测试报告一边向这个总管</w:t>
      </w:r>
      <w:proofErr w:type="gramStart"/>
      <w:r w:rsidRPr="00DF4D1D">
        <w:rPr>
          <w:rFonts w:ascii="微软雅黑" w:eastAsia="微软雅黑" w:hAnsi="微软雅黑" w:cs="微软雅黑" w:hint="eastAsia"/>
          <w:sz w:val="22"/>
          <w:szCs w:val="22"/>
        </w:rPr>
        <w:t>询问着</w:t>
      </w:r>
      <w:proofErr w:type="gramEnd"/>
      <w:r w:rsidRPr="00DF4D1D">
        <w:rPr>
          <w:rFonts w:ascii="微软雅黑" w:eastAsia="微软雅黑" w:hAnsi="微软雅黑" w:cs="微软雅黑" w:hint="eastAsia"/>
          <w:sz w:val="22"/>
          <w:szCs w:val="22"/>
        </w:rPr>
        <w:t>详细的事情。</w:t>
      </w:r>
    </w:p>
    <w:p w14:paraId="3EC121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“在一个测试的工程师在测试的时候将CPU的电压加到了</w:t>
      </w:r>
      <w:r w:rsidRPr="00DF4D1D">
        <w:rPr>
          <w:rFonts w:ascii="微软雅黑" w:eastAsia="微软雅黑" w:hAnsi="微软雅黑" w:cs="微软雅黑"/>
          <w:sz w:val="22"/>
          <w:szCs w:val="22"/>
        </w:rPr>
        <w:t>4.55</w:t>
      </w:r>
      <w:r w:rsidRPr="00DF4D1D">
        <w:rPr>
          <w:rFonts w:ascii="微软雅黑" w:eastAsia="微软雅黑" w:hAnsi="微软雅黑" w:cs="微软雅黑" w:hint="eastAsia"/>
          <w:sz w:val="22"/>
          <w:szCs w:val="22"/>
        </w:rPr>
        <w:t>伏特，</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安培的电流在通电没有多久这个SOC因为散热实在是跟不上于是直接炸了，其中的碳单质因为高温迅速的燃烧但是整个事情很快就得到了控制，并没有引起多大的损失。”</w:t>
      </w:r>
    </w:p>
    <w:p w14:paraId="1224F1C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“嗯，知道了去通知玲瑶科创方面SOC的量产可以开始了，将其余的尾款通知财务给他们打过去，就沿用MATA</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G的主板作为载体适当的提高功耗外形方面由你们来决定，一个周之后我要看到一个还不错的外形设计。”</w:t>
      </w:r>
    </w:p>
    <w:p w14:paraId="2E5C709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w:t>
      </w:r>
    </w:p>
    <w:p w14:paraId="2B57BF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其实外形这</w:t>
      </w:r>
      <w:proofErr w:type="gramStart"/>
      <w:r w:rsidRPr="00DF4D1D">
        <w:rPr>
          <w:rFonts w:ascii="微软雅黑" w:eastAsia="微软雅黑" w:hAnsi="微软雅黑" w:cs="微软雅黑" w:hint="eastAsia"/>
          <w:sz w:val="22"/>
          <w:szCs w:val="22"/>
        </w:rPr>
        <w:t>东西华</w:t>
      </w:r>
      <w:proofErr w:type="gramEnd"/>
      <w:r w:rsidRPr="00DF4D1D">
        <w:rPr>
          <w:rFonts w:ascii="微软雅黑" w:eastAsia="微软雅黑" w:hAnsi="微软雅黑" w:cs="微软雅黑" w:hint="eastAsia"/>
          <w:sz w:val="22"/>
          <w:szCs w:val="22"/>
        </w:rPr>
        <w:t>为也是有许多的设计方案的，只是没有将这些方案应用到实际的机型上而已，而这次因为要更新换代但是所使用的主板依然是kirin</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所使用的主板，所以外形方面可以在上代的MATA</w:t>
      </w:r>
      <w:r w:rsidRPr="00DF4D1D">
        <w:rPr>
          <w:rFonts w:ascii="微软雅黑" w:eastAsia="微软雅黑" w:hAnsi="微软雅黑" w:cs="微软雅黑"/>
          <w:sz w:val="22"/>
          <w:szCs w:val="22"/>
        </w:rPr>
        <w:t xml:space="preserve"> 30</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G上稍作改变就可以完成设计了，只是这个简单的设计为了满足用户的需求，设计师们还是掉了不少的头发，终于在3天后拿出了令人满意的方案。</w:t>
      </w:r>
    </w:p>
    <w:p w14:paraId="605399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于是在经过多方协商和调整之后终于在外形完成设计的第八天完成了第一部样机的小批量生产。</w:t>
      </w:r>
    </w:p>
    <w:p w14:paraId="023ABF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任总站在舞台上，嘴上漏出了会心的微笑。</w:t>
      </w:r>
    </w:p>
    <w:p w14:paraId="22CA2E8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品发布对，很抱歉这次没有提前一段时间通知大家导致时间有些紧迫，然而计划永远比不过事情的变化。所以这次新品发布会显得有些仓促，但是这次的产品可是一点也不仓促，我们拿出我们压箱底的技术，目的就是为了抵抗漂亮国的打压。</w:t>
      </w:r>
    </w:p>
    <w:p w14:paraId="4167384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我们经过了十多年的努力终于可以做到在手机芯片的设计领域与高通、联发科、三星持平甚至是拥有领先高通半年的优势。</w:t>
      </w:r>
    </w:p>
    <w:p w14:paraId="2FE5C5D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而就在我们的芯片呈现出领先优势并且设计出5nm工艺的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时，漂亮国一纸禁令下来我们的SOC面临着无芯可用的境界，为此我们紧急的向着台积电加急5nm订单，争取</w:t>
      </w:r>
      <w:proofErr w:type="gramStart"/>
      <w:r w:rsidRPr="00DF4D1D">
        <w:rPr>
          <w:rFonts w:ascii="微软雅黑" w:eastAsia="微软雅黑" w:hAnsi="微软雅黑" w:cs="微软雅黑" w:hint="eastAsia"/>
          <w:sz w:val="22"/>
          <w:szCs w:val="22"/>
        </w:rPr>
        <w:t>多屯一些</w:t>
      </w:r>
      <w:proofErr w:type="gramEnd"/>
      <w:r w:rsidRPr="00DF4D1D">
        <w:rPr>
          <w:rFonts w:ascii="微软雅黑" w:eastAsia="微软雅黑" w:hAnsi="微软雅黑" w:cs="微软雅黑" w:hint="eastAsia"/>
          <w:sz w:val="22"/>
          <w:szCs w:val="22"/>
        </w:rPr>
        <w:t>货，这样可以多支撑一段时间以等到国内的技术赶上。</w:t>
      </w:r>
    </w:p>
    <w:p w14:paraId="1CE4AE9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而就在我们认为需要吃库存以度过这个无芯可用的阶段时，另外一家并不起眼的科技公司站了出来他就是‘玲瑶科创’</w:t>
      </w:r>
    </w:p>
    <w:p w14:paraId="0C0AA1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这家公司在</w:t>
      </w:r>
      <w:proofErr w:type="gramStart"/>
      <w:r w:rsidRPr="00DF4D1D">
        <w:rPr>
          <w:rFonts w:ascii="微软雅黑" w:eastAsia="微软雅黑" w:hAnsi="微软雅黑" w:cs="微软雅黑" w:hint="eastAsia"/>
          <w:sz w:val="22"/>
          <w:szCs w:val="22"/>
        </w:rPr>
        <w:t>各个时候</w:t>
      </w:r>
      <w:proofErr w:type="gramEnd"/>
      <w:r w:rsidRPr="00DF4D1D">
        <w:rPr>
          <w:rFonts w:ascii="微软雅黑" w:eastAsia="微软雅黑" w:hAnsi="微软雅黑" w:cs="微软雅黑" w:hint="eastAsia"/>
          <w:sz w:val="22"/>
          <w:szCs w:val="22"/>
        </w:rPr>
        <w:t>都是十分的低调，但是正因为其低调所以能够在没有任何人阻拦的情况下成功的研发出了基于2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nm的碳基芯片制造工艺。</w:t>
      </w:r>
    </w:p>
    <w:p w14:paraId="0EE7A85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看着这种类型的芯片</w:t>
      </w:r>
      <w:proofErr w:type="gramStart"/>
      <w:r w:rsidRPr="00DF4D1D">
        <w:rPr>
          <w:rFonts w:ascii="微软雅黑" w:eastAsia="微软雅黑" w:hAnsi="微软雅黑" w:cs="微软雅黑" w:hint="eastAsia"/>
          <w:sz w:val="22"/>
          <w:szCs w:val="22"/>
        </w:rPr>
        <w:t>制程感觉</w:t>
      </w:r>
      <w:proofErr w:type="gramEnd"/>
      <w:r w:rsidRPr="00DF4D1D">
        <w:rPr>
          <w:rFonts w:ascii="微软雅黑" w:eastAsia="微软雅黑" w:hAnsi="微软雅黑" w:cs="微软雅黑" w:hint="eastAsia"/>
          <w:sz w:val="22"/>
          <w:szCs w:val="22"/>
        </w:rPr>
        <w:t>有些落后，但实际情况却是我们可以将一个可以进行</w:t>
      </w:r>
      <w:r w:rsidRPr="00DF4D1D">
        <w:rPr>
          <w:rFonts w:ascii="微软雅黑" w:eastAsia="微软雅黑" w:hAnsi="微软雅黑" w:cs="微软雅黑" w:hint="eastAsia"/>
          <w:sz w:val="22"/>
          <w:szCs w:val="22"/>
        </w:rPr>
        <w:lastRenderedPageBreak/>
        <w:t>独立运算的运算单元放进一个2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nm碳基中，综合下来与</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制程相比</w:t>
      </w:r>
      <w:proofErr w:type="gramEnd"/>
      <w:r w:rsidRPr="00DF4D1D">
        <w:rPr>
          <w:rFonts w:ascii="微软雅黑" w:eastAsia="微软雅黑" w:hAnsi="微软雅黑" w:cs="微软雅黑" w:hint="eastAsia"/>
          <w:sz w:val="22"/>
          <w:szCs w:val="22"/>
        </w:rPr>
        <w:t>用于计算的单元只是少了2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%左右，而我们也是设计出来基于碳基芯片的架构，这种架构可以更好的发挥出碳基芯片的优秀，基于以上制造的SOC我们将其命名为kirin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而这颗SOC我们将会用于我们最新的一代</w:t>
      </w:r>
      <w:proofErr w:type="gramStart"/>
      <w:r w:rsidRPr="00DF4D1D">
        <w:rPr>
          <w:rFonts w:ascii="微软雅黑" w:eastAsia="微软雅黑" w:hAnsi="微软雅黑" w:cs="微软雅黑" w:hint="eastAsia"/>
          <w:sz w:val="22"/>
          <w:szCs w:val="22"/>
        </w:rPr>
        <w:t>旗舰机</w:t>
      </w:r>
      <w:proofErr w:type="gramEnd"/>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w:t>
      </w:r>
    </w:p>
    <w:p w14:paraId="68318E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038C65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说完任总从台下拿出了一台手机。</w:t>
      </w:r>
    </w:p>
    <w:p w14:paraId="2D1D14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“这台手机就是最新的HUAWEI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，它搭载了最新的基于2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，其中包含了逻辑计算核心、GPU图像计算核心、5G通信模块等核心的高度集成。</w:t>
      </w:r>
    </w:p>
    <w:p w14:paraId="4FB5B9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其CPU规格为8个物理核心1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线程，核心采用的都是大核，没有小核最高可以达到</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GHZ的运算速度，当然这种程度的运算速度需要连接充电器并且要在良好的散热环境下才能够达到。</w:t>
      </w:r>
    </w:p>
    <w:p w14:paraId="099E0A9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当手机的负载不大的时候会动态分配性能和功耗，以保证最大化的续航。而我们的GPU的频率更是达到了最高1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GHZ的速度，并且支持第三代GPU</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turbo技术使得图形性能及其计算性能都得到了大幅度的提升。</w:t>
      </w:r>
    </w:p>
    <w:p w14:paraId="0F08D4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但是这个提升并不是没有代价的，整个SOC在满载的时候功耗已经来到了6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W，没错就是来到了6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W的功耗，要维持最高新</w:t>
      </w:r>
      <w:proofErr w:type="gramStart"/>
      <w:r w:rsidRPr="00DF4D1D">
        <w:rPr>
          <w:rFonts w:ascii="微软雅黑" w:eastAsia="微软雅黑" w:hAnsi="微软雅黑" w:cs="微软雅黑" w:hint="eastAsia"/>
          <w:sz w:val="22"/>
          <w:szCs w:val="22"/>
        </w:rPr>
        <w:t>能不仅</w:t>
      </w:r>
      <w:proofErr w:type="gramEnd"/>
      <w:r w:rsidRPr="00DF4D1D">
        <w:rPr>
          <w:rFonts w:ascii="微软雅黑" w:eastAsia="微软雅黑" w:hAnsi="微软雅黑" w:cs="微软雅黑" w:hint="eastAsia"/>
          <w:sz w:val="22"/>
          <w:szCs w:val="22"/>
        </w:rPr>
        <w:t>要在手机的背面加装额外的散热装置还要连接上罪行的9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W快充并且手动切换到最高性能模式。在完成之后手机的性能就已经可以比拟几个月前主流的电脑配置了。因为现在主流的都是龙芯的碳基芯片了，相比之下我们的功耗要温柔很多。</w:t>
      </w:r>
    </w:p>
    <w:p w14:paraId="60CBA701" w14:textId="5C46F79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配合我们自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系统，加上穹苍的支持我们已经做到了将手机完全</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w:t>
      </w:r>
      <w:r w:rsidRPr="00DF4D1D">
        <w:rPr>
          <w:rFonts w:ascii="微软雅黑" w:eastAsia="微软雅黑" w:hAnsi="微软雅黑" w:cs="微软雅黑" w:hint="eastAsia"/>
          <w:sz w:val="22"/>
          <w:szCs w:val="22"/>
        </w:rPr>
        <w:lastRenderedPageBreak/>
        <w:t>电脑主机的能力了，只要连接上我们附加的type-c拓展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你甚至可以在mate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上玩3A大作，只是画质并不是很好而已。”</w:t>
      </w:r>
    </w:p>
    <w:p w14:paraId="7FD2C0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整个发布会因为是在网络上同步直播的，并且有抽奖送的环节。虽然这个发布会在开始的时候并没有多少人，但是后面关注的人就慢慢的多了起来。</w:t>
      </w:r>
    </w:p>
    <w:p w14:paraId="531DD79C" w14:textId="77777777" w:rsidR="00EA55F0" w:rsidRPr="00DF4D1D" w:rsidRDefault="00EA55F0">
      <w:pPr>
        <w:ind w:firstLine="200"/>
        <w:rPr>
          <w:rFonts w:ascii="微软雅黑" w:eastAsia="微软雅黑" w:hAnsi="微软雅黑" w:cs="微软雅黑"/>
          <w:sz w:val="22"/>
          <w:szCs w:val="22"/>
        </w:rPr>
      </w:pPr>
    </w:p>
    <w:p w14:paraId="3AE55A4F"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第六十八章 小规模发售</w:t>
      </w:r>
    </w:p>
    <w:p w14:paraId="0BC64B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在介绍完SOC之后接着就是介绍外形以及其他并不是那么重要的配件了。</w:t>
      </w:r>
    </w:p>
    <w:p w14:paraId="515DE0B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这款HUAWEI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集成了双模5</w:t>
      </w:r>
      <w:r w:rsidRPr="00DF4D1D">
        <w:rPr>
          <w:rFonts w:ascii="微软雅黑" w:eastAsia="微软雅黑" w:hAnsi="微软雅黑" w:cs="微软雅黑"/>
          <w:sz w:val="22"/>
          <w:szCs w:val="22"/>
        </w:rPr>
        <w:t>G</w:t>
      </w:r>
      <w:r w:rsidRPr="00DF4D1D">
        <w:rPr>
          <w:rFonts w:ascii="微软雅黑" w:eastAsia="微软雅黑" w:hAnsi="微软雅黑" w:cs="微软雅黑" w:hint="eastAsia"/>
          <w:sz w:val="22"/>
          <w:szCs w:val="22"/>
        </w:rPr>
        <w:t>并且加强了信号的收发模块使得在距离基站比较远的基站都可以得到较好的信号接收质量，最新的cat.</w:t>
      </w:r>
      <w:r w:rsidRPr="00DF4D1D">
        <w:rPr>
          <w:rFonts w:ascii="微软雅黑" w:eastAsia="微软雅黑" w:hAnsi="微软雅黑" w:cs="微软雅黑"/>
          <w:sz w:val="22"/>
          <w:szCs w:val="22"/>
        </w:rPr>
        <w:t xml:space="preserve">21 </w:t>
      </w:r>
      <w:r w:rsidRPr="00DF4D1D">
        <w:rPr>
          <w:rFonts w:ascii="微软雅黑" w:eastAsia="微软雅黑" w:hAnsi="微软雅黑" w:cs="微软雅黑" w:hint="eastAsia"/>
          <w:sz w:val="22"/>
          <w:szCs w:val="22"/>
        </w:rPr>
        <w:t>可以带来1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gbps的速度让你能够体验到更加快的速度更加低的带宽。</w:t>
      </w:r>
    </w:p>
    <w:p w14:paraId="19834C2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这次我们升级了电池技术是其的电池容量达到了5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毫安时真正的可以做到玩游戏玩半天，正常使用两天才充</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充电的使用情况，我们对于各项功能的功耗也是做了严格的把</w:t>
      </w:r>
      <w:proofErr w:type="gramStart"/>
      <w:r w:rsidRPr="00DF4D1D">
        <w:rPr>
          <w:rFonts w:ascii="微软雅黑" w:eastAsia="微软雅黑" w:hAnsi="微软雅黑" w:cs="微软雅黑" w:hint="eastAsia"/>
          <w:sz w:val="22"/>
          <w:szCs w:val="22"/>
        </w:rPr>
        <w:t>控如果</w:t>
      </w:r>
      <w:proofErr w:type="gramEnd"/>
      <w:r w:rsidRPr="00DF4D1D">
        <w:rPr>
          <w:rFonts w:ascii="微软雅黑" w:eastAsia="微软雅黑" w:hAnsi="微软雅黑" w:cs="微软雅黑" w:hint="eastAsia"/>
          <w:sz w:val="22"/>
          <w:szCs w:val="22"/>
        </w:rPr>
        <w:t>开启超级省电模式的话在理论上是可以在只接打电话和收发短信的情况下使用的程度，当然在实际的使用过程中肯定会出现一些其他情况，所以正常待机时长可以来到2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天以上。</w:t>
      </w:r>
    </w:p>
    <w:p w14:paraId="5D0CAB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当然，如果追求性能的话可以开启性能模式在这个模式之下电池的功率绝对可以支持整机的使用功耗，但是其能够支持多长时间这个我们就不能够保证了所以我们推荐在玩游戏得时候最好开启均衡模式，如果最</w:t>
      </w:r>
      <w:proofErr w:type="gramStart"/>
      <w:r w:rsidRPr="00DF4D1D">
        <w:rPr>
          <w:rFonts w:ascii="微软雅黑" w:eastAsia="微软雅黑" w:hAnsi="微软雅黑" w:cs="微软雅黑" w:hint="eastAsia"/>
          <w:sz w:val="22"/>
          <w:szCs w:val="22"/>
        </w:rPr>
        <w:t>求更加</w:t>
      </w:r>
      <w:proofErr w:type="gramEnd"/>
      <w:r w:rsidRPr="00DF4D1D">
        <w:rPr>
          <w:rFonts w:ascii="微软雅黑" w:eastAsia="微软雅黑" w:hAnsi="微软雅黑" w:cs="微软雅黑" w:hint="eastAsia"/>
          <w:sz w:val="22"/>
          <w:szCs w:val="22"/>
        </w:rPr>
        <w:t>极致的性能可以在连接了我们原厂充电器的情况下进行游玩。</w:t>
      </w:r>
    </w:p>
    <w:p w14:paraId="4A130D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其实大家并不用担心这个功耗会导致温度会很高的情况，因为其中内置的石墨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散热条可以将整机的热量迅速的扩散到整个后盖，并且保持屏幕的温度不会出现很严重的发热现象，整机的温度在最高负载下都可以控制在</w:t>
      </w:r>
      <w:r w:rsidRPr="00DF4D1D">
        <w:rPr>
          <w:rFonts w:ascii="微软雅黑" w:eastAsia="微软雅黑" w:hAnsi="微软雅黑" w:cs="微软雅黑"/>
          <w:sz w:val="22"/>
          <w:szCs w:val="22"/>
        </w:rPr>
        <w:t>43</w:t>
      </w:r>
      <w:r w:rsidRPr="00DF4D1D">
        <w:rPr>
          <w:rFonts w:ascii="微软雅黑" w:eastAsia="微软雅黑" w:hAnsi="微软雅黑" w:cs="微软雅黑" w:hint="eastAsia"/>
          <w:sz w:val="22"/>
          <w:szCs w:val="22"/>
        </w:rPr>
        <w:t>摄氏度以下。这个温度是不是</w:t>
      </w:r>
      <w:r w:rsidRPr="00DF4D1D">
        <w:rPr>
          <w:rFonts w:ascii="微软雅黑" w:eastAsia="微软雅黑" w:hAnsi="微软雅黑" w:cs="微软雅黑" w:hint="eastAsia"/>
          <w:sz w:val="22"/>
          <w:szCs w:val="22"/>
        </w:rPr>
        <w:lastRenderedPageBreak/>
        <w:t>看起来很高，但是考虑一下最高负载情况下可以做到连顶级轻薄本都做不到温度控制并且还拥有和游戏笔记本相比的图像性能。</w:t>
      </w:r>
    </w:p>
    <w:p w14:paraId="57F1DBE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看到这儿各位是不是感觉这个性能十分的厉害？但是我也要说一说我们的内存技术，因为GPU使用的是手机自带的系统内存，而手机使用的是最新的DDR</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内存和长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联合设计的第五代内存，可以保证系统在任何情况下都不会出现卡顿的情况，不过图形性能肯定是比不过顶级的独立显卡的我们的内存频率不过只有</w:t>
      </w:r>
      <w:r w:rsidRPr="00DF4D1D">
        <w:rPr>
          <w:rFonts w:ascii="微软雅黑" w:eastAsia="微软雅黑" w:hAnsi="微软雅黑" w:cs="微软雅黑"/>
          <w:sz w:val="22"/>
          <w:szCs w:val="22"/>
        </w:rPr>
        <w:t>2666</w:t>
      </w:r>
      <w:r w:rsidRPr="00DF4D1D">
        <w:rPr>
          <w:rFonts w:ascii="微软雅黑" w:eastAsia="微软雅黑" w:hAnsi="微软雅黑" w:cs="微软雅黑" w:hint="eastAsia"/>
          <w:sz w:val="22"/>
          <w:szCs w:val="22"/>
        </w:rPr>
        <w:t>MHZ，和GDRR</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相比性能实在是有些可怜。</w:t>
      </w:r>
    </w:p>
    <w:p w14:paraId="748ED9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而外观就如同大家所看到的这样，并无新意</w:t>
      </w:r>
      <w:proofErr w:type="gramStart"/>
      <w:r w:rsidRPr="00DF4D1D">
        <w:rPr>
          <w:rFonts w:ascii="微软雅黑" w:eastAsia="微软雅黑" w:hAnsi="微软雅黑" w:cs="微软雅黑" w:hint="eastAsia"/>
          <w:sz w:val="22"/>
          <w:szCs w:val="22"/>
        </w:rPr>
        <w:t>的屏下摄像头</w:t>
      </w:r>
      <w:proofErr w:type="gramEnd"/>
      <w:r w:rsidRPr="00DF4D1D">
        <w:rPr>
          <w:rFonts w:ascii="微软雅黑" w:eastAsia="微软雅黑" w:hAnsi="微软雅黑" w:cs="微软雅黑" w:hint="eastAsia"/>
          <w:sz w:val="22"/>
          <w:szCs w:val="22"/>
        </w:rPr>
        <w:t>技术屏幕指纹技术这样的设计使得整部手机</w:t>
      </w:r>
      <w:proofErr w:type="gramStart"/>
      <w:r w:rsidRPr="00DF4D1D">
        <w:rPr>
          <w:rFonts w:ascii="微软雅黑" w:eastAsia="微软雅黑" w:hAnsi="微软雅黑" w:cs="微软雅黑" w:hint="eastAsia"/>
          <w:sz w:val="22"/>
          <w:szCs w:val="22"/>
        </w:rPr>
        <w:t>的屏占比</w:t>
      </w:r>
      <w:proofErr w:type="gramEnd"/>
      <w:r w:rsidRPr="00DF4D1D">
        <w:rPr>
          <w:rFonts w:ascii="微软雅黑" w:eastAsia="微软雅黑" w:hAnsi="微软雅黑" w:cs="微软雅黑" w:hint="eastAsia"/>
          <w:sz w:val="22"/>
          <w:szCs w:val="22"/>
        </w:rPr>
        <w:t>达到了9</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%做到了最接近全面屏的时代，而屏幕我们使用过的是京东方的OLED 屏幕，3</w:t>
      </w:r>
      <w:r w:rsidRPr="00DF4D1D">
        <w:rPr>
          <w:rFonts w:ascii="微软雅黑" w:eastAsia="微软雅黑" w:hAnsi="微软雅黑" w:cs="微软雅黑"/>
          <w:sz w:val="22"/>
          <w:szCs w:val="22"/>
        </w:rPr>
        <w:t>860*2160</w:t>
      </w:r>
      <w:r w:rsidRPr="00DF4D1D">
        <w:rPr>
          <w:rFonts w:ascii="微软雅黑" w:eastAsia="微软雅黑" w:hAnsi="微软雅黑" w:cs="微软雅黑" w:hint="eastAsia"/>
          <w:sz w:val="22"/>
          <w:szCs w:val="22"/>
        </w:rPr>
        <w:t>的分辨率让你体验到</w:t>
      </w:r>
      <w:proofErr w:type="gramStart"/>
      <w:r w:rsidRPr="00DF4D1D">
        <w:rPr>
          <w:rFonts w:ascii="微软雅黑" w:eastAsia="微软雅黑" w:hAnsi="微软雅黑" w:cs="微软雅黑" w:hint="eastAsia"/>
          <w:sz w:val="22"/>
          <w:szCs w:val="22"/>
        </w:rPr>
        <w:t>电影级</w:t>
      </w:r>
      <w:proofErr w:type="gramEnd"/>
      <w:r w:rsidRPr="00DF4D1D">
        <w:rPr>
          <w:rFonts w:ascii="微软雅黑" w:eastAsia="微软雅黑" w:hAnsi="微软雅黑" w:cs="微软雅黑" w:hint="eastAsia"/>
          <w:sz w:val="22"/>
          <w:szCs w:val="22"/>
        </w:rPr>
        <w:t>的画质，9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让你能够体验更加流畅的游戏，并且在外屏加装了加强钢化玻璃这种玻璃甚至可以保持在从五楼的高度以屏幕着地完好无损，这种设计就是为了让各位可以享受到更好的便利，不用为了钢化摸的事情烦心。</w:t>
      </w:r>
    </w:p>
    <w:p w14:paraId="273086E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人了我也给各位提一个建议，因为在满负载的情况下发热量十分的巨大，所以需要一个良好的散热环境，既然需要一个良好的散热环境那么就不要往后盖上保护套没有那个必要，如果各位需要的话在我们官网下单我们还可以为各位定制后盖的样式，没错在我们官网上购买不仅价格更加的优惠，而且可以定制你们喜欢的图案如果需要深度定制的话可以和我们的客服联系，只要你能够提供你的创意我们就能够为你定制出合适的造型，我们买的是硬件不是外形。给出的是一个普遍比较适用的模板，如果顾客不满意可以自己DIY出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的形象然后交由我们为您制作，当然这个可能会收取一定的费用但是绝对不会超过1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RMB。</w:t>
      </w:r>
    </w:p>
    <w:p w14:paraId="0BB2FC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接下来是摄像头，主摄像头是我们和</w:t>
      </w:r>
      <w:proofErr w:type="gramStart"/>
      <w:r w:rsidRPr="00DF4D1D">
        <w:rPr>
          <w:rFonts w:ascii="微软雅黑" w:eastAsia="微软雅黑" w:hAnsi="微软雅黑" w:cs="微软雅黑" w:hint="eastAsia"/>
          <w:sz w:val="22"/>
          <w:szCs w:val="22"/>
        </w:rPr>
        <w:t>徕</w:t>
      </w:r>
      <w:proofErr w:type="gramEnd"/>
      <w:r w:rsidRPr="00DF4D1D">
        <w:rPr>
          <w:rFonts w:ascii="微软雅黑" w:eastAsia="微软雅黑" w:hAnsi="微软雅黑" w:cs="微软雅黑" w:hint="eastAsia"/>
          <w:sz w:val="22"/>
          <w:szCs w:val="22"/>
        </w:rPr>
        <w:t>卡通力合作打造的一款1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亿像素的1</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°超</w:t>
      </w:r>
      <w:r w:rsidRPr="00DF4D1D">
        <w:rPr>
          <w:rFonts w:ascii="微软雅黑" w:eastAsia="微软雅黑" w:hAnsi="微软雅黑" w:cs="微软雅黑" w:hint="eastAsia"/>
          <w:sz w:val="22"/>
          <w:szCs w:val="22"/>
        </w:rPr>
        <w:lastRenderedPageBreak/>
        <w:t>级广角镜头，拥有1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的超大光圈和1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数码变焦，虽然说比不上专业的摄像机，但是大光圈和超高的像素所带来的就是超高的镜头素质，联合高性能NPU和先进的人工智能算法让你能够在微光环境下不用专业的技能和摄像设备拍摄出不逊于专业设备拍摄出来的照片，你甚至可以用这颗主摄像头来拍月亮上的坑。</w:t>
      </w:r>
    </w:p>
    <w:p w14:paraId="6C7FD6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除此之外还配备了一颗4</w:t>
      </w:r>
      <w:r w:rsidRPr="00DF4D1D">
        <w:rPr>
          <w:rFonts w:ascii="微软雅黑" w:eastAsia="微软雅黑" w:hAnsi="微软雅黑" w:cs="微软雅黑"/>
          <w:sz w:val="22"/>
          <w:szCs w:val="22"/>
        </w:rPr>
        <w:t>800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素的长焦镜头，这颗镜头最高可以支持</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倍光学变焦和2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倍混合变焦，经过人工智能</w:t>
      </w:r>
      <w:proofErr w:type="gramStart"/>
      <w:r w:rsidRPr="00DF4D1D">
        <w:rPr>
          <w:rFonts w:ascii="微软雅黑" w:eastAsia="微软雅黑" w:hAnsi="微软雅黑" w:cs="微软雅黑" w:hint="eastAsia"/>
          <w:sz w:val="22"/>
          <w:szCs w:val="22"/>
        </w:rPr>
        <w:t>去除噪点之后</w:t>
      </w:r>
      <w:proofErr w:type="gramEnd"/>
      <w:r w:rsidRPr="00DF4D1D">
        <w:rPr>
          <w:rFonts w:ascii="微软雅黑" w:eastAsia="微软雅黑" w:hAnsi="微软雅黑" w:cs="微软雅黑" w:hint="eastAsia"/>
          <w:sz w:val="22"/>
          <w:szCs w:val="22"/>
        </w:rPr>
        <w:t>已经可以做到连一些摄影机都无法做到的地步，当然这么大的光学放大也不是没有代价的那就是——很小的拍摄角度，其拍摄的角度只有</w:t>
      </w:r>
      <w:r w:rsidRPr="00DF4D1D">
        <w:rPr>
          <w:rFonts w:ascii="微软雅黑" w:eastAsia="微软雅黑" w:hAnsi="微软雅黑" w:cs="微软雅黑"/>
          <w:sz w:val="22"/>
          <w:szCs w:val="22"/>
        </w:rPr>
        <w:t>85</w:t>
      </w:r>
      <w:r w:rsidRPr="00DF4D1D">
        <w:rPr>
          <w:rFonts w:ascii="微软雅黑" w:eastAsia="微软雅黑" w:hAnsi="微软雅黑" w:cs="微软雅黑" w:hint="eastAsia"/>
          <w:sz w:val="22"/>
          <w:szCs w:val="22"/>
        </w:rPr>
        <w:t>°。</w:t>
      </w:r>
    </w:p>
    <w:p w14:paraId="7F6176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那么这时候肯定有观众会问那么其余的两颗摄像头是干什么用的呢？</w:t>
      </w:r>
    </w:p>
    <w:p w14:paraId="590B231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其实还有两颗都有他们各自的用途，其中一个是专门用作录像的镜头其像素虽然只有</w:t>
      </w:r>
      <w:r w:rsidRPr="00DF4D1D">
        <w:rPr>
          <w:rFonts w:ascii="微软雅黑" w:eastAsia="微软雅黑" w:hAnsi="微软雅黑" w:cs="微软雅黑"/>
          <w:sz w:val="22"/>
          <w:szCs w:val="22"/>
        </w:rPr>
        <w:t>8400</w:t>
      </w:r>
      <w:r w:rsidRPr="00DF4D1D">
        <w:rPr>
          <w:rFonts w:ascii="微软雅黑" w:eastAsia="微软雅黑" w:hAnsi="微软雅黑" w:cs="微软雅黑" w:hint="eastAsia"/>
          <w:sz w:val="22"/>
          <w:szCs w:val="22"/>
        </w:rPr>
        <w:t>万，支持8K</w:t>
      </w:r>
      <w:r w:rsidRPr="00DF4D1D">
        <w:rPr>
          <w:rFonts w:ascii="微软雅黑" w:eastAsia="微软雅黑" w:hAnsi="微软雅黑" w:cs="微软雅黑"/>
          <w:sz w:val="22"/>
          <w:szCs w:val="22"/>
        </w:rPr>
        <w:t xml:space="preserve"> 60</w:t>
      </w:r>
      <w:r w:rsidRPr="00DF4D1D">
        <w:rPr>
          <w:rFonts w:ascii="微软雅黑" w:eastAsia="微软雅黑" w:hAnsi="微软雅黑" w:cs="微软雅黑" w:hint="eastAsia"/>
          <w:sz w:val="22"/>
          <w:szCs w:val="22"/>
        </w:rPr>
        <w:t>fps的最高帧率，传承了主摄像头的1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倍光学变焦和大底从此手机拍摄优质电影成为了可能，另一个摄像头则是2</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素的微距摄像头，其可以拍摄最近1cm处的画面，可以为各种摄影爱好者提供良好的摄影体验。</w:t>
      </w:r>
    </w:p>
    <w:p w14:paraId="1B4D7A6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前置摄像头虽然隐藏在屏幕之下，但是那</w:t>
      </w:r>
      <w:proofErr w:type="gramStart"/>
      <w:r w:rsidRPr="00DF4D1D">
        <w:rPr>
          <w:rFonts w:ascii="微软雅黑" w:eastAsia="微软雅黑" w:hAnsi="微软雅黑" w:cs="微软雅黑" w:hint="eastAsia"/>
          <w:sz w:val="22"/>
          <w:szCs w:val="22"/>
        </w:rPr>
        <w:t>块显示</w:t>
      </w:r>
      <w:proofErr w:type="gramEnd"/>
      <w:r w:rsidRPr="00DF4D1D">
        <w:rPr>
          <w:rFonts w:ascii="微软雅黑" w:eastAsia="微软雅黑" w:hAnsi="微软雅黑" w:cs="微软雅黑" w:hint="eastAsia"/>
          <w:sz w:val="22"/>
          <w:szCs w:val="22"/>
        </w:rPr>
        <w:t>区域因为技术的进步人眼是察觉不到异常的，只有专业的设备进行检测的时候才能够观察到画面亮度有些许的差别，4</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万的像素加上人工智能修正，所带来的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就是更加漂亮的你。</w:t>
      </w:r>
    </w:p>
    <w:p w14:paraId="065C92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得益于芯片技术的进步，我们的CPU可以更加好的处理这些照片信息，所带来的就是在完成拍照之后不会出现超高像素照片会出现</w:t>
      </w:r>
      <w:proofErr w:type="gramStart"/>
      <w:r w:rsidRPr="00DF4D1D">
        <w:rPr>
          <w:rFonts w:ascii="微软雅黑" w:eastAsia="微软雅黑" w:hAnsi="微软雅黑" w:cs="微软雅黑" w:hint="eastAsia"/>
          <w:sz w:val="22"/>
          <w:szCs w:val="22"/>
        </w:rPr>
        <w:t>出片慢的</w:t>
      </w:r>
      <w:proofErr w:type="gramEnd"/>
      <w:r w:rsidRPr="00DF4D1D">
        <w:rPr>
          <w:rFonts w:ascii="微软雅黑" w:eastAsia="微软雅黑" w:hAnsi="微软雅黑" w:cs="微软雅黑" w:hint="eastAsia"/>
          <w:sz w:val="22"/>
          <w:szCs w:val="22"/>
        </w:rPr>
        <w:t>情况。</w:t>
      </w:r>
    </w:p>
    <w:p w14:paraId="287FACC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这次我们提供了三个等级的机型为HUAWEI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lite，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Pro，而Pro版更加提供了改善散热的涡轮散热器加强散热，以及更加强悍的GPU性能并且提供超频功能，其中的设置可以由发烧友们自行探索。</w:t>
      </w:r>
    </w:p>
    <w:p w14:paraId="451449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其中lite版的规格为1</w:t>
      </w:r>
      <w:r w:rsidRPr="00DF4D1D">
        <w:rPr>
          <w:rFonts w:ascii="微软雅黑" w:eastAsia="微软雅黑" w:hAnsi="微软雅黑" w:cs="微软雅黑"/>
          <w:sz w:val="22"/>
          <w:szCs w:val="22"/>
        </w:rPr>
        <w:t>2+256</w:t>
      </w:r>
      <w:r w:rsidRPr="00DF4D1D">
        <w:rPr>
          <w:rFonts w:ascii="微软雅黑" w:eastAsia="微软雅黑" w:hAnsi="微软雅黑" w:cs="微软雅黑" w:hint="eastAsia"/>
          <w:sz w:val="22"/>
          <w:szCs w:val="22"/>
        </w:rPr>
        <w:t>GB，正式版规格为1</w:t>
      </w:r>
      <w:r w:rsidRPr="00DF4D1D">
        <w:rPr>
          <w:rFonts w:ascii="微软雅黑" w:eastAsia="微软雅黑" w:hAnsi="微软雅黑" w:cs="微软雅黑"/>
          <w:sz w:val="22"/>
          <w:szCs w:val="22"/>
        </w:rPr>
        <w:t>2+512</w:t>
      </w:r>
      <w:r w:rsidRPr="00DF4D1D">
        <w:rPr>
          <w:rFonts w:ascii="微软雅黑" w:eastAsia="微软雅黑" w:hAnsi="微软雅黑" w:cs="微软雅黑" w:hint="eastAsia"/>
          <w:sz w:val="22"/>
          <w:szCs w:val="22"/>
        </w:rPr>
        <w:t>GB，Pro版规格为</w:t>
      </w:r>
      <w:r w:rsidRPr="00DF4D1D">
        <w:rPr>
          <w:rFonts w:ascii="微软雅黑" w:eastAsia="微软雅黑" w:hAnsi="微软雅黑" w:cs="微软雅黑" w:hint="eastAsia"/>
          <w:sz w:val="22"/>
          <w:szCs w:val="22"/>
        </w:rPr>
        <w:lastRenderedPageBreak/>
        <w:t>1</w:t>
      </w:r>
      <w:r w:rsidRPr="00DF4D1D">
        <w:rPr>
          <w:rFonts w:ascii="微软雅黑" w:eastAsia="微软雅黑" w:hAnsi="微软雅黑" w:cs="微软雅黑"/>
          <w:sz w:val="22"/>
          <w:szCs w:val="22"/>
        </w:rPr>
        <w:t>6+2048</w:t>
      </w:r>
      <w:r w:rsidRPr="00DF4D1D">
        <w:rPr>
          <w:rFonts w:ascii="微软雅黑" w:eastAsia="微软雅黑" w:hAnsi="微软雅黑" w:cs="微软雅黑" w:hint="eastAsia"/>
          <w:sz w:val="22"/>
          <w:szCs w:val="22"/>
        </w:rPr>
        <w:t>GB的规格。</w:t>
      </w:r>
    </w:p>
    <w:p w14:paraId="364DD8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说了这么多相信各位都对HUAWEI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有了一个大致的了解，但是各位最关心的恐怕是售价吧？现在就由我来公布售价。</w:t>
      </w:r>
    </w:p>
    <w:p w14:paraId="638067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L</w:t>
      </w:r>
      <w:r w:rsidRPr="00DF4D1D">
        <w:rPr>
          <w:rFonts w:ascii="微软雅黑" w:eastAsia="微软雅黑" w:hAnsi="微软雅黑" w:cs="微软雅黑" w:hint="eastAsia"/>
          <w:sz w:val="22"/>
          <w:szCs w:val="22"/>
        </w:rPr>
        <w:t xml:space="preserve">ite版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6</w:t>
      </w:r>
      <w:r w:rsidRPr="00DF4D1D">
        <w:rPr>
          <w:rFonts w:ascii="微软雅黑" w:eastAsia="微软雅黑" w:hAnsi="微软雅黑" w:cs="微软雅黑"/>
          <w:sz w:val="22"/>
          <w:szCs w:val="22"/>
        </w:rPr>
        <w:t>488</w:t>
      </w:r>
      <w:r w:rsidRPr="00DF4D1D">
        <w:rPr>
          <w:rFonts w:ascii="微软雅黑" w:eastAsia="微软雅黑" w:hAnsi="微软雅黑" w:cs="微软雅黑" w:hint="eastAsia"/>
          <w:sz w:val="22"/>
          <w:szCs w:val="22"/>
        </w:rPr>
        <w:t>RMB</w:t>
      </w:r>
    </w:p>
    <w:p w14:paraId="50015E1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正式版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888</w:t>
      </w:r>
      <w:r w:rsidRPr="00DF4D1D">
        <w:rPr>
          <w:rFonts w:ascii="微软雅黑" w:eastAsia="微软雅黑" w:hAnsi="微软雅黑" w:cs="微软雅黑" w:hint="eastAsia"/>
          <w:sz w:val="22"/>
          <w:szCs w:val="22"/>
        </w:rPr>
        <w:t>RMB</w:t>
      </w:r>
    </w:p>
    <w:p w14:paraId="5F8370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Pro版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2888</w:t>
      </w:r>
      <w:r w:rsidRPr="00DF4D1D">
        <w:rPr>
          <w:rFonts w:ascii="微软雅黑" w:eastAsia="微软雅黑" w:hAnsi="微软雅黑" w:cs="微软雅黑" w:hint="eastAsia"/>
          <w:sz w:val="22"/>
          <w:szCs w:val="22"/>
        </w:rPr>
        <w:t>RMB</w:t>
      </w:r>
    </w:p>
    <w:p w14:paraId="508FDC0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首次开</w:t>
      </w:r>
      <w:proofErr w:type="gramStart"/>
      <w:r w:rsidRPr="00DF4D1D">
        <w:rPr>
          <w:rFonts w:ascii="微软雅黑" w:eastAsia="微软雅黑" w:hAnsi="微软雅黑" w:cs="微软雅黑" w:hint="eastAsia"/>
          <w:sz w:val="22"/>
          <w:szCs w:val="22"/>
        </w:rPr>
        <w:t>售时间</w:t>
      </w:r>
      <w:proofErr w:type="gramEnd"/>
      <w:r w:rsidRPr="00DF4D1D">
        <w:rPr>
          <w:rFonts w:ascii="微软雅黑" w:eastAsia="微软雅黑" w:hAnsi="微软雅黑" w:cs="微软雅黑" w:hint="eastAsia"/>
          <w:sz w:val="22"/>
          <w:szCs w:val="22"/>
        </w:rPr>
        <w:t>我们将定在3月2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日，而这次直播中一共有1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个幸运观众获得了我们的HUAWEI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Pro，他们分别是陈睿、这、三崩字、已婚、傻瓜、Sakura、</w:t>
      </w:r>
      <w:proofErr w:type="spellStart"/>
      <w:r w:rsidRPr="00DF4D1D">
        <w:rPr>
          <w:rFonts w:ascii="微软雅黑" w:eastAsia="微软雅黑" w:hAnsi="微软雅黑" w:cs="微软雅黑" w:hint="eastAsia"/>
          <w:sz w:val="22"/>
          <w:szCs w:val="22"/>
        </w:rPr>
        <w:t>tatakai</w:t>
      </w:r>
      <w:proofErr w:type="spellEnd"/>
      <w:r w:rsidRPr="00DF4D1D">
        <w:rPr>
          <w:rFonts w:ascii="微软雅黑" w:eastAsia="微软雅黑" w:hAnsi="微软雅黑" w:cs="微软雅黑" w:hint="eastAsia"/>
          <w:sz w:val="22"/>
          <w:szCs w:val="22"/>
        </w:rPr>
        <w:t>、loser、花</w:t>
      </w:r>
      <w:proofErr w:type="gramStart"/>
      <w:r w:rsidRPr="00DF4D1D">
        <w:rPr>
          <w:rFonts w:ascii="微软雅黑" w:eastAsia="微软雅黑" w:hAnsi="微软雅黑" w:cs="微软雅黑" w:hint="eastAsia"/>
          <w:sz w:val="22"/>
          <w:szCs w:val="22"/>
        </w:rPr>
        <w:t>花</w:t>
      </w:r>
      <w:proofErr w:type="gramEnd"/>
      <w:r w:rsidRPr="00DF4D1D">
        <w:rPr>
          <w:rFonts w:ascii="微软雅黑" w:eastAsia="微软雅黑" w:hAnsi="微软雅黑" w:cs="微软雅黑" w:hint="eastAsia"/>
          <w:sz w:val="22"/>
          <w:szCs w:val="22"/>
        </w:rPr>
        <w:t>绿帽子、小白开箱。好了以上就是我们的中奖人员名单，稍后我们的工作人员将会联系你们，在提供了相应的地址之后手机将会在三天之内来到你们的手中，请注意查收。</w:t>
      </w:r>
    </w:p>
    <w:p w14:paraId="39F917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好了，谢谢各位的捧场，这次发布会是我们被漂亮国封禁以来打响的第一枪，但绝不是最后一枪。好了，谢谢大家。</w:t>
      </w:r>
    </w:p>
    <w:p w14:paraId="241A33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C285A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直播虽然已经结束了，但是所引起的巨大</w:t>
      </w:r>
      <w:proofErr w:type="gramStart"/>
      <w:r w:rsidRPr="00DF4D1D">
        <w:rPr>
          <w:rFonts w:ascii="微软雅黑" w:eastAsia="微软雅黑" w:hAnsi="微软雅黑" w:cs="微软雅黑" w:hint="eastAsia"/>
          <w:sz w:val="22"/>
          <w:szCs w:val="22"/>
        </w:rPr>
        <w:t>反向才</w:t>
      </w:r>
      <w:proofErr w:type="gramEnd"/>
      <w:r w:rsidRPr="00DF4D1D">
        <w:rPr>
          <w:rFonts w:ascii="微软雅黑" w:eastAsia="微软雅黑" w:hAnsi="微软雅黑" w:cs="微软雅黑" w:hint="eastAsia"/>
          <w:sz w:val="22"/>
          <w:szCs w:val="22"/>
        </w:rPr>
        <w:t>刚刚开始。</w:t>
      </w:r>
    </w:p>
    <w:p w14:paraId="531AF3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距离不到一个周的时间，三个系列的手机都会在那天开始正式发售，而期间各大手机厂商会做何中应对了？</w:t>
      </w:r>
    </w:p>
    <w:p w14:paraId="4C0B0C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而在公司的老板办公室中看完发布会了孙源玲笑吟吟的说道：</w:t>
      </w:r>
    </w:p>
    <w:p w14:paraId="5EEB7DD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“这任总还真是一个急性子啊，只是没有想到这个本还真是下得有点大啊，我代工的CPU还没有他的主板值钱真是有些丢人。”</w:t>
      </w:r>
    </w:p>
    <w:p w14:paraId="0B46834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“姐姐，这有什么丢人的？不过他备货的时间真的够吗？这么短的时间镜头的产量肯定跟不上吧？”</w:t>
      </w:r>
    </w:p>
    <w:p w14:paraId="2B28330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“害，看着他们表演呗。</w:t>
      </w:r>
    </w:p>
    <w:p w14:paraId="4039AE3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别管那些了，过来爱丽酱，让我抱抱。”</w:t>
      </w:r>
    </w:p>
    <w:p w14:paraId="7FDE44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松散的银发随意的搭在沙发上，酒红色的瞳孔散发着如孩童般的眼光，黑色的过膝袜印称出双腿漂亮的线条。</w:t>
      </w:r>
    </w:p>
    <w:p w14:paraId="0CEA99B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1F18B969"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嘿~今天的姐姐也是十分的漂亮了~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在孙源玲怀里的爱丽很是享受这种被抱着的感觉。</w:t>
      </w:r>
    </w:p>
    <w:p w14:paraId="128DAB24" w14:textId="77777777" w:rsidR="00EA55F0" w:rsidRPr="00DF4D1D" w:rsidRDefault="00EA55F0">
      <w:pPr>
        <w:ind w:firstLine="200"/>
        <w:rPr>
          <w:rFonts w:ascii="微软雅黑" w:eastAsia="微软雅黑" w:hAnsi="微软雅黑" w:cs="微软雅黑"/>
          <w:sz w:val="22"/>
          <w:szCs w:val="22"/>
        </w:rPr>
      </w:pPr>
    </w:p>
    <w:p w14:paraId="5FEB4E2E" w14:textId="77777777" w:rsidR="00EA55F0" w:rsidRPr="00DF4D1D" w:rsidRDefault="00EA55F0">
      <w:pPr>
        <w:ind w:firstLine="200"/>
        <w:rPr>
          <w:rFonts w:ascii="微软雅黑" w:eastAsia="微软雅黑" w:hAnsi="微软雅黑" w:cs="微软雅黑"/>
          <w:sz w:val="22"/>
          <w:szCs w:val="22"/>
        </w:rPr>
      </w:pPr>
    </w:p>
    <w:p w14:paraId="61232D33"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第六十九章 </w:t>
      </w:r>
      <w:r w:rsidRPr="00DF4D1D">
        <w:rPr>
          <w:rFonts w:ascii="微软雅黑" w:eastAsia="微软雅黑" w:hAnsi="微软雅黑" w:cs="微软雅黑"/>
          <w:sz w:val="22"/>
          <w:szCs w:val="22"/>
        </w:rPr>
        <w:t>现实</w:t>
      </w:r>
      <w:proofErr w:type="gramStart"/>
      <w:r w:rsidRPr="00DF4D1D">
        <w:rPr>
          <w:rFonts w:ascii="微软雅黑" w:eastAsia="微软雅黑" w:hAnsi="微软雅黑" w:cs="微软雅黑"/>
          <w:sz w:val="22"/>
          <w:szCs w:val="22"/>
        </w:rPr>
        <w:t>很</w:t>
      </w:r>
      <w:proofErr w:type="gramEnd"/>
      <w:r w:rsidRPr="00DF4D1D">
        <w:rPr>
          <w:rFonts w:ascii="微软雅黑" w:eastAsia="微软雅黑" w:hAnsi="微软雅黑" w:cs="微软雅黑"/>
          <w:sz w:val="22"/>
          <w:szCs w:val="22"/>
        </w:rPr>
        <w:t>骨感</w:t>
      </w:r>
    </w:p>
    <w:p w14:paraId="1D89EC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华为的发布会无疑是成功的，他所引起的风浪可是一点也不小虽然价钱十分的</w:t>
      </w:r>
      <w:proofErr w:type="gramStart"/>
      <w:r w:rsidRPr="00DF4D1D">
        <w:rPr>
          <w:rFonts w:ascii="微软雅黑" w:eastAsia="微软雅黑" w:hAnsi="微软雅黑" w:cs="微软雅黑"/>
          <w:sz w:val="22"/>
          <w:szCs w:val="22"/>
        </w:rPr>
        <w:t>高昂都</w:t>
      </w:r>
      <w:proofErr w:type="gramEnd"/>
      <w:r w:rsidRPr="00DF4D1D">
        <w:rPr>
          <w:rFonts w:ascii="微软雅黑" w:eastAsia="微软雅黑" w:hAnsi="微软雅黑" w:cs="微软雅黑"/>
          <w:sz w:val="22"/>
          <w:szCs w:val="22"/>
        </w:rPr>
        <w:t>能够抵得上大多数人一个月的工资了甚至是几个月的工资了，这还是lite版的价格如果是Pro</w:t>
      </w:r>
      <w:proofErr w:type="gramStart"/>
      <w:r w:rsidRPr="00DF4D1D">
        <w:rPr>
          <w:rFonts w:ascii="微软雅黑" w:eastAsia="微软雅黑" w:hAnsi="微软雅黑" w:cs="微软雅黑"/>
          <w:sz w:val="22"/>
          <w:szCs w:val="22"/>
        </w:rPr>
        <w:t>版那么</w:t>
      </w:r>
      <w:proofErr w:type="gramEnd"/>
      <w:r w:rsidRPr="00DF4D1D">
        <w:rPr>
          <w:rFonts w:ascii="微软雅黑" w:eastAsia="微软雅黑" w:hAnsi="微软雅黑" w:cs="微软雅黑"/>
          <w:sz w:val="22"/>
          <w:szCs w:val="22"/>
        </w:rPr>
        <w:t>能够消费的起的人就更加的少了。</w:t>
      </w:r>
    </w:p>
    <w:p w14:paraId="4F3CDE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华为的这次匆忙的发布会显然是让</w:t>
      </w:r>
      <w:proofErr w:type="gramStart"/>
      <w:r w:rsidRPr="00DF4D1D">
        <w:rPr>
          <w:rFonts w:ascii="微软雅黑" w:eastAsia="微软雅黑" w:hAnsi="微软雅黑" w:cs="微软雅黑"/>
          <w:sz w:val="22"/>
          <w:szCs w:val="22"/>
        </w:rPr>
        <w:t>等等党们</w:t>
      </w:r>
      <w:proofErr w:type="gramEnd"/>
      <w:r w:rsidRPr="00DF4D1D">
        <w:rPr>
          <w:rFonts w:ascii="微软雅黑" w:eastAsia="微软雅黑" w:hAnsi="微软雅黑" w:cs="微软雅黑"/>
          <w:sz w:val="22"/>
          <w:szCs w:val="22"/>
        </w:rPr>
        <w:t>再次赢得了胜利，因为没有人清楚最新的技术什么时候可以真正的应用到手机芯片之上，电脑的芯片能够这么早就上场也是出乎了很多人的预料。按照常理来说手机芯片应用最新</w:t>
      </w:r>
      <w:proofErr w:type="gramStart"/>
      <w:r w:rsidRPr="00DF4D1D">
        <w:rPr>
          <w:rFonts w:ascii="微软雅黑" w:eastAsia="微软雅黑" w:hAnsi="微软雅黑" w:cs="微软雅黑"/>
          <w:sz w:val="22"/>
          <w:szCs w:val="22"/>
        </w:rPr>
        <w:t>的制程是</w:t>
      </w:r>
      <w:proofErr w:type="gramEnd"/>
      <w:r w:rsidRPr="00DF4D1D">
        <w:rPr>
          <w:rFonts w:ascii="微软雅黑" w:eastAsia="微软雅黑" w:hAnsi="微软雅黑" w:cs="微软雅黑"/>
          <w:sz w:val="22"/>
          <w:szCs w:val="22"/>
        </w:rPr>
        <w:t>很正常的，</w:t>
      </w:r>
      <w:r w:rsidRPr="00DF4D1D">
        <w:rPr>
          <w:rFonts w:ascii="微软雅黑" w:eastAsia="微软雅黑" w:hAnsi="微软雅黑" w:cs="微软雅黑" w:hint="eastAsia"/>
          <w:sz w:val="22"/>
          <w:szCs w:val="22"/>
        </w:rPr>
        <w:t xml:space="preserve"> </w:t>
      </w:r>
      <w:r w:rsidRPr="00DF4D1D">
        <w:rPr>
          <w:rFonts w:ascii="微软雅黑" w:eastAsia="微软雅黑" w:hAnsi="微软雅黑" w:cs="微软雅黑"/>
          <w:sz w:val="22"/>
          <w:szCs w:val="22"/>
        </w:rPr>
        <w:t>但是最先应用碳基芯片技术的反倒是电脑所使用的CPU，距离新技术的发布还不到一个月的时间。</w:t>
      </w:r>
    </w:p>
    <w:p w14:paraId="6D34DD1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而这次华为再次重现了这个不合乎常理的事件，弄得其他的手机厂商的高端机型完全没有了任何竞争优势，能够赶上游戏本的性能极高的性价比以及——十分恐怖的功耗。</w:t>
      </w:r>
    </w:p>
    <w:p w14:paraId="201199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时间来到了三天之后，那10个幸运观众也是顺利的拿到了属于自己的HUAWEI </w:t>
      </w:r>
      <w:r w:rsidRPr="00DF4D1D">
        <w:rPr>
          <w:rFonts w:ascii="微软雅黑" w:eastAsia="微软雅黑" w:hAnsi="微软雅黑" w:cs="微软雅黑"/>
          <w:sz w:val="22"/>
          <w:szCs w:val="22"/>
        </w:rPr>
        <w:lastRenderedPageBreak/>
        <w:t>MATE 50 PRO，因为并不是定制版的所以使用的就是官方给出的外观设计方案。</w:t>
      </w:r>
    </w:p>
    <w:p w14:paraId="5E2F83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幸运观众中虽然有着一些自媒体up主，但是大多人气都不怎么高，而唯独小白开箱是一个在B</w:t>
      </w:r>
      <w:proofErr w:type="gramStart"/>
      <w:r w:rsidRPr="00DF4D1D">
        <w:rPr>
          <w:rFonts w:ascii="微软雅黑" w:eastAsia="微软雅黑" w:hAnsi="微软雅黑" w:cs="微软雅黑"/>
          <w:sz w:val="22"/>
          <w:szCs w:val="22"/>
        </w:rPr>
        <w:t>站拥有</w:t>
      </w:r>
      <w:proofErr w:type="gramEnd"/>
      <w:r w:rsidRPr="00DF4D1D">
        <w:rPr>
          <w:rFonts w:ascii="微软雅黑" w:eastAsia="微软雅黑" w:hAnsi="微软雅黑" w:cs="微软雅黑"/>
          <w:sz w:val="22"/>
          <w:szCs w:val="22"/>
        </w:rPr>
        <w:t>着几十万粉丝的up主，而他的效率也的确十分的高，在收到手机后的第二天就将开箱和评测视屏发布了出来引得了网友们的广泛关注。</w:t>
      </w:r>
    </w:p>
    <w:p w14:paraId="5FDE8C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而这名up主也是迎来了历史上最高的视频播放量的增长速度。</w:t>
      </w:r>
    </w:p>
    <w:p w14:paraId="77CD9BA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“hello，大家好欢迎来到这档节目多，风趣幽默的开箱节目我是－－欧阳小白。</w:t>
      </w:r>
    </w:p>
    <w:p w14:paraId="25D9FC9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相信大家在前几天也或多或少都有了解过华为最新的手机HUAWEI MATE 50 Pro，而我就是那数百万人中的一个幸运观众，可能是我用了我为数不多的头换得了这个中奖率不足0.0000033％中得到了这台手机，不要羡慕我再过几天就可以买了大家不要慌张。</w:t>
      </w:r>
    </w:p>
    <w:p w14:paraId="36BBDD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好了让我们来看看这个包装的外观，我们首先看到的是一个简简单单的外包装上面只写着HUAWEI MATE 50 Pro ,十分的朴实无华简简单单的包装拿在手里却十分的有分量，是真的有分量这个包装盒整个真的很有分量。</w:t>
      </w:r>
    </w:p>
    <w:p w14:paraId="603DF2B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好～打开我们的包装，首先是没什么用处的说明书，先放在一边。然后是手机本体一个，先放在一遍等会儿在看，接着打开这个看着十分漂亮的隔层，一个</w:t>
      </w:r>
      <w:proofErr w:type="spellStart"/>
      <w:r w:rsidRPr="00DF4D1D">
        <w:rPr>
          <w:rFonts w:ascii="微软雅黑" w:eastAsia="微软雅黑" w:hAnsi="微软雅黑" w:cs="微软雅黑"/>
          <w:sz w:val="22"/>
          <w:szCs w:val="22"/>
        </w:rPr>
        <w:t>emmm</w:t>
      </w:r>
      <w:proofErr w:type="spellEnd"/>
      <w:r w:rsidRPr="00DF4D1D">
        <w:rPr>
          <w:rFonts w:ascii="微软雅黑" w:eastAsia="微软雅黑" w:hAnsi="微软雅黑" w:cs="微软雅黑"/>
          <w:sz w:val="22"/>
          <w:szCs w:val="22"/>
        </w:rPr>
        <w:t>～125W的超级快充充电头一个，有点分量；然后是type－c数据线一根，这根线的线径看清楚了嘛？都快有我小拇指那么粗了，等会儿我们来试试这个充电功能到底怎么样；然后是一个多功能拓展</w:t>
      </w:r>
      <w:proofErr w:type="gramStart"/>
      <w:r w:rsidRPr="00DF4D1D">
        <w:rPr>
          <w:rFonts w:ascii="微软雅黑" w:eastAsia="微软雅黑" w:hAnsi="微软雅黑" w:cs="微软雅黑"/>
          <w:sz w:val="22"/>
          <w:szCs w:val="22"/>
        </w:rPr>
        <w:t>坞</w:t>
      </w:r>
      <w:proofErr w:type="gramEnd"/>
      <w:r w:rsidRPr="00DF4D1D">
        <w:rPr>
          <w:rFonts w:ascii="微软雅黑" w:eastAsia="微软雅黑" w:hAnsi="微软雅黑" w:cs="微软雅黑"/>
          <w:sz w:val="22"/>
          <w:szCs w:val="22"/>
        </w:rPr>
        <w:t>，一个type－c供电接口、4个USB3.1接口、一个DP显示器接口，正面还有一个USB3.1接口。</w:t>
      </w:r>
    </w:p>
    <w:p w14:paraId="4394341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好了，基本的配件就介绍完毕。哇～感觉就这些配件都比我现在手上的这个手机值钱啊，朋友们，这个配件的量还真是足啊，这个充电头都可以带动现在的许多正常笔记本了，当然游戏本可能有些吃力。</w:t>
      </w:r>
    </w:p>
    <w:p w14:paraId="279FFEC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好了，废话不多说进入我们的正题，首先是整机的外观：磨砂的玻璃材质以及……粉红色到白色的渐变色，不是我说－这个颜色好</w:t>
      </w:r>
      <w:proofErr w:type="gramStart"/>
      <w:r w:rsidRPr="00DF4D1D">
        <w:rPr>
          <w:rFonts w:ascii="微软雅黑" w:eastAsia="微软雅黑" w:hAnsi="微软雅黑" w:cs="微软雅黑"/>
          <w:sz w:val="22"/>
          <w:szCs w:val="22"/>
        </w:rPr>
        <w:t>骚</w:t>
      </w:r>
      <w:proofErr w:type="gramEnd"/>
      <w:r w:rsidRPr="00DF4D1D">
        <w:rPr>
          <w:rFonts w:ascii="微软雅黑" w:eastAsia="微软雅黑" w:hAnsi="微软雅黑" w:cs="微软雅黑"/>
          <w:sz w:val="22"/>
          <w:szCs w:val="22"/>
        </w:rPr>
        <w:t>啊，就这样用着感觉有点羞耻。</w:t>
      </w:r>
    </w:p>
    <w:p w14:paraId="3FFDBB4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然后是不知道什么材质的边框，摸着手感很不错。屏幕的</w:t>
      </w:r>
      <w:proofErr w:type="gramStart"/>
      <w:r w:rsidRPr="00DF4D1D">
        <w:rPr>
          <w:rFonts w:ascii="微软雅黑" w:eastAsia="微软雅黑" w:hAnsi="微软雅黑" w:cs="微软雅黑"/>
          <w:sz w:val="22"/>
          <w:szCs w:val="22"/>
        </w:rPr>
        <w:t>屏占比十分</w:t>
      </w:r>
      <w:proofErr w:type="gramEnd"/>
      <w:r w:rsidRPr="00DF4D1D">
        <w:rPr>
          <w:rFonts w:ascii="微软雅黑" w:eastAsia="微软雅黑" w:hAnsi="微软雅黑" w:cs="微软雅黑"/>
          <w:sz w:val="22"/>
          <w:szCs w:val="22"/>
        </w:rPr>
        <w:t>的高，看不出前置摄像头的位置，竖直排布的后置摄像头</w:t>
      </w:r>
      <w:r w:rsidRPr="00DF4D1D">
        <w:rPr>
          <w:rFonts w:ascii="微软雅黑" w:eastAsia="微软雅黑" w:hAnsi="微软雅黑" w:cs="微软雅黑" w:hint="eastAsia"/>
          <w:sz w:val="22"/>
          <w:szCs w:val="22"/>
        </w:rPr>
        <w:t>，旁边写着1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MP</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QUAD-CAMERA，并没有看到一个很先进的3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mm的耳机接口，要知道现在的手机越来越退步了，人家华强北都有极其先进的3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mm耳机接口。在手机的顶部有一个红外发射器和一个micro</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SIM卡槽，看起来可以</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一个万能遥控器来使用，然后底部是两个对称的麦克风能听个响就行了。</w:t>
      </w:r>
    </w:p>
    <w:p w14:paraId="0406B2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好了外观方面就这些了，接下来我们来——开个机吧。</w:t>
      </w:r>
    </w:p>
    <w:p w14:paraId="1001FB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71E31D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开机还是经典的HUAWEI开机界面，在完成了基本的使用前的设置之后我们来到了桌面，看起来十分的普通，使用也是一如既往的流畅，我们安装上AID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和娱乐大师看下基础的信息</w:t>
      </w:r>
      <w:proofErr w:type="gramStart"/>
      <w:r w:rsidRPr="00DF4D1D">
        <w:rPr>
          <w:rFonts w:ascii="微软雅黑" w:eastAsia="微软雅黑" w:hAnsi="微软雅黑" w:cs="微软雅黑" w:hint="eastAsia"/>
          <w:sz w:val="22"/>
          <w:szCs w:val="22"/>
        </w:rPr>
        <w:t>顺便跑</w:t>
      </w:r>
      <w:proofErr w:type="gramEnd"/>
      <w:r w:rsidRPr="00DF4D1D">
        <w:rPr>
          <w:rFonts w:ascii="微软雅黑" w:eastAsia="微软雅黑" w:hAnsi="微软雅黑" w:cs="微软雅黑" w:hint="eastAsia"/>
          <w:sz w:val="22"/>
          <w:szCs w:val="22"/>
        </w:rPr>
        <w:t>个分。</w:t>
      </w:r>
    </w:p>
    <w:p w14:paraId="1C6AD85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整个下载是跑满了我家1</w:t>
      </w:r>
      <w:r w:rsidRPr="00DF4D1D">
        <w:rPr>
          <w:rFonts w:ascii="微软雅黑" w:eastAsia="微软雅黑" w:hAnsi="微软雅黑" w:cs="微软雅黑"/>
          <w:sz w:val="22"/>
          <w:szCs w:val="22"/>
        </w:rPr>
        <w:t>000</w:t>
      </w:r>
      <w:proofErr w:type="gramStart"/>
      <w:r w:rsidRPr="00DF4D1D">
        <w:rPr>
          <w:rFonts w:ascii="微软雅黑" w:eastAsia="微软雅黑" w:hAnsi="微软雅黑" w:cs="微软雅黑" w:hint="eastAsia"/>
          <w:sz w:val="22"/>
          <w:szCs w:val="22"/>
        </w:rPr>
        <w:t>兆</w:t>
      </w:r>
      <w:proofErr w:type="spellStart"/>
      <w:proofErr w:type="gramEnd"/>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的速度，AID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显示为2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nm工艺，8核心1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线程，主频为3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GHZ，核心代码为空，GPU代码也是空，型号为ARM</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Mail-G</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，主频1</w:t>
      </w:r>
      <w:r w:rsidRPr="00DF4D1D">
        <w:rPr>
          <w:rFonts w:ascii="微软雅黑" w:eastAsia="微软雅黑" w:hAnsi="微软雅黑" w:cs="微软雅黑"/>
          <w:sz w:val="22"/>
          <w:szCs w:val="22"/>
        </w:rPr>
        <w:t>.76</w:t>
      </w:r>
      <w:r w:rsidRPr="00DF4D1D">
        <w:rPr>
          <w:rFonts w:ascii="微软雅黑" w:eastAsia="微软雅黑" w:hAnsi="微软雅黑" w:cs="微软雅黑" w:hint="eastAsia"/>
          <w:sz w:val="22"/>
          <w:szCs w:val="22"/>
        </w:rPr>
        <w:t>GHZ；运行内存1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GB，存储空间</w:t>
      </w:r>
      <w:r w:rsidRPr="00DF4D1D">
        <w:rPr>
          <w:rFonts w:ascii="微软雅黑" w:eastAsia="微软雅黑" w:hAnsi="微软雅黑" w:cs="微软雅黑"/>
          <w:sz w:val="22"/>
          <w:szCs w:val="22"/>
        </w:rPr>
        <w:t>2048</w:t>
      </w:r>
      <w:r w:rsidRPr="00DF4D1D">
        <w:rPr>
          <w:rFonts w:ascii="微软雅黑" w:eastAsia="微软雅黑" w:hAnsi="微软雅黑" w:cs="微软雅黑" w:hint="eastAsia"/>
          <w:sz w:val="22"/>
          <w:szCs w:val="22"/>
        </w:rPr>
        <w:t>GB，比我的电脑空间还要大。</w:t>
      </w:r>
    </w:p>
    <w:p w14:paraId="49FAC6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，先来看一下详细的配置情况，所有的功能都支持，但是这个CPU型号依然是看不出来这个娱乐大师也是没有这个kirin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的详细信息。</w:t>
      </w:r>
    </w:p>
    <w:p w14:paraId="34AFDC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接下来跑个分……总分</w:t>
      </w:r>
      <w:r w:rsidRPr="00DF4D1D">
        <w:rPr>
          <w:rFonts w:ascii="微软雅黑" w:eastAsia="微软雅黑" w:hAnsi="微软雅黑" w:cs="微软雅黑"/>
          <w:sz w:val="22"/>
          <w:szCs w:val="22"/>
        </w:rPr>
        <w:t>1223561</w:t>
      </w:r>
      <w:r w:rsidRPr="00DF4D1D">
        <w:rPr>
          <w:rFonts w:ascii="微软雅黑" w:eastAsia="微软雅黑" w:hAnsi="微软雅黑" w:cs="微软雅黑" w:hint="eastAsia"/>
          <w:sz w:val="22"/>
          <w:szCs w:val="22"/>
        </w:rPr>
        <w:t>分，其中CPU总分为5</w:t>
      </w:r>
      <w:r w:rsidRPr="00DF4D1D">
        <w:rPr>
          <w:rFonts w:ascii="微软雅黑" w:eastAsia="微软雅黑" w:hAnsi="微软雅黑" w:cs="微软雅黑"/>
          <w:sz w:val="22"/>
          <w:szCs w:val="22"/>
        </w:rPr>
        <w:t>13089</w:t>
      </w:r>
      <w:r w:rsidRPr="00DF4D1D">
        <w:rPr>
          <w:rFonts w:ascii="微软雅黑" w:eastAsia="微软雅黑" w:hAnsi="微软雅黑" w:cs="微软雅黑" w:hint="eastAsia"/>
          <w:sz w:val="22"/>
          <w:szCs w:val="22"/>
        </w:rPr>
        <w:t>分，单核运算能力为1</w:t>
      </w:r>
      <w:r w:rsidRPr="00DF4D1D">
        <w:rPr>
          <w:rFonts w:ascii="微软雅黑" w:eastAsia="微软雅黑" w:hAnsi="微软雅黑" w:cs="微软雅黑"/>
          <w:sz w:val="22"/>
          <w:szCs w:val="22"/>
        </w:rPr>
        <w:t>91039</w:t>
      </w:r>
      <w:r w:rsidRPr="00DF4D1D">
        <w:rPr>
          <w:rFonts w:ascii="微软雅黑" w:eastAsia="微软雅黑" w:hAnsi="微软雅黑" w:cs="微软雅黑" w:hint="eastAsia"/>
          <w:sz w:val="22"/>
          <w:szCs w:val="22"/>
        </w:rPr>
        <w:t>分，多核性能为2</w:t>
      </w:r>
      <w:r w:rsidRPr="00DF4D1D">
        <w:rPr>
          <w:rFonts w:ascii="微软雅黑" w:eastAsia="微软雅黑" w:hAnsi="微软雅黑" w:cs="微软雅黑"/>
          <w:sz w:val="22"/>
          <w:szCs w:val="22"/>
        </w:rPr>
        <w:t>40205</w:t>
      </w:r>
      <w:r w:rsidRPr="00DF4D1D">
        <w:rPr>
          <w:rFonts w:ascii="微软雅黑" w:eastAsia="微软雅黑" w:hAnsi="微软雅黑" w:cs="微软雅黑" w:hint="eastAsia"/>
          <w:sz w:val="22"/>
          <w:szCs w:val="22"/>
        </w:rPr>
        <w:t>分，常用项目测试为8</w:t>
      </w:r>
      <w:r w:rsidRPr="00DF4D1D">
        <w:rPr>
          <w:rFonts w:ascii="微软雅黑" w:eastAsia="微软雅黑" w:hAnsi="微软雅黑" w:cs="微软雅黑"/>
          <w:sz w:val="22"/>
          <w:szCs w:val="22"/>
        </w:rPr>
        <w:t>1845</w:t>
      </w:r>
      <w:r w:rsidRPr="00DF4D1D">
        <w:rPr>
          <w:rFonts w:ascii="微软雅黑" w:eastAsia="微软雅黑" w:hAnsi="微软雅黑" w:cs="微软雅黑" w:hint="eastAsia"/>
          <w:sz w:val="22"/>
          <w:szCs w:val="22"/>
        </w:rPr>
        <w:t>分；GPU（图形处理器）总分为3</w:t>
      </w:r>
      <w:r w:rsidRPr="00DF4D1D">
        <w:rPr>
          <w:rFonts w:ascii="微软雅黑" w:eastAsia="微软雅黑" w:hAnsi="微软雅黑" w:cs="微软雅黑"/>
          <w:sz w:val="22"/>
          <w:szCs w:val="22"/>
        </w:rPr>
        <w:t>25134</w:t>
      </w:r>
      <w:r w:rsidRPr="00DF4D1D">
        <w:rPr>
          <w:rFonts w:ascii="微软雅黑" w:eastAsia="微软雅黑" w:hAnsi="微软雅黑" w:cs="微软雅黑" w:hint="eastAsia"/>
          <w:sz w:val="22"/>
          <w:szCs w:val="22"/>
        </w:rPr>
        <w:t>分；RAM（内存）得分为2</w:t>
      </w:r>
      <w:r w:rsidRPr="00DF4D1D">
        <w:rPr>
          <w:rFonts w:ascii="微软雅黑" w:eastAsia="微软雅黑" w:hAnsi="微软雅黑" w:cs="微软雅黑"/>
          <w:sz w:val="22"/>
          <w:szCs w:val="22"/>
        </w:rPr>
        <w:t>02769</w:t>
      </w:r>
      <w:r w:rsidRPr="00DF4D1D">
        <w:rPr>
          <w:rFonts w:ascii="微软雅黑" w:eastAsia="微软雅黑" w:hAnsi="微软雅黑" w:cs="微软雅黑" w:hint="eastAsia"/>
          <w:sz w:val="22"/>
          <w:szCs w:val="22"/>
        </w:rPr>
        <w:t>分；存储性能得分为1</w:t>
      </w:r>
      <w:r w:rsidRPr="00DF4D1D">
        <w:rPr>
          <w:rFonts w:ascii="微软雅黑" w:eastAsia="微软雅黑" w:hAnsi="微软雅黑" w:cs="微软雅黑"/>
          <w:sz w:val="22"/>
          <w:szCs w:val="22"/>
        </w:rPr>
        <w:t>82569</w:t>
      </w:r>
      <w:r w:rsidRPr="00DF4D1D">
        <w:rPr>
          <w:rFonts w:ascii="微软雅黑" w:eastAsia="微软雅黑" w:hAnsi="微软雅黑" w:cs="微软雅黑" w:hint="eastAsia"/>
          <w:sz w:val="22"/>
          <w:szCs w:val="22"/>
        </w:rPr>
        <w:t>分。</w:t>
      </w:r>
    </w:p>
    <w:p w14:paraId="59AB147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当然，</w:t>
      </w:r>
      <w:proofErr w:type="gramStart"/>
      <w:r w:rsidRPr="00DF4D1D">
        <w:rPr>
          <w:rFonts w:ascii="微软雅黑" w:eastAsia="微软雅黑" w:hAnsi="微软雅黑" w:cs="微软雅黑" w:hint="eastAsia"/>
          <w:sz w:val="22"/>
          <w:szCs w:val="22"/>
        </w:rPr>
        <w:t>整个跑分只是</w:t>
      </w:r>
      <w:proofErr w:type="gramEnd"/>
      <w:r w:rsidRPr="00DF4D1D">
        <w:rPr>
          <w:rFonts w:ascii="微软雅黑" w:eastAsia="微软雅黑" w:hAnsi="微软雅黑" w:cs="微软雅黑" w:hint="eastAsia"/>
          <w:sz w:val="22"/>
          <w:szCs w:val="22"/>
        </w:rPr>
        <w:t>作为一个参考而已，要专业的测评因为华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似乎并没有拿出去做检测的意思所以暂时还没有相关的测试。</w:t>
      </w:r>
    </w:p>
    <w:p w14:paraId="133DA7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光看数据可能不是那么直观，那我们来玩游戏吧，国服程咬金上线。</w:t>
      </w:r>
    </w:p>
    <w:p w14:paraId="3F5B13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23FF60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在经过了一局‘高端局’排位之后……</w:t>
      </w:r>
    </w:p>
    <w:p w14:paraId="171DB4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“咳咳，这个不是我坑，而是队友</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w:t>
      </w:r>
    </w:p>
    <w:p w14:paraId="69902C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在全部开到最高，但是没有开启多线程模式的情况下整局</w:t>
      </w:r>
      <w:proofErr w:type="gramStart"/>
      <w:r w:rsidRPr="00DF4D1D">
        <w:rPr>
          <w:rFonts w:ascii="微软雅黑" w:eastAsia="微软雅黑" w:hAnsi="微软雅黑" w:cs="微软雅黑" w:hint="eastAsia"/>
          <w:sz w:val="22"/>
          <w:szCs w:val="22"/>
        </w:rPr>
        <w:t>下来帧率都是</w:t>
      </w:r>
      <w:proofErr w:type="gramEnd"/>
      <w:r w:rsidRPr="00DF4D1D">
        <w:rPr>
          <w:rFonts w:ascii="微软雅黑" w:eastAsia="微软雅黑" w:hAnsi="微软雅黑" w:cs="微软雅黑" w:hint="eastAsia"/>
          <w:sz w:val="22"/>
          <w:szCs w:val="22"/>
        </w:rPr>
        <w:t>保持在6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帧以上，时不时的会蹿到7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帧去，这还是因为王者</w:t>
      </w:r>
      <w:proofErr w:type="gramStart"/>
      <w:r w:rsidRPr="00DF4D1D">
        <w:rPr>
          <w:rFonts w:ascii="微软雅黑" w:eastAsia="微软雅黑" w:hAnsi="微软雅黑" w:cs="微软雅黑" w:hint="eastAsia"/>
          <w:sz w:val="22"/>
          <w:szCs w:val="22"/>
        </w:rPr>
        <w:t>农药锁帧的</w:t>
      </w:r>
      <w:proofErr w:type="gramEnd"/>
      <w:r w:rsidRPr="00DF4D1D">
        <w:rPr>
          <w:rFonts w:ascii="微软雅黑" w:eastAsia="微软雅黑" w:hAnsi="微软雅黑" w:cs="微软雅黑" w:hint="eastAsia"/>
          <w:sz w:val="22"/>
          <w:szCs w:val="22"/>
        </w:rPr>
        <w:t>情况并且没有开启多线程的情况，并且温度的控制十分的漂亮这局游戏差不多有将近半个小时，只消耗了3%的电量由此可以见得整个待机时间肯定不会短的。</w:t>
      </w:r>
    </w:p>
    <w:p w14:paraId="5B049701"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，既然华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说有满负载模式，既然有这个模式我们为什么不试试呢？</w:t>
      </w:r>
    </w:p>
    <w:p w14:paraId="5A21D9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在这个电源的上有一个小的开关，按下之后就会调整电压和电流与手机进行匹配直接进行供电。而且这个GPU的性能我看着很是接近现在中高端显卡的主频，我们来试试可不可以直接带起我这个4K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hz的屏幕。”</w:t>
      </w:r>
    </w:p>
    <w:p w14:paraId="5FA3EE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在一番操作连接上拓展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和电源之后成功将画面投影到显示屏上了，在经过了一阵的折腾之后终于完事了。</w:t>
      </w:r>
    </w:p>
    <w:p w14:paraId="2EFDF31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“整个游玩过程看得出来还是十分的流畅的，除了因为这个USB</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的带宽成为了这个瓶颈导致整个帧率有些不稳定，除此之外一些都十分的完美，能够流畅的玩4K游戏的确是让我有些不敢相信。”（就当是</w:t>
      </w:r>
      <w:proofErr w:type="gramStart"/>
      <w:r w:rsidRPr="00DF4D1D">
        <w:rPr>
          <w:rFonts w:ascii="微软雅黑" w:eastAsia="微软雅黑" w:hAnsi="微软雅黑" w:cs="微软雅黑" w:hint="eastAsia"/>
          <w:sz w:val="22"/>
          <w:szCs w:val="22"/>
        </w:rPr>
        <w:t>某魔改</w:t>
      </w:r>
      <w:proofErr w:type="gramEnd"/>
      <w:r w:rsidRPr="00DF4D1D">
        <w:rPr>
          <w:rFonts w:ascii="微软雅黑" w:eastAsia="微软雅黑" w:hAnsi="微软雅黑" w:cs="微软雅黑" w:hint="eastAsia"/>
          <w:sz w:val="22"/>
          <w:szCs w:val="22"/>
        </w:rPr>
        <w:t>的游戏就好了）</w:t>
      </w:r>
    </w:p>
    <w:p w14:paraId="5F643F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“虽然这个性能的确十分的出色，但是其温度也是成功的来到了5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摄氏度，功耗也是十分的恐怖，不敢想象没有连接电源使用满负载模式会出现什么情况。</w:t>
      </w:r>
    </w:p>
    <w:p w14:paraId="23D7AE0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好，那么今天的视频就到这边，如果你喜欢我的视频，不妨点一个关注。也别忘了</w:t>
      </w:r>
      <w:r w:rsidRPr="00DF4D1D">
        <w:rPr>
          <w:rFonts w:ascii="微软雅黑" w:eastAsia="微软雅黑" w:hAnsi="微软雅黑" w:cs="微软雅黑" w:hint="eastAsia"/>
          <w:sz w:val="22"/>
          <w:szCs w:val="22"/>
        </w:rPr>
        <w:lastRenderedPageBreak/>
        <w:t>帮我点赞，投币，收藏什么的。我是欧阳小白，我们下个视频不见不散，拜拜~”</w:t>
      </w:r>
    </w:p>
    <w:p w14:paraId="243C543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视频的内容让观众了解了这个手机的大致性能，至于准确的性能还得看专业一些的测评结构的测评结果，不过这种事情属实是有些招人嫉妒啊。</w:t>
      </w:r>
    </w:p>
    <w:p w14:paraId="39772CE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“一位意外中奖的梦想路过，别打我，华为的机可是锻炼麒麟臂的好东西。</w:t>
      </w:r>
      <w:proofErr w:type="gramStart"/>
      <w:r w:rsidRPr="00DF4D1D">
        <w:rPr>
          <w:rFonts w:ascii="微软雅黑" w:eastAsia="微软雅黑" w:hAnsi="微软雅黑" w:cs="微软雅黑" w:hint="eastAsia"/>
          <w:sz w:val="22"/>
          <w:szCs w:val="22"/>
        </w:rPr>
        <w:t>【狗头】【狗头】【狗头】</w:t>
      </w:r>
      <w:proofErr w:type="gramEnd"/>
      <w:r w:rsidRPr="00DF4D1D">
        <w:rPr>
          <w:rFonts w:ascii="微软雅黑" w:eastAsia="微软雅黑" w:hAnsi="微软雅黑" w:cs="微软雅黑" w:hint="eastAsia"/>
          <w:sz w:val="22"/>
          <w:szCs w:val="22"/>
        </w:rPr>
        <w:t>”</w:t>
      </w:r>
    </w:p>
    <w:p w14:paraId="2C0358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‘众所周知，欧蝗的寿命很短[阴险脸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761C09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‘感觉性能的确十分的强大，但是其强大的性能和巨大的电池容量带来的也是巨大的重量，不知道有没有3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g’</w:t>
      </w:r>
    </w:p>
    <w:p w14:paraId="1C25AA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‘的确，重量可能不小，不过相比于这个lite版和正式版肯定没有这么恐怖的重量了，毕竟没有那么多功能了。’</w:t>
      </w:r>
    </w:p>
    <w:p w14:paraId="6C0EE9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随着视频热度的上升，吃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也是对于HUAWEI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Pro有了一个较为清晰的了解，手里头比较宽裕的人已经准备好钱在观望了。</w:t>
      </w:r>
    </w:p>
    <w:p w14:paraId="130EA0E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时间很快就过去了4天了，发售日也是到来了，大量的订单瞬间涌入了华为的销售部门中。</w:t>
      </w:r>
    </w:p>
    <w:p w14:paraId="333EFB4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只不过，任总似乎低估了人们的购买力了。</w:t>
      </w:r>
    </w:p>
    <w:p w14:paraId="123BCD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“任总，订单量太大了，我们的lite版货不够了。”</w:t>
      </w:r>
    </w:p>
    <w:p w14:paraId="1B3B42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“哪儿出了纰漏吗？那个环节供货紧张？”</w:t>
      </w:r>
    </w:p>
    <w:p w14:paraId="4B729B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“京东方的屏幕目前出货之后1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万，距离一百万的订单差距还在很大，我们的发售还是太着急了。”</w:t>
      </w:r>
    </w:p>
    <w:p w14:paraId="06B1A79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听到这儿任总沉默了一会儿对销售负责人说到：</w:t>
      </w:r>
    </w:p>
    <w:p w14:paraId="687836F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“先发布一则公告就说第一波只有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万lite版和总共5万的正式版及Pro库存，本月卖完只能等到下个月库存较为充足是才开始重新发售。”</w:t>
      </w:r>
    </w:p>
    <w:p w14:paraId="66E137A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“明白。”</w:t>
      </w:r>
    </w:p>
    <w:p w14:paraId="692216E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匆忙走出办公室的销售负责人，任总的脸上表情十分的复杂，自己在一定程度上摆脱了对于外国芯片的依赖，是值得高兴的事情，但是自己为了保证自己的市场占有率匆忙的开始发售也给民众带来了一个不怎么好的形象。</w:t>
      </w:r>
    </w:p>
    <w:p w14:paraId="5BD49B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而在办公室的孙源玲则饶有兴趣的看着华为官网的订单成交量和刚刚发布出来的公告。</w:t>
      </w:r>
    </w:p>
    <w:p w14:paraId="0660DDC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“这么着急干嘛啊？等着产线都解决完了不就好了吗，实在不行还可以找我啊，我也可以帮你解决一部分的麻烦的啊。”</w:t>
      </w:r>
    </w:p>
    <w:p w14:paraId="4D27BA9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“姐姐，你也没给他们说啊，更没有向外界公布你拥有些什么技术。”</w:t>
      </w:r>
    </w:p>
    <w:p w14:paraId="082DC9F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“我有什么技术吗？我现在只有芯片制造技术，没有其他技术，反正屏幕要用但是用处在以后肯定就没有那么大了。AR和全息我就觉得挺不错的，不过这个</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hint="eastAsia"/>
          <w:sz w:val="22"/>
          <w:szCs w:val="22"/>
        </w:rPr>
        <w:t>的设计的确是可圈可点的，将能耗比控制在了一个十分恰当的一个点。”</w:t>
      </w:r>
    </w:p>
    <w:p w14:paraId="5FA8AD9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“嗯~所以这就是姐姐你在这人继续咸鱼的理由吗？不应该继续去开发AR的神经控制技术吗？”</w:t>
      </w:r>
    </w:p>
    <w:p w14:paraId="6517620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只是稍微玩一会儿而已啦，这就去干活儿。”</w:t>
      </w:r>
    </w:p>
    <w:p w14:paraId="4D1966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说罢便在空中慢慢的向研发基地的方向走去，而爱丽也是有些无奈的跟了上去。毕竟都是</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容就能够开发出相应技术的人，所以要教会研究人员们怎么开发和研究。这就是孙源玲和爱丽的任务，作为一个文明先驱者的使命，尽管看起来不是</w:t>
      </w:r>
      <w:proofErr w:type="gramStart"/>
      <w:r w:rsidRPr="00DF4D1D">
        <w:rPr>
          <w:rFonts w:ascii="微软雅黑" w:eastAsia="微软雅黑" w:hAnsi="微软雅黑" w:cs="微软雅黑" w:hint="eastAsia"/>
          <w:sz w:val="22"/>
          <w:szCs w:val="22"/>
        </w:rPr>
        <w:t>那么靠谱就是了</w:t>
      </w:r>
      <w:proofErr w:type="gramEnd"/>
      <w:r w:rsidRPr="00DF4D1D">
        <w:rPr>
          <w:rFonts w:ascii="微软雅黑" w:eastAsia="微软雅黑" w:hAnsi="微软雅黑" w:cs="微软雅黑" w:hint="eastAsia"/>
          <w:sz w:val="22"/>
          <w:szCs w:val="22"/>
        </w:rPr>
        <w:t>。</w:t>
      </w:r>
    </w:p>
    <w:p w14:paraId="627AB43E" w14:textId="77777777" w:rsidR="00EA55F0" w:rsidRPr="00DF4D1D" w:rsidRDefault="00EA55F0">
      <w:pPr>
        <w:ind w:firstLine="200"/>
        <w:rPr>
          <w:rFonts w:ascii="微软雅黑" w:eastAsia="微软雅黑" w:hAnsi="微软雅黑" w:cs="微软雅黑"/>
          <w:sz w:val="22"/>
          <w:szCs w:val="22"/>
        </w:rPr>
      </w:pPr>
    </w:p>
    <w:p w14:paraId="1861902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卖断货</w:t>
      </w:r>
    </w:p>
    <w:p w14:paraId="71E41C0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虽然说华为正在为库存不足的事情做准备了，但是已经开始发售了就不可能暂时停</w:t>
      </w:r>
      <w:r w:rsidRPr="00DF4D1D">
        <w:rPr>
          <w:rFonts w:ascii="微软雅黑" w:eastAsia="微软雅黑" w:hAnsi="微软雅黑" w:cs="微软雅黑" w:hint="eastAsia"/>
          <w:sz w:val="22"/>
          <w:szCs w:val="22"/>
        </w:rPr>
        <w:lastRenderedPageBreak/>
        <w:t>止发售了。</w:t>
      </w:r>
    </w:p>
    <w:p w14:paraId="57134B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这让本来就十分紧张的库存变得捉襟见肘，这其中也有漂亮国的功劳。因为漂亮国的一纸行政政令，禁止华为使用任何包括漂亮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的产品，这导致华为的知名度更是在世界和国内都有了一定程度上的上升，只是真正买得起的都是大多数都是lite版的手机，但是lite版也是很香的啊。</w:t>
      </w:r>
    </w:p>
    <w:p w14:paraId="1A4522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用自己半个月的工资在心理上打漂亮国的脸怎么都有一种莫名的爽快。</w:t>
      </w:r>
    </w:p>
    <w:p w14:paraId="694C6B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眼见自己的</w:t>
      </w:r>
      <w:proofErr w:type="gramStart"/>
      <w:r w:rsidRPr="00DF4D1D">
        <w:rPr>
          <w:rFonts w:ascii="微软雅黑" w:eastAsia="微软雅黑" w:hAnsi="微软雅黑" w:cs="微软雅黑" w:hint="eastAsia"/>
          <w:sz w:val="22"/>
          <w:szCs w:val="22"/>
        </w:rPr>
        <w:t>爹突然</w:t>
      </w:r>
      <w:proofErr w:type="gramEnd"/>
      <w:r w:rsidRPr="00DF4D1D">
        <w:rPr>
          <w:rFonts w:ascii="微软雅黑" w:eastAsia="微软雅黑" w:hAnsi="微软雅黑" w:cs="微软雅黑" w:hint="eastAsia"/>
          <w:sz w:val="22"/>
          <w:szCs w:val="22"/>
        </w:rPr>
        <w:t>不行了，以一国之力之力都无法将一个没有上市的公司打残，反倒是越挫越勇，还让其他的企业拥有了更加强大的反抗意识。于是漫天</w:t>
      </w:r>
      <w:proofErr w:type="gramStart"/>
      <w:r w:rsidRPr="00DF4D1D">
        <w:rPr>
          <w:rFonts w:ascii="微软雅黑" w:eastAsia="微软雅黑" w:hAnsi="微软雅黑" w:cs="微软雅黑" w:hint="eastAsia"/>
          <w:sz w:val="22"/>
          <w:szCs w:val="22"/>
        </w:rPr>
        <w:t>的黑稿就</w:t>
      </w:r>
      <w:proofErr w:type="gramEnd"/>
      <w:r w:rsidRPr="00DF4D1D">
        <w:rPr>
          <w:rFonts w:ascii="微软雅黑" w:eastAsia="微软雅黑" w:hAnsi="微软雅黑" w:cs="微软雅黑" w:hint="eastAsia"/>
          <w:sz w:val="22"/>
          <w:szCs w:val="22"/>
        </w:rPr>
        <w:t>开始出现了，目的就是为了自己‘爹’的尊严。</w:t>
      </w:r>
    </w:p>
    <w:p w14:paraId="33D317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于是就有了一些‘砖家’冒了出来，经过了水军的热度炒作之后火了。</w:t>
      </w:r>
    </w:p>
    <w:p w14:paraId="44304998"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各位观众朋友大家好，我是xx大学的移动通信方面的教授。</w:t>
      </w:r>
    </w:p>
    <w:p w14:paraId="0B8427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最近华为因为漂亮国的禁令面临着无芯可用的境地，整个集团的手机产业都是在吃库存的芯片，想要找国内的代工厂没有使用的漂亮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的厂家都是不能够满足要求，根据国内最新的消息最先进</w:t>
      </w:r>
      <w:proofErr w:type="gramStart"/>
      <w:r w:rsidRPr="00DF4D1D">
        <w:rPr>
          <w:rFonts w:ascii="微软雅黑" w:eastAsia="微软雅黑" w:hAnsi="微软雅黑" w:cs="微软雅黑" w:hint="eastAsia"/>
          <w:sz w:val="22"/>
          <w:szCs w:val="22"/>
        </w:rPr>
        <w:t>的制程是</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nm的光刻机，将会在今年的年底建成，其他的各种制造的材料和部件都可以由国内的各个行业的补全，但是最关键的两个蚀刻机和光刻机只有蚀刻</w:t>
      </w:r>
      <w:proofErr w:type="gramStart"/>
      <w:r w:rsidRPr="00DF4D1D">
        <w:rPr>
          <w:rFonts w:ascii="微软雅黑" w:eastAsia="微软雅黑" w:hAnsi="微软雅黑" w:cs="微软雅黑" w:hint="eastAsia"/>
          <w:sz w:val="22"/>
          <w:szCs w:val="22"/>
        </w:rPr>
        <w:t>机做到</w:t>
      </w:r>
      <w:proofErr w:type="gramEnd"/>
      <w:r w:rsidRPr="00DF4D1D">
        <w:rPr>
          <w:rFonts w:ascii="微软雅黑" w:eastAsia="微软雅黑" w:hAnsi="微软雅黑" w:cs="微软雅黑" w:hint="eastAsia"/>
          <w:sz w:val="22"/>
          <w:szCs w:val="22"/>
        </w:rPr>
        <w:t>了世界顶尖的水平，而光刻机却被外国狠狠的掐住了脖子。</w:t>
      </w:r>
    </w:p>
    <w:p w14:paraId="67E89C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这件事也警醒了我们要提防外国卡脖子。</w:t>
      </w:r>
    </w:p>
    <w:p w14:paraId="61D3F3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就在华为陷入一个几乎没有办法只有等待的窘境时，一个十分的神秘的公司冒了出来，他们已经掌握了世界上都还是只是实验室制造出几万个运算单元的碳基芯片，并且已经可以做到大规模的量产了，虽然</w:t>
      </w:r>
      <w:proofErr w:type="gramStart"/>
      <w:r w:rsidRPr="00DF4D1D">
        <w:rPr>
          <w:rFonts w:ascii="微软雅黑" w:eastAsia="微软雅黑" w:hAnsi="微软雅黑" w:cs="微软雅黑" w:hint="eastAsia"/>
          <w:sz w:val="22"/>
          <w:szCs w:val="22"/>
        </w:rPr>
        <w:t>制程受到</w:t>
      </w:r>
      <w:proofErr w:type="gramEnd"/>
      <w:r w:rsidRPr="00DF4D1D">
        <w:rPr>
          <w:rFonts w:ascii="微软雅黑" w:eastAsia="微软雅黑" w:hAnsi="微软雅黑" w:cs="微软雅黑" w:hint="eastAsia"/>
          <w:sz w:val="22"/>
          <w:szCs w:val="22"/>
        </w:rPr>
        <w:t>目前光刻机的限制只有2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nm的程度，但是碳基芯片那出色的物理特性使得就算是2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nm的芯片都能够远超1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nm甚至是7nm的性能，而且因为其极其优秀的散热能力可以做到更高的功耗和更低的发热量。</w:t>
      </w:r>
    </w:p>
    <w:p w14:paraId="1B385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国内那些很早就在碳基芯片方向就有了铺垫的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研究机构和集团迅速的将自己所设计的芯片交给了这家公司进行代工，而产出的芯片相信已经买了的用户是十分的满意的。其优秀的性能更是将现在的经典硅基芯片远远地甩在了身后，良好的兼容性也是让它能够在各个平台都能够流畅的运行，并且发挥出自己优秀的性能。</w:t>
      </w:r>
    </w:p>
    <w:p w14:paraId="5B368E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而华为也是紧紧的抓住了这个机会，迅速的将自己的设计的芯片套在了硅基芯片上，虽然不能够很好的发挥出所有的性能，但是其性能也是成功的打败了现在市面上最先进的</w:t>
      </w:r>
      <w:proofErr w:type="spellStart"/>
      <w:r w:rsidRPr="00DF4D1D">
        <w:rPr>
          <w:rFonts w:ascii="微软雅黑" w:eastAsia="微软雅黑" w:hAnsi="微软雅黑" w:cs="微软雅黑"/>
          <w:sz w:val="22"/>
          <w:szCs w:val="22"/>
        </w:rPr>
        <w:t>qualcomm</w:t>
      </w:r>
      <w:proofErr w:type="spellEnd"/>
      <w:r w:rsidRPr="00DF4D1D">
        <w:rPr>
          <w:rFonts w:ascii="微软雅黑" w:eastAsia="微软雅黑" w:hAnsi="微软雅黑" w:cs="微软雅黑"/>
          <w:sz w:val="22"/>
          <w:szCs w:val="22"/>
        </w:rPr>
        <w:t xml:space="preserve"> snapdragon 865 </w:t>
      </w:r>
      <w:r w:rsidRPr="00DF4D1D">
        <w:rPr>
          <w:rFonts w:ascii="微软雅黑" w:eastAsia="微软雅黑" w:hAnsi="微软雅黑" w:cs="微软雅黑" w:hint="eastAsia"/>
          <w:sz w:val="22"/>
          <w:szCs w:val="22"/>
        </w:rPr>
        <w:t>plus，其图形性能也是十分的优秀可以说其性能在满载的情况下可以是</w:t>
      </w:r>
      <w:r w:rsidRPr="00DF4D1D">
        <w:rPr>
          <w:rFonts w:ascii="微软雅黑" w:eastAsia="微软雅黑" w:hAnsi="微软雅黑" w:cs="微软雅黑"/>
          <w:sz w:val="22"/>
          <w:szCs w:val="22"/>
        </w:rPr>
        <w:t>Qualcomm®Adreno™650 GPU</w:t>
      </w:r>
      <w:r w:rsidRPr="00DF4D1D">
        <w:rPr>
          <w:rFonts w:ascii="微软雅黑" w:eastAsia="微软雅黑" w:hAnsi="微软雅黑" w:cs="微软雅黑" w:hint="eastAsia"/>
          <w:sz w:val="22"/>
          <w:szCs w:val="22"/>
        </w:rPr>
        <w:t>的两倍。</w:t>
      </w:r>
    </w:p>
    <w:p w14:paraId="5708E9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这颗如此强大的SOC已经成功的集成到了HUAWEI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系列中，由于HUAWEI方面也是没有公布这颗SOC的详细信息，也没有人去拆解所以没有办法知道这颗SOC是什么样子的，其面积又有多大。</w:t>
      </w:r>
    </w:p>
    <w:p w14:paraId="0BE772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而且华为方面也是舍得堆料，其Pro版存储空间更是达到了两个T，这个容量比我的电脑固态还要恐怖了，还上了4K </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hz的OLED 屏幕更是让这部手机</w:t>
      </w:r>
      <w:proofErr w:type="gramStart"/>
      <w:r w:rsidRPr="00DF4D1D">
        <w:rPr>
          <w:rFonts w:ascii="微软雅黑" w:eastAsia="微软雅黑" w:hAnsi="微软雅黑" w:cs="微软雅黑" w:hint="eastAsia"/>
          <w:sz w:val="22"/>
          <w:szCs w:val="22"/>
        </w:rPr>
        <w:t>的逼格上升</w:t>
      </w:r>
      <w:proofErr w:type="gramEnd"/>
      <w:r w:rsidRPr="00DF4D1D">
        <w:rPr>
          <w:rFonts w:ascii="微软雅黑" w:eastAsia="微软雅黑" w:hAnsi="微软雅黑" w:cs="微软雅黑" w:hint="eastAsia"/>
          <w:sz w:val="22"/>
          <w:szCs w:val="22"/>
        </w:rPr>
        <w:t>了一个层次。</w:t>
      </w:r>
    </w:p>
    <w:p w14:paraId="492016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但是——这一切不可能是没有代价的，十分优秀的计算性能和图形性能所带来的功耗肯定是十分的恐怖的，并且还集成了一个功耗都十分恐怖的巴龙5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芯片，在看了一部分的测试视频之后可以得出在极限负载的情况下整机温度甚至可以上到5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摄氏度以上。</w:t>
      </w:r>
    </w:p>
    <w:p w14:paraId="6F0284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而华为所使用的电池是最新的技术其容量可以达到5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毫安时，但是我们都知道锂的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是一种相当活跃的金属，在遇到的水的时候会发生剧烈的反应并且生成氢气，而氢气也是一种极其易燃易爆的气体。</w:t>
      </w:r>
    </w:p>
    <w:p w14:paraId="4E9732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在遇到高温的时候也有可能会出现活跃程度大幅度上升的情况，所带来的就是爆炸的</w:t>
      </w:r>
      <w:r w:rsidRPr="00DF4D1D">
        <w:rPr>
          <w:rFonts w:ascii="微软雅黑" w:eastAsia="微软雅黑" w:hAnsi="微软雅黑" w:cs="微软雅黑" w:hint="eastAsia"/>
          <w:sz w:val="22"/>
          <w:szCs w:val="22"/>
        </w:rPr>
        <w:lastRenderedPageBreak/>
        <w:t>危险，锂电池的隔离结构是十分薄的，一旦高温影响了它的结构稳定性所带来的就是空气进入电池内部，活跃的锂离子就会与空气中的氧气和氮气发生剧烈的反应也就会发生爆炸和起火事件。</w:t>
      </w:r>
    </w:p>
    <w:p w14:paraId="197B66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而这次‘华为’为了让自己的手机能够加长待机事件</w:t>
      </w:r>
      <w:proofErr w:type="gramStart"/>
      <w:r w:rsidRPr="00DF4D1D">
        <w:rPr>
          <w:rFonts w:ascii="微软雅黑" w:eastAsia="微软雅黑" w:hAnsi="微软雅黑" w:cs="微软雅黑" w:hint="eastAsia"/>
          <w:sz w:val="22"/>
          <w:szCs w:val="22"/>
        </w:rPr>
        <w:t>特地的</w:t>
      </w:r>
      <w:proofErr w:type="gramEnd"/>
      <w:r w:rsidRPr="00DF4D1D">
        <w:rPr>
          <w:rFonts w:ascii="微软雅黑" w:eastAsia="微软雅黑" w:hAnsi="微软雅黑" w:cs="微软雅黑" w:hint="eastAsia"/>
          <w:sz w:val="22"/>
          <w:szCs w:val="22"/>
        </w:rPr>
        <w:t>增加了电池的容量，而在本来锂电池就逼近了容量极限的情况下想要增加容量只有两种方式，一种就是增加电池的体积，另一种就是减小电池中间隔的厚度，以达到增加</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元素的量的目的以做到增加容量的方式。</w:t>
      </w:r>
    </w:p>
    <w:p w14:paraId="2E08B8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而这次的华为所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的手机厚度看其外观大概已经有1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cm以上了，这个多出来的空间可以为大了一些的SOC流出空间，而且为了满足其极其严苛的散热要求，散热所占用的空间肯定不小，而高达3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倍光学变焦的长焦镜头也是一个十分占据空间的部件，还有其他各种类型的部件所占绝的空间所带来的后果就是留给电池的空间并不多了，其重量也是突破了2</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g。</w:t>
      </w:r>
    </w:p>
    <w:p w14:paraId="1F907F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在进行极限负载的时候其温度甚至可以达到5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度以上，我们知道电池厂家给的安全温度一般都在4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摄氏度以下，而华为高负载所带来的就是极高的温度，超过了安全限制的温度。</w:t>
      </w:r>
    </w:p>
    <w:p w14:paraId="057964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并且其架构虽然说可以兼容现在失眠是绝大多数的应用，但是有一些比较偏门的应用很有可能就无法兼容，如果你进不去有些软件，那么很有可能就是其架构设计的缺陷。</w:t>
      </w:r>
    </w:p>
    <w:p w14:paraId="1D213D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屏幕方面，并不是我说国产的屏幕很差，而是说京东方是否有能力做好这种超高规格的屏幕，其寿命又能够达到什么样的程度。要很高的刷新率，又要很高的画质，颜色控制芯片的做工是否能够满足，要知道大屏幕的显示器4K环境下最高也才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HZ的刷新率。</w:t>
      </w:r>
    </w:p>
    <w:p w14:paraId="1F2FDF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所以近期想要买华为这款系列机型的朋友最好先观望一段时间再说，万一出现了一些</w:t>
      </w:r>
      <w:r w:rsidRPr="00DF4D1D">
        <w:rPr>
          <w:rFonts w:ascii="微软雅黑" w:eastAsia="微软雅黑" w:hAnsi="微软雅黑" w:cs="微软雅黑" w:hint="eastAsia"/>
          <w:sz w:val="22"/>
          <w:szCs w:val="22"/>
        </w:rPr>
        <w:lastRenderedPageBreak/>
        <w:t>意外的情况也好做出决定。’</w:t>
      </w:r>
    </w:p>
    <w:p w14:paraId="0AA22C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这种类似的文章还在有不少，很多微博大v也在跟风抨击华为。</w:t>
      </w:r>
    </w:p>
    <w:p w14:paraId="0AA078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虽然看似对华为不利，但是却变着花样为华为增加了曝光度。而有些自媒体为了验证华为电池可能存在问题这个说法的正确性，也是积极的下单，于是乎华为的库存有在加速的下降，这个定价能买的人本来就应该不多，但是却硬生生的被各种公知和黑子拉起来了。</w:t>
      </w:r>
    </w:p>
    <w:p w14:paraId="494DBC0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的存货量迅速的干瘪了，华为的官网上也是挂上了已售罄的小标签，只留下了一些配件还在可以正常的购买。</w:t>
      </w:r>
    </w:p>
    <w:p w14:paraId="46323A25" w14:textId="77777777" w:rsidR="00EA55F0" w:rsidRPr="00DF4D1D" w:rsidRDefault="00EA55F0">
      <w:pPr>
        <w:rPr>
          <w:rFonts w:ascii="微软雅黑" w:eastAsia="微软雅黑" w:hAnsi="微软雅黑" w:cs="微软雅黑"/>
          <w:sz w:val="22"/>
          <w:szCs w:val="22"/>
        </w:rPr>
      </w:pPr>
    </w:p>
    <w:p w14:paraId="0FED77BC" w14:textId="77777777" w:rsidR="00EA55F0" w:rsidRPr="00DF4D1D" w:rsidRDefault="00EA55F0">
      <w:pPr>
        <w:rPr>
          <w:rFonts w:ascii="微软雅黑" w:eastAsia="微软雅黑" w:hAnsi="微软雅黑" w:cs="微软雅黑"/>
          <w:sz w:val="22"/>
          <w:szCs w:val="22"/>
        </w:rPr>
      </w:pPr>
    </w:p>
    <w:p w14:paraId="2417160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纷至沓来</w:t>
      </w:r>
    </w:p>
    <w:p w14:paraId="24B5D7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随着华为的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已售罄标识挂上了官网，各个商家们似乎明白了些什么，那就是华为的供应</w:t>
      </w:r>
      <w:proofErr w:type="gramStart"/>
      <w:r w:rsidRPr="00DF4D1D">
        <w:rPr>
          <w:rFonts w:ascii="微软雅黑" w:eastAsia="微软雅黑" w:hAnsi="微软雅黑" w:cs="微软雅黑" w:hint="eastAsia"/>
          <w:sz w:val="22"/>
          <w:szCs w:val="22"/>
        </w:rPr>
        <w:t>方肯定</w:t>
      </w:r>
      <w:proofErr w:type="gramEnd"/>
      <w:r w:rsidRPr="00DF4D1D">
        <w:rPr>
          <w:rFonts w:ascii="微软雅黑" w:eastAsia="微软雅黑" w:hAnsi="微软雅黑" w:cs="微软雅黑" w:hint="eastAsia"/>
          <w:sz w:val="22"/>
          <w:szCs w:val="22"/>
        </w:rPr>
        <w:t>有一方的供应链出现了问题，既然大陆内的供应</w:t>
      </w:r>
      <w:proofErr w:type="gramStart"/>
      <w:r w:rsidRPr="00DF4D1D">
        <w:rPr>
          <w:rFonts w:ascii="微软雅黑" w:eastAsia="微软雅黑" w:hAnsi="微软雅黑" w:cs="微软雅黑" w:hint="eastAsia"/>
          <w:sz w:val="22"/>
          <w:szCs w:val="22"/>
        </w:rPr>
        <w:t>链没有</w:t>
      </w:r>
      <w:proofErr w:type="gramEnd"/>
      <w:r w:rsidRPr="00DF4D1D">
        <w:rPr>
          <w:rFonts w:ascii="微软雅黑" w:eastAsia="微软雅黑" w:hAnsi="微软雅黑" w:cs="微软雅黑" w:hint="eastAsia"/>
          <w:sz w:val="22"/>
          <w:szCs w:val="22"/>
        </w:rPr>
        <w:t>能力供应起这个未来十分庞大的市场，那么他们就有机会接手这一个十分庞大的市场。</w:t>
      </w:r>
    </w:p>
    <w:p w14:paraId="6F22B1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而想要获得相应的市场，那么就需要知道到底是哪个产品线的产品出现了供应能力不足的情况。</w:t>
      </w:r>
    </w:p>
    <w:p w14:paraId="20F5B4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不过有一点</w:t>
      </w:r>
      <w:proofErr w:type="gramStart"/>
      <w:r w:rsidRPr="00DF4D1D">
        <w:rPr>
          <w:rFonts w:ascii="微软雅黑" w:eastAsia="微软雅黑" w:hAnsi="微软雅黑" w:cs="微软雅黑" w:hint="eastAsia"/>
          <w:sz w:val="22"/>
          <w:szCs w:val="22"/>
        </w:rPr>
        <w:t>其他友</w:t>
      </w:r>
      <w:proofErr w:type="gramEnd"/>
      <w:r w:rsidRPr="00DF4D1D">
        <w:rPr>
          <w:rFonts w:ascii="微软雅黑" w:eastAsia="微软雅黑" w:hAnsi="微软雅黑" w:cs="微软雅黑" w:hint="eastAsia"/>
          <w:sz w:val="22"/>
          <w:szCs w:val="22"/>
        </w:rPr>
        <w:t>商都不敢供应的东西，那就是芯片。没有技术也造不出</w:t>
      </w:r>
      <w:proofErr w:type="gramStart"/>
      <w:r w:rsidRPr="00DF4D1D">
        <w:rPr>
          <w:rFonts w:ascii="微软雅黑" w:eastAsia="微软雅黑" w:hAnsi="微软雅黑" w:cs="微软雅黑" w:hint="eastAsia"/>
          <w:sz w:val="22"/>
          <w:szCs w:val="22"/>
        </w:rPr>
        <w:t>相应制程的</w:t>
      </w:r>
      <w:proofErr w:type="gramEnd"/>
      <w:r w:rsidRPr="00DF4D1D">
        <w:rPr>
          <w:rFonts w:ascii="微软雅黑" w:eastAsia="微软雅黑" w:hAnsi="微软雅黑" w:cs="微软雅黑" w:hint="eastAsia"/>
          <w:sz w:val="22"/>
          <w:szCs w:val="22"/>
        </w:rPr>
        <w:t>碳基芯片，就算能够制造也不会花那么多钱去改进生产线，他们更加喜欢的是割韭菜，以最少的代价获得最多的利益。</w:t>
      </w:r>
    </w:p>
    <w:p w14:paraId="0D21D42E"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的某商业大厦中——</w:t>
      </w:r>
    </w:p>
    <w:p w14:paraId="65D58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“膥先生，你觉得这次华为的供应链是哪个的产能不足呢？”</w:t>
      </w:r>
    </w:p>
    <w:p w14:paraId="4CDEA5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“瀦先生，您作为总裁看待市场的目光相信比我要准确许多。”</w:t>
      </w:r>
    </w:p>
    <w:p w14:paraId="14893B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，膥先生谦虚了，您也是一位用自身的实力坐上这个位置的副总，怎么可能没有这点市场判断能力呢？”</w:t>
      </w:r>
    </w:p>
    <w:p w14:paraId="6FC3F5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“那，瀦先生就别怪我失言了。我认为华为在这次的机型中最有可能受到供应链缺口影响的——是屏幕，4K的手机显示屏不是不可能，而是代价有些高了，而且刷新率还上到了9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hz的刷新率，这种规格的屏幕我们做得到，但是产量并不大。至于京东方的屏幕，他们能够生产出4K</w:t>
      </w:r>
      <w:r w:rsidRPr="00DF4D1D">
        <w:rPr>
          <w:rFonts w:ascii="微软雅黑" w:eastAsia="微软雅黑" w:hAnsi="微软雅黑" w:cs="微软雅黑"/>
          <w:sz w:val="22"/>
          <w:szCs w:val="22"/>
        </w:rPr>
        <w:t xml:space="preserve"> 90</w:t>
      </w:r>
      <w:r w:rsidRPr="00DF4D1D">
        <w:rPr>
          <w:rFonts w:ascii="微软雅黑" w:eastAsia="微软雅黑" w:hAnsi="微软雅黑" w:cs="微软雅黑" w:hint="eastAsia"/>
          <w:sz w:val="22"/>
          <w:szCs w:val="22"/>
        </w:rPr>
        <w:t>hz的屏幕已经是出乎了我们的预料了，但是他们的产能我要抱一个十分保守的态度，他们的月产量可能不足2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万片。</w:t>
      </w:r>
    </w:p>
    <w:p w14:paraId="4B9CE8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所以这是我们的一个机会，只要抓住这个机会成为华为大的屏幕供应商可见未来的利润绝对是一笔不可小觑的数字。”</w:t>
      </w:r>
    </w:p>
    <w:p w14:paraId="5D8910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“说得很不错，膥先生，但是你忽略了一点那就是内存。你觉得他们的内存的供货商是谁呢？”</w:t>
      </w:r>
    </w:p>
    <w:p w14:paraId="6E56ED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“应该是长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存储吧，他们是华国唯一一家可以生产出DDR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内存的厂家，据悉这次的华为采用的是笔记本所使用的DDR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内存。真不知道他们是如何塞下那么多的内存颗粒的。”</w:t>
      </w:r>
    </w:p>
    <w:p w14:paraId="17F197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“或许他们并不是由长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制造的，而是由长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设计的。你觉得现在的技术能够将这么大的颗粒塞进一部小小的手机里面吗？”</w:t>
      </w:r>
    </w:p>
    <w:p w14:paraId="2A5968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“瀦先生您的意思是，玲瑶科创负责的制造？”</w:t>
      </w:r>
    </w:p>
    <w:p w14:paraId="42FA30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“十有八九了，只是不知道其中有了些什么猫腻，2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工艺从理论上来说是不可能拥有那么高的存储密度的，但是考虑到内存所使用的工艺不能喝CPU所使用的相提并论，他们的内存制程很有可能已经达到了5nm的程度了。只不过因为设计并不是很完善，所以频率还不是很高。而且玲瑶科创还要负责其他芯片的产出，相信他们的产量也不是很高。”</w:t>
      </w:r>
    </w:p>
    <w:p w14:paraId="132E7C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“我明白了，这个口子可以由我们来填补，如果我们够快的话很有可能拿到这份份额的独家供应商。</w:t>
      </w:r>
    </w:p>
    <w:p w14:paraId="7964EF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我这就去准备合作相关的事宜。”</w:t>
      </w:r>
    </w:p>
    <w:p w14:paraId="3056D9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“嗯，我需要效率，如果慢了的话玲瑶科创很有可能将产业线调整过来。”</w:t>
      </w:r>
    </w:p>
    <w:p w14:paraId="0ED69C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而其他的厂商也是差距不大，虽然只有三星的跨度最大，但是其所带来的竞争力并不是很大，什么都会都精通一些，和只会一样，但是十分精通的区别在谈判的时候就会出现很大的不同。</w:t>
      </w:r>
    </w:p>
    <w:p w14:paraId="5A460A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虽然有些厂商的总裁稍微知道一点有关于玲</w:t>
      </w:r>
      <w:proofErr w:type="gramStart"/>
      <w:r w:rsidRPr="00DF4D1D">
        <w:rPr>
          <w:rFonts w:ascii="微软雅黑" w:eastAsia="微软雅黑" w:hAnsi="微软雅黑" w:cs="微软雅黑" w:hint="eastAsia"/>
          <w:sz w:val="22"/>
          <w:szCs w:val="22"/>
        </w:rPr>
        <w:t>瑶科创老板</w:t>
      </w:r>
      <w:proofErr w:type="gramEnd"/>
      <w:r w:rsidRPr="00DF4D1D">
        <w:rPr>
          <w:rFonts w:ascii="微软雅黑" w:eastAsia="微软雅黑" w:hAnsi="微软雅黑" w:cs="微软雅黑" w:hint="eastAsia"/>
          <w:sz w:val="22"/>
          <w:szCs w:val="22"/>
        </w:rPr>
        <w:t>的事情，但是知道的人始终在少数，知道的人都知道不在其涉及的领域下黑手，而不知道的就不好说了。</w:t>
      </w:r>
    </w:p>
    <w:p w14:paraId="4BFEF6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下黑手不一定会被威胁到人生安全，但是不威胁人生安全却可以在商业上</w:t>
      </w:r>
      <w:proofErr w:type="gramStart"/>
      <w:r w:rsidRPr="00DF4D1D">
        <w:rPr>
          <w:rFonts w:ascii="微软雅黑" w:eastAsia="微软雅黑" w:hAnsi="微软雅黑" w:cs="微软雅黑" w:hint="eastAsia"/>
          <w:sz w:val="22"/>
          <w:szCs w:val="22"/>
        </w:rPr>
        <w:t>做到降维打击</w:t>
      </w:r>
      <w:proofErr w:type="gramEnd"/>
      <w:r w:rsidRPr="00DF4D1D">
        <w:rPr>
          <w:rFonts w:ascii="微软雅黑" w:eastAsia="微软雅黑" w:hAnsi="微软雅黑" w:cs="微软雅黑" w:hint="eastAsia"/>
          <w:sz w:val="22"/>
          <w:szCs w:val="22"/>
        </w:rPr>
        <w:t>，知道这其中的事实的人都是在被教育过</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次之后都不敢再越雷池一步了。</w:t>
      </w:r>
    </w:p>
    <w:p w14:paraId="0F397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既然想要获得这些利益，那么就需要行动，或许出发的时间不同，但是大家的目的都差不多能够察觉到的时间差距也不会有太大的差距。</w:t>
      </w:r>
    </w:p>
    <w:p w14:paraId="2BA722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各个为了自己利益的资本家们就这样踏上了为自己争取利益的道路之上。</w:t>
      </w:r>
    </w:p>
    <w:p w14:paraId="45EFFD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而此时的孙源玲依然在带领着研究员们研究者AR眼镜，至于进度如何肯定是能过制造出来了，只不过效果并不是很好。</w:t>
      </w:r>
    </w:p>
    <w:p w14:paraId="22CE93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而时间慢慢的过去了一个周，孙源玲能够直接达到较好的效果，但是她要带领着研究员们一起进步；而京东方为了满足华为方面巨大的屏幕需求量，也是在积极的</w:t>
      </w:r>
      <w:proofErr w:type="gramStart"/>
      <w:r w:rsidRPr="00DF4D1D">
        <w:rPr>
          <w:rFonts w:ascii="微软雅黑" w:eastAsia="微软雅黑" w:hAnsi="微软雅黑" w:cs="微软雅黑" w:hint="eastAsia"/>
          <w:sz w:val="22"/>
          <w:szCs w:val="22"/>
        </w:rPr>
        <w:t>更改着</w:t>
      </w:r>
      <w:proofErr w:type="gramEnd"/>
      <w:r w:rsidRPr="00DF4D1D">
        <w:rPr>
          <w:rFonts w:ascii="微软雅黑" w:eastAsia="微软雅黑" w:hAnsi="微软雅黑" w:cs="微软雅黑" w:hint="eastAsia"/>
          <w:sz w:val="22"/>
          <w:szCs w:val="22"/>
        </w:rPr>
        <w:t>自己的生产线，就算在以后华为用不到相应的生产线了也会有其他的厂商下单的，华为在这时是作为一个时代的引领者。</w:t>
      </w:r>
    </w:p>
    <w:p w14:paraId="6A0B33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而做好了准备的三星因为距离大陆最近，所以来到华为的速度也是相当的迅速。自己沉不住气，主动去找了华为请求和做那么急需要付出一些因为着急而要付出的代价。</w:t>
      </w:r>
    </w:p>
    <w:p w14:paraId="4AC70B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“任总，外面有一个名为膥的人自称是三星的副总裁，想要和你谈谈合作的事宜。”</w:t>
      </w:r>
    </w:p>
    <w:p w14:paraId="510E8A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“哦~我正说找不到屏幕的供应方，京东方的产能暂时还不能满足我们的要求。既然我们需要更多的高质量屏幕，送上门来的便宜不捡白不捡，快请他们进来吧。”</w:t>
      </w:r>
    </w:p>
    <w:p w14:paraId="35E511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2FDA0E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办公室椅子上的任总看着走出办公室的秘书，完全不理解为什么三星方面会这样做，他们拥有着先进的技术和大量的产能，应该是华为方面找他们，以提高产量才是正常的，而其他的也是完全没有察觉到自身行为的异常，就算可能会失去亚洲这个巨大的市场，也不应该这么快就向着华为方面低头才是。</w:t>
      </w:r>
    </w:p>
    <w:p w14:paraId="5B68AC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在秘书的指引下，双方都一同来到了会议室。</w:t>
      </w:r>
    </w:p>
    <w:p w14:paraId="59C138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“膥先生远道而来，有失远迎是我疏忽了，不知道贵方前来有什么目的了？”</w:t>
      </w:r>
    </w:p>
    <w:p w14:paraId="64A666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吩咐秘书上好茶水后任总对膥方面说到。</w:t>
      </w:r>
    </w:p>
    <w:p w14:paraId="5EBF0F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“是这样的，我们看到贵方的官网上挂着已经已售罄的标签所以想来了解一下，看看有没有合作的机会。”</w:t>
      </w:r>
    </w:p>
    <w:p w14:paraId="62AFB7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“的确，我们的供应链的有部分供应方因为产能暂时没办法达到我们的要求，所以只好暂时停止售卖以争取时间改造生产线。”</w:t>
      </w:r>
    </w:p>
    <w:p w14:paraId="0A0FAE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“不知道我的猜测有没有错，我认为贵方的屏幕很有可能出现了断供的情况。”</w:t>
      </w:r>
    </w:p>
    <w:p w14:paraId="16A225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任总眉头微微一皱，感觉事情有些不太对劲，这太过于直接。</w:t>
      </w:r>
    </w:p>
    <w:p w14:paraId="658AF3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“的确是这样，因为京东方面的屏幕产量不能够满足我们的销量，所以……”</w:t>
      </w:r>
    </w:p>
    <w:p w14:paraId="1EA57C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“那贵方有没有考虑我们屏幕的想法呢？屏幕素质绝对不输于京东方的屏幕，同样也是支持4K分辨率，9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hz刷新率。”</w:t>
      </w:r>
    </w:p>
    <w:p w14:paraId="4DA4956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在任总正在思考的要不要将一部分的订单交给三星方面时，秘书在他的耳边说了几句话。</w:t>
      </w:r>
    </w:p>
    <w:p w14:paraId="3E0394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“哦，膥先生请先等一下，我们又有新的客人来了。”</w:t>
      </w:r>
    </w:p>
    <w:p w14:paraId="2A5BA9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而大门前赫然站着镁光方面的人。</w:t>
      </w:r>
    </w:p>
    <w:p w14:paraId="196F5CF6" w14:textId="77777777" w:rsidR="00EA55F0" w:rsidRPr="00DF4D1D" w:rsidRDefault="00EA55F0">
      <w:pPr>
        <w:rPr>
          <w:rFonts w:ascii="微软雅黑" w:eastAsia="微软雅黑" w:hAnsi="微软雅黑" w:cs="微软雅黑"/>
          <w:sz w:val="22"/>
          <w:szCs w:val="22"/>
        </w:rPr>
      </w:pPr>
    </w:p>
    <w:p w14:paraId="604E1BC9" w14:textId="77777777" w:rsidR="00EA55F0" w:rsidRPr="00DF4D1D" w:rsidRDefault="00EA55F0">
      <w:pPr>
        <w:rPr>
          <w:rFonts w:ascii="微软雅黑" w:eastAsia="微软雅黑" w:hAnsi="微软雅黑" w:cs="微软雅黑"/>
          <w:sz w:val="22"/>
          <w:szCs w:val="22"/>
        </w:rPr>
      </w:pPr>
    </w:p>
    <w:p w14:paraId="2F8CE6BB"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第七十二章 有了深入的了解</w:t>
      </w:r>
    </w:p>
    <w:p w14:paraId="4B7C5F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看到各个厂家的代表人物，来到了华为的办公大楼的门前。</w:t>
      </w:r>
    </w:p>
    <w:p w14:paraId="7D614F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而任总也是十分的惊讶，毕竟自己所需要的硬件基本都在这些人可以代表的，而库存如果出现了不足的</w:t>
      </w:r>
      <w:proofErr w:type="gramStart"/>
      <w:r w:rsidRPr="00DF4D1D">
        <w:rPr>
          <w:rFonts w:ascii="微软雅黑" w:eastAsia="微软雅黑" w:hAnsi="微软雅黑" w:cs="微软雅黑" w:hint="eastAsia"/>
          <w:sz w:val="22"/>
          <w:szCs w:val="22"/>
        </w:rPr>
        <w:t>情况话</w:t>
      </w:r>
      <w:proofErr w:type="gramEnd"/>
      <w:r w:rsidRPr="00DF4D1D">
        <w:rPr>
          <w:rFonts w:ascii="微软雅黑" w:eastAsia="微软雅黑" w:hAnsi="微软雅黑" w:cs="微软雅黑" w:hint="eastAsia"/>
          <w:sz w:val="22"/>
          <w:szCs w:val="22"/>
        </w:rPr>
        <w:t>供货还会出现产出困难的情况，供应链上其他的厂家改进生产线也是需要时间进行改进，而改进的这段时间所需要的替代就需要自己去海外的厂家进行谈判。</w:t>
      </w:r>
    </w:p>
    <w:p w14:paraId="193616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谈判那么很有可能就会出现被外国厂商狠狠的宰一刀的情况，现在轮到了自己作为拥有着绝对优势的一方，不仅要为自己争取最大的利益也要为买家（韭菜）争取到最大的利益（自己吃饱了，分出去一点）。</w:t>
      </w:r>
    </w:p>
    <w:p w14:paraId="4B0799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任总看着这些人就像是看到了嗷嗷待宰的肥羊，明明自己才是弱势的一方，还偏偏要来送，就算自己马上就要发育起来了，也不用这样送啊，明明在发育好之前狠狠的针对几波或许就可以完整的打压下去了。</w:t>
      </w:r>
    </w:p>
    <w:p w14:paraId="7D9239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“把他们带领到这个会议室吧，我似乎看到了大量的钞票在像我招手了，也是我翻身把歌唱的机会。”</w:t>
      </w:r>
    </w:p>
    <w:p w14:paraId="6DA68C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“好的，我这就去安排。”</w:t>
      </w:r>
    </w:p>
    <w:p w14:paraId="2963C2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“嗯，去吧不能让我们尊贵的客人等久了”</w:t>
      </w:r>
    </w:p>
    <w:p w14:paraId="7336CA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“好的。”说罢这个文秘便迅速的走出了房门。</w:t>
      </w:r>
    </w:p>
    <w:p w14:paraId="1800E8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看着文秘走出来房门，任总便转身看向了身后的会议室大门，脸上漏出了淡淡的笑意。</w:t>
      </w:r>
    </w:p>
    <w:p w14:paraId="75ED10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“好的，膥先生事情已经解决完了，我们继续谈谈吧。”</w:t>
      </w:r>
    </w:p>
    <w:p w14:paraId="22A650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“诉我冒昧，任先生请问刚才是发生了什么事情嘛？”朴正膥看着任总的眼睛道。</w:t>
      </w:r>
    </w:p>
    <w:p w14:paraId="61688F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我的秘书告诉我，你的同行也来到了鄙人的公司，嗯——姑且算是同行吧，这样大家也可以快快乐乐的商量一下我们的合作相关的事宜了，毕竟我的供应商们生产线改造进度的进展十分的缓慢，想要在短时间之内大幅度的增加产能也是一个不可能的事情。”</w:t>
      </w:r>
    </w:p>
    <w:p w14:paraId="0348F3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“哦，原来是这样啊，我还以为是什么事情呢。我当然十分欢迎他们的到来，我们就稍微等待他们一下。”</w:t>
      </w:r>
    </w:p>
    <w:p w14:paraId="20BC27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而此时秘书也是来到了公司的大门之前，在确认了是目标人物之后对他们说道</w:t>
      </w:r>
    </w:p>
    <w:p w14:paraId="6D4350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“欢迎各位，来到华为，如果是寻求合作的话就请各位跟着我来。”在一旁的保安见状也是十分识趣的退到了自己的岗位之上。</w:t>
      </w:r>
    </w:p>
    <w:p w14:paraId="4A7560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前来的几人互相不怀好意的对视了一眼之后便向着秘书的位置走去，而这个秘书并没有和这些人交流的想法，在看到众人都跟着上来之后直接向着会议室的方向走去。</w:t>
      </w:r>
    </w:p>
    <w:p w14:paraId="140D7C9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众人虽然都知道这个秘书的目的是将他们带去见他的老板，但是这个行为的确是引起了这些人的各种不满。</w:t>
      </w:r>
    </w:p>
    <w:p w14:paraId="64719A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“膥先生，我们先不讨论这个合作的事宜，让我们等到你的同行或者说友商到来之后我们再一起讨论合作相关的事宜。”</w:t>
      </w:r>
    </w:p>
    <w:p w14:paraId="7548A9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正在说着话时，门外响起了敲门的声音。</w:t>
      </w:r>
    </w:p>
    <w:p w14:paraId="7FA729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“哦，说曹操，曹操就到。</w:t>
      </w:r>
    </w:p>
    <w:p w14:paraId="4AED93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哦，远道而来的各位是我有失远迎了，快来进来坐着，有什么事情我们慢慢的商量。”</w:t>
      </w:r>
    </w:p>
    <w:p w14:paraId="173583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众人显然有些错愕，因为他们听得懂说得什么但是并不明白其中得意思。</w:t>
      </w:r>
    </w:p>
    <w:p w14:paraId="7B0707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“哈哈，任总我们喝口</w:t>
      </w:r>
      <w:proofErr w:type="gramStart"/>
      <w:r w:rsidRPr="00DF4D1D">
        <w:rPr>
          <w:rFonts w:ascii="微软雅黑" w:eastAsia="微软雅黑" w:hAnsi="微软雅黑" w:cs="微软雅黑" w:hint="eastAsia"/>
          <w:sz w:val="22"/>
          <w:szCs w:val="22"/>
        </w:rPr>
        <w:t>茶坐</w:t>
      </w:r>
      <w:proofErr w:type="gramEnd"/>
      <w:r w:rsidRPr="00DF4D1D">
        <w:rPr>
          <w:rFonts w:ascii="微软雅黑" w:eastAsia="微软雅黑" w:hAnsi="微软雅黑" w:cs="微软雅黑" w:hint="eastAsia"/>
          <w:sz w:val="22"/>
          <w:szCs w:val="22"/>
        </w:rPr>
        <w:t>下谈吧。”</w:t>
      </w:r>
    </w:p>
    <w:p w14:paraId="57BEA2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“各位请坐，都说来鄙人公司是为了什么吧。”</w:t>
      </w:r>
    </w:p>
    <w:p w14:paraId="4776D2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在各个前来的人身边都有一个随身翻译，并不是所有人都是对华国的文化有健全的了解的，更不要说普通话对于外国人来说是一种十分变态的语言。</w:t>
      </w:r>
    </w:p>
    <w:p w14:paraId="34800D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“我们是前来商谈作为第二方内存供应商的。”在海力士的前来谈判的旁边，</w:t>
      </w:r>
      <w:proofErr w:type="gramStart"/>
      <w:r w:rsidRPr="00DF4D1D">
        <w:rPr>
          <w:rFonts w:ascii="微软雅黑" w:eastAsia="微软雅黑" w:hAnsi="微软雅黑" w:cs="微软雅黑" w:hint="eastAsia"/>
          <w:sz w:val="22"/>
          <w:szCs w:val="22"/>
        </w:rPr>
        <w:t>翻译面</w:t>
      </w:r>
      <w:proofErr w:type="gramEnd"/>
      <w:r w:rsidRPr="00DF4D1D">
        <w:rPr>
          <w:rFonts w:ascii="微软雅黑" w:eastAsia="微软雅黑" w:hAnsi="微软雅黑" w:cs="微软雅黑" w:hint="eastAsia"/>
          <w:sz w:val="22"/>
          <w:szCs w:val="22"/>
        </w:rPr>
        <w:t>无表情的说到，似乎自己</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方才应该是主人那样。</w:t>
      </w:r>
    </w:p>
    <w:p w14:paraId="2F97B9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“我们是来谈谈屏幕和内存颗粒方面的事情，看看有没有机会达成愉快的合作。”三星方面的代表有些无奈的说到，自己了解他们的供应</w:t>
      </w:r>
      <w:proofErr w:type="gramStart"/>
      <w:r w:rsidRPr="00DF4D1D">
        <w:rPr>
          <w:rFonts w:ascii="微软雅黑" w:eastAsia="微软雅黑" w:hAnsi="微软雅黑" w:cs="微软雅黑" w:hint="eastAsia"/>
          <w:sz w:val="22"/>
          <w:szCs w:val="22"/>
        </w:rPr>
        <w:t>链方面</w:t>
      </w:r>
      <w:proofErr w:type="gramEnd"/>
      <w:r w:rsidRPr="00DF4D1D">
        <w:rPr>
          <w:rFonts w:ascii="微软雅黑" w:eastAsia="微软雅黑" w:hAnsi="微软雅黑" w:cs="微软雅黑" w:hint="eastAsia"/>
          <w:sz w:val="22"/>
          <w:szCs w:val="22"/>
        </w:rPr>
        <w:t>知识暂时的产能不足，这不是在西方而是华国，各个方面的工作效率那不是开玩笑的，生产能力的补全恐怖要不到一年的时间，在此期间需要的就是成为一个更加优质的供应商，而且此举很有可能会遭到漂亮国方面的制裁和各种阻拦。</w:t>
      </w:r>
    </w:p>
    <w:p w14:paraId="6AAD64D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“我方是想要来谈谈电池方面的合作事宜的，并且我们拥有比比亚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更加先进的锂空气电池，更小的体积更大的电容量。”特斯拉的代表十分自信的说到，毕竟自身的技术的确是比比亚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的电池技术要厉害一些。</w:t>
      </w:r>
    </w:p>
    <w:p w14:paraId="19027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过来看看需不需要质量更加好的电容和PCB以或得更加稳定的性能。”Sanyo的代表人有些无所谓得说到，反正自己企业也不缺这么一点市场份额，而且就一个手机能够上多少高端电容？华国对于这些中断电容的生产能力那叫一个供大于求。</w:t>
      </w:r>
    </w:p>
    <w:p w14:paraId="0E526C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而任总也的确对Sanyo有多大的兴趣，自己最大的短板就是屏幕，其他的配件也就是电池和存储芯片方面需要其他的厂商进行更大规模的供货，如果</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供货关系那也不大，只不过是出货量稍微低了几层而已。</w:t>
      </w:r>
    </w:p>
    <w:p w14:paraId="0B17CF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“好的，各位我们来谈谈详细的合作内容吧。</w:t>
      </w:r>
    </w:p>
    <w:p w14:paraId="2B8B92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这次我们这次可以合作的方面主要有屏幕，内存和电池方面，这些也是各位所涉及的领域，这些配件我们的产业链的产量不足需要更多的厂家参与进来以提高更多的产量，</w:t>
      </w:r>
      <w:r w:rsidRPr="00DF4D1D">
        <w:rPr>
          <w:rFonts w:ascii="微软雅黑" w:eastAsia="微软雅黑" w:hAnsi="微软雅黑" w:cs="微软雅黑" w:hint="eastAsia"/>
          <w:sz w:val="22"/>
          <w:szCs w:val="22"/>
        </w:rPr>
        <w:lastRenderedPageBreak/>
        <w:t>要知道我们现在总共生产的HUAWEI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系列总共还</w:t>
      </w:r>
      <w:proofErr w:type="gramStart"/>
      <w:r w:rsidRPr="00DF4D1D">
        <w:rPr>
          <w:rFonts w:ascii="微软雅黑" w:eastAsia="微软雅黑" w:hAnsi="微软雅黑" w:cs="微软雅黑" w:hint="eastAsia"/>
          <w:sz w:val="22"/>
          <w:szCs w:val="22"/>
        </w:rPr>
        <w:t>不足5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的总产出，许多的消费者都在抱怨供货量太少了，甚至因为这个原因出现了大量的黄牛，最高的一台手机甚至可以卖到2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RMB一台，甚至3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w:t>
      </w:r>
    </w:p>
    <w:p w14:paraId="2477D7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这些都是我们不愿意看到的，所以各位的到来也是可以给我们带来极大的帮助”</w:t>
      </w:r>
    </w:p>
    <w:p w14:paraId="249ED9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（只是缺了许多屏幕而已，正好可以降低一些内存和存储器的成本价。）</w:t>
      </w:r>
    </w:p>
    <w:p w14:paraId="7CFD3C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方大概需要多少量呢？如果量不是特别多的话我们就可以调整生产线为你们生产更多的配件。”三星的副总裁朴正膥有些没有底气的说到，虽然自己能够提供大量的优质的配件，但是华国国内依然可以量产，只不过现在的产量还不够而已，永远不要小看现代工业成果，如果要什么量产的话只需要前期大量的投入之后做出流水线，那么巨大的产量就可以开始飙升了。</w:t>
      </w:r>
    </w:p>
    <w:p w14:paraId="19F6AAB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其他的几人看了看三星的代表也是点了点头以表示同意三星的说法。</w:t>
      </w:r>
    </w:p>
    <w:p w14:paraId="270064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“我们在计划之中是今年先生产出2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万的产出，而其中lite版计划中是1</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万部，而正式版的计划生产量是5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万部，Pro版的计划产量是3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万部。如果市场的反应很不错的话或许会考虑扩大生产规模。</w:t>
      </w:r>
    </w:p>
    <w:p w14:paraId="552CE3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当然肯定不止就发布这一个手机的机型，我们还计划在今年生产5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万配套的荣耀V</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，而且因为碳基芯片的成功大量</w:t>
      </w:r>
      <w:proofErr w:type="gramStart"/>
      <w:r w:rsidRPr="00DF4D1D">
        <w:rPr>
          <w:rFonts w:ascii="微软雅黑" w:eastAsia="微软雅黑" w:hAnsi="微软雅黑" w:cs="微软雅黑" w:hint="eastAsia"/>
          <w:sz w:val="22"/>
          <w:szCs w:val="22"/>
        </w:rPr>
        <w:t>量</w:t>
      </w:r>
      <w:proofErr w:type="gramEnd"/>
      <w:r w:rsidRPr="00DF4D1D">
        <w:rPr>
          <w:rFonts w:ascii="微软雅黑" w:eastAsia="微软雅黑" w:hAnsi="微软雅黑" w:cs="微软雅黑" w:hint="eastAsia"/>
          <w:sz w:val="22"/>
          <w:szCs w:val="22"/>
        </w:rPr>
        <w:t>产，今年肯定会成为</w:t>
      </w:r>
      <w:proofErr w:type="gramStart"/>
      <w:r w:rsidRPr="00DF4D1D">
        <w:rPr>
          <w:rFonts w:ascii="微软雅黑" w:eastAsia="微软雅黑" w:hAnsi="微软雅黑" w:cs="微软雅黑" w:hint="eastAsia"/>
          <w:sz w:val="22"/>
          <w:szCs w:val="22"/>
        </w:rPr>
        <w:t>手机超</w:t>
      </w:r>
      <w:proofErr w:type="gramEnd"/>
      <w:r w:rsidRPr="00DF4D1D">
        <w:rPr>
          <w:rFonts w:ascii="微软雅黑" w:eastAsia="微软雅黑" w:hAnsi="微软雅黑" w:cs="微软雅黑" w:hint="eastAsia"/>
          <w:sz w:val="22"/>
          <w:szCs w:val="22"/>
        </w:rPr>
        <w:t>大量更新换代的一个时期。</w:t>
      </w:r>
    </w:p>
    <w:p w14:paraId="3624E0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甚至我们还有计划推出HUAWEI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novel</w:t>
      </w:r>
      <w:r w:rsidRPr="00DF4D1D">
        <w:rPr>
          <w:rFonts w:ascii="微软雅黑" w:eastAsia="微软雅黑" w:hAnsi="微软雅黑" w:cs="微软雅黑"/>
          <w:sz w:val="22"/>
          <w:szCs w:val="22"/>
        </w:rPr>
        <w:t xml:space="preserve"> 8</w:t>
      </w:r>
      <w:r w:rsidRPr="00DF4D1D">
        <w:rPr>
          <w:rFonts w:ascii="微软雅黑" w:eastAsia="微软雅黑" w:hAnsi="微软雅黑" w:cs="微软雅黑" w:hint="eastAsia"/>
          <w:sz w:val="22"/>
          <w:szCs w:val="22"/>
        </w:rPr>
        <w:t>的计划我们预计的产量应该在2亿左右，并且我们会大量的部署5G基站，以做到5G的快速普及。”</w:t>
      </w:r>
    </w:p>
    <w:p w14:paraId="3FB6AFD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华为并没有针对谁，但是因为华为大量的前期投入，现在已经筑起了5G的专利墙，各个国家想要入手5G就已经是绕不开华为这个坎了，想要使用5G或多或少都会向华为共享出一部分的利益，甚至是直接就是购买华为的设备。</w:t>
      </w:r>
    </w:p>
    <w:p w14:paraId="5E83EB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“我们方面屏幕的价格在2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$一片，而单颗的DDR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GB内存颗粒我们的售价是7</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刀一片，闪存颗粒可以提供2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GB的闪存芯片，读速度可以达到1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S的速度，写入速度可以达到6</w:t>
      </w:r>
      <w:r w:rsidRPr="00DF4D1D">
        <w:rPr>
          <w:rFonts w:ascii="微软雅黑" w:eastAsia="微软雅黑" w:hAnsi="微软雅黑" w:cs="微软雅黑"/>
          <w:sz w:val="22"/>
          <w:szCs w:val="22"/>
        </w:rPr>
        <w:t>57.65</w:t>
      </w:r>
      <w:r w:rsidRPr="00DF4D1D">
        <w:rPr>
          <w:rFonts w:ascii="微软雅黑" w:eastAsia="微软雅黑" w:hAnsi="微软雅黑" w:cs="微软雅黑" w:hint="eastAsia"/>
          <w:sz w:val="22"/>
          <w:szCs w:val="22"/>
        </w:rPr>
        <w:t>MB/S的写入速度，随机访问速度延迟最高只有3ms，单片售价为1</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刀”朴正膥似乎没有什么底气，表现得有些软弱。</w:t>
      </w:r>
    </w:p>
    <w:p w14:paraId="05F6E9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“我们可以提供DDR</w:t>
      </w:r>
      <w:r w:rsidRPr="00DF4D1D">
        <w:rPr>
          <w:rFonts w:ascii="微软雅黑" w:eastAsia="微软雅黑" w:hAnsi="微软雅黑" w:cs="微软雅黑"/>
          <w:sz w:val="22"/>
          <w:szCs w:val="22"/>
        </w:rPr>
        <w:t>4 3000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GB的内存颗粒，但是我们的售价是8</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刀一片；而闪存颗粒我们的规格可以达到最高5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GB单片，但是速度上会出现一定的下降读取速度9</w:t>
      </w:r>
      <w:r w:rsidRPr="00DF4D1D">
        <w:rPr>
          <w:rFonts w:ascii="微软雅黑" w:eastAsia="微软雅黑" w:hAnsi="微软雅黑" w:cs="微软雅黑"/>
          <w:sz w:val="22"/>
          <w:szCs w:val="22"/>
        </w:rPr>
        <w:t>65.23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S，持续写入速度为</w:t>
      </w:r>
      <w:r w:rsidRPr="00DF4D1D">
        <w:rPr>
          <w:rFonts w:ascii="微软雅黑" w:eastAsia="微软雅黑" w:hAnsi="微软雅黑" w:cs="微软雅黑"/>
          <w:sz w:val="22"/>
          <w:szCs w:val="22"/>
        </w:rPr>
        <w:t>212.13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S，最高延迟5ms，当然这款闪出芯片如果进行组合的话速度可以得到一定程度的提升；我们还有1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GB和6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GB版本的颗粒他们的读写速度分别为：读1</w:t>
      </w:r>
      <w:r w:rsidRPr="00DF4D1D">
        <w:rPr>
          <w:rFonts w:ascii="微软雅黑" w:eastAsia="微软雅黑" w:hAnsi="微软雅黑" w:cs="微软雅黑"/>
          <w:sz w:val="22"/>
          <w:szCs w:val="22"/>
        </w:rPr>
        <w:t>.79</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写7</w:t>
      </w:r>
      <w:r w:rsidRPr="00DF4D1D">
        <w:rPr>
          <w:rFonts w:ascii="微软雅黑" w:eastAsia="微软雅黑" w:hAnsi="微软雅黑" w:cs="微软雅黑"/>
          <w:sz w:val="22"/>
          <w:szCs w:val="22"/>
        </w:rPr>
        <w:t>55.32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S，读2</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写8</w:t>
      </w:r>
      <w:r w:rsidRPr="00DF4D1D">
        <w:rPr>
          <w:rFonts w:ascii="微软雅黑" w:eastAsia="微软雅黑" w:hAnsi="微软雅黑" w:cs="微软雅黑"/>
          <w:sz w:val="22"/>
          <w:szCs w:val="22"/>
        </w:rPr>
        <w:t>11.22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S，售价分别为</w:t>
      </w:r>
      <w:r w:rsidRPr="00DF4D1D">
        <w:rPr>
          <w:rFonts w:ascii="微软雅黑" w:eastAsia="微软雅黑" w:hAnsi="微软雅黑" w:cs="微软雅黑"/>
          <w:sz w:val="22"/>
          <w:szCs w:val="22"/>
        </w:rPr>
        <w:t xml:space="preserve"> 232</w:t>
      </w:r>
      <w:r w:rsidRPr="00DF4D1D">
        <w:rPr>
          <w:rFonts w:ascii="微软雅黑" w:eastAsia="微软雅黑" w:hAnsi="微软雅黑" w:cs="微软雅黑" w:hint="eastAsia"/>
          <w:sz w:val="22"/>
          <w:szCs w:val="22"/>
        </w:rPr>
        <w:t>刀、</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刀、3</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刀。”镁光方面十分有自信的介绍到，似乎对于自家的技术拥有相当的信心。</w:t>
      </w:r>
    </w:p>
    <w:p w14:paraId="6C6037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“我们可以提供能力密度达到了5</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KG的锂离子空气电池，更高的能量密度所带来的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轻便的电池，并且我们独家的技术可以大幅的延缓锂晶枝的生产速度，从而大大的提升电池的寿命，并且在隔层之中使用了石墨烯，使得电池在稳定性方面也是得到了极大的提升，不用担心手机因为极限负载运行时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高温，我们的报价是</w:t>
      </w:r>
      <w:r w:rsidRPr="00DF4D1D">
        <w:rPr>
          <w:rFonts w:ascii="微软雅黑" w:eastAsia="微软雅黑" w:hAnsi="微软雅黑" w:cs="微软雅黑"/>
          <w:sz w:val="22"/>
          <w:szCs w:val="22"/>
        </w:rPr>
        <w:t>31.3</w:t>
      </w:r>
      <w:r w:rsidRPr="00DF4D1D">
        <w:rPr>
          <w:rFonts w:ascii="微软雅黑" w:eastAsia="微软雅黑" w:hAnsi="微软雅黑" w:cs="微软雅黑" w:hint="eastAsia"/>
          <w:sz w:val="22"/>
          <w:szCs w:val="22"/>
        </w:rPr>
        <w:t>刀一片。”</w:t>
      </w:r>
    </w:p>
    <w:p w14:paraId="42310F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特斯拉方面也是对于自己的技术十分的有信心，但是几乎也是拿出自己的看家的技术</w:t>
      </w:r>
    </w:p>
    <w:p w14:paraId="6F1CAE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大量的优质电容和优质的PCB版使得整机的强度得到一个十分可观的提升，以改善高温所带来的电阻增加而导致功耗更多的问题。具体的价格我么需要知道具体需要的电容和电阻才能够提供一个准确的价格，PCB也是如此。”Sanyo的代表有些不在意的说到，毕竟这个对于整个手机的稳定性影响并不大，不过高强度的PCB板的确可以增加手机整体的强度，但是都要用到PCB来抵抗冲击力了，那么其他的配</w:t>
      </w:r>
      <w:r w:rsidRPr="00DF4D1D">
        <w:rPr>
          <w:rFonts w:ascii="微软雅黑" w:eastAsia="微软雅黑" w:hAnsi="微软雅黑" w:cs="微软雅黑" w:hint="eastAsia"/>
          <w:sz w:val="22"/>
          <w:szCs w:val="22"/>
        </w:rPr>
        <w:lastRenderedPageBreak/>
        <w:t>件不会出问题吗？甚至他自己也是不明白上面为什么要拍自己来和华为方面的人谈合作方面的事情。</w:t>
      </w:r>
    </w:p>
    <w:p w14:paraId="3A5050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“好的，各位大致的情况我们已经有了一个较为清晰的了解了我想让各位稍微等待一下我们和我们的人商量一下，看一下如何进行采购相信我们是可以长时间的合作的。”</w:t>
      </w:r>
    </w:p>
    <w:p w14:paraId="362646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任总对他们本来就是当成一些十分坚硬的韭菜而已，想要割就要想办法，虽然</w:t>
      </w:r>
      <w:proofErr w:type="gramStart"/>
      <w:r w:rsidRPr="00DF4D1D">
        <w:rPr>
          <w:rFonts w:ascii="微软雅黑" w:eastAsia="微软雅黑" w:hAnsi="微软雅黑" w:cs="微软雅黑" w:hint="eastAsia"/>
          <w:sz w:val="22"/>
          <w:szCs w:val="22"/>
        </w:rPr>
        <w:t>难割是难</w:t>
      </w:r>
      <w:proofErr w:type="gramEnd"/>
      <w:r w:rsidRPr="00DF4D1D">
        <w:rPr>
          <w:rFonts w:ascii="微软雅黑" w:eastAsia="微软雅黑" w:hAnsi="微软雅黑" w:cs="微软雅黑" w:hint="eastAsia"/>
          <w:sz w:val="22"/>
          <w:szCs w:val="22"/>
        </w:rPr>
        <w:t>割了一点，但是割下来那么利润就相当的可观了。</w:t>
      </w:r>
    </w:p>
    <w:p w14:paraId="75605916" w14:textId="77777777" w:rsidR="00EA55F0" w:rsidRPr="00DF4D1D" w:rsidRDefault="00EA55F0">
      <w:pPr>
        <w:rPr>
          <w:rFonts w:ascii="微软雅黑" w:eastAsia="微软雅黑" w:hAnsi="微软雅黑" w:cs="微软雅黑"/>
          <w:sz w:val="22"/>
          <w:szCs w:val="22"/>
        </w:rPr>
      </w:pPr>
    </w:p>
    <w:p w14:paraId="0C46882C" w14:textId="77777777" w:rsidR="00EA55F0" w:rsidRPr="00DF4D1D" w:rsidRDefault="00EA55F0">
      <w:pPr>
        <w:rPr>
          <w:rFonts w:ascii="微软雅黑" w:eastAsia="微软雅黑" w:hAnsi="微软雅黑" w:cs="微软雅黑"/>
          <w:sz w:val="22"/>
          <w:szCs w:val="22"/>
        </w:rPr>
      </w:pPr>
    </w:p>
    <w:p w14:paraId="08E2B81C"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第七十三章 达成了友好的合作</w:t>
      </w:r>
    </w:p>
    <w:p w14:paraId="7CBDBF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虽然各个商家们都爆出了自己的价格，但是到了最后成交的价格又能够用多少呢？这个可不是说报多少就是有多少的，要经过多少的唇枪舌战才能够得到一个双方都比较‘满意’的价格。</w:t>
      </w:r>
    </w:p>
    <w:p w14:paraId="166937B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过我们的商量我们已经确定了一个价格区间，我们继续吧。我相信各位都是用能力进行大批量供货的，但是我们还是没有能力对抗一个国家的能力而且我们也没有对抗一个国家的打算，所以对于漂亮国的政令我们也是十分的无奈，我们的产品不能够使用他们的技术做出相关的生产操作。”</w:t>
      </w:r>
    </w:p>
    <w:p w14:paraId="5D8C5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“这个贵方可以放心我们会游说白宫方面的，并且我们有把握拿到相应的许可证。”镁光的代表十分有信息的说到。</w:t>
      </w:r>
    </w:p>
    <w:p w14:paraId="6C5454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“我们想要拿到许可也是很容易的，并且我们的生产线使用了漂亮国技术的部分十分有限，所以就算是有部分不可以用我们也可以使用自己的技术代替。”三星总算对自己的产品有了一定的信心了。</w:t>
      </w:r>
    </w:p>
    <w:p w14:paraId="7A455F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“我们整个电容的生产线都是使用我们自主研发的技术，不用理会漂亮国方面的禁令，</w:t>
      </w:r>
      <w:r w:rsidRPr="00DF4D1D">
        <w:rPr>
          <w:rFonts w:ascii="微软雅黑" w:eastAsia="微软雅黑" w:hAnsi="微软雅黑" w:cs="微软雅黑" w:hint="eastAsia"/>
          <w:sz w:val="22"/>
          <w:szCs w:val="22"/>
        </w:rPr>
        <w:lastRenderedPageBreak/>
        <w:t>虽然他们任然让我们禁止对你们销售任何高科技制品。”Sanyo的代表对于这方面还是十分的有信心的，自己再怎么说都是一个有着几十年历史的老公司。</w:t>
      </w:r>
    </w:p>
    <w:p w14:paraId="526748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而且这一笔买卖如果签订了的haul整个利润似乎还不小，如果就是使用1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pf的电容一个是几分钱，但是整个手机要使用多少的1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pf的电容呢？稍微大一些的1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uf的电容也肯定是不少，整个手机所使用的电容可能就是几十RMB的销售额，那么减去利润都有几RMB的利润，看起来并不多，但是上升到整个市场所需要的电容之后就会发现所需要的电容也是一个十分巨大的量，那么可以从中或得多少的利益呢？</w:t>
      </w:r>
    </w:p>
    <w:p w14:paraId="5F59E8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如果再加上高质量的PCB板，或得的利润又可以增加上千万RMB。</w:t>
      </w:r>
    </w:p>
    <w:p w14:paraId="173E65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位或许都有办法从漂亮国的手里获得销售许可证，但是这并不代表着就没有风险的，我们从上一年开始就被漂亮国各种限制导致我们不得不启用部门自己的SOC，最后的结果就是我们拿出我们自己的SOC之后遭受了更加严重的限制，以至于我们一度都没有办法正常的生产，但是功夫不负有心人，我们最终还是通过消耗存货的方式撑到了替代品的成功产出。</w:t>
      </w:r>
    </w:p>
    <w:p w14:paraId="4FD305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主要是我们现在对于风险的承担能力都有了一些下降，所以我们对于各种合作都是十分的小心。”</w:t>
      </w:r>
    </w:p>
    <w:p w14:paraId="6D744B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前来寻求合作的人已经有些不开心了，自己好不容易好心的找你合作但是你还以各种各样的理由想要压榨出为数不多的利润。</w:t>
      </w:r>
    </w:p>
    <w:p w14:paraId="217257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任总就是有这样的想法，虽然不知道为什么他们都主动的找上门来商谈合作的事情，不过既然是主动的找上门来的，那么主动权就不是在他们的手里了而是在自己的手里了而且自己并不是十分的需要他们作为自己整个生产线的供应商吗，不过……不多宰几刀怎么对得起往常他们把自己往死</w:t>
      </w:r>
      <w:proofErr w:type="gramStart"/>
      <w:r w:rsidRPr="00DF4D1D">
        <w:rPr>
          <w:rFonts w:ascii="微软雅黑" w:eastAsia="微软雅黑" w:hAnsi="微软雅黑" w:cs="微软雅黑" w:hint="eastAsia"/>
          <w:sz w:val="22"/>
          <w:szCs w:val="22"/>
        </w:rPr>
        <w:t>里坑所</w:t>
      </w:r>
      <w:proofErr w:type="gramEnd"/>
      <w:r w:rsidRPr="00DF4D1D">
        <w:rPr>
          <w:rFonts w:ascii="微软雅黑" w:eastAsia="微软雅黑" w:hAnsi="微软雅黑" w:cs="微软雅黑" w:hint="eastAsia"/>
          <w:sz w:val="22"/>
          <w:szCs w:val="22"/>
        </w:rPr>
        <w:t>带来的仇恨呢？</w:t>
      </w:r>
    </w:p>
    <w:p w14:paraId="3A862E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“哦，任总你要相信我的能力我们特斯拉的能量足以撬动白宫那方的利益了，而且我</w:t>
      </w:r>
      <w:r w:rsidRPr="00DF4D1D">
        <w:rPr>
          <w:rFonts w:ascii="微软雅黑" w:eastAsia="微软雅黑" w:hAnsi="微软雅黑" w:cs="微软雅黑" w:hint="eastAsia"/>
          <w:sz w:val="22"/>
          <w:szCs w:val="22"/>
        </w:rPr>
        <w:lastRenderedPageBreak/>
        <w:t>们拥有相当的实力供给相当量的高质量</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空气电池，并且因为改进了技术我们可以保证我们的能量含量可以达到5</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KG以上，并且拥有绝对安全的电池和超长的电池寿命。”</w:t>
      </w:r>
    </w:p>
    <w:p w14:paraId="48C18B6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特斯拉再次强调了自己的优势，并且做出一定的保证。</w:t>
      </w:r>
    </w:p>
    <w:p w14:paraId="440D35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“我们也是可以保证我们的内存和存储芯片都拥有着我们刚才所描述的性能并且这事最保守的性能。”镁光方面也是做出了保证。</w:t>
      </w:r>
    </w:p>
    <w:p w14:paraId="49C65B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任总反倒是不着急了，他们抢先做出保证没必要啊。自己才是需要这些配件的那方，甚至说自己还有些着急，自己的手机因为缺少配件导致整个生产线的效率都十分的低下甚至说接近于时不时停产的地步，一个月的产量只有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多万。有时候等待配件都十分让人焦急，整个生产线空转的时候都多得很。</w:t>
      </w:r>
    </w:p>
    <w:p w14:paraId="59A2C8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“那，我们说说我们的报价。这个报价是根据整个市场的情况和生产线的情况进行综合考虑的，当然我们的报价可能有一些不合理的地方大家如果觉得不合理可以提出来我们可以好好的商量商量。</w:t>
      </w:r>
    </w:p>
    <w:p w14:paraId="5505A7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首先是屏幕方面我们的报价是2</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刀一片，而内存颗粒我们的报价是6</w:t>
      </w:r>
      <w:r w:rsidRPr="00DF4D1D">
        <w:rPr>
          <w:rFonts w:ascii="微软雅黑" w:eastAsia="微软雅黑" w:hAnsi="微软雅黑" w:cs="微软雅黑"/>
          <w:sz w:val="22"/>
          <w:szCs w:val="22"/>
        </w:rPr>
        <w:t>3.83</w:t>
      </w:r>
      <w:r w:rsidRPr="00DF4D1D">
        <w:rPr>
          <w:rFonts w:ascii="微软雅黑" w:eastAsia="微软雅黑" w:hAnsi="微软雅黑" w:cs="微软雅黑" w:hint="eastAsia"/>
          <w:sz w:val="22"/>
          <w:szCs w:val="22"/>
        </w:rPr>
        <w:t>刀一颗4GB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时序1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以上的内存颗粒我相信两位是有能力做到这个程度的，平均下来每个手机至少要装三颗内存颗粒。</w:t>
      </w:r>
    </w:p>
    <w:p w14:paraId="54F66F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然后是闪存颗粒我们的出价是</w:t>
      </w:r>
      <w:r w:rsidRPr="00DF4D1D">
        <w:rPr>
          <w:rFonts w:ascii="微软雅黑" w:eastAsia="微软雅黑" w:hAnsi="微软雅黑" w:cs="微软雅黑"/>
          <w:sz w:val="22"/>
          <w:szCs w:val="22"/>
        </w:rPr>
        <w:t>256</w:t>
      </w:r>
      <w:r w:rsidRPr="00DF4D1D">
        <w:rPr>
          <w:rFonts w:ascii="微软雅黑" w:eastAsia="微软雅黑" w:hAnsi="微软雅黑" w:cs="微软雅黑" w:hint="eastAsia"/>
          <w:sz w:val="22"/>
          <w:szCs w:val="22"/>
        </w:rPr>
        <w:t>GB规格的为1</w:t>
      </w:r>
      <w:r w:rsidRPr="00DF4D1D">
        <w:rPr>
          <w:rFonts w:ascii="微软雅黑" w:eastAsia="微软雅黑" w:hAnsi="微软雅黑" w:cs="微软雅黑"/>
          <w:sz w:val="22"/>
          <w:szCs w:val="22"/>
        </w:rPr>
        <w:t>04.19</w:t>
      </w:r>
      <w:r w:rsidRPr="00DF4D1D">
        <w:rPr>
          <w:rFonts w:ascii="微软雅黑" w:eastAsia="微软雅黑" w:hAnsi="微软雅黑" w:cs="微软雅黑" w:hint="eastAsia"/>
          <w:sz w:val="22"/>
          <w:szCs w:val="22"/>
        </w:rPr>
        <w:t>刀一片，5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GB的颗粒我们的出价是2</w:t>
      </w:r>
      <w:r w:rsidRPr="00DF4D1D">
        <w:rPr>
          <w:rFonts w:ascii="微软雅黑" w:eastAsia="微软雅黑" w:hAnsi="微软雅黑" w:cs="微软雅黑"/>
          <w:sz w:val="22"/>
          <w:szCs w:val="22"/>
        </w:rPr>
        <w:t>05.44</w:t>
      </w:r>
      <w:r w:rsidRPr="00DF4D1D">
        <w:rPr>
          <w:rFonts w:ascii="微软雅黑" w:eastAsia="微软雅黑" w:hAnsi="微软雅黑" w:cs="微软雅黑" w:hint="eastAsia"/>
          <w:sz w:val="22"/>
          <w:szCs w:val="22"/>
        </w:rPr>
        <w:t>刀一片，1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GB的颗粒我们的出价是3</w:t>
      </w:r>
      <w:r w:rsidRPr="00DF4D1D">
        <w:rPr>
          <w:rFonts w:ascii="微软雅黑" w:eastAsia="微软雅黑" w:hAnsi="微软雅黑" w:cs="微软雅黑"/>
          <w:sz w:val="22"/>
          <w:szCs w:val="22"/>
        </w:rPr>
        <w:t>8.15</w:t>
      </w:r>
      <w:r w:rsidRPr="00DF4D1D">
        <w:rPr>
          <w:rFonts w:ascii="微软雅黑" w:eastAsia="微软雅黑" w:hAnsi="微软雅黑" w:cs="微软雅黑" w:hint="eastAsia"/>
          <w:sz w:val="22"/>
          <w:szCs w:val="22"/>
        </w:rPr>
        <w:t>刀一片，6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GB的颗粒我们出价为2</w:t>
      </w:r>
      <w:r w:rsidRPr="00DF4D1D">
        <w:rPr>
          <w:rFonts w:ascii="微软雅黑" w:eastAsia="微软雅黑" w:hAnsi="微软雅黑" w:cs="微软雅黑"/>
          <w:sz w:val="22"/>
          <w:szCs w:val="22"/>
        </w:rPr>
        <w:t>0.54</w:t>
      </w:r>
      <w:r w:rsidRPr="00DF4D1D">
        <w:rPr>
          <w:rFonts w:ascii="微软雅黑" w:eastAsia="微软雅黑" w:hAnsi="微软雅黑" w:cs="微软雅黑" w:hint="eastAsia"/>
          <w:sz w:val="22"/>
          <w:szCs w:val="22"/>
        </w:rPr>
        <w:t>刀一片；颗粒的存储方式必须为</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这个要求并不过分，都用了</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颗粒了那么整体的速度都不可能出现</w:t>
      </w:r>
      <w:proofErr w:type="gramStart"/>
      <w:r w:rsidRPr="00DF4D1D">
        <w:rPr>
          <w:rFonts w:ascii="微软雅黑" w:eastAsia="微软雅黑" w:hAnsi="微软雅黑" w:cs="微软雅黑" w:hint="eastAsia"/>
          <w:sz w:val="22"/>
          <w:szCs w:val="22"/>
        </w:rPr>
        <w:t>拉胯的情况</w:t>
      </w:r>
      <w:proofErr w:type="gramEnd"/>
      <w:r w:rsidRPr="00DF4D1D">
        <w:rPr>
          <w:rFonts w:ascii="微软雅黑" w:eastAsia="微软雅黑" w:hAnsi="微软雅黑" w:cs="微软雅黑" w:hint="eastAsia"/>
          <w:sz w:val="22"/>
          <w:szCs w:val="22"/>
        </w:rPr>
        <w:t>。</w:t>
      </w:r>
    </w:p>
    <w:p w14:paraId="0D1A91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然后就是电池了我们的出价为2</w:t>
      </w:r>
      <w:r w:rsidRPr="00DF4D1D">
        <w:rPr>
          <w:rFonts w:ascii="微软雅黑" w:eastAsia="微软雅黑" w:hAnsi="微软雅黑" w:cs="微软雅黑"/>
          <w:sz w:val="22"/>
          <w:szCs w:val="22"/>
        </w:rPr>
        <w:t>7.88</w:t>
      </w:r>
      <w:r w:rsidRPr="00DF4D1D">
        <w:rPr>
          <w:rFonts w:ascii="微软雅黑" w:eastAsia="微软雅黑" w:hAnsi="微软雅黑" w:cs="微软雅黑" w:hint="eastAsia"/>
          <w:sz w:val="22"/>
          <w:szCs w:val="22"/>
        </w:rPr>
        <w:t>刀一片成品电池，最后的电池品质需要达到5</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KG以上的能量密度。</w:t>
      </w:r>
    </w:p>
    <w:p w14:paraId="4F4C07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而最后的电容和PCB板方面的话我们对于价格并没有太多的要求只要不要高出我们正常的市场价3%我们都可以接受。”</w:t>
      </w:r>
    </w:p>
    <w:p w14:paraId="32DA078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说完之后除了朴正膥没有感到丝毫的惊讶之外，其他的代表都感到十分难得不可置信，因为这个价格压的太狠了，特别是要求还不低。这对于他们来说有些难以接受的，但是所剩下的利润实在是太‘少’了不能够满足他们的胃口。</w:t>
      </w:r>
    </w:p>
    <w:p w14:paraId="716002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“任总，我们不要开玩笑好吧？这个价格我们是在是不能够接受，我认为整体价格需要在往上调整3个百分点。”镁光方面率先说到。</w:t>
      </w:r>
    </w:p>
    <w:p w14:paraId="0B40C9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“我们也觉得这个价格有些太低了，要知道我们电池的研发成本也是相当的巨大，现在任然还在处于回本阶段，所以我们认为价格应该往上提4个百分点。”特斯拉也是紧随其后的说道。</w:t>
      </w:r>
    </w:p>
    <w:p w14:paraId="4F6FA0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“我们对于价格方面没有异议。”朴正膥依然是那样弱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的说道。</w:t>
      </w:r>
    </w:p>
    <w:p w14:paraId="085AB4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“我们也是，对于价格没有异议。”Sanyo的代表跟着说道。</w:t>
      </w:r>
    </w:p>
    <w:p w14:paraId="1AD65C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显然Sanyo对于价格并没有太多的要求，毕竟谁有知道他们的成本价又是多少呢？反正高端微小电子元器件的成本不可能很高的，最多的是研发成本和运输成本。</w:t>
      </w:r>
    </w:p>
    <w:p w14:paraId="2C9876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反倒是三星从一开始表现就有些奇怪，为什么会对于这个价格没有异议呢？任</w:t>
      </w:r>
      <w:proofErr w:type="gramStart"/>
      <w:r w:rsidRPr="00DF4D1D">
        <w:rPr>
          <w:rFonts w:ascii="微软雅黑" w:eastAsia="微软雅黑" w:hAnsi="微软雅黑" w:cs="微软雅黑" w:hint="eastAsia"/>
          <w:sz w:val="22"/>
          <w:szCs w:val="22"/>
        </w:rPr>
        <w:t>总总是</w:t>
      </w:r>
      <w:proofErr w:type="gramEnd"/>
      <w:r w:rsidRPr="00DF4D1D">
        <w:rPr>
          <w:rFonts w:ascii="微软雅黑" w:eastAsia="微软雅黑" w:hAnsi="微软雅黑" w:cs="微软雅黑" w:hint="eastAsia"/>
          <w:sz w:val="22"/>
          <w:szCs w:val="22"/>
        </w:rPr>
        <w:t>感觉这里面似乎有什么猫腻，几乎掌</w:t>
      </w:r>
      <w:proofErr w:type="gramStart"/>
      <w:r w:rsidRPr="00DF4D1D">
        <w:rPr>
          <w:rFonts w:ascii="微软雅黑" w:eastAsia="微软雅黑" w:hAnsi="微软雅黑" w:cs="微软雅黑" w:hint="eastAsia"/>
          <w:sz w:val="22"/>
          <w:szCs w:val="22"/>
        </w:rPr>
        <w:t>控着</w:t>
      </w:r>
      <w:proofErr w:type="gramEnd"/>
      <w:r w:rsidRPr="00DF4D1D">
        <w:rPr>
          <w:rFonts w:ascii="微软雅黑" w:eastAsia="微软雅黑" w:hAnsi="微软雅黑" w:cs="微软雅黑" w:hint="eastAsia"/>
          <w:sz w:val="22"/>
          <w:szCs w:val="22"/>
        </w:rPr>
        <w:t>整个</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命脉的三星竟然变得如此的软弱以至于自己削减了这么多的价格都没有什么反对的情况，从开始就表现得十分的顺从。</w:t>
      </w:r>
    </w:p>
    <w:p w14:paraId="7015BE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要知道我们只是因为整个供应链的供给能力不足才需要像外部采购零部件的，而且我们今年还有许多计划中的手机需要推出，到时候需要的配件量就更加的巨大了，而且就算单个的利润并不高，但是整体的所获得的利润我想各位应该也不少吧。所以我认为我们给出的价格并不过分，并且两位的成本价距离我的价格相差还在有点远吧。”</w:t>
      </w:r>
    </w:p>
    <w:p w14:paraId="0D41C9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这些东西说白了就是一堆沙子组成的，只不过通过一些工艺和技术做到将这些沙子提</w:t>
      </w:r>
      <w:r w:rsidRPr="00DF4D1D">
        <w:rPr>
          <w:rFonts w:ascii="微软雅黑" w:eastAsia="微软雅黑" w:hAnsi="微软雅黑" w:cs="微软雅黑" w:hint="eastAsia"/>
          <w:sz w:val="22"/>
          <w:szCs w:val="22"/>
        </w:rPr>
        <w:lastRenderedPageBreak/>
        <w:t>炼成了高纯度的硅单质，然后在其上方雕刻出可以正常运行的电路，其中最大的花费恐怕就是雕刻过程中那电费的消耗了，其次就是设计和研发时的投入了。</w:t>
      </w:r>
    </w:p>
    <w:p w14:paraId="2FEA38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至于电池，那就是真的是在材料上下的价钱就比较多了。</w:t>
      </w:r>
    </w:p>
    <w:p w14:paraId="47909F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“任先生，虽然我们的制造的成本价并不是很高但是我们还需要养手底下许多的工人，这些也是一大笔花销而且我们还有那海量的研发费用，这些都是需要回本的。”镁光的代表显然十分的不服气。</w:t>
      </w:r>
    </w:p>
    <w:p w14:paraId="123E2B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电池的也是需要投入大量的研发成本的，并且因为整个电池锁需要的都是价格十分昂贵的新型材料我们的成本也不低，更不要说我们也需要养着我们的科研人员和技术工人。”特斯拉虽然有些愤怒，但是还能够忍受。</w:t>
      </w:r>
    </w:p>
    <w:p w14:paraId="76298E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位都是要养下面的人，但是我们华为也还不是一样的？更何况因为漂亮国的打压我们的营销已经受到了前所未有的打击，最近刚刚因为玲瑶科创的站出来我们才有了一个缓一口气的机会，我们的研发投入也是相当巨大的，地下的员工也是相当的庞大这些也是巨大的消费开支，要知道要想牛干活就得给他吃东西，让他吃饱，不然哪儿来的力气干活呢？”任总也是十分尖锐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w:t>
      </w:r>
    </w:p>
    <w:p w14:paraId="33517F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“任总，我们只有3%的价格提升要求，这个要求真的不过分，我们也是在看在你们拥有如此庞大的市场的份上才给出了这么低的价格，如若不是这么大的市场我们怎么可能给出这么低的价格。”镁光也是迅速的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了回去，而三星和Sanyo就在旁边静静的看着他们在哪儿唾沫横飞的谈判。</w:t>
      </w:r>
    </w:p>
    <w:p w14:paraId="5896D5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D7F1B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然后在经过了一轮十分激励的谈判之后特斯拉和镁光方面还是妥协了，毕竟这么大的市场不能够丢，而且现在华国的企业还在没有发展起来，如果不迅速的抢占市场就没有</w:t>
      </w:r>
      <w:proofErr w:type="gramStart"/>
      <w:r w:rsidRPr="00DF4D1D">
        <w:rPr>
          <w:rFonts w:ascii="微软雅黑" w:eastAsia="微软雅黑" w:hAnsi="微软雅黑" w:cs="微软雅黑" w:hint="eastAsia"/>
          <w:sz w:val="22"/>
          <w:szCs w:val="22"/>
        </w:rPr>
        <w:t>他么的份</w:t>
      </w:r>
      <w:proofErr w:type="gramEnd"/>
      <w:r w:rsidRPr="00DF4D1D">
        <w:rPr>
          <w:rFonts w:ascii="微软雅黑" w:eastAsia="微软雅黑" w:hAnsi="微软雅黑" w:cs="微软雅黑" w:hint="eastAsia"/>
          <w:sz w:val="22"/>
          <w:szCs w:val="22"/>
        </w:rPr>
        <w:t>了，就是单份的利润有点少，但是怎奈何这巨大的市场呢？</w:t>
      </w:r>
    </w:p>
    <w:p w14:paraId="0042E9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于是尽管十分的不爽，但是华为方面就是死咬着不放，整个价格在经历了从社会的情况扯到了文明的起源，最后只不过是浪费了口水。</w:t>
      </w:r>
    </w:p>
    <w:p w14:paraId="220CCC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看着愤愤离去了特斯拉和镁光方面的人，任总脸上漏出了微微的笑容。</w:t>
      </w:r>
    </w:p>
    <w:p w14:paraId="601A8F1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F08F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“看来这个任总还会有两把刷子的，能够把这些人惹得这么不高兴”</w:t>
      </w:r>
    </w:p>
    <w:p w14:paraId="28B048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“还不错，送上门的钱不要白不要，不仅要我还要更多，嘿嘿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DE76E8C" w14:textId="77777777" w:rsidR="00EA55F0" w:rsidRPr="00DF4D1D" w:rsidRDefault="00EA55F0">
      <w:pPr>
        <w:rPr>
          <w:rFonts w:ascii="微软雅黑" w:eastAsia="微软雅黑" w:hAnsi="微软雅黑" w:cs="微软雅黑"/>
          <w:sz w:val="22"/>
          <w:szCs w:val="22"/>
        </w:rPr>
      </w:pPr>
    </w:p>
    <w:p w14:paraId="0288AFC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第七十四章 超能力者招募</w:t>
      </w:r>
    </w:p>
    <w:p w14:paraId="50CD15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找到和合适的合作对象，华为的整个供应链也是得到了补充，让原来并不足的产能得到了相当程度的提升，虽然说现在所使用的硬件各家并不是十分的匹配，但是所带来的微小差距反应在手机上并没有太大的差别。毕竟手机上性能还不至于替代电脑。</w:t>
      </w:r>
    </w:p>
    <w:p w14:paraId="66B05B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各个厂家在回去之后也是第一时间将自己厂库的存货发到了华为的手里，虽然这些存货并不是</w:t>
      </w:r>
      <w:proofErr w:type="gramStart"/>
      <w:r w:rsidRPr="00DF4D1D">
        <w:rPr>
          <w:rFonts w:ascii="微软雅黑" w:eastAsia="微软雅黑" w:hAnsi="微软雅黑" w:cs="微软雅黑" w:hint="eastAsia"/>
          <w:sz w:val="22"/>
          <w:szCs w:val="22"/>
        </w:rPr>
        <w:t>很多但是</w:t>
      </w:r>
      <w:proofErr w:type="gramEnd"/>
      <w:r w:rsidRPr="00DF4D1D">
        <w:rPr>
          <w:rFonts w:ascii="微软雅黑" w:eastAsia="微软雅黑" w:hAnsi="微软雅黑" w:cs="微软雅黑" w:hint="eastAsia"/>
          <w:sz w:val="22"/>
          <w:szCs w:val="22"/>
        </w:rPr>
        <w:t>这部分存货也是的确够华为方面多</w:t>
      </w:r>
      <w:proofErr w:type="gramStart"/>
      <w:r w:rsidRPr="00DF4D1D">
        <w:rPr>
          <w:rFonts w:ascii="微软雅黑" w:eastAsia="微软雅黑" w:hAnsi="微软雅黑" w:cs="微软雅黑" w:hint="eastAsia"/>
          <w:sz w:val="22"/>
          <w:szCs w:val="22"/>
        </w:rPr>
        <w:t>制程一段</w:t>
      </w:r>
      <w:proofErr w:type="gramEnd"/>
      <w:r w:rsidRPr="00DF4D1D">
        <w:rPr>
          <w:rFonts w:ascii="微软雅黑" w:eastAsia="微软雅黑" w:hAnsi="微软雅黑" w:cs="微软雅黑" w:hint="eastAsia"/>
          <w:sz w:val="22"/>
          <w:szCs w:val="22"/>
        </w:rPr>
        <w:t>时间了，等到自己的产品大量的生产之后就可以大规模的向华为方面供货了。</w:t>
      </w:r>
    </w:p>
    <w:p w14:paraId="16B9A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过程肯定不长最多只有两个周就可以完全启动生产线，做到全速生产。之前没有全速生产那是因为市场根本就没有那么庞大的需求，全速生产出来的货物如果卖不出去那么就只有堆着，现在有了华为提供了巨大的市场那么就可以全速生产了。</w:t>
      </w:r>
    </w:p>
    <w:p w14:paraId="6B5442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而整个事件的影响就直接反应在了市场之上，本来还没有什么货的华为突然开始全速组装，至于CPU的产量华为方面还真就没有担心过。</w:t>
      </w:r>
    </w:p>
    <w:p w14:paraId="1A8E39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然后还在缺货的HUAWEI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系列的手机一下子就又有货了，而且整个销售过程都是没有限制每个人只能够购买多少的。</w:t>
      </w:r>
    </w:p>
    <w:p w14:paraId="5D49FA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这让在骂HUAWEI恶意抬高市场价格的人脸被突然被狠狠的抽了一下，这一下更是把</w:t>
      </w:r>
      <w:r w:rsidRPr="00DF4D1D">
        <w:rPr>
          <w:rFonts w:ascii="微软雅黑" w:eastAsia="微软雅黑" w:hAnsi="微软雅黑" w:cs="微软雅黑" w:hint="eastAsia"/>
          <w:sz w:val="22"/>
          <w:szCs w:val="22"/>
        </w:rPr>
        <w:lastRenderedPageBreak/>
        <w:t>那些可恨的黄牛硬生生的按在地上狠狠</w:t>
      </w:r>
      <w:proofErr w:type="gramStart"/>
      <w:r w:rsidRPr="00DF4D1D">
        <w:rPr>
          <w:rFonts w:ascii="微软雅黑" w:eastAsia="微软雅黑" w:hAnsi="微软雅黑" w:cs="微软雅黑" w:hint="eastAsia"/>
          <w:sz w:val="22"/>
          <w:szCs w:val="22"/>
        </w:rPr>
        <w:t>的锤了一顿</w:t>
      </w:r>
      <w:proofErr w:type="gramEnd"/>
      <w:r w:rsidRPr="00DF4D1D">
        <w:rPr>
          <w:rFonts w:ascii="微软雅黑" w:eastAsia="微软雅黑" w:hAnsi="微软雅黑" w:cs="微软雅黑" w:hint="eastAsia"/>
          <w:sz w:val="22"/>
          <w:szCs w:val="22"/>
        </w:rPr>
        <w:t>，本来花了大价钱屯的</w:t>
      </w:r>
      <w:proofErr w:type="gramStart"/>
      <w:r w:rsidRPr="00DF4D1D">
        <w:rPr>
          <w:rFonts w:ascii="微软雅黑" w:eastAsia="微软雅黑" w:hAnsi="微软雅黑" w:cs="微软雅黑" w:hint="eastAsia"/>
          <w:sz w:val="22"/>
          <w:szCs w:val="22"/>
        </w:rPr>
        <w:t>货结果</w:t>
      </w:r>
      <w:proofErr w:type="gramEnd"/>
      <w:r w:rsidRPr="00DF4D1D">
        <w:rPr>
          <w:rFonts w:ascii="微软雅黑" w:eastAsia="微软雅黑" w:hAnsi="微软雅黑" w:cs="微软雅黑" w:hint="eastAsia"/>
          <w:sz w:val="22"/>
          <w:szCs w:val="22"/>
        </w:rPr>
        <w:t>因为华为的一波操作给弄到只得降价销售，不过这还不是最狠的。</w:t>
      </w:r>
    </w:p>
    <w:p w14:paraId="7A2291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华为还和各大电商平台合作推出了各种套餐，上面的价格比华为官网上所售卖的价格低了许多，至于进行了那些</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交易这个只有他么自己知道了。</w:t>
      </w:r>
    </w:p>
    <w:p w14:paraId="1B3D15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而正在</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无所畏惧的吃瓜看着这个奸商怎么别任总给制裁的，但是这个这不过是企业和个人的各种对弈而已，企业暂时没有了货源的供应，那么拥有一定资源的个人买家或者说一些小商家就在这个时候迅速的买下大量的货物然后再以高于市场价一部分的价格售出，作为一个令人厌的黄牛，要么就是作为一个等等党，只要能够忍受一段时间的比较难受的日子，那么就可以等到相关的产品降价的时候，甚至于有些</w:t>
      </w:r>
      <w:proofErr w:type="gramStart"/>
      <w:r w:rsidRPr="00DF4D1D">
        <w:rPr>
          <w:rFonts w:ascii="微软雅黑" w:eastAsia="微软雅黑" w:hAnsi="微软雅黑" w:cs="微软雅黑" w:hint="eastAsia"/>
          <w:sz w:val="22"/>
          <w:szCs w:val="22"/>
        </w:rPr>
        <w:t>等等党可以</w:t>
      </w:r>
      <w:proofErr w:type="gramEnd"/>
      <w:r w:rsidRPr="00DF4D1D">
        <w:rPr>
          <w:rFonts w:ascii="微软雅黑" w:eastAsia="微软雅黑" w:hAnsi="微软雅黑" w:cs="微软雅黑" w:hint="eastAsia"/>
          <w:sz w:val="22"/>
          <w:szCs w:val="22"/>
        </w:rPr>
        <w:t>做到一等就是一两年，在这个时候新一代的产品很有可能就已经出来了，而这个新产品的性能如果能够很大程度的胜过上一代产品的话那么</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就会迎来最终的胜利。当然事情也会有例外的情况，比如说某牙膏厂的十一代I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的性能提升相比较于第九代I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的提升也没有超过3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%，这中间可是隔着两代的CPU。反观AMD一方虽然更新换代的速度有些慢，但是其高端U的性能相较于前两代CPU都是有了巨大的提升特别是核心数方面更是有了飞跃般的提升。</w:t>
      </w:r>
    </w:p>
    <w:p w14:paraId="1173E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但是今年的变数实在是太多了，本来是两大CPU厂商互相打架争夺市场的，不应该出现其他的幺蛾子的，</w:t>
      </w:r>
      <w:proofErr w:type="gramStart"/>
      <w:r w:rsidRPr="00DF4D1D">
        <w:rPr>
          <w:rFonts w:ascii="微软雅黑" w:eastAsia="微软雅黑" w:hAnsi="微软雅黑" w:cs="微软雅黑" w:hint="eastAsia"/>
          <w:sz w:val="22"/>
          <w:szCs w:val="22"/>
        </w:rPr>
        <w:t>但是才</w:t>
      </w:r>
      <w:proofErr w:type="gramEnd"/>
      <w:r w:rsidRPr="00DF4D1D">
        <w:rPr>
          <w:rFonts w:ascii="微软雅黑" w:eastAsia="微软雅黑" w:hAnsi="微软雅黑" w:cs="微软雅黑" w:hint="eastAsia"/>
          <w:sz w:val="22"/>
          <w:szCs w:val="22"/>
        </w:rPr>
        <w:t>成立不久的公司推出了可以用于制作CPU的碳基材料，不仅仅是推出了而且可以大规模的商用了，</w:t>
      </w:r>
      <w:proofErr w:type="gramStart"/>
      <w:r w:rsidRPr="00DF4D1D">
        <w:rPr>
          <w:rFonts w:ascii="微软雅黑" w:eastAsia="微软雅黑" w:hAnsi="微软雅黑" w:cs="微软雅黑" w:hint="eastAsia"/>
          <w:sz w:val="22"/>
          <w:szCs w:val="22"/>
        </w:rPr>
        <w:t>其制程更是</w:t>
      </w:r>
      <w:proofErr w:type="gramEnd"/>
      <w:r w:rsidRPr="00DF4D1D">
        <w:rPr>
          <w:rFonts w:ascii="微软雅黑" w:eastAsia="微软雅黑" w:hAnsi="微软雅黑" w:cs="微软雅黑" w:hint="eastAsia"/>
          <w:sz w:val="22"/>
          <w:szCs w:val="22"/>
        </w:rPr>
        <w:t>达到了2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nm并且其在市场上世界的表现也是十分的出色这让没有准备的AMD和Intel两家遭受了前所未有的打击，第一季度的销量那就一个惨淡，除了服务器所使用的CPU还有一部分购买之外商用的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CPU简直就是没有销量，绝大部分的销量都</w:t>
      </w:r>
      <w:proofErr w:type="gramStart"/>
      <w:r w:rsidRPr="00DF4D1D">
        <w:rPr>
          <w:rFonts w:ascii="微软雅黑" w:eastAsia="微软雅黑" w:hAnsi="微软雅黑" w:cs="微软雅黑" w:hint="eastAsia"/>
          <w:sz w:val="22"/>
          <w:szCs w:val="22"/>
        </w:rPr>
        <w:t>被龙芯抢走</w:t>
      </w:r>
      <w:proofErr w:type="gramEnd"/>
      <w:r w:rsidRPr="00DF4D1D">
        <w:rPr>
          <w:rFonts w:ascii="微软雅黑" w:eastAsia="微软雅黑" w:hAnsi="微软雅黑" w:cs="微软雅黑" w:hint="eastAsia"/>
          <w:sz w:val="22"/>
          <w:szCs w:val="22"/>
        </w:rPr>
        <w:t>了。他</w:t>
      </w:r>
      <w:proofErr w:type="gramStart"/>
      <w:r w:rsidRPr="00DF4D1D">
        <w:rPr>
          <w:rFonts w:ascii="微软雅黑" w:eastAsia="微软雅黑" w:hAnsi="微软雅黑" w:cs="微软雅黑" w:hint="eastAsia"/>
          <w:sz w:val="22"/>
          <w:szCs w:val="22"/>
        </w:rPr>
        <w:t>么虽然</w:t>
      </w:r>
      <w:proofErr w:type="gramEnd"/>
      <w:r w:rsidRPr="00DF4D1D">
        <w:rPr>
          <w:rFonts w:ascii="微软雅黑" w:eastAsia="微软雅黑" w:hAnsi="微软雅黑" w:cs="微软雅黑" w:hint="eastAsia"/>
          <w:sz w:val="22"/>
          <w:szCs w:val="22"/>
        </w:rPr>
        <w:t>拿到了CPU代工的份额，但是自己所设计的基于碳基CPU的架构还在没有设计出来，AMD</w:t>
      </w:r>
      <w:r w:rsidRPr="00DF4D1D">
        <w:rPr>
          <w:rFonts w:ascii="微软雅黑" w:eastAsia="微软雅黑" w:hAnsi="微软雅黑" w:cs="微软雅黑" w:hint="eastAsia"/>
          <w:sz w:val="22"/>
          <w:szCs w:val="22"/>
        </w:rPr>
        <w:lastRenderedPageBreak/>
        <w:t>的测试结果也是迟迟的不能够拿出来很大可能已经沉了，需要根据碳基芯片的特性重新设计CPU的底层物理架构。</w:t>
      </w:r>
    </w:p>
    <w:p w14:paraId="267D74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龙芯因为</w:t>
      </w:r>
      <w:proofErr w:type="gramEnd"/>
      <w:r w:rsidRPr="00DF4D1D">
        <w:rPr>
          <w:rFonts w:ascii="微软雅黑" w:eastAsia="微软雅黑" w:hAnsi="微软雅黑" w:cs="微软雅黑" w:hint="eastAsia"/>
          <w:sz w:val="22"/>
          <w:szCs w:val="22"/>
        </w:rPr>
        <w:t>知道自己想要走别人走过的老路来超过别人的话需要付出代价将是十分巨大的，那么为了能够快速的赶上整体的进度只得另辟蹊径并且在国家的大力支持之下成功的研发出了可以用的基于碳基芯片的底层物理架构，并且在前期就已经设计出了能够进行计算的碳基芯片了，只是集成的元件十分的少而已玲</w:t>
      </w:r>
      <w:proofErr w:type="gramStart"/>
      <w:r w:rsidRPr="00DF4D1D">
        <w:rPr>
          <w:rFonts w:ascii="微软雅黑" w:eastAsia="微软雅黑" w:hAnsi="微软雅黑" w:cs="微软雅黑" w:hint="eastAsia"/>
          <w:sz w:val="22"/>
          <w:szCs w:val="22"/>
        </w:rPr>
        <w:t>瑶科创只是</w:t>
      </w:r>
      <w:proofErr w:type="gramEnd"/>
      <w:r w:rsidRPr="00DF4D1D">
        <w:rPr>
          <w:rFonts w:ascii="微软雅黑" w:eastAsia="微软雅黑" w:hAnsi="微软雅黑" w:cs="微软雅黑" w:hint="eastAsia"/>
          <w:sz w:val="22"/>
          <w:szCs w:val="22"/>
        </w:rPr>
        <w:t>做了一个代工的角色将他们的设计实现了而已。</w:t>
      </w:r>
    </w:p>
    <w:p w14:paraId="35D9F2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本来这事就已经是震惊中外的了，然而因为孙源玲在背后的悄悄推动整个世界的灵气含量都得到了巨大的提升并且完成了循环，可以将一写宇宙中的能量转换为生命所能够吸收的一种高能粒子。</w:t>
      </w:r>
    </w:p>
    <w:p w14:paraId="054A91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最终的结果就是导致了各种超能力者的频频出现，最先出现的华国因为管制十分的严厉在前期并没有引起什么混乱，但是缺乏管理的国外却因为各种不可控的因素进一步的加剧了社会的不稳定因素。</w:t>
      </w:r>
    </w:p>
    <w:p w14:paraId="18C9FA71" w14:textId="2A0FF63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随着灵气浓度的持续上升，就算是执行力十分强大的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w:t>
      </w:r>
      <w:proofErr w:type="gramEnd"/>
      <w:r w:rsidRPr="00DF4D1D">
        <w:rPr>
          <w:rFonts w:ascii="微软雅黑" w:eastAsia="微软雅黑" w:hAnsi="微软雅黑" w:cs="微软雅黑" w:hint="eastAsia"/>
          <w:sz w:val="22"/>
          <w:szCs w:val="22"/>
        </w:rPr>
        <w:t>能力执法部队也是疲于应付，最终在和孙源玲商量了一下之后直接公开了各种修行的方法这件事最终就是导致还没有做好准备应发了各种各样的暴乱，并且因为有些个人能力十分的强大，所以不得不使用大威力的</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进行镇压这也使得国外损失了许多的精英人士。</w:t>
      </w:r>
    </w:p>
    <w:p w14:paraId="179974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因为这些事情的持续发酵，这个世界的第一强国似乎正在发生着改变，未来必定是一个高科技和强大的修行者共存的一个时代也是一个十分魔幻的时。</w:t>
      </w:r>
    </w:p>
    <w:p w14:paraId="752690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修行之法已经公布了有一段时间了，按照正常情况来说就算是选择修仙侧都</w:t>
      </w:r>
      <w:proofErr w:type="gramStart"/>
      <w:r w:rsidRPr="00DF4D1D">
        <w:rPr>
          <w:rFonts w:ascii="微软雅黑" w:eastAsia="微软雅黑" w:hAnsi="微软雅黑" w:cs="微软雅黑" w:hint="eastAsia"/>
          <w:sz w:val="22"/>
          <w:szCs w:val="22"/>
        </w:rPr>
        <w:t>已经快飞上天</w:t>
      </w:r>
      <w:proofErr w:type="gramEnd"/>
      <w:r w:rsidRPr="00DF4D1D">
        <w:rPr>
          <w:rFonts w:ascii="微软雅黑" w:eastAsia="微软雅黑" w:hAnsi="微软雅黑" w:cs="微软雅黑" w:hint="eastAsia"/>
          <w:sz w:val="22"/>
          <w:szCs w:val="22"/>
        </w:rPr>
        <w:t>了，攻击能力较强的超能力可能已经能够直接炸掉一辆车了。</w:t>
      </w:r>
    </w:p>
    <w:p w14:paraId="6371C7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于是在各个大街小巷和网络上都有了这样的一则公告：</w:t>
      </w:r>
    </w:p>
    <w:p w14:paraId="1EF88B67" w14:textId="0C0FDE44"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居民朋友们/网友们，很抱歉打扰到各位，但是这件事对于大家是十分的有好处的，那就是我们</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能力执法部队开始大规模的募集已经觉醒了能力或者说已经掌握了修行法的人，无论是什么修为什么能力只要是拥有了修为或者是能力的都可以到当地的警察局或者公务部门报告，他们会带你们了解详细的情况。各个乡镇的朋友可以到各个村办公室或者是组长哪儿了解一下详细的情况。</w:t>
      </w:r>
    </w:p>
    <w:p w14:paraId="4008B6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各位担心这件事没有什么实际上的好处的话就错了，首先进入了我们特殊能力执法部队的都可以享受国家公务人员待遇，如果是拥有了一定的修为或者能力的但是没有进入到特殊能力执法部队的华国公民只需要在相应的地点接受培训就可以享受到每个月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编内人员待遇，并且这个过程并不会耽误您的在正常工作在培训期间可以向单位申请以带薪培训的方式参加培训。这个培训可以教会你们如何使用自身的力量如何更好的控制自己身体内的能量，并且我们还会教给你们更加好的修行法让各位的修行速度再次得到一个十分巨大的提升。</w:t>
      </w:r>
    </w:p>
    <w:p w14:paraId="294E1C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如果需要知道更加详细的情况请拨打1</w:t>
      </w:r>
      <w:r w:rsidRPr="00DF4D1D">
        <w:rPr>
          <w:rFonts w:ascii="微软雅黑" w:eastAsia="微软雅黑" w:hAnsi="微软雅黑" w:cs="微软雅黑"/>
          <w:sz w:val="22"/>
          <w:szCs w:val="22"/>
        </w:rPr>
        <w:t>23</w:t>
      </w:r>
      <w:r w:rsidRPr="00DF4D1D">
        <w:rPr>
          <w:rFonts w:ascii="微软雅黑" w:eastAsia="微软雅黑" w:hAnsi="微软雅黑" w:cs="微软雅黑" w:hint="eastAsia"/>
          <w:sz w:val="22"/>
          <w:szCs w:val="22"/>
        </w:rPr>
        <w:t>xx进行咨询，会由当地的专人进行处理的。’</w:t>
      </w:r>
    </w:p>
    <w:p w14:paraId="34A07A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这整个公告对于普通人来说是相当的眼热，毕竟工资可能有些</w:t>
      </w:r>
      <w:proofErr w:type="gramStart"/>
      <w:r w:rsidRPr="00DF4D1D">
        <w:rPr>
          <w:rFonts w:ascii="微软雅黑" w:eastAsia="微软雅黑" w:hAnsi="微软雅黑" w:cs="微软雅黑" w:hint="eastAsia"/>
          <w:sz w:val="22"/>
          <w:szCs w:val="22"/>
        </w:rPr>
        <w:t>低但是</w:t>
      </w:r>
      <w:proofErr w:type="gramEnd"/>
      <w:r w:rsidRPr="00DF4D1D">
        <w:rPr>
          <w:rFonts w:ascii="微软雅黑" w:eastAsia="微软雅黑" w:hAnsi="微软雅黑" w:cs="微软雅黑" w:hint="eastAsia"/>
          <w:sz w:val="22"/>
          <w:szCs w:val="22"/>
        </w:rPr>
        <w:t>进入了国家的旗下之后最重要的就不是工资了而是自己的身份了。</w:t>
      </w:r>
    </w:p>
    <w:p w14:paraId="0B8C74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这让原本并不清楚整个修行法的人也开始主动的了解起这个修行法来了，毕竟是好处多多的事情，还可以延长寿命。</w:t>
      </w:r>
    </w:p>
    <w:p w14:paraId="266AF8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不过这事儿也是苦了基层工作的干部，他们要做的就是将所有的宣传都要到位，还有做好随时被人询问各种各样事情的心理准备。</w:t>
      </w:r>
    </w:p>
    <w:p w14:paraId="70BDE14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而已经拥有了一定的修为或者说已经拥有了超能力的普通人</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有些激动，自己因为运气好或者说因为底子好在短时间内就完成了超能力觉醒/拥有了修为，让自己拥有了增加工资的机会并且还有机会进入特殊编制的军队中去，这可是前年难得一遇的好事情，</w:t>
      </w:r>
      <w:r w:rsidRPr="00DF4D1D">
        <w:rPr>
          <w:rFonts w:ascii="微软雅黑" w:eastAsia="微软雅黑" w:hAnsi="微软雅黑" w:cs="微软雅黑" w:hint="eastAsia"/>
          <w:sz w:val="22"/>
          <w:szCs w:val="22"/>
        </w:rPr>
        <w:lastRenderedPageBreak/>
        <w:t>于是乎许多地方政府的门口都堆满了人，这些人有些喜欢修行并且拥有了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定修为的人或者说是按照修行法觉醒了超能的人。</w:t>
      </w:r>
    </w:p>
    <w:p w14:paraId="3F7852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这样的场景不仅出现在三，四线城市，就连</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，二线大城市也是</w:t>
      </w:r>
      <w:proofErr w:type="gramStart"/>
      <w:r w:rsidRPr="00DF4D1D">
        <w:rPr>
          <w:rFonts w:ascii="微软雅黑" w:eastAsia="微软雅黑" w:hAnsi="微软雅黑" w:cs="微软雅黑" w:hint="eastAsia"/>
          <w:sz w:val="22"/>
          <w:szCs w:val="22"/>
        </w:rPr>
        <w:t>如此虽然</w:t>
      </w:r>
      <w:proofErr w:type="gramEnd"/>
      <w:r w:rsidRPr="00DF4D1D">
        <w:rPr>
          <w:rFonts w:ascii="微软雅黑" w:eastAsia="微软雅黑" w:hAnsi="微软雅黑" w:cs="微软雅黑" w:hint="eastAsia"/>
          <w:sz w:val="22"/>
          <w:szCs w:val="22"/>
        </w:rPr>
        <w:t>他们的工资水平也是相当的不错，但是明摆着的好处能拿还不是可以拿嘛</w:t>
      </w:r>
      <w:proofErr w:type="gramStart"/>
      <w:r w:rsidRPr="00DF4D1D">
        <w:rPr>
          <w:rFonts w:ascii="微软雅黑" w:eastAsia="微软雅黑" w:hAnsi="微软雅黑" w:cs="微软雅黑" w:hint="eastAsia"/>
          <w:sz w:val="22"/>
          <w:szCs w:val="22"/>
        </w:rPr>
        <w:t>万一狗火好进</w:t>
      </w:r>
      <w:proofErr w:type="gramEnd"/>
      <w:r w:rsidRPr="00DF4D1D">
        <w:rPr>
          <w:rFonts w:ascii="微软雅黑" w:eastAsia="微软雅黑" w:hAnsi="微软雅黑" w:cs="微软雅黑" w:hint="eastAsia"/>
          <w:sz w:val="22"/>
          <w:szCs w:val="22"/>
        </w:rPr>
        <w:t>了特殊能力执法队那么</w:t>
      </w:r>
      <w:proofErr w:type="gramStart"/>
      <w:r w:rsidRPr="00DF4D1D">
        <w:rPr>
          <w:rFonts w:ascii="微软雅黑" w:eastAsia="微软雅黑" w:hAnsi="微软雅黑" w:cs="微软雅黑" w:hint="eastAsia"/>
          <w:sz w:val="22"/>
          <w:szCs w:val="22"/>
        </w:rPr>
        <w:t>就赚翻了</w:t>
      </w:r>
      <w:proofErr w:type="gramEnd"/>
      <w:r w:rsidRPr="00DF4D1D">
        <w:rPr>
          <w:rFonts w:ascii="微软雅黑" w:eastAsia="微软雅黑" w:hAnsi="微软雅黑" w:cs="微软雅黑" w:hint="eastAsia"/>
          <w:sz w:val="22"/>
          <w:szCs w:val="22"/>
        </w:rPr>
        <w:t>。</w:t>
      </w:r>
    </w:p>
    <w:p w14:paraId="05F1E20C" w14:textId="29EE148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但是动作如此的迅速并且大的纵观整个蓝星也就只要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做到了，其他国家的超能觉醒者也不是一个少数，甚至</w:t>
      </w:r>
      <w:proofErr w:type="gramStart"/>
      <w:r w:rsidRPr="00DF4D1D">
        <w:rPr>
          <w:rFonts w:ascii="微软雅黑" w:eastAsia="微软雅黑" w:hAnsi="微软雅黑" w:cs="微软雅黑" w:hint="eastAsia"/>
          <w:sz w:val="22"/>
          <w:szCs w:val="22"/>
        </w:rPr>
        <w:t>说特殊</w:t>
      </w:r>
      <w:proofErr w:type="gramEnd"/>
      <w:r w:rsidRPr="00DF4D1D">
        <w:rPr>
          <w:rFonts w:ascii="微软雅黑" w:eastAsia="微软雅黑" w:hAnsi="微软雅黑" w:cs="微软雅黑" w:hint="eastAsia"/>
          <w:sz w:val="22"/>
          <w:szCs w:val="22"/>
        </w:rPr>
        <w:t>能力者单单在前期就从漂亮国觉醒了好几个。</w:t>
      </w:r>
    </w:p>
    <w:p w14:paraId="2B79A7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这件事如果处理好了就可以集大程度的强大国家的综合实力并且增加公民的人均寿命，甚至使得科技的进步得到加速。</w:t>
      </w:r>
    </w:p>
    <w:p w14:paraId="752900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如果处理不好，或者说国家没有凝聚力那么这就是一把反向砍向国家政体的致命大刀，轻则让整个国家都出现不可愈合的裂痕重则直接裂开然后就没了。</w:t>
      </w:r>
    </w:p>
    <w:p w14:paraId="40FAAD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而这个趋势正在蓝</w:t>
      </w:r>
      <w:proofErr w:type="gramStart"/>
      <w:r w:rsidRPr="00DF4D1D">
        <w:rPr>
          <w:rFonts w:ascii="微软雅黑" w:eastAsia="微软雅黑" w:hAnsi="微软雅黑" w:cs="微软雅黑" w:hint="eastAsia"/>
          <w:sz w:val="22"/>
          <w:szCs w:val="22"/>
        </w:rPr>
        <w:t>星最大</w:t>
      </w:r>
      <w:proofErr w:type="gramEnd"/>
      <w:r w:rsidRPr="00DF4D1D">
        <w:rPr>
          <w:rFonts w:ascii="微软雅黑" w:eastAsia="微软雅黑" w:hAnsi="微软雅黑" w:cs="微软雅黑" w:hint="eastAsia"/>
          <w:sz w:val="22"/>
          <w:szCs w:val="22"/>
        </w:rPr>
        <w:t>的一个大陆上慢慢的开始了酝酿……</w:t>
      </w:r>
    </w:p>
    <w:p w14:paraId="6BDD02B2" w14:textId="77777777" w:rsidR="00EA55F0" w:rsidRPr="00DF4D1D" w:rsidRDefault="00EA55F0">
      <w:pPr>
        <w:rPr>
          <w:rFonts w:ascii="微软雅黑" w:eastAsia="微软雅黑" w:hAnsi="微软雅黑" w:cs="微软雅黑"/>
          <w:sz w:val="22"/>
          <w:szCs w:val="22"/>
        </w:rPr>
      </w:pPr>
    </w:p>
    <w:p w14:paraId="18BD526A" w14:textId="77777777" w:rsidR="00EA55F0" w:rsidRPr="00DF4D1D" w:rsidRDefault="00EA55F0">
      <w:pPr>
        <w:rPr>
          <w:rFonts w:ascii="微软雅黑" w:eastAsia="微软雅黑" w:hAnsi="微软雅黑" w:cs="微软雅黑"/>
          <w:sz w:val="22"/>
          <w:szCs w:val="22"/>
        </w:rPr>
      </w:pPr>
    </w:p>
    <w:p w14:paraId="320F67C7"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第七十五章 特殊人士学校 </w:t>
      </w:r>
      <w:r w:rsidRPr="00DF4D1D">
        <w:rPr>
          <w:rFonts w:ascii="微软雅黑" w:eastAsia="微软雅黑" w:hAnsi="微软雅黑" w:cs="微软雅黑"/>
          <w:sz w:val="22"/>
          <w:szCs w:val="22"/>
        </w:rPr>
        <w:tab/>
      </w:r>
    </w:p>
    <w:p w14:paraId="140D0AC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既然政府方面召集了这么多拥有特殊能力的人才那么就需要一个能够容纳那么多人的地方，并且能够提供比较好的学习以及修行的地方，而这种地方通常就是学校。</w:t>
      </w:r>
    </w:p>
    <w:p w14:paraId="5362FA5C" w14:textId="6A4B80C8"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不过取名字的风格</w:t>
      </w:r>
      <w:proofErr w:type="gramStart"/>
      <w:r w:rsidRPr="00DF4D1D">
        <w:rPr>
          <w:rFonts w:ascii="微软雅黑" w:eastAsia="微软雅黑" w:hAnsi="微软雅黑" w:cs="微软雅黑" w:hint="eastAsia"/>
          <w:sz w:val="22"/>
          <w:szCs w:val="22"/>
        </w:rPr>
        <w:t>以</w:t>
      </w:r>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的风格来看的话必定不会出现什么十分高大上的名字，甚至于很高端的东西</w:t>
      </w:r>
      <w:proofErr w:type="gramStart"/>
      <w:r w:rsidRPr="00DF4D1D">
        <w:rPr>
          <w:rFonts w:ascii="微软雅黑" w:eastAsia="微软雅黑" w:hAnsi="微软雅黑" w:cs="微软雅黑" w:hint="eastAsia"/>
          <w:sz w:val="22"/>
          <w:szCs w:val="22"/>
        </w:rPr>
        <w:t>经过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有关部门的手之后都不能够感觉到了这个东西是一个十分高端的东西，甚至于让人感觉这东西是个垃圾如果说用于保密还好说，就算是用来宣传的同样也是如此光听名字真的让人感觉不到这个东西有多厉害。</w:t>
      </w:r>
    </w:p>
    <w:p w14:paraId="172B909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而宣传的效果也是的确十分的有效，民间许多已经觉醒了超能力或者说拥有了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w:t>
      </w:r>
      <w:r w:rsidRPr="00DF4D1D">
        <w:rPr>
          <w:rFonts w:ascii="微软雅黑" w:eastAsia="微软雅黑" w:hAnsi="微软雅黑" w:cs="微软雅黑" w:hint="eastAsia"/>
          <w:sz w:val="22"/>
          <w:szCs w:val="22"/>
        </w:rPr>
        <w:lastRenderedPageBreak/>
        <w:t>为的都来到了当地的有关部门咨询相关的事情，而得到的回复的差距都</w:t>
      </w:r>
      <w:proofErr w:type="gramStart"/>
      <w:r w:rsidRPr="00DF4D1D">
        <w:rPr>
          <w:rFonts w:ascii="微软雅黑" w:eastAsia="微软雅黑" w:hAnsi="微软雅黑" w:cs="微软雅黑" w:hint="eastAsia"/>
          <w:sz w:val="22"/>
          <w:szCs w:val="22"/>
        </w:rPr>
        <w:t>不大但是</w:t>
      </w:r>
      <w:proofErr w:type="gramEnd"/>
      <w:r w:rsidRPr="00DF4D1D">
        <w:rPr>
          <w:rFonts w:ascii="微软雅黑" w:eastAsia="微软雅黑" w:hAnsi="微软雅黑" w:cs="微软雅黑" w:hint="eastAsia"/>
          <w:sz w:val="22"/>
          <w:szCs w:val="22"/>
        </w:rPr>
        <w:t>有一点是全部相同的那就是在四月二十五日的时候来到当地的一个特殊人士学校去深入学习相关的知识并且进行相应的训练。</w:t>
      </w:r>
    </w:p>
    <w:p w14:paraId="7D578DC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能够大致的测算出整个华国有多少人是成功的觉醒出超能力或者说已经初步掌握了修行的人有多少吗？主要是我不想监控整个世界，太耗费力气了本来我监控整个世界的大致走向消耗就已经十分的巨大了，再确定每一个人是不是吸收了足够的灵气并且形成了质变那么我所需要的力量恐怕需要到下一个大阶级才能够做到。反正这个时候光凭借我自己是无法做到的。”</w:t>
      </w:r>
    </w:p>
    <w:p w14:paraId="22E80F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真的做不到嘛？这事我是不会相信的，你现在就是在监视全球的灵气动向，这个过程中只要注意一下灵气的流向就可以大致的确定一个人了，在这种情况之下统计出总人数还不容易？顶多只是稍微有些麻烦而已。</w:t>
      </w:r>
    </w:p>
    <w:p w14:paraId="3BAA381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姐姐你就是懒。”</w:t>
      </w:r>
    </w:p>
    <w:p w14:paraId="0C35D0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懒点又有什么不对的？这种无关紧要的事情我只需要花点不怎么重要的资源在上面就可以了这个破球上面的事情不值得我为其抄心什么，真正需要抄心的事情是如何人他们自己飞出这个小破球，而不是我给他们提供现成的东西。”</w:t>
      </w:r>
    </w:p>
    <w:p w14:paraId="0798F0AB"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我觉得更大的可能是他们直接通过肉身来到宇宙空间之中，而且现在第一个筑基已经出现了，并且已经完成了渡劫，那么下一个筑基的到来很有可能就不远了而且这个地星上真的只有姐姐你影响出来的筑基嘛？我觉得肯定还有很多老家伙隐藏在暗处想要知道到底是谁在后面捣鬼，能够做到全球灵气复苏的人可不是那么简单的。</w:t>
      </w:r>
    </w:p>
    <w:p w14:paraId="115584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我说的对不对呀姐姐——”</w:t>
      </w:r>
    </w:p>
    <w:p w14:paraId="18CBB4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“嗯，这个世界上从欧阳慧他们就可以看出来，这个地星上在以前肯定经历过了什么事情导致整个地星的灵气出现了枯竭的情况，而我只是额外的注入了量并不是很多的</w:t>
      </w:r>
      <w:r w:rsidRPr="00DF4D1D">
        <w:rPr>
          <w:rFonts w:ascii="微软雅黑" w:eastAsia="微软雅黑" w:hAnsi="微软雅黑" w:cs="微软雅黑" w:hint="eastAsia"/>
          <w:sz w:val="22"/>
          <w:szCs w:val="22"/>
        </w:rPr>
        <w:lastRenderedPageBreak/>
        <w:t>灵气进去就激活了整个地星整个灵气的自循环。</w:t>
      </w:r>
    </w:p>
    <w:p w14:paraId="59DB359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这个世界的暗处肯定还有一些隐藏起来的危险，这些危险很有可能因为我激活的灵气循环从新苏醒过来甚至是复活过来。”</w:t>
      </w:r>
    </w:p>
    <w:p w14:paraId="49A3683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w:t>
      </w:r>
    </w:p>
    <w:p w14:paraId="1CE23D6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经过大致的判断得出整个华国的觉醒或者拥有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定修为的人在</w:t>
      </w:r>
      <w:r w:rsidRPr="00DF4D1D">
        <w:rPr>
          <w:rFonts w:ascii="微软雅黑" w:eastAsia="微软雅黑" w:hAnsi="微软雅黑" w:cs="微软雅黑"/>
          <w:sz w:val="22"/>
          <w:szCs w:val="22"/>
        </w:rPr>
        <w:t>58.1184</w:t>
      </w:r>
      <w:r w:rsidRPr="00DF4D1D">
        <w:rPr>
          <w:rFonts w:ascii="微软雅黑" w:eastAsia="微软雅黑" w:hAnsi="微软雅黑" w:cs="微软雅黑" w:hint="eastAsia"/>
          <w:sz w:val="22"/>
          <w:szCs w:val="22"/>
        </w:rPr>
        <w:t>万人左右，全世界范围内的特殊人类总数在1</w:t>
      </w:r>
      <w:r w:rsidRPr="00DF4D1D">
        <w:rPr>
          <w:rFonts w:ascii="微软雅黑" w:eastAsia="微软雅黑" w:hAnsi="微软雅黑" w:cs="微软雅黑"/>
          <w:sz w:val="22"/>
          <w:szCs w:val="22"/>
        </w:rPr>
        <w:t>27.4471</w:t>
      </w:r>
      <w:r w:rsidRPr="00DF4D1D">
        <w:rPr>
          <w:rFonts w:ascii="微软雅黑" w:eastAsia="微软雅黑" w:hAnsi="微软雅黑" w:cs="微软雅黑" w:hint="eastAsia"/>
          <w:sz w:val="22"/>
          <w:szCs w:val="22"/>
        </w:rPr>
        <w:t>万人左右，不过除了华国以外的都是觉醒的超能力，很有可能是姐姐你的措施已经起效了。</w:t>
      </w:r>
    </w:p>
    <w:p w14:paraId="2E5A8B6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因为只是基于姐姐你已经完成布置的观测仪器进行观测的，所以这个数据也是基于一个大概，连是不是修行者都不能够很好的分辨。想要获得更加详细的数据就需要姐姐你亲自监控整个世界范围了。”</w:t>
      </w:r>
    </w:p>
    <w:p w14:paraId="62A3F43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“嗯，有一个大概就行了，只是没有相当这才多长的时间啊？就已经有了这么多的人成功的觉醒了，至于修行者加上特殊能力执法部队的人都不过5万人。修行可不是这么容易的事情。</w:t>
      </w:r>
    </w:p>
    <w:p w14:paraId="46DBF7F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不过这李修的部下办事效率可真是够高的，在这么短的时间里就完成了这么多学校的建立，虽然说绝大部分都是直接腾地方让那些人能够直接进入的，但是还有些地点</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并没有任何建筑的地方，在短短的一个月左右的时间就修建起了一个规模还算不错的学校，只是不知道这些学校的质量怎么样？能不能够容纳那么多人前来学习和训练，更不知道有没有配套的训练措施，这么庞大的工程量可不是这么容易就完成了的。”</w:t>
      </w:r>
    </w:p>
    <w:p w14:paraId="7FC44B0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“虽然是用人力来干这么大工程量实在是有些难以做到，但是如果是使用机械或者说其他的什么呢？比如说能力者了？能够出现些什么能力者我想姐姐你也是并不清楚的吧？”</w:t>
      </w:r>
    </w:p>
    <w:p w14:paraId="287ED09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“这个嘛，的确是不清楚的，有些能力真的是千奇百怪毕竟是这个宇宙的恩赐能够获</w:t>
      </w:r>
      <w:r w:rsidRPr="00DF4D1D">
        <w:rPr>
          <w:rFonts w:ascii="微软雅黑" w:eastAsia="微软雅黑" w:hAnsi="微软雅黑" w:cs="微软雅黑" w:hint="eastAsia"/>
          <w:sz w:val="22"/>
          <w:szCs w:val="22"/>
        </w:rPr>
        <w:lastRenderedPageBreak/>
        <w:t>得一些奇怪的能力也并不足以为奇，只是有些能力实在让人意想不到啊。</w:t>
      </w:r>
    </w:p>
    <w:p w14:paraId="241404B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像这次能够这么快的就建造好那么多的学校建筑我才肯定有能力者在其中发挥不可小觑的作用，至于这个能力是什么？</w:t>
      </w:r>
    </w:p>
    <w:p w14:paraId="2F06E47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我猜是</w:t>
      </w:r>
      <w:proofErr w:type="gramStart"/>
      <w:r w:rsidRPr="00DF4D1D">
        <w:rPr>
          <w:rFonts w:ascii="微软雅黑" w:eastAsia="微软雅黑" w:hAnsi="微软雅黑" w:cs="微软雅黑" w:hint="eastAsia"/>
          <w:sz w:val="22"/>
          <w:szCs w:val="22"/>
        </w:rPr>
        <w:t>类似于念力的</w:t>
      </w:r>
      <w:proofErr w:type="gramEnd"/>
      <w:r w:rsidRPr="00DF4D1D">
        <w:rPr>
          <w:rFonts w:ascii="微软雅黑" w:eastAsia="微软雅黑" w:hAnsi="微软雅黑" w:cs="微软雅黑" w:hint="eastAsia"/>
          <w:sz w:val="22"/>
          <w:szCs w:val="22"/>
        </w:rPr>
        <w:t>能力，这种能力在修士的金丹之后就能够很明显的使用这种力量了，虽然说在金丹之前也是拥有</w:t>
      </w:r>
      <w:proofErr w:type="gramStart"/>
      <w:r w:rsidRPr="00DF4D1D">
        <w:rPr>
          <w:rFonts w:ascii="微软雅黑" w:eastAsia="微软雅黑" w:hAnsi="微软雅黑" w:cs="微软雅黑" w:hint="eastAsia"/>
          <w:sz w:val="22"/>
          <w:szCs w:val="22"/>
        </w:rPr>
        <w:t>使用念力的</w:t>
      </w:r>
      <w:proofErr w:type="gramEnd"/>
      <w:r w:rsidRPr="00DF4D1D">
        <w:rPr>
          <w:rFonts w:ascii="微软雅黑" w:eastAsia="微软雅黑" w:hAnsi="微软雅黑" w:cs="微软雅黑" w:hint="eastAsia"/>
          <w:sz w:val="22"/>
          <w:szCs w:val="22"/>
        </w:rPr>
        <w:t>能力但是其力实在是太过于弱小以至于只能够在小范围移动一些不怎么重的东西。”</w:t>
      </w:r>
    </w:p>
    <w:p w14:paraId="36774AE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为念力的的确有而且不少，在整个华国的各个地方帮助建造学校，但是光靠念力所达到加速的目的还是没有那么明显的反应的，我想这个能力很有可能是直接建造方面的能力，一个省份有一个这样的人才那么整个华国也是有好几十个甚至于上百个这样的能力者。</w:t>
      </w:r>
    </w:p>
    <w:p w14:paraId="19803C3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就算是他们一天只能够建造一所学校，但是需要建造的学校并不是很多。”</w:t>
      </w:r>
    </w:p>
    <w:p w14:paraId="6792860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“辅助类的能力，还不错，真的是这种能力并且中奖的几率还这么高的话就有点离谱了，光是同一个系列都可以分出很多正不同的能力，所以肯定是不会出现那么的能力者来专门建造房屋的。</w:t>
      </w:r>
    </w:p>
    <w:p w14:paraId="7B2BE2E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唉，既然都建好了管他那么多，这世间奇怪的事情多了去了，只不过是一些奇奇怪怪的能力罢了。我更加关心的是接下来他们会怎么演训练，要不要我给他们升级一下功法之类的东西。</w:t>
      </w:r>
    </w:p>
    <w:p w14:paraId="5DAB97A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让他们筛选出一部分的人才来学习这些功法？唉，管他那么多，等到李修那个神神秘秘的‘老头’过来找我的时候在给他说这件事情吧。爱丽，我们继续玩游戏吧？实验什么的等会儿再去也不迟嘛。”</w:t>
      </w:r>
    </w:p>
    <w:p w14:paraId="1AE580EA"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718F610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所以姐姐你说了这么多就是为了在偷一会儿懒嘛？”</w:t>
      </w:r>
    </w:p>
    <w:p w14:paraId="248A497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683076A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时间过去的很快，转眼间便来到了四月二十五日。</w:t>
      </w:r>
    </w:p>
    <w:p w14:paraId="2644AF2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这天各个学校的门口都早早的堆满了前来学习的能力者或者修行者。</w:t>
      </w:r>
    </w:p>
    <w:p w14:paraId="34000D6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而在孙源玲家附近的那个军事基地成了整个华国规模最大的一个特殊人士学校。</w:t>
      </w:r>
    </w:p>
    <w:p w14:paraId="010F4F5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在这个学校的门口一个穿着军装的，神采奕奕的‘年轻人’看着门外的拿一些能力者/修行者</w:t>
      </w:r>
    </w:p>
    <w:p w14:paraId="43644A9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“咳咳，欢迎大家来到第二炮兵团现在这个地方因为是最先出现能力者的地方也是第一个大规模实验并且大规模出现超能力和修行者的地方，所以现在已经成了目前为止华国内规模最大的一个特殊人士学校。</w:t>
      </w:r>
    </w:p>
    <w:p w14:paraId="798DAE2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觉得名字很不对劲，但是你们就是异于常人的超人，你们比他们更强。更强的力量就需要肩负起与其力量向匹配的责任，不要以为这个第一例修行者出现在我们基地里面我们就没有压力了，要知道这个世界上并不缺少底子好的人，他们可以在很短的时间里达到你们所不能够达到的高度。</w:t>
      </w:r>
    </w:p>
    <w:p w14:paraId="4B60430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为了国家的繁荣昌盛，现在需要的就是你们肩负起维护国家安全和社会稳定的一员，现在如果想要退出的可以退出来，因为接下来的学习和训练将是整个华国最严厉的，也是最辛苦的当然效果也是最棒的。</w:t>
      </w:r>
    </w:p>
    <w:p w14:paraId="46F72FA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十分钟后会有十名教官前来，到时候可以选择你们所心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的教官。</w:t>
      </w:r>
    </w:p>
    <w:p w14:paraId="13EB7BD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更加具体的事情在加入到我们的队伍之后你就可以了解到了。”</w:t>
      </w:r>
    </w:p>
    <w:p w14:paraId="4BFB026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说罢这个‘年轻人’就离开了，然后门口出现了1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个让人感觉到十分压抑的人。</w:t>
      </w:r>
    </w:p>
    <w:p w14:paraId="7799248D" w14:textId="77777777" w:rsidR="00EA55F0" w:rsidRPr="00DF4D1D" w:rsidRDefault="00EA55F0">
      <w:pPr>
        <w:tabs>
          <w:tab w:val="left" w:pos="50"/>
        </w:tabs>
        <w:rPr>
          <w:rFonts w:ascii="微软雅黑" w:eastAsia="微软雅黑" w:hAnsi="微软雅黑" w:cs="微软雅黑"/>
          <w:sz w:val="22"/>
          <w:szCs w:val="22"/>
        </w:rPr>
      </w:pPr>
    </w:p>
    <w:p w14:paraId="491C3952" w14:textId="77777777" w:rsidR="00EA55F0" w:rsidRPr="00DF4D1D" w:rsidRDefault="00EA55F0">
      <w:pPr>
        <w:tabs>
          <w:tab w:val="left" w:pos="50"/>
        </w:tabs>
        <w:rPr>
          <w:rFonts w:ascii="微软雅黑" w:eastAsia="微软雅黑" w:hAnsi="微软雅黑" w:cs="微软雅黑"/>
          <w:sz w:val="22"/>
          <w:szCs w:val="22"/>
        </w:rPr>
      </w:pPr>
    </w:p>
    <w:p w14:paraId="5ACFE19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开学</w:t>
      </w:r>
    </w:p>
    <w:p w14:paraId="740F5AA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了那个‘年轻’的长官一阵的说话之后这群人还是有些不服气的，毕竟他们没有一个是普通人，在这种时候先行他人一步的都可以说是一个不可多得的天才了。就算是一个3岁小孩在刚刚完成觉醒之后其身体的综合素质都比专业的国家级运动员的水平高太多了，特别说拥有各种各样的能力更是拥有能力吊打一个成年人。如果是拥有了一定的修为，那么身体的素质更不是超能力者能够比拟的。</w:t>
      </w:r>
    </w:p>
    <w:p w14:paraId="0C15232B"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但是看着那十个站在他们面前的</w:t>
      </w:r>
      <w:proofErr w:type="gramStart"/>
      <w:r w:rsidRPr="00DF4D1D">
        <w:rPr>
          <w:rFonts w:ascii="微软雅黑" w:eastAsia="微软雅黑" w:hAnsi="微软雅黑" w:cs="微软雅黑" w:hint="eastAsia"/>
          <w:sz w:val="22"/>
          <w:szCs w:val="22"/>
        </w:rPr>
        <w:t>人任然感觉到</w:t>
      </w:r>
      <w:proofErr w:type="gramEnd"/>
      <w:r w:rsidRPr="00DF4D1D">
        <w:rPr>
          <w:rFonts w:ascii="微软雅黑" w:eastAsia="微软雅黑" w:hAnsi="微软雅黑" w:cs="微软雅黑" w:hint="eastAsia"/>
          <w:sz w:val="22"/>
          <w:szCs w:val="22"/>
        </w:rPr>
        <w:t>一种深深的物理感，甚至是感觉到了他们如果要动手的话绝对没有自己还手的机会。并且因为他们是不同于常人的原因，所以对于各种威胁的感知也是远远地超过常人，在中间的两个人不仅仅是那种令人感觉到了防抗无用的感觉，更是有一种毛骨悚然的感觉，甚至于没有与其直面的勇气，平平无奇的脸庞上似乎写着无上的威严。</w:t>
      </w:r>
    </w:p>
    <w:p w14:paraId="21F2D72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很快十分的时间过去了，那个‘年轻’的人再次对着他们说道。</w:t>
      </w:r>
    </w:p>
    <w:p w14:paraId="7C34C54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十分钟的时间已经过去了，如果想走的话现在就走还来得及，如果不走的话就是默认你们都是接受接下来的训练和学习的，现在给你们最后一次反悔的机会，相信我你们在接下来的训练和学习的时间中一定会反悔今天的选择的。”</w:t>
      </w:r>
    </w:p>
    <w:p w14:paraId="0F8184B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那个‘年轻’人在等待了一会儿之后见没有人提出退出的便继续说道。</w:t>
      </w:r>
    </w:p>
    <w:p w14:paraId="76CD62C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看来各位都是已经做好了接受各种残酷训练和高强度学习的心理准备了。不过在此之前我要声明一点，那就是——这个训练并不是说每个人都是相同的，很有可能是每个人都是不同的，但是学习的内容差距却并不会有多大。</w:t>
      </w:r>
    </w:p>
    <w:p w14:paraId="405367A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好了，从你们的方向从左往右数一到</w:t>
      </w:r>
      <w:proofErr w:type="gramStart"/>
      <w:r w:rsidRPr="00DF4D1D">
        <w:rPr>
          <w:rFonts w:ascii="微软雅黑" w:eastAsia="微软雅黑" w:hAnsi="微软雅黑" w:cs="微软雅黑" w:hint="eastAsia"/>
          <w:sz w:val="22"/>
          <w:szCs w:val="22"/>
        </w:rPr>
        <w:t>六都是</w:t>
      </w:r>
      <w:proofErr w:type="gramEnd"/>
      <w:r w:rsidRPr="00DF4D1D">
        <w:rPr>
          <w:rFonts w:ascii="微软雅黑" w:eastAsia="微软雅黑" w:hAnsi="微软雅黑" w:cs="微软雅黑" w:hint="eastAsia"/>
          <w:sz w:val="22"/>
          <w:szCs w:val="22"/>
        </w:rPr>
        <w:t>超能系的教官当人你们也可以叫他们老师，而剩下的是另一个方向修仙那个方向的，不要觉得修仙就真的是修仙而是让你们能够更好的区分出超能修炼和修行修炼的区别。</w:t>
      </w:r>
    </w:p>
    <w:p w14:paraId="5ABB3E5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各位老师都自我介绍一下吧。”</w:t>
      </w:r>
    </w:p>
    <w:p w14:paraId="5C545C6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在这个‘年轻’人说完这句话之后整个场上的气氛都为止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松，瞬间就没有那种十分压抑的感觉。</w:t>
      </w:r>
    </w:p>
    <w:p w14:paraId="2B6B08A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“大家好，欢迎大家来到这个军事基地，虽然说已经暂时作为一个大型训练场地兼超自然能力的学习地。而我就是这十位老师中的一员我的名字是琳莹，是超能力侧的老师，也是超能</w:t>
      </w:r>
      <w:proofErr w:type="gramStart"/>
      <w:r w:rsidRPr="00DF4D1D">
        <w:rPr>
          <w:rFonts w:ascii="微软雅黑" w:eastAsia="微软雅黑" w:hAnsi="微软雅黑" w:cs="微软雅黑" w:hint="eastAsia"/>
          <w:sz w:val="22"/>
          <w:szCs w:val="22"/>
        </w:rPr>
        <w:t>侧唯一</w:t>
      </w:r>
      <w:proofErr w:type="gramEnd"/>
      <w:r w:rsidRPr="00DF4D1D">
        <w:rPr>
          <w:rFonts w:ascii="微软雅黑" w:eastAsia="微软雅黑" w:hAnsi="微软雅黑" w:cs="微软雅黑" w:hint="eastAsia"/>
          <w:sz w:val="22"/>
          <w:szCs w:val="22"/>
        </w:rPr>
        <w:t>的一名女老师，至于我的能力嘛暂时先保密，等你们成为了我的学生之后自然就会知道我的能力是什么了。</w:t>
      </w:r>
    </w:p>
    <w:p w14:paraId="4438ECC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别看我人长得还挺不错的，但是训练起人来可以点也不必那些男老师差劲哦。”</w:t>
      </w:r>
    </w:p>
    <w:p w14:paraId="56E15C6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这位女老师在说完之后便轮到下一位老师了。</w:t>
      </w:r>
    </w:p>
    <w:p w14:paraId="1EA28C6C"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“咳咳，我是超能侧的老师我的名字是李修，从前是一位军人直到有一天我发生了意外把基地给炸了一个坑。</w:t>
      </w:r>
    </w:p>
    <w:p w14:paraId="5CF1DD2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然后我拥有了成为你们老师的机会，我的能力是火，似乎我这火没有什么限制。”</w:t>
      </w:r>
    </w:p>
    <w:p w14:paraId="45BD294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“我的名字是刘勇，曾经也是一个军人在突然的觉醒之后被收编进入特殊能力执法队，任命为队长。</w:t>
      </w:r>
    </w:p>
    <w:p w14:paraId="04E5976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现在作为一名超能教官。我的能力类似于念动力，可以隔着一个比比较远的</w:t>
      </w:r>
      <w:proofErr w:type="gramStart"/>
      <w:r w:rsidRPr="00DF4D1D">
        <w:rPr>
          <w:rFonts w:ascii="微软雅黑" w:eastAsia="微软雅黑" w:hAnsi="微软雅黑" w:cs="微软雅黑" w:hint="eastAsia"/>
          <w:sz w:val="22"/>
          <w:szCs w:val="22"/>
        </w:rPr>
        <w:t>距离超控</w:t>
      </w:r>
      <w:proofErr w:type="gramEnd"/>
      <w:r w:rsidRPr="00DF4D1D">
        <w:rPr>
          <w:rFonts w:ascii="微软雅黑" w:eastAsia="微软雅黑" w:hAnsi="微软雅黑" w:cs="微软雅黑" w:hint="eastAsia"/>
          <w:sz w:val="22"/>
          <w:szCs w:val="22"/>
        </w:rPr>
        <w:t>物体，但是可以施加的力量却是比较大的，并且没有物体的形态的限制。至于这个力量有多大我想你们可以试试。”</w:t>
      </w:r>
    </w:p>
    <w:p w14:paraId="76ED577A"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“我是程颢，我的能力是加速，任何东西都能够加速，但是不能够超过我的实力的范围限制，包括思维都能够加速，辅以大力和坚韧。如果觉得我好欺负大可来试试。”</w:t>
      </w:r>
    </w:p>
    <w:p w14:paraId="0A41CB1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“我是李志刚，能力是冻结，不是你们所认为的冰冻，而是冻结，冻结的东西很多，很多，甚至于在我付出我现在所有储备能量的情况下能够短暂的冻结时间，或者说减缓时间的流动。”</w:t>
      </w:r>
    </w:p>
    <w:p w14:paraId="1919479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“我是白航，虽然超能觉醒的有些晚，但是却拥有着他们十分羡慕的能力——空间，</w:t>
      </w:r>
      <w:r w:rsidRPr="00DF4D1D">
        <w:rPr>
          <w:rFonts w:ascii="微软雅黑" w:eastAsia="微软雅黑" w:hAnsi="微软雅黑" w:cs="微软雅黑" w:hint="eastAsia"/>
          <w:sz w:val="22"/>
          <w:szCs w:val="22"/>
        </w:rPr>
        <w:lastRenderedPageBreak/>
        <w:t>不过现在能够做到的就是小距离的穿梭利用穿梭还可以做一些特殊的事情，比如利用空间那几乎无敌的切割能力进行切割，那个平面叫一个光滑。</w:t>
      </w:r>
    </w:p>
    <w:p w14:paraId="79DC269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初次之外还可将一些小物件放到我自己剥离出来的空间之中，只是不怎么大而已。</w:t>
      </w:r>
    </w:p>
    <w:p w14:paraId="0DC1A50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还有意见事要给大家补充的就是，整个超能侧的能力都是大家觉醒的时候就会了的，但是我们的修炼方法并没有什么差距。”</w:t>
      </w:r>
    </w:p>
    <w:p w14:paraId="58E4071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“接下来就是我了，我是修行侧的老师孙媛园，虽然接触修仙这个方面的时间比较短，但我也是为数不多的达到了筑基以上层次的修行者，算是后来居上吧。</w:t>
      </w:r>
    </w:p>
    <w:p w14:paraId="3EF083C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快要突破筑基这个门槛的修行者，修行在金丹之前的确有些废，各方面的表现除了身体强度和能力的多样性之外，其他的各个方面全部都不如超能侧的人。</w:t>
      </w:r>
    </w:p>
    <w:p w14:paraId="2BFD1AC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我都能够在宇宙空间之中不借助任何的设备就能够存活下来了，而且修仙这方面的话前人的经验是可以借鉴的，如果自己走不通了可以试试走前辈们提供的道路，这点比起超能来说要强上很多，只不过得有前人去开辟道路，而你们和我都有可能成为这个道路的开拓者。”</w:t>
      </w:r>
    </w:p>
    <w:p w14:paraId="27F90C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“嗯，大家好我是李俊，同样也是筑基的境界，也是快要突破了，就是不知道这个时候突破会不会遇到更加厉害的劫难。</w:t>
      </w:r>
    </w:p>
    <w:p w14:paraId="186DCDE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们修行者还有许多超能者都做不到的事情，嗯比如说给一些特殊道具充能，这种事情是超能者所不能够做到的，然后在后面修为比较高之后可以通过模拟超能者的灵力流动来做到超能者才可以做到的事情，也就是复制他们的能力。只不过前提是能够完全的模拟。</w:t>
      </w:r>
    </w:p>
    <w:p w14:paraId="4780C2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修行者更加注重体能的练习和技巧以及知识的学习。”</w:t>
      </w:r>
    </w:p>
    <w:p w14:paraId="31BF036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“接下来就是我了，我的名字是邓超，嗯很平常的名字，当然我也是很平常的虽然能</w:t>
      </w:r>
      <w:r w:rsidRPr="00DF4D1D">
        <w:rPr>
          <w:rFonts w:ascii="微软雅黑" w:eastAsia="微软雅黑" w:hAnsi="微软雅黑" w:cs="微软雅黑" w:hint="eastAsia"/>
          <w:sz w:val="22"/>
          <w:szCs w:val="22"/>
        </w:rPr>
        <w:lastRenderedPageBreak/>
        <w:t>够当老师的都是筑基及以上的修为，之歌标准只会在后面继续往上提高。</w:t>
      </w:r>
    </w:p>
    <w:p w14:paraId="07F3403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我没有他们厉害，但是仍然能够做到不依靠任何的工具直接飞上天，至于飞到太空中也不是不可以做到，只不过因为期间的消耗实在是有些大，除了满足一下自己的好奇心之外完全不建议这么做。</w:t>
      </w:r>
    </w:p>
    <w:p w14:paraId="19F3731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嗯，我主要是教授技巧方面的知识，毕竟我的前身就是教授技巧这方面的知识的。”</w:t>
      </w:r>
    </w:p>
    <w:p w14:paraId="2B9335E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“嗯，接下来就是我了，不知道为什么只要开始修仙之后就觉得整个生活都轻松了很多，我的名字是李华，嗯就是你们英语试卷是经常见到的那个李华。</w:t>
      </w:r>
    </w:p>
    <w:p w14:paraId="49871AF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w:t>
      </w:r>
      <w:proofErr w:type="gramStart"/>
      <w:r w:rsidRPr="00DF4D1D">
        <w:rPr>
          <w:rFonts w:ascii="微软雅黑" w:eastAsia="微软雅黑" w:hAnsi="微软雅黑" w:cs="微软雅黑" w:hint="eastAsia"/>
          <w:sz w:val="22"/>
          <w:szCs w:val="22"/>
        </w:rPr>
        <w:t>修为了</w:t>
      </w:r>
      <w:proofErr w:type="gramEnd"/>
      <w:r w:rsidRPr="00DF4D1D">
        <w:rPr>
          <w:rFonts w:ascii="微软雅黑" w:eastAsia="微软雅黑" w:hAnsi="微软雅黑" w:cs="微软雅黑" w:hint="eastAsia"/>
          <w:sz w:val="22"/>
          <w:szCs w:val="22"/>
        </w:rPr>
        <w:t>差不多也是摸到金丹的边边了吧，反正差距不远</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是</w:t>
      </w:r>
      <w:proofErr w:type="gramStart"/>
      <w:r w:rsidRPr="00DF4D1D">
        <w:rPr>
          <w:rFonts w:ascii="微软雅黑" w:eastAsia="微软雅黑" w:hAnsi="微软雅黑" w:cs="微软雅黑" w:hint="eastAsia"/>
          <w:sz w:val="22"/>
          <w:szCs w:val="22"/>
        </w:rPr>
        <w:t>候估计</w:t>
      </w:r>
      <w:proofErr w:type="gramEnd"/>
      <w:r w:rsidRPr="00DF4D1D">
        <w:rPr>
          <w:rFonts w:ascii="微软雅黑" w:eastAsia="微软雅黑" w:hAnsi="微软雅黑" w:cs="微软雅黑" w:hint="eastAsia"/>
          <w:sz w:val="22"/>
          <w:szCs w:val="22"/>
        </w:rPr>
        <w:t>会引起很大的劫难，想要观看可以但是不能够离得太进，不然特斯拉笼子都就不了你。</w:t>
      </w:r>
    </w:p>
    <w:p w14:paraId="5F220C8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我主要的方向是使用的灵气为动力源的特殊仪器，以及各种模拟。”</w:t>
      </w:r>
    </w:p>
    <w:p w14:paraId="3846B97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说罢，那个‘年轻’人又站出来说到。</w:t>
      </w:r>
    </w:p>
    <w:p w14:paraId="0C459C5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“好了，各位现在各个老师都已经自我介绍完毕了，超能侧就可以到各自喜欢的老师那儿去登记一下，至于修行侧的直接到我这儿来登记，毕竟能够成功修行的都是很不错的人才。</w:t>
      </w:r>
    </w:p>
    <w:p w14:paraId="658C73F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在加入这个学校开始学习训练之后，其余的事情我会给你们处理好，其他的都不用你们操心了。”</w:t>
      </w:r>
    </w:p>
    <w:p w14:paraId="584A0FA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然后站在门前的数百人便开始移动，超能侧的人便向着自己比较喜欢的老师那儿走去，只不过那个女老师显而易见的更加受欢迎，只不过每个教师能够教授的人是有限的。所以计划满了就只能够</w:t>
      </w:r>
      <w:proofErr w:type="gramStart"/>
      <w:r w:rsidRPr="00DF4D1D">
        <w:rPr>
          <w:rFonts w:ascii="微软雅黑" w:eastAsia="微软雅黑" w:hAnsi="微软雅黑" w:cs="微软雅黑" w:hint="eastAsia"/>
          <w:sz w:val="22"/>
          <w:szCs w:val="22"/>
        </w:rPr>
        <w:t>换老师</w:t>
      </w:r>
      <w:proofErr w:type="gramEnd"/>
      <w:r w:rsidRPr="00DF4D1D">
        <w:rPr>
          <w:rFonts w:ascii="微软雅黑" w:eastAsia="微软雅黑" w:hAnsi="微软雅黑" w:cs="微软雅黑" w:hint="eastAsia"/>
          <w:sz w:val="22"/>
          <w:szCs w:val="22"/>
        </w:rPr>
        <w:t>了。</w:t>
      </w:r>
    </w:p>
    <w:p w14:paraId="2C46EDE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而修仙这方就没有那么多的麻烦了，能够跨入修仙这个门槛的人都寥寥无几，几百个只有不到5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人来到了那个‘年轻’人哪儿做登记。</w:t>
      </w:r>
    </w:p>
    <w:p w14:paraId="3821A344" w14:textId="77777777" w:rsidR="00EA55F0" w:rsidRPr="00DF4D1D" w:rsidRDefault="00EA55F0">
      <w:pPr>
        <w:tabs>
          <w:tab w:val="left" w:pos="50"/>
        </w:tabs>
        <w:rPr>
          <w:rFonts w:ascii="微软雅黑" w:eastAsia="微软雅黑" w:hAnsi="微软雅黑" w:cs="微软雅黑"/>
          <w:sz w:val="22"/>
          <w:szCs w:val="22"/>
        </w:rPr>
      </w:pPr>
    </w:p>
    <w:p w14:paraId="7D813434"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第七十七章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要有仪式感</w:t>
      </w:r>
    </w:p>
    <w:p w14:paraId="60BC9A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完成了个人的信息登记之后就代表这些已经选择好了自己的老师，当然如果自己去晚了没有得到自己喜欢的老师的名额就只有顺位下一位老师了，如果自己连第二顺位的老师因为自己选择了自己第一顺位的老师的时候耽误了时间那么讲究很有可能失去自己比较心仪的老师。</w:t>
      </w:r>
    </w:p>
    <w:p w14:paraId="3E7401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不过对于修仙侧的人来说就没有那么多的烦恼，毕竟总共就只有那么一点人，四个老师一起教授学生，不存在选择老师的这种有些尴尬的情况。</w:t>
      </w:r>
    </w:p>
    <w:p w14:paraId="036957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“好了，各位现在大家都已经选择好了自己心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的老师的当然修仙的同学没得选择，如果自己没有选择到自己心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的老师那么也不用太过担心，在以后还是有获得更换老师的机会。</w:t>
      </w:r>
    </w:p>
    <w:p w14:paraId="7B43FE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那么现在就是开始下一步的事情了，请跟着你们的老师开始你们的第一件事情——军训。当然这个军训的时间很短，只有两天的时间目的就是为了在各种集合的时候你们能够迅速整齐的来到指定的集合场地。</w:t>
      </w:r>
    </w:p>
    <w:p w14:paraId="7A8731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同时也是为了你们能够成为保卫国家的中坚力量，如果在战场之上如果不听从命令的话以后在战场上就发生有些不可控的事情甚至会导致整个战斗的失败。</w:t>
      </w:r>
    </w:p>
    <w:p w14:paraId="2F7CC3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不过现在你们还不用担心这些，更加应该担心的是在遇到地方小股部队侵扰的时候能过很好的应付。</w:t>
      </w:r>
    </w:p>
    <w:p w14:paraId="605E36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以后如果在一些学习上的问题可以来问我，我大多数时候在这个基地里面，你们可以叫我李教官、李老师什么的都可以。修仙的同学如果不努力的话可能会在很长的一段时间里面都会被超能力吊着打的，不过超能侧的同学不要以为自己成长速度超越修仙这个方面的速度很多就可以放松警惕，虽然你们成长的速度</w:t>
      </w:r>
      <w:proofErr w:type="gramStart"/>
      <w:r w:rsidRPr="00DF4D1D">
        <w:rPr>
          <w:rFonts w:ascii="微软雅黑" w:eastAsia="微软雅黑" w:hAnsi="微软雅黑" w:cs="微软雅黑" w:hint="eastAsia"/>
          <w:sz w:val="22"/>
          <w:szCs w:val="22"/>
        </w:rPr>
        <w:t>快但是</w:t>
      </w:r>
      <w:proofErr w:type="gramEnd"/>
      <w:r w:rsidRPr="00DF4D1D">
        <w:rPr>
          <w:rFonts w:ascii="微软雅黑" w:eastAsia="微软雅黑" w:hAnsi="微软雅黑" w:cs="微软雅黑" w:hint="eastAsia"/>
          <w:sz w:val="22"/>
          <w:szCs w:val="22"/>
        </w:rPr>
        <w:t>你们身体的强度相比于修仙侧的同学低了很多，而且在灵敏度上也会大大的低于修仙的同学你们最大</w:t>
      </w:r>
      <w:r w:rsidRPr="00DF4D1D">
        <w:rPr>
          <w:rFonts w:ascii="微软雅黑" w:eastAsia="微软雅黑" w:hAnsi="微软雅黑" w:cs="微软雅黑" w:hint="eastAsia"/>
          <w:sz w:val="22"/>
          <w:szCs w:val="22"/>
        </w:rPr>
        <w:lastRenderedPageBreak/>
        <w:t>的优势就是你们的能力在相当的一段时间之内修仙的同学都是没有办法掌握的。</w:t>
      </w:r>
    </w:p>
    <w:p w14:paraId="19605CB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嗯，我要说的差不多就这些了，各位老师稍微整理一下自己的队伍跟我过来。”</w:t>
      </w:r>
    </w:p>
    <w:p w14:paraId="20D11A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各老师在接收的指令之后迅速开始整理自己带领的学生的队伍，虽然说民众大多数都是没有收到过合格的训练但是有丰富经验的老师们还是迅速的将队伍整理好了。</w:t>
      </w:r>
    </w:p>
    <w:p w14:paraId="10FE8A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了。既然队伍已经整理好了，现在各位跟着我来吧。既然我们这个地方是规模最大的一个训练基地或者说——学校，那么肯定会有一些特别的待遇。各位老师请注意自己队伍中学生的情况，不能在这个地方随意的乱穿。等会儿如果学生出现了什么不适的情况要立即得到合适的处理。如果得不到一个很好的处理的话很有可能出现不可控的后果。”</w:t>
      </w:r>
    </w:p>
    <w:p w14:paraId="1025B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这个李老师说完之后稍微停顿了一下，那些老师似乎明白这个李老师想要做些什么事情了，这也代表着他们已经做好了严肃对待的准备了。</w:t>
      </w:r>
    </w:p>
    <w:p w14:paraId="126A4D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“各位同学等会儿，如果出现不舒服的情况不用担心只不过是身体出现了不适的情况，能够坚持就坚持吧，不能够坚持各位老师会将你们送到一个比较安全的地方。”</w:t>
      </w:r>
    </w:p>
    <w:p w14:paraId="1320CD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“那个请问李老师，我们这是要去哪儿，为什么会出现这种情况？”</w:t>
      </w:r>
    </w:p>
    <w:p w14:paraId="6C79C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“这位同学，我并没有允许你发言，不过既然你问了那么我就简单的说一下。等会儿如果能够坚持下去的话会对你们的修为增加不可小视的帮助，这个机会有且只有一次整个地星都只有我们这儿有这个机会。”</w:t>
      </w:r>
    </w:p>
    <w:p w14:paraId="17E459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在说完之后一下子出现了乱哄哄的情况。</w:t>
      </w:r>
    </w:p>
    <w:p w14:paraId="2E5B49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“哼哼，安静这个机会可不是所有人都有那个资格享用的，能够坚持下来的人呢才是拥有这个资格的人。</w:t>
      </w:r>
    </w:p>
    <w:p w14:paraId="7F26EE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好了，继续前进。”</w:t>
      </w:r>
    </w:p>
    <w:p w14:paraId="139E77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随着前进的方向越来越靠近孙源玲家的方向，整个气氛都变得有些压抑了，甚至有感</w:t>
      </w:r>
      <w:r w:rsidRPr="00DF4D1D">
        <w:rPr>
          <w:rFonts w:ascii="微软雅黑" w:eastAsia="微软雅黑" w:hAnsi="微软雅黑" w:cs="微软雅黑" w:hint="eastAsia"/>
          <w:sz w:val="22"/>
          <w:szCs w:val="22"/>
        </w:rPr>
        <w:lastRenderedPageBreak/>
        <w:t>到整个地域的重力都大幅度的增强的情况，不过随着整个人所受到的压力的增加周围环境的灵气浓度也在出现</w:t>
      </w:r>
      <w:proofErr w:type="gramStart"/>
      <w:r w:rsidRPr="00DF4D1D">
        <w:rPr>
          <w:rFonts w:ascii="微软雅黑" w:eastAsia="微软雅黑" w:hAnsi="微软雅黑" w:cs="微软雅黑" w:hint="eastAsia"/>
          <w:sz w:val="22"/>
          <w:szCs w:val="22"/>
        </w:rPr>
        <w:t>指数级</w:t>
      </w:r>
      <w:proofErr w:type="gramEnd"/>
      <w:r w:rsidRPr="00DF4D1D">
        <w:rPr>
          <w:rFonts w:ascii="微软雅黑" w:eastAsia="微软雅黑" w:hAnsi="微软雅黑" w:cs="微软雅黑" w:hint="eastAsia"/>
          <w:sz w:val="22"/>
          <w:szCs w:val="22"/>
        </w:rPr>
        <w:t>的上升。</w:t>
      </w:r>
    </w:p>
    <w:p w14:paraId="415492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整个区域都开始出现淡蓝色的若隐若现的烟雾，时不时的还能够看到一点蓝色的光点出现在空中然后又消失，而到了这个地步整个超能侧的人都倒下了大半，还能够勉强坚持的职位寥寥一百多人，而反观修行者反倒是没有一个出现不适的情况，甚至那四位快要到达金丹的老师感觉自己有种快要突破的感觉。</w:t>
      </w:r>
    </w:p>
    <w:p w14:paraId="647E7E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“好了，各位同学，就先在这儿待个半天吧。接下来请四位修仙的老师跟着我来，这个地方并不是说你们不能来而是你们进不来。</w:t>
      </w:r>
    </w:p>
    <w:p w14:paraId="63D81ED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如果想要尝试一下的可以跟着来，但是接下会发生的事情我们也不敢保证所以请量力而行。”</w:t>
      </w:r>
    </w:p>
    <w:p w14:paraId="752408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说罢便向着更加模糊的地方走去了，那四位老师见这个李老师也进去了便跟着进去了。</w:t>
      </w:r>
    </w:p>
    <w:p w14:paraId="026CD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而在外面的除了学生外还有6名老师，虽说是老师但是他们的肉体还没有那些才跨入修仙这个门槛不久的修行者强大。</w:t>
      </w:r>
    </w:p>
    <w:p w14:paraId="240421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整个超能侧的人都没有一个想要去尝试里面的压力，就在这外面他们也是感觉压力山大，不过这个地方除了有一些压抑之外其他的都还好，对于他们修行者并没有多大的感觉。所以这一众修行者都在慢慢的跟着李老师的后面也是进入了这个越往里走越模糊的地方。</w:t>
      </w:r>
    </w:p>
    <w:p w14:paraId="4D88E0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而在前面走着的那个李老师察觉到后面的情况也是嘴角微微的上扬，似乎是很满意这些学生的表现，而在外面待着的学生都没有注意到那些若有若无的幽蓝色小</w:t>
      </w:r>
      <w:proofErr w:type="gramStart"/>
      <w:r w:rsidRPr="00DF4D1D">
        <w:rPr>
          <w:rFonts w:ascii="微软雅黑" w:eastAsia="微软雅黑" w:hAnsi="微软雅黑" w:cs="微软雅黑" w:hint="eastAsia"/>
          <w:sz w:val="22"/>
          <w:szCs w:val="22"/>
        </w:rPr>
        <w:t>光粒正在</w:t>
      </w:r>
      <w:proofErr w:type="gramEnd"/>
      <w:r w:rsidRPr="00DF4D1D">
        <w:rPr>
          <w:rFonts w:ascii="微软雅黑" w:eastAsia="微软雅黑" w:hAnsi="微软雅黑" w:cs="微软雅黑" w:hint="eastAsia"/>
          <w:sz w:val="22"/>
          <w:szCs w:val="22"/>
        </w:rPr>
        <w:t>慢慢的往他们的身体里面钻，而且他们脸上微微的痛苦的表情也正在一点点的消失，似乎在享受现在的感觉。而那些老师似乎明白正在发生些什么事情，也没有理会那些昏昏欲睡的学生。</w:t>
      </w:r>
    </w:p>
    <w:p w14:paraId="171635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4A0D48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李老师以及四位老师和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众学生不知道走了多久，只是感觉自己的实现越来越模糊，空气也变得越来越潮湿，甚至有点下雨的感觉但是一看身上</w:t>
      </w:r>
      <w:proofErr w:type="gramStart"/>
      <w:r w:rsidRPr="00DF4D1D">
        <w:rPr>
          <w:rFonts w:ascii="微软雅黑" w:eastAsia="微软雅黑" w:hAnsi="微软雅黑" w:cs="微软雅黑" w:hint="eastAsia"/>
          <w:sz w:val="22"/>
          <w:szCs w:val="22"/>
        </w:rPr>
        <w:t>却任然</w:t>
      </w:r>
      <w:proofErr w:type="gramEnd"/>
      <w:r w:rsidRPr="00DF4D1D">
        <w:rPr>
          <w:rFonts w:ascii="微软雅黑" w:eastAsia="微软雅黑" w:hAnsi="微软雅黑" w:cs="微软雅黑" w:hint="eastAsia"/>
          <w:sz w:val="22"/>
          <w:szCs w:val="22"/>
        </w:rPr>
        <w:t>是十分干爽的。就在一行人都在好奇这里面的情况时，他们都毫无知觉的躺在了地上，没有一个人是能够幸免的，幽蓝色的环境中类似于小雨滴的东西落在他们的身上一点点的渗透进去，周围的植物似乎很直接的看到生长过程加速。</w:t>
      </w:r>
    </w:p>
    <w:p w14:paraId="7AAA15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在这种环境之下似乎没有黑夜，也没有白天，因为大家都毫无知觉的睡下去了，谁也不知道发生了什么，时间一点一滴的流逝着，不知道过了多久一滴露水轻轻的落在了李老师的脸颊之上……</w:t>
      </w:r>
    </w:p>
    <w:p w14:paraId="69F94543" w14:textId="77777777" w:rsidR="00EA55F0" w:rsidRPr="00DF4D1D" w:rsidRDefault="00EA55F0">
      <w:pPr>
        <w:rPr>
          <w:rFonts w:ascii="微软雅黑" w:eastAsia="微软雅黑" w:hAnsi="微软雅黑" w:cs="微软雅黑"/>
          <w:sz w:val="22"/>
          <w:szCs w:val="22"/>
        </w:rPr>
      </w:pPr>
    </w:p>
    <w:p w14:paraId="1AE3170D"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第七十八章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异象</w:t>
      </w:r>
    </w:p>
    <w:p w14:paraId="14F7FC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随着周围环境中的蓝色烟雾开始消散，整个地方的视野也变得开阔了起来，而那些淡蓝色雾气也是小事不见了，犹如梦幻般的场景也是已经寻觅不到了。</w:t>
      </w:r>
    </w:p>
    <w:p w14:paraId="08AEFA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“真是没有想到，连我也扛不住这样的浓度的灵气，这种浓度的灵气恐怕叫那些超能力者来会被直接压死吧，不知道他们怎么样了。”</w:t>
      </w:r>
    </w:p>
    <w:p w14:paraId="3BCF91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李修看了看周围躺在地上的老师和学生，微微摇头。</w:t>
      </w:r>
    </w:p>
    <w:p w14:paraId="25003E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“唉，真不知道那个人为什么要这么做，原来恢复年轻只不过是附带的作用真正的作用原来是提升我身体的底子啊，这就是高人吗？</w:t>
      </w:r>
    </w:p>
    <w:p w14:paraId="1558DA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还真是琢磨不透啊，不过像这样的高人完全可以凭借自己的能力做到科技完全做不到的事情，可是为什么还要大力的发展科技呢？”</w:t>
      </w:r>
    </w:p>
    <w:p w14:paraId="0CBB9F8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在李修自言自语的时候，周围的老师也在慢慢的开始苏醒了过来，而学生也是慢慢的有了苏醒的迹象。</w:t>
      </w:r>
    </w:p>
    <w:p w14:paraId="14E4CD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“唉，希望这个梦中的事情不是真的，如果是真的那真是十分让人……</w:t>
      </w:r>
    </w:p>
    <w:p w14:paraId="28A982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如果是真的，这样的一个巨人很难想象回来帮助我们这一个小小的人类，自己一个干着自己喜欢干的事情他不好吗？”</w:t>
      </w:r>
    </w:p>
    <w:p w14:paraId="0A1263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在这个李修自言自语的时候，躺在地上的那些老师都已经慢慢的站了起来，他们脸上的表情都略微的带着一点震惊，毕竟都是在这种浓度的灵气</w:t>
      </w:r>
      <w:proofErr w:type="gramStart"/>
      <w:r w:rsidRPr="00DF4D1D">
        <w:rPr>
          <w:rFonts w:ascii="微软雅黑" w:eastAsia="微软雅黑" w:hAnsi="微软雅黑" w:cs="微软雅黑" w:hint="eastAsia"/>
          <w:sz w:val="22"/>
          <w:szCs w:val="22"/>
        </w:rPr>
        <w:t>环境下待上</w:t>
      </w:r>
      <w:proofErr w:type="gramEnd"/>
      <w:r w:rsidRPr="00DF4D1D">
        <w:rPr>
          <w:rFonts w:ascii="微软雅黑" w:eastAsia="微软雅黑" w:hAnsi="微软雅黑" w:cs="微软雅黑" w:hint="eastAsia"/>
          <w:sz w:val="22"/>
          <w:szCs w:val="22"/>
        </w:rPr>
        <w:t>了不知道多久，就算只是在这人待上个几分钟也是足够他们突破到金丹的境界的，而现在他们也的的确确的来到了金丹这个境界，不过有一点很诧异，那就是这次他们集体的境界突破并没有引发什么劫难，要知道他们在跨向筑基这个境界的时候可是受到了各种劫难的折磨，如果不是因为修行者的肉身比较强大，恐怕他们都将殒命。</w:t>
      </w:r>
    </w:p>
    <w:p w14:paraId="7E6DAB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“长官，你没事……”</w:t>
      </w:r>
    </w:p>
    <w:p w14:paraId="505860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“李华，现在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这儿就不用叫我长官了现在——我和你都是老师，都是为了国家的未来能够更加的强大，在时代的风浪面前不屈前行的开拓者和引领者，我们并没有什么不同的地方。</w:t>
      </w:r>
    </w:p>
    <w:p w14:paraId="69773D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我只不过是比你们的运气更加的好，成为了一个领导者拥有一定的领导天赋而已。以及那么一些机遇，比如说这次就是我和你们的机遇，和也和各位的选择的原因。不要后悔自己所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来选择。”</w:t>
      </w:r>
    </w:p>
    <w:p w14:paraId="1E8477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w:t>
      </w:r>
    </w:p>
    <w:p w14:paraId="5AE82D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“嗯，各位老师把这些同学的叫起来把，顺便看看现在是什么时候了，如果时间过去比较久了就恼火了。”</w:t>
      </w:r>
    </w:p>
    <w:p w14:paraId="1837D10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“报告，现在已经是4月2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日 上午8点整。”</w:t>
      </w:r>
    </w:p>
    <w:p w14:paraId="305B5F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“只过了一天的时间吗？这还真是让人吃惊啊。”</w:t>
      </w:r>
    </w:p>
    <w:p w14:paraId="3C7CB5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随着这些老师将躺在地上的学生一个个的叫醒，但是这些学生醒来一个个脸上都是十</w:t>
      </w:r>
      <w:r w:rsidRPr="00DF4D1D">
        <w:rPr>
          <w:rFonts w:ascii="微软雅黑" w:eastAsia="微软雅黑" w:hAnsi="微软雅黑" w:cs="微软雅黑" w:hint="eastAsia"/>
          <w:sz w:val="22"/>
          <w:szCs w:val="22"/>
        </w:rPr>
        <w:lastRenderedPageBreak/>
        <w:t>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逼的神情。</w:t>
      </w:r>
    </w:p>
    <w:p w14:paraId="1751D9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“这是怎么回事，为什么我睡着了。”</w:t>
      </w:r>
    </w:p>
    <w:p w14:paraId="3A19A8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“这种感觉是什么？难道我已经来到筑基了？不过这种一切都在掌握之中的感觉真不错。”</w:t>
      </w:r>
    </w:p>
    <w:p w14:paraId="05718F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“啊啊啊，我去好痛啊。”某个学生突然撞在了地上了，地上也是被撞出了一个很大的坑。</w:t>
      </w:r>
    </w:p>
    <w:p w14:paraId="70ABEB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着这圈开始醒过来的学生有些话不知道该怎么说，说叫他们停下来吧这也不太合适毕竟都是在适应自身的力量，说不叫他们停下来吧接下来不知道会将整个场地破坏陈什么样子，再怎么说这儿也是最大的一个军事基地，虽然已经暂时作为一个学习的场地而已。</w:t>
      </w:r>
    </w:p>
    <w:p w14:paraId="0E6B6E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学生开始醒来，场面便渐渐的出现了更加混乱的趋势。而且大多数的学生在醒来的第一件事就是试试自身的力量，于是周围的石头和地面都被大量的破坏，并且因为在尝试的时候都在尝试着往天上飞，在不熟悉的情况请飞行出现失控是很正常的情况，且因为修行者们的身体强度都十分的强大，失控落下地面的速度有十分的快，导致的结果就是人没有什么事，周围的地面被砸的那叫一个千疮百孔。</w:t>
      </w:r>
    </w:p>
    <w:p w14:paraId="4A7DF6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“也不知道为什么这些学生</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突破就知道该怎么使用自身的力量尝试进行飞行了，不过既然一下就会飞了为什么会出现这么不熟练的情况啊。还真是……唉~，算了得来便宜还卖乖，有的这么大机遇都是很好的呢，至少华国有了5个能够力压全世界超能者的修行者了。”</w:t>
      </w:r>
    </w:p>
    <w:p w14:paraId="5D5D41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李修看了看正在混乱中的学生，突然感觉血压就上来了，自己为什么要选择当这些人的老师不仅要管理这些学生，还要管理这些没有怎么经过训练的学生并且这些学生的年纪普遍都不大，最大的也就2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w:t>
      </w:r>
    </w:p>
    <w:p w14:paraId="5DAC91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“孙媛园，邓超，你们两个叫上李俊和李华带上昨天和我们一起的超能侧老师和学生去安排住宿，你们也是我训练出来的小领导了，相信你们能够干好这件事情。”</w:t>
      </w:r>
    </w:p>
    <w:p w14:paraId="404E93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“是明白，长官。”</w:t>
      </w:r>
    </w:p>
    <w:p w14:paraId="21874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“说了，不要叫我长官，叫我李老师。”</w:t>
      </w:r>
    </w:p>
    <w:p w14:paraId="5D71F4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“好的，长官，明白长官。”说罢邓超便向着李华和那群学生走去。</w:t>
      </w:r>
    </w:p>
    <w:p w14:paraId="77C42D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虽然感觉整个都十分的不错，学生们的实力得到了极大程度的提高，老师们也是成为了金丹境界的修士，拥有了可以硬抗绝大部分大当量</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的能力，超能侧的老师和学生的身体强度也是能够达到筑基修士的身体强度了。</w:t>
      </w:r>
    </w:p>
    <w:p w14:paraId="3C089D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而策划这一切的孙源玲依然在不紧不慢的帮助这些研究人员，研究出最优的AR眼镜，但是她真正参与到研发是很少的，啥都懂还去</w:t>
      </w:r>
      <w:proofErr w:type="gramStart"/>
      <w:r w:rsidRPr="00DF4D1D">
        <w:rPr>
          <w:rFonts w:ascii="微软雅黑" w:eastAsia="微软雅黑" w:hAnsi="微软雅黑" w:cs="微软雅黑" w:hint="eastAsia"/>
          <w:sz w:val="22"/>
          <w:szCs w:val="22"/>
        </w:rPr>
        <w:t>瞎参与</w:t>
      </w:r>
      <w:proofErr w:type="gramEnd"/>
      <w:r w:rsidRPr="00DF4D1D">
        <w:rPr>
          <w:rFonts w:ascii="微软雅黑" w:eastAsia="微软雅黑" w:hAnsi="微软雅黑" w:cs="微软雅黑" w:hint="eastAsia"/>
          <w:sz w:val="22"/>
          <w:szCs w:val="22"/>
        </w:rPr>
        <w:t>干嘛要培养研究员的科研能力和基础能力。</w:t>
      </w:r>
    </w:p>
    <w:p w14:paraId="319512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“姐姐，真的不怕他们管理不过来嘛？这种浓度的灵气一个基础好的人可以直接从炼体刚刚有修为的程度直接用一晚上的时间飙升到金丹的程度。如果老师不能够很好的压制的话很有可能惹出大麻烦的。”</w:t>
      </w:r>
    </w:p>
    <w:p w14:paraId="3F01AA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“哎呀，放心了爱丽酱，虽然说我都</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咸鱼，但是这种事情还是会监视一下的，这次不会惹出什么麻烦的，修为最高的一个不过也就才筑基快要突破到金丹的程度，而且他们也没有什么高效的修行之法，剩余的灵气只会提升整个华国的灵气浓度的，他们吸收的量连总量的</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%都没有，这个李修也算是听话没有将所有的学生都放到哪个超高浓度的区域中去，不然的话就有可能发生类似于醉氧的情况出现，走偏了道路就是这么的恼火啊。</w:t>
      </w:r>
    </w:p>
    <w:p w14:paraId="3DF731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就是不知道我将他们的修为暂时隐瞒之后会不会出现什么意……”</w:t>
      </w:r>
    </w:p>
    <w:p w14:paraId="4F364B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孙源玲话还没有说完，整天天空突然就黑了下来，空气中电荷的开始猛烈的增加，云</w:t>
      </w:r>
      <w:r w:rsidRPr="00DF4D1D">
        <w:rPr>
          <w:rFonts w:ascii="微软雅黑" w:eastAsia="微软雅黑" w:hAnsi="微软雅黑" w:cs="微软雅黑" w:hint="eastAsia"/>
          <w:sz w:val="22"/>
          <w:szCs w:val="22"/>
        </w:rPr>
        <w:lastRenderedPageBreak/>
        <w:t>层之中的雷声也是前所未有的巨大，而且这个地区的整个天空因为聚集了太多的云，导致世界范围内大气中的云层出现了肉眼可见的锐减，这事也是引起了各个国家的重视，这种异变太过于不正常，并且通过卫星图可以看到整个云层大多都集中在华国的腹部地区附近。</w:t>
      </w:r>
    </w:p>
    <w:p w14:paraId="70EAA3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“啊，姐姐，你说话真准，事情刚刚说过老天就找上门了。”</w:t>
      </w:r>
    </w:p>
    <w:p w14:paraId="748FDE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“还在这人说话呢？这个规模的劫不是现在的人可以度过的，我没事不代表你们可以没事。现在距离我远一点，不然等会儿出现的现象可不是你能够承受得了的。”</w:t>
      </w:r>
    </w:p>
    <w:p w14:paraId="4E5FCB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“哦，知道了，姐姐你就是喜欢管闲事，注意安全啊，一定要没事的回来。”</w:t>
      </w:r>
    </w:p>
    <w:p w14:paraId="4C0910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“我知道了爱丽。”</w:t>
      </w:r>
    </w:p>
    <w:p w14:paraId="12C883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说罢孙源玲便出现在了那些学生的头顶上。</w:t>
      </w:r>
    </w:p>
    <w:p w14:paraId="315F79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“唉，早知道就不这么搞了。”</w:t>
      </w:r>
    </w:p>
    <w:p w14:paraId="36D3617D" w14:textId="77777777" w:rsidR="00EA55F0" w:rsidRPr="00DF4D1D" w:rsidRDefault="00EA55F0">
      <w:pPr>
        <w:rPr>
          <w:rFonts w:ascii="微软雅黑" w:eastAsia="微软雅黑" w:hAnsi="微软雅黑" w:cs="微软雅黑"/>
          <w:sz w:val="22"/>
          <w:szCs w:val="22"/>
        </w:rPr>
      </w:pPr>
    </w:p>
    <w:p w14:paraId="664FCD74" w14:textId="77777777" w:rsidR="00EA55F0" w:rsidRPr="00DF4D1D" w:rsidRDefault="00EA55F0">
      <w:pPr>
        <w:rPr>
          <w:rFonts w:ascii="微软雅黑" w:eastAsia="微软雅黑" w:hAnsi="微软雅黑" w:cs="微软雅黑"/>
          <w:sz w:val="22"/>
          <w:szCs w:val="22"/>
        </w:rPr>
      </w:pPr>
    </w:p>
    <w:p w14:paraId="1E89BB33"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该怎么解释呢？</w:t>
      </w:r>
    </w:p>
    <w:p w14:paraId="24DF68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将众人的修为大幅度的提高，导致一个很小的地方一夜之间突然出现了十分多的筑基修士，甚至因为这灵气的量十分的巨大让本来没有良好的修行之法的五个老师在没有意识的情况下来到了金丹的境界，甚至都快达到巅峰的程度了。</w:t>
      </w:r>
    </w:p>
    <w:p w14:paraId="29AA49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但是都没有遇到劫难，在刚刚开始的时候晋升一个筑基都会遭到各种劫难的磨砺，可能是一个奖励，但更多的是一个惩罚可能因为违背了天的意愿或者说违逆了天命。</w:t>
      </w:r>
    </w:p>
    <w:p w14:paraId="04E0DD5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而在外围的超能者实力也是大幅度的上升了的，并且他们在这种情况下依然</w:t>
      </w:r>
      <w:proofErr w:type="gramStart"/>
      <w:r w:rsidRPr="00DF4D1D">
        <w:rPr>
          <w:rFonts w:ascii="微软雅黑" w:eastAsia="微软雅黑" w:hAnsi="微软雅黑" w:cs="微软雅黑" w:hint="eastAsia"/>
          <w:sz w:val="22"/>
          <w:szCs w:val="22"/>
        </w:rPr>
        <w:t>可以把筑基</w:t>
      </w:r>
      <w:proofErr w:type="gramEnd"/>
      <w:r w:rsidRPr="00DF4D1D">
        <w:rPr>
          <w:rFonts w:ascii="微软雅黑" w:eastAsia="微软雅黑" w:hAnsi="微软雅黑" w:cs="微软雅黑" w:hint="eastAsia"/>
          <w:sz w:val="22"/>
          <w:szCs w:val="22"/>
        </w:rPr>
        <w:t>的修士按在地上锤，而老师之间也是如此。但是他们却从来都没有受到过任何的惩罚，而这其中的区别就是一个是借用天地的力量，感悟自然的法则，借助他们使其成</w:t>
      </w:r>
      <w:r w:rsidRPr="00DF4D1D">
        <w:rPr>
          <w:rFonts w:ascii="微软雅黑" w:eastAsia="微软雅黑" w:hAnsi="微软雅黑" w:cs="微软雅黑" w:hint="eastAsia"/>
          <w:sz w:val="22"/>
          <w:szCs w:val="22"/>
        </w:rPr>
        <w:lastRenderedPageBreak/>
        <w:t>为自己的力量。而另一个则是抽取天地的力量归属于自身，一次来达到增长自身力量的目的，并且天地还不能够插手这件事情，唯一能够做到的就是在突破的时候进行干预，这个干预还有强度的上限，不能够超过修行者当前境界所能够达到的极限。</w:t>
      </w:r>
    </w:p>
    <w:p w14:paraId="4197E0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Pr="00DF4D1D">
        <w:rPr>
          <w:rFonts w:ascii="微软雅黑" w:eastAsia="微软雅黑" w:hAnsi="微软雅黑" w:cs="微软雅黑" w:hint="eastAsia"/>
          <w:sz w:val="22"/>
          <w:szCs w:val="22"/>
        </w:rPr>
        <w:t>说限制</w:t>
      </w:r>
      <w:proofErr w:type="gramEnd"/>
      <w:r w:rsidRPr="00DF4D1D">
        <w:rPr>
          <w:rFonts w:ascii="微软雅黑" w:eastAsia="微软雅黑" w:hAnsi="微软雅黑" w:cs="微软雅黑" w:hint="eastAsia"/>
          <w:sz w:val="22"/>
          <w:szCs w:val="22"/>
        </w:rPr>
        <w:t>很多，但是这里面还是有机可乘的那就是多人在小地方集体突破那么这个时候就可以调集巨量的能量进行AOE爆发，只是这个伤害平均在每个人身上不能够超过极限，但是不能超过极限但是这里面并没有包括所带来的溅射伤害啊，所以综合下来平均到每个人身上还是超过了他们能够承受的上限的。</w:t>
      </w:r>
    </w:p>
    <w:p w14:paraId="7A828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而此时此刻孙源玲头上的云层已经将所有从太空中传来的可见光遮住了，只剩下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条条雷龙游走时留下的阵阵雷光。</w:t>
      </w:r>
    </w:p>
    <w:p w14:paraId="7C72F1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而下面的超能力者被吓得不敢动弹了，毕竟他们超能者不管是谁都没有经历过劫难；而修行者虽然有5名老师经历了劫难了，但是所经历的筑基之劫的那个场面远远没有现在这个场面那么的吓人。</w:t>
      </w:r>
    </w:p>
    <w:p w14:paraId="60AA8B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而这些雷云显然就是针对聚集在这个地方的修行者们的，毕竟超6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人都突破了大境界，而且还是聚集在一起的。</w:t>
      </w:r>
    </w:p>
    <w:p w14:paraId="09BADF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“老……老师，这个是发生了什么事情？感觉这上面的云对我有很大的敌意啊。”</w:t>
      </w:r>
    </w:p>
    <w:p w14:paraId="611FE6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“李老师，这是怎么回事啊？难道我们要渡劫了？”</w:t>
      </w:r>
    </w:p>
    <w:p w14:paraId="1FDD0C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而此时的李修也是十分的害怕，毕竟自己的确没有讲过这样庞大的场面，在平时的筑基的修行者需要度过的劫难都是只要将自身</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到极致就可以有惊无险的度过的，但是这次的看起来没有那么简单了，连他们这些已经来到了金丹的老师都是一个个的十分害怕，自己就算是害怕但是作为一个领袖不能够退缩。</w:t>
      </w:r>
    </w:p>
    <w:p w14:paraId="7E295A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“我……我也不知道发生了什么，但是我只知道这次事情大发了，各位做好准备迎接这次的劫难吧。”</w:t>
      </w:r>
    </w:p>
    <w:p w14:paraId="1374D7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李修又迅速的来到了超能力者的旁边有些慌张的说到</w:t>
      </w:r>
    </w:p>
    <w:p w14:paraId="046CAB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“各个老师迅速的带领自己的学生逃离这个地区，劫难很有可能不会针对超能力者。我要为了修行的同学和老师负责。”</w:t>
      </w:r>
    </w:p>
    <w:p w14:paraId="5808C4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“长官你……”这些超能侧的老师此时不知道该说些什么，</w:t>
      </w:r>
      <w:proofErr w:type="gramStart"/>
      <w:r w:rsidRPr="00DF4D1D">
        <w:rPr>
          <w:rFonts w:ascii="微软雅黑" w:eastAsia="微软雅黑" w:hAnsi="微软雅黑" w:cs="微软雅黑" w:hint="eastAsia"/>
          <w:sz w:val="22"/>
          <w:szCs w:val="22"/>
        </w:rPr>
        <w:t>而琳莹在</w:t>
      </w:r>
      <w:proofErr w:type="gramEnd"/>
      <w:r w:rsidRPr="00DF4D1D">
        <w:rPr>
          <w:rFonts w:ascii="微软雅黑" w:eastAsia="微软雅黑" w:hAnsi="微软雅黑" w:cs="微软雅黑" w:hint="eastAsia"/>
          <w:sz w:val="22"/>
          <w:szCs w:val="22"/>
        </w:rPr>
        <w:t>一旁不知道在想什么，但是并没有对天上的雷云表现出任何的忌惮。</w:t>
      </w:r>
    </w:p>
    <w:p w14:paraId="636260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“行了，快走吧，要相信我会没事的。这是修仙者必须要面对的东西，只不过这次的来的更加的猛烈而已，如果这道坎都过不去还修什么仙呢？”说罢李修和其他四位老师来到了地下这些学生的头上。</w:t>
      </w:r>
    </w:p>
    <w:p w14:paraId="502F49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这是修仙者不可能逃脱的一个劫难，当你们要突破大境界之时，天地将会对你们施以惩戒，而这个惩罚不出意外的话将会是你们的当前实力能够达到的极限，如果肉体的强度是一个正常的水平的话都是能够度过的。</w:t>
      </w:r>
    </w:p>
    <w:p w14:paraId="411C4A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而这次的劫难可能是抽风了，强度过于强了，如果我们这些老师没有你们挡下所有的那么就请尽力保全自己吧。如果我在此次的行动中牺牲了，就记住这是我们相处一天来最后的见面时间了。”</w:t>
      </w:r>
    </w:p>
    <w:p w14:paraId="75639C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说罢便静静的看着天上的雷云，等待着劫难的降临，可是在这个雷云之中似乎有着一个小小的影子。</w:t>
      </w:r>
    </w:p>
    <w:p w14:paraId="097B49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“喂，李俊你看到上面那个奇怪的东西没有，感觉离我们并不远，但是无论如何都是看不清楚。”半空中的孙媛园对着旁边的李俊说到。</w:t>
      </w:r>
    </w:p>
    <w:p w14:paraId="59C3D0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“我们这个修为按理来说这个距离不可能还看不清楚，如果看不清楚在眼睛上附着一点灵气就可以看到宇宙空间了，这个情况还真是没有遇到过。”</w:t>
      </w:r>
    </w:p>
    <w:p w14:paraId="4814F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其他的老师显然也是看到了这个很奇怪的东西，而李修看到这个很奇怪的两点似乎相当了什么。</w:t>
      </w:r>
    </w:p>
    <w:p w14:paraId="67B675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“难道这也是你的计算之中吗？”</w:t>
      </w:r>
    </w:p>
    <w:p w14:paraId="5DC4DE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而此时的高空之中，狂风吹得孙源玲的长发在空中毫无规律的飘荡，刚刚到膝盖的裙摆也是随风飘荡，但是得按住牛顿的棺材板。</w:t>
      </w:r>
    </w:p>
    <w:p w14:paraId="648C21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“不过只是突破了这点人而已，就不能够大气一点嘛？这点能量大不了我直接从宇宙空间之中抽来补给就完事了，用得着这么生气吗？</w:t>
      </w:r>
    </w:p>
    <w:p w14:paraId="6EF07A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无限的宇宙之中，还差这点能量，就算这个宇宙的力量还不够还不是有其他的宇宙的嘛，大不了等我能够穿梭到其他宇宙之后给你带些能量回来就是了。</w:t>
      </w:r>
    </w:p>
    <w:p w14:paraId="1A98CE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说白了现在你除了能够对付他们，难道还能够对付像我一样的修行者吗？”</w:t>
      </w:r>
    </w:p>
    <w:p w14:paraId="733045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孙源玲见整个都没有什么的反应，之后对着下面的人说到</w:t>
      </w:r>
    </w:p>
    <w:p w14:paraId="1DD9E4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“各位，在原地呆好就是了，不要给我添加不必要的麻烦。毕竟是我的疏忽，还是要收拾这个烂摊子。”</w:t>
      </w:r>
    </w:p>
    <w:p w14:paraId="4B2B5B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缓缓的闭上了眼睛，周围的空间慢慢的开始出现扭曲的状况，整个云层也在如同水波般的晃动，一阵刺眼的亮光过去之后整个天空都没有了任何雷云，并且压抑的感觉也是消失不见了，只不过天空的颜色十分的不对劲，甚至普通人都可以通过天空直接看到宇宙中的景象。</w:t>
      </w:r>
    </w:p>
    <w:p w14:paraId="59576F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“你好鸭，李修这次的修为增长的感觉怎么样，我可是让你从一个老头变成了一个年轻小伙子哦。”孙源玲出现在李修的面前缓缓地说到。</w:t>
      </w:r>
    </w:p>
    <w:p w14:paraId="0A6BB9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“还不多，所以能不能解释一下这次的事情到底发生了些什么事情？”</w:t>
      </w:r>
    </w:p>
    <w:p w14:paraId="61C65D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“额，你不在意这些人的眼光嘛？”</w:t>
      </w:r>
    </w:p>
    <w:p w14:paraId="11F083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“没事，我会向他们解释清楚的。”</w:t>
      </w:r>
    </w:p>
    <w:p w14:paraId="52EDBE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“这个事情嘛，该怎么解释呢？等你处理好事情之后再慢慢的跟你解释一下吧。”</w:t>
      </w:r>
    </w:p>
    <w:p w14:paraId="05C1EF34" w14:textId="77777777" w:rsidR="00EA55F0" w:rsidRPr="00DF4D1D" w:rsidRDefault="00EA55F0">
      <w:pPr>
        <w:rPr>
          <w:rFonts w:ascii="微软雅黑" w:eastAsia="微软雅黑" w:hAnsi="微软雅黑" w:cs="微软雅黑"/>
          <w:sz w:val="22"/>
          <w:szCs w:val="22"/>
        </w:rPr>
      </w:pPr>
    </w:p>
    <w:p w14:paraId="7C024958" w14:textId="77777777" w:rsidR="00EA55F0" w:rsidRPr="00DF4D1D" w:rsidRDefault="00EA55F0">
      <w:pPr>
        <w:rPr>
          <w:rFonts w:ascii="微软雅黑" w:eastAsia="微软雅黑" w:hAnsi="微软雅黑" w:cs="微软雅黑"/>
          <w:sz w:val="22"/>
          <w:szCs w:val="22"/>
        </w:rPr>
      </w:pPr>
    </w:p>
    <w:p w14:paraId="7EC4C2A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第八十章 黑暗的宇宙</w:t>
      </w:r>
    </w:p>
    <w:p w14:paraId="5D6C93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见孙源玲愿意将其中的原因就是给自己听，李修的便迅速的开始了动作。在这种情况之下军队的严格训练成果就很好的显现出来了，只见李修一声令下，所有的老师都迅速的集合在一起。</w:t>
      </w:r>
    </w:p>
    <w:p w14:paraId="29619C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“各位老师，我想今天的事情不会出现从你们口中传出去的事情发生，毕竟你么那是老师，说的话可信度是大大的强于这些学生的。</w:t>
      </w:r>
    </w:p>
    <w:p w14:paraId="20C4D3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至于这件事的详细原因在合适的时候你们自然会知道了，不要尝试着打听这件事的详情，相信我你们是不会得到任何价值的信息的。</w:t>
      </w:r>
    </w:p>
    <w:p w14:paraId="39FB142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明白了吗？”</w:t>
      </w:r>
    </w:p>
    <w:p w14:paraId="704031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“明白了。”各位老师齐声说到。</w:t>
      </w:r>
    </w:p>
    <w:p w14:paraId="69B6AF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“好了，安排好学生，还是和这些学生说一下让他们保密今天发生了什么，怎么解释就是你们的事情了，不要让他们因为今天这件事情来烦我。好了，我不希望出现更多的麻烦事情。”</w:t>
      </w:r>
    </w:p>
    <w:p w14:paraId="207C37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“是——”说罢，各个老师便开始走向自己负责管理的学生了，只不过修仙的不需要四个老师一起管理就是了，管理的难度也是远不及超能侧的。</w:t>
      </w:r>
    </w:p>
    <w:p w14:paraId="5862B5A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见各个</w:t>
      </w:r>
      <w:proofErr w:type="gramEnd"/>
      <w:r w:rsidRPr="00DF4D1D">
        <w:rPr>
          <w:rFonts w:ascii="微软雅黑" w:eastAsia="微软雅黑" w:hAnsi="微软雅黑" w:cs="微软雅黑" w:hint="eastAsia"/>
          <w:sz w:val="22"/>
          <w:szCs w:val="22"/>
        </w:rPr>
        <w:t>老师正在和学生们解释刚才的事情，而这其中的韵味是超能侧的学生难以理解的，毕竟这种天地的压迫只是针对于修行的学生。</w:t>
      </w:r>
    </w:p>
    <w:p w14:paraId="5DDFAD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“好了，我已经处理好了，开始讲讲这是为什么了吧。”</w:t>
      </w:r>
    </w:p>
    <w:p w14:paraId="6909F5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“不要着急，毕竟这个地方说的话并不能够体现出我的话拥有怎样的说服力。等下不要反抗哦，毕竟等会儿反抗的话很有可能出现晕厥的情况。”说罢孙源玲的周围再次显现出淡淡的光辉，五颜六色的</w:t>
      </w:r>
      <w:proofErr w:type="gramStart"/>
      <w:r w:rsidRPr="00DF4D1D">
        <w:rPr>
          <w:rFonts w:ascii="微软雅黑" w:eastAsia="微软雅黑" w:hAnsi="微软雅黑" w:cs="微软雅黑" w:hint="eastAsia"/>
          <w:sz w:val="22"/>
          <w:szCs w:val="22"/>
        </w:rPr>
        <w:t>光粒从</w:t>
      </w:r>
      <w:proofErr w:type="gramEnd"/>
      <w:r w:rsidRPr="00DF4D1D">
        <w:rPr>
          <w:rFonts w:ascii="微软雅黑" w:eastAsia="微软雅黑" w:hAnsi="微软雅黑" w:cs="微软雅黑" w:hint="eastAsia"/>
          <w:sz w:val="22"/>
          <w:szCs w:val="22"/>
        </w:rPr>
        <w:t>孙源玲的身体中涌出，又消失在周围的环境之中。</w:t>
      </w:r>
      <w:r w:rsidRPr="00DF4D1D">
        <w:rPr>
          <w:rFonts w:ascii="微软雅黑" w:eastAsia="微软雅黑" w:hAnsi="微软雅黑" w:cs="微软雅黑" w:hint="eastAsia"/>
          <w:sz w:val="22"/>
          <w:szCs w:val="22"/>
        </w:rPr>
        <w:lastRenderedPageBreak/>
        <w:t>超高的能级导致孙源玲的环境都成了一个相对真空的环境，所站立的地方也开始崩解形成一个十分整齐的圆形坑洞，而周围的草木都在被风吹得摇摇晃晃的，但是这些草木的方向似乎都是以孙源玲为中心向着四周扩散而去的，距离孙源玲比较近的地方连地皮都被吹没了。</w:t>
      </w:r>
    </w:p>
    <w:p w14:paraId="3E1AB0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突然，在空中出现了两米左右的漆黑空洞，这个空洞黑的像什么都没有，但是从其中却能够感受到一种淡淡的威胁。</w:t>
      </w:r>
    </w:p>
    <w:p w14:paraId="20F873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与此同时，在银河中的一个角落的星系之中一个生命星球的某个地方突然出现了一个与周围的环境不同的区域，显得十分的突兀。然而周围并没有什么生物的存在，也就没有什么东西能够注意到，但是生物看不到并不是代表机械无法看到……</w:t>
      </w:r>
    </w:p>
    <w:p w14:paraId="766764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“这是什么？难道是什么穿越古今的通道？”</w:t>
      </w:r>
    </w:p>
    <w:p w14:paraId="77793D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“并不是，这只是一个通过灵力模拟出的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个虫洞而已，让人可以在短时间内到达自己想要前去的地方而已，只是坐标的定位可能没有那么精准而已。</w:t>
      </w:r>
    </w:p>
    <w:p w14:paraId="013C06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走吧，我带你去看看一些你从来都不敢想象的画面。”</w:t>
      </w:r>
    </w:p>
    <w:p w14:paraId="76CC44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“我能够拒绝吗？”李修并没有明显的表现出自己的情绪，但是那身躯不可控制的微微抖动还是出卖了他。</w:t>
      </w:r>
    </w:p>
    <w:p w14:paraId="157FBB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“嗯，很明显并不能够拒绝，既然选择了想要知道有些事情的真相，那么就要做好知道这个真相的准备，如果连面对未知的勇气都没有又怎么能够带领你的队伍走向胜利呢？”</w:t>
      </w:r>
    </w:p>
    <w:p w14:paraId="603A09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“这个我当然知道，但是我不能看着他们去送死……”</w:t>
      </w:r>
    </w:p>
    <w:p w14:paraId="2D92DA6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要害怕，跟着我走吧。如果有一个遇到了强于自己方无数倍的敌人，他们要侵略我们的国土，我们的家园，你是选择投降还是拼死一搏，哪怕这一仗毫无胜算可言。投降可以提供一个暂时存活下去的机会，至少文明还有机会延续但那是你们将</w:t>
      </w:r>
      <w:r w:rsidRPr="00DF4D1D">
        <w:rPr>
          <w:rFonts w:ascii="微软雅黑" w:eastAsia="微软雅黑" w:hAnsi="微软雅黑" w:cs="微软雅黑" w:hint="eastAsia"/>
          <w:sz w:val="22"/>
          <w:szCs w:val="22"/>
        </w:rPr>
        <w:lastRenderedPageBreak/>
        <w:t>毫无尊严，而拼死一搏则可能面临着文明从历史上抹去的后果。</w:t>
      </w:r>
    </w:p>
    <w:p w14:paraId="75D1EB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你不用着急回答我，先跟着我去看看吧。”</w:t>
      </w:r>
    </w:p>
    <w:p w14:paraId="114FE2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说罢孙源玲便一步走进了那个空洞之中，而李修见孙源玲已经进去了，便有些忐忑的跟了过去。</w:t>
      </w:r>
    </w:p>
    <w:p w14:paraId="40AD55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小段光怪陆离的隧道之后来到了一个生命星球的表面之上，大气的成分或许有些不同，但是来到了金丹的修行者完全就是不需要呼吸了所以对于生存环境的要求便降低了许多。</w:t>
      </w:r>
    </w:p>
    <w:p w14:paraId="54B4C4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“来了啊，我还以为你不会来呢。”</w:t>
      </w:r>
    </w:p>
    <w:p w14:paraId="35E119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“其实也没啥，就当是开拓一下自己的眼界，悠长的寿命没有相当的见识那可不行。”</w:t>
      </w:r>
    </w:p>
    <w:p w14:paraId="17A81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只是以上帝视角来观察一下这个文明的兴衰然后再东山再起，如果你把给你们制造麻烦的东西想象成一个拥有生命或者说拥有非自主意识的东西你就会发现这一切于刚才所见到的那一切有多么的相似，只不过是没有了那么多的限制罢了。</w:t>
      </w:r>
    </w:p>
    <w:p w14:paraId="267719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而你等会儿看到的不过是现在这个文明的前世今生而已，并不是现在真正的样子。”</w:t>
      </w:r>
    </w:p>
    <w:p w14:paraId="42213A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“嗯——”李修知道自己旁边这位看起来毫无攻击力的小女孩很有可能是一个十分强大的人，只是没有想到其能够回溯时间查看宇宙的过往。</w:t>
      </w:r>
    </w:p>
    <w:p w14:paraId="0FC73D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在孙源玲的操控之下空气之中慢慢的显露出了一个星球的等比缩放模型，只要放大的倍数足够大的话是可以看清楚其每个生命的形态。</w:t>
      </w:r>
    </w:p>
    <w:p w14:paraId="698665F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这个星系虽然比较偏僻，但是相比于太阳系而言还是好了许多许多，而在这个星系的附近仅仅1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光年处就有另一个星系，而恰好这两个星系都是拥有生命的星系，恒星的燃烧十分稳定，并且都是一颗十分年轻的中质量恒星。</w:t>
      </w:r>
    </w:p>
    <w:p w14:paraId="6402B6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这两个星系的生命的起点十分的相似，但是诞生文明的时间却相差了将近1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年而这个先诞生文明的星系我们叫他【首星系】，而后诞生文明的星系我们叫他【次星系】当</w:t>
      </w:r>
      <w:r w:rsidRPr="00DF4D1D">
        <w:rPr>
          <w:rFonts w:ascii="微软雅黑" w:eastAsia="微软雅黑" w:hAnsi="微软雅黑" w:cs="微软雅黑" w:hint="eastAsia"/>
          <w:sz w:val="22"/>
          <w:szCs w:val="22"/>
        </w:rPr>
        <w:lastRenderedPageBreak/>
        <w:t>然这只是为了区分他们之间的差距而起的名字。</w:t>
      </w:r>
    </w:p>
    <w:p w14:paraId="571204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首星系因为先诞生了文明，所以</w:t>
      </w:r>
      <w:proofErr w:type="gramStart"/>
      <w:r w:rsidRPr="00DF4D1D">
        <w:rPr>
          <w:rFonts w:ascii="微软雅黑" w:eastAsia="微软雅黑" w:hAnsi="微软雅黑" w:cs="微软雅黑" w:hint="eastAsia"/>
          <w:sz w:val="22"/>
          <w:szCs w:val="22"/>
        </w:rPr>
        <w:t>他们比次星系</w:t>
      </w:r>
      <w:proofErr w:type="gramEnd"/>
      <w:r w:rsidRPr="00DF4D1D">
        <w:rPr>
          <w:rFonts w:ascii="微软雅黑" w:eastAsia="微软雅黑" w:hAnsi="微软雅黑" w:cs="微软雅黑" w:hint="eastAsia"/>
          <w:sz w:val="22"/>
          <w:szCs w:val="22"/>
        </w:rPr>
        <w:t>要提前3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年的时间进入了工业化时代，先进</w:t>
      </w:r>
      <w:proofErr w:type="gramStart"/>
      <w:r w:rsidRPr="00DF4D1D">
        <w:rPr>
          <w:rFonts w:ascii="微软雅黑" w:eastAsia="微软雅黑" w:hAnsi="微软雅黑" w:cs="微软雅黑" w:hint="eastAsia"/>
          <w:sz w:val="22"/>
          <w:szCs w:val="22"/>
        </w:rPr>
        <w:t>入工业</w:t>
      </w:r>
      <w:proofErr w:type="gramEnd"/>
      <w:r w:rsidRPr="00DF4D1D">
        <w:rPr>
          <w:rFonts w:ascii="微软雅黑" w:eastAsia="微软雅黑" w:hAnsi="微软雅黑" w:cs="微软雅黑" w:hint="eastAsia"/>
          <w:sz w:val="22"/>
          <w:szCs w:val="22"/>
        </w:rPr>
        <w:t>时代就代表着科技的</w:t>
      </w:r>
      <w:proofErr w:type="gramStart"/>
      <w:r w:rsidRPr="00DF4D1D">
        <w:rPr>
          <w:rFonts w:ascii="微软雅黑" w:eastAsia="微软雅黑" w:hAnsi="微软雅黑" w:cs="微软雅黑" w:hint="eastAsia"/>
          <w:sz w:val="22"/>
          <w:szCs w:val="22"/>
        </w:rPr>
        <w:t>代差有了</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年以上，作为一个星球的生物他们也是对于星球之外的东西十分的感兴趣，好奇心是科技进步的最好的老师。</w:t>
      </w:r>
    </w:p>
    <w:p w14:paraId="6940AD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宇宙空间的探索过程中他们发现了自己的邻居星系【次星系】，经过了各种测量之后他们发现这个星系似乎十分的适合生命的居住，但是因为当时距离数百光年的距离只能够推测出那是一个适合生命居住的星球。</w:t>
      </w:r>
    </w:p>
    <w:p w14:paraId="71577F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暂时没有办法前往探索那个星球，但是这并不是说他们就放弃了探索这个星球而是加速的向空间探索方向开始了艰难的探索之路，那个星球上各个势力（国家）的武器发展方向也开始侧重于超远距离的打击，而能源方面他们同样也是发现了【核】这种威力巨大的反应，经过长达了百余年的发展和探索终于将可以稳定功能的核聚变装置给成功的研发了出来。</w:t>
      </w:r>
    </w:p>
    <w:p w14:paraId="44C3A4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而离子推进发动机也因为核聚变的成功研发其推力也是得到了极大程度的上升，甚至已经大大的超越了传统的化学能源发动机，其空闲探索技术也是得到了极大程度发展，其武器也是成功的研制出了每平方微米1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w的超大功率的激光武器，以及超高射速的电磁弹射武器。</w:t>
      </w:r>
    </w:p>
    <w:p w14:paraId="209328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虽然说各个方面都已经十分的强大了，但是其航行的方式依然是直接飞行，最高的速度不过</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倍光速，并且在加速和减速阶段都需要消耗大量的能量，这使得他们移民想法再次推迟。</w:t>
      </w:r>
    </w:p>
    <w:p w14:paraId="4892C5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为了能够实现移民，他们便开始了</w:t>
      </w:r>
      <w:proofErr w:type="gramStart"/>
      <w:r w:rsidRPr="00DF4D1D">
        <w:rPr>
          <w:rFonts w:ascii="微软雅黑" w:eastAsia="微软雅黑" w:hAnsi="微软雅黑" w:cs="微软雅黑" w:hint="eastAsia"/>
          <w:sz w:val="22"/>
          <w:szCs w:val="22"/>
        </w:rPr>
        <w:t>先办法</w:t>
      </w:r>
      <w:proofErr w:type="gramEnd"/>
      <w:r w:rsidRPr="00DF4D1D">
        <w:rPr>
          <w:rFonts w:ascii="微软雅黑" w:eastAsia="微软雅黑" w:hAnsi="微软雅黑" w:cs="微软雅黑" w:hint="eastAsia"/>
          <w:sz w:val="22"/>
          <w:szCs w:val="22"/>
        </w:rPr>
        <w:t>提高寿命以及寻找其他可行的方式进行高速航行以及超远距离低延时通信。</w:t>
      </w:r>
    </w:p>
    <w:p w14:paraId="41BFFE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而事实证明他们的努力并没有白费，在经过了几十年的努力之后成功的让生命的平均</w:t>
      </w:r>
      <w:r w:rsidRPr="00DF4D1D">
        <w:rPr>
          <w:rFonts w:ascii="微软雅黑" w:eastAsia="微软雅黑" w:hAnsi="微软雅黑" w:cs="微软雅黑" w:hint="eastAsia"/>
          <w:sz w:val="22"/>
          <w:szCs w:val="22"/>
        </w:rPr>
        <w:lastRenderedPageBreak/>
        <w:t>寿命来到了5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年以上，而发动机的功率再次上升速度已经可以达到2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倍光速了。并且拥有了粒子护盾，可以在一定的程度上防御动能武器的打击。</w:t>
      </w:r>
    </w:p>
    <w:p w14:paraId="7D99E3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但就在这个时候似乎陷入了一个瓶颈，发动机的速度并不满足跨星系殖民的需求，但是基础科学却迟迟得不到进展，期间最大的进步就是成功的研发出了量子通讯技术，解决了超远距离通讯延迟的问题。</w:t>
      </w:r>
    </w:p>
    <w:p w14:paraId="13C134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虽然说暂时没有办法解决远距离航行的难题，但是先进的武器还是通过宇宙飞船部署在这个星系之内，为了以后的万一遇到了敌人也有了一个可以自保的手段。</w:t>
      </w:r>
    </w:p>
    <w:p w14:paraId="760230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而【次星系】也是成功的衍生出了现代文明，且进入了工业化的时代。</w:t>
      </w:r>
    </w:p>
    <w:p w14:paraId="4D1C7BF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而【次星系】的文明同样发现了自己邻居星系有一颗宜居星球，但是其超高精度的光学设备却发现了不少文明活动的痕迹。</w:t>
      </w:r>
    </w:p>
    <w:p w14:paraId="58CDB5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6BC0E10" w14:textId="77777777" w:rsidR="00EA55F0" w:rsidRPr="00DF4D1D" w:rsidRDefault="00EA55F0">
      <w:pPr>
        <w:rPr>
          <w:rFonts w:ascii="微软雅黑" w:eastAsia="微软雅黑" w:hAnsi="微软雅黑" w:cs="微软雅黑"/>
          <w:sz w:val="22"/>
          <w:szCs w:val="22"/>
        </w:rPr>
      </w:pPr>
    </w:p>
    <w:p w14:paraId="57745C18" w14:textId="77777777" w:rsidR="00EA55F0" w:rsidRPr="00DF4D1D" w:rsidRDefault="00EA55F0">
      <w:pPr>
        <w:rPr>
          <w:rFonts w:ascii="微软雅黑" w:eastAsia="微软雅黑" w:hAnsi="微软雅黑" w:cs="微软雅黑"/>
          <w:sz w:val="22"/>
          <w:szCs w:val="22"/>
        </w:rPr>
      </w:pPr>
    </w:p>
    <w:p w14:paraId="25FDEE3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野火烧不尽，春风吹又生</w:t>
      </w:r>
    </w:p>
    <w:p w14:paraId="19A8AA98"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有文明活动的踪迹也就代表着文明的拥有着先发优势，并且很有可能已经发现他们星球是一个宜居星球，只是碍于技术原因没有办法过去。</w:t>
      </w:r>
    </w:p>
    <w:p w14:paraId="76A551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在这种想法的刺激下整个星球的势力都联合在一起开始了权利攀科技树，因为有着实实在在的危险在自己的头上，所以整个的研发进度比【首星系】快了1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左右。并且其在偶然的机会之中发现了空气之中蕴含着少量的高能粒子，这种高能粒子对于他们的身体的兼容性十分的优秀，有了这样的发现</w:t>
      </w:r>
      <w:proofErr w:type="gramStart"/>
      <w:r w:rsidRPr="00DF4D1D">
        <w:rPr>
          <w:rFonts w:ascii="微软雅黑" w:eastAsia="微软雅黑" w:hAnsi="微软雅黑" w:cs="微软雅黑" w:hint="eastAsia"/>
          <w:sz w:val="22"/>
          <w:szCs w:val="22"/>
        </w:rPr>
        <w:t>高层第</w:t>
      </w:r>
      <w:proofErr w:type="gramEnd"/>
      <w:r w:rsidRPr="00DF4D1D">
        <w:rPr>
          <w:rFonts w:ascii="微软雅黑" w:eastAsia="微软雅黑" w:hAnsi="微软雅黑" w:cs="微软雅黑" w:hint="eastAsia"/>
          <w:sz w:val="22"/>
          <w:szCs w:val="22"/>
        </w:rPr>
        <w:t>一时间想到的是能不能将这种高能粒子大量的生产出来，并且将其应用到科技中去，但是在投入了相当的时间之后任然没有任何的起色高层十分的无奈，只好将一部分对于这种高能粒子兼容性十分好的</w:t>
      </w:r>
      <w:r w:rsidRPr="00DF4D1D">
        <w:rPr>
          <w:rFonts w:ascii="微软雅黑" w:eastAsia="微软雅黑" w:hAnsi="微软雅黑" w:cs="微软雅黑" w:hint="eastAsia"/>
          <w:sz w:val="22"/>
          <w:szCs w:val="22"/>
        </w:rPr>
        <w:lastRenderedPageBreak/>
        <w:t>人安排来专门吸收这种粒子，增长自身的能力在未来如果有必要的话可以使用潜入战术或者说斩首战术。</w:t>
      </w:r>
    </w:p>
    <w:p w14:paraId="3F2CC6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展的过程中两者的发展历程相差并不大，虽然是次星系更加偏向于防御。毕竟要防御邻居星系【首星系】，至于反攻他们还是有自知之明的，自己比人家后起步那么多怎么可能有能力反攻他们，能够保全自己就已经是一个十分不错的结果了。</w:t>
      </w:r>
    </w:p>
    <w:p w14:paraId="33D25E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接下来【次星系】的发展历程和【首星系】十分的相似，也是发现了能效更高的核反应，然后在百年不到的时间里成功的掌握了可控核聚变技术，同样的可控核聚变所带来的就是科技进步再一次加快，航天器的进步也是显而易见的，并且他们很早的意识到寿命也是影响自己探索宇宙的一个巨大的限制，也是开始想办法延迟自身的寿命并且增强个人的身体素质。</w:t>
      </w:r>
    </w:p>
    <w:p w14:paraId="288582B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因为有了高能粒子进入身体</w:t>
      </w:r>
      <w:proofErr w:type="gramStart"/>
      <w:r w:rsidRPr="00DF4D1D">
        <w:rPr>
          <w:rFonts w:ascii="微软雅黑" w:eastAsia="微软雅黑" w:hAnsi="微软雅黑" w:cs="微软雅黑" w:hint="eastAsia"/>
          <w:sz w:val="22"/>
          <w:szCs w:val="22"/>
        </w:rPr>
        <w:t>时改造</w:t>
      </w:r>
      <w:proofErr w:type="gramEnd"/>
      <w:r w:rsidRPr="00DF4D1D">
        <w:rPr>
          <w:rFonts w:ascii="微软雅黑" w:eastAsia="微软雅黑" w:hAnsi="微软雅黑" w:cs="微软雅黑" w:hint="eastAsia"/>
          <w:sz w:val="22"/>
          <w:szCs w:val="22"/>
        </w:rPr>
        <w:t>的启发，很快他们就成功的模拟出了这种强化的方式，只不过强化的效果和那种高能粒子所达到的效果相差甚远，但是其极限寿命同样是来到了平均1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年的寿命。</w:t>
      </w:r>
    </w:p>
    <w:p w14:paraId="24F43E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时间的推进【首星系】似乎找到了一个突破口，在累计了超高的能量之后将其转化为磁力，在这种环境之下那个空间的区域似乎发生了难以描述的变形，并且在撤销了能量供应之后被扭曲的东西已经无法恢复了。</w:t>
      </w:r>
    </w:p>
    <w:p w14:paraId="490A0D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现可能并没有什么，但是在【首星系】已经多年没有新发现的文明来说这就是一个突破口，而事实证明他们的想法是对的，在将磁力更加集中之后这个磁力似乎发生了变化周围的东西不管是什么都开始向着这个点开始聚集，距离近的便直接砸上去了。当有物体经过那个点时会被直接划开，那个切面十分的平整纵使放大到原子的级别仍然是十分整齐的排列。</w:t>
      </w:r>
    </w:p>
    <w:p w14:paraId="21ABD7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于是【首星系】的科技便朝着这个方向开始迅速的发展，因为有了目标所以进步的速</w:t>
      </w:r>
      <w:r w:rsidRPr="00DF4D1D">
        <w:rPr>
          <w:rFonts w:ascii="微软雅黑" w:eastAsia="微软雅黑" w:hAnsi="微软雅黑" w:cs="微软雅黑" w:hint="eastAsia"/>
          <w:sz w:val="22"/>
          <w:szCs w:val="22"/>
        </w:rPr>
        <w:lastRenderedPageBreak/>
        <w:t>度也是十分的快。</w:t>
      </w:r>
    </w:p>
    <w:p w14:paraId="58761A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又是经过了几十年的发展之后，第一个可以利用折叠空间的方法超光速航行的飞船诞生了。虽然最高的速度只有</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倍光速而已，但是这已经让殖民【次星系】的想法成为了可以实现的了。</w:t>
      </w:r>
    </w:p>
    <w:p w14:paraId="45EDBA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而此时【次星系】也是发展到了初步使用离子护盾的程度了，但是航行的速度最快也不过1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倍光速，而向【首星系】发射的探测器在靠近时也是失去了所有的联系，在这样的情况之下【次星系】的文明不得不尽全力的在自己所在星系之中部署尽可能多的武器，以防止【首星系】的袭来。</w:t>
      </w:r>
    </w:p>
    <w:p w14:paraId="4C28FB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而他们的担心还是成为了现实，【首星系】在确定了自身拥有了远距离殖民的能力之后便开始大力的发展自身的工业能力开始大量的制造可以超光速飞行的宇宙飞船。</w:t>
      </w:r>
    </w:p>
    <w:p w14:paraId="5B3BA8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虽然这个制造并不容易，特别是能够抗住超高重力的外壳产量相比于整个制造的飞船量来说很少，但是在这个虽然比较偏远的星系，还是拥有相当的资源。</w:t>
      </w:r>
    </w:p>
    <w:p w14:paraId="1AB595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情况就再次持续了数十年的时间，【次星系】也是成功的来到了【首星系】突破之前的那种科技程度。同样的，在想要进行下一步时，【次星系】的文明找不到自己应该向那个发现探索了，基础科技也是因此毫无进展。</w:t>
      </w:r>
    </w:p>
    <w:p w14:paraId="4340B9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首星系】那边已经派遣出了相当一部分的兵力，登上超光速飞船开始了前往【次星系】的征服旅途，十五艘超光速飞船激活自身的超光速引擎，其身影慢慢的消失在了黯淡的宇宙之中，【次星系】并不知道他们的邻居星系【首星系】已经开始了侵略的步伐。</w:t>
      </w:r>
    </w:p>
    <w:p w14:paraId="2528CA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十多年的时间很快就过去了，但是【次星系】的科技仍然没有什么突破，而他们也只是更新了部署在星系中的防御性质的武器而已。</w:t>
      </w:r>
    </w:p>
    <w:p w14:paraId="28E7CD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而【次星系】文明中最大的成就就是诞生了唯一</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特殊的生命。成功的晋级到了</w:t>
      </w:r>
      <w:proofErr w:type="gramStart"/>
      <w:r w:rsidRPr="00DF4D1D">
        <w:rPr>
          <w:rFonts w:ascii="微软雅黑" w:eastAsia="微软雅黑" w:hAnsi="微软雅黑" w:cs="微软雅黑" w:hint="eastAsia"/>
          <w:sz w:val="22"/>
          <w:szCs w:val="22"/>
        </w:rPr>
        <w:t>元婴</w:t>
      </w:r>
      <w:r w:rsidRPr="00DF4D1D">
        <w:rPr>
          <w:rFonts w:ascii="微软雅黑" w:eastAsia="微软雅黑" w:hAnsi="微软雅黑" w:cs="微软雅黑" w:hint="eastAsia"/>
          <w:sz w:val="22"/>
          <w:szCs w:val="22"/>
        </w:rPr>
        <w:lastRenderedPageBreak/>
        <w:t>这个</w:t>
      </w:r>
      <w:proofErr w:type="gramEnd"/>
      <w:r w:rsidRPr="00DF4D1D">
        <w:rPr>
          <w:rFonts w:ascii="微软雅黑" w:eastAsia="微软雅黑" w:hAnsi="微软雅黑" w:cs="微软雅黑" w:hint="eastAsia"/>
          <w:sz w:val="22"/>
          <w:szCs w:val="22"/>
        </w:rPr>
        <w:t>程度的修行者，历经了各种劫难之后成功的活了下来，并且成为了守护文明火种的【最后之人】。</w:t>
      </w:r>
    </w:p>
    <w:p w14:paraId="5FB2CE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文明还在为了自己的前程想尽各种办法的时候，【首星系】文明的飞船已经通过超光速航行来到了【次星系】文明的势力范围之内了，当他们首次出现在这个星系时，本土文明通过探测器也是第一时间发现了这个文明的到来了迹象。</w:t>
      </w:r>
    </w:p>
    <w:p w14:paraId="6995EB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兀的出现在星系内，在边缘布置的探测器没有任何的反应，这让本土的文明感到十分的震惊，同时也让他们意识到了一件事，恐怕这个前来的文明科技实力要比他们强大许多，至少要强大一个等级，一个可以跨越星系的等级。</w:t>
      </w:r>
    </w:p>
    <w:p w14:paraId="3777B5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的文明面对这样的一个强大的文明自然是尽量的避免开战，这是为了自己的民众着想，然而在试图交流，但是并没有得到对方的回应。这并不是说他们无法翻译相应的语言，而是说他们根本就不在意这些人的死活，要的是徒弟而不是他们这些生物。</w:t>
      </w:r>
    </w:p>
    <w:p w14:paraId="068798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文明的生死存亡之际【次星系】的文明也是拿出了自己的所有本领来到对付前来入侵的人，但是很遗憾的是，自己的武器对他们无效而自己所研制出的离子护盾并没有起到防御的作用对方的攻击手段似乎直接无视他们的防御手段。</w:t>
      </w:r>
    </w:p>
    <w:p w14:paraId="1AF804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在经过了几个月的苦苦挣扎之后他们失败了，【次星系】的原生文明被消灭了绝大多数，但是【首星系】的文明却没有对他们赶尽杀绝，而是保留了一部分的生物起来研究。而保留下来的总人口已经不足1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了，而且较强的几个修行者也是陨落在了敌人的激光武器之中。</w:t>
      </w:r>
    </w:p>
    <w:p w14:paraId="37C607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而剩余的一个最强的文明守护者却再也没有了他的踪迹。</w:t>
      </w:r>
    </w:p>
    <w:p w14:paraId="432BAC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从此他们便生活在一种屈辱之中，还要控制自己种群的数量，以防止自己头上的高等文明</w:t>
      </w:r>
      <w:proofErr w:type="gramStart"/>
      <w:r w:rsidRPr="00DF4D1D">
        <w:rPr>
          <w:rFonts w:ascii="微软雅黑" w:eastAsia="微软雅黑" w:hAnsi="微软雅黑" w:cs="微软雅黑" w:hint="eastAsia"/>
          <w:sz w:val="22"/>
          <w:szCs w:val="22"/>
        </w:rPr>
        <w:t>屠</w:t>
      </w:r>
      <w:proofErr w:type="gramEnd"/>
      <w:r w:rsidRPr="00DF4D1D">
        <w:rPr>
          <w:rFonts w:ascii="微软雅黑" w:eastAsia="微软雅黑" w:hAnsi="微软雅黑" w:cs="微软雅黑" w:hint="eastAsia"/>
          <w:sz w:val="22"/>
          <w:szCs w:val="22"/>
        </w:rPr>
        <w:t>族。</w:t>
      </w:r>
    </w:p>
    <w:p w14:paraId="7D885F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【次星系】的原生文明在比他们高一等级的文明的阴影之下生活了百余年，直到有一天【首星系】的文明各个飞船开始大规模的调动，并且抽调了大量的士兵开始登船并且开始了超光速航行。</w:t>
      </w:r>
    </w:p>
    <w:p w14:paraId="73B8A1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那个没有了任何消息的文明守护者，带领着已经发展的十分好的种群杀了回来，并且因为大多都是修行者在开战之前杀掉了绝大部分的高等级人物，整个的指挥相当的混乱，这也给他们的压力相对的来说小了很多，并且经过了长时间的潜伏和渗透，许多高等级飞船都被夺取了控制权。</w:t>
      </w:r>
    </w:p>
    <w:p w14:paraId="0D2549B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如果但</w:t>
      </w:r>
      <w:proofErr w:type="gramEnd"/>
      <w:r w:rsidRPr="00DF4D1D">
        <w:rPr>
          <w:rFonts w:ascii="微软雅黑" w:eastAsia="微软雅黑" w:hAnsi="微软雅黑" w:cs="微软雅黑" w:hint="eastAsia"/>
          <w:sz w:val="22"/>
          <w:szCs w:val="22"/>
        </w:rPr>
        <w:t>看文明守护者阵营的飞船的话，其相似度于【首星系】文明的飞船相似度十分的高，从此可以看出这个文明守护者肯定是潜入了这个【首星系】的文明科研区域并且盗走了相当的科研成果然后经过了百余年的时间由自己研究和生产，自己所带走的部分族人进行繁衍生息，以最快的速度进行生育和发展。</w:t>
      </w:r>
    </w:p>
    <w:p w14:paraId="6A89A3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规模发展到一定的程度之后，文明守护者的阵营开始了反攻，并且其武器融入了修行的元素，可以在相当程度上削弱空间护盾的防御。因为首先干掉了高层和指挥的将领，整个战场出现了一种以弱胜强的态势，在经过了长达数十年的战斗之后以较小的损失消灭了绝大部分的有生力量。</w:t>
      </w:r>
    </w:p>
    <w:p w14:paraId="3D451F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自此，差点被灭族的【次星系】的原生文明再次得到了繁衍的机会以及科技迅速进步的方向。</w:t>
      </w:r>
    </w:p>
    <w:p w14:paraId="1FE104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此次可以说是奇迹中奇迹的战斗让【次星系】的文明得到了复苏，并且得到了长足的进步，同时也让他们知道了个体的强大是可以做到斩首任务的。</w:t>
      </w:r>
    </w:p>
    <w:p w14:paraId="168457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群龙无首，那么终将覆灭。’</w:t>
      </w:r>
    </w:p>
    <w:p w14:paraId="6E1E5C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而画面到了开始重建自己文明的时候戛然而止，李修在一旁久久的不说话，显然他理解了孙源玲想要传达的一部分意思。</w:t>
      </w:r>
    </w:p>
    <w:p w14:paraId="1DDD52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“我明白了，但是他们为什么不全部消灭了，至少在哪个文明守护者反击的时候肯定不会那么的理智。”</w:t>
      </w:r>
    </w:p>
    <w:p w14:paraId="4EA230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“赶尽杀绝并不是一件好事，如果没有留下一点火种那么反击完成之后被赶尽杀绝的就是之前赶尽杀绝的那个文明了。”</w:t>
      </w:r>
    </w:p>
    <w:p w14:paraId="3F2FDA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“嗯，行了，我知道所以我们可以回去了吗？我感觉这个地方十分的恐怖。”</w:t>
      </w:r>
    </w:p>
    <w:p w14:paraId="29CE83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“这有啥恐怖的，好了走吧。”说罢孙源玲便走进了自己制造的空间通道之中，在进入通道之前</w:t>
      </w:r>
      <w:proofErr w:type="gramStart"/>
      <w:r w:rsidRPr="00DF4D1D">
        <w:rPr>
          <w:rFonts w:ascii="微软雅黑" w:eastAsia="微软雅黑" w:hAnsi="微软雅黑" w:cs="微软雅黑" w:hint="eastAsia"/>
          <w:sz w:val="22"/>
          <w:szCs w:val="22"/>
        </w:rPr>
        <w:t>缓缓看</w:t>
      </w:r>
      <w:proofErr w:type="gramEnd"/>
      <w:r w:rsidRPr="00DF4D1D">
        <w:rPr>
          <w:rFonts w:ascii="微软雅黑" w:eastAsia="微软雅黑" w:hAnsi="微软雅黑" w:cs="微软雅黑" w:hint="eastAsia"/>
          <w:sz w:val="22"/>
          <w:szCs w:val="22"/>
        </w:rPr>
        <w:t>了李修身后一眼。</w:t>
      </w:r>
    </w:p>
    <w:p w14:paraId="7289CD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而李修也是紧随其后的进入了快要消失的空间通道之中。</w:t>
      </w:r>
    </w:p>
    <w:p w14:paraId="2B95D8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在两人都走了之后，一个小小的自行机器人慢慢的走在了刚才两人所在的位置开始探测相关的数据。</w:t>
      </w:r>
    </w:p>
    <w:p w14:paraId="2EAF7009" w14:textId="77777777" w:rsidR="00EA55F0" w:rsidRPr="00DF4D1D" w:rsidRDefault="00EA55F0">
      <w:pPr>
        <w:rPr>
          <w:rFonts w:ascii="微软雅黑" w:eastAsia="微软雅黑" w:hAnsi="微软雅黑" w:cs="微软雅黑"/>
          <w:sz w:val="22"/>
          <w:szCs w:val="22"/>
        </w:rPr>
      </w:pPr>
    </w:p>
    <w:p w14:paraId="1B69D9BF" w14:textId="77777777" w:rsidR="00EA55F0" w:rsidRPr="00DF4D1D" w:rsidRDefault="00EA55F0">
      <w:pPr>
        <w:rPr>
          <w:rFonts w:ascii="微软雅黑" w:eastAsia="微软雅黑" w:hAnsi="微软雅黑" w:cs="微软雅黑"/>
          <w:sz w:val="22"/>
          <w:szCs w:val="22"/>
        </w:rPr>
      </w:pPr>
    </w:p>
    <w:p w14:paraId="46D32B02"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第八十二章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AR眼镜出炉</w:t>
      </w:r>
    </w:p>
    <w:p w14:paraId="2E25D5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很快孙源玲和李修都返回了孙源玲家附近不远处的前军事基地，现在的特殊学校。</w:t>
      </w:r>
    </w:p>
    <w:p w14:paraId="7C7D61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“这次的旅途怎么样？有没有感觉到那种如同电影般的体验？”</w:t>
      </w:r>
    </w:p>
    <w:p w14:paraId="711DD3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“这个我不敢随意说，只能够说这次的体验让我知道了为什么修行者会历劫原因了，如果天地有意识那么这个就能够说得通了。只是我还是不能够理解为什么所使用的力量还会有上限。”</w:t>
      </w:r>
    </w:p>
    <w:p w14:paraId="20451A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“这个问题嘛就不用太过于斤斤计较了，毕竟有些东西还是少知道些比较好，当你实力到了能够知道这件事的时候你自然就会知晓这是为什么了。”</w:t>
      </w:r>
    </w:p>
    <w:p w14:paraId="1620E2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“嗯，我知道了但是以后的发展方向难道也是和我看到的相差不大吗？”</w:t>
      </w:r>
    </w:p>
    <w:p w14:paraId="069DB6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“嗯，差距的确不大，前期的差距都那样当然如果你可以研究到空间系或者时间系的</w:t>
      </w:r>
      <w:r w:rsidRPr="00DF4D1D">
        <w:rPr>
          <w:rFonts w:ascii="微软雅黑" w:eastAsia="微软雅黑" w:hAnsi="微软雅黑" w:cs="微软雅黑" w:hint="eastAsia"/>
          <w:sz w:val="22"/>
          <w:szCs w:val="22"/>
        </w:rPr>
        <w:lastRenderedPageBreak/>
        <w:t>超能者在使用能力时的各种变化说不定能够提前掌握一些东西也说不定呢~</w:t>
      </w:r>
    </w:p>
    <w:p w14:paraId="6B810E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你是长官，虽然并不是行政的但总归是可以向你的好朋友提出一些指向性的意见的。现在趁我还在可以问我一些问题，如果没有问题我就先走了。”</w:t>
      </w:r>
    </w:p>
    <w:p w14:paraId="511A00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说罢孙源玲就做出了离开的架势</w:t>
      </w:r>
    </w:p>
    <w:p w14:paraId="6D9FEC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“请等一下，我能知道以后能不能到我们的研发部来提出一些指导性的意见并且给教导一下这些研究人员，</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者帮我教导一下这些修行者毕竟他们还都是孩子，都还很年轻……”</w:t>
      </w:r>
    </w:p>
    <w:p w14:paraId="2B49C8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“哦，这个，如果我以后没有事情干的话我会通过邮箱联系你的。当然我也不会过分的干预，只是给你们一直指导和建议而已。”</w:t>
      </w:r>
    </w:p>
    <w:p w14:paraId="48AF1E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说罢，孙源玲直接透过空间通道消失在学校之中。</w:t>
      </w:r>
    </w:p>
    <w:p w14:paraId="013C35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金丹能够在较短的距离穿梭空间了，但是他们还没有强大到察觉</w:t>
      </w:r>
      <w:proofErr w:type="gramStart"/>
      <w:r w:rsidRPr="00DF4D1D">
        <w:rPr>
          <w:rFonts w:ascii="微软雅黑" w:eastAsia="微软雅黑" w:hAnsi="微软雅黑" w:cs="微软雅黑" w:hint="eastAsia"/>
          <w:sz w:val="22"/>
          <w:szCs w:val="22"/>
        </w:rPr>
        <w:t>元婴级</w:t>
      </w:r>
      <w:proofErr w:type="gramEnd"/>
      <w:r w:rsidRPr="00DF4D1D">
        <w:rPr>
          <w:rFonts w:ascii="微软雅黑" w:eastAsia="微软雅黑" w:hAnsi="微软雅黑" w:cs="微软雅黑" w:hint="eastAsia"/>
          <w:sz w:val="22"/>
          <w:szCs w:val="22"/>
        </w:rPr>
        <w:t>修士的空间痕迹的能力。</w:t>
      </w:r>
    </w:p>
    <w:p w14:paraId="7DCFB4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在孙源玲离去之后李修看着孙源玲消失的地方陷入了迷惑之中，似乎在仔细的观察整个灵气的流动情况。</w:t>
      </w:r>
    </w:p>
    <w:p w14:paraId="244D114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而观察 观察着，李修似乎陷入了一种科研工作者的忘我精神，虽然孙源玲虽然带着他去参观了一下比较厉害的文明之间的较量，但是这个过程似乎并没有经过多长的时间毕竟整个的场地和他离开的时候差距并不是很大，时间的确还是当天的日期毕竟没有随身携带计时设备，在那种环境之下对于似乎失去了时间的感知。</w:t>
      </w:r>
    </w:p>
    <w:p w14:paraId="3B9BE6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而周围的老师在路过时看到李修似乎在深入的研究什么东西便也没有上前去打搅他。</w:t>
      </w:r>
    </w:p>
    <w:p w14:paraId="66D9ED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在另一边，经过孙源玲持久的指导教学和知识的</w:t>
      </w:r>
      <w:proofErr w:type="gramStart"/>
      <w:r w:rsidRPr="00DF4D1D">
        <w:rPr>
          <w:rFonts w:ascii="微软雅黑" w:eastAsia="微软雅黑" w:hAnsi="微软雅黑" w:cs="微软雅黑" w:hint="eastAsia"/>
          <w:sz w:val="22"/>
          <w:szCs w:val="22"/>
        </w:rPr>
        <w:t>传授再</w:t>
      </w:r>
      <w:proofErr w:type="gramEnd"/>
      <w:r w:rsidRPr="00DF4D1D">
        <w:rPr>
          <w:rFonts w:ascii="微软雅黑" w:eastAsia="微软雅黑" w:hAnsi="微软雅黑" w:cs="微软雅黑" w:hint="eastAsia"/>
          <w:sz w:val="22"/>
          <w:szCs w:val="22"/>
        </w:rPr>
        <w:t>加上大量资金的投入终于可以拿在市面上供普通人使用的AR眼镜了。</w:t>
      </w:r>
    </w:p>
    <w:p w14:paraId="517D92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“小伙子们，虽然你们大多数都比我要高那么一点（亿点）可是为什么你们的效率感</w:t>
      </w:r>
      <w:r w:rsidRPr="00DF4D1D">
        <w:rPr>
          <w:rFonts w:ascii="微软雅黑" w:eastAsia="微软雅黑" w:hAnsi="微软雅黑" w:cs="微软雅黑" w:hint="eastAsia"/>
          <w:sz w:val="22"/>
          <w:szCs w:val="22"/>
        </w:rPr>
        <w:lastRenderedPageBreak/>
        <w:t>觉有些低呢？用了两个月左右的时间才将成本控制在1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RMB以内，你们这样的效率对得起这么可爱的小姐我那么长时间陪伴你们给你传授的知识吗？你说是吧爱丽——”</w:t>
      </w:r>
    </w:p>
    <w:p w14:paraId="5973AD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一旁的爱丽突然被孙源玲提及又是很无语。</w:t>
      </w:r>
    </w:p>
    <w:p w14:paraId="45C4F1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“我只是一个总经理而已，并不负责技术相关的东西，虽然我也可以负责但我并不想多事。”</w:t>
      </w:r>
    </w:p>
    <w:p w14:paraId="2F6FA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而爱丽显然没有附和孙源玲的意思。</w:t>
      </w:r>
    </w:p>
    <w:p w14:paraId="68653D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“好了，来个谁总结一下你们的成果吧，记住我们只是作为背后的技术支持者或者说代工厂。我们是核心，而我也不喜欢去参与商战的前线中于各个势力拼死拼活的，我要做的就是背后的那个‘神秘人’。</w:t>
      </w:r>
    </w:p>
    <w:p w14:paraId="0EE50E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来来来，谁给我介绍一下你们的产品，虽然速度慢了一点，但是我想质量肯定还是不错的。”</w:t>
      </w:r>
    </w:p>
    <w:p w14:paraId="046322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说罢一个带着眼睛，但是眼睛感觉并没有什么度数的年轻人站了出来。</w:t>
      </w:r>
    </w:p>
    <w:p w14:paraId="6A2B8F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“我们这个小团队所研发的AR增强现实眼睛已经可以做到超长的续航时间其续航时间已经可以在高强度的使用情况之下使用1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个小时，其质量只有不到</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w:t>
      </w:r>
    </w:p>
    <w:p w14:paraId="24236F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并且我们充分的考虑了人体学方面的设计，这使得整个眼睛对于眼睛的周围皮肤的影响达到最小的程度。</w:t>
      </w:r>
    </w:p>
    <w:p w14:paraId="7E6D04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首先是镜头，我们在经过了各种的实验之后终于制造出了可以一颗3</w:t>
      </w:r>
      <w:r w:rsidRPr="00DF4D1D">
        <w:rPr>
          <w:rFonts w:ascii="微软雅黑" w:eastAsia="微软雅黑" w:hAnsi="微软雅黑" w:cs="微软雅黑"/>
          <w:sz w:val="22"/>
          <w:szCs w:val="22"/>
        </w:rPr>
        <w:t>500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素的微型摄像头了，经过了长时间的调试和色彩的矫正在加上深度学习算法使得整个拍照的效果已经十分的出色了，相比于这几年的苹果的色彩调校我们做得更加的优秀。</w:t>
      </w:r>
    </w:p>
    <w:p w14:paraId="376155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而显示区域我们是直接将画面投影到镜片之上当然也可以直接投影到视网膜上以达到成像的目的，其直接投影到视网膜的方式则更加逼近人眼所能够达到的极限分辨率。</w:t>
      </w:r>
      <w:r w:rsidRPr="00DF4D1D">
        <w:rPr>
          <w:rFonts w:ascii="微软雅黑" w:eastAsia="微软雅黑" w:hAnsi="微软雅黑" w:cs="微软雅黑" w:hint="eastAsia"/>
          <w:sz w:val="22"/>
          <w:szCs w:val="22"/>
        </w:rPr>
        <w:lastRenderedPageBreak/>
        <w:t>并且这个还加装了额外的功率限制模块，如果功率过高的话直接烧毁以达到防治出现意外烧伤眼睛的效果。</w:t>
      </w:r>
    </w:p>
    <w:p w14:paraId="2C2386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使用镜片的AR眼镜则分辨率要低很多只有2K的分辨率，但是其镜片在其中嵌入一些微型电路之后其待机时间也是成功的比直接投影的要强大的很多，而这个最长使用时间就是通过有镜片的AR眼镜测试出来的，无镜片的则要短上4个小时左右的时间，具体的时间还要看当时的环境状态。</w:t>
      </w:r>
    </w:p>
    <w:p w14:paraId="69DDA8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我们还在传统的不成熟的AR眼镜操作方式进行了极大程度的优化使其的操作更加的简单。</w:t>
      </w:r>
    </w:p>
    <w:p w14:paraId="77A79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特别是我们研究出来的脑电波信号专用放大装置可以让整个眼睛用大脑来直接操控，根本就用不到用手来操控。</w:t>
      </w:r>
    </w:p>
    <w:p w14:paraId="73D8E5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当然，如果喜欢其他操作方式也是可以进行选择的，比如进行眼球跟踪的方式进行操作操作方式和操作全面屏手机的方式十分的相像。</w:t>
      </w:r>
    </w:p>
    <w:p w14:paraId="62EB4C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当然还有其他的操作方式，比如在强大的人工智能的加持之下可以直接使用语音进行相关的操作。</w:t>
      </w:r>
    </w:p>
    <w:p w14:paraId="77DFFB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两边的微型喇叭可以直接通过皮肤传导到耳朵中去，在相当程度上来讲这个音质是十分的优秀的，不过网络连接方面暂时只能够和手机进行互联，因为没有移动通信厂商的支持。”</w:t>
      </w:r>
    </w:p>
    <w:p w14:paraId="66C786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我想这个成本也不是很高吧，看样子它的硬件性能应该还不错，优化方面做得也还行，但是这个脑波放大的方式进行操作恐怕只是比较适合正常人，如果大脑不正常的话脑波操作的方式还是不那么准确。”</w:t>
      </w:r>
    </w:p>
    <w:p w14:paraId="0F6F5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孙源玲拿着制造出来的样品对着那个研究员说到。</w:t>
      </w:r>
    </w:p>
    <w:p w14:paraId="3DCB37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“我想我们也可以举办一场小小的发布会了，而且我们的资金的消耗速度有些快啊，</w:t>
      </w:r>
      <w:r w:rsidRPr="00DF4D1D">
        <w:rPr>
          <w:rFonts w:ascii="微软雅黑" w:eastAsia="微软雅黑" w:hAnsi="微软雅黑" w:cs="微软雅黑" w:hint="eastAsia"/>
          <w:sz w:val="22"/>
          <w:szCs w:val="22"/>
        </w:rPr>
        <w:lastRenderedPageBreak/>
        <w:t>还得更多的产品和技术以获得更多的钱钱。</w:t>
      </w:r>
    </w:p>
    <w:p w14:paraId="380E12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你们的团队在往后的时间里可以享受到这个产品所带来收入总量1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%的钱，钱会达到刚才像我汇报的那个人银行账户里，至于具体怎么分配就不是我们的事情了，希望你们能够合理的分配，不要搞出一些不愉快的事情我也不希望看到这样的事情。</w:t>
      </w:r>
    </w:p>
    <w:p w14:paraId="0EEA7B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好了，继续加油吧，给你们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方向：研发出一个面向全平台的通用操作系统，有没有信息完成这个人物啊？这可是有着穹苍语言支持的哦，还是受到了我专门培训的。希望你们不要辜负我的期望了。”</w:t>
      </w:r>
    </w:p>
    <w:p w14:paraId="549DF86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说罢，孙源玲便直接走了。</w:t>
      </w:r>
    </w:p>
    <w:p w14:paraId="4B4EF5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“姐姐，真的就这么走了吗？不多说几句话了吗？”</w:t>
      </w:r>
    </w:p>
    <w:p w14:paraId="2F3BCB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“嗯，我并不是那么的擅长于他们打交道。那么爱丽，我们今天晚上吃什么菜呢？学了这么久还在没有学会怎么做菜吗？”</w:t>
      </w:r>
    </w:p>
    <w:p w14:paraId="240CE66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“会了啊，可是孙瑶姐姐一直说我做的菜没有灵魂没有姐姐你做的好吃。”</w:t>
      </w:r>
    </w:p>
    <w:p w14:paraId="1DEEBF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“唉，爱丽啊不要照着网上的那些教程抄，要有自己的想法灵魂这东西全靠自己摸索，你看这……”</w:t>
      </w:r>
    </w:p>
    <w:p w14:paraId="6B2EB3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两个似乎还没有长大的小女孩</w:t>
      </w:r>
      <w:proofErr w:type="gramStart"/>
      <w:r w:rsidRPr="00DF4D1D">
        <w:rPr>
          <w:rFonts w:ascii="微软雅黑" w:eastAsia="微软雅黑" w:hAnsi="微软雅黑" w:cs="微软雅黑" w:hint="eastAsia"/>
          <w:sz w:val="22"/>
          <w:szCs w:val="22"/>
        </w:rPr>
        <w:t>般讨论</w:t>
      </w:r>
      <w:proofErr w:type="gramEnd"/>
      <w:r w:rsidRPr="00DF4D1D">
        <w:rPr>
          <w:rFonts w:ascii="微软雅黑" w:eastAsia="微软雅黑" w:hAnsi="微软雅黑" w:cs="微软雅黑" w:hint="eastAsia"/>
          <w:sz w:val="22"/>
          <w:szCs w:val="22"/>
        </w:rPr>
        <w:t>着菜的做法慢慢的走回了家中……</w:t>
      </w:r>
    </w:p>
    <w:p w14:paraId="79B4F22C" w14:textId="77777777" w:rsidR="00EA55F0" w:rsidRPr="00DF4D1D" w:rsidRDefault="00EA55F0">
      <w:pPr>
        <w:rPr>
          <w:rFonts w:ascii="微软雅黑" w:eastAsia="微软雅黑" w:hAnsi="微软雅黑" w:cs="微软雅黑"/>
          <w:sz w:val="22"/>
          <w:szCs w:val="22"/>
        </w:rPr>
      </w:pPr>
    </w:p>
    <w:p w14:paraId="2DBB8A6E" w14:textId="77777777" w:rsidR="00EA55F0" w:rsidRPr="00DF4D1D" w:rsidRDefault="00EA55F0">
      <w:pPr>
        <w:rPr>
          <w:rFonts w:ascii="微软雅黑" w:eastAsia="微软雅黑" w:hAnsi="微软雅黑" w:cs="微软雅黑"/>
          <w:sz w:val="22"/>
          <w:szCs w:val="22"/>
        </w:rPr>
      </w:pPr>
    </w:p>
    <w:p w14:paraId="0EBA6EF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第八十三章 一个小小的发布会</w:t>
      </w:r>
    </w:p>
    <w:p w14:paraId="213F94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研发出了一款十分优秀的产品该怎么将其转化为钱了？就需要将其卖出去，而孙源玲并没有亲自下场的想法，自己准备要干的事情就是好好的作为一个幕后的大boss就行了。</w:t>
      </w:r>
    </w:p>
    <w:p w14:paraId="1F2D26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下场亲自售卖相关的产品，又想要将已经生成出来的东西变成钱就需要找</w:t>
      </w:r>
      <w:r w:rsidRPr="00DF4D1D">
        <w:rPr>
          <w:rFonts w:ascii="微软雅黑" w:eastAsia="微软雅黑" w:hAnsi="微软雅黑" w:cs="微软雅黑" w:hint="eastAsia"/>
          <w:sz w:val="22"/>
          <w:szCs w:val="22"/>
        </w:rPr>
        <w:lastRenderedPageBreak/>
        <w:t>到下家去开拓市场，而要找到合适的下家就需要他们能够知道这个产品已经有了。</w:t>
      </w:r>
    </w:p>
    <w:p w14:paraId="2233C2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而发布会无疑是最好的选择，不仅可以让他们知道有这样一款十分游戏的产品并且还能够提高自己在民众心中的形象同时还避免了自己销售可能遇到的各种各样的问题。 </w:t>
      </w:r>
    </w:p>
    <w:p w14:paraId="36C052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不过这同样也会带来一些问题，比如说最直观的就是所带来的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利润将会少很多很多，风险所带来的就是收益所谓高风险高回报。而且如果前线的产品万一出现了问题，那么后面进行改修的时候将会遇到一些十分令人头痛的麻烦。</w:t>
      </w:r>
    </w:p>
    <w:p w14:paraId="0B2A92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4FB9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平平淡淡的一天，玲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的官网上突然发出了一个公告。大致内容就是在5月1日，将会在早上八点开始发布全新的科技产品。</w:t>
      </w:r>
    </w:p>
    <w:p w14:paraId="3C7A8F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这则公告并没有引起多少民众的反向，毕竟</w:t>
      </w:r>
      <w:proofErr w:type="gramStart"/>
      <w:r w:rsidRPr="00DF4D1D">
        <w:rPr>
          <w:rFonts w:ascii="微软雅黑" w:eastAsia="微软雅黑" w:hAnsi="微软雅黑" w:cs="微软雅黑" w:hint="eastAsia"/>
          <w:sz w:val="22"/>
          <w:szCs w:val="22"/>
        </w:rPr>
        <w:t>先前玲瑶科创</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那个官网在</w:t>
      </w:r>
      <w:proofErr w:type="gramEnd"/>
      <w:r w:rsidRPr="00DF4D1D">
        <w:rPr>
          <w:rFonts w:ascii="微软雅黑" w:eastAsia="微软雅黑" w:hAnsi="微软雅黑" w:cs="微软雅黑" w:hint="eastAsia"/>
          <w:sz w:val="22"/>
          <w:szCs w:val="22"/>
        </w:rPr>
        <w:t>他们想要进去看看的时候却发现那个网</w:t>
      </w:r>
      <w:proofErr w:type="gramStart"/>
      <w:r w:rsidRPr="00DF4D1D">
        <w:rPr>
          <w:rFonts w:ascii="微软雅黑" w:eastAsia="微软雅黑" w:hAnsi="微软雅黑" w:cs="微软雅黑" w:hint="eastAsia"/>
          <w:sz w:val="22"/>
          <w:szCs w:val="22"/>
        </w:rPr>
        <w:t>速真的</w:t>
      </w:r>
      <w:proofErr w:type="gramEnd"/>
      <w:r w:rsidRPr="00DF4D1D">
        <w:rPr>
          <w:rFonts w:ascii="微软雅黑" w:eastAsia="微软雅黑" w:hAnsi="微软雅黑" w:cs="微软雅黑" w:hint="eastAsia"/>
          <w:sz w:val="22"/>
          <w:szCs w:val="22"/>
        </w:rPr>
        <w:t>是令人感到十分的失望，并不是网络进不去网站，而是说那个网站的加载速度实在是让人感到十分恼火许多的人在等待了几分钟之后果断的选择了关闭这个网站。</w:t>
      </w:r>
    </w:p>
    <w:p w14:paraId="44D828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而一些运气比较好的人则恰好在一个访问这个网站的人比较少的时候访问，便十分顺利的便进入了这个网站了。而为了获得第一手消息的媒体就只有一只将网站挂着以</w:t>
      </w:r>
      <w:proofErr w:type="gramStart"/>
      <w:r w:rsidRPr="00DF4D1D">
        <w:rPr>
          <w:rFonts w:ascii="微软雅黑" w:eastAsia="微软雅黑" w:hAnsi="微软雅黑" w:cs="微软雅黑" w:hint="eastAsia"/>
          <w:sz w:val="22"/>
          <w:szCs w:val="22"/>
        </w:rPr>
        <w:t>达到第</w:t>
      </w:r>
      <w:proofErr w:type="gramEnd"/>
      <w:r w:rsidRPr="00DF4D1D">
        <w:rPr>
          <w:rFonts w:ascii="微软雅黑" w:eastAsia="微软雅黑" w:hAnsi="微软雅黑" w:cs="微软雅黑" w:hint="eastAsia"/>
          <w:sz w:val="22"/>
          <w:szCs w:val="22"/>
        </w:rPr>
        <w:t>一时间获得咨询。</w:t>
      </w:r>
    </w:p>
    <w:p w14:paraId="33910B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人去深究其中的原因的话就会发现他们的服务器还是性能十分差劲的服务器，并且在全国的范围之内有且只有一个服务器。那个服务器的配置放在小网站来看或许是够用了，但是访问的人数一旦达到了一个数量级之后就会出现类似于DDoS攻击的效果，这种情况甚至一度让外界怀疑是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的服务器被某些境外势力攻击了。</w:t>
      </w:r>
    </w:p>
    <w:p w14:paraId="5E6FD1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而这次网站访问突然边得十分的流畅了，这让这些媒体感到有些意外这个十分佛性的玲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竟然更新服务器设备了？</w:t>
      </w:r>
    </w:p>
    <w:p w14:paraId="02D72F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在等待了一段时间之后，网上便开始大量的出现相关的信息，但是没有人知道这</w:t>
      </w:r>
      <w:proofErr w:type="gramStart"/>
      <w:r w:rsidRPr="00DF4D1D">
        <w:rPr>
          <w:rFonts w:ascii="微软雅黑" w:eastAsia="微软雅黑" w:hAnsi="微软雅黑" w:cs="微软雅黑" w:hint="eastAsia"/>
          <w:sz w:val="22"/>
          <w:szCs w:val="22"/>
        </w:rPr>
        <w:t>次玲瑶科创</w:t>
      </w:r>
      <w:proofErr w:type="gramEnd"/>
      <w:r w:rsidRPr="00DF4D1D">
        <w:rPr>
          <w:rFonts w:ascii="微软雅黑" w:eastAsia="微软雅黑" w:hAnsi="微软雅黑" w:cs="微软雅黑" w:hint="eastAsia"/>
          <w:sz w:val="22"/>
          <w:szCs w:val="22"/>
        </w:rPr>
        <w:t>所要公布的产品到底是什么，反倒是网友发现</w:t>
      </w:r>
      <w:proofErr w:type="gramStart"/>
      <w:r w:rsidRPr="00DF4D1D">
        <w:rPr>
          <w:rFonts w:ascii="微软雅黑" w:eastAsia="微软雅黑" w:hAnsi="微软雅黑" w:cs="微软雅黑" w:hint="eastAsia"/>
          <w:sz w:val="22"/>
          <w:szCs w:val="22"/>
        </w:rPr>
        <w:t>这个官网的</w:t>
      </w:r>
      <w:proofErr w:type="gramEnd"/>
      <w:r w:rsidRPr="00DF4D1D">
        <w:rPr>
          <w:rFonts w:ascii="微软雅黑" w:eastAsia="微软雅黑" w:hAnsi="微软雅黑" w:cs="微软雅黑" w:hint="eastAsia"/>
          <w:sz w:val="22"/>
          <w:szCs w:val="22"/>
        </w:rPr>
        <w:t>速度已经和正常的网站相差不多了，随着曝光的提升，但是这个网络的速度依然没有什么变慢的趋势。</w:t>
      </w:r>
    </w:p>
    <w:p w14:paraId="145745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在网络上有许多人在猜测这</w:t>
      </w:r>
      <w:proofErr w:type="gramStart"/>
      <w:r w:rsidRPr="00DF4D1D">
        <w:rPr>
          <w:rFonts w:ascii="微软雅黑" w:eastAsia="微软雅黑" w:hAnsi="微软雅黑" w:cs="微软雅黑" w:hint="eastAsia"/>
          <w:sz w:val="22"/>
          <w:szCs w:val="22"/>
        </w:rPr>
        <w:t>次玲瑶科创要</w:t>
      </w:r>
      <w:proofErr w:type="gramEnd"/>
      <w:r w:rsidRPr="00DF4D1D">
        <w:rPr>
          <w:rFonts w:ascii="微软雅黑" w:eastAsia="微软雅黑" w:hAnsi="微软雅黑" w:cs="微软雅黑" w:hint="eastAsia"/>
          <w:sz w:val="22"/>
          <w:szCs w:val="22"/>
        </w:rPr>
        <w:t>做出什么样的产品，会带来这样的影响，要知道前几款产品可是实打实的推进了科技的进步，并且打破了海外的垄断局面。</w:t>
      </w:r>
    </w:p>
    <w:p w14:paraId="731B09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各个吃</w:t>
      </w:r>
      <w:proofErr w:type="gramEnd"/>
      <w:r w:rsidRPr="00DF4D1D">
        <w:rPr>
          <w:rFonts w:ascii="微软雅黑" w:eastAsia="微软雅黑" w:hAnsi="微软雅黑" w:cs="微软雅黑" w:hint="eastAsia"/>
          <w:sz w:val="22"/>
          <w:szCs w:val="22"/>
        </w:rPr>
        <w:t>瓜网友们讨论这次发布的产品会带来什么样的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影响之时，时间也是慢慢的来到了召开发布会的当日。</w:t>
      </w:r>
    </w:p>
    <w:p w14:paraId="6F4B39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欢迎各位观众朋友们来到我们的网上在线发布会，在经历了各种各样的困难之后我们先后推出了基于现在的计算机技术改进而来的基于汉语的计算机高阶语言穹苍以及配套的底层汇编语言，做到了从底层开始优化我们的软件运行流畅度。</w:t>
      </w:r>
    </w:p>
    <w:p w14:paraId="33F528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我们又再次推出了全新的技术使得芯片可以雕刻在一个小小的碳原子组成的芯片上让我们成为第一真正意义上掌握碳基芯片的一方，而我们的龙芯和华为海思也是十分的给力，他们都在第一时间都拿出了一个可行的碳基芯片的设计方案使得这个全新的技术可以发挥出最大的实力。</w:t>
      </w:r>
    </w:p>
    <w:p w14:paraId="5F1D4F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借此机会我们也是成功的打破了海外国家的垄断，经过各种深入合作之后龙芯推出了自己的LX系列芯片，而华为海思也是推出了自己的麒麟1</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手机处理器芯片，这些芯片也是在很大程度上提升了性能，并且将价格控制在了一个合理的范围，虽然说功耗还有待降低。</w:t>
      </w:r>
    </w:p>
    <w:p w14:paraId="02700F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但是这些设备都有一个问题那就是不够方便快捷，电脑的重量已经很重了如果要便携</w:t>
      </w:r>
      <w:proofErr w:type="gramStart"/>
      <w:r w:rsidRPr="00DF4D1D">
        <w:rPr>
          <w:rFonts w:ascii="微软雅黑" w:eastAsia="微软雅黑" w:hAnsi="微软雅黑" w:cs="微软雅黑" w:hint="eastAsia"/>
          <w:sz w:val="22"/>
          <w:szCs w:val="22"/>
        </w:rPr>
        <w:t>性那么</w:t>
      </w:r>
      <w:proofErr w:type="gramEnd"/>
      <w:r w:rsidRPr="00DF4D1D">
        <w:rPr>
          <w:rFonts w:ascii="微软雅黑" w:eastAsia="微软雅黑" w:hAnsi="微软雅黑" w:cs="微软雅黑" w:hint="eastAsia"/>
          <w:sz w:val="22"/>
          <w:szCs w:val="22"/>
        </w:rPr>
        <w:t>就需要牺牲一部分的性能以获得便携性，手机的便携性还不错性能也勉强过得去 ，但是还是不够方便，毕竟有时候手上拿着东西的时候操控手机就显得十分的不方便。</w:t>
      </w:r>
    </w:p>
    <w:p w14:paraId="201376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如果你手上有点油渍的话那么使用手机的体验将会边得十分的糟糕。</w:t>
      </w:r>
    </w:p>
    <w:p w14:paraId="25B66B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那么有没有一款产品可以很好的规避这些问题了？</w:t>
      </w:r>
    </w:p>
    <w:p w14:paraId="623AFA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有的，现在我们就研究出了这样的一种便携式设备：AR眼镜。</w:t>
      </w:r>
    </w:p>
    <w:p w14:paraId="0BBB7A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我们研发的这款AR眼镜重量仅仅只有3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克的重量，当然这是一个比较折中的重量，如果减少一些待机事件和功能其重量可以得到更加优秀的控制，如果你认为你能够承受更大的重量，那么在这个基础之上是可以增加一些额外的功能或者说是拥有更加强大的续航能力。</w:t>
      </w:r>
    </w:p>
    <w:p w14:paraId="325C27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首先，这个AR眼镜在镜框的中间有一个微型摄像头，这个摄像头的镜头部分如果你不去仔细的观察是不能够看出这个摄像头的位置的，虽然这颗镜头的像素仅仅只有3</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的像素，但是经过我们长时间的参数修正和色彩调整，保证其拍摄出来的效果绝对十分的不错。</w:t>
      </w:r>
    </w:p>
    <w:p w14:paraId="145A24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然后就是它的操作方式了，我们提供了三种方式。</w:t>
      </w:r>
    </w:p>
    <w:p w14:paraId="612BBEF2"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：直接使用意识进行操控，如果是修行者或者说超能者那么所能够达到的效果就是更加的灵敏。虽然我们的脑电波放大器和翻译机制都已经十分的成熟了，但是难免会出现一些误差。</w:t>
      </w:r>
    </w:p>
    <w:p w14:paraId="664944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二：可以直接追踪瞳孔进行操作，就是说你的眼镜在一个地方稍微停留一段时间，而这个时间可以由你自行设置，默认的设置为0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秒。在这儿可能会有些帅哥要问了，‘万一我在看一些数据或者说看电影的时候长时间盯着一个方向不是很正常的事情吗？那么这该怎么判断呢？’</w:t>
      </w:r>
    </w:p>
    <w:p w14:paraId="23E3FB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其实对于这方面我们肯定是有相关的考虑的，在实际使用的时候，人工智能将会根据当前的使用环境进行智能判定，操作的准确性将会大大的提升。</w:t>
      </w:r>
    </w:p>
    <w:p w14:paraId="7C38F0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三：可以使用语音操控。如果你对以上两种操作方式都不怎么感冒你就可以进行语音</w:t>
      </w:r>
      <w:r w:rsidRPr="00DF4D1D">
        <w:rPr>
          <w:rFonts w:ascii="微软雅黑" w:eastAsia="微软雅黑" w:hAnsi="微软雅黑" w:cs="微软雅黑" w:hint="eastAsia"/>
          <w:sz w:val="22"/>
          <w:szCs w:val="22"/>
        </w:rPr>
        <w:lastRenderedPageBreak/>
        <w:t>控制，经过了长时间深度学习的人工智能可以准确的判断出你的需求，就算是方言都不用在意，人工智能会根据其数据库进行动态调整。</w:t>
      </w:r>
    </w:p>
    <w:p w14:paraId="2F5F2F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如果你对这些操控</w:t>
      </w:r>
      <w:proofErr w:type="gramStart"/>
      <w:r w:rsidRPr="00DF4D1D">
        <w:rPr>
          <w:rFonts w:ascii="微软雅黑" w:eastAsia="微软雅黑" w:hAnsi="微软雅黑" w:cs="微软雅黑" w:hint="eastAsia"/>
          <w:sz w:val="22"/>
          <w:szCs w:val="22"/>
        </w:rPr>
        <w:t>方式任然不</w:t>
      </w:r>
      <w:proofErr w:type="gramEnd"/>
      <w:r w:rsidRPr="00DF4D1D">
        <w:rPr>
          <w:rFonts w:ascii="微软雅黑" w:eastAsia="微软雅黑" w:hAnsi="微软雅黑" w:cs="微软雅黑" w:hint="eastAsia"/>
          <w:sz w:val="22"/>
          <w:szCs w:val="22"/>
        </w:rPr>
        <w:t>满足的话还有最后一种操作方式，当你的手放在镜框的右边时，你的眼前将会出现一个类似于鼠标的东西，你可以通过滑动那个区域和点击进行操作。</w:t>
      </w:r>
    </w:p>
    <w:p w14:paraId="71C0FF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如果还是无法瞒住您的需求那么我们也没有办法了，毕竟在这种高度集成的环境之下任何一点点空间都是十分宝贵的。</w:t>
      </w:r>
    </w:p>
    <w:p w14:paraId="14170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然后就是续航的问题，在我们的测试之下，其在高强度的使用环境之下最少可以使用1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个小时的时间。</w:t>
      </w:r>
    </w:p>
    <w:p w14:paraId="53A9EE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不过我们只会发售</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小部分，更多的订单我们将会交给其他的厂商来进行制作，我们的只是标准版而已，更加具体的参数请到时候参考制造商的准确参数。</w:t>
      </w:r>
    </w:p>
    <w:p w14:paraId="39279B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如果你能够忍受有些重的眼镜，那么你能够享受的功能将会更加的丰富。</w:t>
      </w:r>
    </w:p>
    <w:p w14:paraId="3F815D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好了，谢谢大家的观看，此次短小的发布会到此便画上句号了。想要关注最新的动态请关注我们的官方网站</w:t>
      </w:r>
      <w:hyperlink r:id="rId10" w:history="1">
        <w:r w:rsidRPr="00DF4D1D">
          <w:rPr>
            <w:rStyle w:val="a9"/>
            <w:rFonts w:ascii="微软雅黑" w:eastAsia="微软雅黑" w:hAnsi="微软雅黑" w:cs="微软雅黑"/>
            <w:sz w:val="22"/>
            <w:szCs w:val="22"/>
          </w:rPr>
          <w:t>https://www.lingyao.com</w:t>
        </w:r>
      </w:hyperlink>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而为了保证大家拥有一个较好的浏览体验我们已经升级了服务器，这次的升级可以说是连历史上最强大的DDoS攻击都能够承受下来。</w:t>
      </w:r>
    </w:p>
    <w:p w14:paraId="60FE92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3E03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发布会在在主持人说完最后一句话后便结束了，只留下了一地</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逼的吃瓜群众。</w:t>
      </w:r>
    </w:p>
    <w:p w14:paraId="632307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们虽然有些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逼，但是那些大厂却是嗅觉十分的灵敏并且已经准备好开始和</w:t>
      </w:r>
      <w:proofErr w:type="gramStart"/>
      <w:r w:rsidRPr="00DF4D1D">
        <w:rPr>
          <w:rFonts w:ascii="微软雅黑" w:eastAsia="微软雅黑" w:hAnsi="微软雅黑" w:cs="微软雅黑" w:hint="eastAsia"/>
          <w:sz w:val="22"/>
          <w:szCs w:val="22"/>
        </w:rPr>
        <w:t>玲瑶科创相关</w:t>
      </w:r>
      <w:proofErr w:type="gramEnd"/>
      <w:r w:rsidRPr="00DF4D1D">
        <w:rPr>
          <w:rFonts w:ascii="微软雅黑" w:eastAsia="微软雅黑" w:hAnsi="微软雅黑" w:cs="微软雅黑" w:hint="eastAsia"/>
          <w:sz w:val="22"/>
          <w:szCs w:val="22"/>
        </w:rPr>
        <w:t>的谈判事宜了。</w:t>
      </w:r>
    </w:p>
    <w:p w14:paraId="51D5A580" w14:textId="77777777" w:rsidR="00EA55F0" w:rsidRPr="00DF4D1D" w:rsidRDefault="00EA55F0">
      <w:pPr>
        <w:rPr>
          <w:rFonts w:ascii="微软雅黑" w:eastAsia="微软雅黑" w:hAnsi="微软雅黑" w:cs="微软雅黑"/>
          <w:sz w:val="22"/>
          <w:szCs w:val="22"/>
        </w:rPr>
      </w:pPr>
    </w:p>
    <w:p w14:paraId="0C3B0CE6" w14:textId="77777777" w:rsidR="00EA55F0" w:rsidRPr="00DF4D1D" w:rsidRDefault="00EA55F0">
      <w:pPr>
        <w:rPr>
          <w:rFonts w:ascii="微软雅黑" w:eastAsia="微软雅黑" w:hAnsi="微软雅黑" w:cs="微软雅黑"/>
          <w:sz w:val="22"/>
          <w:szCs w:val="22"/>
        </w:rPr>
      </w:pPr>
    </w:p>
    <w:p w14:paraId="506A8E8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第八十四章 </w:t>
      </w:r>
      <w:r w:rsidRPr="00DF4D1D">
        <w:rPr>
          <w:rFonts w:ascii="微软雅黑" w:eastAsia="微软雅黑" w:hAnsi="微软雅黑" w:cs="微软雅黑"/>
          <w:sz w:val="22"/>
          <w:szCs w:val="22"/>
        </w:rPr>
        <w:t>新面孔</w:t>
      </w:r>
    </w:p>
    <w:p w14:paraId="22EA82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们对于是谁才是那个产品的厂商生产的并不是怎么关心，最多关心的就是是不是国产的，最后的价格是不是能够让他们接受。</w:t>
      </w:r>
    </w:p>
    <w:p w14:paraId="19A2D7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（那么到底是该看对错还是改注重对错了？）</w:t>
      </w:r>
    </w:p>
    <w:p w14:paraId="172773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们都是在</w:t>
      </w:r>
      <w:proofErr w:type="gramStart"/>
      <w:r w:rsidRPr="00DF4D1D">
        <w:rPr>
          <w:rFonts w:ascii="微软雅黑" w:eastAsia="微软雅黑" w:hAnsi="微软雅黑" w:cs="微软雅黑" w:hint="eastAsia"/>
          <w:sz w:val="22"/>
          <w:szCs w:val="22"/>
        </w:rPr>
        <w:t>关注着款</w:t>
      </w:r>
      <w:proofErr w:type="gramEnd"/>
      <w:r w:rsidRPr="00DF4D1D">
        <w:rPr>
          <w:rFonts w:ascii="微软雅黑" w:eastAsia="微软雅黑" w:hAnsi="微软雅黑" w:cs="微软雅黑" w:hint="eastAsia"/>
          <w:sz w:val="22"/>
          <w:szCs w:val="22"/>
        </w:rPr>
        <w:t>AR眼睛是在什么时候发售，到手之后具体的表现怎么样，是不是如图发布会中所说的那样厉害。不过</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在之前的发布会的情况来看所发布的任何一个产品都是十分经验的，甚至多次打破国外的各种封锁。</w:t>
      </w:r>
    </w:p>
    <w:p w14:paraId="5F74E5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而资本家们更加关心的是这个关头能不能够在其中获得更多的利益，如果能够获得足够利益的话许多的才不会在意这个技术是不是使用自己自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的技术，在以后会带来怎样的影响。</w:t>
      </w:r>
    </w:p>
    <w:p w14:paraId="2286FA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是'民族企业'或者是国企的话他们根本就不怎么在意和利益相关的事情，更加关心的是自己能够给国家和民族带来怎么样的利益，有时候他们为了打破国外的垄断和封锁当然还有一个更加厉害的军工企业，他们是不计代价的能够使用</w:t>
      </w:r>
      <w:proofErr w:type="gramStart"/>
      <w:r w:rsidRPr="00DF4D1D">
        <w:rPr>
          <w:rFonts w:ascii="微软雅黑" w:eastAsia="微软雅黑" w:hAnsi="微软雅黑" w:cs="微软雅黑" w:hint="eastAsia"/>
          <w:sz w:val="22"/>
          <w:szCs w:val="22"/>
        </w:rPr>
        <w:t>国产就</w:t>
      </w:r>
      <w:proofErr w:type="gramEnd"/>
      <w:r w:rsidRPr="00DF4D1D">
        <w:rPr>
          <w:rFonts w:ascii="微软雅黑" w:eastAsia="微软雅黑" w:hAnsi="微软雅黑" w:cs="微软雅黑" w:hint="eastAsia"/>
          <w:sz w:val="22"/>
          <w:szCs w:val="22"/>
        </w:rPr>
        <w:t>使用国产的哪怕性能稍微低下了一些。</w:t>
      </w:r>
    </w:p>
    <w:p w14:paraId="2F33C7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看起来在民间的用处更加的大，在各种场景之下都能够提供相当不错的使用体验，带来许多的方便。不仅是可以直接使用意识就可以做到手才能够操作手机的地步，还可以做到纠正视力的作用，再怎么说也是一个眼镜。</w:t>
      </w:r>
    </w:p>
    <w:p w14:paraId="707845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这些都是民用的功能，这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发布的AR眼镜功能很显然不止这么一点用途，只不过为了防止出现一些不好的事情便没有开发而已，如果加装一些部件然后地址相关功能的话……</w:t>
      </w:r>
    </w:p>
    <w:p w14:paraId="510A34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82E3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此时在办公室里面处理着各种事情的爱丽突然被桌面上的座机给打断了，因为这个电</w:t>
      </w:r>
      <w:r w:rsidRPr="00DF4D1D">
        <w:rPr>
          <w:rFonts w:ascii="微软雅黑" w:eastAsia="微软雅黑" w:hAnsi="微软雅黑" w:cs="微软雅黑" w:hint="eastAsia"/>
          <w:sz w:val="22"/>
          <w:szCs w:val="22"/>
        </w:rPr>
        <w:lastRenderedPageBreak/>
        <w:t>话是招商电话，而打进这个电话的人并不能够确定是谁打来的，虽然孙源玲和军方的首脑有一定的交易，但是不可能和所有的人都有</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w:t>
      </w:r>
    </w:p>
    <w:p w14:paraId="2B52E9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“请问是孙源玲小姐吗？”</w:t>
      </w:r>
    </w:p>
    <w:p w14:paraId="26D89D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“这里是玲瑶科创，孙源玲小姐正在休息有什么事情可以直接和我说我是这儿的总经理。”</w:t>
      </w:r>
    </w:p>
    <w:p w14:paraId="5F10A8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“是这样的，我们希望地址定制一批可以作为平常的军事训练的AR眼镜。虽然说我们也有相关的设备但是我们的设备的续航并不怎么行，所有我们对于你们的产品很有兴趣请问有没有定制的可能呢？”</w:t>
      </w:r>
    </w:p>
    <w:p w14:paraId="1D2A4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“定制的话当然可以，只是增加一些功能的话重点肯定就会在一定程度上增加，并且这个重量增加附带的就时价钱大幅度的上升，到了最后价格很有可能到了一个十分高的情况出现。”</w:t>
      </w:r>
    </w:p>
    <w:p w14:paraId="79E35D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“价钱的事情并不用怎么担心，毕竟这个价钱再贵也肯定没有我们现在所使用的设备价钱高。”</w:t>
      </w:r>
    </w:p>
    <w:p w14:paraId="22871C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“这样啊，那么贵方只需要将你们的需求和订单告知我们，我们就可以将最后的价钱告知贵方。”</w:t>
      </w:r>
    </w:p>
    <w:p w14:paraId="346586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“好的，那么我们怎么联系你们？”</w:t>
      </w:r>
    </w:p>
    <w:p w14:paraId="35DC23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以将采购的订单量发在我们的官方邮箱之中，我们会对邮件进行智能分类，所以不用担心会出现你们的邮件会被忽略的情况出现。如果有需要我们可以将一部分的样品送到你么指定的地址去等到测试全部通过之后再向我们下单都可以。”</w:t>
      </w:r>
    </w:p>
    <w:p w14:paraId="5939E0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“那我方便先将所需要定制的AR眼镜功能发给你们，当如有些功能能够达到就尽量的达到，如果不能够达到的话可以做到你们所能够做到的极限就可以了。”</w:t>
      </w:r>
    </w:p>
    <w:p w14:paraId="1C59DD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“好的，我再和我的老板商量一下。”</w:t>
      </w:r>
    </w:p>
    <w:p w14:paraId="3E8569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“好的，请尽快完成相关的设计。”</w:t>
      </w:r>
    </w:p>
    <w:p w14:paraId="1F3888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说罢对方便挂断了电话，连姓名或者说称呼都没有留下来。甚至于联系方式都是刚才的打电话过来的号码成为了一个唯一的联系方式。</w:t>
      </w:r>
    </w:p>
    <w:p w14:paraId="56C77B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是那些大厂表现的十分的低调，自己需要求他们为自己提供相应的技术甚至是想要他们提供相应的零部件为他们续命，当高性能的AR眼镜出来之后对于传统手机的打击那不是一般的大。在性能稍微低一些的情况之下宁愿选择更加编写的AR眼镜也不会去选择手机，毕竟手机的像素再好屏幕再大他的屏幕也是比不过直接呈现在眼前的AR眼镜甚至是直接投影到视网膜中的那种。唯一比不过的就是物理性能限制的镜头，想要做到高倍率的光学缩放所需要的就是更加庞大的空间来做到光学变焦。</w:t>
      </w:r>
    </w:p>
    <w:p w14:paraId="3DD38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不过这一切的优势都是建立在这个AR眼镜</w:t>
      </w:r>
      <w:proofErr w:type="gramStart"/>
      <w:r w:rsidRPr="00DF4D1D">
        <w:rPr>
          <w:rFonts w:ascii="微软雅黑" w:eastAsia="微软雅黑" w:hAnsi="微软雅黑" w:cs="微软雅黑" w:hint="eastAsia"/>
          <w:sz w:val="22"/>
          <w:szCs w:val="22"/>
        </w:rPr>
        <w:t>是靠谱的</w:t>
      </w:r>
      <w:proofErr w:type="gramEnd"/>
      <w:r w:rsidRPr="00DF4D1D">
        <w:rPr>
          <w:rFonts w:ascii="微软雅黑" w:eastAsia="微软雅黑" w:hAnsi="微软雅黑" w:cs="微软雅黑" w:hint="eastAsia"/>
          <w:sz w:val="22"/>
          <w:szCs w:val="22"/>
        </w:rPr>
        <w:t>情况之上的，如果这一切只不过是炒作的话……</w:t>
      </w:r>
    </w:p>
    <w:p w14:paraId="7755A0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“姐姐，果然那些军方的人打电话过来想要定制了，只不过他们价格并没有什么要求，只要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离谱就可以了。”</w:t>
      </w:r>
    </w:p>
    <w:p w14:paraId="2AF04D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“这可还行，这样的话可以好好的充实一下我们的现金流……咳咳，这样就可以帮助他们设计更加厉害的功能了。”</w:t>
      </w:r>
    </w:p>
    <w:p w14:paraId="5FCD80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“那个……姐姐，我们的现金流就这么的着急嘛？几十个亿按道理来说应该可以使用相当的一段时间的，而且有些十分珍贵的材料我们还可以直接使用打印机进行打印就可以了啊。”</w:t>
      </w:r>
    </w:p>
    <w:p w14:paraId="69B84D9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“打印当然可以直接打印，但是这是我们使用的时候才没有这些限制，我可是给他们设置了限制的，想要获得一些十分珍惜的材料或者说做一些实验，解析材料的基础构成之类的所需要的就麻烦了。”</w:t>
      </w:r>
    </w:p>
    <w:p w14:paraId="5E85AC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“所以我们拥有十分优越的资源，但是因为你的原因没有给研究员们用？姐姐你这就</w:t>
      </w:r>
      <w:r w:rsidRPr="00DF4D1D">
        <w:rPr>
          <w:rFonts w:ascii="微软雅黑" w:eastAsia="微软雅黑" w:hAnsi="微软雅黑" w:cs="微软雅黑" w:hint="eastAsia"/>
          <w:sz w:val="22"/>
          <w:szCs w:val="22"/>
        </w:rPr>
        <w:lastRenderedPageBreak/>
        <w:t>是在浪费钱。”</w:t>
      </w:r>
    </w:p>
    <w:p w14:paraId="493723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“话虽然是这么说，但是光有理论怎么能行呢？这个一定是要结合实际操作来进行的。如果不结合实际的操作来进行到了需要使用但是没有实际的操作经验该怎么办呢？”</w:t>
      </w:r>
    </w:p>
    <w:p w14:paraId="635256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“对这个操作进行模拟我相信以姐姐你的能力是很容易就可以做到的。”</w:t>
      </w:r>
    </w:p>
    <w:p w14:paraId="68D707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到当然是很容易做到的，但是在他们实践的过程中万一出现了一些意外呢？说白了，我现在就是沿着别人的路在走，如果离开了这条路我将毫无前进的方向，而为了摆脱这样的情况我需要做到就是想办法摆脱这个道路，如果遇到了不能够克服的困难再使用已经明朗的道路进行突破，这样能够做到夯实自己的基础又能够做到极快的进步速度。”</w:t>
      </w:r>
    </w:p>
    <w:p w14:paraId="1C5212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“话说的真不错呢，但是姐姐你难道真的是这样想的吗？”</w:t>
      </w:r>
    </w:p>
    <w:p w14:paraId="13A4E3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这个嘛，好歹我也是在玩游戏，虽然说这个游戏的只有一条命，但是就不能够做一个在幕后十分厉害的人嘛？至少要体验到万游戏的快乐，开放世界的快乐就是做出和策划所预料之外的操作，甚至是玩出规则之外的操作。这才是开放世界的快乐嘛。”</w:t>
      </w:r>
    </w:p>
    <w:p w14:paraId="37C6E9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“说白了，姐姐你还不是为了玩，如果不是为了玩我不相信你会这么用心。”</w:t>
      </w:r>
    </w:p>
    <w:p w14:paraId="65009C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“至于这个事情嘛，也不一定，毕竟我还是十分的担心整个世界的安危的。”</w:t>
      </w:r>
    </w:p>
    <w:p w14:paraId="638922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前来的想要获得我们技术以及想要取得一部分硬件供应资格的人不少，而且其中有一个企业十分的有意思，是一个新兴的独资公司。这个公司最强的就是软件方面的设计十分的有想法，特别是面向一些拥有简单基础的人提供了汉语界面的简化的编程软件。”</w:t>
      </w:r>
    </w:p>
    <w:p w14:paraId="1EEEF2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“啊，这个啊还不错，虽然说这个我们也是很容易做出来了。但是他们现在是想要做硬件？难道想要跨行业了吗？</w:t>
      </w:r>
    </w:p>
    <w:p w14:paraId="4FEB3F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唉， </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再说。先通知他们一个周之后开始到我这儿来做一个小小的会面吧，真的叫我一个个的跟他们交流是有点懒得动。”</w:t>
      </w:r>
    </w:p>
    <w:p w14:paraId="0EEFE8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“那我和他们发消息咯，姐姐今晚上吃什么啊？”</w:t>
      </w:r>
    </w:p>
    <w:p w14:paraId="24B9DF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“今天就吃鱼香肉丝和炖鸡吧，家里面的那几只公鸡最近稍微有点嚣张了感觉得好好的招待一下。”</w:t>
      </w:r>
    </w:p>
    <w:p w14:paraId="09AF41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“嗯，姐姐做的菜就是最好吃的，不知道瑶姐姐喜不喜欢吃呢？”</w:t>
      </w:r>
    </w:p>
    <w:p w14:paraId="236634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“这个嘛，你要相信瑶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她肯定是喜欢吃的，毕竟他自己做的菜也不是很好吃——不过也比爱丽你做的好吃。做菜要用心，而不是照着网上的教程做，这样做的是没有灵魂的。”</w:t>
      </w:r>
    </w:p>
    <w:p w14:paraId="230451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“道理我都懂，但是该怎么用心做呢？”</w:t>
      </w:r>
    </w:p>
    <w:p w14:paraId="77A70D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“这个就是靠自己领悟咯~嘻嘻。”</w:t>
      </w:r>
    </w:p>
    <w:p w14:paraId="5EAAEE06" w14:textId="77777777" w:rsidR="00EA55F0" w:rsidRPr="00DF4D1D" w:rsidRDefault="00EA55F0">
      <w:pPr>
        <w:rPr>
          <w:rFonts w:ascii="微软雅黑" w:eastAsia="微软雅黑" w:hAnsi="微软雅黑" w:cs="微软雅黑"/>
          <w:sz w:val="22"/>
          <w:szCs w:val="22"/>
        </w:rPr>
      </w:pPr>
    </w:p>
    <w:p w14:paraId="5E7A5663"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第八十五章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我就是怕麻烦</w:t>
      </w:r>
    </w:p>
    <w:p w14:paraId="1650F7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怕麻烦的孙源玲对于合作这件事十分的随心，你要来合作都可以谈。但是想要找上门去谈判是不可能的，自己既然是有十分强大的科技实力，并且自己要是下场的话绝对没有其他企业一丁点的生存机会，所有的产业都将会被垄断。</w:t>
      </w:r>
    </w:p>
    <w:p w14:paraId="3B38589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如果说反垄断？这东西其实对于孙源玲来说就是一个笑话，如果想要的话可以直接带着爱丽和孙瑶一起去闯荡宇宙，并且可以在很短的时间内创立起一个十分强大的组织，一个绝对忠诚的组织。</w:t>
      </w:r>
    </w:p>
    <w:p w14:paraId="7BAA89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一个周过后，玲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的办公室中。</w:t>
      </w:r>
    </w:p>
    <w:p w14:paraId="5861DB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“姐姐，麻烦一点不好吗？不仅可以自己动手超控市场而且还可以获得更多的市场，麻烦一点我可以帮助姐姐你啊。”</w:t>
      </w:r>
    </w:p>
    <w:p w14:paraId="3D228B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“经过我指导的科研人员科研速度的研发速度已经远超中科院这些研究人员了，但是你还记得我的想法吗？虽然说是当成一个开放世界来玩耍，但是我还是要带着整个人类飞出整个银河系，超脱整个宇宙。</w:t>
      </w:r>
    </w:p>
    <w:p w14:paraId="714681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所以我不可能逮着他们全力学习，这样基本上是没有什么效果的。”</w:t>
      </w:r>
    </w:p>
    <w:p w14:paraId="38DC5F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“道理我都懂，但是就不能够在建立相当的势力之后直接建议一个大型的学校，然后接收相当的一部分的高技术人员进行进一步的学习。这样达到的效果也是十分不错的，而且效率还十分的高。”</w:t>
      </w:r>
    </w:p>
    <w:p w14:paraId="79480E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漫漫人生路，这么快就走到了巅峰还有什么意思了？还是需要一些挑战的，这些挑战就是我前行的目标，别看我现在十分的咸鱼，那是因为我的身体时不可能出现因为衰老的现象的，换句话说我现在只要不作死，不遇到我无法遇到的意外我是可以永远的存在下去，永远的活下去。而且就我现在的这个境界基本上没有生命可以威胁到我的生命了，我咸鱼是为了浪费更多的时间，到了几千年几万年甚至数亿年之后我该怎么办呢？该怎么消磨自己的时间呢？</w:t>
      </w:r>
    </w:p>
    <w:p w14:paraId="5C6171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爱丽你……，还是需要时间让自己成为一个真正的人类，这方面我也没有办法。不要用一个人工智能的方法去思考问题，就算是拥有了灵魂但是你的灵魂依然有些死板，或许这就是你不能做出让我和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能够接受你饭菜的原因吧。</w:t>
      </w:r>
    </w:p>
    <w:p w14:paraId="215511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786FA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“可是我感觉我的想法和平常的人并没有什么的区别啊，为什么还是说我的灵魂十分的死呢？”</w:t>
      </w:r>
    </w:p>
    <w:p w14:paraId="70447C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我，我也不知道，我只知道你的灵魂现在还是十分的死板，需要的就是一些外界的影响。不过奇怪的是，你的思想似乎和正常的人类没有什么的区别，这就很难以理解了难道说这个世界的意志在这儿作祟吗？”</w:t>
      </w:r>
    </w:p>
    <w:p w14:paraId="0E7B6E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“可是我并没有感受到什么不对劲的地方啊，应该是我还有什么地方需要改进吧。”</w:t>
      </w:r>
    </w:p>
    <w:p w14:paraId="3047D2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“唉，不要想那么多了，今天那些人就要过来寻求合作了，这些我们的技术基本上可以说是全部都授权出去了，甚至说有些零部件那些常见不可以生产的我们还要作为一个供应商的角色。</w:t>
      </w:r>
    </w:p>
    <w:p w14:paraId="4E601A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这次就由我来和他们谈谈吧，每次都是爱丽你在代替我在跟他们交流也是不行的。”</w:t>
      </w:r>
    </w:p>
    <w:p w14:paraId="57EB52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“好的，这次就由姐姐你来和他们交流吧，我就在姐姐旁边提供能够做到力所能及的帮助吧。”</w:t>
      </w:r>
    </w:p>
    <w:p w14:paraId="79DA56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“嗯，现在是标准时间早上</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，还过一会儿他们就该陆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续的到来了吧。”</w:t>
      </w:r>
    </w:p>
    <w:p w14:paraId="4826CA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人们只能够通过周围的环境判断时间是不是真的在流逝，如果没有了对造物时间到底有没有流逝呢？比如在睡觉的时候时间到底流逝没有，是不是加快自己的思维速度时间的流逝就变慢了呢？这个问题该怎么解决了？</w:t>
      </w:r>
    </w:p>
    <w:p w14:paraId="132B49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w:t>
      </w:r>
      <w:r w:rsidRPr="00DF4D1D">
        <w:rPr>
          <w:rFonts w:ascii="微软雅黑" w:eastAsia="微软雅黑" w:hAnsi="微软雅黑" w:cs="微软雅黑"/>
          <w:sz w:val="22"/>
          <w:szCs w:val="22"/>
        </w:rPr>
        <w:t xml:space="preserve"> 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左右。</w:t>
      </w:r>
    </w:p>
    <w:p w14:paraId="7EACE4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“姐姐，HUAWEI、大米、三星、Google等代表人已经到了外面的公交站附近了。”</w:t>
      </w:r>
    </w:p>
    <w:p w14:paraId="49D6CA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“行吧，该出去合他们谈谈了，以后的东西我也是基本不会怎么在意什么利润的，只要利润能够驱动的我的计划就够了。”说罢两人便从私人空间出来，开始前往公司大门处去了。</w:t>
      </w:r>
    </w:p>
    <w:p w14:paraId="502A88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此次孙源玲所透露出来的消息对于各个需要这方面技术的人都十分的有吸引力，而那些有能力获得这些技术或者说供货货源的公司都会派出自己代表或者说自己亲自前来玲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商谈各种合作事宜。</w:t>
      </w:r>
    </w:p>
    <w:p w14:paraId="0AB5D4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但是这个合作的时候需要他们自己跟着公司官网上的地址自己找到玲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w:t>
      </w:r>
    </w:p>
    <w:p w14:paraId="7CB367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不过这个东西对于那些长时间居于高位的公司或者说集团来说是一个十分难受的事情，自己在平时想要合作都是别人亲自上门请求合作。</w:t>
      </w:r>
    </w:p>
    <w:p w14:paraId="09A0A9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很快，一辆辆十分低调的豪车来到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的门口。</w:t>
      </w:r>
    </w:p>
    <w:p w14:paraId="738E22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看着自己面前那有些庞大的队伍，孙源玲感觉自己的做法是不是错了。</w:t>
      </w:r>
    </w:p>
    <w:p w14:paraId="2ED396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孙源玲对着前来寻求合作的人说到：</w:t>
      </w:r>
    </w:p>
    <w:p w14:paraId="06411A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”各位欢迎来到鄙人的公司，虽然说我的公司地盘比较小，但是各位还是先跟着我来把，我这儿有一个比较不错的会议室，先到这儿来我们在慢慢的商量相关的事情。“</w:t>
      </w:r>
    </w:p>
    <w:p w14:paraId="0A94C4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孙源玲刚刚说完之后Google的负责人对这孙源玲说到：</w:t>
      </w:r>
    </w:p>
    <w:p w14:paraId="0830F8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”难道你就是这个公司负责接待的人？难道公司就没有人了吗？派出这么小的一个小孩来是看不起我还是说贵公司对于合作并不是怎么伤心？“</w:t>
      </w:r>
    </w:p>
    <w:p w14:paraId="59A96E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本来心情还不错的孙源玲听到这个话之后脸色瞬间就变了，自己明明还是开开心心的想要提供他们技术如果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本分部件没有办法制造自己还可以帮助制造，现在看来还得变一变啊。</w:t>
      </w:r>
    </w:p>
    <w:p w14:paraId="54012B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”这位先生，请问你是对我的长相有什么意见吗？我只不过是长得矮了一些罢了。我</w:t>
      </w:r>
      <w:proofErr w:type="gramStart"/>
      <w:r w:rsidRPr="00DF4D1D">
        <w:rPr>
          <w:rFonts w:ascii="微软雅黑" w:eastAsia="微软雅黑" w:hAnsi="微软雅黑" w:cs="微软雅黑" w:hint="eastAsia"/>
          <w:sz w:val="22"/>
          <w:szCs w:val="22"/>
        </w:rPr>
        <w:t>是玲瑶科创</w:t>
      </w:r>
      <w:proofErr w:type="gramEnd"/>
      <w:r w:rsidRPr="00DF4D1D">
        <w:rPr>
          <w:rFonts w:ascii="微软雅黑" w:eastAsia="微软雅黑" w:hAnsi="微软雅黑" w:cs="微软雅黑" w:hint="eastAsia"/>
          <w:sz w:val="22"/>
          <w:szCs w:val="22"/>
        </w:rPr>
        <w:t>的老板，既然咱公司并没有上市，那么我就是这个公司最大的那一个了。不过我也是不会在意这么多事情的人，各位先跟着来到会议室来把，我们在会议室准备了相关的资料和试用的设备。</w:t>
      </w:r>
    </w:p>
    <w:p w14:paraId="4BFDD2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各位请吧……“</w:t>
      </w:r>
    </w:p>
    <w:p w14:paraId="6386F7B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说罢孙源玲做了一个请的手势。</w:t>
      </w:r>
    </w:p>
    <w:p w14:paraId="4BD9A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虽然说发生了一些不好的事情，但是其他的厂家还是保持的相当的克制，毕竟他们还</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的技术甚至是自己生产出来的一部分用来替换的零件。</w:t>
      </w:r>
    </w:p>
    <w:p w14:paraId="77D875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浩浩荡荡的一拨人就这样跟着孙源玲前往</w:t>
      </w:r>
      <w:proofErr w:type="gramStart"/>
      <w:r w:rsidRPr="00DF4D1D">
        <w:rPr>
          <w:rFonts w:ascii="微软雅黑" w:eastAsia="微软雅黑" w:hAnsi="微软雅黑" w:cs="微软雅黑" w:hint="eastAsia"/>
          <w:sz w:val="22"/>
          <w:szCs w:val="22"/>
        </w:rPr>
        <w:t>了玲瑶科创专门</w:t>
      </w:r>
      <w:proofErr w:type="gramEnd"/>
      <w:r w:rsidRPr="00DF4D1D">
        <w:rPr>
          <w:rFonts w:ascii="微软雅黑" w:eastAsia="微软雅黑" w:hAnsi="微软雅黑" w:cs="微软雅黑" w:hint="eastAsia"/>
          <w:sz w:val="22"/>
          <w:szCs w:val="22"/>
        </w:rPr>
        <w:t>为这种大规模谈判所设置的会议室。</w:t>
      </w:r>
    </w:p>
    <w:p w14:paraId="461036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“咳咳，各位随便找一个作为坐着就可以了，咱的这个场地还是十分庞大的，绝对不</w:t>
      </w:r>
      <w:r w:rsidRPr="00DF4D1D">
        <w:rPr>
          <w:rFonts w:ascii="微软雅黑" w:eastAsia="微软雅黑" w:hAnsi="微软雅黑" w:cs="微软雅黑" w:hint="eastAsia"/>
          <w:sz w:val="22"/>
          <w:szCs w:val="22"/>
        </w:rPr>
        <w:lastRenderedPageBreak/>
        <w:t>会出现拥挤的情况。”</w:t>
      </w:r>
    </w:p>
    <w:p w14:paraId="770DEC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一些‘小厂’的老板对于孙源玲这种顶头供应商，表现得有些拘谨，毕竟他们自己的利润很有可能</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来得到一个长足的进展。</w:t>
      </w:r>
    </w:p>
    <w:p w14:paraId="6C4254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会议室中……</w:t>
      </w:r>
    </w:p>
    <w:p w14:paraId="47B1BA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“我是玲瑶科创的掌控弄者，总老板，所有的资源都可以由我来调控，只不过是为了避免一些十分麻烦的事情所以将许多的事情都是交给我的助手兼总经理：爱丽。</w:t>
      </w:r>
    </w:p>
    <w:p w14:paraId="083F2E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因为之前我有各种各样的事情，所以都是由我的经理代表我来给各位朋友们见面商谈相关的事情，各位不知道真正的老板是谁是可以理解的。”</w:t>
      </w:r>
    </w:p>
    <w:p w14:paraId="7AE4F7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坐在座上的众人对于这件事有些表示有些出乎意料，毕竟之前与玲</w:t>
      </w:r>
      <w:proofErr w:type="gramStart"/>
      <w:r w:rsidRPr="00DF4D1D">
        <w:rPr>
          <w:rFonts w:ascii="微软雅黑" w:eastAsia="微软雅黑" w:hAnsi="微软雅黑" w:cs="微软雅黑" w:hint="eastAsia"/>
          <w:sz w:val="22"/>
          <w:szCs w:val="22"/>
        </w:rPr>
        <w:t>瑶科创谈</w:t>
      </w:r>
      <w:proofErr w:type="gramEnd"/>
      <w:r w:rsidRPr="00DF4D1D">
        <w:rPr>
          <w:rFonts w:ascii="微软雅黑" w:eastAsia="微软雅黑" w:hAnsi="微软雅黑" w:cs="微软雅黑" w:hint="eastAsia"/>
          <w:sz w:val="22"/>
          <w:szCs w:val="22"/>
        </w:rPr>
        <w:t>过合作的基本上都是和总经理爱丽与他们商谈的。</w:t>
      </w:r>
    </w:p>
    <w:p w14:paraId="3CFD4B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“我比较怕麻烦，所以说这个事情我就将所有的技术和技术总成的部件放在这个你们面前的AR眼镜之中。</w:t>
      </w:r>
    </w:p>
    <w:p w14:paraId="5C56E5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什么问题直接在想就可以了，如果可以回答你们的问题，其中的人工智能会直接回答你们，当人这里面的技术我们都会放出来供各位选择，如果各位愿意的话可以给出一个不错的价钱获得更多的技术，如果有可能的话可以获得全部的技术授权，当然我们是不会出售任何生产线的。</w:t>
      </w:r>
    </w:p>
    <w:p w14:paraId="0CA837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毕竟我这个人十分的怕麻烦的事情。”</w:t>
      </w:r>
    </w:p>
    <w:p w14:paraId="2C7687B2" w14:textId="77777777" w:rsidR="00EA55F0" w:rsidRPr="00DF4D1D" w:rsidRDefault="00EA55F0">
      <w:pPr>
        <w:rPr>
          <w:rFonts w:ascii="微软雅黑" w:eastAsia="微软雅黑" w:hAnsi="微软雅黑" w:cs="微软雅黑"/>
          <w:sz w:val="22"/>
          <w:szCs w:val="22"/>
        </w:rPr>
      </w:pPr>
    </w:p>
    <w:p w14:paraId="5A407029" w14:textId="77777777" w:rsidR="00EA55F0" w:rsidRPr="00DF4D1D" w:rsidRDefault="00EA55F0">
      <w:pPr>
        <w:rPr>
          <w:rFonts w:ascii="微软雅黑" w:eastAsia="微软雅黑" w:hAnsi="微软雅黑" w:cs="微软雅黑"/>
          <w:sz w:val="22"/>
          <w:szCs w:val="22"/>
        </w:rPr>
      </w:pPr>
    </w:p>
    <w:p w14:paraId="751BAD15"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第八十六章 技术拿到了，可是怎么生产呢？</w:t>
      </w:r>
    </w:p>
    <w:p w14:paraId="41CBF6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众人在听到孙源玲说的话之后纷纷看向了自己面前的那副眼镜，黑色的眼镜架，其上的有些花纹若隐若现，感觉看不清虚实，感觉就是一个整体。其重量的和外形都与市</w:t>
      </w:r>
      <w:r w:rsidRPr="00DF4D1D">
        <w:rPr>
          <w:rFonts w:ascii="微软雅黑" w:eastAsia="微软雅黑" w:hAnsi="微软雅黑" w:cs="微软雅黑" w:hint="eastAsia"/>
          <w:sz w:val="22"/>
          <w:szCs w:val="22"/>
        </w:rPr>
        <w:lastRenderedPageBreak/>
        <w:t>面上常见的眼镜都没有什么太大的区别。</w:t>
      </w:r>
    </w:p>
    <w:p w14:paraId="48C870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镜片从外面来看透光率感觉比市面上常见的眼镜要差一些，但是整个有些泛蓝的镜片看其来真的有些奇怪。</w:t>
      </w:r>
    </w:p>
    <w:p w14:paraId="4C9FA0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“各位直接带上就可以使用了，至于具体的使用方法就不需要我的介绍了，这副眼镜全部都是可以基于现在材料就可以做出来的，只不过我们改进了其中的一些构造而已。”</w:t>
      </w:r>
    </w:p>
    <w:p w14:paraId="22E918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众人听后也便没有了那么多好奇的想法，纷纷的将眼镜戴了上去，只有真正的试过之后才知道事情的虚实。</w:t>
      </w:r>
    </w:p>
    <w:p w14:paraId="634D09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虽然各个人在使用意识对AR眼镜进行操控的时候都没有出现任何的问题，可是意外是不可能不存在的，所以其他功能的测试还是需要测试的。</w:t>
      </w:r>
    </w:p>
    <w:p w14:paraId="1D6355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在好奇心的驱使之下进行了语音控制的测试，而结果也是令众人十分的满意，人工智能的调校十分的不错。</w:t>
      </w:r>
    </w:p>
    <w:p w14:paraId="06C8AA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但是还有一件事他们表示十分的迷茫，这么小的地方怎么塞下这么东西是怎么塞下去这么多的东西的，而且还要放下一个触控模块。</w:t>
      </w:r>
    </w:p>
    <w:p w14:paraId="5B4289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“各位是不是对于这些还有许多的疑问？但是不要着急，我看你们还没有人成功的打开触控模块。</w:t>
      </w:r>
    </w:p>
    <w:p w14:paraId="2292B4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在你们右边的眼镜架的末尾处用手指捏一下然后放开，你就会发现一个面积大约为1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平厘米的触控模块。不用担心这个模块会被轻易的就给搞坏了，这个小片靠你们的力量还远远不足以将其损坏的。当然——在各位不喜欢我们内置的操控方式的时候可以通过大脑的操控或者语音的操控进行更改。”</w:t>
      </w:r>
    </w:p>
    <w:p w14:paraId="7110C3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各个人在将右边的眼镜的触摸板放出来之后都在尝试着控制着自己眼镜上的AR眼镜，但是在经过了多轮尝试之后似乎都没有得到有效的控制方法，很多东西在操控的时候他们都不能够找到那些功能具体在哪儿</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地方。</w:t>
      </w:r>
    </w:p>
    <w:p w14:paraId="2B34C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不过总的来说体验感还是十分的不错的，而待机事件从耗电量上看表现还是十分不错的。</w:t>
      </w:r>
    </w:p>
    <w:p w14:paraId="23716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但是他们也是对于这些测试并没有相关的知识，这些还是需要专业的人进行测试。</w:t>
      </w:r>
    </w:p>
    <w:p w14:paraId="510953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“我看各位都对你们面前的AR眼镜进行了简单的尝试，但是我发现你们在操控触摸板的时候有些奇怪，我猜你们没有办法好好的操控好自己的AR眼镜中的界面。</w:t>
      </w:r>
    </w:p>
    <w:p w14:paraId="6DC557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不过这件事主要还是因为我们并没有对这方面进行更多的优化，我们主打的就是使用意识进行操控以及使用人工智能辅助语音进行操控。”</w:t>
      </w:r>
    </w:p>
    <w:p w14:paraId="46C5062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在孙源玲说完之后，Google的代表对着孙源玲说到：</w:t>
      </w:r>
    </w:p>
    <w:p w14:paraId="0F8A85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“那你能够简单的介绍一下你列出来的这些配件以及技术的详细的细节吗？”</w:t>
      </w:r>
    </w:p>
    <w:p w14:paraId="5022E1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“这位先生，请问你有没有仔细的看我放在AR眼镜中的列出来的部件以及技术详细列表吗？”</w:t>
      </w:r>
    </w:p>
    <w:p w14:paraId="652C8F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“看了，但是我希望你能够给我解释一下。”</w:t>
      </w:r>
    </w:p>
    <w:p w14:paraId="7988AA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孙源玲无所谓的看着这个Google的代表，但是因为身高的原因所以看着完全没有任何的威胁，但是周围的气温似乎在Google的代表人说完话之后突然降低了几度，但是孙源玲抬起头之后脸上还是维持着公式化的笑容。</w:t>
      </w:r>
    </w:p>
    <w:p w14:paraId="0B032F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而其中的一些在感受到周围环境的变化之后似乎明白了什么，而他们的也显得更加的拘谨了，似乎十分的害怕站在自己面前的孙源玲。</w:t>
      </w:r>
    </w:p>
    <w:p w14:paraId="1445D4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在这儿我在和各位解释一下我们可以出售以及授权的技术，如果有些部件生产遇到了不能够解决的问题我们可以提供相应的解决方案，如果需要的话可以付出一定的价钱由我们为你们做，但是我们暂时没有面向市场相关的想法。</w:t>
      </w:r>
    </w:p>
    <w:p w14:paraId="55FEBC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首先是超高强度和高硬度镜框，这种材料使用了石墨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材料，使得整个的强度和硬度都得到了很好的提升，并且这个</w:t>
      </w:r>
      <w:proofErr w:type="gramStart"/>
      <w:r w:rsidRPr="00DF4D1D">
        <w:rPr>
          <w:rFonts w:ascii="微软雅黑" w:eastAsia="微软雅黑" w:hAnsi="微软雅黑" w:cs="微软雅黑" w:hint="eastAsia"/>
          <w:sz w:val="22"/>
          <w:szCs w:val="22"/>
        </w:rPr>
        <w:t>石墨烯还可以</w:t>
      </w:r>
      <w:proofErr w:type="gramEnd"/>
      <w:r w:rsidRPr="00DF4D1D">
        <w:rPr>
          <w:rFonts w:ascii="微软雅黑" w:eastAsia="微软雅黑" w:hAnsi="微软雅黑" w:cs="微软雅黑" w:hint="eastAsia"/>
          <w:sz w:val="22"/>
          <w:szCs w:val="22"/>
        </w:rPr>
        <w:t>作为一个十分好的散热材料。</w:t>
      </w:r>
    </w:p>
    <w:p w14:paraId="289B57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但是这种材料的制造技术我们并没有出售的想法，但是我们可以做一个技术授权。</w:t>
      </w:r>
    </w:p>
    <w:p w14:paraId="6A8B1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二是可变形半透式可调光玻璃，这种玻璃我们依然可以出售但是技术我们不会出售只会做技术授权，至于授权所需要的费用在</w:t>
      </w:r>
      <w:proofErr w:type="gramStart"/>
      <w:r w:rsidRPr="00DF4D1D">
        <w:rPr>
          <w:rFonts w:ascii="微软雅黑" w:eastAsia="微软雅黑" w:hAnsi="微软雅黑" w:cs="微软雅黑" w:hint="eastAsia"/>
          <w:sz w:val="22"/>
          <w:szCs w:val="22"/>
        </w:rPr>
        <w:t>后面我</w:t>
      </w:r>
      <w:proofErr w:type="gramEnd"/>
      <w:r w:rsidRPr="00DF4D1D">
        <w:rPr>
          <w:rFonts w:ascii="微软雅黑" w:eastAsia="微软雅黑" w:hAnsi="微软雅黑" w:cs="微软雅黑" w:hint="eastAsia"/>
          <w:sz w:val="22"/>
          <w:szCs w:val="22"/>
        </w:rPr>
        <w:t>会给你们说清楚的。</w:t>
      </w:r>
    </w:p>
    <w:p w14:paraId="73FD24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是，分布式微型芯片。正式这种芯片赐予了AR眼镜卓越的性能，超长的续航时间，以及轻薄的整体重量。当然，如果你们有需要的话可以添加更多的微型芯片以达到更加强大的性能，但是我们不会提供其中的布线的具体方案，这个就由你们自己进行设计，我们是提供了可行的硬件的。</w:t>
      </w:r>
    </w:p>
    <w:p w14:paraId="517A9E1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然后就是脑电波翻译芯片，这种芯片可以做到将脑电波信号翻译为可以被机器识别的信号以达到可以使用意识进行操控的地步。</w:t>
      </w:r>
    </w:p>
    <w:p w14:paraId="681011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然后就是超高能量密度的微型分布式电池，这种电池可以为AR眼镜提供</w:t>
      </w:r>
      <w:proofErr w:type="gramStart"/>
      <w:r w:rsidRPr="00DF4D1D">
        <w:rPr>
          <w:rFonts w:ascii="微软雅黑" w:eastAsia="微软雅黑" w:hAnsi="微软雅黑" w:cs="微软雅黑" w:hint="eastAsia"/>
          <w:sz w:val="22"/>
          <w:szCs w:val="22"/>
        </w:rPr>
        <w:t>更加长</w:t>
      </w:r>
      <w:proofErr w:type="gramEnd"/>
      <w:r w:rsidRPr="00DF4D1D">
        <w:rPr>
          <w:rFonts w:ascii="微软雅黑" w:eastAsia="微软雅黑" w:hAnsi="微软雅黑" w:cs="微软雅黑" w:hint="eastAsia"/>
          <w:sz w:val="22"/>
          <w:szCs w:val="22"/>
        </w:rPr>
        <w:t>的续航时间，并且可以提供强悍的性能，而且其使用了石墨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作为隔层这个隔层可以提供更加安全的充电功率，我们将提供高达1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的超级无线快充，不过这种东西你们可以使用一些阉割的作为销售，毕竟我们的无线充电技术还暂时没有拿出来的打算，现在的市场还没有做好接受我们这项技术的准备，毕竟这项技术并不会困住你的AR眼镜只能够在那个地方使用，而是可以在一个范围之内使用。</w:t>
      </w:r>
    </w:p>
    <w:p w14:paraId="4B70D5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然后就是微型超高像素摄像头，这种摄像头的底很小为了提高像素我们只有将基本感光元件做得很小，如果没有做到很好的调</w:t>
      </w:r>
      <w:proofErr w:type="gramStart"/>
      <w:r w:rsidRPr="00DF4D1D">
        <w:rPr>
          <w:rFonts w:ascii="微软雅黑" w:eastAsia="微软雅黑" w:hAnsi="微软雅黑" w:cs="微软雅黑" w:hint="eastAsia"/>
          <w:sz w:val="22"/>
          <w:szCs w:val="22"/>
        </w:rPr>
        <w:t>校的话拍</w:t>
      </w:r>
      <w:proofErr w:type="gramEnd"/>
      <w:r w:rsidRPr="00DF4D1D">
        <w:rPr>
          <w:rFonts w:ascii="微软雅黑" w:eastAsia="微软雅黑" w:hAnsi="微软雅黑" w:cs="微软雅黑" w:hint="eastAsia"/>
          <w:sz w:val="22"/>
          <w:szCs w:val="22"/>
        </w:rPr>
        <w:t>出来的照片素质将会十分的差。而我们使用的人工智能进行辅助修正的。</w:t>
      </w:r>
    </w:p>
    <w:p w14:paraId="42C8DD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我们是没有让各位使用人工智能的想法的，但是向着如果没有人工智能的辅助，各位所制作出来的AR眼镜将会大打折扣，这也会影响我们的声誉，所以我们决定采用租用的方式，人工智能我们将会将加密的源码发送大你们的服务器中去，在联网的环境之中可以有很好的人工智能使用体验。</w:t>
      </w:r>
    </w:p>
    <w:p w14:paraId="2EE607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如果觉得自己做不好这种小型的大功率信号接受装置，我们也可以提供相应的制造技术。</w:t>
      </w:r>
    </w:p>
    <w:p w14:paraId="49C1A7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还有一些并没有怎么重要的技术我们也是可以提供技术授权，但是所有的技术我们都不会出售，当然如果各位能够逆向并且改进我们提供的技术，那么这项技术就是你们的了，我们并不会进行过多的干预。</w:t>
      </w:r>
    </w:p>
    <w:p w14:paraId="25400A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不过由于这些项目实在是过多了，再让我一一的复述将是已将十分难受的事情，所以有请各位看自己面前的AR眼镜，在这个会议结束之后我们将会删除我们在上面留下的东西，并且加上必要的配件送给各位。”</w:t>
      </w:r>
    </w:p>
    <w:p w14:paraId="24E5D2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说罢，孙源玲便静静的站在那儿，什么都不说。而在场的那些人都在盯着自己的镜片如果在他的前面看将会看到他们呆呆的看着自己的前方，或者他们的眼镜在漫无目的的看着周围。</w:t>
      </w:r>
    </w:p>
    <w:p w14:paraId="1FDBBC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在经过了一段时间的等待之后众人似乎都做好了相应的决定，只是Google的代表在和自己的上级说明了相关的事情之后，发现这些相关的零件他们几乎都没有办法生产，似乎都是需要向玲</w:t>
      </w:r>
      <w:proofErr w:type="gramStart"/>
      <w:r w:rsidRPr="00DF4D1D">
        <w:rPr>
          <w:rFonts w:ascii="微软雅黑" w:eastAsia="微软雅黑" w:hAnsi="微软雅黑" w:cs="微软雅黑" w:hint="eastAsia"/>
          <w:sz w:val="22"/>
          <w:szCs w:val="22"/>
        </w:rPr>
        <w:t>瑶科创才</w:t>
      </w:r>
      <w:proofErr w:type="gramEnd"/>
      <w:r w:rsidRPr="00DF4D1D">
        <w:rPr>
          <w:rFonts w:ascii="微软雅黑" w:eastAsia="微软雅黑" w:hAnsi="微软雅黑" w:cs="微软雅黑" w:hint="eastAsia"/>
          <w:sz w:val="22"/>
          <w:szCs w:val="22"/>
        </w:rPr>
        <w:t>能够生产出能够获得这些配件，这些技术看着十分的眼馋，但是他们拿到似乎都没有什么用，第一就是这些技术都不是他们的，而是技术授权，第二就是这些技术他们并没有生产的技术，所有的技术都是世界范围内十分顶尖的厂商才有资格生产的，而不是他们一个搞网络的可以生产出来的。</w:t>
      </w:r>
    </w:p>
    <w:p w14:paraId="4BC83D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除了Google，其他的厂商似乎都有着这些相关的考虑，想要获得自己能够生产的技术，想要获得一部分零件然后组装自己的AR眼镜生产线。</w:t>
      </w:r>
    </w:p>
    <w:p w14:paraId="5BECD1E9" w14:textId="77777777" w:rsidR="00EA55F0" w:rsidRPr="00DF4D1D" w:rsidRDefault="00EA55F0">
      <w:pPr>
        <w:rPr>
          <w:rFonts w:ascii="微软雅黑" w:eastAsia="微软雅黑" w:hAnsi="微软雅黑" w:cs="微软雅黑"/>
          <w:sz w:val="22"/>
          <w:szCs w:val="22"/>
        </w:rPr>
      </w:pPr>
    </w:p>
    <w:p w14:paraId="273DB322" w14:textId="77777777" w:rsidR="00EA55F0" w:rsidRPr="00DF4D1D" w:rsidRDefault="00EA55F0">
      <w:pPr>
        <w:rPr>
          <w:rFonts w:ascii="微软雅黑" w:eastAsia="微软雅黑" w:hAnsi="微软雅黑" w:cs="微软雅黑"/>
          <w:sz w:val="22"/>
          <w:szCs w:val="22"/>
        </w:rPr>
      </w:pPr>
    </w:p>
    <w:p w14:paraId="050DF0E1"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技术授权</w:t>
      </w:r>
    </w:p>
    <w:p w14:paraId="02DE8C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这些技术含金量都十分的高，如果能够得到授权将会在未来得到巨大的利润，还能够赶上时代的步伐，不然的话就只能够被快速发展的时代所抛弃。但是前来的厂商大多都面临着这样的一个问题，那就是获得哪些配件的样品在获得技术授权，自己似乎没有那个制造的能力，特别是微型芯片的制造，虽然孙源玲并没有更加详细的说面，但是根据‘玲瑶科创’的基本信息可以得出这个微型芯片很有可能是设计的碳基芯片。</w:t>
      </w:r>
    </w:p>
    <w:p w14:paraId="2ECD77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辗转反侧之后，最后还是有一样也是最重要的芯片必须要</w:t>
      </w:r>
      <w:proofErr w:type="gramStart"/>
      <w:r w:rsidRPr="00DF4D1D">
        <w:rPr>
          <w:rFonts w:ascii="微软雅黑" w:eastAsia="微软雅黑" w:hAnsi="微软雅黑" w:cs="微软雅黑" w:hint="eastAsia"/>
          <w:sz w:val="22"/>
          <w:szCs w:val="22"/>
        </w:rPr>
        <w:t>委托玲瑶科创进行</w:t>
      </w:r>
      <w:proofErr w:type="gramEnd"/>
      <w:r w:rsidRPr="00DF4D1D">
        <w:rPr>
          <w:rFonts w:ascii="微软雅黑" w:eastAsia="微软雅黑" w:hAnsi="微软雅黑" w:cs="微软雅黑" w:hint="eastAsia"/>
          <w:sz w:val="22"/>
          <w:szCs w:val="22"/>
        </w:rPr>
        <w:t>代工，说得很好，但是到了最后似乎就只能够做一个代理商。就算是十分有能力的大厂也只是重新对芯片机型设计，还是不能够进行制造。</w:t>
      </w:r>
    </w:p>
    <w:p w14:paraId="1B6D9B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“我知道各位对于这些配件大多都没有制造的能力，不过有能力的欢迎各位进行改进我们会以极低的价格给各位进行芯片的代工。”</w:t>
      </w:r>
    </w:p>
    <w:p w14:paraId="56E22BB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听到这话场上的一些大厂松了一口气，但是还有</w:t>
      </w:r>
      <w:proofErr w:type="gramStart"/>
      <w:r w:rsidRPr="00DF4D1D">
        <w:rPr>
          <w:rFonts w:ascii="微软雅黑" w:eastAsia="微软雅黑" w:hAnsi="微软雅黑" w:cs="微软雅黑" w:hint="eastAsia"/>
          <w:sz w:val="22"/>
          <w:szCs w:val="22"/>
        </w:rPr>
        <w:t>许多任然</w:t>
      </w:r>
      <w:proofErr w:type="gramEnd"/>
      <w:r w:rsidRPr="00DF4D1D">
        <w:rPr>
          <w:rFonts w:ascii="微软雅黑" w:eastAsia="微软雅黑" w:hAnsi="微软雅黑" w:cs="微软雅黑" w:hint="eastAsia"/>
          <w:sz w:val="22"/>
          <w:szCs w:val="22"/>
        </w:rPr>
        <w:t>是一副难受的表情，眼看就有机会获得的肥肉，但是因为自己并没有这个胃口可以吃下这份肥肉，只得放弃这到嘴的肥肉。</w:t>
      </w:r>
    </w:p>
    <w:p w14:paraId="3DB519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就说一下相关的价钱吧，毕竟一个一个的商谈将会花费大量的时间在没有必要的扯皮上，所以我在这儿一起说了，如果需要的可以直接找我商谈，当然价钱并没有一点点商谈的而空间，所以就不要在没有必要的地方浪费时间了。</w:t>
      </w:r>
    </w:p>
    <w:p w14:paraId="678ED9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首先就是眼镜架，这个眼镜架包含全部的配件全重为2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g，售价是2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RMB，如果想要的是单层石墨烯的批量制造工艺的授权那么没售出一个AR眼镜就需要付出</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毛钱的授权费用，我认为这个价格是一个十分好的价格了。</w:t>
      </w:r>
    </w:p>
    <w:p w14:paraId="6E33F1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专门提供给AR眼镜使用的芯片，我们的售价为9</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RMB一平方米，不管是整片的购买还是委托我们进行生产，这个价格</w:t>
      </w:r>
      <w:proofErr w:type="gramStart"/>
      <w:r w:rsidRPr="00DF4D1D">
        <w:rPr>
          <w:rFonts w:ascii="微软雅黑" w:eastAsia="微软雅黑" w:hAnsi="微软雅黑" w:cs="微软雅黑" w:hint="eastAsia"/>
          <w:sz w:val="22"/>
          <w:szCs w:val="22"/>
        </w:rPr>
        <w:t>任然不会</w:t>
      </w:r>
      <w:proofErr w:type="gramEnd"/>
      <w:r w:rsidRPr="00DF4D1D">
        <w:rPr>
          <w:rFonts w:ascii="微软雅黑" w:eastAsia="微软雅黑" w:hAnsi="微软雅黑" w:cs="微软雅黑" w:hint="eastAsia"/>
          <w:sz w:val="22"/>
          <w:szCs w:val="22"/>
        </w:rPr>
        <w:t>有什么变化，技术授权的费用为每平方</w:t>
      </w:r>
      <w:r w:rsidRPr="00DF4D1D">
        <w:rPr>
          <w:rFonts w:ascii="微软雅黑" w:eastAsia="微软雅黑" w:hAnsi="微软雅黑" w:cs="微软雅黑" w:hint="eastAsia"/>
          <w:sz w:val="22"/>
          <w:szCs w:val="22"/>
        </w:rPr>
        <w:lastRenderedPageBreak/>
        <w:t>米</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RMB，我们的所以授权都是临时授权，时间统一为三年时间，如果合作时间到了但是仍然还想要继续和我们合作的话可以找我的爱丽经理商谈相关的事情。</w:t>
      </w:r>
    </w:p>
    <w:p w14:paraId="59B976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微型分布式芯片，真实有了这种芯片我们的芯片才可以将芯片很好的放在整个不怎么大的眼镜架中，而且我们还留下了一部分空余的空间，可以作为以后升级的部分，如果需要的话在接下来的时间中我们还会优化芯片</w:t>
      </w:r>
      <w:proofErr w:type="gramStart"/>
      <w:r w:rsidRPr="00DF4D1D">
        <w:rPr>
          <w:rFonts w:ascii="微软雅黑" w:eastAsia="微软雅黑" w:hAnsi="微软雅黑" w:cs="微软雅黑" w:hint="eastAsia"/>
          <w:sz w:val="22"/>
          <w:szCs w:val="22"/>
        </w:rPr>
        <w:t>的制程和</w:t>
      </w:r>
      <w:proofErr w:type="gramEnd"/>
      <w:r w:rsidRPr="00DF4D1D">
        <w:rPr>
          <w:rFonts w:ascii="微软雅黑" w:eastAsia="微软雅黑" w:hAnsi="微软雅黑" w:cs="微软雅黑" w:hint="eastAsia"/>
          <w:sz w:val="22"/>
          <w:szCs w:val="22"/>
        </w:rPr>
        <w:t>其中架构的分布，当然各位如果有更加好的布局方式也是可以利用起来的，里面的布局方式我们并没有什么限制。一套芯片的价格为7</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想要获得其中的分布式整体调控技术的授权价格为每售出一个AR眼镜需要付出授权费5RMB的价钱。如果各位有更好的想法和架构也可以使用你们自己的架构和分布式方式。这都是可以的，但是这个芯片我们使用的是碳基芯片来制作的，这种材料才能够带来更高的能效比。</w:t>
      </w:r>
    </w:p>
    <w:p w14:paraId="3B15AD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微型超高像素摄像头，这个我们并没有授权技术的打算，我们只会出售成品，虽然说我们的产品更加的优秀但是价钱也是很高一颗镜头的价格为3</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RMB，不过这个市面上也是有一些十分先进的微型摄像头的，所以我们的摄像头并不是一个必须的选择。但是我们可以授权我们的人工智能，其可以为摄像以及语音控制之类的提供很好的服务，而使用价格为1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万RMB一年，这个人工智能在获得授权之后将会自动入驻各位提供的服务器，服务器的计算能力越强大，那么可以服务的人就更多，如果技术不够的时候人工智能程序会智能调控，以达到最大化性能发挥。</w:t>
      </w:r>
    </w:p>
    <w:p w14:paraId="49A1BA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不过其中的空间因为实在是过于狭小，所以能够放进去的东西实在是不够，所以我们的RAM和硬盘只能够做成连续的可弯曲的，这所带俩的就是容量的大小在一定程度上的减小，现在我们能够做到的最大容量就是</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GB的RAM和2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GB的闪存，这事在我们</w:t>
      </w:r>
      <w:proofErr w:type="gramStart"/>
      <w:r w:rsidRPr="00DF4D1D">
        <w:rPr>
          <w:rFonts w:ascii="微软雅黑" w:eastAsia="微软雅黑" w:hAnsi="微软雅黑" w:cs="微软雅黑" w:hint="eastAsia"/>
          <w:sz w:val="22"/>
          <w:szCs w:val="22"/>
        </w:rPr>
        <w:t>的制程的</w:t>
      </w:r>
      <w:proofErr w:type="gramEnd"/>
      <w:r w:rsidRPr="00DF4D1D">
        <w:rPr>
          <w:rFonts w:ascii="微软雅黑" w:eastAsia="微软雅黑" w:hAnsi="微软雅黑" w:cs="微软雅黑" w:hint="eastAsia"/>
          <w:sz w:val="22"/>
          <w:szCs w:val="22"/>
        </w:rPr>
        <w:t>之下的极限容量了，当然你们有更好的解决方案仍然可以替换掉我们的芯片，对于这方面我们都是十分的放开的。</w:t>
      </w:r>
    </w:p>
    <w:p w14:paraId="5C7E31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其次是电池技术，我们的电池在保证预留了一部分空间的情况之下，最高可以做到4</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毫安时的最大容量，只有这样的容量才可以做到1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个小时的最长使用时长，这还是我们使用了智能省电的情况之下才能够做大的事情，我们的技术还有待改进的地方。</w:t>
      </w:r>
    </w:p>
    <w:p w14:paraId="703DCE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这个电池我们只提供购买，出现了问题一切都由我们负责。</w:t>
      </w:r>
    </w:p>
    <w:p w14:paraId="0E28A8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电池价格为2</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RMB一份，这就是批发价了，所有的配件都没有任何商量价格的余地。如果不想要合作现在可以直接离开了，毕竟我们只是不想要亲自下场而已，毕竟我们不想看到整个市场都只有我们的产品。</w:t>
      </w:r>
    </w:p>
    <w:p w14:paraId="48C3A5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这样做并不是一个良好的市场现象，所以我么这次就当是做一次慈善，但是为了防止出现一些不好的事情，所以我们会对技术的授权做出一定的限制。</w:t>
      </w:r>
    </w:p>
    <w:p w14:paraId="14A5BB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1F57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说罢，场下顿时开始吵杂了起来。虽然说这些技术的价格并不算高，都算是他们能够接受的一份范围之内，但是不能够进行进一步的谈话还是以这种方式进行商谈的，证明他们的地位十分必然是</w:t>
      </w:r>
      <w:proofErr w:type="gramStart"/>
      <w:r w:rsidRPr="00DF4D1D">
        <w:rPr>
          <w:rFonts w:ascii="微软雅黑" w:eastAsia="微软雅黑" w:hAnsi="微软雅黑" w:cs="微软雅黑" w:hint="eastAsia"/>
          <w:sz w:val="22"/>
          <w:szCs w:val="22"/>
        </w:rPr>
        <w:t>在玲瑶科创之下</w:t>
      </w:r>
      <w:proofErr w:type="gramEnd"/>
      <w:r w:rsidRPr="00DF4D1D">
        <w:rPr>
          <w:rFonts w:ascii="微软雅黑" w:eastAsia="微软雅黑" w:hAnsi="微软雅黑" w:cs="微软雅黑" w:hint="eastAsia"/>
          <w:sz w:val="22"/>
          <w:szCs w:val="22"/>
        </w:rPr>
        <w:t>的，而之后的时间他们很有可能会慢慢的</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慢慢的蚕食，就算不会被蚕食也会因为过度依赖玲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的技术和产品然后被市场慢慢的淘汰掉，毕竟谁也不能够</w:t>
      </w:r>
      <w:proofErr w:type="gramStart"/>
      <w:r w:rsidRPr="00DF4D1D">
        <w:rPr>
          <w:rFonts w:ascii="微软雅黑" w:eastAsia="微软雅黑" w:hAnsi="微软雅黑" w:cs="微软雅黑" w:hint="eastAsia"/>
          <w:sz w:val="22"/>
          <w:szCs w:val="22"/>
        </w:rPr>
        <w:t>保证玲瑶科创</w:t>
      </w:r>
      <w:proofErr w:type="gramEnd"/>
      <w:r w:rsidRPr="00DF4D1D">
        <w:rPr>
          <w:rFonts w:ascii="微软雅黑" w:eastAsia="微软雅黑" w:hAnsi="微软雅黑" w:cs="微软雅黑" w:hint="eastAsia"/>
          <w:sz w:val="22"/>
          <w:szCs w:val="22"/>
        </w:rPr>
        <w:t>在看不起现在的这些厂商的时候自己亲自下场推出自己的产品，将所有的市场直接统一了。</w:t>
      </w:r>
    </w:p>
    <w:p w14:paraId="0E5AE2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“不过接下来就是相关产品的合作相关的事情了，各位如果接受我们提出的这个价钱方案的话可以直接开始向我们申请相关的事宜了，毕竟这些事情一件件的商量将会耗费大量的时间。”</w:t>
      </w:r>
    </w:p>
    <w:p w14:paraId="4FA717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孙源玲说罢之后，有些人似乎想到了一些不可置信的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事情……</w:t>
      </w:r>
    </w:p>
    <w:p w14:paraId="582C51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虽然整个过程都有些不愉快，但是这些国外的大厂们都发现自己似乎没有办法从任何</w:t>
      </w:r>
      <w:r w:rsidRPr="00DF4D1D">
        <w:rPr>
          <w:rFonts w:ascii="微软雅黑" w:eastAsia="微软雅黑" w:hAnsi="微软雅黑" w:cs="微软雅黑" w:hint="eastAsia"/>
          <w:sz w:val="22"/>
          <w:szCs w:val="22"/>
        </w:rPr>
        <w:lastRenderedPageBreak/>
        <w:t>一个地方制裁</w:t>
      </w: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因为玲瑶科创筑</w:t>
      </w:r>
      <w:proofErr w:type="gramEnd"/>
      <w:r w:rsidRPr="00DF4D1D">
        <w:rPr>
          <w:rFonts w:ascii="微软雅黑" w:eastAsia="微软雅黑" w:hAnsi="微软雅黑" w:cs="微软雅黑" w:hint="eastAsia"/>
          <w:sz w:val="22"/>
          <w:szCs w:val="22"/>
        </w:rPr>
        <w:t>起了未来各种高科技的入门的门槛，还制定出了初见规模的专利壁垒。</w:t>
      </w:r>
    </w:p>
    <w:p w14:paraId="373D68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时间的流逝和环境的影响这些前来的人似乎都变得有些急躁起来了，各自都是着急的和自己的上级或者说董事会这些打电话商量相关的事宜。</w:t>
      </w:r>
    </w:p>
    <w:p w14:paraId="49E625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小一些的厂商或者说公司因为自己本身并没有强大的科研能力和制造能力，所以最多只是</w:t>
      </w:r>
      <w:proofErr w:type="gramStart"/>
      <w:r w:rsidRPr="00DF4D1D">
        <w:rPr>
          <w:rFonts w:ascii="微软雅黑" w:eastAsia="微软雅黑" w:hAnsi="微软雅黑" w:cs="微软雅黑" w:hint="eastAsia"/>
          <w:sz w:val="22"/>
          <w:szCs w:val="22"/>
        </w:rPr>
        <w:t>做玲瑶科创</w:t>
      </w:r>
      <w:proofErr w:type="gramEnd"/>
      <w:r w:rsidRPr="00DF4D1D">
        <w:rPr>
          <w:rFonts w:ascii="微软雅黑" w:eastAsia="微软雅黑" w:hAnsi="微软雅黑" w:cs="微软雅黑" w:hint="eastAsia"/>
          <w:sz w:val="22"/>
          <w:szCs w:val="22"/>
        </w:rPr>
        <w:t>的代理商，购买玲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的配件，然后进行组装，只能够赚取从各个有实力的大厂的牙缝之中赚取一点点微不足道的利润。</w:t>
      </w:r>
    </w:p>
    <w:p w14:paraId="1D45A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因为不能够直接获得相应的技术，不能够进行进一步的商谈，如果接受了各种要求之后就相当于迈出了失去自己地位的第一步，不接受只不过是减缓了这个速度而已。</w:t>
      </w:r>
    </w:p>
    <w:p w14:paraId="1381D2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而没有能力的厂商在这个时间都在陆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续的离开了这里，就算是获得了相关的配件和技术他们也没有足够的能力吃下这些东西。</w:t>
      </w:r>
    </w:p>
    <w:p w14:paraId="76766E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孙源玲看了一眼自己眼前的数据，对着剩下的人说到。</w:t>
      </w:r>
    </w:p>
    <w:p w14:paraId="38677B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各位支持与我们合作我保证在以后的合作时间中是绝对不会后悔今天的选择的，我们在此保证我们想要做的就是一个提供配件的生产厂商，一个在后台提供先进技术和配件的厂商，为了保证我们的正常生成肯定会有些技术是不会出售的，不过有些不怎么重要的技术还是会对外出售的。”</w:t>
      </w:r>
    </w:p>
    <w:p w14:paraId="74FF74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在孙源玲说完之后总共1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张A4纸从后面的坐上直接飞到了孙源玲的身边，上面缓缓地出现了清晰可见的自体，他们对应的是谁是哪个国家的，就是那个国家的文字。</w:t>
      </w:r>
    </w:p>
    <w:p w14:paraId="071AEE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如果在以前的话，这种场面除了那两个老朋友不会惊讶其他的人都会傻眼，但是现在因为整个世界</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出现了各种各样的异变，许多的超能者都如同雨后春笋般冒了出来反倒是不会引起什么太大的反应了，最多就是感叹一下命运的不公而已。</w:t>
      </w:r>
    </w:p>
    <w:p w14:paraId="2F4EA3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“这是各位定下的技术和配件的订单的合作合同，看看有没有什么不对的地方，如果</w:t>
      </w:r>
      <w:r w:rsidRPr="00DF4D1D">
        <w:rPr>
          <w:rFonts w:ascii="微软雅黑" w:eastAsia="微软雅黑" w:hAnsi="微软雅黑" w:cs="微软雅黑" w:hint="eastAsia"/>
          <w:sz w:val="22"/>
          <w:szCs w:val="22"/>
        </w:rPr>
        <w:lastRenderedPageBreak/>
        <w:t>有什么不对的地方就直接提出来，没有的话就将自己的任意一个手指放在合同上面就可以了。</w:t>
      </w:r>
    </w:p>
    <w:p w14:paraId="76F24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这些做好之后各位就可以离开了，我还有事情要处理。”</w:t>
      </w:r>
    </w:p>
    <w:p w14:paraId="48D05F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尽管有一些海外的厂家对于孙源玲的做法感到十分的不满，但是感受到场上异常的气氛之后还是乖乖的拿起了自己面的合同，在确认了合同的内容没有什么不合适的东西之后便将自己的手指按在了上面。</w:t>
      </w:r>
    </w:p>
    <w:p w14:paraId="7CE4C6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在手指按上去的时候，手指的周边闪烁起了微微的光芒，然后便迅速的消失了。</w:t>
      </w:r>
    </w:p>
    <w:p w14:paraId="6FAF02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欢迎各位于我们的合作，技术的详情我们已经发在各位给的邮箱之中了，请注意查收，剩下的配件部分我们将会在明天开始大量的生产，交货时间为一周交货一次，每次的量都是根据各位给的量准确的供给的。</w:t>
      </w:r>
    </w:p>
    <w:p w14:paraId="27F920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接下来就没有什么事情了，各位请回吧。”</w:t>
      </w:r>
    </w:p>
    <w:p w14:paraId="1B6AC7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在孙源玲说完之后前来的人都迅速的出了会议室的门，在出门之后整个会议室的气氛都为之一变，又变成了平时的样子。</w:t>
      </w:r>
    </w:p>
    <w:p w14:paraId="6A6EEB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看着众人都走完之后爱丽对着孙源玲说到：</w:t>
      </w:r>
    </w:p>
    <w:p w14:paraId="3C4177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“姐姐，你这是第二次了，刚才爱丽觉得好可怕啊~”</w:t>
      </w:r>
    </w:p>
    <w:p w14:paraId="368B20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“抱歉了，爱丽有些事情可能是没有控制好，下次一定会注意的啦。现在时间还早，把那些研究员叫过来，我给他们上上量子现象的基本课程。</w:t>
      </w:r>
    </w:p>
    <w:p w14:paraId="127C62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至于能不能够理解这些知识就不是我能够保证的了。”</w:t>
      </w:r>
    </w:p>
    <w:p w14:paraId="48DF4A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393105DE" w14:textId="77777777" w:rsidR="00EA55F0" w:rsidRPr="00DF4D1D" w:rsidRDefault="00EA55F0">
      <w:pPr>
        <w:rPr>
          <w:rFonts w:ascii="微软雅黑" w:eastAsia="微软雅黑" w:hAnsi="微软雅黑" w:cs="微软雅黑"/>
          <w:sz w:val="22"/>
          <w:szCs w:val="22"/>
        </w:rPr>
      </w:pPr>
    </w:p>
    <w:p w14:paraId="28BAF675" w14:textId="77777777" w:rsidR="00EA55F0" w:rsidRPr="00DF4D1D" w:rsidRDefault="00EA55F0">
      <w:pPr>
        <w:rPr>
          <w:rFonts w:ascii="微软雅黑" w:eastAsia="微软雅黑" w:hAnsi="微软雅黑" w:cs="微软雅黑"/>
          <w:sz w:val="22"/>
          <w:szCs w:val="22"/>
        </w:rPr>
      </w:pPr>
    </w:p>
    <w:p w14:paraId="278DB40E"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第八十八章 量子领域——启程</w:t>
      </w:r>
    </w:p>
    <w:p w14:paraId="024156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整个碳基芯片的速度相比较于现在的硅基芯片进步已经相当的大了，能耗比已经做得相当的不错了，已经可以直接将硅基芯片按在地上摩擦了，做成的服务器芯片组都能够满足当前绝大部分的科研工作的性能需求了。但是有天文有关的观测和模型建模的时候就会发现这个计算</w:t>
      </w:r>
      <w:proofErr w:type="gramStart"/>
      <w:r w:rsidRPr="00DF4D1D">
        <w:rPr>
          <w:rFonts w:ascii="微软雅黑" w:eastAsia="微软雅黑" w:hAnsi="微软雅黑" w:cs="微软雅黑" w:hint="eastAsia"/>
          <w:sz w:val="22"/>
          <w:szCs w:val="22"/>
        </w:rPr>
        <w:t>的算力似乎</w:t>
      </w:r>
      <w:proofErr w:type="gramEnd"/>
      <w:r w:rsidRPr="00DF4D1D">
        <w:rPr>
          <w:rFonts w:ascii="微软雅黑" w:eastAsia="微软雅黑" w:hAnsi="微软雅黑" w:cs="微软雅黑" w:hint="eastAsia"/>
          <w:sz w:val="22"/>
          <w:szCs w:val="22"/>
        </w:rPr>
        <w:t>达到了一个瓶颈，当在中央处理器达到了一个数量之后各个处理器之间的延迟就会出现极大的增加。这个</w:t>
      </w:r>
      <w:proofErr w:type="gramStart"/>
      <w:r w:rsidRPr="00DF4D1D">
        <w:rPr>
          <w:rFonts w:ascii="微软雅黑" w:eastAsia="微软雅黑" w:hAnsi="微软雅黑" w:cs="微软雅黑" w:hint="eastAsia"/>
          <w:sz w:val="22"/>
          <w:szCs w:val="22"/>
        </w:rPr>
        <w:t>时候算力就</w:t>
      </w:r>
      <w:proofErr w:type="gramEnd"/>
      <w:r w:rsidRPr="00DF4D1D">
        <w:rPr>
          <w:rFonts w:ascii="微软雅黑" w:eastAsia="微软雅黑" w:hAnsi="微软雅黑" w:cs="微软雅黑" w:hint="eastAsia"/>
          <w:sz w:val="22"/>
          <w:szCs w:val="22"/>
        </w:rPr>
        <w:t>达到了能够达到的物理理论极限，如果说是神经式分布网络的话那个延迟将会达到一个难以同步的状态，并且在设计分布式算法的时候会出现十分难以设计的情况，</w:t>
      </w:r>
      <w:proofErr w:type="gramStart"/>
      <w:r w:rsidRPr="00DF4D1D">
        <w:rPr>
          <w:rFonts w:ascii="微软雅黑" w:eastAsia="微软雅黑" w:hAnsi="微软雅黑" w:cs="微软雅黑" w:hint="eastAsia"/>
          <w:sz w:val="22"/>
          <w:szCs w:val="22"/>
        </w:rPr>
        <w:t>速度任然没有</w:t>
      </w:r>
      <w:proofErr w:type="gramEnd"/>
      <w:r w:rsidRPr="00DF4D1D">
        <w:rPr>
          <w:rFonts w:ascii="微软雅黑" w:eastAsia="微软雅黑" w:hAnsi="微软雅黑" w:cs="微软雅黑" w:hint="eastAsia"/>
          <w:sz w:val="22"/>
          <w:szCs w:val="22"/>
        </w:rPr>
        <w:t>办法突破光速的极限。</w:t>
      </w:r>
    </w:p>
    <w:p w14:paraId="1FADB3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为了打破这个极限唯一的办法就是使用量子芯片进行计算，目前量子计算机可以使用的程序设计语言已经出来了，因为其良好的兼容性已经开始在经典计算机上开始使用了，只是速度并不能够发挥其优秀的地方。</w:t>
      </w:r>
    </w:p>
    <w:p w14:paraId="65DB5C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量子计算机真正厉害的地方是他的并行计算能力，可以同时处理多个数据，并且因为其通信在理论上是没有延迟的，所以速度将会是经典计算芯片的很多倍。感觉速度的确很快，但是量子芯片想要正常运行还需要经典芯片进行辅助运算，这样才可以弥补量子芯片在单线程运算上的劣势——运算开始速度慢。</w:t>
      </w:r>
    </w:p>
    <w:p w14:paraId="2B67DD0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比如在计算1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等于几的时候，经典芯片的计算速度是快于量子芯片的，不过在计算2</w:t>
      </w:r>
      <w:r w:rsidRPr="00DF4D1D">
        <w:rPr>
          <w:rFonts w:ascii="微软雅黑" w:eastAsia="微软雅黑" w:hAnsi="微软雅黑" w:cs="微软雅黑"/>
          <w:sz w:val="22"/>
          <w:szCs w:val="22"/>
        </w:rPr>
        <w:t>^255*2^256</w:t>
      </w:r>
      <w:r w:rsidRPr="00DF4D1D">
        <w:rPr>
          <w:rFonts w:ascii="微软雅黑" w:eastAsia="微软雅黑" w:hAnsi="微软雅黑" w:cs="微软雅黑" w:hint="eastAsia"/>
          <w:sz w:val="22"/>
          <w:szCs w:val="22"/>
        </w:rPr>
        <w:t>这种计算的时候，量子芯片绝对是先出结果的那一方。</w:t>
      </w:r>
    </w:p>
    <w:p w14:paraId="4A9742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量子芯片的出现并不是说就代表经典芯片的落幕，而是在相当长的一段时间里量子计算芯片都需要经典芯片进行辅助运算，只有发展到一定的程度之后才能够解决这个启动速度慢的问题。</w:t>
      </w:r>
    </w:p>
    <w:p w14:paraId="27D033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孙源玲知道这其中到底该怎么操作，具体的解决方法都知道，但是孙源玲不能够直接说，而是要作为一个不怎么合格的老师给这些研究员传授一些基础的知识。接下来就</w:t>
      </w:r>
      <w:r w:rsidRPr="00DF4D1D">
        <w:rPr>
          <w:rFonts w:ascii="微软雅黑" w:eastAsia="微软雅黑" w:hAnsi="微软雅黑" w:cs="微软雅黑" w:hint="eastAsia"/>
          <w:sz w:val="22"/>
          <w:szCs w:val="22"/>
        </w:rPr>
        <w:lastRenderedPageBreak/>
        <w:t>是由研究人员们研究出相关的成品了，如果真的不能够研究出来，那么就再去招募一些研究员，如果真的不能够制造出来那么就只能够由孙源玲将成品作为祭品进行拆解，在拆解的过程一点点的掌握其中的原理，如果到了这个地步仍然没有办法掌握其中的原理那么只有将成品拿出来开始临时使用，并且将技术公开因为这个时候已经遇到了没有办法突破的瓶颈了，这个时候就需要整个种群来对这个瓶颈进行突破。</w:t>
      </w:r>
    </w:p>
    <w:p w14:paraId="796583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只不过这一步对于现在的孙源玲对于整个人类群体来说还十分的遥远，也有可能永远都遇不到。</w:t>
      </w:r>
    </w:p>
    <w:p w14:paraId="46720B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024BE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和那几十名科研人员讲授一些基础的量子领域的知识，这些都只是基础。别看孙源玲一天天没有一个正行，是不是的就在抽时间摸鱼，而且孙源玲根部就不会讲课，当时这些研究员的个体素质的确十分的强大。还是能够较好的理解孙源玲所讲授的知识，如果说有没有人想走？至少到现在为止都没有任何一个提出想要换工作地方的，只有提出更换工作岗位的。</w:t>
      </w:r>
    </w:p>
    <w:p w14:paraId="3C9DE1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讲得不怎么样，但是其中的知识确实在这个世界上没有第二家可以了解，学习到这些知识的地方，还有一些隐藏于世界的底层，被各个国家牢牢地把住的消息。至于这些消息的来源这些就不是他们可以知道了，他们只是一个研究员能够进来这个公司也算是他们的运气十分的好了。</w:t>
      </w:r>
    </w:p>
    <w:p w14:paraId="0FD0C3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课就讲到这儿吧，我虽然不累，但是我觉得你们可能还没有理解其中的本质，我给你们三天的时间去理解今天的东西，有疑问的话可以到我的办公室来找我，当然我时不时的会从办公室消失一会儿，运气不好的话很有可能是找不到我的，所以现在各位可以回到各自的工作岗位了，最近也没有安排什么工作，各位可以做一些自己感兴趣的东西。</w:t>
      </w:r>
    </w:p>
    <w:p w14:paraId="56DDCD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以后的方向很有可能就是量子计算和量子通信相关的研究了，如果各位的学习的效果比较好的话我会让你们的一部分</w:t>
      </w:r>
      <w:proofErr w:type="gramStart"/>
      <w:r w:rsidRPr="00DF4D1D">
        <w:rPr>
          <w:rFonts w:ascii="微软雅黑" w:eastAsia="微软雅黑" w:hAnsi="微软雅黑" w:cs="微软雅黑" w:hint="eastAsia"/>
          <w:sz w:val="22"/>
          <w:szCs w:val="22"/>
        </w:rPr>
        <w:t>然参与</w:t>
      </w:r>
      <w:proofErr w:type="gramEnd"/>
      <w:r w:rsidRPr="00DF4D1D">
        <w:rPr>
          <w:rFonts w:ascii="微软雅黑" w:eastAsia="微软雅黑" w:hAnsi="微软雅黑" w:cs="微软雅黑" w:hint="eastAsia"/>
          <w:sz w:val="22"/>
          <w:szCs w:val="22"/>
        </w:rPr>
        <w:t>最难也是最科幻的东西，量子传送。</w:t>
      </w:r>
    </w:p>
    <w:p w14:paraId="1626594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通过这种方式可以瞬间来到了任何一个地方，更加具体的东西等到你们通过了我的筛选之后就可以和我一起学习和研究这个相关的东西。”</w:t>
      </w:r>
    </w:p>
    <w:p w14:paraId="583ADC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说罢，这些研究员便开始走出了这个会议室，并不是他们不想要留下来，而是孙源玲在讲完之后要不直接就是迅速的冲出会议室， 要么就是直接消失在了原地。这使得他们直接没有了在孙源玲讲完之后问一些问题的想法。</w:t>
      </w:r>
    </w:p>
    <w:p w14:paraId="651E2B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这样的速度够不够还是说这样的速度太快了，感觉需要扩充研究人员了，这些人员不够啊。而且他们的思维感觉出现了思维僵化的情况，在传统的科技上来看他们的确十分的强大，但是如果在进入量子领域之后不知道他们的变现怎么样。”</w:t>
      </w:r>
    </w:p>
    <w:p w14:paraId="518615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我可以帮你的，只是你总是我让我帮你这方面的事情。量子领域的确是一个十分抽象的东西，理论的东西他们在行，但是轮到想象的东西我认为还是那些还涉事不深，还是十分天真的小孩子更加的在行，所以我认为在各种创意方面和天马行空方面还是小朋友比较好。”</w:t>
      </w:r>
    </w:p>
    <w:p w14:paraId="1FFA7D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“这个我是知道的啦，可是招聘童工的话可是犯法的啊。而且在收集这些小朋友的想法是一件很难受的事情，而且他们的表达还真不一定准确。倒时不知道会做出一些什么奇奇怪怪的东西。”</w:t>
      </w:r>
    </w:p>
    <w:p w14:paraId="67BB76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这种东西应该是十分简单的啊，只要建造一座学校从幼儿园开始教授一些基础性的东西，并且尽量不要让他们受到社会的污染。这样的话就可以提出很多比较架空的想法了，这些想法也许在现在看来十分的幼稚，如果到了后面万一有用了，毕竟有些问题看起来很难，但是也有可能很简单。”</w:t>
      </w:r>
    </w:p>
    <w:p w14:paraId="1DB755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“虽然有些吧的确很简单，比如说穿梭空间，这个如果明白其中的原因就和人学会怎</w:t>
      </w:r>
      <w:r w:rsidRPr="00DF4D1D">
        <w:rPr>
          <w:rFonts w:ascii="微软雅黑" w:eastAsia="微软雅黑" w:hAnsi="微软雅黑" w:cs="微软雅黑" w:hint="eastAsia"/>
          <w:sz w:val="22"/>
          <w:szCs w:val="22"/>
        </w:rPr>
        <w:lastRenderedPageBreak/>
        <w:t>么在水中游泳一样容易，但是水是一种很危险的东西，如果没有一定技巧就算是在一个十分平静的水也是十分危险的，就如同十分正常十分稳定的空间中航行如果没有合适的技巧将会落得死无葬身之地，连点渣渣都找不到。</w:t>
      </w:r>
    </w:p>
    <w:p w14:paraId="1D5F7E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但是从水中路过总是会将水的平静给破坏，带来的后果就是不稳定和不确定性。这种不确定就是不安全的隐患。而从空间中路过的时候对于空间的影响更加的严重，对于游泳十分的厉害的人来说还可以在水流稍微</w:t>
      </w:r>
      <w:proofErr w:type="gramStart"/>
      <w:r w:rsidRPr="00DF4D1D">
        <w:rPr>
          <w:rFonts w:ascii="微软雅黑" w:eastAsia="微软雅黑" w:hAnsi="微软雅黑" w:cs="微软雅黑" w:hint="eastAsia"/>
          <w:sz w:val="22"/>
          <w:szCs w:val="22"/>
        </w:rPr>
        <w:t>急一些</w:t>
      </w:r>
      <w:proofErr w:type="gramEnd"/>
      <w:r w:rsidRPr="00DF4D1D">
        <w:rPr>
          <w:rFonts w:ascii="微软雅黑" w:eastAsia="微软雅黑" w:hAnsi="微软雅黑" w:cs="微软雅黑" w:hint="eastAsia"/>
          <w:sz w:val="22"/>
          <w:szCs w:val="22"/>
        </w:rPr>
        <w:t>的地方游泳，但是对于体力的消耗是十分的大。</w:t>
      </w:r>
    </w:p>
    <w:p w14:paraId="7373CA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这个放大到空间这个尺度上来看消耗将更加的恐怖，如果一个人找到了在空间中‘游泳’的方法，并且开始在空间中畅游，这个在空间中穿行就如同在水中游泳一样，如果没有办法在体力耗尽之前上岸，将会是一件十分可怕的事情，就算是在水中随波逐流也是需要消耗体力的，只不过消耗的体力没有那么多而已。这种消耗也许能够在这种低消耗的情况下得到补充。</w:t>
      </w:r>
    </w:p>
    <w:p w14:paraId="3C308F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空间中可不一定了……”</w:t>
      </w:r>
    </w:p>
    <w:p w14:paraId="2DF456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“是是是，姐姐你说的都对，可是现在他们有这个理解能力穿越空间吗？”</w:t>
      </w:r>
    </w:p>
    <w:p w14:paraId="119FAF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或许存在呢~比如在现在这个灵气比较充足的状态，运气较好的人恰巧碰到了进入空间的正确方法，他们也就将这个方法记录成了本能，成为了自己的能力只要自己的身体的能量还能够支持他们操纵空间，那么就不会出现意外，而且这种能力通常都会有基于本能的保护机制。”</w:t>
      </w:r>
    </w:p>
    <w:p w14:paraId="362902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“嗯嗯嗯，姐姐你说的都对，我们说的是如何培养小朋友，该怎么正确的收集他们的想法，该怎么正确的引导他们学习。”</w:t>
      </w:r>
    </w:p>
    <w:p w14:paraId="5E4082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“啊，这……这些事情我不是很懂，我也没有这方面的经验，另外的知识我不知道能不能够用在他们身上，所以……爱丽拜托了。”</w:t>
      </w:r>
    </w:p>
    <w:p w14:paraId="6BE47A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终于想起我了，我说这种事情可以交给我办就完事了，虽然说我可能还不能算一个真正的自我人格，但是在于很多方面我还是很不错的。特别是这些杂七杂八的事情，还是交给我来做比较好，毕竟我存在意义就是为姐姐你做我能够为姐姐分担的事情，所以敬请的命令我吧——主人。”</w:t>
      </w:r>
    </w:p>
    <w:p w14:paraId="373F6B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孙源玲突然停顿了下来——</w:t>
      </w:r>
    </w:p>
    <w:p w14:paraId="170C62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“爱丽——你怎么了，发生了什么吗？”孙源玲来到爱丽的面前缓缓的抱住爱丽娇小的身躯。</w:t>
      </w:r>
    </w:p>
    <w:p w14:paraId="5120F2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“发生了什么吗？为什么说这样的话呢，我们是家人啊~爱丽。”</w:t>
      </w:r>
    </w:p>
    <w:p w14:paraId="77F7C7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“我知道的，但是姐姐你没有比较什么事情都自己做，毕竟姐姐你不一定能够做好，这样的事情爱丽可以为姐姐分担些。”</w:t>
      </w:r>
    </w:p>
    <w:p w14:paraId="77BB84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“不用这样的爱丽，虽然说咱做这些杂事都不会累，但是一家人活不能够就交给某一个人做，我们三人都是一样的。”</w:t>
      </w:r>
    </w:p>
    <w:p w14:paraId="6FE3E2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w:t>
      </w:r>
    </w:p>
    <w:p w14:paraId="1483A3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w:t>
      </w:r>
    </w:p>
    <w:p w14:paraId="19182D00" w14:textId="77777777" w:rsidR="00EA55F0" w:rsidRPr="00DF4D1D" w:rsidRDefault="00EA55F0">
      <w:pPr>
        <w:rPr>
          <w:rFonts w:ascii="微软雅黑" w:eastAsia="微软雅黑" w:hAnsi="微软雅黑" w:cs="微软雅黑"/>
          <w:sz w:val="22"/>
          <w:szCs w:val="22"/>
        </w:rPr>
      </w:pPr>
    </w:p>
    <w:p w14:paraId="4F831431"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传统汽车市场动荡</w:t>
      </w:r>
    </w:p>
    <w:p w14:paraId="72AA88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各个已经达到了合作的人尽管不怎么高兴，但也是通过这个获得了十分先进的技术或者得到一些部件的购买权利。</w:t>
      </w:r>
    </w:p>
    <w:p w14:paraId="134A05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部件或者技术授权得到之后他们不一定能够装出一个合格的可以正常使用的高质AR眼镜，但是其中的一些部件或者说技术不一定要使用在AR眼镜之上，在其他的领域都是可以使用的，只要做一些替换和改造就可以做到升级换代了，甚至说性能还可以得到次世代般的提升。</w:t>
      </w:r>
    </w:p>
    <w:p w14:paraId="19BE0E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反正孙源玲已经将一些通用性十分强的技术授权出去了，如果要使用这项技术那么就一定需要给一定的授权费用，更加具体的费用详情都是写在合同上的，接受了那么就不能够反悔了，如果反悔那可是需要付出代价的,至于这个代价是什么就该倒是候再说了。</w:t>
      </w:r>
    </w:p>
    <w:p w14:paraId="2B4D3B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孙源玲所提供的那些东西其中分布式的微型芯片可以做一个十分强大的可穿戴式的便携式电子设备，甚至可以在衣服上装上这种芯片让衣服作为一个便携式移动设备。</w:t>
      </w:r>
    </w:p>
    <w:p w14:paraId="4CE905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至于显示相关的问题，OLED 屏幕的柔软度是相当高的，只不过大厂们喜欢挤牙膏而已。而大容量的电池可以带来超长的待机时间，不足5</w:t>
      </w:r>
      <w:r w:rsidRPr="00DF4D1D">
        <w:rPr>
          <w:rFonts w:ascii="微软雅黑" w:eastAsia="微软雅黑" w:hAnsi="微软雅黑" w:cs="微软雅黑"/>
          <w:sz w:val="22"/>
          <w:szCs w:val="22"/>
        </w:rPr>
        <w:t>0克的眼镜架中硬是塞下了容量达到10500</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AH的微型电池，并不是这种电池容量做不到，要知道</w:t>
      </w:r>
      <w:proofErr w:type="gramStart"/>
      <w:r w:rsidRPr="00DF4D1D">
        <w:rPr>
          <w:rFonts w:ascii="微软雅黑" w:eastAsia="微软雅黑" w:hAnsi="微软雅黑" w:cs="微软雅黑"/>
          <w:sz w:val="22"/>
          <w:szCs w:val="22"/>
        </w:rPr>
        <w:t>锂</w:t>
      </w:r>
      <w:proofErr w:type="gramEnd"/>
      <w:r w:rsidRPr="00DF4D1D">
        <w:rPr>
          <w:rFonts w:ascii="微软雅黑" w:eastAsia="微软雅黑" w:hAnsi="微软雅黑" w:cs="微软雅黑"/>
          <w:sz w:val="22"/>
          <w:szCs w:val="22"/>
        </w:rPr>
        <w:t>元素的能量含量还是相当高的，只不过他的稳定性太差了</w:t>
      </w:r>
      <w:r w:rsidRPr="00DF4D1D">
        <w:rPr>
          <w:rFonts w:ascii="微软雅黑" w:eastAsia="微软雅黑" w:hAnsi="微软雅黑" w:cs="微软雅黑" w:hint="eastAsia"/>
          <w:sz w:val="22"/>
          <w:szCs w:val="22"/>
        </w:rPr>
        <w:t>需要很多材料了维持锂电池能够持续稳定的释放其中蕴含的能量，如果解决了其中隔层的问题就可以让电池的寿命和容量大幅度的提升。安全性这个问题也可以得到很好的解决。</w:t>
      </w:r>
    </w:p>
    <w:p w14:paraId="227DB0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本来这个事情就是会对传统的便携式移动设备的一次大变革而已，可以让人们拥有更好的生活体验，同时可以带来更高的科技发展速度。</w:t>
      </w:r>
    </w:p>
    <w:p w14:paraId="4AD86C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这种电池虽然说拥有很高的能量容量，但是他的综合管理控制将会使一件十分困难的事情，如果不能够很好的控制那么电压将会不对等，充放电的时候将会有一定的安全隐患，并且这会对电池的寿命会造成相当的影响。</w:t>
      </w:r>
    </w:p>
    <w:p w14:paraId="6BC702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这个在普通的电动汽车中的</w:t>
      </w:r>
      <w:r w:rsidRPr="00DF4D1D">
        <w:rPr>
          <w:rFonts w:ascii="微软雅黑" w:eastAsia="微软雅黑" w:hAnsi="微软雅黑" w:cs="微软雅黑" w:hint="eastAsia"/>
          <w:sz w:val="22"/>
          <w:szCs w:val="22"/>
        </w:rPr>
        <w:t>控制还是相对于没有那么困难，但是这个放到这种微型电池上来看将会是一个十分困难的事情，相当的困难。</w:t>
      </w:r>
    </w:p>
    <w:p w14:paraId="4CB121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最新方法制作出来的锂电池能量密度已经达到了5</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KW</w:t>
      </w:r>
      <w:r w:rsidRPr="00DF4D1D">
        <w:rPr>
          <w:rFonts w:ascii="微软雅黑" w:eastAsia="微软雅黑" w:hAnsi="微软雅黑" w:cs="微软雅黑"/>
          <w:sz w:val="22"/>
          <w:szCs w:val="22"/>
        </w:rPr>
        <w:t>/KG</w:t>
      </w:r>
      <w:r w:rsidRPr="00DF4D1D">
        <w:rPr>
          <w:rFonts w:ascii="微软雅黑" w:eastAsia="微软雅黑" w:hAnsi="微软雅黑" w:cs="微软雅黑" w:hint="eastAsia"/>
          <w:sz w:val="22"/>
          <w:szCs w:val="22"/>
        </w:rPr>
        <w:t>，这样的能量密度已经吊打这个世界上任意一个电池厂了，只不过这个能量密度一旦出现意外也会是一个十分危险的事情。</w:t>
      </w:r>
    </w:p>
    <w:p w14:paraId="42540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高达4</w:t>
      </w:r>
      <w:r w:rsidRPr="00DF4D1D">
        <w:rPr>
          <w:rFonts w:ascii="微软雅黑" w:eastAsia="微软雅黑" w:hAnsi="微软雅黑" w:cs="微软雅黑"/>
          <w:sz w:val="22"/>
          <w:szCs w:val="22"/>
        </w:rPr>
        <w:t>6.89</w:t>
      </w:r>
      <w:r w:rsidRPr="00DF4D1D">
        <w:rPr>
          <w:rFonts w:ascii="微软雅黑" w:eastAsia="微软雅黑" w:hAnsi="微软雅黑" w:cs="微软雅黑" w:hint="eastAsia"/>
          <w:sz w:val="22"/>
          <w:szCs w:val="22"/>
        </w:rPr>
        <w:t>焦的能量一旦爆发很有可能将头骨击穿，毕竟这个能量密度是相当的聚集 的，作用的</w:t>
      </w:r>
      <w:proofErr w:type="gramStart"/>
      <w:r w:rsidRPr="00DF4D1D">
        <w:rPr>
          <w:rFonts w:ascii="微软雅黑" w:eastAsia="微软雅黑" w:hAnsi="微软雅黑" w:cs="微软雅黑" w:hint="eastAsia"/>
          <w:sz w:val="22"/>
          <w:szCs w:val="22"/>
        </w:rPr>
        <w:t>点相当</w:t>
      </w:r>
      <w:proofErr w:type="gramEnd"/>
      <w:r w:rsidRPr="00DF4D1D">
        <w:rPr>
          <w:rFonts w:ascii="微软雅黑" w:eastAsia="微软雅黑" w:hAnsi="微软雅黑" w:cs="微软雅黑" w:hint="eastAsia"/>
          <w:sz w:val="22"/>
          <w:szCs w:val="22"/>
        </w:rPr>
        <w:t>的小，这个能量密度已经相当的可怕了。</w:t>
      </w:r>
    </w:p>
    <w:p w14:paraId="2C8D66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作为隔层的电池如果不是遭到子弹撞击之类的打击是不可能出现泄露的。</w:t>
      </w:r>
    </w:p>
    <w:p w14:paraId="47A358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而国内的一个</w:t>
      </w:r>
      <w:proofErr w:type="gramStart"/>
      <w:r w:rsidRPr="00DF4D1D">
        <w:rPr>
          <w:rFonts w:ascii="微软雅黑" w:eastAsia="微软雅黑" w:hAnsi="微软雅黑" w:cs="微软雅黑" w:hint="eastAsia"/>
          <w:sz w:val="22"/>
          <w:szCs w:val="22"/>
        </w:rPr>
        <w:t>大型车企‘比亚迪’</w:t>
      </w:r>
      <w:proofErr w:type="gramEnd"/>
      <w:r w:rsidRPr="00DF4D1D">
        <w:rPr>
          <w:rFonts w:ascii="微软雅黑" w:eastAsia="微软雅黑" w:hAnsi="微软雅黑" w:cs="微软雅黑" w:hint="eastAsia"/>
          <w:sz w:val="22"/>
          <w:szCs w:val="22"/>
        </w:rPr>
        <w:t>抱着去看看的心态看看能</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有一定的收货，而事实证明在某些方面的确十分的有用，特别是自己旗下的电动车如果可以很好地调教好电池然后运用到自身的电动汽车上那么就可以对传统的汽车造成相当的冲击，如果电机给力的话可以做到</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S以内，直接作为世界第一的汽车厂商。</w:t>
      </w:r>
    </w:p>
    <w:p w14:paraId="60882D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这些技术就这样授权给他们了吗？收费是不是太低了？授权费每卖出一个产品只收取几RMB的授权费。虽然说这个只是说明了AR眼镜方面，但是其他方面并没有做出规定，所以这给了他们钻漏洞的机会。”</w:t>
      </w:r>
    </w:p>
    <w:p w14:paraId="6339F408" w14:textId="0B5BF8E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这就当我这事我给他们的福利吧，我总是感觉这些东西不应该由我们亲自下场，我们应该做的是更加基层更加重要的东西，比如说发电机这类基础类的东西。我们研究基地的核聚变发电机最终将流向市场的，只不过现在还不是时机，这种东西最多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w:t>
      </w:r>
    </w:p>
    <w:p w14:paraId="4153CB32" w14:textId="3444D32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“这事我感觉就只能和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合作，这种事情私人搞的话肯定会被请喝茶的。”</w:t>
      </w:r>
    </w:p>
    <w:p w14:paraId="46A71368" w14:textId="6C7EFDE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“这事我就是准备和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方面合作的，毕竟我自己做太没有意思了。”</w:t>
      </w:r>
    </w:p>
    <w:p w14:paraId="12A0593F" w14:textId="5884EB2E"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“所以姐姐你的目标是和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方面玩吗？可是这样是不是限制有些多了？如果不是表现出十分强硬的手段，在以后很有可能会出现很多不必要的麻烦的，当然有李修不可能有大麻烦，但是出现一些芝麻蒜皮的麻烦事情还是很令人心烦的。”</w:t>
      </w:r>
    </w:p>
    <w:p w14:paraId="2C8C7EE9" w14:textId="59A1F64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“走一步算一步呗，虽然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方面整体上看是一个整体，但是各个部门之间的竞争也是相当的激烈的，如果我们可以好好的在其中操作的话还是很好玩的。”</w:t>
      </w:r>
    </w:p>
    <w:p w14:paraId="24ED6C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“嗯，那我这就和李修联系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3771B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“嗯，不知道瑶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今晚想要吃啥，估计现在还在学校那玩儿吧。”</w:t>
      </w:r>
    </w:p>
    <w:p w14:paraId="4B7271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0760F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各个厂商拿到自己希望得到的技术授权或者说货源供应之后应该是第一时间对技术进行验证对样品进行测试，这个过程是需要相当的一段时间的。</w:t>
      </w:r>
    </w:p>
    <w:p w14:paraId="4C4DF3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AR眼镜的产出需要对产品的细节进行设计，在常人能够接受的重量范围之内是可以更多的增加续航和性能，或者增加一些附加的功能。</w:t>
      </w:r>
    </w:p>
    <w:p w14:paraId="6576FD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在完成详细的设计之后就是建造可以大量生产的生产线，然后就是对外的宣传和开始向下级经销商的各种合作商谈，然后开始大量的铺货。</w:t>
      </w:r>
    </w:p>
    <w:p w14:paraId="20F1DC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这整个过程需要的时间最短都是半年的时间，但是这其中技术可不一定必须要用在AR眼镜之上，在比亚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对玲</w:t>
      </w:r>
      <w:proofErr w:type="gramStart"/>
      <w:r w:rsidRPr="00DF4D1D">
        <w:rPr>
          <w:rFonts w:ascii="微软雅黑" w:eastAsia="微软雅黑" w:hAnsi="微软雅黑" w:cs="微软雅黑" w:hint="eastAsia"/>
          <w:sz w:val="22"/>
          <w:szCs w:val="22"/>
        </w:rPr>
        <w:t>瑶科创提供</w:t>
      </w:r>
      <w:proofErr w:type="gramEnd"/>
      <w:r w:rsidRPr="00DF4D1D">
        <w:rPr>
          <w:rFonts w:ascii="微软雅黑" w:eastAsia="微软雅黑" w:hAnsi="微软雅黑" w:cs="微软雅黑" w:hint="eastAsia"/>
          <w:sz w:val="22"/>
          <w:szCs w:val="22"/>
        </w:rPr>
        <w:t>的电池进行了安全性测试和能耗测试的时候发现效果十分的不错，相比较于现在的电池性能有了巨大的提升，并且安全问题得到了很好的解决。</w:t>
      </w:r>
    </w:p>
    <w:p w14:paraId="79B0C9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在对电池进行长达一个多月放点充电以及续航好安全性测试之后推出了自己最新的电动汽车，比亚迪——商。其使用的点击虽然说和特斯拉的差距还有一段距离，但是因为十分先进的动态电池控制技术以及超强的电池点击所带来的劣势可以直接忽略了。</w:t>
      </w:r>
    </w:p>
    <w:p w14:paraId="0E2233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在7月中旬，在网上造势完成之后便开始按照计划在网上放上了属于比亚迪的宣传片，以及对于最新款车型商的详细数据，同时在官网上也是更新了相关的信息。</w:t>
      </w:r>
    </w:p>
    <w:p w14:paraId="512002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方面有一定关注的人都是可以在第一时间关注到比亚迪的动作，近些年国家也是在大力的推动电动汽车的发展，各种各样的补贴都在大量的投入，而且高端的电动汽车除了能源的补充没有普通的汽车快，其他的差距都不大了。</w:t>
      </w:r>
    </w:p>
    <w:p w14:paraId="540E0D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而根据此次比亚迪在官网上发布对数据，最新的‘比亚迪——商’的最大续航已经可</w:t>
      </w:r>
      <w:r w:rsidRPr="00DF4D1D">
        <w:rPr>
          <w:rFonts w:ascii="微软雅黑" w:eastAsia="微软雅黑" w:hAnsi="微软雅黑" w:cs="微软雅黑" w:hint="eastAsia"/>
          <w:sz w:val="22"/>
          <w:szCs w:val="22"/>
        </w:rPr>
        <w:lastRenderedPageBreak/>
        <w:t>以达到最低1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KM了，最高速度可以达到5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H的速度，</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加速是3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s并且汽车的整体结构都得到了大幅度的优化，可以保证其在超高的时速之下也能够保持较好的稳定性。</w:t>
      </w:r>
    </w:p>
    <w:p w14:paraId="3A2C79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这个性能的数据只是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基础的版本，也就是性能最低的版本。而完整的强化版的整车重量来到了2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T，其中占据重量最多的是车的整体架构的重量，以及电动机的重量。Pro版的续航达到了传统汽车都难以达到的2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KM的航程，并且因为整个的综合控制做的十分的不错，并且电池的质量很好奇最高支持1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A的最大充电功率。最高放电功率达到了线路支持的最高功率</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A的直流电。</w:t>
      </w:r>
    </w:p>
    <w:p w14:paraId="573F0C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这样的输出功率可以让</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加速达到1</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s以内，这样的加速度已经是能够直接吊打所有的传统汽车，就算是使用的火箭发动机进行驱动两者的差距已经很接近了，虽然说这点差距想要缩小更加的困难。</w:t>
      </w:r>
    </w:p>
    <w:p w14:paraId="28DB0F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比亚迪的这一举动让整个传统汽车市场迎来了大地震，知道了相关信息的用户并且有买车期望的开始持有一个等待的态度，当然有一些人并不关心这些东西，他们关心的就是车子的牌子。</w:t>
      </w:r>
    </w:p>
    <w:p w14:paraId="76F74B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比亚迪这一举动让整个低中</w:t>
      </w:r>
      <w:proofErr w:type="gramStart"/>
      <w:r w:rsidRPr="00DF4D1D">
        <w:rPr>
          <w:rFonts w:ascii="微软雅黑" w:eastAsia="微软雅黑" w:hAnsi="微软雅黑" w:cs="微软雅黑" w:hint="eastAsia"/>
          <w:sz w:val="22"/>
          <w:szCs w:val="22"/>
        </w:rPr>
        <w:t>端汽车</w:t>
      </w:r>
      <w:proofErr w:type="gramEnd"/>
      <w:r w:rsidRPr="00DF4D1D">
        <w:rPr>
          <w:rFonts w:ascii="微软雅黑" w:eastAsia="微软雅黑" w:hAnsi="微软雅黑" w:cs="微软雅黑" w:hint="eastAsia"/>
          <w:sz w:val="22"/>
          <w:szCs w:val="22"/>
        </w:rPr>
        <w:t>市场价格遭受了前所未有的打击，并且因为其超强性能已经让整个豪车的价格受到了极大的打击，喜欢玩车的富豪们</w:t>
      </w:r>
      <w:proofErr w:type="gramStart"/>
      <w:r w:rsidRPr="00DF4D1D">
        <w:rPr>
          <w:rFonts w:ascii="微软雅黑" w:eastAsia="微软雅黑" w:hAnsi="微软雅黑" w:cs="微软雅黑" w:hint="eastAsia"/>
          <w:sz w:val="22"/>
          <w:szCs w:val="22"/>
        </w:rPr>
        <w:t>已经的</w:t>
      </w:r>
      <w:proofErr w:type="gramEnd"/>
      <w:r w:rsidRPr="00DF4D1D">
        <w:rPr>
          <w:rFonts w:ascii="微软雅黑" w:eastAsia="微软雅黑" w:hAnsi="微软雅黑" w:cs="微软雅黑" w:hint="eastAsia"/>
          <w:sz w:val="22"/>
          <w:szCs w:val="22"/>
        </w:rPr>
        <w:t>消费已将开始大量的减少了消费。</w:t>
      </w:r>
    </w:p>
    <w:p w14:paraId="080734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现在大车</w:t>
      </w:r>
      <w:proofErr w:type="gramStart"/>
      <w:r w:rsidRPr="00DF4D1D">
        <w:rPr>
          <w:rFonts w:ascii="微软雅黑" w:eastAsia="微软雅黑" w:hAnsi="微软雅黑" w:cs="微软雅黑" w:hint="eastAsia"/>
          <w:sz w:val="22"/>
          <w:szCs w:val="22"/>
        </w:rPr>
        <w:t>企对此</w:t>
      </w:r>
      <w:proofErr w:type="gramEnd"/>
      <w:r w:rsidRPr="00DF4D1D">
        <w:rPr>
          <w:rFonts w:ascii="微软雅黑" w:eastAsia="微软雅黑" w:hAnsi="微软雅黑" w:cs="微软雅黑" w:hint="eastAsia"/>
          <w:sz w:val="22"/>
          <w:szCs w:val="22"/>
        </w:rPr>
        <w:t>也是没有什么应对之策，自己的技术就算是使用了最先进的汽车发动机都是不可能达到这样的性能的。</w:t>
      </w:r>
    </w:p>
    <w:p w14:paraId="17861D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已经上市的车企股票也遭到了巨大的打击，不管使用什么方法，股票下跌的</w:t>
      </w:r>
      <w:proofErr w:type="gramStart"/>
      <w:r w:rsidRPr="00DF4D1D">
        <w:rPr>
          <w:rFonts w:ascii="微软雅黑" w:eastAsia="微软雅黑" w:hAnsi="微软雅黑" w:cs="微软雅黑" w:hint="eastAsia"/>
          <w:sz w:val="22"/>
          <w:szCs w:val="22"/>
        </w:rPr>
        <w:t>趋势任然没有</w:t>
      </w:r>
      <w:proofErr w:type="gramEnd"/>
      <w:r w:rsidRPr="00DF4D1D">
        <w:rPr>
          <w:rFonts w:ascii="微软雅黑" w:eastAsia="微软雅黑" w:hAnsi="微软雅黑" w:cs="微软雅黑" w:hint="eastAsia"/>
          <w:sz w:val="22"/>
          <w:szCs w:val="22"/>
        </w:rPr>
        <w:t>办法阻止，民众更加期待比亚迪的表现。</w:t>
      </w:r>
    </w:p>
    <w:p w14:paraId="0F2D247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在国外的</w:t>
      </w:r>
      <w:proofErr w:type="gramStart"/>
      <w:r w:rsidRPr="00DF4D1D">
        <w:rPr>
          <w:rFonts w:ascii="微软雅黑" w:eastAsia="微软雅黑" w:hAnsi="微软雅黑" w:cs="微软雅黑" w:hint="eastAsia"/>
          <w:sz w:val="22"/>
          <w:szCs w:val="22"/>
        </w:rPr>
        <w:t>大车企们还在忙着</w:t>
      </w:r>
      <w:proofErr w:type="gramEnd"/>
      <w:r w:rsidRPr="00DF4D1D">
        <w:rPr>
          <w:rFonts w:ascii="微软雅黑" w:eastAsia="微软雅黑" w:hAnsi="微软雅黑" w:cs="微软雅黑" w:hint="eastAsia"/>
          <w:sz w:val="22"/>
          <w:szCs w:val="22"/>
        </w:rPr>
        <w:t>拯救自己的股票，拯救自己的汽车市场的时候，比亚迪的</w:t>
      </w:r>
      <w:r w:rsidRPr="00DF4D1D">
        <w:rPr>
          <w:rFonts w:ascii="微软雅黑" w:eastAsia="微软雅黑" w:hAnsi="微软雅黑" w:cs="微软雅黑" w:hint="eastAsia"/>
          <w:sz w:val="22"/>
          <w:szCs w:val="22"/>
        </w:rPr>
        <w:lastRenderedPageBreak/>
        <w:t>第一辆超长续航电动汽车‘商’正式</w:t>
      </w:r>
      <w:proofErr w:type="gramStart"/>
      <w:r w:rsidRPr="00DF4D1D">
        <w:rPr>
          <w:rFonts w:ascii="微软雅黑" w:eastAsia="微软雅黑" w:hAnsi="微软雅黑" w:cs="微软雅黑" w:hint="eastAsia"/>
          <w:sz w:val="22"/>
          <w:szCs w:val="22"/>
        </w:rPr>
        <w:t>在魔都开始</w:t>
      </w:r>
      <w:proofErr w:type="gramEnd"/>
      <w:r w:rsidRPr="00DF4D1D">
        <w:rPr>
          <w:rFonts w:ascii="微软雅黑" w:eastAsia="微软雅黑" w:hAnsi="微软雅黑" w:cs="微软雅黑" w:hint="eastAsia"/>
          <w:sz w:val="22"/>
          <w:szCs w:val="22"/>
        </w:rPr>
        <w:t>发售。</w:t>
      </w:r>
    </w:p>
    <w:p w14:paraId="51DC4F3B" w14:textId="77777777" w:rsidR="00EA55F0" w:rsidRPr="00DF4D1D" w:rsidRDefault="00EA55F0">
      <w:pPr>
        <w:rPr>
          <w:rFonts w:ascii="微软雅黑" w:eastAsia="微软雅黑" w:hAnsi="微软雅黑" w:cs="微软雅黑"/>
          <w:sz w:val="22"/>
          <w:szCs w:val="22"/>
        </w:rPr>
      </w:pPr>
    </w:p>
    <w:p w14:paraId="0BD86327" w14:textId="77777777" w:rsidR="00EA55F0" w:rsidRPr="00DF4D1D" w:rsidRDefault="00797044">
      <w:pPr>
        <w:jc w:val="left"/>
        <w:outlineLvl w:val="0"/>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 xml:space="preserve">第九十章 </w:t>
      </w:r>
      <w:r w:rsidRPr="00DF4D1D">
        <w:rPr>
          <w:rFonts w:ascii="微软雅黑" w:eastAsia="微软雅黑" w:hAnsi="微软雅黑" w:cs="微软雅黑"/>
          <w:sz w:val="22"/>
          <w:szCs w:val="22"/>
          <w:lang w:eastAsia="ja-JP"/>
        </w:rPr>
        <w:t xml:space="preserve"> </w:t>
      </w:r>
      <w:r w:rsidRPr="00DF4D1D">
        <w:rPr>
          <w:rFonts w:ascii="微软雅黑" w:eastAsia="微软雅黑" w:hAnsi="微软雅黑" w:cs="微软雅黑" w:hint="eastAsia"/>
          <w:sz w:val="22"/>
          <w:szCs w:val="22"/>
          <w:lang w:eastAsia="ja-JP"/>
        </w:rPr>
        <w:t xml:space="preserve">夢の世界 </w:t>
      </w:r>
    </w:p>
    <w:p w14:paraId="076085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在孙源玲和各个厂商完成了相关的合作之后，就是没有相关的事情了，处于咸鱼状态的孙源玲完全没有和研究员们上课的想法。</w:t>
      </w:r>
      <w:r w:rsidRPr="00DF4D1D">
        <w:rPr>
          <w:rFonts w:ascii="微软雅黑" w:eastAsia="微软雅黑" w:hAnsi="微软雅黑" w:cs="微软雅黑" w:hint="eastAsia"/>
          <w:sz w:val="22"/>
          <w:szCs w:val="22"/>
        </w:rPr>
        <w:t>而且现在的研究员总共就只有几十名现在分配在材料领域和能源领域的人就已经占据了总人数的一大半了，剩余的都一头扎在计算机相关的领域了，虽然经过了孙源玲的培训之后整体的科研能力和创新能力都得到极大的提高，但是双拳难敌四手，在开始教授量子领域相关的知识之后相关的人才完全不够用了。</w:t>
      </w:r>
    </w:p>
    <w:p w14:paraId="1CDCC1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在孙源玲和孙瑶、爱丽一起吃过晚饭之后孙源玲少有了感觉到了劳累，在不怎么大但是十分温馨浴室中沐浴完之后用灵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蒸发了所有附着在头发上的绝大部分水。便静静的躺在床上闭上了眼睛，根部就不需要休息的孙源玲在自己没有任何知觉的情况之下缓缓的进入了一个存在，似乎又没有存在的世界之中。</w:t>
      </w:r>
    </w:p>
    <w:p w14:paraId="5BF72D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一个介于现实与梦境的空间，孙源玲在不知不觉的情况之下进入了这个世界之中。</w:t>
      </w:r>
    </w:p>
    <w:p w14:paraId="34A9B7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虚空之中孙源玲静静地飘在空中，这个空间之中似乎没有重力这种概念，似乎也没有任何的时间、空间的概念。似虚无，但却感觉其中包含万物，可以在这儿轻松的创造出想要创造的东西。一切都好，但是混沌所代表的就是无序，当一个无序的环境之中进入了一个有序的事物将会被无序的环境慢慢的影响，如果有序的事物没有办法抗住无序的环境的侵蚀，那么其将会被同化为无序的存在。如果侵入了无序环境中的事物抗住了无序环境的侵蚀，那么无序的环境将会短暂的维持到有序的情况之中。但是完事万物总是倾向于无序，当熵增达到一定的程度之后宇宙将会慢慢的开始变得无序，然后开始热寂，最后扩张开始停止，然后已经扩张的空间开始朝着扩张的方向塌缩。</w:t>
      </w:r>
    </w:p>
    <w:p w14:paraId="6DEA46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但是塌缩之后的地方是什么呢？也许不存在，也许存在。但是时间和空间这些基于规则的事物都已经没有了，一个宇宙中的存在是很难存在于宇宙之外，不过宇宙既然能够在这个未知的地方存在……</w:t>
      </w:r>
    </w:p>
    <w:p w14:paraId="4F9470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银白色的长发毫无规律的散在落在四周，但是在这个毫无外界因素影响的地方依然在缓慢的飘动着，轻轻闭着的眼眸之上有些许的光点环绕在周围，本红润的脸颊显得稍微有些苍白。</w:t>
      </w:r>
      <w:r w:rsidRPr="00DF4D1D">
        <w:rPr>
          <w:rFonts w:ascii="微软雅黑" w:eastAsia="微软雅黑" w:hAnsi="微软雅黑" w:cs="微软雅黑"/>
          <w:sz w:val="22"/>
          <w:szCs w:val="22"/>
        </w:rPr>
        <w:t>不足一米六的娇小身躯周围有一层淡淡的荧光，似乎就是这层薄薄的荧光保护住这娇小的身躯没有受到这无需环境的伤害。</w:t>
      </w:r>
    </w:p>
    <w:p w14:paraId="0CB6DF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而正在沉睡着的小女孩似乎感受到了什么，眼眸</w:t>
      </w:r>
      <w:proofErr w:type="gramStart"/>
      <w:r w:rsidRPr="00DF4D1D">
        <w:rPr>
          <w:rFonts w:ascii="微软雅黑" w:eastAsia="微软雅黑" w:hAnsi="微软雅黑" w:cs="微软雅黑"/>
          <w:sz w:val="22"/>
          <w:szCs w:val="22"/>
        </w:rPr>
        <w:t>微微的动</w:t>
      </w:r>
      <w:proofErr w:type="gramEnd"/>
      <w:r w:rsidRPr="00DF4D1D">
        <w:rPr>
          <w:rFonts w:ascii="微软雅黑" w:eastAsia="微软雅黑" w:hAnsi="微软雅黑" w:cs="微软雅黑"/>
          <w:sz w:val="22"/>
          <w:szCs w:val="22"/>
        </w:rPr>
        <w:t>了一下。四周的环境似乎察觉到了什么开始迅速的变化，一个完整的银河就这样凭空出现在了这个地方，似乎空间这种问题对于它来说根本就不是问题一样。</w:t>
      </w:r>
    </w:p>
    <w:p w14:paraId="5EA72D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迅速变动的环境也是让那娇小少女的粉红色睡衣剧烈的运动着，但是依然是看不出其中的规律，似乎这儿的世界或者说空间本来就应该是无序的。</w:t>
      </w:r>
    </w:p>
    <w:p w14:paraId="4E7EB3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而在睡梦中的少女似乎也是因为自己在休息的时候遭受到了外接的侵扰，便慢慢的从睡梦之中苏醒了过来。</w:t>
      </w:r>
    </w:p>
    <w:p w14:paraId="6DB946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本来就快要成型的环境似乎感受到了这位少女的反应，</w:t>
      </w:r>
      <w:proofErr w:type="gramStart"/>
      <w:r w:rsidRPr="00DF4D1D">
        <w:rPr>
          <w:rFonts w:ascii="微软雅黑" w:eastAsia="微软雅黑" w:hAnsi="微软雅黑" w:cs="微软雅黑"/>
          <w:sz w:val="22"/>
          <w:szCs w:val="22"/>
        </w:rPr>
        <w:t>较进距离</w:t>
      </w:r>
      <w:proofErr w:type="gramEnd"/>
      <w:r w:rsidRPr="00DF4D1D">
        <w:rPr>
          <w:rFonts w:ascii="微软雅黑" w:eastAsia="微软雅黑" w:hAnsi="微软雅黑" w:cs="微软雅黑"/>
          <w:sz w:val="22"/>
          <w:szCs w:val="22"/>
        </w:rPr>
        <w:t>的环境变化开始剧烈的加速，很快一个高楼耸立的环境便被制造了出来。</w:t>
      </w:r>
    </w:p>
    <w:p w14:paraId="77E04E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“有什么事情吗？姐姐？－－姐姐？”少女缓缓的睁开了眼睛，但是睁开眼睛映入眼眸的是一个陌生的环境。</w:t>
      </w:r>
    </w:p>
    <w:p w14:paraId="732E54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温暖的灯光，让人感觉十分的舒服，但是空无一人的街道，整个环境都是空空的，毫无生气。</w:t>
      </w:r>
    </w:p>
    <w:p w14:paraId="536286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“啊～姐姐你在哪儿？姐姐－”少女似乎被这样的环境所吓到了尖声的高叫到。</w:t>
      </w:r>
    </w:p>
    <w:p w14:paraId="05CE83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但是整个环境似乎没有一点点反应，只有少女一个人在哪儿无助的站在那儿，就在少</w:t>
      </w:r>
      <w:r w:rsidRPr="00DF4D1D">
        <w:rPr>
          <w:rFonts w:ascii="微软雅黑" w:eastAsia="微软雅黑" w:hAnsi="微软雅黑" w:cs="微软雅黑"/>
          <w:sz w:val="22"/>
          <w:szCs w:val="22"/>
        </w:rPr>
        <w:lastRenderedPageBreak/>
        <w:t>女十分的伤心害怕的时候突然有一些什么信息冲入了少女的大脑之中，少女愣住了，似乎是在</w:t>
      </w:r>
      <w:r w:rsidRPr="00DF4D1D">
        <w:rPr>
          <w:rFonts w:ascii="微软雅黑" w:eastAsia="微软雅黑" w:hAnsi="微软雅黑" w:cs="微软雅黑" w:hint="eastAsia"/>
          <w:sz w:val="22"/>
          <w:szCs w:val="22"/>
        </w:rPr>
        <w:t>消化</w:t>
      </w:r>
      <w:r w:rsidRPr="00DF4D1D">
        <w:rPr>
          <w:rFonts w:ascii="微软雅黑" w:eastAsia="微软雅黑" w:hAnsi="微软雅黑" w:cs="微软雅黑"/>
          <w:sz w:val="22"/>
          <w:szCs w:val="22"/>
        </w:rPr>
        <w:t>刚刚得到的信息。</w:t>
      </w:r>
    </w:p>
    <w:p w14:paraId="5EAA50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“这事来到了另外一个世界吗？可是为什么没有人呢？街道上的这些大哥哥大姐姐呢？他们都去哪儿了呢？”</w:t>
      </w:r>
    </w:p>
    <w:p w14:paraId="46D2FB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自言自语的说到，但是她自己都没有发现自己已经完全没有在害怕这个陌生的环境了，似乎是更多的认知给她带来了勇气，一定的知识为她带来了面对未知的勇气。在大致的观察了一下周围的环境之后少女朝着小巷外走去。</w:t>
      </w:r>
    </w:p>
    <w:p w14:paraId="270D3B0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在少女走出这个小巷之后整个小巷突然就不见了，没有任何痕迹证明这个小巷存在过，少女似乎感受到了什么回头看了看，但是什么都没有感觉，少女同样没有察觉到自己刚刚走出的小巷已经消失了。</w:t>
      </w:r>
    </w:p>
    <w:p w14:paraId="419ED4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“为什么我感觉我忘了些什么呢？”少女在自言自语的说到。</w:t>
      </w:r>
    </w:p>
    <w:p w14:paraId="055506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理会这个异常的感觉，少女继续朝着未知的区域走去。当少女的身影消失在这附近之后原来已经消失的小巷又再次出现在原地，没有任何的征兆唯一能够确定的是这个小巷的消失和出现都和这个少女有着一些确定但是不清楚的关系。</w:t>
      </w:r>
    </w:p>
    <w:p w14:paraId="29E41E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探索过程之中并没有发现任何有价值的消息，只是发现了一些可以吃的东西，任何的生命的都没有发现。天色随着时间的过去慢慢的暗了下来，在找寻的过程中仍然没有发现生命，但是却发现了一些生命的痕迹而且这些痕迹都是比较新鲜的，这说明这儿的人都是在近段时间之内消失的，或者说这个地方的人同一个时间逃离了这个区域。</w:t>
      </w:r>
    </w:p>
    <w:p w14:paraId="2F840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“奇怪这儿的人都去哪儿了呢？明明这些东西还是很新的样子啊，应该是最近又人或者生物使用过的痕迹啊，怎么就看不到人了呢，真是让人感觉好奇怪啊，真是的~</w:t>
      </w:r>
    </w:p>
    <w:p w14:paraId="7848A0F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喂，有没有人啊？有的话的可以回应一下吗？喂，请问有人吗？”少女在昏暗的灯光之下无助的大声喊道。</w:t>
      </w:r>
    </w:p>
    <w:p w14:paraId="155545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在等待了一段时间之后仍然没有任何人回应少女的话语……</w:t>
      </w:r>
    </w:p>
    <w:p w14:paraId="035F0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“怎么没有人啊，啊这一切到底是为什么啊——</w:t>
      </w:r>
    </w:p>
    <w:p w14:paraId="6F647D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算了，天都黑了先找一个地方休息吧，这样一直寻找下去也不是一个办法啊，不过为什么我不累了？好奇怪啊。”</w:t>
      </w:r>
    </w:p>
    <w:p w14:paraId="7D2DFB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少女在找了半天之后终于发现了自己身体的变化，相比较于以前</w:t>
      </w:r>
      <w:proofErr w:type="gramStart"/>
      <w:r w:rsidRPr="00DF4D1D">
        <w:rPr>
          <w:rFonts w:ascii="微软雅黑" w:eastAsia="微软雅黑" w:hAnsi="微软雅黑" w:cs="微软雅黑" w:hint="eastAsia"/>
          <w:sz w:val="22"/>
          <w:szCs w:val="22"/>
        </w:rPr>
        <w:t>似乎强大</w:t>
      </w:r>
      <w:proofErr w:type="gramEnd"/>
      <w:r w:rsidRPr="00DF4D1D">
        <w:rPr>
          <w:rFonts w:ascii="微软雅黑" w:eastAsia="微软雅黑" w:hAnsi="微软雅黑" w:cs="微软雅黑" w:hint="eastAsia"/>
          <w:sz w:val="22"/>
          <w:szCs w:val="22"/>
        </w:rPr>
        <w:t>了许多，至少不会很容易出现劳累的感觉了。</w:t>
      </w:r>
    </w:p>
    <w:p w14:paraId="6808AE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“喂，请问有人吗？没人的话我进去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。”少女就近找了一个房屋之后问道。</w:t>
      </w:r>
    </w:p>
    <w:p w14:paraId="300FF3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但是在等待了很一会儿之后仍然没有得到任何的回应，但是少女对此并不感到什么意外，毕竟在这么长时间的寻找之后仍然没有看到任何生命的迹象。</w:t>
      </w:r>
    </w:p>
    <w:p w14:paraId="6EF01F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“没有人的话我就进来了哦~”少女边说，然后‘轻轻地’打开了房间的大门。</w:t>
      </w:r>
    </w:p>
    <w:p w14:paraId="0CF331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“果然在啥时候的感觉很奇怪啊，这些家具的痕迹都是很新的，甚至连灰尘都没有，难道住在这儿的人们遇到了什么很可怕的东西吗？”少女依然不是很了解其中的东西，也并没有对这些未知的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东西感到害怕。</w:t>
      </w:r>
    </w:p>
    <w:p w14:paraId="68ADBB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“为什么叫我到这个世界来？唔~现在感觉也不想睡觉，也不累，但是我该干什么呢？为什么感觉有点可怕了呢？”</w:t>
      </w:r>
    </w:p>
    <w:p w14:paraId="6BFC40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在天逐渐暗下来之后有些不明的东西开始活动了。</w:t>
      </w:r>
    </w:p>
    <w:p w14:paraId="47446584" w14:textId="77777777" w:rsidR="00EA55F0" w:rsidRPr="00DF4D1D" w:rsidRDefault="00EA55F0">
      <w:pPr>
        <w:rPr>
          <w:rFonts w:ascii="微软雅黑" w:eastAsia="微软雅黑" w:hAnsi="微软雅黑" w:cs="微软雅黑"/>
          <w:sz w:val="22"/>
          <w:szCs w:val="22"/>
        </w:rPr>
      </w:pPr>
    </w:p>
    <w:p w14:paraId="25F75724" w14:textId="77777777" w:rsidR="00EA55F0" w:rsidRPr="00DF4D1D" w:rsidRDefault="00797044">
      <w:pPr>
        <w:jc w:val="left"/>
        <w:outlineLvl w:val="0"/>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第九十一章　夢の世界（下）</w:t>
      </w:r>
    </w:p>
    <w:p w14:paraId="1CD6BF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时间在慢慢的流逝，夜晚降临。本来十分安静的夜晚在这个环境之中额外增添了一份未知的神秘。</w:t>
      </w:r>
    </w:p>
    <w:p w14:paraId="758D6A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在少女十分无聊的看着外面环境时，这个不怎么大的城市的各个窗户中开始泛起淡淡的蓝色荧光，在过了将近半个小时之后这些荧光就慢慢的消失了，然后整个城市的夜</w:t>
      </w:r>
      <w:r w:rsidRPr="00DF4D1D">
        <w:rPr>
          <w:rFonts w:ascii="微软雅黑" w:eastAsia="微软雅黑" w:hAnsi="微软雅黑" w:cs="微软雅黑" w:hint="eastAsia"/>
          <w:sz w:val="22"/>
          <w:szCs w:val="22"/>
        </w:rPr>
        <w:lastRenderedPageBreak/>
        <w:t>晚又再次进入了十分安静的状态。</w:t>
      </w:r>
    </w:p>
    <w:p w14:paraId="4D4B9D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明亮的月光撒在城市的房屋之中，这样才不至于黑夜之中变得伸手不见五指，但是这个月亮似乎因为云层的原因变得有些泛黄，甚至有一丝丝的泛红，而且月亮似乎正在慢慢的变得更加的圆润。</w:t>
      </w:r>
    </w:p>
    <w:p w14:paraId="68DF5E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“明明这个城市的一些看起来都还好，为什么没有电力了呢？真实奇怪呢~</w:t>
      </w:r>
    </w:p>
    <w:p w14:paraId="5C4B97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就算是城市的主要供电没有了电池总应该有点电吧，为什么没有呢？到底出现了什么问题呢？</w:t>
      </w:r>
    </w:p>
    <w:p w14:paraId="5AF66A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外面的月亮感觉好奇怪啊，为什么感觉正在慢慢的变成红色的呢，唔~好无聊啊，都不知道干些什么好，好想回到原来的世界啊，也不知道姐姐他们怎么样了。好想吃姐姐做的菜啊，到底该怎么回去呢……”</w:t>
      </w:r>
    </w:p>
    <w:p w14:paraId="3A6C6B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少女说到这儿突然边得有些抽泣了起来。</w:t>
      </w:r>
    </w:p>
    <w:p w14:paraId="6C51DD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就算是一个思想成熟的成年人来到一个没有任何生命的地方，没有可以提供交流的地方不要说一个月，就算是一个周——那个人的思维都会出现很大的变化。</w:t>
      </w:r>
    </w:p>
    <w:p w14:paraId="1B9C23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少女虽然得到相当的知识和消息，但是心智仍然还是一个还不成熟的小女孩，也是需要亲人也需要和其他人交流，获得一个交流自己内心想法的正常人。</w:t>
      </w:r>
    </w:p>
    <w:p w14:paraId="4FFE9B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随着云层的变化，月亮马上变成满月了，一丝浓烈的血色爬上了月亮。</w:t>
      </w:r>
    </w:p>
    <w:p w14:paraId="75B031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月亮还真是有意思呢~难道我是刚好碰到了月食了吗？这种红色的月亮出现的机会还是十分渺小的，这算不算我的运气十分的不错呢？要是…姐……”少女似乎因为十分的困乏了，话还没有说完便静静的躺在地上睡着了。</w:t>
      </w:r>
    </w:p>
    <w:p w14:paraId="036EB9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随着少女的入睡，月亮的拿一抹红色开始迅速的在月亮上扩散，迅速的变成了一轮血月。</w:t>
      </w:r>
      <w:proofErr w:type="gramStart"/>
      <w:r w:rsidRPr="00DF4D1D">
        <w:rPr>
          <w:rFonts w:ascii="微软雅黑" w:eastAsia="微软雅黑" w:hAnsi="微软雅黑" w:cs="微软雅黑" w:hint="eastAsia"/>
          <w:sz w:val="22"/>
          <w:szCs w:val="22"/>
        </w:rPr>
        <w:t>血月将</w:t>
      </w:r>
      <w:proofErr w:type="gramEnd"/>
      <w:r w:rsidRPr="00DF4D1D">
        <w:rPr>
          <w:rFonts w:ascii="微软雅黑" w:eastAsia="微软雅黑" w:hAnsi="微软雅黑" w:cs="微软雅黑" w:hint="eastAsia"/>
          <w:sz w:val="22"/>
          <w:szCs w:val="22"/>
        </w:rPr>
        <w:t>附近的云层都染成了红色，本来应该遮住月亮的云都被未知的力量给排开了，先得十分的妖艳。</w:t>
      </w:r>
    </w:p>
    <w:p w14:paraId="49D317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在有些泛红的街道上似乎出现了一些蓝色的阴影，这些蓝色阴影似乎都是在没有规律、没有目的游荡。</w:t>
      </w:r>
    </w:p>
    <w:p w14:paraId="422F9E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突然一个不知道源头的能量波动迅速的略过了整个世界，这些漫无目的游动的阴影似乎是找到了什么方向似的，全部都朝着少女休息的那个房间游荡去。很快这些阴影就来到了少女所休息的房间之下。</w:t>
      </w:r>
    </w:p>
    <w:p w14:paraId="37E48E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游动的阴影好像遇到了什么不可以突破的阻碍，只得在那附近游荡，但是没有办法进入其中。在这些阴影游动的时候一个阴影似乎是突破了什么限制撞上了一个正在房屋下游荡的阴影，两个阴影在很短的时间中变成了一个阴影，而这个阴影似乎因为吞噬了另外的一个阴影变得更加</w:t>
      </w:r>
      <w:proofErr w:type="gramStart"/>
      <w:r w:rsidRPr="00DF4D1D">
        <w:rPr>
          <w:rFonts w:ascii="微软雅黑" w:eastAsia="微软雅黑" w:hAnsi="微软雅黑" w:cs="微软雅黑" w:hint="eastAsia"/>
          <w:sz w:val="22"/>
          <w:szCs w:val="22"/>
        </w:rPr>
        <w:t>的凝实了</w:t>
      </w:r>
      <w:proofErr w:type="gramEnd"/>
      <w:r w:rsidRPr="00DF4D1D">
        <w:rPr>
          <w:rFonts w:ascii="微软雅黑" w:eastAsia="微软雅黑" w:hAnsi="微软雅黑" w:cs="微软雅黑" w:hint="eastAsia"/>
          <w:sz w:val="22"/>
          <w:szCs w:val="22"/>
        </w:rPr>
        <w:t>，而这个阴影似乎是因为吞噬了一个游荡阴影的原因，自身的本能似乎发生了一些改变第一优先级变成了吞噬自己身边的同类，于是一个‘血腥’的屠杀便开始了，整个世界的阴影似乎都是因为那个不知源头的能量波动影响迅速的向着少女所在的方向聚集。</w:t>
      </w:r>
    </w:p>
    <w:p w14:paraId="563CB2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而那个正在吞噬同类的阴影在吞噬了数十个阴影之后已经不能够将其称为一个阴影了，而是一个清晰可见的类似于人类的个体了，只是仍然没有实体而已。此时的它移动的速度</w:t>
      </w:r>
      <w:proofErr w:type="gramStart"/>
      <w:r w:rsidRPr="00DF4D1D">
        <w:rPr>
          <w:rFonts w:ascii="微软雅黑" w:eastAsia="微软雅黑" w:hAnsi="微软雅黑" w:cs="微软雅黑" w:hint="eastAsia"/>
          <w:sz w:val="22"/>
          <w:szCs w:val="22"/>
        </w:rPr>
        <w:t>相比较于刚开始</w:t>
      </w:r>
      <w:proofErr w:type="gramEnd"/>
      <w:r w:rsidRPr="00DF4D1D">
        <w:rPr>
          <w:rFonts w:ascii="微软雅黑" w:eastAsia="微软雅黑" w:hAnsi="微软雅黑" w:cs="微软雅黑" w:hint="eastAsia"/>
          <w:sz w:val="22"/>
          <w:szCs w:val="22"/>
        </w:rPr>
        <w:t>的时候得到了极大的加强，同时吞噬的效率也是得到了极大的加强，它的实体也在这个迅速吞噬的过程之中开始迅速的凝结。</w:t>
      </w:r>
    </w:p>
    <w:p w14:paraId="719104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那个已经可以称之为没有面目的人的移动速度已经可以达到3马赫了，而它自身力量有多强了已经不能够很好估计了。</w:t>
      </w:r>
    </w:p>
    <w:p w14:paraId="637885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而这个‘人’吞噬的阴影相比于整个世界上存在的相比就是九牛一毛。可是就吞噬了这些的量就已经让它获得了相当强大的力量了。</w:t>
      </w:r>
    </w:p>
    <w:p w14:paraId="21A626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而且现在还在有源源不断的‘力量’慢慢的流向那个‘人’的方向，量变总会引起质变，在大量聚集的阴影中因为聚集的密度实在是太过于高了，难免就会出现一些阴影</w:t>
      </w:r>
      <w:r w:rsidRPr="00DF4D1D">
        <w:rPr>
          <w:rFonts w:ascii="微软雅黑" w:eastAsia="微软雅黑" w:hAnsi="微软雅黑" w:cs="微软雅黑" w:hint="eastAsia"/>
          <w:sz w:val="22"/>
          <w:szCs w:val="22"/>
        </w:rPr>
        <w:lastRenderedPageBreak/>
        <w:t>相互交融的情况，交融在一切之后就是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轮生死的博弈，胜者将会得到活下去的机会并且还可以获得变得更加强大的机会。</w:t>
      </w:r>
    </w:p>
    <w:p w14:paraId="7E1008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这样的情况在距离少女越近的地方发生的几率就越高，随着这个过程的进展，在这个世界上的快要消失的阴影已经全部变成</w:t>
      </w:r>
      <w:proofErr w:type="gramStart"/>
      <w:r w:rsidRPr="00DF4D1D">
        <w:rPr>
          <w:rFonts w:ascii="微软雅黑" w:eastAsia="微软雅黑" w:hAnsi="微软雅黑" w:cs="微软雅黑" w:hint="eastAsia"/>
          <w:sz w:val="22"/>
          <w:szCs w:val="22"/>
        </w:rPr>
        <w:t>有些凝实的</w:t>
      </w:r>
      <w:proofErr w:type="gramEnd"/>
      <w:r w:rsidRPr="00DF4D1D">
        <w:rPr>
          <w:rFonts w:ascii="微软雅黑" w:eastAsia="微软雅黑" w:hAnsi="微软雅黑" w:cs="微软雅黑" w:hint="eastAsia"/>
          <w:sz w:val="22"/>
          <w:szCs w:val="22"/>
        </w:rPr>
        <w:t>影子了，但是这并不是最后的结果，在第一轮吞噬之后还有第三轮，第四轮……</w:t>
      </w:r>
    </w:p>
    <w:p w14:paraId="482BFF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在经过了不知道多少轮的战斗，吞噬，许多已经凝结出了自己的身体的‘人’，聚集在了少女所休息的楼下，这时整个世界上的所有阴影都已经消失殆尽了，只剩下了这些不知道有多么强大的‘人’。</w:t>
      </w:r>
    </w:p>
    <w:p w14:paraId="5B07A7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让你经过了这一段时间的战斗和吞噬之后似乎遇到了什么瓶颈，他们已经没有办法继续变得更加强大了，在这种时候他们基本上都已经产生了高等智慧了，拥有自己的思维，但是因为没有一个指导的方向所有的行为都很像是本能的反应。</w:t>
      </w:r>
    </w:p>
    <w:p w14:paraId="4FB8AF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而这个本能正在告诉他们，只要他们成功的吞噬掉自己面前的一个目标就可以让他们变得更加的强大。</w:t>
      </w:r>
    </w:p>
    <w:p w14:paraId="7B2634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本能告诉他们有好处，但是也告诉他们有危险。这让他们踌躇不前，生存是所有文明和生命的</w:t>
      </w:r>
      <w:proofErr w:type="gramStart"/>
      <w:r w:rsidRPr="00DF4D1D">
        <w:rPr>
          <w:rFonts w:ascii="微软雅黑" w:eastAsia="微软雅黑" w:hAnsi="微软雅黑" w:cs="微软雅黑" w:hint="eastAsia"/>
          <w:sz w:val="22"/>
          <w:szCs w:val="22"/>
        </w:rPr>
        <w:t>第一刚需</w:t>
      </w:r>
      <w:proofErr w:type="gramEnd"/>
      <w:r w:rsidRPr="00DF4D1D">
        <w:rPr>
          <w:rFonts w:ascii="微软雅黑" w:eastAsia="微软雅黑" w:hAnsi="微软雅黑" w:cs="微软雅黑" w:hint="eastAsia"/>
          <w:sz w:val="22"/>
          <w:szCs w:val="22"/>
        </w:rPr>
        <w:t>，如果没有了生命再多的资源都将失去享用的机会。</w:t>
      </w:r>
    </w:p>
    <w:p w14:paraId="03B658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此时的少女已经在这个房屋中沉睡了很多天了，她的身体并没有衰弱，甚至在这个过程中得到了一种未知力量的加</w:t>
      </w:r>
      <w:proofErr w:type="gramStart"/>
      <w:r w:rsidRPr="00DF4D1D">
        <w:rPr>
          <w:rFonts w:ascii="微软雅黑" w:eastAsia="微软雅黑" w:hAnsi="微软雅黑" w:cs="微软雅黑" w:hint="eastAsia"/>
          <w:sz w:val="22"/>
          <w:szCs w:val="22"/>
        </w:rPr>
        <w:t>持各方</w:t>
      </w:r>
      <w:proofErr w:type="gramEnd"/>
      <w:r w:rsidRPr="00DF4D1D">
        <w:rPr>
          <w:rFonts w:ascii="微软雅黑" w:eastAsia="微软雅黑" w:hAnsi="微软雅黑" w:cs="微软雅黑" w:hint="eastAsia"/>
          <w:sz w:val="22"/>
          <w:szCs w:val="22"/>
        </w:rPr>
        <w:t>面的身体强度都得到了极其大幅度的提升。</w:t>
      </w:r>
    </w:p>
    <w:p w14:paraId="05662A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而且在少女的周围似乎有着一层淡淡罩子罩着少女的身体，在房间中躺了很多天少女的身体上任然没有任何时间留下的痕迹，周围的家具上或多或少的都布上了一些灰尘。</w:t>
      </w:r>
    </w:p>
    <w:p w14:paraId="3B7F61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在房间外站着的那些‘人’面对着十分馋人的好处，它们还是忽略掉了自己头上的威胁开始破坏起房屋。</w:t>
      </w:r>
    </w:p>
    <w:p w14:paraId="20BBDA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而房屋不出预料的被它们轻松的给干废了，而少女的娇躯也一同掉进</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塌的废墟之</w:t>
      </w:r>
      <w:r w:rsidRPr="00DF4D1D">
        <w:rPr>
          <w:rFonts w:ascii="微软雅黑" w:eastAsia="微软雅黑" w:hAnsi="微软雅黑" w:cs="微软雅黑" w:hint="eastAsia"/>
          <w:sz w:val="22"/>
          <w:szCs w:val="22"/>
        </w:rPr>
        <w:lastRenderedPageBreak/>
        <w:t>中。这群‘人’在见到自己的攻击起</w:t>
      </w:r>
      <w:proofErr w:type="gramStart"/>
      <w:r w:rsidRPr="00DF4D1D">
        <w:rPr>
          <w:rFonts w:ascii="微软雅黑" w:eastAsia="微软雅黑" w:hAnsi="微软雅黑" w:cs="微软雅黑" w:hint="eastAsia"/>
          <w:sz w:val="22"/>
          <w:szCs w:val="22"/>
        </w:rPr>
        <w:t>效之后</w:t>
      </w:r>
      <w:proofErr w:type="gramEnd"/>
      <w:r w:rsidRPr="00DF4D1D">
        <w:rPr>
          <w:rFonts w:ascii="微软雅黑" w:eastAsia="微软雅黑" w:hAnsi="微软雅黑" w:cs="微软雅黑" w:hint="eastAsia"/>
          <w:sz w:val="22"/>
          <w:szCs w:val="22"/>
        </w:rPr>
        <w:t>迅速的往前冲去，想要第一个获得这个本能所指导的机会。</w:t>
      </w:r>
    </w:p>
    <w:p w14:paraId="61CA01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就在它们快要接触到少女身躯的时候一阵无法被描述的能量扫过周围的空间，在接近了少女身躯的‘人’被弹开了。</w:t>
      </w:r>
    </w:p>
    <w:p w14:paraId="1DAE11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“我只不过是让我的意识体到了这个星球上来看看，这个给我留下了深刻记忆的星球，这个少女是我所庇护的，你们这些污秽的东西也胆敢染指？</w:t>
      </w:r>
    </w:p>
    <w:p w14:paraId="39E041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我从……”</w:t>
      </w:r>
    </w:p>
    <w:p w14:paraId="6B4E9A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声音话</w:t>
      </w:r>
      <w:proofErr w:type="gramEnd"/>
      <w:r w:rsidRPr="00DF4D1D">
        <w:rPr>
          <w:rFonts w:ascii="微软雅黑" w:eastAsia="微软雅黑" w:hAnsi="微软雅黑" w:cs="微软雅黑" w:hint="eastAsia"/>
          <w:sz w:val="22"/>
          <w:szCs w:val="22"/>
        </w:rPr>
        <w:t>还没有说完整</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世界便化为碎片开始迅速的消散……</w:t>
      </w:r>
    </w:p>
    <w:p w14:paraId="417FC7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整个生命星球，整个星系，甚至是那神秘力量构造的河系都在随着时间的流逝而慢慢的消逝，消逝在那无尽的虚空之中。</w:t>
      </w:r>
    </w:p>
    <w:p w14:paraId="5E2526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到底是存在过还是说只是建立与十分强大的计算机或者说建造在一个十分强大的生命大脑之中仍无从得知，只知道星系已经随着时间的流逝消失殆尽了。整个世界已经没有了，已经处于一个宇宙边缘之外的空间之中。</w:t>
      </w:r>
    </w:p>
    <w:p w14:paraId="5250B1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这个空间到底是存在，还是不存在呢，存在的话时依托于什么呢？一个超级计算机，可以模拟出整个宇宙的超级计算机还是说一个十分强大的生命的大脑中想象出来的东西或者说是其身体之上的一个细胞呢？</w:t>
      </w:r>
    </w:p>
    <w:p w14:paraId="7CB14F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3528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家中睡着的孙源玲已经重新苏醒了过来，只是现在的孙源玲十分的迷茫，毕竟他并不需要睡觉，睡觉只是放松自己精神的一种手段而已，并不是因为身体的原因需要睡觉，而孙源玲的精神之上并没有疲劳的情况。</w:t>
      </w:r>
    </w:p>
    <w:p w14:paraId="475752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逼的孙源玲在清醒过后对着四周喊道。</w:t>
      </w:r>
    </w:p>
    <w:p w14:paraId="7BF3E5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“怎么了，姐姐有什么事情吗？”爱丽在听到孙源玲的呼喊之后第一时间来到了孙源</w:t>
      </w:r>
      <w:r w:rsidRPr="00DF4D1D">
        <w:rPr>
          <w:rFonts w:ascii="微软雅黑" w:eastAsia="微软雅黑" w:hAnsi="微软雅黑" w:cs="微软雅黑" w:hint="eastAsia"/>
          <w:sz w:val="22"/>
          <w:szCs w:val="22"/>
        </w:rPr>
        <w:lastRenderedPageBreak/>
        <w:t>玲的旁边。</w:t>
      </w:r>
    </w:p>
    <w:p w14:paraId="56BC7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“我刚才是不是睡着了？”</w:t>
      </w:r>
    </w:p>
    <w:p w14:paraId="17DC76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姐姐你刚才睡着了，是不是太累了，虽然我们的身体就算是几百年不睡觉都不会出现任何问题的，唯一的问题就是精神之上的问题，可是最近姐姐你也没有什么事情会影响到精神啊~难道是姐姐你又偷偷干了些什么事情吗？”</w:t>
      </w:r>
    </w:p>
    <w:p w14:paraId="7FC1123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“不，我最近只是在想招募新人的事情，已经教导现在的研究人员。就这点程度不可能造成精神上的疲劳的。</w:t>
      </w:r>
    </w:p>
    <w:p w14:paraId="2CE422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所以我在睡觉的时候发生了些什么吗？或者说我在睡觉的时候有没有什么奇怪的举动之类的。”</w:t>
      </w:r>
    </w:p>
    <w:p w14:paraId="470A22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“并没有哦，而且姐姐睡觉的时间一种就只有1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的时间，我在发现姐姐谁在地上的时候想要把你抱上床区，但是向着可能会打扰到你的休息就没有动手，反正咱们的身体素质也不可能这么差，于是就让姐姐在哪儿睡着了，我一直留了一个精神力量在旁边观察着。</w:t>
      </w:r>
    </w:p>
    <w:p w14:paraId="6AE956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如果要说异常的话，可能就是姐姐你在睡觉的前</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分钟产生精神力外泄的情况，然后就是最后的5分钟那些外泄的精神力似乎又回到了你的身体之中。”</w:t>
      </w:r>
    </w:p>
    <w:p w14:paraId="14A84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“是这样的嘛？那么我刚才应该是做梦了，但是到了我们这个修为之后不可能连自己的做的梦境都记不住。</w:t>
      </w:r>
    </w:p>
    <w:p w14:paraId="168E0A2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但是我总是感觉我遗忘了什么十分重要的事情。”</w:t>
      </w:r>
    </w:p>
    <w:p w14:paraId="622766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“爱丽觉得姐姐不应该操心那么多事情的。”</w:t>
      </w:r>
    </w:p>
    <w:p w14:paraId="1C9C1B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“我能够肯定这一定不是我的问题，而是有一个未知的存在想要像我传达一些信息，但是因为一些原因我的意识别屏蔽了，但是因为我自身的精神力比较强所以屏蔽的时间并不长。”</w:t>
      </w:r>
    </w:p>
    <w:p w14:paraId="2BEA00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“这些爱丽也不知道，毕竟爱丽在获得身体之后并没有出现记不住自己梦境的情况。</w:t>
      </w:r>
    </w:p>
    <w:p w14:paraId="4B2A3D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哦，比亚迪的最新电动汽车已经开始预售了。”</w:t>
      </w:r>
    </w:p>
    <w:p w14:paraId="2E8558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“嗯，那就先不关注这些事情吧，毕竟我暂时也没有办法解决这些事情，现在最主要的还是飞出这个小破球吧。”</w:t>
      </w:r>
    </w:p>
    <w:p w14:paraId="4CA97E28" w14:textId="77777777" w:rsidR="00EA55F0" w:rsidRPr="00DF4D1D" w:rsidRDefault="00EA55F0">
      <w:pPr>
        <w:rPr>
          <w:rFonts w:ascii="微软雅黑" w:eastAsia="微软雅黑" w:hAnsi="微软雅黑" w:cs="微软雅黑"/>
          <w:sz w:val="22"/>
          <w:szCs w:val="22"/>
        </w:rPr>
      </w:pPr>
    </w:p>
    <w:p w14:paraId="1D59B347"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新能源汽车预售</w:t>
      </w:r>
    </w:p>
    <w:p w14:paraId="153F70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在孙源玲经过那个不明白具体原因的梦境之后，就在实验室呆着，做着一些不明所以的实验，没有使用现成的技术和知识，而是自己去一点点的探索其中的知识，在为数不多的费金矿之中</w:t>
      </w:r>
      <w:proofErr w:type="gramStart"/>
      <w:r w:rsidRPr="00DF4D1D">
        <w:rPr>
          <w:rFonts w:ascii="微软雅黑" w:eastAsia="微软雅黑" w:hAnsi="微软雅黑" w:cs="微软雅黑" w:hint="eastAsia"/>
          <w:sz w:val="22"/>
          <w:szCs w:val="22"/>
        </w:rPr>
        <w:t>捡几乎</w:t>
      </w:r>
      <w:proofErr w:type="gramEnd"/>
      <w:r w:rsidRPr="00DF4D1D">
        <w:rPr>
          <w:rFonts w:ascii="微软雅黑" w:eastAsia="微软雅黑" w:hAnsi="微软雅黑" w:cs="微软雅黑" w:hint="eastAsia"/>
          <w:sz w:val="22"/>
          <w:szCs w:val="22"/>
        </w:rPr>
        <w:t>不可能存在的金子。</w:t>
      </w:r>
    </w:p>
    <w:p w14:paraId="3DBC6F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在已经明朗的道路之上走出一条与众不同的道路出来，这条道路不仅要与众不同而且要比原来的道路更加的优秀，当然这个想法可能是天方夜谭，越是基础的东西走出不同道路的机会越是渺茫。</w:t>
      </w:r>
    </w:p>
    <w:p w14:paraId="011FF40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比如基本的万有引力定律，所有</w:t>
      </w:r>
      <w:proofErr w:type="gramStart"/>
      <w:r w:rsidRPr="00DF4D1D">
        <w:rPr>
          <w:rFonts w:ascii="微软雅黑" w:eastAsia="微软雅黑" w:hAnsi="微软雅黑" w:cs="微软雅黑" w:hint="eastAsia"/>
          <w:sz w:val="22"/>
          <w:szCs w:val="22"/>
        </w:rPr>
        <w:t>有</w:t>
      </w:r>
      <w:proofErr w:type="gramEnd"/>
      <w:r w:rsidRPr="00DF4D1D">
        <w:rPr>
          <w:rFonts w:ascii="微软雅黑" w:eastAsia="微软雅黑" w:hAnsi="微软雅黑" w:cs="微软雅黑" w:hint="eastAsia"/>
          <w:sz w:val="22"/>
          <w:szCs w:val="22"/>
        </w:rPr>
        <w:t>质量的物理都会被大质量的物体的所影响，不能够抵抗这种引力的影响的话将会被引力所捕获。</w:t>
      </w:r>
    </w:p>
    <w:p w14:paraId="41E18B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基础的定律是没有办法打破的，但是可以将其统一起来，将会发生一些十分惊人的变化。科技将会在物理学基本三定律统一的时候出现飞跃式的发展。</w:t>
      </w:r>
    </w:p>
    <w:p w14:paraId="04A641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比如热力学三定律，第一定律能量守恒定律，这代表这整个宇宙空间中总能量始终维持在一个不变的量。</w:t>
      </w:r>
    </w:p>
    <w:p w14:paraId="793926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第二定律，温度高的物体总是会向温度低的物体传导温度。一个独立系统中的熵值总是在增加的，</w:t>
      </w:r>
      <w:proofErr w:type="gramStart"/>
      <w:r w:rsidRPr="00DF4D1D">
        <w:rPr>
          <w:rFonts w:ascii="微软雅黑" w:eastAsia="微软雅黑" w:hAnsi="微软雅黑" w:cs="微软雅黑" w:hint="eastAsia"/>
          <w:sz w:val="22"/>
          <w:szCs w:val="22"/>
        </w:rPr>
        <w:t>当独立</w:t>
      </w:r>
      <w:proofErr w:type="gramEnd"/>
      <w:r w:rsidRPr="00DF4D1D">
        <w:rPr>
          <w:rFonts w:ascii="微软雅黑" w:eastAsia="微软雅黑" w:hAnsi="微软雅黑" w:cs="微软雅黑" w:hint="eastAsia"/>
          <w:sz w:val="22"/>
          <w:szCs w:val="22"/>
        </w:rPr>
        <w:t>系统中的熵值越来越高的时候，那个独立系统中的所有秩序就会慢慢的变得混乱，想要减少其中的熵值是十分困难的事情。比如将一个物体的温度降低到接近0k的时候原子的运动将会变得十分的缓慢，但是这个温度想要继续降低的时</w:t>
      </w:r>
      <w:r w:rsidRPr="00DF4D1D">
        <w:rPr>
          <w:rFonts w:ascii="微软雅黑" w:eastAsia="微软雅黑" w:hAnsi="微软雅黑" w:cs="微软雅黑" w:hint="eastAsia"/>
          <w:sz w:val="22"/>
          <w:szCs w:val="22"/>
        </w:rPr>
        <w:lastRenderedPageBreak/>
        <w:t>候需要付出的代价就会成倍数的增加，但是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后任然没有办法达到绝对零度。在降温的过程之中需要将物体中的能量转移到外界之中去，温度越低，转移的速度越慢，其中的原子排列也会变得越来越规律。</w:t>
      </w:r>
    </w:p>
    <w:p w14:paraId="2076BD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当这一切对应到一个独立系统中的时候就有办法解决一个独立系统中的熵增问题，当这个独立系统上升到整个宇宙的尺度时想要减小宇宙中的熵值的总量就需要将宇宙中的熵</w:t>
      </w:r>
      <w:proofErr w:type="gramStart"/>
      <w:r w:rsidRPr="00DF4D1D">
        <w:rPr>
          <w:rFonts w:ascii="微软雅黑" w:eastAsia="微软雅黑" w:hAnsi="微软雅黑" w:cs="微软雅黑" w:hint="eastAsia"/>
          <w:sz w:val="22"/>
          <w:szCs w:val="22"/>
        </w:rPr>
        <w:t>值转移</w:t>
      </w:r>
      <w:proofErr w:type="gramEnd"/>
      <w:r w:rsidRPr="00DF4D1D">
        <w:rPr>
          <w:rFonts w:ascii="微软雅黑" w:eastAsia="微软雅黑" w:hAnsi="微软雅黑" w:cs="微软雅黑" w:hint="eastAsia"/>
          <w:sz w:val="22"/>
          <w:szCs w:val="22"/>
        </w:rPr>
        <w:t>到另外的一个</w:t>
      </w:r>
      <w:proofErr w:type="gramStart"/>
      <w:r w:rsidRPr="00DF4D1D">
        <w:rPr>
          <w:rFonts w:ascii="微软雅黑" w:eastAsia="微软雅黑" w:hAnsi="微软雅黑" w:cs="微软雅黑" w:hint="eastAsia"/>
          <w:sz w:val="22"/>
          <w:szCs w:val="22"/>
        </w:rPr>
        <w:t>熵</w:t>
      </w:r>
      <w:proofErr w:type="gramEnd"/>
      <w:r w:rsidRPr="00DF4D1D">
        <w:rPr>
          <w:rFonts w:ascii="微软雅黑" w:eastAsia="微软雅黑" w:hAnsi="微软雅黑" w:cs="微软雅黑" w:hint="eastAsia"/>
          <w:sz w:val="22"/>
          <w:szCs w:val="22"/>
        </w:rPr>
        <w:t>值更加低的宇宙之中去。</w:t>
      </w:r>
    </w:p>
    <w:p w14:paraId="066241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第三热力学定律就是</w:t>
      </w:r>
      <w:proofErr w:type="gramStart"/>
      <w:r w:rsidRPr="00DF4D1D">
        <w:rPr>
          <w:rFonts w:ascii="微软雅黑" w:eastAsia="微软雅黑" w:hAnsi="微软雅黑" w:cs="微软雅黑" w:hint="eastAsia"/>
          <w:sz w:val="22"/>
          <w:szCs w:val="22"/>
        </w:rPr>
        <w:t>绝对零度绝对零度</w:t>
      </w:r>
      <w:proofErr w:type="gramEnd"/>
      <w:r w:rsidRPr="00DF4D1D">
        <w:rPr>
          <w:rFonts w:ascii="微软雅黑" w:eastAsia="微软雅黑" w:hAnsi="微软雅黑" w:cs="微软雅黑" w:hint="eastAsia"/>
          <w:sz w:val="22"/>
          <w:szCs w:val="22"/>
        </w:rPr>
        <w:t>时，所有纯物质的完美晶体的熵值为零。 或者绝对零度（T=0K即-273.15℃）不可达到。</w:t>
      </w:r>
    </w:p>
    <w:p w14:paraId="0265D8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热力学第零定律如果两个热力学系统均与第三个热力学系统处于热平衡，那么它们也必定处于热平衡 。也就是说热平衡是传递的。</w:t>
      </w:r>
    </w:p>
    <w:p w14:paraId="183824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定律都在制约着人类的发展，但是当这些定律同意之后就代表着熵增问题就可以得到一个十分完美的解决，就有可能将一些的熵值还原到宇宙初始的状态。而想要做到这一切就需要突破能量守恒定律，当能量守恒定律打破之后能量的问题就迎刃而解了。</w:t>
      </w:r>
    </w:p>
    <w:p w14:paraId="3CEF30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所处的宇宙正在处于一个迅速熵增的阶段，虽然在人类的时间感受之中宇宙的增熵的速度十分的缓慢，距离宇宙的终极混乱还有相当长的一段时间。但是将这个时间尺度放到宇宙之中的时候，整个熵增就是一个相当恐怖的速度了。</w:t>
      </w:r>
    </w:p>
    <w:p w14:paraId="3F1C4A78"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现在的人类还没有办法进入到其他的宇宙将本宇宙的熵值带到另外的宇宙之中，但是这只是一个暂缓之计，真的解决办法只有打破能量守恒定律，创造出真正的无尽能源。</w:t>
      </w:r>
    </w:p>
    <w:p w14:paraId="3B61B1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预热之后比亚迪的新能源汽车的热度已经来到一个相当不错的地步，而比亚迪在这次的预售活动中都是邀请了一些在各个圈子中拥有一定能量的人。如果没有一定的实力在这次的预售活动之中肯定是没有购买的能力还会占据有限的场</w:t>
      </w:r>
      <w:r w:rsidRPr="00DF4D1D">
        <w:rPr>
          <w:rFonts w:ascii="微软雅黑" w:eastAsia="微软雅黑" w:hAnsi="微软雅黑" w:cs="微软雅黑" w:hint="eastAsia"/>
          <w:sz w:val="22"/>
          <w:szCs w:val="22"/>
        </w:rPr>
        <w:lastRenderedPageBreak/>
        <w:t>地资源，这是很不好的事情，资源都要用到刀刃上去。</w:t>
      </w:r>
    </w:p>
    <w:p w14:paraId="2DDB39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时间来到了早上的9：0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，比亚迪的实验场地附近出现了许多的豪华车辆，并且许多的车辆都是十分豪华的跑车，不是一般的豪华车辆，在一个露天的场地上放着9辆车，其</w:t>
      </w:r>
    </w:p>
    <w:p w14:paraId="4E3D9A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中有三辆车的外形设计和传统的车辆与众不同，完全可以说是特立独行。</w:t>
      </w:r>
    </w:p>
    <w:p w14:paraId="2C6FD8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在这个时间已经登上了测试场地上临时搭建的一个讲台之上了，而讲台之下也是聚集了许多的人，这些人都是在各个领域拥有一定成就或者说是十分有钱的超级跑车爱好者。</w:t>
      </w:r>
    </w:p>
    <w:p w14:paraId="59C3BD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各位来到我的‘比亚迪——商’系列汽车预售现场，在这次我们发售的车型都是面向高端市场的车辆，当然也会有投放于民间市场的普通车辆，我们正在寻找相关的合作人，如果有各位有代理销售的想法可以在这次预售完成之后找我商谈合作相关的事情。</w:t>
      </w:r>
    </w:p>
    <w:p w14:paraId="4538DC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好了，让我们进入今天的正题——最新的新能源汽车。”</w:t>
      </w:r>
    </w:p>
    <w:p w14:paraId="316D95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台下的观众们顿时响起了公式化的掌声。</w:t>
      </w:r>
    </w:p>
    <w:p w14:paraId="540A16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看了看场下的‘小钱钱’们继续说道：</w:t>
      </w:r>
    </w:p>
    <w:p w14:paraId="221A2D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“这些我们一共发布了三种面对各位的高端车型，或者说两种高端车型。</w:t>
      </w:r>
    </w:p>
    <w:p w14:paraId="615C4E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首先是我们这一款入门级的跑车，其性能已经大幅度的超越现在的传统能燃</w:t>
      </w:r>
      <w:proofErr w:type="gramStart"/>
      <w:r w:rsidRPr="00DF4D1D">
        <w:rPr>
          <w:rFonts w:ascii="微软雅黑" w:eastAsia="微软雅黑" w:hAnsi="微软雅黑" w:cs="微软雅黑" w:hint="eastAsia"/>
          <w:sz w:val="22"/>
          <w:szCs w:val="22"/>
        </w:rPr>
        <w:t>机汽车</w:t>
      </w:r>
      <w:proofErr w:type="gramEnd"/>
      <w:r w:rsidRPr="00DF4D1D">
        <w:rPr>
          <w:rFonts w:ascii="微软雅黑" w:eastAsia="微软雅黑" w:hAnsi="微软雅黑" w:cs="微软雅黑" w:hint="eastAsia"/>
          <w:sz w:val="22"/>
          <w:szCs w:val="22"/>
        </w:rPr>
        <w:t>了，就算它使用的马自达生产的发动机，在付出这种代价的情况之下任然没有办法超过我们最弱的一个跑车。</w:t>
      </w:r>
    </w:p>
    <w:p w14:paraId="2D4B61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现在各位可以跟着我来看看我们的第一辆车，‘比亚迪——商—丙型’”王賗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说完之后便走下了那个台子，然后来到了最靠近舞台的三辆车哪儿。而众人也是对此表示十分的感兴趣，也是走了上去。</w:t>
      </w:r>
    </w:p>
    <w:p w14:paraId="3FF6176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辆车就是我们的‘比亚迪——商—丙型’了，其配备了玲瑶科创和我们合作研发的最新型号的电池，这种电池不仅续航和持续输出能力十分的强劲，并且它的安全性十分的优秀，甚至比现在的固态电池更加的安全，并且可以接受最大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A，8</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V的直流电流，这意味着这种电池的充电速度可以十分的迅速，当然这个有个前提就是各位的家用电能够满足这种电池的最大充电限压。</w:t>
      </w:r>
    </w:p>
    <w:p w14:paraId="5EEBB1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此型电动汽车因为有了高容量，高输出功率的电池支持，所以我们设计电机的时候有了很大的功率上升空间，我们通过改变</w:t>
      </w:r>
      <w:r w:rsidRPr="00DF4D1D">
        <w:rPr>
          <w:rFonts w:ascii="微软雅黑" w:eastAsia="微软雅黑" w:hAnsi="微软雅黑" w:cs="微软雅黑"/>
          <w:sz w:val="22"/>
          <w:szCs w:val="22"/>
        </w:rPr>
        <w:t>轴承</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摩擦系数</w:t>
      </w:r>
      <w:r w:rsidRPr="00DF4D1D">
        <w:rPr>
          <w:rFonts w:ascii="微软雅黑" w:eastAsia="微软雅黑" w:hAnsi="微软雅黑" w:cs="微软雅黑" w:hint="eastAsia"/>
          <w:sz w:val="22"/>
          <w:szCs w:val="22"/>
        </w:rPr>
        <w:t>将</w:t>
      </w:r>
      <w:r w:rsidRPr="00DF4D1D">
        <w:rPr>
          <w:rFonts w:ascii="微软雅黑" w:eastAsia="微软雅黑" w:hAnsi="微软雅黑" w:cs="微软雅黑"/>
          <w:sz w:val="22"/>
          <w:szCs w:val="22"/>
        </w:rPr>
        <w:t>摩擦所带来的不必要</w:t>
      </w:r>
      <w:r w:rsidRPr="00DF4D1D">
        <w:rPr>
          <w:rFonts w:ascii="微软雅黑" w:eastAsia="微软雅黑" w:hAnsi="微软雅黑" w:cs="微软雅黑" w:hint="eastAsia"/>
          <w:sz w:val="22"/>
          <w:szCs w:val="22"/>
        </w:rPr>
        <w:t>无用功给</w:t>
      </w:r>
      <w:r w:rsidRPr="00DF4D1D">
        <w:rPr>
          <w:rFonts w:ascii="微软雅黑" w:eastAsia="微软雅黑" w:hAnsi="微软雅黑" w:cs="微软雅黑"/>
          <w:sz w:val="22"/>
          <w:szCs w:val="22"/>
        </w:rPr>
        <w:t>减小</w:t>
      </w:r>
      <w:r w:rsidRPr="00DF4D1D">
        <w:rPr>
          <w:rFonts w:ascii="微软雅黑" w:eastAsia="微软雅黑" w:hAnsi="微软雅黑" w:cs="微软雅黑" w:hint="eastAsia"/>
          <w:sz w:val="22"/>
          <w:szCs w:val="22"/>
        </w:rPr>
        <w:t>，因为</w:t>
      </w:r>
      <w:r w:rsidRPr="00DF4D1D">
        <w:rPr>
          <w:rFonts w:ascii="微软雅黑" w:eastAsia="微软雅黑" w:hAnsi="微软雅黑" w:cs="微软雅黑"/>
          <w:sz w:val="22"/>
          <w:szCs w:val="22"/>
        </w:rPr>
        <w:t>技术</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限制我们没有办法将摩擦系数降至</w:t>
      </w:r>
      <w:r w:rsidRPr="00DF4D1D">
        <w:rPr>
          <w:rFonts w:ascii="微软雅黑" w:eastAsia="微软雅黑" w:hAnsi="微软雅黑" w:cs="微软雅黑" w:hint="eastAsia"/>
          <w:sz w:val="22"/>
          <w:szCs w:val="22"/>
        </w:rPr>
        <w:t>0。</w:t>
      </w:r>
    </w:p>
    <w:p w14:paraId="130AAC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r w:rsidRPr="00DF4D1D">
        <w:rPr>
          <w:rFonts w:ascii="微软雅黑" w:eastAsia="微软雅黑" w:hAnsi="微软雅黑" w:cs="微软雅黑"/>
          <w:sz w:val="22"/>
          <w:szCs w:val="22"/>
        </w:rPr>
        <w:t>这些都是无关紧要的事情，首先</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这次通过改进材料和线路的设计使得电机的最大输出功率</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w:t>
      </w:r>
      <w:r w:rsidRPr="00DF4D1D">
        <w:rPr>
          <w:rFonts w:ascii="微软雅黑" w:eastAsia="微软雅黑" w:hAnsi="微软雅黑" w:cs="微软雅黑" w:hint="eastAsia"/>
          <w:sz w:val="22"/>
          <w:szCs w:val="22"/>
        </w:rPr>
        <w:t>针对</w:t>
      </w:r>
      <w:r w:rsidRPr="00DF4D1D">
        <w:rPr>
          <w:rFonts w:ascii="微软雅黑" w:eastAsia="微软雅黑" w:hAnsi="微软雅黑" w:cs="微软雅黑"/>
          <w:sz w:val="22"/>
          <w:szCs w:val="22"/>
        </w:rPr>
        <w:t>不同的车型设计了不同的电机</w:t>
      </w:r>
      <w:r w:rsidRPr="00DF4D1D">
        <w:rPr>
          <w:rFonts w:ascii="微软雅黑" w:eastAsia="微软雅黑" w:hAnsi="微软雅黑" w:cs="微软雅黑" w:hint="eastAsia"/>
          <w:sz w:val="22"/>
          <w:szCs w:val="22"/>
        </w:rPr>
        <w:t>。</w:t>
      </w:r>
    </w:p>
    <w:p w14:paraId="1B84E4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首先是SD</w:t>
      </w:r>
      <w:r w:rsidRPr="00DF4D1D">
        <w:rPr>
          <w:rFonts w:ascii="微软雅黑" w:eastAsia="微软雅黑" w:hAnsi="微软雅黑" w:cs="微软雅黑"/>
          <w:sz w:val="22"/>
          <w:szCs w:val="22"/>
        </w:rPr>
        <w:t>-1-L型电动机，此型号电动机</w:t>
      </w:r>
      <w:r w:rsidRPr="00DF4D1D">
        <w:rPr>
          <w:rFonts w:ascii="微软雅黑" w:eastAsia="微软雅黑" w:hAnsi="微软雅黑" w:cs="微软雅黑" w:hint="eastAsia"/>
          <w:sz w:val="22"/>
          <w:szCs w:val="22"/>
        </w:rPr>
        <w:t>被</w:t>
      </w:r>
      <w:r w:rsidRPr="00DF4D1D">
        <w:rPr>
          <w:rFonts w:ascii="微软雅黑" w:eastAsia="微软雅黑" w:hAnsi="微软雅黑" w:cs="微软雅黑"/>
          <w:sz w:val="22"/>
          <w:szCs w:val="22"/>
        </w:rPr>
        <w:t>应用到</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—丙’型</w:t>
      </w:r>
      <w:r w:rsidRPr="00DF4D1D">
        <w:rPr>
          <w:rFonts w:ascii="微软雅黑" w:eastAsia="微软雅黑" w:hAnsi="微软雅黑" w:cs="微软雅黑"/>
          <w:sz w:val="22"/>
          <w:szCs w:val="22"/>
        </w:rPr>
        <w:t>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它的峰值功率</w:t>
      </w:r>
      <w:r w:rsidRPr="00DF4D1D">
        <w:rPr>
          <w:rFonts w:ascii="微软雅黑" w:eastAsia="微软雅黑" w:hAnsi="微软雅黑" w:cs="微软雅黑" w:hint="eastAsia"/>
          <w:sz w:val="22"/>
          <w:szCs w:val="22"/>
        </w:rPr>
        <w:t>达到了750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，强大</w:t>
      </w:r>
      <w:r w:rsidRPr="00DF4D1D">
        <w:rPr>
          <w:rFonts w:ascii="微软雅黑" w:eastAsia="微软雅黑" w:hAnsi="微软雅黑" w:cs="微软雅黑"/>
          <w:sz w:val="22"/>
          <w:szCs w:val="22"/>
        </w:rPr>
        <w:t>的输出功率使得它的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sz w:val="22"/>
          <w:szCs w:val="22"/>
        </w:rPr>
        <w:t>加速控制在了</w:t>
      </w:r>
      <w:r w:rsidRPr="00DF4D1D">
        <w:rPr>
          <w:rFonts w:ascii="微软雅黑" w:eastAsia="微软雅黑" w:hAnsi="微软雅黑" w:cs="微软雅黑" w:hint="eastAsia"/>
          <w:sz w:val="22"/>
          <w:szCs w:val="22"/>
        </w:rPr>
        <w:t>1.6</w:t>
      </w:r>
      <w:r w:rsidRPr="00DF4D1D">
        <w:rPr>
          <w:rFonts w:ascii="微软雅黑" w:eastAsia="微软雅黑" w:hAnsi="微软雅黑" w:cs="微软雅黑"/>
          <w:sz w:val="22"/>
          <w:szCs w:val="22"/>
        </w:rPr>
        <w:t>s以内，</w:t>
      </w:r>
      <w:r w:rsidRPr="00DF4D1D">
        <w:rPr>
          <w:rFonts w:ascii="微软雅黑" w:eastAsia="微软雅黑" w:hAnsi="微软雅黑" w:cs="微软雅黑" w:hint="eastAsia"/>
          <w:sz w:val="22"/>
          <w:szCs w:val="22"/>
        </w:rPr>
        <w:t>并且</w:t>
      </w:r>
      <w:r w:rsidRPr="00DF4D1D">
        <w:rPr>
          <w:rFonts w:ascii="微软雅黑" w:eastAsia="微软雅黑" w:hAnsi="微软雅黑" w:cs="微软雅黑"/>
          <w:sz w:val="22"/>
          <w:szCs w:val="22"/>
        </w:rPr>
        <w:t>因为峰值功率很高的原因，所以它的</w:t>
      </w:r>
      <w:r w:rsidRPr="00DF4D1D">
        <w:rPr>
          <w:rFonts w:ascii="微软雅黑" w:eastAsia="微软雅黑" w:hAnsi="微软雅黑" w:cs="微软雅黑" w:hint="eastAsia"/>
          <w:sz w:val="22"/>
          <w:szCs w:val="22"/>
        </w:rPr>
        <w:t>正常</w:t>
      </w:r>
      <w:r w:rsidRPr="00DF4D1D">
        <w:rPr>
          <w:rFonts w:ascii="微软雅黑" w:eastAsia="微软雅黑" w:hAnsi="微软雅黑" w:cs="微软雅黑"/>
          <w:sz w:val="22"/>
          <w:szCs w:val="22"/>
        </w:rPr>
        <w:t>巡航</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可以达到</w:t>
      </w:r>
      <w:r w:rsidRPr="00DF4D1D">
        <w:rPr>
          <w:rFonts w:ascii="微软雅黑" w:eastAsia="微软雅黑" w:hAnsi="微软雅黑" w:cs="微软雅黑" w:hint="eastAsia"/>
          <w:sz w:val="22"/>
          <w:szCs w:val="22"/>
        </w:rPr>
        <w:t>700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这样</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可以让它的巡航速度达到</w:t>
      </w:r>
      <w:r w:rsidRPr="00DF4D1D">
        <w:rPr>
          <w:rFonts w:ascii="微软雅黑" w:eastAsia="微软雅黑" w:hAnsi="微软雅黑" w:cs="微软雅黑" w:hint="eastAsia"/>
          <w:sz w:val="22"/>
          <w:szCs w:val="22"/>
        </w:rPr>
        <w:t>400</w:t>
      </w:r>
      <w:r w:rsidRPr="00DF4D1D">
        <w:rPr>
          <w:rFonts w:ascii="微软雅黑" w:eastAsia="微软雅黑" w:hAnsi="微软雅黑" w:cs="微软雅黑"/>
          <w:sz w:val="22"/>
          <w:szCs w:val="22"/>
        </w:rPr>
        <w:t>KW以上。但是这不是没有代价的，因为我们的车辆框架设计有些缺陷，轻量化</w:t>
      </w:r>
      <w:r w:rsidRPr="00DF4D1D">
        <w:rPr>
          <w:rFonts w:ascii="微软雅黑" w:eastAsia="微软雅黑" w:hAnsi="微软雅黑" w:cs="微软雅黑" w:hint="eastAsia"/>
          <w:sz w:val="22"/>
          <w:szCs w:val="22"/>
        </w:rPr>
        <w:t>的车架</w:t>
      </w:r>
      <w:r w:rsidRPr="00DF4D1D">
        <w:rPr>
          <w:rFonts w:ascii="微软雅黑" w:eastAsia="微软雅黑" w:hAnsi="微软雅黑" w:cs="微软雅黑"/>
          <w:sz w:val="22"/>
          <w:szCs w:val="22"/>
        </w:rPr>
        <w:t>让它在高速行驶的时候</w:t>
      </w:r>
      <w:proofErr w:type="gramStart"/>
      <w:r w:rsidRPr="00DF4D1D">
        <w:rPr>
          <w:rFonts w:ascii="微软雅黑" w:eastAsia="微软雅黑" w:hAnsi="微软雅黑" w:cs="微软雅黑"/>
          <w:sz w:val="22"/>
          <w:szCs w:val="22"/>
        </w:rPr>
        <w:t>回出现</w:t>
      </w:r>
      <w:proofErr w:type="gramEnd"/>
      <w:r w:rsidRPr="00DF4D1D">
        <w:rPr>
          <w:rFonts w:ascii="微软雅黑" w:eastAsia="微软雅黑" w:hAnsi="微软雅黑" w:cs="微软雅黑"/>
          <w:sz w:val="22"/>
          <w:szCs w:val="22"/>
        </w:rPr>
        <w:t>不稳定的不安全</w:t>
      </w:r>
      <w:r w:rsidRPr="00DF4D1D">
        <w:rPr>
          <w:rFonts w:ascii="微软雅黑" w:eastAsia="微软雅黑" w:hAnsi="微软雅黑" w:cs="微软雅黑" w:hint="eastAsia"/>
          <w:sz w:val="22"/>
          <w:szCs w:val="22"/>
        </w:rPr>
        <w:t>因素。</w:t>
      </w:r>
      <w:r w:rsidRPr="00DF4D1D">
        <w:rPr>
          <w:rFonts w:ascii="微软雅黑" w:eastAsia="微软雅黑" w:hAnsi="微软雅黑" w:cs="微软雅黑"/>
          <w:sz w:val="22"/>
          <w:szCs w:val="22"/>
        </w:rPr>
        <w:t>但</w:t>
      </w:r>
      <w:r w:rsidRPr="00DF4D1D">
        <w:rPr>
          <w:rFonts w:ascii="微软雅黑" w:eastAsia="微软雅黑" w:hAnsi="微软雅黑" w:cs="微软雅黑" w:hint="eastAsia"/>
          <w:sz w:val="22"/>
          <w:szCs w:val="22"/>
        </w:rPr>
        <w:t>正因为</w:t>
      </w:r>
      <w:r w:rsidRPr="00DF4D1D">
        <w:rPr>
          <w:rFonts w:ascii="微软雅黑" w:eastAsia="微软雅黑" w:hAnsi="微软雅黑" w:cs="微软雅黑"/>
          <w:sz w:val="22"/>
          <w:szCs w:val="22"/>
        </w:rPr>
        <w:t>这个</w:t>
      </w:r>
      <w:r w:rsidRPr="00DF4D1D">
        <w:rPr>
          <w:rFonts w:ascii="微软雅黑" w:eastAsia="微软雅黑" w:hAnsi="微软雅黑" w:cs="微软雅黑" w:hint="eastAsia"/>
          <w:sz w:val="22"/>
          <w:szCs w:val="22"/>
        </w:rPr>
        <w:t>原因</w:t>
      </w:r>
      <w:r w:rsidRPr="00DF4D1D">
        <w:rPr>
          <w:rFonts w:ascii="微软雅黑" w:eastAsia="微软雅黑" w:hAnsi="微软雅黑" w:cs="微软雅黑"/>
          <w:sz w:val="22"/>
          <w:szCs w:val="22"/>
        </w:rPr>
        <w:t>，它的续航可以达到</w:t>
      </w:r>
      <w:r w:rsidRPr="00DF4D1D">
        <w:rPr>
          <w:rFonts w:ascii="微软雅黑" w:eastAsia="微软雅黑" w:hAnsi="微软雅黑" w:cs="微软雅黑" w:hint="eastAsia"/>
          <w:sz w:val="22"/>
          <w:szCs w:val="22"/>
        </w:rPr>
        <w:t>1800</w:t>
      </w:r>
      <w:r w:rsidRPr="00DF4D1D">
        <w:rPr>
          <w:rFonts w:ascii="微软雅黑" w:eastAsia="微软雅黑" w:hAnsi="微软雅黑" w:cs="微软雅黑"/>
          <w:sz w:val="22"/>
          <w:szCs w:val="22"/>
        </w:rPr>
        <w:t>KM</w:t>
      </w:r>
      <w:r w:rsidRPr="00DF4D1D">
        <w:rPr>
          <w:rFonts w:ascii="微软雅黑" w:eastAsia="微软雅黑" w:hAnsi="微软雅黑" w:cs="微软雅黑" w:hint="eastAsia"/>
          <w:sz w:val="22"/>
          <w:szCs w:val="22"/>
        </w:rPr>
        <w:t>。得益于电池</w:t>
      </w:r>
      <w:r w:rsidRPr="00DF4D1D">
        <w:rPr>
          <w:rFonts w:ascii="微软雅黑" w:eastAsia="微软雅黑" w:hAnsi="微软雅黑" w:cs="微软雅黑"/>
          <w:sz w:val="22"/>
          <w:szCs w:val="22"/>
        </w:rPr>
        <w:t>技术的进步，只要在功率充足的情况下</w:t>
      </w:r>
      <w:r w:rsidRPr="00DF4D1D">
        <w:rPr>
          <w:rFonts w:ascii="微软雅黑" w:eastAsia="微软雅黑" w:hAnsi="微软雅黑" w:cs="微软雅黑" w:hint="eastAsia"/>
          <w:sz w:val="22"/>
          <w:szCs w:val="22"/>
        </w:rPr>
        <w:t>只需要</w:t>
      </w:r>
      <w:r w:rsidRPr="00DF4D1D">
        <w:rPr>
          <w:rFonts w:ascii="微软雅黑" w:eastAsia="微软雅黑" w:hAnsi="微软雅黑" w:cs="微软雅黑"/>
          <w:sz w:val="22"/>
          <w:szCs w:val="22"/>
        </w:rPr>
        <w:t>一个小时</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时间就可以将电池的电充满。</w:t>
      </w:r>
    </w:p>
    <w:p w14:paraId="544790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增强型号</w:t>
      </w:r>
      <w:r w:rsidRPr="00DF4D1D">
        <w:rPr>
          <w:rFonts w:ascii="微软雅黑" w:eastAsia="微软雅黑" w:hAnsi="微软雅黑" w:cs="微软雅黑"/>
          <w:sz w:val="22"/>
          <w:szCs w:val="22"/>
        </w:rPr>
        <w:t>SD-1-P</w:t>
      </w:r>
      <w:r w:rsidRPr="00DF4D1D">
        <w:rPr>
          <w:rFonts w:ascii="微软雅黑" w:eastAsia="微软雅黑" w:hAnsi="微软雅黑" w:cs="微软雅黑" w:hint="eastAsia"/>
          <w:sz w:val="22"/>
          <w:szCs w:val="22"/>
        </w:rPr>
        <w:t>ro</w:t>
      </w:r>
      <w:r w:rsidRPr="00DF4D1D">
        <w:rPr>
          <w:rFonts w:ascii="微软雅黑" w:eastAsia="微软雅黑" w:hAnsi="微软雅黑" w:cs="微软雅黑"/>
          <w:sz w:val="22"/>
          <w:szCs w:val="22"/>
        </w:rPr>
        <w:t>型电动机，此</w:t>
      </w:r>
      <w:r w:rsidRPr="00DF4D1D">
        <w:rPr>
          <w:rFonts w:ascii="微软雅黑" w:eastAsia="微软雅黑" w:hAnsi="微软雅黑" w:cs="微软雅黑" w:hint="eastAsia"/>
          <w:sz w:val="22"/>
          <w:szCs w:val="22"/>
        </w:rPr>
        <w:t>型</w:t>
      </w:r>
      <w:r w:rsidRPr="00DF4D1D">
        <w:rPr>
          <w:rFonts w:ascii="微软雅黑" w:eastAsia="微软雅黑" w:hAnsi="微软雅黑" w:cs="微软雅黑"/>
          <w:sz w:val="22"/>
          <w:szCs w:val="22"/>
        </w:rPr>
        <w:t>电动机</w:t>
      </w:r>
      <w:r w:rsidRPr="00DF4D1D">
        <w:rPr>
          <w:rFonts w:ascii="微软雅黑" w:eastAsia="微软雅黑" w:hAnsi="微软雅黑" w:cs="微软雅黑" w:hint="eastAsia"/>
          <w:sz w:val="22"/>
          <w:szCs w:val="22"/>
        </w:rPr>
        <w:t>应用在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乙</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型上，</w:t>
      </w:r>
      <w:r w:rsidRPr="00DF4D1D">
        <w:rPr>
          <w:rFonts w:ascii="微软雅黑" w:eastAsia="微软雅黑" w:hAnsi="微软雅黑" w:cs="微软雅黑"/>
          <w:sz w:val="22"/>
          <w:szCs w:val="22"/>
        </w:rPr>
        <w:t>它的最大</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功率达到了</w:t>
      </w:r>
      <w:r w:rsidRPr="00DF4D1D">
        <w:rPr>
          <w:rFonts w:ascii="微软雅黑" w:eastAsia="微软雅黑" w:hAnsi="微软雅黑" w:cs="微软雅黑" w:hint="eastAsia"/>
          <w:sz w:val="22"/>
          <w:szCs w:val="22"/>
        </w:rPr>
        <w:t>875</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这多出来的</w:t>
      </w:r>
      <w:r w:rsidRPr="00DF4D1D">
        <w:rPr>
          <w:rFonts w:ascii="微软雅黑" w:eastAsia="微软雅黑" w:hAnsi="微软雅黑" w:cs="微软雅黑" w:hint="eastAsia"/>
          <w:sz w:val="22"/>
          <w:szCs w:val="22"/>
        </w:rPr>
        <w:t>175</w:t>
      </w:r>
      <w:r w:rsidRPr="00DF4D1D">
        <w:rPr>
          <w:rFonts w:ascii="微软雅黑" w:eastAsia="微软雅黑" w:hAnsi="微软雅黑" w:cs="微软雅黑"/>
          <w:sz w:val="22"/>
          <w:szCs w:val="22"/>
        </w:rPr>
        <w:t>KW并不是没有代价的，那就是整车的重量增加了</w:t>
      </w:r>
      <w:r w:rsidRPr="00DF4D1D">
        <w:rPr>
          <w:rFonts w:ascii="微软雅黑" w:eastAsia="微软雅黑" w:hAnsi="微软雅黑" w:cs="微软雅黑" w:hint="eastAsia"/>
          <w:sz w:val="22"/>
          <w:szCs w:val="22"/>
        </w:rPr>
        <w:t>755</w:t>
      </w:r>
      <w:r w:rsidRPr="00DF4D1D">
        <w:rPr>
          <w:rFonts w:ascii="微软雅黑" w:eastAsia="微软雅黑" w:hAnsi="微软雅黑" w:cs="微软雅黑"/>
          <w:sz w:val="22"/>
          <w:szCs w:val="22"/>
        </w:rPr>
        <w:t>KG，但是正因为这</w:t>
      </w:r>
      <w:r w:rsidRPr="00DF4D1D">
        <w:rPr>
          <w:rFonts w:ascii="微软雅黑" w:eastAsia="微软雅黑" w:hAnsi="微软雅黑" w:cs="微软雅黑" w:hint="eastAsia"/>
          <w:sz w:val="22"/>
          <w:szCs w:val="22"/>
        </w:rPr>
        <w:t>0.755吨的</w:t>
      </w:r>
      <w:r w:rsidRPr="00DF4D1D">
        <w:rPr>
          <w:rFonts w:ascii="微软雅黑" w:eastAsia="微软雅黑" w:hAnsi="微软雅黑" w:cs="微软雅黑"/>
          <w:sz w:val="22"/>
          <w:szCs w:val="22"/>
        </w:rPr>
        <w:t>重量，使得整车的稳定性</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p>
    <w:p w14:paraId="5878E1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稳定</w:t>
      </w:r>
      <w:r w:rsidRPr="00DF4D1D">
        <w:rPr>
          <w:rFonts w:ascii="微软雅黑" w:eastAsia="微软雅黑" w:hAnsi="微软雅黑" w:cs="微软雅黑" w:hint="eastAsia"/>
          <w:sz w:val="22"/>
          <w:szCs w:val="22"/>
        </w:rPr>
        <w:t>性</w:t>
      </w:r>
      <w:r w:rsidRPr="00DF4D1D">
        <w:rPr>
          <w:rFonts w:ascii="微软雅黑" w:eastAsia="微软雅黑" w:hAnsi="微软雅黑" w:cs="微软雅黑"/>
          <w:sz w:val="22"/>
          <w:szCs w:val="22"/>
        </w:rPr>
        <w:t>的提升肯定不是牺牲</w:t>
      </w:r>
      <w:r w:rsidRPr="00DF4D1D">
        <w:rPr>
          <w:rFonts w:ascii="微软雅黑" w:eastAsia="微软雅黑" w:hAnsi="微软雅黑" w:cs="微软雅黑" w:hint="eastAsia"/>
          <w:sz w:val="22"/>
          <w:szCs w:val="22"/>
        </w:rPr>
        <w:t>性能</w:t>
      </w:r>
      <w:r w:rsidRPr="00DF4D1D">
        <w:rPr>
          <w:rFonts w:ascii="微软雅黑" w:eastAsia="微软雅黑" w:hAnsi="微软雅黑" w:cs="微软雅黑"/>
          <w:sz w:val="22"/>
          <w:szCs w:val="22"/>
        </w:rPr>
        <w:t>为代价的，在更高功率电机的驱动下</w:t>
      </w:r>
      <w:proofErr w:type="gramStart"/>
      <w:r w:rsidRPr="00DF4D1D">
        <w:rPr>
          <w:rFonts w:ascii="微软雅黑" w:eastAsia="微软雅黑" w:hAnsi="微软雅黑" w:cs="微软雅黑"/>
          <w:sz w:val="22"/>
          <w:szCs w:val="22"/>
        </w:rPr>
        <w:t>百公里</w:t>
      </w:r>
      <w:proofErr w:type="gramEnd"/>
      <w:r w:rsidRPr="00DF4D1D">
        <w:rPr>
          <w:rFonts w:ascii="微软雅黑" w:eastAsia="微软雅黑" w:hAnsi="微软雅黑" w:cs="微软雅黑"/>
          <w:sz w:val="22"/>
          <w:szCs w:val="22"/>
        </w:rPr>
        <w:t>加速</w:t>
      </w:r>
      <w:r w:rsidRPr="00DF4D1D">
        <w:rPr>
          <w:rFonts w:ascii="微软雅黑" w:eastAsia="微软雅黑" w:hAnsi="微软雅黑" w:cs="微软雅黑" w:hint="eastAsia"/>
          <w:sz w:val="22"/>
          <w:szCs w:val="22"/>
        </w:rPr>
        <w:lastRenderedPageBreak/>
        <w:t>仍然</w:t>
      </w:r>
      <w:r w:rsidRPr="00DF4D1D">
        <w:rPr>
          <w:rFonts w:ascii="微软雅黑" w:eastAsia="微软雅黑" w:hAnsi="微软雅黑" w:cs="微软雅黑"/>
          <w:sz w:val="22"/>
          <w:szCs w:val="22"/>
        </w:rPr>
        <w:t>可以控制在</w:t>
      </w:r>
      <w:r w:rsidRPr="00DF4D1D">
        <w:rPr>
          <w:rFonts w:ascii="微软雅黑" w:eastAsia="微软雅黑" w:hAnsi="微软雅黑" w:cs="微软雅黑" w:hint="eastAsia"/>
          <w:sz w:val="22"/>
          <w:szCs w:val="22"/>
        </w:rPr>
        <w:t>1.4</w:t>
      </w:r>
      <w:r w:rsidRPr="00DF4D1D">
        <w:rPr>
          <w:rFonts w:ascii="微软雅黑" w:eastAsia="微软雅黑" w:hAnsi="微软雅黑" w:cs="微软雅黑"/>
          <w:sz w:val="22"/>
          <w:szCs w:val="22"/>
        </w:rPr>
        <w:t>s内，让你体验到</w:t>
      </w:r>
      <w:r w:rsidRPr="00DF4D1D">
        <w:rPr>
          <w:rFonts w:ascii="微软雅黑" w:eastAsia="微软雅黑" w:hAnsi="微软雅黑" w:cs="微软雅黑" w:hint="eastAsia"/>
          <w:sz w:val="22"/>
          <w:szCs w:val="22"/>
        </w:rPr>
        <w:t>高速机动</w:t>
      </w:r>
      <w:r w:rsidRPr="00DF4D1D">
        <w:rPr>
          <w:rFonts w:ascii="微软雅黑" w:eastAsia="微软雅黑" w:hAnsi="微软雅黑" w:cs="微软雅黑"/>
          <w:sz w:val="22"/>
          <w:szCs w:val="22"/>
        </w:rPr>
        <w:t>的快感，并且巡航速度可以达到</w:t>
      </w:r>
      <w:r w:rsidRPr="00DF4D1D">
        <w:rPr>
          <w:rFonts w:ascii="微软雅黑" w:eastAsia="微软雅黑" w:hAnsi="微软雅黑" w:cs="微软雅黑" w:hint="eastAsia"/>
          <w:sz w:val="22"/>
          <w:szCs w:val="22"/>
        </w:rPr>
        <w:t>480</w:t>
      </w:r>
      <w:r w:rsidRPr="00DF4D1D">
        <w:rPr>
          <w:rFonts w:ascii="微软雅黑" w:eastAsia="微软雅黑" w:hAnsi="微软雅黑" w:cs="微软雅黑"/>
          <w:sz w:val="22"/>
          <w:szCs w:val="22"/>
        </w:rPr>
        <w:t>KM的速度，只要道路能够允许，你就是</w:t>
      </w:r>
      <w:r w:rsidRPr="00DF4D1D">
        <w:rPr>
          <w:rFonts w:ascii="微软雅黑" w:eastAsia="微软雅黑" w:hAnsi="微软雅黑" w:cs="微软雅黑" w:hint="eastAsia"/>
          <w:sz w:val="22"/>
          <w:szCs w:val="22"/>
        </w:rPr>
        <w:t>跑在地上</w:t>
      </w:r>
      <w:r w:rsidRPr="00DF4D1D">
        <w:rPr>
          <w:rFonts w:ascii="微软雅黑" w:eastAsia="微软雅黑" w:hAnsi="微软雅黑" w:cs="微软雅黑"/>
          <w:sz w:val="22"/>
          <w:szCs w:val="22"/>
        </w:rPr>
        <w:t>的飞机。</w:t>
      </w:r>
    </w:p>
    <w:p w14:paraId="307A3B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说道</w:t>
      </w:r>
      <w:r w:rsidRPr="00DF4D1D">
        <w:rPr>
          <w:rFonts w:ascii="微软雅黑" w:eastAsia="微软雅黑" w:hAnsi="微软雅黑" w:cs="微软雅黑"/>
          <w:sz w:val="22"/>
          <w:szCs w:val="22"/>
        </w:rPr>
        <w:t>飞机，为什么现在没有一款成熟的</w:t>
      </w:r>
      <w:r w:rsidRPr="00DF4D1D">
        <w:rPr>
          <w:rFonts w:ascii="微软雅黑" w:eastAsia="微软雅黑" w:hAnsi="微软雅黑" w:cs="微软雅黑" w:hint="eastAsia"/>
          <w:sz w:val="22"/>
          <w:szCs w:val="22"/>
        </w:rPr>
        <w:t>陆空</w:t>
      </w:r>
      <w:r w:rsidRPr="00DF4D1D">
        <w:rPr>
          <w:rFonts w:ascii="微软雅黑" w:eastAsia="微软雅黑" w:hAnsi="微软雅黑" w:cs="微软雅黑"/>
          <w:sz w:val="22"/>
          <w:szCs w:val="22"/>
        </w:rPr>
        <w:t>两栖</w:t>
      </w:r>
      <w:r w:rsidRPr="00DF4D1D">
        <w:rPr>
          <w:rFonts w:ascii="微软雅黑" w:eastAsia="微软雅黑" w:hAnsi="微软雅黑" w:cs="微软雅黑" w:hint="eastAsia"/>
          <w:sz w:val="22"/>
          <w:szCs w:val="22"/>
        </w:rPr>
        <w:t>交通</w:t>
      </w:r>
      <w:r w:rsidRPr="00DF4D1D">
        <w:rPr>
          <w:rFonts w:ascii="微软雅黑" w:eastAsia="微软雅黑" w:hAnsi="微软雅黑" w:cs="微软雅黑"/>
          <w:sz w:val="22"/>
          <w:szCs w:val="22"/>
        </w:rPr>
        <w:t>工具呢？</w:t>
      </w:r>
      <w:r w:rsidRPr="00DF4D1D">
        <w:rPr>
          <w:rFonts w:ascii="微软雅黑" w:eastAsia="微软雅黑" w:hAnsi="微软雅黑" w:cs="微软雅黑" w:hint="eastAsia"/>
          <w:sz w:val="22"/>
          <w:szCs w:val="22"/>
        </w:rPr>
        <w:t>总结其中的</w:t>
      </w:r>
      <w:r w:rsidRPr="00DF4D1D">
        <w:rPr>
          <w:rFonts w:ascii="微软雅黑" w:eastAsia="微软雅黑" w:hAnsi="微软雅黑" w:cs="微软雅黑"/>
          <w:sz w:val="22"/>
          <w:szCs w:val="22"/>
        </w:rPr>
        <w:t>原因还是因为材料的</w:t>
      </w:r>
      <w:r w:rsidRPr="00DF4D1D">
        <w:rPr>
          <w:rFonts w:ascii="微软雅黑" w:eastAsia="微软雅黑" w:hAnsi="微软雅黑" w:cs="微软雅黑" w:hint="eastAsia"/>
          <w:sz w:val="22"/>
          <w:szCs w:val="22"/>
        </w:rPr>
        <w:t>强度</w:t>
      </w:r>
      <w:r w:rsidRPr="00DF4D1D">
        <w:rPr>
          <w:rFonts w:ascii="微软雅黑" w:eastAsia="微软雅黑" w:hAnsi="微软雅黑" w:cs="微软雅黑"/>
          <w:sz w:val="22"/>
          <w:szCs w:val="22"/>
        </w:rPr>
        <w:t>不够，</w:t>
      </w:r>
      <w:r w:rsidRPr="00DF4D1D">
        <w:rPr>
          <w:rFonts w:ascii="微软雅黑" w:eastAsia="微软雅黑" w:hAnsi="微软雅黑" w:cs="微软雅黑" w:hint="eastAsia"/>
          <w:sz w:val="22"/>
          <w:szCs w:val="22"/>
        </w:rPr>
        <w:t>在付出载重</w:t>
      </w:r>
      <w:r w:rsidRPr="00DF4D1D">
        <w:rPr>
          <w:rFonts w:ascii="微软雅黑" w:eastAsia="微软雅黑" w:hAnsi="微软雅黑" w:cs="微软雅黑"/>
          <w:sz w:val="22"/>
          <w:szCs w:val="22"/>
        </w:rPr>
        <w:t>作为代价之后</w:t>
      </w:r>
      <w:r w:rsidRPr="00DF4D1D">
        <w:rPr>
          <w:rFonts w:ascii="微软雅黑" w:eastAsia="微软雅黑" w:hAnsi="微软雅黑" w:cs="微软雅黑" w:hint="eastAsia"/>
          <w:sz w:val="22"/>
          <w:szCs w:val="22"/>
        </w:rPr>
        <w:t>的确</w:t>
      </w:r>
      <w:r w:rsidRPr="00DF4D1D">
        <w:rPr>
          <w:rFonts w:ascii="微软雅黑" w:eastAsia="微软雅黑" w:hAnsi="微软雅黑" w:cs="微软雅黑"/>
          <w:sz w:val="22"/>
          <w:szCs w:val="22"/>
        </w:rPr>
        <w:t>可以做到两栖便携交通工具，飞机</w:t>
      </w:r>
      <w:r w:rsidRPr="00DF4D1D">
        <w:rPr>
          <w:rFonts w:ascii="微软雅黑" w:eastAsia="微软雅黑" w:hAnsi="微软雅黑" w:cs="微软雅黑" w:hint="eastAsia"/>
          <w:sz w:val="22"/>
          <w:szCs w:val="22"/>
        </w:rPr>
        <w:t>那种</w:t>
      </w:r>
      <w:r w:rsidRPr="00DF4D1D">
        <w:rPr>
          <w:rFonts w:ascii="微软雅黑" w:eastAsia="微软雅黑" w:hAnsi="微软雅黑" w:cs="微软雅黑"/>
          <w:sz w:val="22"/>
          <w:szCs w:val="22"/>
        </w:rPr>
        <w:t>东西并不适合在路上跑</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并且载重能力很是有限，航程也是一个大问题。</w:t>
      </w:r>
    </w:p>
    <w:p w14:paraId="5C383E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对此我们</w:t>
      </w:r>
      <w:r w:rsidRPr="00DF4D1D">
        <w:rPr>
          <w:rFonts w:ascii="微软雅黑" w:eastAsia="微软雅黑" w:hAnsi="微软雅黑" w:cs="微软雅黑"/>
          <w:sz w:val="22"/>
          <w:szCs w:val="22"/>
        </w:rPr>
        <w:t>付出</w:t>
      </w:r>
      <w:r w:rsidRPr="00DF4D1D">
        <w:rPr>
          <w:rFonts w:ascii="微软雅黑" w:eastAsia="微软雅黑" w:hAnsi="微软雅黑" w:cs="微软雅黑" w:hint="eastAsia"/>
          <w:sz w:val="22"/>
          <w:szCs w:val="22"/>
        </w:rPr>
        <w:t>了</w:t>
      </w:r>
      <w:r w:rsidRPr="00DF4D1D">
        <w:rPr>
          <w:rFonts w:ascii="微软雅黑" w:eastAsia="微软雅黑" w:hAnsi="微软雅黑" w:cs="微软雅黑"/>
          <w:sz w:val="22"/>
          <w:szCs w:val="22"/>
        </w:rPr>
        <w:t>极大的</w:t>
      </w:r>
      <w:r w:rsidRPr="00DF4D1D">
        <w:rPr>
          <w:rFonts w:ascii="微软雅黑" w:eastAsia="微软雅黑" w:hAnsi="微软雅黑" w:cs="微软雅黑" w:hint="eastAsia"/>
          <w:sz w:val="22"/>
          <w:szCs w:val="22"/>
        </w:rPr>
        <w:t>代价</w:t>
      </w:r>
      <w:r w:rsidRPr="00DF4D1D">
        <w:rPr>
          <w:rFonts w:ascii="微软雅黑" w:eastAsia="微软雅黑" w:hAnsi="微软雅黑" w:cs="微软雅黑"/>
          <w:sz w:val="22"/>
          <w:szCs w:val="22"/>
        </w:rPr>
        <w:t>设计出了一款</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w:t>
      </w:r>
      <w:r w:rsidRPr="00DF4D1D">
        <w:rPr>
          <w:rFonts w:ascii="微软雅黑" w:eastAsia="微软雅黑" w:hAnsi="微软雅黑" w:cs="微软雅黑" w:hint="eastAsia"/>
          <w:sz w:val="22"/>
          <w:szCs w:val="22"/>
        </w:rPr>
        <w:t>为635</w:t>
      </w:r>
      <w:r w:rsidRPr="00DF4D1D">
        <w:rPr>
          <w:rFonts w:ascii="微软雅黑" w:eastAsia="微软雅黑" w:hAnsi="微软雅黑" w:cs="微软雅黑"/>
          <w:sz w:val="22"/>
          <w:szCs w:val="22"/>
        </w:rPr>
        <w:t>KW的小型电机，这个电机</w:t>
      </w:r>
      <w:r w:rsidRPr="00DF4D1D">
        <w:rPr>
          <w:rFonts w:ascii="微软雅黑" w:eastAsia="微软雅黑" w:hAnsi="微软雅黑" w:cs="微软雅黑" w:hint="eastAsia"/>
          <w:sz w:val="22"/>
          <w:szCs w:val="22"/>
        </w:rPr>
        <w:t>的体积</w:t>
      </w:r>
      <w:r w:rsidRPr="00DF4D1D">
        <w:rPr>
          <w:rFonts w:ascii="微软雅黑" w:eastAsia="微软雅黑" w:hAnsi="微软雅黑" w:cs="微软雅黑"/>
          <w:sz w:val="22"/>
          <w:szCs w:val="22"/>
        </w:rPr>
        <w:t>只有</w:t>
      </w:r>
      <w:r w:rsidRPr="00DF4D1D">
        <w:rPr>
          <w:rFonts w:ascii="微软雅黑" w:eastAsia="微软雅黑" w:hAnsi="微软雅黑" w:cs="微软雅黑" w:hint="eastAsia"/>
          <w:sz w:val="22"/>
          <w:szCs w:val="22"/>
        </w:rPr>
        <w:t>962</w:t>
      </w:r>
      <w:r w:rsidRPr="00DF4D1D">
        <w:rPr>
          <w:rFonts w:ascii="微软雅黑" w:eastAsia="微软雅黑" w:hAnsi="微软雅黑" w:cs="微软雅黑"/>
          <w:sz w:val="22"/>
          <w:szCs w:val="22"/>
        </w:rPr>
        <w:t xml:space="preserve"> cm</w:t>
      </w:r>
      <w:r w:rsidRPr="00DF4D1D">
        <w:rPr>
          <w:rFonts w:ascii="微软雅黑" w:eastAsia="微软雅黑" w:hAnsi="微软雅黑" w:cs="微软雅黑"/>
          <w:sz w:val="22"/>
          <w:szCs w:val="22"/>
          <w:vertAlign w:val="superscript"/>
        </w:rPr>
        <w:t>3</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这种</w:t>
      </w:r>
      <w:r w:rsidRPr="00DF4D1D">
        <w:rPr>
          <w:rFonts w:ascii="微软雅黑" w:eastAsia="微软雅黑" w:hAnsi="微软雅黑" w:cs="微软雅黑" w:hint="eastAsia"/>
          <w:sz w:val="22"/>
          <w:szCs w:val="22"/>
        </w:rPr>
        <w:t>体型</w:t>
      </w:r>
      <w:r w:rsidRPr="00DF4D1D">
        <w:rPr>
          <w:rFonts w:ascii="微软雅黑" w:eastAsia="微软雅黑" w:hAnsi="微软雅黑" w:cs="微软雅黑"/>
          <w:sz w:val="22"/>
          <w:szCs w:val="22"/>
        </w:rPr>
        <w:t>的电机</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轻松的塞进四个轮毂的位置</w:t>
      </w:r>
      <w:r w:rsidRPr="00DF4D1D">
        <w:rPr>
          <w:rFonts w:ascii="微软雅黑" w:eastAsia="微软雅黑" w:hAnsi="微软雅黑" w:cs="微软雅黑" w:hint="eastAsia"/>
          <w:sz w:val="22"/>
          <w:szCs w:val="22"/>
        </w:rPr>
        <w:t>。</w:t>
      </w:r>
    </w:p>
    <w:p w14:paraId="74C4CF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此我们设计出了一款</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飞上天的汽车</w:t>
      </w:r>
      <w:r w:rsidRPr="00DF4D1D">
        <w:rPr>
          <w:rFonts w:ascii="微软雅黑" w:eastAsia="微软雅黑" w:hAnsi="微软雅黑" w:cs="微软雅黑" w:hint="eastAsia"/>
          <w:sz w:val="22"/>
          <w:szCs w:val="22"/>
        </w:rPr>
        <w:t>：‘比亚迪——商-甲’型</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这款</w:t>
      </w:r>
      <w:r w:rsidRPr="00DF4D1D">
        <w:rPr>
          <w:rFonts w:ascii="微软雅黑" w:eastAsia="微软雅黑" w:hAnsi="微软雅黑" w:cs="微软雅黑"/>
          <w:sz w:val="22"/>
          <w:szCs w:val="22"/>
        </w:rPr>
        <w:t>汽车通过在四个轮毂</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位置加装了独立的电机使得整车的功率</w:t>
      </w:r>
      <w:r w:rsidRPr="00DF4D1D">
        <w:rPr>
          <w:rFonts w:ascii="微软雅黑" w:eastAsia="微软雅黑" w:hAnsi="微软雅黑" w:cs="微软雅黑" w:hint="eastAsia"/>
          <w:sz w:val="22"/>
          <w:szCs w:val="22"/>
        </w:rPr>
        <w:t>达到</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2540</w:t>
      </w:r>
      <w:r w:rsidRPr="00DF4D1D">
        <w:rPr>
          <w:rFonts w:ascii="微软雅黑" w:eastAsia="微软雅黑" w:hAnsi="微软雅黑" w:cs="微软雅黑"/>
          <w:sz w:val="22"/>
          <w:szCs w:val="22"/>
        </w:rPr>
        <w:t>KW，这样的输出功率已经足够让</w:t>
      </w:r>
      <w:r w:rsidRPr="00DF4D1D">
        <w:rPr>
          <w:rFonts w:ascii="微软雅黑" w:eastAsia="微软雅黑" w:hAnsi="微软雅黑" w:cs="微软雅黑" w:hint="eastAsia"/>
          <w:sz w:val="22"/>
          <w:szCs w:val="22"/>
        </w:rPr>
        <w:t>5.335</w:t>
      </w:r>
      <w:r w:rsidRPr="00DF4D1D">
        <w:rPr>
          <w:rFonts w:ascii="微软雅黑" w:eastAsia="微软雅黑" w:hAnsi="微软雅黑" w:cs="微软雅黑"/>
          <w:sz w:val="22"/>
          <w:szCs w:val="22"/>
        </w:rPr>
        <w:t>T的车辆飞上</w:t>
      </w:r>
      <w:r w:rsidRPr="00DF4D1D">
        <w:rPr>
          <w:rFonts w:ascii="微软雅黑" w:eastAsia="微软雅黑" w:hAnsi="微软雅黑" w:cs="微软雅黑" w:hint="eastAsia"/>
          <w:sz w:val="22"/>
          <w:szCs w:val="22"/>
        </w:rPr>
        <w:t>天</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w:t>
      </w:r>
    </w:p>
    <w:p w14:paraId="3D652C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Pr="00DF4D1D">
        <w:rPr>
          <w:rFonts w:ascii="微软雅黑" w:eastAsia="微软雅黑" w:hAnsi="微软雅黑" w:cs="微软雅黑"/>
          <w:sz w:val="22"/>
          <w:szCs w:val="22"/>
        </w:rPr>
        <w:t>车子</w:t>
      </w:r>
      <w:r w:rsidRPr="00DF4D1D">
        <w:rPr>
          <w:rFonts w:ascii="微软雅黑" w:eastAsia="微软雅黑" w:hAnsi="微软雅黑" w:cs="微软雅黑" w:hint="eastAsia"/>
          <w:sz w:val="22"/>
          <w:szCs w:val="22"/>
        </w:rPr>
        <w:t>飞上天</w:t>
      </w:r>
      <w:r w:rsidRPr="00DF4D1D">
        <w:rPr>
          <w:rFonts w:ascii="微软雅黑" w:eastAsia="微软雅黑" w:hAnsi="微软雅黑" w:cs="微软雅黑"/>
          <w:sz w:val="22"/>
          <w:szCs w:val="22"/>
        </w:rPr>
        <w:t>了，那么</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续航能力怎么样呢？对此</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也是有相应的</w:t>
      </w:r>
      <w:proofErr w:type="gramStart"/>
      <w:r w:rsidRPr="00DF4D1D">
        <w:rPr>
          <w:rFonts w:ascii="微软雅黑" w:eastAsia="微软雅黑" w:hAnsi="微软雅黑" w:cs="微软雅黑"/>
          <w:sz w:val="22"/>
          <w:szCs w:val="22"/>
        </w:rPr>
        <w:t>考量</w:t>
      </w:r>
      <w:proofErr w:type="gramEnd"/>
      <w:r w:rsidRPr="00DF4D1D">
        <w:rPr>
          <w:rFonts w:ascii="微软雅黑" w:eastAsia="微软雅黑" w:hAnsi="微软雅黑" w:cs="微软雅黑"/>
          <w:sz w:val="22"/>
          <w:szCs w:val="22"/>
        </w:rPr>
        <w:t>，于是在整车的</w:t>
      </w:r>
      <w:r w:rsidRPr="00DF4D1D">
        <w:rPr>
          <w:rFonts w:ascii="微软雅黑" w:eastAsia="微软雅黑" w:hAnsi="微软雅黑" w:cs="微软雅黑" w:hint="eastAsia"/>
          <w:sz w:val="22"/>
          <w:szCs w:val="22"/>
        </w:rPr>
        <w:t>设计中</w:t>
      </w:r>
      <w:r w:rsidRPr="00DF4D1D">
        <w:rPr>
          <w:rFonts w:ascii="微软雅黑" w:eastAsia="微软雅黑" w:hAnsi="微软雅黑" w:cs="微软雅黑"/>
          <w:sz w:val="22"/>
          <w:szCs w:val="22"/>
        </w:rPr>
        <w:t>总重量的</w:t>
      </w:r>
      <w:r w:rsidRPr="00DF4D1D">
        <w:rPr>
          <w:rFonts w:ascii="微软雅黑" w:eastAsia="微软雅黑" w:hAnsi="微软雅黑" w:cs="微软雅黑" w:hint="eastAsia"/>
          <w:sz w:val="22"/>
          <w:szCs w:val="22"/>
        </w:rPr>
        <w:t>55</w:t>
      </w:r>
      <w:r w:rsidRPr="00DF4D1D">
        <w:rPr>
          <w:rFonts w:ascii="微软雅黑" w:eastAsia="微软雅黑" w:hAnsi="微软雅黑" w:cs="微软雅黑"/>
          <w:sz w:val="22"/>
          <w:szCs w:val="22"/>
        </w:rPr>
        <w:t>%都是电池</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15</w:t>
      </w:r>
      <w:r w:rsidRPr="00DF4D1D">
        <w:rPr>
          <w:rFonts w:ascii="微软雅黑" w:eastAsia="微软雅黑" w:hAnsi="微软雅黑" w:cs="微软雅黑"/>
          <w:sz w:val="22"/>
          <w:szCs w:val="22"/>
        </w:rPr>
        <w:t>%的质量为电机的质量。</w:t>
      </w:r>
      <w:r w:rsidRPr="00DF4D1D">
        <w:rPr>
          <w:rFonts w:ascii="微软雅黑" w:eastAsia="微软雅黑" w:hAnsi="微软雅黑" w:cs="微软雅黑" w:hint="eastAsia"/>
          <w:sz w:val="22"/>
          <w:szCs w:val="22"/>
        </w:rPr>
        <w:t>其余的重量</w:t>
      </w:r>
      <w:r w:rsidRPr="00DF4D1D">
        <w:rPr>
          <w:rFonts w:ascii="微软雅黑" w:eastAsia="微软雅黑" w:hAnsi="微软雅黑" w:cs="微软雅黑"/>
          <w:sz w:val="22"/>
          <w:szCs w:val="22"/>
        </w:rPr>
        <w:t>都是</w:t>
      </w:r>
      <w:r w:rsidRPr="00DF4D1D">
        <w:rPr>
          <w:rFonts w:ascii="微软雅黑" w:eastAsia="微软雅黑" w:hAnsi="微软雅黑" w:cs="微软雅黑" w:hint="eastAsia"/>
          <w:sz w:val="22"/>
          <w:szCs w:val="22"/>
        </w:rPr>
        <w:t>车架</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各种</w:t>
      </w:r>
      <w:r w:rsidRPr="00DF4D1D">
        <w:rPr>
          <w:rFonts w:ascii="微软雅黑" w:eastAsia="微软雅黑" w:hAnsi="微软雅黑" w:cs="微软雅黑"/>
          <w:sz w:val="22"/>
          <w:szCs w:val="22"/>
        </w:rPr>
        <w:t>配件的质量。</w:t>
      </w:r>
    </w:p>
    <w:p w14:paraId="6D6B6D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在付出</w:t>
      </w:r>
      <w:r w:rsidRPr="00DF4D1D">
        <w:rPr>
          <w:rFonts w:ascii="微软雅黑" w:eastAsia="微软雅黑" w:hAnsi="微软雅黑" w:cs="微软雅黑"/>
          <w:sz w:val="22"/>
          <w:szCs w:val="22"/>
        </w:rPr>
        <w:t>了如此</w:t>
      </w:r>
      <w:r w:rsidRPr="00DF4D1D">
        <w:rPr>
          <w:rFonts w:ascii="微软雅黑" w:eastAsia="微软雅黑" w:hAnsi="微软雅黑" w:cs="微软雅黑" w:hint="eastAsia"/>
          <w:sz w:val="22"/>
          <w:szCs w:val="22"/>
        </w:rPr>
        <w:t>大的</w:t>
      </w:r>
      <w:r w:rsidRPr="00DF4D1D">
        <w:rPr>
          <w:rFonts w:ascii="微软雅黑" w:eastAsia="微软雅黑" w:hAnsi="微软雅黑" w:cs="微软雅黑"/>
          <w:sz w:val="22"/>
          <w:szCs w:val="22"/>
        </w:rPr>
        <w:t>质量之后它的续航能量怎么样呢？</w:t>
      </w:r>
      <w:r w:rsidRPr="00DF4D1D">
        <w:rPr>
          <w:rFonts w:ascii="微软雅黑" w:eastAsia="微软雅黑" w:hAnsi="微软雅黑" w:cs="微软雅黑" w:hint="eastAsia"/>
          <w:sz w:val="22"/>
          <w:szCs w:val="22"/>
        </w:rPr>
        <w:t>在此</w:t>
      </w:r>
      <w:r w:rsidRPr="00DF4D1D">
        <w:rPr>
          <w:rFonts w:ascii="微软雅黑" w:eastAsia="微软雅黑" w:hAnsi="微软雅黑" w:cs="微软雅黑"/>
          <w:sz w:val="22"/>
          <w:szCs w:val="22"/>
        </w:rPr>
        <w:t>我可以肯定的</w:t>
      </w:r>
      <w:r w:rsidRPr="00DF4D1D">
        <w:rPr>
          <w:rFonts w:ascii="微软雅黑" w:eastAsia="微软雅黑" w:hAnsi="微软雅黑" w:cs="微软雅黑" w:hint="eastAsia"/>
          <w:sz w:val="22"/>
          <w:szCs w:val="22"/>
        </w:rPr>
        <w:t>告诉</w:t>
      </w:r>
      <w:r w:rsidRPr="00DF4D1D">
        <w:rPr>
          <w:rFonts w:ascii="微软雅黑" w:eastAsia="微软雅黑" w:hAnsi="微软雅黑" w:cs="微软雅黑"/>
          <w:sz w:val="22"/>
          <w:szCs w:val="22"/>
        </w:rPr>
        <w:t>各位，</w:t>
      </w:r>
      <w:r w:rsidRPr="00DF4D1D">
        <w:rPr>
          <w:rFonts w:ascii="微软雅黑" w:eastAsia="微软雅黑" w:hAnsi="微软雅黑" w:cs="微软雅黑" w:hint="eastAsia"/>
          <w:sz w:val="22"/>
          <w:szCs w:val="22"/>
        </w:rPr>
        <w:t>此型号车型</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滞空时间长达24小时</w:t>
      </w:r>
      <w:r w:rsidRPr="00DF4D1D">
        <w:rPr>
          <w:rFonts w:ascii="微软雅黑" w:eastAsia="微软雅黑" w:hAnsi="微软雅黑" w:cs="微软雅黑"/>
          <w:sz w:val="22"/>
          <w:szCs w:val="22"/>
        </w:rPr>
        <w:t>，这还是保守测试，毕竟</w:t>
      </w:r>
      <w:r w:rsidRPr="00DF4D1D">
        <w:rPr>
          <w:rFonts w:ascii="微软雅黑" w:eastAsia="微软雅黑" w:hAnsi="微软雅黑" w:cs="微软雅黑" w:hint="eastAsia"/>
          <w:sz w:val="22"/>
          <w:szCs w:val="22"/>
        </w:rPr>
        <w:t>为了</w:t>
      </w:r>
      <w:r w:rsidRPr="00DF4D1D">
        <w:rPr>
          <w:rFonts w:ascii="微软雅黑" w:eastAsia="微软雅黑" w:hAnsi="微软雅黑" w:cs="微软雅黑"/>
          <w:sz w:val="22"/>
          <w:szCs w:val="22"/>
        </w:rPr>
        <w:t>安全性肯定是</w:t>
      </w:r>
      <w:r w:rsidRPr="00DF4D1D">
        <w:rPr>
          <w:rFonts w:ascii="微软雅黑" w:eastAsia="微软雅黑" w:hAnsi="微软雅黑" w:cs="微软雅黑" w:hint="eastAsia"/>
          <w:sz w:val="22"/>
          <w:szCs w:val="22"/>
        </w:rPr>
        <w:t>设计</w:t>
      </w:r>
      <w:r w:rsidRPr="00DF4D1D">
        <w:rPr>
          <w:rFonts w:ascii="微软雅黑" w:eastAsia="微软雅黑" w:hAnsi="微软雅黑" w:cs="微软雅黑"/>
          <w:sz w:val="22"/>
          <w:szCs w:val="22"/>
        </w:rPr>
        <w:t>了一定的</w:t>
      </w:r>
      <w:r w:rsidRPr="00DF4D1D">
        <w:rPr>
          <w:rFonts w:ascii="微软雅黑" w:eastAsia="微软雅黑" w:hAnsi="微软雅黑" w:cs="微软雅黑" w:hint="eastAsia"/>
          <w:sz w:val="22"/>
          <w:szCs w:val="22"/>
        </w:rPr>
        <w:t>余量</w:t>
      </w:r>
      <w:r w:rsidRPr="00DF4D1D">
        <w:rPr>
          <w:rFonts w:ascii="微软雅黑" w:eastAsia="微软雅黑" w:hAnsi="微软雅黑" w:cs="微软雅黑"/>
          <w:sz w:val="22"/>
          <w:szCs w:val="22"/>
        </w:rPr>
        <w:t>的。</w:t>
      </w:r>
    </w:p>
    <w:p w14:paraId="4D586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最大飞行速度其实已经可以超越</w:t>
      </w:r>
      <w:r w:rsidRPr="00DF4D1D">
        <w:rPr>
          <w:rFonts w:ascii="微软雅黑" w:eastAsia="微软雅黑" w:hAnsi="微软雅黑" w:cs="微软雅黑" w:hint="eastAsia"/>
          <w:sz w:val="22"/>
          <w:szCs w:val="22"/>
        </w:rPr>
        <w:t>现在</w:t>
      </w:r>
      <w:r w:rsidRPr="00DF4D1D">
        <w:rPr>
          <w:rFonts w:ascii="微软雅黑" w:eastAsia="微软雅黑" w:hAnsi="微软雅黑" w:cs="微软雅黑"/>
          <w:sz w:val="22"/>
          <w:szCs w:val="22"/>
        </w:rPr>
        <w:t>的普通民航客机了，</w:t>
      </w: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在这样的速度之下整体的稳定型便有些糟糕了，</w:t>
      </w:r>
      <w:r w:rsidRPr="00DF4D1D">
        <w:rPr>
          <w:rFonts w:ascii="微软雅黑" w:eastAsia="微软雅黑" w:hAnsi="微软雅黑" w:cs="微软雅黑" w:hint="eastAsia"/>
          <w:sz w:val="22"/>
          <w:szCs w:val="22"/>
        </w:rPr>
        <w:t>而且</w:t>
      </w:r>
      <w:r w:rsidRPr="00DF4D1D">
        <w:rPr>
          <w:rFonts w:ascii="微软雅黑" w:eastAsia="微软雅黑" w:hAnsi="微软雅黑" w:cs="微软雅黑"/>
          <w:sz w:val="22"/>
          <w:szCs w:val="22"/>
        </w:rPr>
        <w:t>因为</w:t>
      </w:r>
      <w:r w:rsidRPr="00DF4D1D">
        <w:rPr>
          <w:rFonts w:ascii="微软雅黑" w:eastAsia="微软雅黑" w:hAnsi="微软雅黑" w:cs="微软雅黑" w:hint="eastAsia"/>
          <w:sz w:val="22"/>
          <w:szCs w:val="22"/>
        </w:rPr>
        <w:t>华国</w:t>
      </w:r>
      <w:r w:rsidRPr="00DF4D1D">
        <w:rPr>
          <w:rFonts w:ascii="微软雅黑" w:eastAsia="微软雅黑" w:hAnsi="微软雅黑" w:cs="微软雅黑"/>
          <w:sz w:val="22"/>
          <w:szCs w:val="22"/>
        </w:rPr>
        <w:t>的空域管制，所以这个车型或者说这个类型</w:t>
      </w:r>
      <w:proofErr w:type="gramStart"/>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载具想要</w:t>
      </w:r>
      <w:proofErr w:type="gramEnd"/>
      <w:r w:rsidRPr="00DF4D1D">
        <w:rPr>
          <w:rFonts w:ascii="微软雅黑" w:eastAsia="微软雅黑" w:hAnsi="微软雅黑" w:cs="微软雅黑" w:hint="eastAsia"/>
          <w:sz w:val="22"/>
          <w:szCs w:val="22"/>
        </w:rPr>
        <w:t>在国内升空的话是需要取得许可的。</w:t>
      </w:r>
    </w:p>
    <w:p w14:paraId="5349B7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当然，如果各位有能力的话可以</w:t>
      </w:r>
      <w:proofErr w:type="gramStart"/>
      <w:r w:rsidRPr="00DF4D1D">
        <w:rPr>
          <w:rFonts w:ascii="微软雅黑" w:eastAsia="微软雅黑" w:hAnsi="微软雅黑" w:cs="微软雅黑" w:hint="eastAsia"/>
          <w:sz w:val="22"/>
          <w:szCs w:val="22"/>
        </w:rPr>
        <w:t>在载具的</w:t>
      </w:r>
      <w:proofErr w:type="gramEnd"/>
      <w:r w:rsidRPr="00DF4D1D">
        <w:rPr>
          <w:rFonts w:ascii="微软雅黑" w:eastAsia="微软雅黑" w:hAnsi="微软雅黑" w:cs="微软雅黑" w:hint="eastAsia"/>
          <w:sz w:val="22"/>
          <w:szCs w:val="22"/>
        </w:rPr>
        <w:t>表面上一些吸波材料，毕竟像这种车型大小</w:t>
      </w:r>
      <w:proofErr w:type="gramStart"/>
      <w:r w:rsidRPr="00DF4D1D">
        <w:rPr>
          <w:rFonts w:ascii="微软雅黑" w:eastAsia="微软雅黑" w:hAnsi="微软雅黑" w:cs="微软雅黑" w:hint="eastAsia"/>
          <w:sz w:val="22"/>
          <w:szCs w:val="22"/>
        </w:rPr>
        <w:t>的载具飞到</w:t>
      </w:r>
      <w:proofErr w:type="gramEnd"/>
      <w:r w:rsidRPr="00DF4D1D">
        <w:rPr>
          <w:rFonts w:ascii="微软雅黑" w:eastAsia="微软雅黑" w:hAnsi="微软雅黑" w:cs="微软雅黑" w:hint="eastAsia"/>
          <w:sz w:val="22"/>
          <w:szCs w:val="22"/>
        </w:rPr>
        <w:t>高空之后雷达的反射面积就已经不怎么大了，如果有能力上吸波材料的话很有可能成为一个高速隐身飞行器。</w:t>
      </w:r>
    </w:p>
    <w:p w14:paraId="4E102F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那么各位现在又没想要试试的想法了？这种规模的设备不试试就有些可惜了。</w:t>
      </w:r>
    </w:p>
    <w:p w14:paraId="5E025C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场上不同型号的车辆我们都准备了三辆来供各位试用，至于可以高速飞行的‘比亚迪——商-甲’型可以采用人工智能进行驾驶，并且可以在人工智能的引导下学习如何进行驾驶，在完成学习并且通过了人工智能的驾驶考试之后就可以进行手动操纵了。那么……现在各位可以开始尝试了。”</w:t>
      </w:r>
    </w:p>
    <w:p w14:paraId="1BA3E4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从车辆的旁边走开了，而众人也是对于这性能十分强劲的新能源车辆也是十分的感兴趣，而比亚迪也是有一个自己专门用来测试车辆的场地，而这个场地也为这些富豪们提供了一个十分不错的测试场地，在提供了一个不错的陆上测试环境之后还提供了一个挺不错的空中测试环境保证自身产品的保密性和测试人员的人身安全。</w:t>
      </w:r>
    </w:p>
    <w:p w14:paraId="798D9D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很快众人就完成了普通车型的基本行驶体验，看他们依依不舍的样子就知道最新的电动汽车的性能十分的优秀，至少相比于他们原有的跑车性能拥有了十分明显的性能提升，而</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加速在1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s左右所带来的加速度还是普通人能够承受的一个范围之内，但是相比于</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s左右的加速度，这个加速度所带来的过载要比1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加速要小很多，也不会出现明显的不适。</w:t>
      </w:r>
    </w:p>
    <w:p w14:paraId="48D2FE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在完成了陆上车型的尝试性驾驶之后就是飞上天的型号了，体积小速度快，载重量大，并且不需要起飞的跑道。</w:t>
      </w:r>
    </w:p>
    <w:p w14:paraId="6169B9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看着这些人在积极的尝试着这些车辆就知道小钱</w:t>
      </w:r>
      <w:proofErr w:type="gramStart"/>
      <w:r w:rsidRPr="00DF4D1D">
        <w:rPr>
          <w:rFonts w:ascii="微软雅黑" w:eastAsia="微软雅黑" w:hAnsi="微软雅黑" w:cs="微软雅黑" w:hint="eastAsia"/>
          <w:sz w:val="22"/>
          <w:szCs w:val="22"/>
        </w:rPr>
        <w:t>钱</w:t>
      </w:r>
      <w:proofErr w:type="gramEnd"/>
      <w:r w:rsidRPr="00DF4D1D">
        <w:rPr>
          <w:rFonts w:ascii="微软雅黑" w:eastAsia="微软雅黑" w:hAnsi="微软雅黑" w:cs="微软雅黑" w:hint="eastAsia"/>
          <w:sz w:val="22"/>
          <w:szCs w:val="22"/>
        </w:rPr>
        <w:t>肯定不会少，但是主要的市场肯定不是在这些人的身上。</w:t>
      </w:r>
    </w:p>
    <w:p w14:paraId="3009CF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看了看旁边的一个一直都十分安静的一个人……</w:t>
      </w:r>
    </w:p>
    <w:p w14:paraId="0363ABE7" w14:textId="77777777" w:rsidR="00EA55F0" w:rsidRPr="00DF4D1D" w:rsidRDefault="00EA55F0">
      <w:pPr>
        <w:rPr>
          <w:rFonts w:ascii="微软雅黑" w:eastAsia="微软雅黑" w:hAnsi="微软雅黑" w:cs="微软雅黑"/>
          <w:sz w:val="22"/>
          <w:szCs w:val="22"/>
        </w:rPr>
      </w:pPr>
    </w:p>
    <w:p w14:paraId="21C65CFD"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第九十三章 民用的就是洒洒水啦</w:t>
      </w:r>
    </w:p>
    <w:p w14:paraId="51EA25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虽然说高端汽车市场和民用汽车市场通过高性价比和远超现在传统汽车的性能来迅速</w:t>
      </w:r>
      <w:r w:rsidRPr="00DF4D1D">
        <w:rPr>
          <w:rFonts w:ascii="微软雅黑" w:eastAsia="微软雅黑" w:hAnsi="微软雅黑" w:cs="微软雅黑" w:hint="eastAsia"/>
          <w:sz w:val="22"/>
          <w:szCs w:val="22"/>
        </w:rPr>
        <w:lastRenderedPageBreak/>
        <w:t>的占据巨大的市场份额。</w:t>
      </w:r>
    </w:p>
    <w:p w14:paraId="1EBB3B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但是这些领域始终是一个比较小的领域，一个</w:t>
      </w:r>
      <w:proofErr w:type="gramStart"/>
      <w:r w:rsidRPr="00DF4D1D">
        <w:rPr>
          <w:rFonts w:ascii="微软雅黑" w:eastAsia="微软雅黑" w:hAnsi="微软雅黑" w:cs="微软雅黑" w:hint="eastAsia"/>
          <w:sz w:val="22"/>
          <w:szCs w:val="22"/>
        </w:rPr>
        <w:t>次时代</w:t>
      </w:r>
      <w:proofErr w:type="gramEnd"/>
      <w:r w:rsidRPr="00DF4D1D">
        <w:rPr>
          <w:rFonts w:ascii="微软雅黑" w:eastAsia="微软雅黑" w:hAnsi="微软雅黑" w:cs="微软雅黑" w:hint="eastAsia"/>
          <w:sz w:val="22"/>
          <w:szCs w:val="22"/>
        </w:rPr>
        <w:t>的技术发布，并且拥有很低的价格和远程同等价位产品的性能，的确可以很快的获得大量的金钱。但是钱再多在华国</w:t>
      </w:r>
      <w:proofErr w:type="gramStart"/>
      <w:r w:rsidRPr="00DF4D1D">
        <w:rPr>
          <w:rFonts w:ascii="微软雅黑" w:eastAsia="微软雅黑" w:hAnsi="微软雅黑" w:cs="微软雅黑" w:hint="eastAsia"/>
          <w:sz w:val="22"/>
          <w:szCs w:val="22"/>
        </w:rPr>
        <w:t>用处任然没有</w:t>
      </w:r>
      <w:proofErr w:type="gramEnd"/>
      <w:r w:rsidRPr="00DF4D1D">
        <w:rPr>
          <w:rFonts w:ascii="微软雅黑" w:eastAsia="微软雅黑" w:hAnsi="微软雅黑" w:cs="微软雅黑" w:hint="eastAsia"/>
          <w:sz w:val="22"/>
          <w:szCs w:val="22"/>
        </w:rPr>
        <w:t>多大的用处，还需要权利。</w:t>
      </w:r>
    </w:p>
    <w:p w14:paraId="0FE631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当巨大的权利和大量的金钱相结合的时候就可以发挥意想不到的效果，但是想要获得巨大的权利要么就去进入政坛，要么就要和军方建立一个十分重要的合作的关系。</w:t>
      </w:r>
    </w:p>
    <w:p w14:paraId="0CF4CF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没有永恒的朋友只有永远的利益，毕竟人们身为打工人，底层的打工人那甚至都不能够叫做人，就算是活到了中层阶级甚至是高层阶级，他也是打工人，为资本家打工的打工人。就算是成为了最顶尖的资本家他依然是打工人，为自己的对手打工，为了自己的工人，为了社会打工为了自己的社会地位打工。</w:t>
      </w:r>
    </w:p>
    <w:p w14:paraId="26CC7D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如果不想要成为一个打工人，就需要做到真正的自由，不守规则和道德的束缚，想要做什么就可以做到什么。</w:t>
      </w:r>
    </w:p>
    <w:p w14:paraId="0E00AA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但是这不过是一个理想罢了，就算是无所不能的神，他也不能制造出一块他自己都拿不起来的石头，如果这么说他自己都不能够制造出自己拿不起来的石头那么他还能够称为全能的神明吗？</w:t>
      </w:r>
    </w:p>
    <w:p w14:paraId="4A8A9D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当基础的车型已经试驾完毕之后王賗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就已经不太在意最后的可飞行两栖载具，能够获得这种高速的大质量飞行许可的人在场的可能就只有那几个和军方拥有一定关系的人才能够获得飞行许可。</w:t>
      </w:r>
    </w:p>
    <w:p w14:paraId="42CD2E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人身飞行雷达也不能够很好的探测但，或者说几乎探测不到，况且自己飞上天了然后被发现了又能够怎么样，顶多让别人不要飞，又没有规定说人类不能够在天上乱飞。况且能够在天上飞的人国家组建的那个特殊机构可是很缺的。</w:t>
      </w:r>
    </w:p>
    <w:p w14:paraId="54764E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“各位，现在的时间也快到中午了，相信各位也是十分想要拥有这些性能十分优秀的</w:t>
      </w:r>
      <w:r w:rsidRPr="00DF4D1D">
        <w:rPr>
          <w:rFonts w:ascii="微软雅黑" w:eastAsia="微软雅黑" w:hAnsi="微软雅黑" w:cs="微软雅黑" w:hint="eastAsia"/>
          <w:sz w:val="22"/>
          <w:szCs w:val="22"/>
        </w:rPr>
        <w:lastRenderedPageBreak/>
        <w:t>车型了，现在就由我的助手来为各位提供进一步的服务。”</w:t>
      </w:r>
    </w:p>
    <w:p w14:paraId="59BC36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旁边的一个戴着厚重眼镜的人上前一步说道：</w:t>
      </w:r>
    </w:p>
    <w:p w14:paraId="248A3B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“大家好，我是王老板的助手‘王福生’，接下来有什么其他的问题可以问我，合作的相关事宜请在明天找我进行下一步的协商。</w:t>
      </w:r>
    </w:p>
    <w:p w14:paraId="66240C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各位如果想要体验的可飞行</w:t>
      </w:r>
      <w:proofErr w:type="gramStart"/>
      <w:r w:rsidRPr="00DF4D1D">
        <w:rPr>
          <w:rFonts w:ascii="微软雅黑" w:eastAsia="微软雅黑" w:hAnsi="微软雅黑" w:cs="微软雅黑" w:hint="eastAsia"/>
          <w:sz w:val="22"/>
          <w:szCs w:val="22"/>
        </w:rPr>
        <w:t>载具的话</w:t>
      </w:r>
      <w:proofErr w:type="gramEnd"/>
      <w:r w:rsidRPr="00DF4D1D">
        <w:rPr>
          <w:rFonts w:ascii="微软雅黑" w:eastAsia="微软雅黑" w:hAnsi="微软雅黑" w:cs="微软雅黑" w:hint="eastAsia"/>
          <w:sz w:val="22"/>
          <w:szCs w:val="22"/>
        </w:rPr>
        <w:t>请和我们的专业陪同飞行员一起飞行，今天我们都是取得了飞行许可证的，在今天晚上8点之前都可以在半径5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KM的区域之中任意的飞行，还有一件事，那就是我们并没有针对高空进行相应的设计，要注意在高空中的高原反应，只要大气压还能够支撑涵道发动机的运行那么它的功率就可以让他能够继续滞空。”</w:t>
      </w:r>
    </w:p>
    <w:p w14:paraId="0FF5B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在看着事情都安排的差不多了，王賗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便将自身的注意力转移到自始至终都没有参与到整个预售活动的那个人，如果不是这个人来到了这个地方，甚至都不会认为他是一个有什么成就，有什么地位的人。</w:t>
      </w:r>
    </w:p>
    <w:p w14:paraId="5FD7A4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如果这个人真的是一点能力一定能量都没有是不可能站在这儿。</w:t>
      </w:r>
    </w:p>
    <w:p w14:paraId="6EC7FA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先生你好，我是西南军区负责民间有价值的高科技装备采购的，我的名字是李俊生，你可以叫我李先生”</w:t>
      </w:r>
    </w:p>
    <w:p w14:paraId="08F1B9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“你好李先生，请问李先生这次前来是有什么贵干了？我们的产品按道理来说还不应该能够进入军方的法眼才是。”</w:t>
      </w:r>
    </w:p>
    <w:p w14:paraId="3C5409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就对自己的产品这么没有信息吗？我们虽然在各方面的技术在最近都有了大幅的进步，但是我们的科研人员是有限的，有些方面的研究我们不可能进行深入的研究的，而贵方的那款可飞行的汽车就对我们很有帮助，甚至有可能的话我想能够替换掉现在的武装直升机都没有多大的问题。”</w:t>
      </w:r>
    </w:p>
    <w:p w14:paraId="7EEDEF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“李先生过奖了，这都是国家提供了一个相当不错的政策我们才能够做出这么优秀的</w:t>
      </w:r>
      <w:r w:rsidRPr="00DF4D1D">
        <w:rPr>
          <w:rFonts w:ascii="微软雅黑" w:eastAsia="微软雅黑" w:hAnsi="微软雅黑" w:cs="微软雅黑" w:hint="eastAsia"/>
          <w:sz w:val="22"/>
          <w:szCs w:val="22"/>
        </w:rPr>
        <w:lastRenderedPageBreak/>
        <w:t>产品。”</w:t>
      </w:r>
    </w:p>
    <w:p w14:paraId="091679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“好了，其余的话就不需要多说了，现在我们谈谈合作的事宜吧。我想王先生现在的肚子也是有些饿了。”</w:t>
      </w:r>
    </w:p>
    <w:p w14:paraId="3E3FE3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“既然李先生都这么说了那就请李先生和我一起来把饭吃了再来商谈接下来的事情吧，毕竟饿着肚子还是很不好的。”</w:t>
      </w:r>
    </w:p>
    <w:p w14:paraId="33F8B1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“那就劳烦王先生了。”</w:t>
      </w:r>
    </w:p>
    <w:p w14:paraId="66BFEB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十分的公式化的交谈之后来到了餐厅之中，在经过了一段十分愉快的用餐时间之后两人便准备开始谈判所需要的资料了，这种谈判不可能是一两天就可以解决的，而且和军方合作获得的好处肯定是很大的，但是得到这些好处所需要的付出的代价也是十分巨大的。</w:t>
      </w:r>
    </w:p>
    <w:p w14:paraId="6BB87F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这个代价可能是白</w:t>
      </w:r>
      <w:proofErr w:type="gramStart"/>
      <w:r w:rsidRPr="00DF4D1D">
        <w:rPr>
          <w:rFonts w:ascii="微软雅黑" w:eastAsia="微软雅黑" w:hAnsi="微软雅黑" w:cs="微软雅黑" w:hint="eastAsia"/>
          <w:sz w:val="22"/>
          <w:szCs w:val="22"/>
        </w:rPr>
        <w:t>嫖相信</w:t>
      </w:r>
      <w:proofErr w:type="gramEnd"/>
      <w:r w:rsidRPr="00DF4D1D">
        <w:rPr>
          <w:rFonts w:ascii="微软雅黑" w:eastAsia="微软雅黑" w:hAnsi="微软雅黑" w:cs="微软雅黑" w:hint="eastAsia"/>
          <w:sz w:val="22"/>
          <w:szCs w:val="22"/>
        </w:rPr>
        <w:t>的技术并且不付出任何的专利费，或者是直接买下相应的技术，也许价格的确十分的不错，但是为了自身的一些利益却不得不出售属于自身的技术，甚至说会被军方入股，虽然这样就成为了一个拥有了军方背景的企业，但是在拥有了背景的同时也有可能失去对于自身公司的掌控权，如果是小体量的公司可能还会十分的开心，毕竟得到了军方的庇护，并且自身肯定会得到一笔军方的订单，他自身的前程一定是十分光明的。</w:t>
      </w:r>
    </w:p>
    <w:p w14:paraId="1FF9B0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比亚迪的会议室中做着两方负责谈判的人员，最中间的桌子已经全部坐满了，在两侧的中间分别坐着军方的和比亚迪的创始人王賗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w:t>
      </w:r>
    </w:p>
    <w:p w14:paraId="48F7E9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“针对这次合作我们先简单的介绍一下可飞行汽车的配件的全部详细信息。</w:t>
      </w:r>
    </w:p>
    <w:p w14:paraId="69C09F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在此，事先声明我们所使用的电池是</w:t>
      </w:r>
      <w:proofErr w:type="gramStart"/>
      <w:r w:rsidRPr="00DF4D1D">
        <w:rPr>
          <w:rFonts w:ascii="微软雅黑" w:eastAsia="微软雅黑" w:hAnsi="微软雅黑" w:cs="微软雅黑" w:hint="eastAsia"/>
          <w:sz w:val="22"/>
          <w:szCs w:val="22"/>
        </w:rPr>
        <w:t>由玲瑶科创</w:t>
      </w:r>
      <w:proofErr w:type="gramEnd"/>
      <w:r w:rsidRPr="00DF4D1D">
        <w:rPr>
          <w:rFonts w:ascii="微软雅黑" w:eastAsia="微软雅黑" w:hAnsi="微软雅黑" w:cs="微软雅黑" w:hint="eastAsia"/>
          <w:sz w:val="22"/>
          <w:szCs w:val="22"/>
        </w:rPr>
        <w:t>方面提供的，综合调控系统是由我们自行设计的。”</w:t>
      </w:r>
    </w:p>
    <w:p w14:paraId="1DB5CD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一旁的谈判助理说道。</w:t>
      </w:r>
    </w:p>
    <w:p w14:paraId="6293A3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“好的，请开始简单的介绍一下你们设备的基本情况，这样我们可以针对设备进行综合评估，方便我们以后的采购。”</w:t>
      </w:r>
    </w:p>
    <w:p w14:paraId="54E4F9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“首先我们所出售的可飞行汽车是阉割版的，因为将电机的性能发挥到极致的话会出现十分不安全的因素，我们的车体强度并不够。而整车中最有价值的就是发动机和综合控制系统以及飞行姿态综合控制系统。</w:t>
      </w:r>
    </w:p>
    <w:p w14:paraId="6F365B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自动飞行系统我们是使用的玲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的人工智能接口，我们只有使用权。”</w:t>
      </w:r>
    </w:p>
    <w:p w14:paraId="135889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“这些问题我们都有了一个大致的了解了，请继续。”</w:t>
      </w:r>
    </w:p>
    <w:p w14:paraId="468DFA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“我们的电机的峰值输出功率是在1</w:t>
      </w:r>
      <w:r w:rsidRPr="00DF4D1D">
        <w:rPr>
          <w:rFonts w:ascii="微软雅黑" w:eastAsia="微软雅黑" w:hAnsi="微软雅黑" w:cs="微软雅黑"/>
          <w:sz w:val="22"/>
          <w:szCs w:val="22"/>
        </w:rPr>
        <w:t>174</w:t>
      </w:r>
      <w:r w:rsidRPr="00DF4D1D">
        <w:rPr>
          <w:rFonts w:ascii="微软雅黑" w:eastAsia="微软雅黑" w:hAnsi="微软雅黑" w:cs="微软雅黑" w:hint="eastAsia"/>
          <w:sz w:val="22"/>
          <w:szCs w:val="22"/>
        </w:rPr>
        <w:t>KW的单个最大输出功率，并且整体体积只会提升2%，这些多出来的功率可以携带更多的电池，以获取更大的航程，但是为了让输出最大化，总装机容量就不得不做一定的减小，所以最远的航程是</w:t>
      </w:r>
      <w:r w:rsidRPr="00DF4D1D">
        <w:rPr>
          <w:rFonts w:ascii="微软雅黑" w:eastAsia="微软雅黑" w:hAnsi="微软雅黑" w:cs="微软雅黑"/>
          <w:sz w:val="22"/>
          <w:szCs w:val="22"/>
        </w:rPr>
        <w:t>5600</w:t>
      </w:r>
      <w:r w:rsidRPr="00DF4D1D">
        <w:rPr>
          <w:rFonts w:ascii="微软雅黑" w:eastAsia="微软雅黑" w:hAnsi="微软雅黑" w:cs="微软雅黑" w:hint="eastAsia"/>
          <w:sz w:val="22"/>
          <w:szCs w:val="22"/>
        </w:rPr>
        <w:t>KM，这个航程是按最大航速的7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%进行航行实验的。</w:t>
      </w:r>
    </w:p>
    <w:p w14:paraId="4FDB97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如果一直以最大速度航信的话航程至少会缩减5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%，但是它的速度却可以达到3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S。如果再改进相应的结构设计做到超音速航行也不是一个很艰难的问题，只是我们为了安全着想没有将外形设计为适合飞行的结构，所以也就没有超音速相关方面的测试。</w:t>
      </w:r>
    </w:p>
    <w:p w14:paraId="3643EA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我们在实验过程中所使用的驱动类型是涵道发动机为原型进行设计的。大致的情况已经介绍完毕，如果有其他的问题可以在接下的时间提出来。”</w:t>
      </w:r>
    </w:p>
    <w:p w14:paraId="66983B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“好的，贵方电动机的大致情况我们已经有了一个大致的了解，请允许我们商量一下。”</w:t>
      </w:r>
    </w:p>
    <w:p w14:paraId="792D6A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“请便。”</w:t>
      </w:r>
    </w:p>
    <w:p w14:paraId="5E689F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西南军区谈判代表在得到比亚迪方面的允许之后便在旁边开始商量了起来。</w:t>
      </w:r>
    </w:p>
    <w:p w14:paraId="6EBE08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而比亚迪的一方也在开始进行下一轮的协商。</w:t>
      </w:r>
    </w:p>
    <w:p w14:paraId="0B603C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“王总，我认为只要他们不会入股我们的企业就没有问题，如果遇到技术的收购我想</w:t>
      </w:r>
      <w:r w:rsidRPr="00DF4D1D">
        <w:rPr>
          <w:rFonts w:ascii="微软雅黑" w:eastAsia="微软雅黑" w:hAnsi="微软雅黑" w:cs="微软雅黑" w:hint="eastAsia"/>
          <w:sz w:val="22"/>
          <w:szCs w:val="22"/>
        </w:rPr>
        <w:lastRenderedPageBreak/>
        <w:t>我们可以卖给他们，虽然说价格肯定是不会低就是了。”</w:t>
      </w:r>
    </w:p>
    <w:p w14:paraId="060492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应该是技术授权或者说和他们一起合作研发，毕竟这件事情关系到对于公司的掌控权，如果出售了技术我们对于他们就没有那么多的利用价值了，情怀这种东西如果没有了一点点的利用价值那么情怀就是十分脆弱的东西。”</w:t>
      </w:r>
    </w:p>
    <w:p w14:paraId="787C3B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就这样看着不说话，但是他那胸有成竹的样子显然是有了一个比较好的解决方案，现在只不过是在等待对方商谈完毕再进行下一步的商谈，如果双方的商谈都还不错的话就可以直接开始签订相关的合作事宜了。</w:t>
      </w:r>
    </w:p>
    <w:p w14:paraId="5107A910" w14:textId="77777777" w:rsidR="00EA55F0" w:rsidRPr="00DF4D1D" w:rsidRDefault="00EA55F0">
      <w:pPr>
        <w:rPr>
          <w:rFonts w:ascii="微软雅黑" w:eastAsia="微软雅黑" w:hAnsi="微软雅黑" w:cs="微软雅黑"/>
          <w:sz w:val="22"/>
          <w:szCs w:val="22"/>
        </w:rPr>
      </w:pPr>
    </w:p>
    <w:p w14:paraId="2DED991D" w14:textId="77777777" w:rsidR="00EA55F0" w:rsidRPr="00DF4D1D" w:rsidRDefault="00EA55F0">
      <w:pPr>
        <w:rPr>
          <w:rFonts w:ascii="微软雅黑" w:eastAsia="微软雅黑" w:hAnsi="微软雅黑" w:cs="微软雅黑"/>
          <w:sz w:val="22"/>
          <w:szCs w:val="22"/>
        </w:rPr>
      </w:pPr>
    </w:p>
    <w:p w14:paraId="0F17C042"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第九十四章 该来的总归要来了</w:t>
      </w:r>
    </w:p>
    <w:p w14:paraId="1D376B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在西南军区前来谈判人员商量了好一段时间之后似乎确定了在各种解决方案，在这个商量的过程之中肯定也是确定了自身的底线。</w:t>
      </w:r>
    </w:p>
    <w:p w14:paraId="7230AB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“王先生，我们可以继续了。”</w:t>
      </w:r>
    </w:p>
    <w:p w14:paraId="50355D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“好的，李先生，请问您想要获得什么呢？”</w:t>
      </w:r>
    </w:p>
    <w:p w14:paraId="2A45C8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“王先生，经过商定我们希望了能够入股1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%的股份，我们可以不要分红的权利，但是我么需要一个说话的权利，并且希望贵方能够酌情考虑我们所提出的建议。”</w:t>
      </w:r>
    </w:p>
    <w:p w14:paraId="521A14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“十分的抱歉，我们绝对不会有出售股权的想法。”</w:t>
      </w:r>
    </w:p>
    <w:p w14:paraId="4D969B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“王先生为什么要这么快就拒绝呢？要知道我们一旦入股你们的公司那么贵公司就不可能会被任何国外的企业所威胁，并且在很多地方多会拥有一定好处，这些好处在你以后就可以体会到了。”</w:t>
      </w:r>
    </w:p>
    <w:p w14:paraId="25E54C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“李先生，你说的这些东西我都清楚，但是我们仍然没有出售我们公司股票的想法，毕竟我们的公司想在仍然是一个没有上市的公司，不管什么我们都可以通过我们自己</w:t>
      </w:r>
      <w:r w:rsidRPr="00DF4D1D">
        <w:rPr>
          <w:rFonts w:ascii="微软雅黑" w:eastAsia="微软雅黑" w:hAnsi="微软雅黑" w:cs="微软雅黑" w:hint="eastAsia"/>
          <w:sz w:val="22"/>
          <w:szCs w:val="22"/>
        </w:rPr>
        <w:lastRenderedPageBreak/>
        <w:t>决策改变发展的方向。</w:t>
      </w:r>
    </w:p>
    <w:p w14:paraId="68BFB8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而且在这种情况之下还可以少很多很多股票上的纠纷，这样也方便我们对于公司的管理也就不需要那么复杂的结构了。</w:t>
      </w:r>
    </w:p>
    <w:p w14:paraId="1E111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我们快速的发展是有很多的好处的，虽然说这样的方式来钱的速度并不是很快，但是我们坚持以实体经济为主的发展模式是拥有十分强大的危机应付能力。并不是我们不相信军方的能量，而是我们希望将命运尽可能的掌握在自己的手中。”</w:t>
      </w:r>
    </w:p>
    <w:p w14:paraId="0FAAE9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“既然李先生都这么说了那么我们就只有尊重李先生的选择，今后我们将尽量的不提起股份相关的事情。</w:t>
      </w:r>
    </w:p>
    <w:p w14:paraId="2AD784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们还是可以继续进行合作的，我们想要直接买下技术，这是为了方便我们以后可以方便对这样技术进行更新和迭代，这并不是我们不相信你们的技术，而是当我们有更好的想法的时候可以进行在你们技术的基础之上进行改进的时候没有获得技术将会面临很多的麻烦。”</w:t>
      </w:r>
    </w:p>
    <w:p w14:paraId="28F01F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“哦~亲爱的李先生，如果你们有了什么新的技术或者说想法的话可以直接其上方应用，就是</w:t>
      </w:r>
      <w:proofErr w:type="gramStart"/>
      <w:r w:rsidRPr="00DF4D1D">
        <w:rPr>
          <w:rFonts w:ascii="微软雅黑" w:eastAsia="微软雅黑" w:hAnsi="微软雅黑" w:cs="微软雅黑" w:hint="eastAsia"/>
          <w:sz w:val="22"/>
          <w:szCs w:val="22"/>
        </w:rPr>
        <w:t>是</w:t>
      </w:r>
      <w:proofErr w:type="gramEnd"/>
      <w:r w:rsidRPr="00DF4D1D">
        <w:rPr>
          <w:rFonts w:ascii="微软雅黑" w:eastAsia="微软雅黑" w:hAnsi="微软雅黑" w:cs="微软雅黑" w:hint="eastAsia"/>
          <w:sz w:val="22"/>
          <w:szCs w:val="22"/>
        </w:rPr>
        <w:t>这样技术有些地方可能会侵犯我们的知识产权，但是我们一律不回追究任何的责任。”</w:t>
      </w:r>
    </w:p>
    <w:p w14:paraId="1EEA36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“王先生，你这样说是不是在贬低我的人格？我们对于法律的一向是严格的遵守，不管是什么只要是违反了法律的事情那么都是不允许的。”</w:t>
      </w:r>
    </w:p>
    <w:p w14:paraId="1A331A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9D75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两方为了自身来到利益开始了激烈的对碰，整个过程可能并不怎么愉快但是到了最后肯定是会进行合作的，只不过合作的方式可能存在争议而已。</w:t>
      </w:r>
    </w:p>
    <w:p w14:paraId="749E7E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不过在他们在进行争议的时候，在太阳系中有一个信号是不是的在闪烁，每次闪烁的间隔都在3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分钟左右，期间都在太阳系内以6</w:t>
      </w:r>
      <w:r w:rsidRPr="00DF4D1D">
        <w:rPr>
          <w:rFonts w:ascii="微软雅黑" w:eastAsia="微软雅黑" w:hAnsi="微软雅黑" w:cs="微软雅黑"/>
          <w:sz w:val="22"/>
          <w:szCs w:val="22"/>
        </w:rPr>
        <w:t>6.775</w:t>
      </w:r>
      <w:r w:rsidRPr="00DF4D1D">
        <w:rPr>
          <w:rFonts w:ascii="微软雅黑" w:eastAsia="微软雅黑" w:hAnsi="微软雅黑" w:cs="微软雅黑" w:hint="eastAsia"/>
          <w:sz w:val="22"/>
          <w:szCs w:val="22"/>
        </w:rPr>
        <w:t>%光速的速度向着地星的方向前</w:t>
      </w:r>
      <w:r w:rsidRPr="00DF4D1D">
        <w:rPr>
          <w:rFonts w:ascii="微软雅黑" w:eastAsia="微软雅黑" w:hAnsi="微软雅黑" w:cs="微软雅黑" w:hint="eastAsia"/>
          <w:sz w:val="22"/>
          <w:szCs w:val="22"/>
        </w:rPr>
        <w:lastRenderedPageBreak/>
        <w:t>行，而孙源玲布置在外层空间中的监控装置也是在第一时间捕捉到这个异常的情况了，而平常的观测卫星也是接收到了微弱的信号，但是这个信号暂时还没有引起各方势力的关注，而一些民间的设施却因为设备的精度或者说功率不够还不能够获得这种十分微弱的特殊信号。</w:t>
      </w:r>
    </w:p>
    <w:p w14:paraId="7F793D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此时正在实验室做着基础实验的孙源玲对着上方看了看。</w:t>
      </w:r>
    </w:p>
    <w:p w14:paraId="6936F9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“姐姐，感受到空间波动了吗？”几乎随时在孙源玲身边的爱丽对着孙源玲说道。</w:t>
      </w:r>
    </w:p>
    <w:p w14:paraId="7D20FB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“嗯，现在他们的位置已经距离地星只有2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光年了，看来他们穿越空间的技术还是十分强大的，可是我还是十分的好奇他们来到这个十分贫瘠的星球来干什么呢？”</w:t>
      </w:r>
    </w:p>
    <w:p w14:paraId="756158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“姐姐，我觉得他们很有可能是看上了姐姐你制造出来的灵气了，毕竟这个星球在曾经也是存在过灵气的，只不过因为一些不明的原因枯竭了而已，现在灵气的复苏可能被他们发现了。”</w:t>
      </w:r>
    </w:p>
    <w:p w14:paraId="329E54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“只是这样的量应该没有什么价值才对，为什么他们会穿越那么远的距离来到这个十分偏僻的星系来，来到这个地方能源的消耗可能都是入不敷出。”</w:t>
      </w:r>
    </w:p>
    <w:p w14:paraId="7F2F71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“这种事情谁知道呢？反正现在我们也不知道他们是谁，是出于什么样的目的，看他们的速度最多还有6个小时的时间就可以来到地星的外层空间附近了。”</w:t>
      </w:r>
    </w:p>
    <w:p w14:paraId="5A2A1A0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“可能是进行什么研究吧，我们防御系统现在没有什么问题吧？”</w:t>
      </w:r>
    </w:p>
    <w:p w14:paraId="1C344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“一切都整成，空间闭锁也是设置完成了的，空间隔离护盾现在已经在距离平流层</w:t>
      </w:r>
      <w:r w:rsidRPr="00DF4D1D">
        <w:rPr>
          <w:rFonts w:ascii="微软雅黑" w:eastAsia="微软雅黑" w:hAnsi="微软雅黑" w:cs="微软雅黑"/>
          <w:sz w:val="22"/>
          <w:szCs w:val="22"/>
        </w:rPr>
        <w:t>1500</w:t>
      </w:r>
      <w:r w:rsidRPr="00DF4D1D">
        <w:rPr>
          <w:rFonts w:ascii="微软雅黑" w:eastAsia="微软雅黑" w:hAnsi="微软雅黑" w:cs="微软雅黑" w:hint="eastAsia"/>
          <w:sz w:val="22"/>
          <w:szCs w:val="22"/>
        </w:rPr>
        <w:t>KM的地方开启了，在这个区域中运行的设备可能会出现短暂的失联现象。”</w:t>
      </w:r>
    </w:p>
    <w:p w14:paraId="1C5CD3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“嗯，那就先等等吧。等到他们还有1个小时就能够到我们地星外层空间的是再去通知李修，至于他会不会去通知其他人就不是我的事情了，而是他的事情了。</w:t>
      </w:r>
    </w:p>
    <w:p w14:paraId="303014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好了，继续我们的验证性试验吧，时间还早不知道今天能不能把这个试验做完。”</w:t>
      </w:r>
    </w:p>
    <w:p w14:paraId="3F9D5D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“我觉得姐姐在</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个小时的时间内肯定是不能够完成的，毕竟这个已经被人类证明是</w:t>
      </w:r>
      <w:r w:rsidRPr="00DF4D1D">
        <w:rPr>
          <w:rFonts w:ascii="微软雅黑" w:eastAsia="微软雅黑" w:hAnsi="微软雅黑" w:cs="微软雅黑" w:hint="eastAsia"/>
          <w:sz w:val="22"/>
          <w:szCs w:val="22"/>
        </w:rPr>
        <w:lastRenderedPageBreak/>
        <w:t>不可行的了。”</w:t>
      </w:r>
    </w:p>
    <w:p w14:paraId="13230F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“话不要说得那么绝对嘛，万一他们在验证的时候出现了什么纰漏呢？如果真是因为这个纰漏的原因导致试验的结果导致出现了偏差呢？”</w:t>
      </w:r>
    </w:p>
    <w:p w14:paraId="430C1A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“额，好吧，反正姐姐你做了这么长时间的试验了，还是没有什么成果，唯一的成果就是通过更加复杂的过程得到了一个相同的结果。</w:t>
      </w:r>
    </w:p>
    <w:p w14:paraId="427113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不是我说你啊姐姐，这些事情已经被论证过了，而且您肯定也知道自己做的事情基本上都是无用功。”</w:t>
      </w:r>
    </w:p>
    <w:p w14:paraId="06FD01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这些我都知道，虽然我知道这些东西的结果，但是我觉得我还是应该自己动手试试，毕竟有些事情只有自己亲自试试才知道结果到底是不是有什么不对的地方。如果有什么不同的结果那么是什么不同的结果，这个结果是什么原因造成的？为什么这样会造成这样规定结果。</w:t>
      </w:r>
    </w:p>
    <w:p w14:paraId="332F77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这些问题可以直接问到最基本的地方，为什么他们这样会出现反应，他们为什么相互吸引？”</w:t>
      </w:r>
    </w:p>
    <w:p w14:paraId="3F0CEC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“额，但是姐姐你真的想了那么多吗？而且我看姐姐你这些天做的实验最多只是验证了一下他们的理论的正误。”</w:t>
      </w:r>
    </w:p>
    <w:p w14:paraId="6DE246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“咳咳~不要说了，我要继续做实验了。”</w:t>
      </w:r>
    </w:p>
    <w:p w14:paraId="1CB79F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一边做着基础的实验，一边和爱丽闲聊着。就这样时间很快就过去了，而随着时间的流逝，那个不明的东西也在迅速的接近着地星，因为距离的急剧减小，一些民间的空间观测设备也观测到外层空间的一些异常信号了，但是因为信号还是有些微弱，并没有引起什么人的注意，少数对此感兴趣的因为没办法在短时间内申请到使用大功率的设备进行观测实验，所以这个异常仍然没有流露出去。</w:t>
      </w:r>
    </w:p>
    <w:p w14:paraId="4B7951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但是在太空之中拥有观测设备的大国们却发现了仙女座方向出现了一些奇怪的高能射</w:t>
      </w:r>
      <w:r w:rsidRPr="00DF4D1D">
        <w:rPr>
          <w:rFonts w:ascii="微软雅黑" w:eastAsia="微软雅黑" w:hAnsi="微软雅黑" w:cs="微软雅黑" w:hint="eastAsia"/>
          <w:sz w:val="22"/>
          <w:szCs w:val="22"/>
        </w:rPr>
        <w:lastRenderedPageBreak/>
        <w:t>线，虽然这个能量波动还不足以对地</w:t>
      </w:r>
      <w:proofErr w:type="gramStart"/>
      <w:r w:rsidRPr="00DF4D1D">
        <w:rPr>
          <w:rFonts w:ascii="微软雅黑" w:eastAsia="微软雅黑" w:hAnsi="微软雅黑" w:cs="微软雅黑" w:hint="eastAsia"/>
          <w:sz w:val="22"/>
          <w:szCs w:val="22"/>
        </w:rPr>
        <w:t>星造成</w:t>
      </w:r>
      <w:proofErr w:type="gramEnd"/>
      <w:r w:rsidRPr="00DF4D1D">
        <w:rPr>
          <w:rFonts w:ascii="微软雅黑" w:eastAsia="微软雅黑" w:hAnsi="微软雅黑" w:cs="微软雅黑" w:hint="eastAsia"/>
          <w:sz w:val="22"/>
          <w:szCs w:val="22"/>
        </w:rPr>
        <w:t>什么威胁，但是安静了这么长时间的地</w:t>
      </w:r>
      <w:proofErr w:type="gramStart"/>
      <w:r w:rsidRPr="00DF4D1D">
        <w:rPr>
          <w:rFonts w:ascii="微软雅黑" w:eastAsia="微软雅黑" w:hAnsi="微软雅黑" w:cs="微软雅黑" w:hint="eastAsia"/>
          <w:sz w:val="22"/>
          <w:szCs w:val="22"/>
        </w:rPr>
        <w:t>星突然</w:t>
      </w:r>
      <w:proofErr w:type="gramEnd"/>
      <w:r w:rsidRPr="00DF4D1D">
        <w:rPr>
          <w:rFonts w:ascii="微软雅黑" w:eastAsia="微软雅黑" w:hAnsi="微软雅黑" w:cs="微软雅黑" w:hint="eastAsia"/>
          <w:sz w:val="22"/>
          <w:szCs w:val="22"/>
        </w:rPr>
        <w:t>遇到了一个这样的异常情况还是</w:t>
      </w:r>
      <w:proofErr w:type="gramStart"/>
      <w:r w:rsidRPr="00DF4D1D">
        <w:rPr>
          <w:rFonts w:ascii="微软雅黑" w:eastAsia="微软雅黑" w:hAnsi="微软雅黑" w:cs="微软雅黑" w:hint="eastAsia"/>
          <w:sz w:val="22"/>
          <w:szCs w:val="22"/>
        </w:rPr>
        <w:t>令各个</w:t>
      </w:r>
      <w:proofErr w:type="gramEnd"/>
      <w:r w:rsidRPr="00DF4D1D">
        <w:rPr>
          <w:rFonts w:ascii="微软雅黑" w:eastAsia="微软雅黑" w:hAnsi="微软雅黑" w:cs="微软雅黑" w:hint="eastAsia"/>
          <w:sz w:val="22"/>
          <w:szCs w:val="22"/>
        </w:rPr>
        <w:t>国家有些兴奋的，这意味着新的发现，也意味着——未知的危险。</w:t>
      </w:r>
    </w:p>
    <w:p w14:paraId="08426F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那个存在越是靠近地星，这个异常越是明显，甚至是民间的观测设备也是发现了一些明显的异常现象。</w:t>
      </w:r>
    </w:p>
    <w:p w14:paraId="77C4C3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个大国部署在太空之中的观测设备却在他们观测的方向发现了一个奇怪的亮点，这个亮点与接收到异常的方向一致，这个发现让各个国家的高层瞬间紧张了起来。而民间也流传出了一些猜测，而又一些猜测还真的猜中了，但是因为缺少证据的支持，所以这种声音没有存在多久便被压了下去，而这其中难说有没有各个国家的影子。</w:t>
      </w:r>
    </w:p>
    <w:p w14:paraId="528A27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“姐姐，时间差不多了。那个东西已经到火星的附近了，已经来到了防御性武器的攻击范围了。”</w:t>
      </w:r>
    </w:p>
    <w:p w14:paraId="1924EE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“嗯，该来的总归要来的，不过他们还是真挺聪明的，差点就没有发现他们的布置，哎这也算是我大意了。</w:t>
      </w:r>
    </w:p>
    <w:p w14:paraId="38EA5C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去通知李修吧，让他有个底让他不要担心，所有的一切我们都会解决好的，地</w:t>
      </w:r>
      <w:proofErr w:type="gramStart"/>
      <w:r w:rsidRPr="00DF4D1D">
        <w:rPr>
          <w:rFonts w:ascii="微软雅黑" w:eastAsia="微软雅黑" w:hAnsi="微软雅黑" w:cs="微软雅黑" w:hint="eastAsia"/>
          <w:sz w:val="22"/>
          <w:szCs w:val="22"/>
        </w:rPr>
        <w:t>星不会</w:t>
      </w:r>
      <w:proofErr w:type="gramEnd"/>
      <w:r w:rsidRPr="00DF4D1D">
        <w:rPr>
          <w:rFonts w:ascii="微软雅黑" w:eastAsia="微软雅黑" w:hAnsi="微软雅黑" w:cs="微软雅黑" w:hint="eastAsia"/>
          <w:sz w:val="22"/>
          <w:szCs w:val="22"/>
        </w:rPr>
        <w:t>有任何危险的。”</w:t>
      </w:r>
    </w:p>
    <w:p w14:paraId="11DE460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“好的，已经通知他了。”</w:t>
      </w:r>
    </w:p>
    <w:p w14:paraId="1730FF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“哎，这些人发展到这个地步也算是很不错了，但是希望你们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要犯下一些不可弥补的错误。”孙源玲看了看月球的方向，而月球</w:t>
      </w:r>
      <w:proofErr w:type="gramStart"/>
      <w:r w:rsidRPr="00DF4D1D">
        <w:rPr>
          <w:rFonts w:ascii="微软雅黑" w:eastAsia="微软雅黑" w:hAnsi="微软雅黑" w:cs="微软雅黑" w:hint="eastAsia"/>
          <w:sz w:val="22"/>
          <w:szCs w:val="22"/>
        </w:rPr>
        <w:t>哪儿正</w:t>
      </w:r>
      <w:proofErr w:type="gramEnd"/>
      <w:r w:rsidRPr="00DF4D1D">
        <w:rPr>
          <w:rFonts w:ascii="微软雅黑" w:eastAsia="微软雅黑" w:hAnsi="微软雅黑" w:cs="微软雅黑" w:hint="eastAsia"/>
          <w:sz w:val="22"/>
          <w:szCs w:val="22"/>
        </w:rPr>
        <w:t>安静的飞着一个十分庞大的十分具有科幻色彩的宇宙飞船。</w:t>
      </w:r>
    </w:p>
    <w:p w14:paraId="4DC0780F" w14:textId="77777777" w:rsidR="00EA55F0" w:rsidRPr="00DF4D1D" w:rsidRDefault="00EA55F0">
      <w:pPr>
        <w:rPr>
          <w:rFonts w:ascii="微软雅黑" w:eastAsia="微软雅黑" w:hAnsi="微软雅黑" w:cs="微软雅黑"/>
          <w:sz w:val="22"/>
          <w:szCs w:val="22"/>
        </w:rPr>
      </w:pPr>
    </w:p>
    <w:p w14:paraId="6BCAADEA" w14:textId="77777777" w:rsidR="00EA55F0" w:rsidRPr="00DF4D1D" w:rsidRDefault="00EA55F0">
      <w:pPr>
        <w:rPr>
          <w:rFonts w:ascii="微软雅黑" w:eastAsia="微软雅黑" w:hAnsi="微软雅黑" w:cs="微软雅黑"/>
          <w:sz w:val="22"/>
          <w:szCs w:val="22"/>
        </w:rPr>
      </w:pPr>
    </w:p>
    <w:p w14:paraId="597EDB60"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第九十五章  </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w:t>
      </w:r>
    </w:p>
    <w:p w14:paraId="72B2C4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就在各个大国快要看清那个到底是</w:t>
      </w:r>
      <w:proofErr w:type="gramStart"/>
      <w:r w:rsidRPr="00DF4D1D">
        <w:rPr>
          <w:rFonts w:ascii="微软雅黑" w:eastAsia="微软雅黑" w:hAnsi="微软雅黑" w:cs="微软雅黑" w:hint="eastAsia"/>
          <w:sz w:val="22"/>
          <w:szCs w:val="22"/>
        </w:rPr>
        <w:t>跟十分</w:t>
      </w:r>
      <w:proofErr w:type="gramEnd"/>
      <w:r w:rsidRPr="00DF4D1D">
        <w:rPr>
          <w:rFonts w:ascii="微软雅黑" w:eastAsia="微软雅黑" w:hAnsi="微软雅黑" w:cs="微软雅黑" w:hint="eastAsia"/>
          <w:sz w:val="22"/>
          <w:szCs w:val="22"/>
        </w:rPr>
        <w:t>东西的时候，所以关于那个东西的信号都消失了。在得知这个消息之后除了华国之外其余有能力的大国都陷入了一种慌乱的气氛之中，这次他们的上帝可是没用了。</w:t>
      </w:r>
    </w:p>
    <w:p w14:paraId="4F3B48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而此时一艘巨大的飞船正在以</w:t>
      </w:r>
      <w:r w:rsidRPr="00DF4D1D">
        <w:rPr>
          <w:rFonts w:ascii="微软雅黑" w:eastAsia="微软雅黑" w:hAnsi="微软雅黑" w:cs="微软雅黑"/>
          <w:sz w:val="22"/>
          <w:szCs w:val="22"/>
        </w:rPr>
        <w:t>87.5</w:t>
      </w:r>
      <w:r w:rsidRPr="00DF4D1D">
        <w:rPr>
          <w:rFonts w:ascii="微软雅黑" w:eastAsia="微软雅黑" w:hAnsi="微软雅黑" w:cs="微软雅黑" w:hint="eastAsia"/>
          <w:sz w:val="22"/>
          <w:szCs w:val="22"/>
        </w:rPr>
        <w:t>KM/S的速度飞向地星，而此时那艘飞船之上一片轻松的气氛，毕竟像地星这种文明在他们的眼中就像是一个刚刚学会走路的孩子一样，轻轻松松的就可以吊起来打，当然这得除掉孙源玲这个例外。</w:t>
      </w:r>
    </w:p>
    <w:p w14:paraId="306460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信号已经从观测的设备上小时了，但是各国的天文工作者不可能就当这个事情没有发生过，而且通过和其他天文基地的交流，已经可以确定他们所观测的东西并不是因为设备的原因引起的观测错误了，当然也有可能是其他未知高能粒子的影响导致全球的观测设备都出现了意外的情况。</w:t>
      </w:r>
    </w:p>
    <w:p w14:paraId="15D2FB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在美洲的某个秘密基地中有一群专家正在对探测器接收到的信号进行解析，并且这些数据还与各个有能力的国家进行了一定程度的共享，毕竟这件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有实力的大国来说并不是什么秘密了，甚至对于有些个人的爱好者都不是一个秘密了。</w:t>
      </w:r>
    </w:p>
    <w:p w14:paraId="5A1788E4" w14:textId="5378023B"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方面比对数据了吗？”</w:t>
      </w:r>
    </w:p>
    <w:p w14:paraId="53EB6B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比对了，但是对方在汇报各种数据的汇报过程显得太古镇定了，而且我们的天文望远镜也是观测了那个亮点，那个亮点经过放大和还原处理之后我们可以很确定的认为他是一个智慧生命才能够制造出来的宇宙飞行器，而且看起大致的外形就知道他并不是用于在有巨大助理的气体行星中使用的。”</w:t>
      </w:r>
    </w:p>
    <w:p w14:paraId="09950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“和上面的人汇报没有，如果这件事没有处理好很有可能就是我们人类的末日了。”</w:t>
      </w:r>
    </w:p>
    <w:p w14:paraId="36759157" w14:textId="49DE3A8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“长官我感觉</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方面的表示有些太过于镇定了，镇定太冷静了。我不相信他们没有发现月球旁边那个巨大类似于飞行器的东西，甚至于他们很有可能已经获得那个东西的清晰图像了。”</w:t>
      </w:r>
    </w:p>
    <w:p w14:paraId="575580B5" w14:textId="25F3F08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“的确有些太过于镇静了，就算是拥有了亡国灭种的打算，按照</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人的历史来看他们是不可能就这样静静的等待着毁灭的到来，毕竟这世界可是没有上帝的。、</w:t>
      </w:r>
    </w:p>
    <w:p w14:paraId="063792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你觉得当他们要下到地面之后我们的超级战士有没有战胜他们的可能呢？”</w:t>
      </w:r>
    </w:p>
    <w:p w14:paraId="1CF243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“长官，我不知道，但是现在想这些是不是太过于悲观了，万一他们的目标并不是我们地星了？甚至于这就是一件宇宙的特殊投影现象呢？”</w:t>
      </w:r>
    </w:p>
    <w:p w14:paraId="150E53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“你问我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也不知道，宇宙之中有太多的未知了。继续解析数据，如果半个小时之后我看不到图像画质的提升我一定会把你的皮鞋塞在你的屁眼里面”</w:t>
      </w:r>
    </w:p>
    <w:p w14:paraId="619C6E4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“是，长官我保证完成任务。”</w:t>
      </w:r>
    </w:p>
    <w:p w14:paraId="493F84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说罢那个长官就急匆匆的走出了实验室了，至于干什么就不知道了。</w:t>
      </w:r>
    </w:p>
    <w:p w14:paraId="24BF22F2" w14:textId="0B83A80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这边</w:t>
      </w:r>
      <w:proofErr w:type="gramEnd"/>
      <w:r w:rsidRPr="00DF4D1D">
        <w:rPr>
          <w:rFonts w:ascii="微软雅黑" w:eastAsia="微软雅黑" w:hAnsi="微软雅黑" w:cs="微软雅黑" w:hint="eastAsia"/>
          <w:sz w:val="22"/>
          <w:szCs w:val="22"/>
        </w:rPr>
        <w:t>，所有的高层都显得十分的平静，经过了这一段时间的发展，并且得到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的一部分支持，各方面的进步都十分的巨大，所以这个异常信号在很早之前就发现了，甚至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还</w:t>
      </w:r>
      <w:proofErr w:type="gramEnd"/>
      <w:r w:rsidRPr="00DF4D1D">
        <w:rPr>
          <w:rFonts w:ascii="微软雅黑" w:eastAsia="微软雅黑" w:hAnsi="微软雅黑" w:cs="微软雅黑" w:hint="eastAsia"/>
          <w:sz w:val="22"/>
          <w:szCs w:val="22"/>
        </w:rPr>
        <w:t>发现了异常的引力波动，当追踪到月球附近的时候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便开始实时监视器那个未知来源的飞行器了，但是发现对方的存在又能够做些什么呢？毕竟他们都能够以这种速度在太空之中航行了，甚至是这种体型的飞行器在宇宙空间只航行，在后面甚至还做到了光学隐身，所有的观测设备都失去了观测效果。到了这个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其实</w:t>
      </w:r>
      <w:proofErr w:type="gramEnd"/>
      <w:r w:rsidRPr="00DF4D1D">
        <w:rPr>
          <w:rFonts w:ascii="微软雅黑" w:eastAsia="微软雅黑" w:hAnsi="微软雅黑" w:cs="微软雅黑" w:hint="eastAsia"/>
          <w:sz w:val="22"/>
          <w:szCs w:val="22"/>
        </w:rPr>
        <w:t>已经绝望了，都十分的明白这并不是自身能够对付的对手就算是拉上世界所有的生命陪葬，最后所能够带来的结果可能就是让对方失去一部分的兵力而已，甚至连一部分兵力都不会失去，只会失去恢复生态所需要的一部分消耗而已。</w:t>
      </w:r>
    </w:p>
    <w:p w14:paraId="53AC5A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开始准备实行在很早之前就开始准备的文明火种计划，这个计划甚至说就是在最后的关头保留最后的火种，但是这个火种计划在其他文明的眼中很是低级，或者说根本就没有管的必要，毕竟这个时候的科技水平真的能够将生命的火种带到一个适合生命的地方吗？就是不计代价的将一个载人飞行器加速到1%光速的速度那也是一个</w:t>
      </w:r>
      <w:r w:rsidRPr="00DF4D1D">
        <w:rPr>
          <w:rFonts w:ascii="微软雅黑" w:eastAsia="微软雅黑" w:hAnsi="微软雅黑" w:cs="微软雅黑" w:hint="eastAsia"/>
          <w:sz w:val="22"/>
          <w:szCs w:val="22"/>
        </w:rPr>
        <w:lastRenderedPageBreak/>
        <w:t>十分缓慢的速度，就算是现在的一些拥有了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也没有那个能力支撑到载人航天器来到一个可以提供生命生存的地方，更不要说在整个太阳系中都没有任何一个不需要改造就可以直接入住的星球，就算是可以直接入住，那么入住之后星球之上的病毒和细菌之类的微生物该怎么对付呢？</w:t>
      </w:r>
    </w:p>
    <w:p w14:paraId="16284A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人类都不知道经历了多少年才成功的拥有了抵御自然界中许多微生物的能力，要知道在很早之前就算是一个感冒都有可能致命的。</w:t>
      </w:r>
    </w:p>
    <w:p w14:paraId="22C1D0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随着时间的推进，那个宇宙飞船距离地星的距</w:t>
      </w:r>
      <w:proofErr w:type="gramStart"/>
      <w:r w:rsidRPr="00DF4D1D">
        <w:rPr>
          <w:rFonts w:ascii="微软雅黑" w:eastAsia="微软雅黑" w:hAnsi="微软雅黑" w:cs="微软雅黑" w:hint="eastAsia"/>
          <w:sz w:val="22"/>
          <w:szCs w:val="22"/>
        </w:rPr>
        <w:t>李已经</w:t>
      </w:r>
      <w:proofErr w:type="gramEnd"/>
      <w:r w:rsidRPr="00DF4D1D">
        <w:rPr>
          <w:rFonts w:ascii="微软雅黑" w:eastAsia="微软雅黑" w:hAnsi="微软雅黑" w:cs="微软雅黑" w:hint="eastAsia"/>
          <w:sz w:val="22"/>
          <w:szCs w:val="22"/>
        </w:rPr>
        <w:t>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KM了，这个距离想要攻击地星是相当容易的，并且这个飞船似乎是已经确定了这个星球之上没有任何可以威胁到他的地方，</w:t>
      </w:r>
      <w:proofErr w:type="gramStart"/>
      <w:r w:rsidRPr="00DF4D1D">
        <w:rPr>
          <w:rFonts w:ascii="微软雅黑" w:eastAsia="微软雅黑" w:hAnsi="微软雅黑" w:cs="微软雅黑" w:hint="eastAsia"/>
          <w:sz w:val="22"/>
          <w:szCs w:val="22"/>
        </w:rPr>
        <w:t>索性便</w:t>
      </w:r>
      <w:proofErr w:type="gramEnd"/>
      <w:r w:rsidRPr="00DF4D1D">
        <w:rPr>
          <w:rFonts w:ascii="微软雅黑" w:eastAsia="微软雅黑" w:hAnsi="微软雅黑" w:cs="微软雅黑" w:hint="eastAsia"/>
          <w:sz w:val="22"/>
          <w:szCs w:val="22"/>
        </w:rPr>
        <w:t>将用于隐身的功能给关闭了，这样可以节约一些不必要的能源支出。</w:t>
      </w:r>
    </w:p>
    <w:p w14:paraId="0068BC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在飞船接触了隐身的一瞬间，布置在地形之上的光学观测设备都可以直接看到这个飞船了，并且布置在外太空之中的光学望远镜所拍摄的图片甚至不需要任何的处理都能够很清楚的看到这个飞船你的全貌了。</w:t>
      </w:r>
    </w:p>
    <w:p w14:paraId="4D0CD533" w14:textId="7B529B8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而国家对于这件事似乎有了一个统一的意见，那就是全网络管制，任何可能获得相关消息的渠道都将受到管制，这是为了尽可能的保持社会的秩序。此时</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只希望孙源玲能够对方他们了，毕竟他们没有任何办法对付他们，就算是平时用于保持和（核）平的核弹，对于他们很有可能完全起不到作用。</w:t>
      </w:r>
    </w:p>
    <w:p w14:paraId="005BEF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在感受到那艘飞船的距离地星的距离已经十分近的时候，孙源玲摸了摸手上的戒指，一个十分朴实的项链出现在孙源玲的手中。</w:t>
      </w:r>
    </w:p>
    <w:p w14:paraId="62079D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在看了看手上的项链之后孙源玲便将项链戴到了脖子上。</w:t>
      </w:r>
    </w:p>
    <w:p w14:paraId="591F67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“看来是事情还在我们掌握之中啊，可我还是希望他们能够成为我的工具，毕竟现在的人类完全没有任何太空战争的经验，将来的发展道路之上是不可能和平发展的。”</w:t>
      </w:r>
    </w:p>
    <w:p w14:paraId="24BFCE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“小姐，你给我说这些我也不知道该怎么做，毕竟我的能力相比于你还是十分有限的，我虽然拥有强大计算能力但是我似乎也仅仅只是拥有十分强大的计算能力而已了。”</w:t>
      </w:r>
    </w:p>
    <w:p w14:paraId="6D4FF0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“嗯，那我就把这件事情好好的解决一下吧，通知下五个国家让他们在明天上午1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点在那个魔都集合，具体的地点到时候在决定。”</w:t>
      </w:r>
    </w:p>
    <w:p w14:paraId="2EDCB2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“好的，姐姐，小心啊~”</w:t>
      </w:r>
    </w:p>
    <w:p w14:paraId="63B82F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“嗯，知道了。”孙源玲淡淡的应了一句之后便消失在了原地，但是因为对于能量掌握不是那么完美的痕迹却留在了原地。</w:t>
      </w:r>
    </w:p>
    <w:p w14:paraId="2BF267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在广袤无垠的太空之中一艘外形十分帅气，十分具有科技色彩的太空战舰正在以每秒5</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KM/S的速度</w:t>
      </w:r>
      <w:proofErr w:type="gramStart"/>
      <w:r w:rsidRPr="00DF4D1D">
        <w:rPr>
          <w:rFonts w:ascii="微软雅黑" w:eastAsia="微软雅黑" w:hAnsi="微软雅黑" w:cs="微软雅黑" w:hint="eastAsia"/>
          <w:sz w:val="22"/>
          <w:szCs w:val="22"/>
        </w:rPr>
        <w:t>接近着</w:t>
      </w:r>
      <w:proofErr w:type="gramEnd"/>
      <w:r w:rsidRPr="00DF4D1D">
        <w:rPr>
          <w:rFonts w:ascii="微软雅黑" w:eastAsia="微软雅黑" w:hAnsi="微软雅黑" w:cs="微软雅黑" w:hint="eastAsia"/>
          <w:sz w:val="22"/>
          <w:szCs w:val="22"/>
        </w:rPr>
        <w:t>一颗蓝色的星球，这可星球在很早之前就盯上了，只不过因为一些原因导致现在才来到这儿。</w:t>
      </w:r>
    </w:p>
    <w:p w14:paraId="0D871D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刚刚关闭视觉隐藏系统，让自己的身影暴露在自己面前的文明眼中，毕竟一个还不能够飞出星系的文明还不足以让他们认真的对待，而战舰之中的所有有生力量也是十分的休闲，毕竟他们对于自己战舰的能力还是十分有信心的。</w:t>
      </w:r>
    </w:p>
    <w:p w14:paraId="138CCC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他们还在正常的滑行时，战舰似乎遇到了一个十分坚硬的空间壁垒，从三倍宇宙速度左右的速度直接降为了零，这样的瞬间减速直接出发了战舰的紧急防冲击系统，但是这样的速度还是让没有做准备的生命受到了巨大的冲击，让整个战舰的指挥都陷入了一个短暂的混乱之中，在经过了几十秒之后了，他们似乎都已经从冲击之中恢复了过来，开始检查是什么引起了战舰的瞬停。</w:t>
      </w:r>
    </w:p>
    <w:p w14:paraId="1B7CFA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战舰指挥官的屏幕之上，一个身形十分小巧的生命静静的悬浮在他们战舰的前方，其身上散发着淡淡的荧光，就像一个仙女一样，十分的唯美，但是美丽的东西通常是有毒的，毕竟这片空间并没有东西可以让他们战舰</w:t>
      </w:r>
      <w:proofErr w:type="gramStart"/>
      <w:r w:rsidRPr="00DF4D1D">
        <w:rPr>
          <w:rFonts w:ascii="微软雅黑" w:eastAsia="微软雅黑" w:hAnsi="微软雅黑" w:cs="微软雅黑" w:hint="eastAsia"/>
          <w:sz w:val="22"/>
          <w:szCs w:val="22"/>
        </w:rPr>
        <w:t>收到瞬停的</w:t>
      </w:r>
      <w:proofErr w:type="gramEnd"/>
      <w:r w:rsidRPr="00DF4D1D">
        <w:rPr>
          <w:rFonts w:ascii="微软雅黑" w:eastAsia="微软雅黑" w:hAnsi="微软雅黑" w:cs="微软雅黑" w:hint="eastAsia"/>
          <w:sz w:val="22"/>
          <w:szCs w:val="22"/>
        </w:rPr>
        <w:t>伤害并且启动了紧急缓冲。</w:t>
      </w:r>
    </w:p>
    <w:p w14:paraId="24990F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这艘战舰的舰长完全可以下令攻击眼前这个诡异的生命的，毕竟很有可能就是她让战舰出现了意外，但是这位舰长似乎想起了些什么，眼中浮现了一丝凝重。</w:t>
      </w:r>
    </w:p>
    <w:p w14:paraId="1EF314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“外来文明，虽然我暂时还不知道你们来此的目的到底是什么，但是我劝你们放弃对于这个星球的想法，如果觉得我说的有问题的话就请打开</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，我绝得我们可以友好的商量一下。”</w:t>
      </w:r>
    </w:p>
    <w:p w14:paraId="6E5836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一个声音直接出现在了舰长的脑海之中，而这个并不是语言而是理解，一种可以被各个文明直接理解的表达方式。</w:t>
      </w:r>
    </w:p>
    <w:p w14:paraId="4926A7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在这样僵持了几十秒之后战舰的正面打开了一个小口……</w:t>
      </w:r>
    </w:p>
    <w:p w14:paraId="6AEEB04F" w14:textId="77777777" w:rsidR="00EA55F0" w:rsidRPr="00DF4D1D" w:rsidRDefault="00EA55F0">
      <w:pPr>
        <w:rPr>
          <w:rFonts w:ascii="微软雅黑" w:eastAsia="微软雅黑" w:hAnsi="微软雅黑" w:cs="微软雅黑"/>
          <w:sz w:val="22"/>
          <w:szCs w:val="22"/>
        </w:rPr>
      </w:pPr>
    </w:p>
    <w:p w14:paraId="61EEC2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绝对碾压的个人实力</w:t>
      </w:r>
    </w:p>
    <w:p w14:paraId="1FAD851D" w14:textId="1BA0685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不远的空间之中静静的悬浮着一个宇宙战舰，这个战舰相比于身旁的月球其体型的差距并没有太多，已经有月球1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的体积了，但是就这样的一个庞然大物从超过第三宇宙速度的前进速度下直接被一股未知的力量给停止了下来，并且是在很短的一个时间之内便从第三宇宙以上降低到零。</w:t>
      </w:r>
    </w:p>
    <w:p w14:paraId="5ED86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似乎是因为害怕了眼前这个相比于整艘战舰来说十分渺小的生命，但是从这个生命面前战舰所做出的表现来看的确是对前方的生命充满了忌惮。</w:t>
      </w:r>
    </w:p>
    <w:p w14:paraId="302F8E5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那个生命看到战舰的前方打开了一个进入的口就径直的进去了，似乎是对于自身的实力十分的自信。</w:t>
      </w:r>
    </w:p>
    <w:p w14:paraId="2B744E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那个入口似乎可以根据实际的情况更改打开时的大小，因为两个素未谋面的生命体型差距肯定是很大的，而且这个挡在战舰前方的生命身形还十分的小巧。</w:t>
      </w:r>
    </w:p>
    <w:p w14:paraId="27FA85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“总是感觉这里有问题啊，为什么这儿不像是留给生命通过的地方呢？嘛，算了，这个级别的战舰就算是站在他的主炮里面他都对我造成不了一点伤害。</w:t>
      </w:r>
    </w:p>
    <w:p w14:paraId="50F0E1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不过看这个地方的样子似乎很像是一个炮管，这些灼烧的痕迹看着就不是很成熟的电浆炮，不过都能够用上空间跳跃技术了还在用电浆</w:t>
      </w:r>
      <w:proofErr w:type="gramStart"/>
      <w:r w:rsidRPr="00DF4D1D">
        <w:rPr>
          <w:rFonts w:ascii="微软雅黑" w:eastAsia="微软雅黑" w:hAnsi="微软雅黑" w:cs="微软雅黑" w:hint="eastAsia"/>
          <w:sz w:val="22"/>
          <w:szCs w:val="22"/>
        </w:rPr>
        <w:t>炮这种</w:t>
      </w:r>
      <w:proofErr w:type="gramEnd"/>
      <w:r w:rsidRPr="00DF4D1D">
        <w:rPr>
          <w:rFonts w:ascii="微软雅黑" w:eastAsia="微软雅黑" w:hAnsi="微软雅黑" w:cs="微软雅黑" w:hint="eastAsia"/>
          <w:sz w:val="22"/>
          <w:szCs w:val="22"/>
        </w:rPr>
        <w:t>落后的武器可真会出乎我的预料的，难道这个文明的发展出现了严重的畸形还是说成为了大筛选机制下的淘汰产物，但是这个文明竟然没有因为这个机制而灭绝也算是运气好了。”</w:t>
      </w:r>
    </w:p>
    <w:p w14:paraId="4413C7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感慨这个文明的命运之时，整个炮管的深处似乎辐射出了一股很高的温度，并且在炮管中尽然出现了微弱的引力场，这个发现让孙源玲感到有些诧异，毕竟电浆炮就算是拥有再高的能级，将弹丸加速到极度接近光速，并且将其中包含的能量尽可能的增加也不会导致在这种条件之下生成引力场，这种东西不同于电磁场，拥有了引力场之后就可以制作出模仿重力环境的宇宙飞船，在宇宙之中生活就不用担心重力的问题，通过将这个科技方向进行拓展的话还可以做出更多的大范围大威力杀伤性武器。</w:t>
      </w:r>
    </w:p>
    <w:p w14:paraId="45C7F3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就在孙源玲还在思考在这种环境之下为什么会生成重力场的时候这个主炮似乎已经充能完毕了，巨大的能量从充能装置中顺着巨大炮管向着孙源玲的方向冲了过来。</w:t>
      </w:r>
    </w:p>
    <w:p w14:paraId="22C4DF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在炮管中站着的孙源玲在攻击快要到来的时候十分的‘淡定’的看了一眼向着她冲过来的离子流。</w:t>
      </w:r>
    </w:p>
    <w:p w14:paraId="75D0EC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果然还是太差劲了，看来我的猜测并没有错，整个文明都受到了大筛选机制的制裁，这个文明最后依然没有逃过这轮筛选，但是这个次筛选竟然没有让他们直接灭亡，还给了他们一个活过来的机会，看来这个宇宙的各个机制还是有些漏洞啊，还是说这个宇宙是一个拥有感情的初生宇宙呢？”</w:t>
      </w:r>
    </w:p>
    <w:p w14:paraId="6B019E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在孙源玲思考这个文明的情况之时，能量密度及其高的离子</w:t>
      </w:r>
      <w:proofErr w:type="gramStart"/>
      <w:r w:rsidRPr="00DF4D1D">
        <w:rPr>
          <w:rFonts w:ascii="微软雅黑" w:eastAsia="微软雅黑" w:hAnsi="微软雅黑" w:cs="微软雅黑" w:hint="eastAsia"/>
          <w:sz w:val="22"/>
          <w:szCs w:val="22"/>
        </w:rPr>
        <w:t>流已经</w:t>
      </w:r>
      <w:proofErr w:type="gramEnd"/>
      <w:r w:rsidRPr="00DF4D1D">
        <w:rPr>
          <w:rFonts w:ascii="微软雅黑" w:eastAsia="微软雅黑" w:hAnsi="微软雅黑" w:cs="微软雅黑" w:hint="eastAsia"/>
          <w:sz w:val="22"/>
          <w:szCs w:val="22"/>
        </w:rPr>
        <w:t>冲击到了孙源玲的身上，但是这种可以直接击穿月球的离子</w:t>
      </w:r>
      <w:proofErr w:type="gramStart"/>
      <w:r w:rsidRPr="00DF4D1D">
        <w:rPr>
          <w:rFonts w:ascii="微软雅黑" w:eastAsia="微软雅黑" w:hAnsi="微软雅黑" w:cs="微软雅黑" w:hint="eastAsia"/>
          <w:sz w:val="22"/>
          <w:szCs w:val="22"/>
        </w:rPr>
        <w:t>流遇到</w:t>
      </w:r>
      <w:proofErr w:type="gramEnd"/>
      <w:r w:rsidRPr="00DF4D1D">
        <w:rPr>
          <w:rFonts w:ascii="微软雅黑" w:eastAsia="微软雅黑" w:hAnsi="微软雅黑" w:cs="微软雅黑" w:hint="eastAsia"/>
          <w:sz w:val="22"/>
          <w:szCs w:val="22"/>
        </w:rPr>
        <w:t>孙源玲就像是一个普普通通的激光灯照在她身上一样，一点作用都没有起到，甚至穿在身上的连衣裙都没有任何损坏的痕</w:t>
      </w:r>
      <w:r w:rsidRPr="00DF4D1D">
        <w:rPr>
          <w:rFonts w:ascii="微软雅黑" w:eastAsia="微软雅黑" w:hAnsi="微软雅黑" w:cs="微软雅黑" w:hint="eastAsia"/>
          <w:sz w:val="22"/>
          <w:szCs w:val="22"/>
        </w:rPr>
        <w:lastRenderedPageBreak/>
        <w:t>迹。</w:t>
      </w:r>
    </w:p>
    <w:p w14:paraId="3830C6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“就这？根本一点点的作用都没有好吧，真是不知道这群生物是怎么想的，毕竟明明已经看到了我的实力，就不能乖乖的认命吗？偏偏要试一把能不能翻身。唉~”</w:t>
      </w:r>
    </w:p>
    <w:p w14:paraId="42411D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说罢孙源玲便从炮管中消失了，当然这个消失并不是说没了，而是遁入了空间之中，在这种情况之下是想去哪儿就去哪儿，空间屏障都没有用。</w:t>
      </w:r>
    </w:p>
    <w:p w14:paraId="572213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当那群生物看到自己炮管中生命已经消失的时候都送了一口气，毕竟这个宇宙之中能够有这么强大的生命十分的稀少，当然这是在他们有限的理解之中。</w:t>
      </w:r>
    </w:p>
    <w:p w14:paraId="516050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真的以为我已经死了吗？”孙源玲使用法则的力量将语言的障碍直接祛除了，至于这个范围，当然是在这个有限的范围之内，毕竟有些时候使用意念进行交流会错过很多有缺的事情，相比于高效，孙源玲更加想要的是有趣的生活。</w:t>
      </w:r>
    </w:p>
    <w:p w14:paraId="770716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“就你们那种威力的电浆炮打</w:t>
      </w:r>
      <w:proofErr w:type="gramStart"/>
      <w:r w:rsidRPr="00DF4D1D">
        <w:rPr>
          <w:rFonts w:ascii="微软雅黑" w:eastAsia="微软雅黑" w:hAnsi="微软雅黑" w:cs="微软雅黑" w:hint="eastAsia"/>
          <w:sz w:val="22"/>
          <w:szCs w:val="22"/>
        </w:rPr>
        <w:t>打</w:t>
      </w:r>
      <w:proofErr w:type="gramEnd"/>
      <w:r w:rsidRPr="00DF4D1D">
        <w:rPr>
          <w:rFonts w:ascii="微软雅黑" w:eastAsia="微软雅黑" w:hAnsi="微软雅黑" w:cs="微软雅黑" w:hint="eastAsia"/>
          <w:sz w:val="22"/>
          <w:szCs w:val="22"/>
        </w:rPr>
        <w:t>月球还行，但是对付我差距还是太过于巨大了，还是等到你们能够一击就能够将一个行星毁灭的时候也许可以对我造成一点点的伤害。至于现在嘛，你们就为你们的所作所为付出代价吧。</w:t>
      </w:r>
    </w:p>
    <w:p w14:paraId="65E474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你们现在的所作所为就是破灭了你们文明的最后一丝希望——</w:t>
      </w:r>
      <w:proofErr w:type="gramStart"/>
      <w:r w:rsidRPr="00DF4D1D">
        <w:rPr>
          <w:rFonts w:ascii="微软雅黑" w:eastAsia="微软雅黑" w:hAnsi="微软雅黑" w:cs="微软雅黑" w:hint="eastAsia"/>
          <w:sz w:val="22"/>
          <w:szCs w:val="22"/>
        </w:rPr>
        <w:t>嘻嘻~嘻嘻~</w:t>
      </w:r>
      <w:proofErr w:type="gramEnd"/>
      <w:r w:rsidRPr="00DF4D1D">
        <w:rPr>
          <w:rFonts w:ascii="微软雅黑" w:eastAsia="微软雅黑" w:hAnsi="微软雅黑" w:cs="微软雅黑" w:hint="eastAsia"/>
          <w:sz w:val="22"/>
          <w:szCs w:val="22"/>
        </w:rPr>
        <w:t>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085F56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话闭，以孙源玲为中心周围数百公里范围内的空间直接被封锁了，除非是这个宇宙中能够容纳的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强者，否则是没有任何办法打破这篇空间的封锁的。</w:t>
      </w:r>
    </w:p>
    <w:p w14:paraId="4C74C69A" w14:textId="654644BE"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而这个战舰也在孙源玲的影响之下产生了引力场，这个引力场不怎么大，和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上的引力场相差无几，在这种环境之下始终要舒服一些。</w:t>
      </w:r>
    </w:p>
    <w:p w14:paraId="36F3DD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“你们不要尝试挣扎了，你们所做的一切虽然都是为了自身能过存活下去，为了进入了下一级文明大筛选机制之中。</w:t>
      </w:r>
    </w:p>
    <w:p w14:paraId="447CFD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可是这个宇宙是怎样黑暗呢？想要从中存活下来又是何等的不易呢？</w:t>
      </w:r>
    </w:p>
    <w:p w14:paraId="0A06C8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时间水的差不多了，你们有什么想说的吗？”</w:t>
      </w:r>
    </w:p>
    <w:p w14:paraId="4146D2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孙源玲啰嗦了一阵之后场上的某种禁止似乎已经解开了，但是这些生物意识还想不到说什么？因为自己就这样满怀信心的来到自己很早之前就已经做好布局的新球来收割，但是怎知道这个星球上生命尽让收到了一个另一个十分强大生命的庇护。</w:t>
      </w:r>
    </w:p>
    <w:p w14:paraId="550970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在场上沉默了一会儿之后一个生命从操作台上走了出来说道：</w:t>
      </w:r>
    </w:p>
    <w:p w14:paraId="662144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“这位强者你好，虽然不知道为什么要终结我们的生命但是我在死之前还是想要知道原因以及您保护这个落后文明的目的。”</w:t>
      </w:r>
    </w:p>
    <w:p w14:paraId="2542D1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孙源玲在听到这个问题时有些想笑，但是一想到他们就是将死之人了没有必要让他们死的不明不白的，再怎么说也是他们时运不济遇上了自己。</w:t>
      </w:r>
    </w:p>
    <w:p w14:paraId="0F7DBE5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“要我回答可以，但是我想要知道你们的所属的势力或者说所属的文明，不要尝试隐瞒，因为我想要知道的东西就没有不知道的，只是我想让你们死的有尊严一点。”</w:t>
      </w:r>
    </w:p>
    <w:p w14:paraId="65FC89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那个生命在稍稍沉默了一下之后说道：</w:t>
      </w:r>
    </w:p>
    <w:p w14:paraId="243EF7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开拓先驱舰队的舰长，我们奉主之命来到此地开阔我们的领土，但是我们文明已经来到了一个毁灭的边缘了，所以开始了疯狂的扩张领土，我们的空间科技得到了长足的进步，但是我们的基础科技已经有很长时间没有出现进步了，而我们的空间科技也是我们在一次意外之中学会的。</w:t>
      </w:r>
    </w:p>
    <w:p w14:paraId="1EA32F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前我们在这个地方留下了一个DNA雷达，但是这个雷达似乎得到很好的传播，只在一个很小的范围内传播，在我们感受到环境的异变之后就开始以最快的速度前往这个星系安定这个不安定因素，但是我们的速度似乎还是太慢了，按照你们的时间，我们前行大概2年的时间。”</w:t>
      </w:r>
    </w:p>
    <w:p w14:paraId="755E4C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“行了，不用说了，你们的星系距离这个星系至少有3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个光年，拥有这样的航行速度也是没有谁了。被文明大筛选机制给筛选下来了没有在一个很快的速度下毁灭并且有死灰复燃的机会的确是十分的稀有了，但是你们好运的同时也很倒霉，你们遇到了</w:t>
      </w:r>
      <w:r w:rsidRPr="00DF4D1D">
        <w:rPr>
          <w:rFonts w:ascii="微软雅黑" w:eastAsia="微软雅黑" w:hAnsi="微软雅黑" w:cs="微软雅黑" w:hint="eastAsia"/>
          <w:sz w:val="22"/>
          <w:szCs w:val="22"/>
        </w:rPr>
        <w:lastRenderedPageBreak/>
        <w:t>我，而且你的决定就是你们文明覆灭的开始。我说这些知识表达我的那么一点点歉意而已，我想要毁灭你们的文明根部就不需要前往你们的文明，只需要在这儿动动手指你们的文明就会轻易地覆灭，一个不留。”</w:t>
      </w:r>
    </w:p>
    <w:p w14:paraId="3DB31C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那个生命听到后拳头捏了捏，最终还是放下了，有些存在并不是他们能够招惹的。</w:t>
      </w:r>
    </w:p>
    <w:p w14:paraId="1B5617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“至于为什么招惹到我，这还得从你们想要攻击我的时候开始，就已经让我碾死你们这些蚂蚁的想法。</w:t>
      </w:r>
    </w:p>
    <w:p w14:paraId="50CC9E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平常谁会去在意一只随手就能够碾死的蚂蚁呢？恐怕只有在需要用到蚂蚁或者说——</w:t>
      </w:r>
      <w:proofErr w:type="gramStart"/>
      <w:r w:rsidRPr="00DF4D1D">
        <w:rPr>
          <w:rFonts w:ascii="微软雅黑" w:eastAsia="微软雅黑" w:hAnsi="微软雅黑" w:cs="微软雅黑" w:hint="eastAsia"/>
          <w:sz w:val="22"/>
          <w:szCs w:val="22"/>
        </w:rPr>
        <w:t>蚂蚁惹到那个</w:t>
      </w:r>
      <w:proofErr w:type="gramEnd"/>
      <w:r w:rsidRPr="00DF4D1D">
        <w:rPr>
          <w:rFonts w:ascii="微软雅黑" w:eastAsia="微软雅黑" w:hAnsi="微软雅黑" w:cs="微软雅黑" w:hint="eastAsia"/>
          <w:sz w:val="22"/>
          <w:szCs w:val="22"/>
        </w:rPr>
        <w:t>人的时候才有可能会注意到曾经毫不起眼的蚂蚁。</w:t>
      </w:r>
    </w:p>
    <w:p w14:paraId="54F473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我还想着你们不会这么的不懂进退，虽然给我的进入通道有些奇怪，但是我还是能够接受，毕竟我对于这些东西并没有什么要求，但是我在那里面待了一会儿之后你们就以为我没有办法破坏炮管吗？竟敢向我开火？</w:t>
      </w:r>
    </w:p>
    <w:p w14:paraId="40F00C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虽然这样对我的影响不过就是在黑暗之中突然亮起了一盏灯而已，这盏</w:t>
      </w:r>
      <w:proofErr w:type="gramStart"/>
      <w:r w:rsidRPr="00DF4D1D">
        <w:rPr>
          <w:rFonts w:ascii="微软雅黑" w:eastAsia="微软雅黑" w:hAnsi="微软雅黑" w:cs="微软雅黑" w:hint="eastAsia"/>
          <w:sz w:val="22"/>
          <w:szCs w:val="22"/>
        </w:rPr>
        <w:t>灯除了</w:t>
      </w:r>
      <w:proofErr w:type="gramEnd"/>
      <w:r w:rsidRPr="00DF4D1D">
        <w:rPr>
          <w:rFonts w:ascii="微软雅黑" w:eastAsia="微软雅黑" w:hAnsi="微软雅黑" w:cs="微软雅黑" w:hint="eastAsia"/>
          <w:sz w:val="22"/>
          <w:szCs w:val="22"/>
        </w:rPr>
        <w:t>照明的作用之外其他都是毫无作用。</w:t>
      </w:r>
    </w:p>
    <w:p w14:paraId="542322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但是你们这样对我的不尊重却让我很是难受，什么时候在面对比自身强大许多的生命的时候变得如此的无理了？”</w:t>
      </w:r>
    </w:p>
    <w:p w14:paraId="62DF8C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孙源玲在说完之后在场的所有生命除了孙源玲意外全部都趴在地上了，如同一个君王般的气质在孙源玲的身上展露无遗。</w:t>
      </w:r>
    </w:p>
    <w:p w14:paraId="352369F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废话的也差不多了，再不解决完回去爱丽就该担心我了。”说罢孙源玲便从战舰之上消失了，而孙源玲所带来的重力场也因此消失了。在场的生命都站了起来，但是在站起来的一瞬间，所有的生命都捂着自己的脖子随后便晕死在甲板之上。</w:t>
      </w:r>
    </w:p>
    <w:p w14:paraId="2AA3E7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而在几百光年外的一个星系之中所有的生命都如同失去了空气般倒在了地上或者甲板之上，还在外开疆拓土的也是如此，至此</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文明全员覆灭，但是在其他文明在调查</w:t>
      </w:r>
      <w:r w:rsidRPr="00DF4D1D">
        <w:rPr>
          <w:rFonts w:ascii="微软雅黑" w:eastAsia="微软雅黑" w:hAnsi="微软雅黑" w:cs="微软雅黑" w:hint="eastAsia"/>
          <w:sz w:val="22"/>
          <w:szCs w:val="22"/>
        </w:rPr>
        <w:lastRenderedPageBreak/>
        <w:t>这个文明的覆灭原因之时都一头雾水，因为他们全部都是窒息致死，无一例外……</w:t>
      </w:r>
    </w:p>
    <w:p w14:paraId="6CF1B56E" w14:textId="77777777" w:rsidR="00EA55F0" w:rsidRPr="00DF4D1D" w:rsidRDefault="00EA55F0">
      <w:pPr>
        <w:rPr>
          <w:rFonts w:ascii="微软雅黑" w:eastAsia="微软雅黑" w:hAnsi="微软雅黑" w:cs="微软雅黑"/>
          <w:sz w:val="22"/>
          <w:szCs w:val="22"/>
        </w:rPr>
      </w:pPr>
    </w:p>
    <w:p w14:paraId="0FCA3AB2" w14:textId="77777777" w:rsidR="00EA55F0" w:rsidRPr="00DF4D1D" w:rsidRDefault="00EA55F0">
      <w:pPr>
        <w:rPr>
          <w:rFonts w:ascii="微软雅黑" w:eastAsia="微软雅黑" w:hAnsi="微软雅黑" w:cs="微软雅黑"/>
          <w:sz w:val="22"/>
          <w:szCs w:val="22"/>
        </w:rPr>
      </w:pPr>
    </w:p>
    <w:p w14:paraId="5C3A6A59"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文明的覆灭有时只在一念之间</w:t>
      </w:r>
    </w:p>
    <w:p w14:paraId="480EAE3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文明的覆灭，所有被这个文明所奴役的文明全部都得到了解脱，得到了</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已经全部灭绝的消息就如同听到了天籁之音。</w:t>
      </w:r>
    </w:p>
    <w:p w14:paraId="763DBA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被压迫了这么长一段时间之后终于得到了解放，那么拥有能力的文明都在向着</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文明所在星系所在的区域前进，生命死亡并不代表</w:t>
      </w:r>
      <w:proofErr w:type="gramStart"/>
      <w:r w:rsidRPr="00DF4D1D">
        <w:rPr>
          <w:rFonts w:ascii="微软雅黑" w:eastAsia="微软雅黑" w:hAnsi="微软雅黑" w:cs="微软雅黑" w:hint="eastAsia"/>
          <w:sz w:val="22"/>
          <w:szCs w:val="22"/>
        </w:rPr>
        <w:t>所有着</w:t>
      </w:r>
      <w:proofErr w:type="gramEnd"/>
      <w:r w:rsidRPr="00DF4D1D">
        <w:rPr>
          <w:rFonts w:ascii="微软雅黑" w:eastAsia="微软雅黑" w:hAnsi="微软雅黑" w:cs="微软雅黑" w:hint="eastAsia"/>
          <w:sz w:val="22"/>
          <w:szCs w:val="22"/>
        </w:rPr>
        <w:t>科技就会因为这件事儿消失。所有的科技成果都放在哪儿任人宰割，只是在觊觎这些科技成果的文明可不止一个两个……</w:t>
      </w:r>
    </w:p>
    <w:p w14:paraId="392901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太阳系中的战舰已经没有了任何的生命迹象了，地上的尸体一个二个的脸上都是十分痛苦的样子，毕竟窒息而死应该是十分痛苦的，普通人在没有空气的环境之下将会十分的难受，如果没有在密闭的空间中缓慢的窒息这种事情真的不是正常可以做出来的操作（大概）。</w:t>
      </w:r>
    </w:p>
    <w:p w14:paraId="75207BB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就因为这个生命的所作所为而灭绝了，难道这个文明真的没有无辜的生命吗？这是不可能的事情，要知道就算是黑色的阵营之中也会有一点白色的存在，就算是白色阵营之中也不可能全部都是白色的，也会有黑点的存在，毕竟这世间本就没有绝对的对错，所有的对错都是相对的，如果你说那些反派做的事情的都是错的，但是这些事情在于他们的严重就是正确的就是正义的，所有的事情的正确只是缺少一个参照物而已，没有一个参照物事情的对错都是只不过是一个说法而已。</w:t>
      </w:r>
    </w:p>
    <w:p w14:paraId="7A36E2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再者说，如果这个文明在侵占人类的生存空间之时人类这个种族真的可以保证幸存下来吗？可以保证文明的种子可以延续下去吗？相信这个文明可能会做出和孙源玲相差</w:t>
      </w:r>
      <w:r w:rsidRPr="00DF4D1D">
        <w:rPr>
          <w:rFonts w:ascii="微软雅黑" w:eastAsia="微软雅黑" w:hAnsi="微软雅黑" w:cs="微软雅黑" w:hint="eastAsia"/>
          <w:sz w:val="22"/>
          <w:szCs w:val="22"/>
        </w:rPr>
        <w:lastRenderedPageBreak/>
        <w:t>不远的决策，再怎么说也要将星球上的生命控制在一个一定的数量之内。</w:t>
      </w:r>
    </w:p>
    <w:p w14:paraId="268B5D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“文明的覆灭也就覆灭了吧，反正也只是加速了他们你的覆灭而已。现在事情基本上已经解决好了。</w:t>
      </w:r>
    </w:p>
    <w:p w14:paraId="4B9C26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不得不说一个文明在一个十分强大的对手面前完全没有自主的意识啊，想要毁灭也只是一个想法而已。不过这个DNA作为载体的监视雷达还挺不错的，至少隐蔽性还是很不错的。”</w:t>
      </w:r>
    </w:p>
    <w:p w14:paraId="407145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是自言自语的说了一段时间之后看了看自己脚下的战舰，这种规模的战舰他不是没有，但是也只有两艘而已，制造的话工具还不够，只好废品回收了，至少可以在一定程度上增加地星的空间防御能力，至少不会被一波带走了。</w:t>
      </w:r>
    </w:p>
    <w:p w14:paraId="548D69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在确定了要捡垃圾的想法之后孙源玲便开始动手改造这艘太空战舰，这艘战舰的科技对于孙源玲来说或许不算什么，但是拿给现在的人类将会对整体科技起到一个很好的促进效果。</w:t>
      </w:r>
    </w:p>
    <w:p w14:paraId="50061D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操作界面真的像一坨*一样，这些生命真的就没有一点点的审美吗？而且他们的语言为什么看起来这么奇怪，象形字的影子没有一点点的进化痕迹都没有，如果不是在刚刚理解这些生物的语言恐怕这个操作系统我还要重新给这个战舰编写一个适合人类使用的操作系统，至少不能违反人类的直觉。”</w:t>
      </w:r>
    </w:p>
    <w:p w14:paraId="15B612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“主人，其实这些东西我可以帮你改造的。”眼睛之中出现了爱丽的身影。</w:t>
      </w:r>
    </w:p>
    <w:p w14:paraId="04F9C5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“那这个系统的改在就交给你了，我相信你是有能力直接骇入这个系统之中的。”</w:t>
      </w:r>
    </w:p>
    <w:p w14:paraId="7D0BA4F3" w14:textId="75956956"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“好的，主人。那么这个系统的操作习惯是更加的贴合西方的使用习惯还是更加贴合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的操作习惯呢？”</w:t>
      </w:r>
    </w:p>
    <w:p w14:paraId="42C4000E" w14:textId="3EE15F1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“当然是要贴合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的操作习惯啊，这艘太空飞船怎么可能拿给西方的人进行各方面的研究呢？</w:t>
      </w:r>
    </w:p>
    <w:p w14:paraId="7442E3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w:t>
      </w:r>
      <w:proofErr w:type="gramStart"/>
      <w:r w:rsidRPr="00DF4D1D">
        <w:rPr>
          <w:rFonts w:ascii="微软雅黑" w:eastAsia="微软雅黑" w:hAnsi="微软雅黑" w:cs="微软雅黑" w:hint="eastAsia"/>
          <w:sz w:val="22"/>
          <w:szCs w:val="22"/>
        </w:rPr>
        <w:t>骇入了</w:t>
      </w:r>
      <w:proofErr w:type="gramEnd"/>
      <w:r w:rsidRPr="00DF4D1D">
        <w:rPr>
          <w:rFonts w:ascii="微软雅黑" w:eastAsia="微软雅黑" w:hAnsi="微软雅黑" w:cs="微软雅黑" w:hint="eastAsia"/>
          <w:sz w:val="22"/>
          <w:szCs w:val="22"/>
        </w:rPr>
        <w:t>没有？”</w:t>
      </w:r>
    </w:p>
    <w:p w14:paraId="4523DA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“已经完成了骇入了，并且已经建立量子通信了。”</w:t>
      </w:r>
    </w:p>
    <w:p w14:paraId="0B74E06A" w14:textId="5AFA1A7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“那就控制这艘战舰前往近地轨道吧，保持在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的领空之上做同步轨道运行吧。”</w:t>
      </w:r>
    </w:p>
    <w:p w14:paraId="1DD1F8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“嗯，已经设置了自动程序了，但是这艘战舰上的燃料含量不多了，虽然有装置可以收集星球上的一些资源进行转换，补充战舰中的燃料，但是我想我们并不能就这样大张旗鼓的进行能量补充。”</w:t>
      </w:r>
    </w:p>
    <w:p w14:paraId="1B3B31B2" w14:textId="107DB53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没有事情，这方面的烦劳就交给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反面烦恼吧，我们就不用为它操心了。如果</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方面能够抗住漂亮过方面的压力话，这将是一个可以高速发展的机会。</w:t>
      </w:r>
      <w:r w:rsidRPr="00DF4D1D">
        <w:rPr>
          <w:rFonts w:ascii="微软雅黑" w:eastAsia="微软雅黑" w:hAnsi="微软雅黑" w:cs="微软雅黑"/>
          <w:sz w:val="22"/>
          <w:szCs w:val="22"/>
        </w:rPr>
        <w:t>”</w:t>
      </w:r>
    </w:p>
    <w:p w14:paraId="48EE35E8" w14:textId="3EAD7CE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“事情解决的差不多了，剩下的就是通知</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方面来进行善后工作了。”</w:t>
      </w:r>
    </w:p>
    <w:p w14:paraId="7596E0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直接消失在了战舰的内部，其屏幕上的操作界面已经变成了科研工作者十分细化你的Linux了，毕竟在有些领域Windows真的不怎么行，而且科研人员基本上没有对系统进行迭代的习惯，做的最多的事情就是补上系统上的一些漏洞，一些机密测试喜欢在内存上直接进行测试，毕竟轮安全性怎么样都是比不上不依托硬盘直接运行在内存上的系统。</w:t>
      </w:r>
    </w:p>
    <w:p w14:paraId="3833F759" w14:textId="3D4E9599"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而且Linux系统相对来说不会产生版权纠纷，而且同样可以使用软件进行底层优化，至于这个优化在爱丽对系统进行更改的时候就已经进行了，只要是会</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语</w:t>
      </w:r>
      <w:proofErr w:type="gramEnd"/>
      <w:r w:rsidRPr="00DF4D1D">
        <w:rPr>
          <w:rFonts w:ascii="微软雅黑" w:eastAsia="微软雅黑" w:hAnsi="微软雅黑" w:cs="微软雅黑" w:hint="eastAsia"/>
          <w:sz w:val="22"/>
          <w:szCs w:val="22"/>
        </w:rPr>
        <w:t>的人都可以在伪人工智能的辅助之下完成各种操作。</w:t>
      </w:r>
    </w:p>
    <w:p w14:paraId="3CA4E5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随着飞船靠近</w:t>
      </w:r>
      <w:proofErr w:type="gramStart"/>
      <w:r w:rsidRPr="00DF4D1D">
        <w:rPr>
          <w:rFonts w:ascii="微软雅黑" w:eastAsia="微软雅黑" w:hAnsi="微软雅黑" w:cs="微软雅黑" w:hint="eastAsia"/>
          <w:sz w:val="22"/>
          <w:szCs w:val="22"/>
        </w:rPr>
        <w:t>近</w:t>
      </w:r>
      <w:proofErr w:type="gramEnd"/>
      <w:r w:rsidRPr="00DF4D1D">
        <w:rPr>
          <w:rFonts w:ascii="微软雅黑" w:eastAsia="微软雅黑" w:hAnsi="微软雅黑" w:cs="微软雅黑" w:hint="eastAsia"/>
          <w:sz w:val="22"/>
          <w:szCs w:val="22"/>
        </w:rPr>
        <w:t>地同步轨道，他那巨大的身形普通人在天气不错的情况下都可以看到大致的面貌了。</w:t>
      </w:r>
    </w:p>
    <w:p w14:paraId="1CF8D301" w14:textId="160A238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而此时的李修得到了孙源玲给的消息之后心情也是十分得复杂，高兴的同时也是痛苦着。高兴的是没有付出什么代价就获得了一个相当先进的宇宙战舰，这个战舰还是通过孙源玲的改造，操作系统已经</w:t>
      </w:r>
      <w:proofErr w:type="gramStart"/>
      <w:r w:rsidRPr="00DF4D1D">
        <w:rPr>
          <w:rFonts w:ascii="微软雅黑" w:eastAsia="微软雅黑" w:hAnsi="微软雅黑" w:cs="微软雅黑" w:hint="eastAsia"/>
          <w:sz w:val="22"/>
          <w:szCs w:val="22"/>
        </w:rPr>
        <w:t>根据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习惯进行了修改，所有操作都可以无障碍</w:t>
      </w:r>
      <w:r w:rsidRPr="00DF4D1D">
        <w:rPr>
          <w:rFonts w:ascii="微软雅黑" w:eastAsia="微软雅黑" w:hAnsi="微软雅黑" w:cs="微软雅黑" w:hint="eastAsia"/>
          <w:sz w:val="22"/>
          <w:szCs w:val="22"/>
        </w:rPr>
        <w:lastRenderedPageBreak/>
        <w:t>的进行，甚至所有的操作都可以做到随时随地的进行。</w:t>
      </w:r>
    </w:p>
    <w:p w14:paraId="10C3972C" w14:textId="63629BF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现在战舰虽然</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上方</w:t>
      </w:r>
      <w:proofErr w:type="gramEnd"/>
      <w:r w:rsidRPr="00DF4D1D">
        <w:rPr>
          <w:rFonts w:ascii="微软雅黑" w:eastAsia="微软雅黑" w:hAnsi="微软雅黑" w:cs="微软雅黑" w:hint="eastAsia"/>
          <w:sz w:val="22"/>
          <w:szCs w:val="22"/>
        </w:rPr>
        <w:t>的同步轨道上，没有什么卫星可以看到它的身影，但是一些星空望远镜，以及地面上的大口径光学望远镜都可以在天气相当不错的时候直接观测到这个宇宙战舰的存在。</w:t>
      </w:r>
    </w:p>
    <w:p w14:paraId="3A8B233D" w14:textId="62F06C1B"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因为这件事情出</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意外</w:t>
      </w:r>
      <w:proofErr w:type="gramEnd"/>
      <w:r w:rsidRPr="00DF4D1D">
        <w:rPr>
          <w:rFonts w:ascii="微软雅黑" w:eastAsia="微软雅黑" w:hAnsi="微软雅黑" w:cs="微软雅黑" w:hint="eastAsia"/>
          <w:sz w:val="22"/>
          <w:szCs w:val="22"/>
        </w:rPr>
        <w:t>，所有的西方国家都或多或少的出现了一定程度的混乱，</w:t>
      </w:r>
      <w:proofErr w:type="gramStart"/>
      <w:r w:rsidRPr="00DF4D1D">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内部已经将消息散布了一部分出去了，虽然民众们表示不怎么相信，但是周围越来越多的修行者和异能者让他们拥有对抗外星人的信息。</w:t>
      </w:r>
    </w:p>
    <w:p w14:paraId="06D3B41B" w14:textId="356E677A"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而西方国家因为觉醒的异能者并不多，而且处于对官方做事态度的不信任，武器店的生意出奇的好，一些得到消息的高层人士已经开始在这个时候大规模的倾售各种避难用的紧急物资了，因为这艘战舰已经</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名下了。</w:t>
      </w:r>
    </w:p>
    <w:p w14:paraId="02B1143A" w14:textId="61C3BF9A"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因为各种原因，漂亮过对于这件事情表示十分的嫉妒，而且让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了这样的一个大杀器对于以后的世界霸主地位已经构成了十分严重的威胁，于是一个十分疯狂的计划已经开始酝酿了。</w:t>
      </w:r>
    </w:p>
    <w:p w14:paraId="5E61B32F" w14:textId="15E02C4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‘我得不到的东西你也别想得到’怀着这样的心态，高当量的核武器已经开始向着太空武器的方向开始改进了，为了对这个时刻飞行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上空</w:t>
      </w:r>
      <w:proofErr w:type="gramEnd"/>
      <w:r w:rsidRPr="00DF4D1D">
        <w:rPr>
          <w:rFonts w:ascii="微软雅黑" w:eastAsia="微软雅黑" w:hAnsi="微软雅黑" w:cs="微软雅黑" w:hint="eastAsia"/>
          <w:sz w:val="22"/>
          <w:szCs w:val="22"/>
        </w:rPr>
        <w:t>同步轨道上的战舰造成伤害，其当量和数量也开始增加了起来。</w:t>
      </w:r>
    </w:p>
    <w:p w14:paraId="6524022B" w14:textId="5412579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对于这方面的速度也是相当的迅速。</w:t>
      </w:r>
    </w:p>
    <w:p w14:paraId="317412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直接拿出了紧急库存中的载人航天器，开始发射前的准备，并且配备了几名活动在科技研发前沿的高科技人才一同登机。</w:t>
      </w:r>
    </w:p>
    <w:p w14:paraId="4CEDDB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出于对孙源玲的信任，用于维持基础生命的设备只是带上了基本的太空短距离活动设备。</w:t>
      </w:r>
    </w:p>
    <w:p w14:paraId="5C07AF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整个的准备过程十分的迅速，而且这次并不要求在太空中待上多长的时间，再加上最</w:t>
      </w:r>
      <w:r w:rsidRPr="00DF4D1D">
        <w:rPr>
          <w:rFonts w:ascii="微软雅黑" w:eastAsia="微软雅黑" w:hAnsi="微软雅黑" w:cs="微软雅黑" w:hint="eastAsia"/>
          <w:sz w:val="22"/>
          <w:szCs w:val="22"/>
        </w:rPr>
        <w:lastRenderedPageBreak/>
        <w:t>近科技的迅速进步，火箭技术进步也是十分的迅猛。</w:t>
      </w:r>
    </w:p>
    <w:p w14:paraId="2DF119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三天时间的准备只有，一道刺眼的光芒直接划过天际来到了战舰所在的同步轨道附近，在到达了预定高度的轨道之后直接开始向着战舰的所在的位置靠拢，而战舰在伪人工智能的操控之下打开了一个十分巨大的门，可以让航空飞行器直接进入其中，这</w:t>
      </w:r>
      <w:proofErr w:type="gramStart"/>
      <w:r w:rsidRPr="00DF4D1D">
        <w:rPr>
          <w:rFonts w:ascii="微软雅黑" w:eastAsia="微软雅黑" w:hAnsi="微软雅黑" w:cs="微软雅黑" w:hint="eastAsia"/>
          <w:sz w:val="22"/>
          <w:szCs w:val="22"/>
        </w:rPr>
        <w:t>让人员</w:t>
      </w:r>
      <w:proofErr w:type="gramEnd"/>
      <w:r w:rsidRPr="00DF4D1D">
        <w:rPr>
          <w:rFonts w:ascii="微软雅黑" w:eastAsia="微软雅黑" w:hAnsi="微软雅黑" w:cs="微软雅黑" w:hint="eastAsia"/>
          <w:sz w:val="22"/>
          <w:szCs w:val="22"/>
        </w:rPr>
        <w:t>进入战舰的难度大幅的减小。</w:t>
      </w:r>
    </w:p>
    <w:p w14:paraId="156F1A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在战舰的辅助人工智能的帮助下，飞行器有些跌跌撞撞的进入了战舰的内部，进入内部之后隔离装置自动运行，在</w:t>
      </w:r>
      <w:proofErr w:type="gramStart"/>
      <w:r w:rsidRPr="00DF4D1D">
        <w:rPr>
          <w:rFonts w:ascii="微软雅黑" w:eastAsia="微软雅黑" w:hAnsi="微软雅黑" w:cs="微软雅黑" w:hint="eastAsia"/>
          <w:sz w:val="22"/>
          <w:szCs w:val="22"/>
        </w:rPr>
        <w:t>仓室</w:t>
      </w:r>
      <w:proofErr w:type="gramEnd"/>
      <w:r w:rsidRPr="00DF4D1D">
        <w:rPr>
          <w:rFonts w:ascii="微软雅黑" w:eastAsia="微软雅黑" w:hAnsi="微软雅黑" w:cs="微软雅黑" w:hint="eastAsia"/>
          <w:sz w:val="22"/>
          <w:szCs w:val="22"/>
        </w:rPr>
        <w:t>中顿时充满了和平原中相似的大气压强和大气成分，这使得所有的人员可以直接从飞行器的中下来。</w:t>
      </w:r>
    </w:p>
    <w:p w14:paraId="624A5C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但是这个战舰并没有任何引力装置，因为他们的科技程度并没有来到可以制造出引力场的装置，所以的都是穿戴专用的鞋子来到达不会到处乱飘结果。</w:t>
      </w:r>
    </w:p>
    <w:p w14:paraId="59C1CB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跟着人工智能的引领，从飞行器上下来的人都换上了专用的鞋子，这种鞋子可以根据穿着的人自动调节大小，让其保持最舒适的状态。</w:t>
      </w:r>
    </w:p>
    <w:p w14:paraId="7A9C8B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在走过了一段路之后一行人终于来到了战舰的舰长室，虽然说在战舰的任何一个地方都可以对战舰整体进行操控，但是</w:t>
      </w:r>
      <w:proofErr w:type="gramStart"/>
      <w:r w:rsidRPr="00DF4D1D">
        <w:rPr>
          <w:rFonts w:ascii="微软雅黑" w:eastAsia="微软雅黑" w:hAnsi="微软雅黑" w:cs="微软雅黑" w:hint="eastAsia"/>
          <w:sz w:val="22"/>
          <w:szCs w:val="22"/>
        </w:rPr>
        <w:t>舰长室</w:t>
      </w:r>
      <w:proofErr w:type="gramEnd"/>
      <w:r w:rsidRPr="00DF4D1D">
        <w:rPr>
          <w:rFonts w:ascii="微软雅黑" w:eastAsia="微软雅黑" w:hAnsi="微软雅黑" w:cs="微软雅黑" w:hint="eastAsia"/>
          <w:sz w:val="22"/>
          <w:szCs w:val="22"/>
        </w:rPr>
        <w:t>却可以给舰长带来额外的威严。也就是一个仪式感，呈现在一行人面前的操作系统他们看着十分的熟悉，但是有很陌生，因为这个操作系统的所有语言都被替换为中文了，如果有什么不明白的东西可以直接询问人工智能，人工智能可以十分详细的为其讲解。</w:t>
      </w:r>
    </w:p>
    <w:p w14:paraId="62B143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在人工智能的带领下一行人终于将战舰的整体都逛完了，接下来就是最后一步了确定战舰的舰长，也就是最高权限人，经过孙源玲操作之后的操控系统原先的权限已经失去了作用。</w:t>
      </w:r>
    </w:p>
    <w:p w14:paraId="4566A4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现在只要确定了最高权限所属人，那么这艘战舰的所属权就可以说是最高权限人了。</w:t>
      </w:r>
    </w:p>
    <w:p w14:paraId="0DCABE08" w14:textId="77777777" w:rsidR="00EA55F0" w:rsidRPr="00DF4D1D" w:rsidRDefault="00EA55F0">
      <w:pPr>
        <w:rPr>
          <w:rFonts w:ascii="微软雅黑" w:eastAsia="微软雅黑" w:hAnsi="微软雅黑" w:cs="微软雅黑"/>
          <w:sz w:val="22"/>
          <w:szCs w:val="22"/>
        </w:rPr>
      </w:pPr>
    </w:p>
    <w:p w14:paraId="35E8E471"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第九十七章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逐渐失去威慑能力的核弹</w:t>
      </w:r>
    </w:p>
    <w:p w14:paraId="42908AFB" w14:textId="0947A64F"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研人员和航空人进入了战舰之后所有的环境都一览无遗，战舰整体的配色虽然说十分的黑暗，但是这些都不是一个大问题，如果有需要的话完全可以直接对战舰的配色进行重新涂刷，重点是这艘战舰现在已经是</w:t>
      </w:r>
      <w:proofErr w:type="gramStart"/>
      <w:r w:rsidRPr="00DF4D1D">
        <w:rPr>
          <w:rFonts w:ascii="微软雅黑" w:eastAsia="微软雅黑" w:hAnsi="微软雅黑" w:cs="微软雅黑" w:hint="eastAsia"/>
          <w:sz w:val="22"/>
          <w:szCs w:val="22"/>
        </w:rPr>
        <w:t>属于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的了。</w:t>
      </w:r>
    </w:p>
    <w:p w14:paraId="3E30A7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探索小队已经成功登陆，目前正在未知战舰的内部，内部条件适合生存，所有区域已经探索完毕，其具有十分良好的抗辐射和干扰能力可以保证所以高精度设备的正常运行，具体操作方式和技术含量还需要进一步的探索。”</w:t>
      </w:r>
    </w:p>
    <w:p w14:paraId="6B9334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“很好，如果能够操纵其降落在陆地之上的话就将其降落在陆地上，地点就选定为罗布泊，具体的经纬度我已经上传到你们的个人终端上，加油我相信你们可以做到的。”</w:t>
      </w:r>
    </w:p>
    <w:p w14:paraId="093F8B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“是，长官。我尽全力完成任务。”</w:t>
      </w:r>
    </w:p>
    <w:p w14:paraId="65DB0FB9" w14:textId="3FA470F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虽然说操作应该是一个很容易的事情，但是有些东西还需要和地星之上的数据结构进行同步，其中的数据库所使用的标准和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上的数据库标准都不同。</w:t>
      </w:r>
    </w:p>
    <w:p w14:paraId="1FF70D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对于定位，这种宇宙战舰的定位方式都是三维定位，需要提供三个坐标参数才能够对未知进行准确的定位，如果缺失了一个参数那么出现的位置就和原本预定的位置就会相差甚远。</w:t>
      </w:r>
    </w:p>
    <w:p w14:paraId="63C69F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对于战舰的操作随性的航空探索人员并没有什么经验，随行的科研人员也是没有一点点的经验，但是有些专业的事情就应该专业的人员来做。</w:t>
      </w:r>
    </w:p>
    <w:p w14:paraId="55E147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几个科研人员在经过了一段时间的研究之后终于可以让战舰动起来了。</w:t>
      </w:r>
    </w:p>
    <w:p w14:paraId="3E881D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段时间他们都是在看‘说明书’，伪人工智能可以给他们完整的操作手册，让他们学会到底该怎样驾驶战舰，知道战舰该怎么启动该怎么补充燃料，遇到一些紧急情况时该怎么应对，实际上需要学习的东西远远不止这些，这些都是人工智能教授给他们让他们可以学会</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基础的操作。</w:t>
      </w:r>
    </w:p>
    <w:p w14:paraId="06E0AD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“好了，经过了两天时间的学习我觉得我们已经有能力让它平稳的回到地面了，但是这个过程中可能会发生一些不可控的事情，到时候情各位做好应对冲击的准备。</w:t>
      </w:r>
    </w:p>
    <w:p w14:paraId="7464B8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虽然这艘战舰从这个地方掉下去都不会出现任何的损坏，但是它的保护装置很有可能还不足以让我们免于受到伤害。”</w:t>
      </w:r>
    </w:p>
    <w:p w14:paraId="56F52E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其余人点了点头表示已经知道了。</w:t>
      </w:r>
    </w:p>
    <w:p w14:paraId="1701E6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然后那个人便开始使用临时权限开始对战舰的整体进行操作，处于待机状态的发动机瞬间点火，微微泛蓝的火光表示这发动机已经启动了。</w:t>
      </w:r>
    </w:p>
    <w:p w14:paraId="3EE484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正在环绕轨道运行的战舰开始从近地同步轨道脱离，开始迅速的向着预定的地点开始降低高度，巨大的身躯让它在很远的地方就被生活在那</w:t>
      </w:r>
      <w:proofErr w:type="gramStart"/>
      <w:r w:rsidRPr="00DF4D1D">
        <w:rPr>
          <w:rFonts w:ascii="微软雅黑" w:eastAsia="微软雅黑" w:hAnsi="微软雅黑" w:cs="微软雅黑" w:hint="eastAsia"/>
          <w:sz w:val="22"/>
          <w:szCs w:val="22"/>
        </w:rPr>
        <w:t>片区域</w:t>
      </w:r>
      <w:proofErr w:type="gramEnd"/>
      <w:r w:rsidRPr="00DF4D1D">
        <w:rPr>
          <w:rFonts w:ascii="微软雅黑" w:eastAsia="微软雅黑" w:hAnsi="微软雅黑" w:cs="微软雅黑" w:hint="eastAsia"/>
          <w:sz w:val="22"/>
          <w:szCs w:val="22"/>
        </w:rPr>
        <w:t>的人所看到了，随着高度的降低，飞行在近地轨道上的间谍卫星也可通过那片天空直接拍摄到全体的模样了。</w:t>
      </w:r>
    </w:p>
    <w:p w14:paraId="5FACB6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因为驾驶员是一个刚刚学会如何驾驶战舰的一个临时舰长，对于战舰的隐藏也是没有什么办法，战舰有些什么奇奇怪怪的功能还不是很熟悉，甚至说只知道一点点比较突出的一些功能。</w:t>
      </w:r>
    </w:p>
    <w:p w14:paraId="7FDF83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战舰下降的速度很快，在预定的地点出因为得到了通知，地面上已经聚集了大量的兵力，还有许许多多在平时都见不到的重武器，甚至是一些从未在以前出现过的电磁武器以及激光武器。</w:t>
      </w:r>
    </w:p>
    <w:p w14:paraId="3CCE9599" w14:textId="1FB38EBF"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总是说这些方面的科技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的厉害，但是还不知道这些科技到底可以做到什么程度了，现在已经可以拿出来用，证明这些武器已经在一定程度上投入使用了。</w:t>
      </w:r>
    </w:p>
    <w:p w14:paraId="5C4DEC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那巨大的身影已经出现在地面上士兵的眼中，一股压迫感出现在他们的心中，毕竟人类至今为止所建造的最大的可移动建筑就是超大型运输船，这种运输舰的最大排水量可以达到几万吨，拥有攻击能力的战舰的最大排水量只有万吨左右。</w:t>
      </w:r>
    </w:p>
    <w:p w14:paraId="347B41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这是综合了灵活能力和载重以及活力来综合考虑的。</w:t>
      </w:r>
    </w:p>
    <w:p w14:paraId="7792EF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并不是越重越好，总量起来了所需要的动力就越强大，这样的动力所需要付出的代价就更大。</w:t>
      </w:r>
    </w:p>
    <w:p w14:paraId="5AFCB1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战舰在快要到达地面的时候开始了减速，减速时所产生的气场扬起周围的尘埃遮蔽了下方士兵的视线，一种淡淡的拉扯</w:t>
      </w:r>
      <w:proofErr w:type="gramStart"/>
      <w:r w:rsidRPr="00DF4D1D">
        <w:rPr>
          <w:rFonts w:ascii="微软雅黑" w:eastAsia="微软雅黑" w:hAnsi="微软雅黑" w:cs="微软雅黑" w:hint="eastAsia"/>
          <w:sz w:val="22"/>
          <w:szCs w:val="22"/>
        </w:rPr>
        <w:t>感作用</w:t>
      </w:r>
      <w:proofErr w:type="gramEnd"/>
      <w:r w:rsidRPr="00DF4D1D">
        <w:rPr>
          <w:rFonts w:ascii="微软雅黑" w:eastAsia="微软雅黑" w:hAnsi="微软雅黑" w:cs="微软雅黑" w:hint="eastAsia"/>
          <w:sz w:val="22"/>
          <w:szCs w:val="22"/>
        </w:rPr>
        <w:t>在下方士兵的身上，但是这种拉扯干却让地面的重力放生了变化，似乎整体的重力已经得到了一定程度的减小。</w:t>
      </w:r>
    </w:p>
    <w:p w14:paraId="2B219F89" w14:textId="047A51F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很快战舰就稳稳的停在了地面之上，至此战舰终于成功的来到</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境内了，但是这个体型的战舰是不可能能够瞒过一些国家的，</w:t>
      </w:r>
    </w:p>
    <w:p w14:paraId="43F21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如果想要的话是可以使用轨道武器对战舰进行攻击的，只不过这种攻击能不能够起到效果就是另外一件事情了。</w:t>
      </w:r>
    </w:p>
    <w:p w14:paraId="38EC83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随着战舰的落地，前几天来到战舰之上将战舰驾驶到陆地之上的一行人慢慢的从已经开放了的</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之中走了出来。</w:t>
      </w:r>
    </w:p>
    <w:p w14:paraId="647B65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“报告长官我们已经圆满完成任务了，请指示。”一名航空人十分激动的说道。</w:t>
      </w:r>
    </w:p>
    <w:p w14:paraId="6D03550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“欢迎各位的回来，虽然这次的旅途肯定是安全的，但各位还是辛苦了，重新学习一个宇宙战舰的操作方式肯定也是十分的难为各位了，现在各位可以好好的休息了。”</w:t>
      </w:r>
    </w:p>
    <w:p w14:paraId="33E1AC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几人相互对视了一眼之后便走出了方队。</w:t>
      </w:r>
    </w:p>
    <w:p w14:paraId="73919B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其实在他们刚刚驾驶战舰进入大气层的时候最紧张的就</w:t>
      </w:r>
      <w:proofErr w:type="gramStart"/>
      <w:r w:rsidRPr="00DF4D1D">
        <w:rPr>
          <w:rFonts w:ascii="微软雅黑" w:eastAsia="微软雅黑" w:hAnsi="微软雅黑" w:cs="微软雅黑" w:hint="eastAsia"/>
          <w:sz w:val="22"/>
          <w:szCs w:val="22"/>
        </w:rPr>
        <w:t>属处于</w:t>
      </w:r>
      <w:proofErr w:type="gramEnd"/>
      <w:r w:rsidRPr="00DF4D1D">
        <w:rPr>
          <w:rFonts w:ascii="微软雅黑" w:eastAsia="微软雅黑" w:hAnsi="微软雅黑" w:cs="微软雅黑" w:hint="eastAsia"/>
          <w:sz w:val="22"/>
          <w:szCs w:val="22"/>
        </w:rPr>
        <w:t>地面之上负责接应的人了，毕竟获得了战舰的临时最高权限，在拥有了这个权限之后就可以说这个艘战舰就暂时属于哪个最高权限人了。</w:t>
      </w:r>
    </w:p>
    <w:p w14:paraId="340C38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临时最高权限人想要做出一些出格的事情地面上的部队肯定是好的应对方法的，就算是最新的武器可以对其造成一定的伤害，但是其能够造成的伤害肯定不大，就算是将现在已经生产出来的激光武器和电磁动能武器全部打报废估计也不能够突破战舰的防撞击的保护涂层。</w:t>
      </w:r>
    </w:p>
    <w:p w14:paraId="53DF2A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伪人工智能自动清楚了到期的临时授权之后这艘无比庞大的战舰就这样静静的停放在地面之上，地面上所有前来的士兵都十分震惊的看着自己面前的庞然大物。虽然他们都十分的好奇自己的上级到底是怎么获得的这艘战舰还是如此庞大的战舰，但是一件事他们十分的明白，那就是今天的事情绝对是不能够乱说的也不能够乱问，该知道的时候就是他们应该知道的时候。</w:t>
      </w:r>
    </w:p>
    <w:p w14:paraId="336BD2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“真是没有想到我这太空军的司令官这么快就可以起到作用了。”一个长相有些许</w:t>
      </w:r>
      <w:proofErr w:type="gramStart"/>
      <w:r w:rsidRPr="00DF4D1D">
        <w:rPr>
          <w:rFonts w:ascii="微软雅黑" w:eastAsia="微软雅黑" w:hAnsi="微软雅黑" w:cs="微软雅黑" w:hint="eastAsia"/>
          <w:sz w:val="22"/>
          <w:szCs w:val="22"/>
        </w:rPr>
        <w:t>年亲但是</w:t>
      </w:r>
      <w:proofErr w:type="gramEnd"/>
      <w:r w:rsidRPr="00DF4D1D">
        <w:rPr>
          <w:rFonts w:ascii="微软雅黑" w:eastAsia="微软雅黑" w:hAnsi="微软雅黑" w:cs="微软雅黑" w:hint="eastAsia"/>
          <w:sz w:val="22"/>
          <w:szCs w:val="22"/>
        </w:rPr>
        <w:t>说话做事都十分的老气横秋的人说道。</w:t>
      </w:r>
    </w:p>
    <w:p w14:paraId="4A6AA0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“人算不如天算，如果不是那一位的帮助这艘战舰就是毁灭我们的武器届时无论是谁都没有办法对付它，无论是我们还是漂亮国。如果他们愿意和我们近身对抗的话我想我们有那么一点获胜的可能性。</w:t>
      </w:r>
    </w:p>
    <w:p w14:paraId="77984E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全世界的五个国家都团结起来对付外来的入侵者也可能只是将他们的这艘战舰报废而已，但是也只有这艘战舰而已，并且要向击败他们不知道需要动用多少的核武器，这种当量的核武器在太空之中引爆之后所带来的影响该怎么样消除这些影响呢？”</w:t>
      </w:r>
    </w:p>
    <w:p w14:paraId="290E68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李修有些无奈的说道。</w:t>
      </w:r>
    </w:p>
    <w:p w14:paraId="28CE14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“所以到了现在还是不能够说说那个存在是什么吗？”</w:t>
      </w:r>
    </w:p>
    <w:p w14:paraId="04F881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说，有些事情要是违背了我们现在的处境将会变得十分的危险。这次的危机的处理是她解决的，那么下一次呢？下一次遇到相似的情况呢？我们的科技发展速度真的有那么快吗？就算是到了能够对付这哥战舰的程度但是如果遇到了更加强大文明我们又该怎么样对付呢？”</w:t>
      </w:r>
    </w:p>
    <w:p w14:paraId="4C978D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“看来你还是不肯说啊，既然不说那我也就不问了吧，到了我能够知道的时候——我相信我是自然而然的能够知道的。”李修旁边的那个太空军司令官。</w:t>
      </w:r>
    </w:p>
    <w:p w14:paraId="6D1B67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在军队的包围之中有一只穿着各色各样衣服的队伍正在向着飞船的位置迅速前来。此</w:t>
      </w:r>
      <w:r w:rsidRPr="00DF4D1D">
        <w:rPr>
          <w:rFonts w:ascii="微软雅黑" w:eastAsia="微软雅黑" w:hAnsi="微软雅黑" w:cs="微软雅黑" w:hint="eastAsia"/>
          <w:sz w:val="22"/>
          <w:szCs w:val="22"/>
        </w:rPr>
        <w:lastRenderedPageBreak/>
        <w:t>时的</w:t>
      </w:r>
      <w:proofErr w:type="gramStart"/>
      <w:r w:rsidRPr="00DF4D1D">
        <w:rPr>
          <w:rFonts w:ascii="微软雅黑" w:eastAsia="微软雅黑" w:hAnsi="微软雅黑" w:cs="微软雅黑" w:hint="eastAsia"/>
          <w:sz w:val="22"/>
          <w:szCs w:val="22"/>
        </w:rPr>
        <w:t>地星近地</w:t>
      </w:r>
      <w:proofErr w:type="gramEnd"/>
      <w:r w:rsidRPr="00DF4D1D">
        <w:rPr>
          <w:rFonts w:ascii="微软雅黑" w:eastAsia="微软雅黑" w:hAnsi="微软雅黑" w:cs="微软雅黑" w:hint="eastAsia"/>
          <w:sz w:val="22"/>
          <w:szCs w:val="22"/>
        </w:rPr>
        <w:t>轨道高度有一个卫星正在缓缓的向着战舰所在的上方移动，其上方一根根像传统导弹一样的东西挂在卫星之上。</w:t>
      </w:r>
    </w:p>
    <w:p w14:paraId="4F5F503A" w14:textId="77777777" w:rsidR="00EA55F0" w:rsidRPr="00DF4D1D" w:rsidRDefault="00EA55F0">
      <w:pPr>
        <w:rPr>
          <w:rFonts w:ascii="微软雅黑" w:eastAsia="微软雅黑" w:hAnsi="微软雅黑" w:cs="微软雅黑"/>
          <w:sz w:val="22"/>
          <w:szCs w:val="22"/>
        </w:rPr>
      </w:pPr>
    </w:p>
    <w:p w14:paraId="1695A51A" w14:textId="77777777" w:rsidR="00EA55F0" w:rsidRPr="00DF4D1D" w:rsidRDefault="00EA55F0">
      <w:pPr>
        <w:rPr>
          <w:rFonts w:ascii="微软雅黑" w:eastAsia="微软雅黑" w:hAnsi="微软雅黑" w:cs="微软雅黑"/>
          <w:sz w:val="22"/>
          <w:szCs w:val="22"/>
        </w:rPr>
      </w:pPr>
    </w:p>
    <w:p w14:paraId="05EB9CBB"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第九十八章 实属鸡肋</w:t>
      </w:r>
    </w:p>
    <w:p w14:paraId="3AE873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w:t>
      </w:r>
      <w:proofErr w:type="gramStart"/>
      <w:r w:rsidRPr="00DF4D1D">
        <w:rPr>
          <w:rFonts w:ascii="微软雅黑" w:eastAsia="微软雅黑" w:hAnsi="微软雅黑" w:cs="微软雅黑" w:hint="eastAsia"/>
          <w:sz w:val="22"/>
          <w:szCs w:val="22"/>
        </w:rPr>
        <w:t>只队伍</w:t>
      </w:r>
      <w:proofErr w:type="gramEnd"/>
      <w:r w:rsidRPr="00DF4D1D">
        <w:rPr>
          <w:rFonts w:ascii="微软雅黑" w:eastAsia="微软雅黑" w:hAnsi="微软雅黑" w:cs="微软雅黑" w:hint="eastAsia"/>
          <w:sz w:val="22"/>
          <w:szCs w:val="22"/>
        </w:rPr>
        <w:t>很快便通过了层层的验证来到了战舰之前，而李修和那个太空军司令官站到了战舰的入口处。</w:t>
      </w:r>
    </w:p>
    <w:p w14:paraId="02B4E5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那个小队也是来到了李修和太空军司令光的前方，这一行人是除了操作战舰降落到陆地上的那队科学家外最优秀的科学家了，并且这些科学家在平时都是不能够面向世人的，如果自身所负责的项目没有完全得到量</w:t>
      </w:r>
      <w:proofErr w:type="gramStart"/>
      <w:r w:rsidRPr="00DF4D1D">
        <w:rPr>
          <w:rFonts w:ascii="微软雅黑" w:eastAsia="微软雅黑" w:hAnsi="微软雅黑" w:cs="微软雅黑" w:hint="eastAsia"/>
          <w:sz w:val="22"/>
          <w:szCs w:val="22"/>
        </w:rPr>
        <w:t>产之前</w:t>
      </w:r>
      <w:proofErr w:type="gramEnd"/>
      <w:r w:rsidRPr="00DF4D1D">
        <w:rPr>
          <w:rFonts w:ascii="微软雅黑" w:eastAsia="微软雅黑" w:hAnsi="微软雅黑" w:cs="微软雅黑" w:hint="eastAsia"/>
          <w:sz w:val="22"/>
          <w:szCs w:val="22"/>
        </w:rPr>
        <w:t>他的所有信息都是不能被找到的，也是没有任何的纸质消息记录的。</w:t>
      </w:r>
    </w:p>
    <w:p w14:paraId="70DDF0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就和当初刚刚开始研究核弹之时的做法相似，但是这个并没有那么的严格，就算是再机密的学科研究它的科学家也是一个人也是需要人权的。</w:t>
      </w:r>
    </w:p>
    <w:p w14:paraId="0D5105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“十分感谢各位的付出让我们成功的拥有了这一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因为这一次的经验之后我想我们可以更加注重电子战的研究和投入，并且要做到就算对方使用的不适二进制的系统使用的是三进制，四进制甚至是八进制甚至是十六进制的系统我们都要有侵入他们系统的能力这样我们才能够以最弱小的力量取得最大的胜利……”</w:t>
      </w:r>
    </w:p>
    <w:p w14:paraId="785FA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李修为了让自己获得这一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战舰的原因显得比较合理进行了很长一段时间的忽悠，最为合理的原因就只有一个。</w:t>
      </w:r>
    </w:p>
    <w:p w14:paraId="084CFF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最终忽悠进行的差不多的时候最终进入了正题：</w:t>
      </w:r>
    </w:p>
    <w:p w14:paraId="0CE843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“为了保证不会被别有用心的人利用了这艘超越了多个时代的战舰威胁世界安全和稳定，在此我宣布战舰授权仪式正式开始。</w:t>
      </w:r>
    </w:p>
    <w:p w14:paraId="457D6F8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首先请我们的新任太空军司令官姜文胜担任我们的获得的战舰的舰长，现在请这位新晋舰长为我们讲两句，如果各位在以后的表现足够优秀的话有可能进入太空军。”</w:t>
      </w:r>
    </w:p>
    <w:p w14:paraId="782D65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在李修得到了孙源玲准确的消息之后所有的事情就在尽自己全力在做事，将所有的事情都安排的尽量的合理，甚至才进入编制没有多久的天空军都被强行紧急启用了，本来这个太空军是为未来布局的。</w:t>
      </w:r>
    </w:p>
    <w:p w14:paraId="00AAA4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事情完全是可以计入历史册的一件历史大事，因为这件事情标志着我们人类终于可以在太空中自由的航行了，虽然说这艘战舰是在大危机之后成功截获的一艘战舰，说实在的，对于这件事情我们到现在都十分的震惊，但是在成功完成截获之后战舰却没有办法自主的返回到大气层中，返回到我们的制定地点之中。</w:t>
      </w:r>
    </w:p>
    <w:p w14:paraId="2D7030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于是我们动用了我们的紧急计划，在最短的时间之内送了7名航空人员和太空人员上去学习战舰的操作的同时将战舰驾驶会地星驾驶到我们制定的地点。</w:t>
      </w:r>
    </w:p>
    <w:p w14:paraId="4407E26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说实在的，我到现在还在有些心有余悸，因为这艘战舰所剩余的能量还有5</w:t>
      </w:r>
      <w:r w:rsidRPr="00DF4D1D">
        <w:rPr>
          <w:rFonts w:ascii="微软雅黑" w:eastAsia="微软雅黑" w:hAnsi="微软雅黑" w:cs="微软雅黑"/>
          <w:sz w:val="22"/>
          <w:szCs w:val="22"/>
        </w:rPr>
        <w:t>3.227</w:t>
      </w:r>
      <w:r w:rsidRPr="00DF4D1D">
        <w:rPr>
          <w:rFonts w:ascii="微软雅黑" w:eastAsia="微软雅黑" w:hAnsi="微软雅黑" w:cs="微软雅黑" w:hint="eastAsia"/>
          <w:sz w:val="22"/>
          <w:szCs w:val="22"/>
        </w:rPr>
        <w:t>%，并且在路途之中似乎因为并没有遇到什么情况，所以战舰的弹药还在十分的充足，甚至在一个极端的情况之下可以直接灭绝所有的人类，主炮在耗尽所有的能量和弹药之后甚至可以直接将我们的地星给轰爆，这不是我的危言耸听，因为在对主炮的参数进行对比和</w:t>
      </w:r>
      <w:proofErr w:type="gramStart"/>
      <w:r w:rsidRPr="00DF4D1D">
        <w:rPr>
          <w:rFonts w:ascii="微软雅黑" w:eastAsia="微软雅黑" w:hAnsi="微软雅黑" w:cs="微软雅黑" w:hint="eastAsia"/>
          <w:sz w:val="22"/>
          <w:szCs w:val="22"/>
        </w:rPr>
        <w:t>计算再</w:t>
      </w:r>
      <w:proofErr w:type="gramEnd"/>
      <w:r w:rsidRPr="00DF4D1D">
        <w:rPr>
          <w:rFonts w:ascii="微软雅黑" w:eastAsia="微软雅黑" w:hAnsi="微软雅黑" w:cs="微软雅黑" w:hint="eastAsia"/>
          <w:sz w:val="22"/>
          <w:szCs w:val="22"/>
        </w:rPr>
        <w:t>加上所剩余的弹药进行综合评定之后得出的结果。</w:t>
      </w:r>
    </w:p>
    <w:p w14:paraId="7D850C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并不是我们贬低我们的士兵，我绝对相信战士们的忠诚，但是人性是经不起考研的，如果他们操纵这艘战舰威胁整个世界，并且是出生于我们的地星，熟悉了我们攻下这艘战舰的过程……</w:t>
      </w:r>
    </w:p>
    <w:p w14:paraId="744152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也不说那么多了，现在就是我们的权限受理模式，为了防止我在未来的时候出现叛变的情况或者说一些特殊情况，现在最高权限人由我和军事总司令官：鞥司令官共同获得者艘战舰的最高权限，以此来做到互相制约的效果。</w:t>
      </w:r>
    </w:p>
    <w:p w14:paraId="08FD47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在此我也鼓励各位加油，未来的两年之内会在南部战区的军事基地设置一个考核基地，通过考核之后并且经过培训之后就有机会进入到太空军之中，并且成为第一批能够自由翱翔在太空之中的人类。</w:t>
      </w:r>
    </w:p>
    <w:p w14:paraId="779C9E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在现场的各位都是特殊的人类，要么是觉醒了有高价值超能力的人，要么就是成功进入筑基期的修士，因为这些原因各位的身体素质都十分的强大，已经达到筑基的修士甚至可以直接在天空之中生存，但是在以后的时间之中我们相信随着生命工程的进步，一定可以做到让普通人都可以直接在太空之中生存，达到你们现在几倍甚至几十倍的力量。</w:t>
      </w:r>
    </w:p>
    <w:p w14:paraId="4E75FB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所以，对于各种最先进知识的掌握才是最重要的，其次才是身体的素质。</w:t>
      </w:r>
    </w:p>
    <w:p w14:paraId="1F36E5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以上，就是我的发言谢谢各位。</w:t>
      </w:r>
    </w:p>
    <w:p w14:paraId="181078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我们今天的所做所谓肯定是被监视的，因为在这个地方环境虽然是荒芜人烟的，但是上空却没有任何东西可以挡住视野。”</w:t>
      </w:r>
    </w:p>
    <w:p w14:paraId="4AEA09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姜文胜停顿了一下看了看天上，继续说道。</w:t>
      </w:r>
    </w:p>
    <w:p w14:paraId="0F7A79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“各位觉得我们现在的身影在漂亮的人眼里看来是什么样的呢？这件事我没有办法回答你们，但是我相信你们都有各自的答案。”</w:t>
      </w:r>
    </w:p>
    <w:p w14:paraId="6894A1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说罢，姜文胜看了看旁边的李修，在一旁的李修点了点头。</w:t>
      </w:r>
    </w:p>
    <w:p w14:paraId="2913284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“看是最终权限认证。”李修在说完之后，一个全息投影直接出现在两人的眼前。</w:t>
      </w:r>
    </w:p>
    <w:p w14:paraId="5EFD09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‘请确认权限人’</w:t>
      </w:r>
    </w:p>
    <w:p w14:paraId="2C5223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两人在上方输入了各自的名字。</w:t>
      </w:r>
    </w:p>
    <w:p w14:paraId="662B9A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‘权限人基础信息录入，请完善生物秘钥’</w:t>
      </w:r>
    </w:p>
    <w:p w14:paraId="31C151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在两人的眼前再次出现了一个悬浮在空中平台。</w:t>
      </w:r>
    </w:p>
    <w:p w14:paraId="6050C8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‘请将手掌放在上方以录入生物DNA信息’</w:t>
      </w:r>
    </w:p>
    <w:p w14:paraId="16392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随着微微的一疼，信息录入便完成了。</w:t>
      </w:r>
    </w:p>
    <w:p w14:paraId="2A00BC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‘生物信息录入完成’</w:t>
      </w:r>
    </w:p>
    <w:p w14:paraId="793FB4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‘请录入次级权限认证’</w:t>
      </w:r>
    </w:p>
    <w:p w14:paraId="1BEF4A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一个小小的摄像头从平台上冒了出来。</w:t>
      </w:r>
    </w:p>
    <w:p w14:paraId="45F702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‘请录入瞳孔’</w:t>
      </w:r>
    </w:p>
    <w:p w14:paraId="30303E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5D810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‘瞳孔录入完成’</w:t>
      </w:r>
    </w:p>
    <w:p w14:paraId="0CF43E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‘请录入第三级认证’</w:t>
      </w:r>
    </w:p>
    <w:p w14:paraId="111305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‘请再次放上手掌’</w:t>
      </w:r>
    </w:p>
    <w:p w14:paraId="21BEFC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6EB225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‘三级权限认证成功，欢迎两位新舰长’</w:t>
      </w:r>
    </w:p>
    <w:p w14:paraId="7591F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在完成了权限认证之后那个悬浮的平台又再次消失在两人的眼前。</w:t>
      </w:r>
    </w:p>
    <w:p w14:paraId="7ABC7B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见到认证的平台已经消失在眼前，两人对视了一眼后，各自将手一挥，一个全息投影便出现在两人的眼前，而这次出现的则是战舰的整体状况，已经周围空域的大致信息。</w:t>
      </w:r>
    </w:p>
    <w:p w14:paraId="2BD64E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本来一些都十分正常的，但是一个不怎么起眼的警告却突然出现在两人的眼前，将警告信息调出之后发现这个警告信息竟然是一个来自太空之中的一个大质量金属制品。</w:t>
      </w:r>
    </w:p>
    <w:p w14:paraId="578D32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两人在短暂的交流之后李修决定试试这艘战舰的副炮：电磁动能武器，一个将顺磁性的物体加速到0</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倍光速动能武器。</w:t>
      </w:r>
    </w:p>
    <w:p w14:paraId="5EE1C6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下达了拦截指令之后战舰的一侧弹出了一个小口，一个长达3米的轨道伸了出去。在经过了短暂蓄力之后一道亮光闪烁。</w:t>
      </w:r>
    </w:p>
    <w:p w14:paraId="168223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在亮光经过的地方余光还没有完全消散的时候天空之上突然出现了一个十分明亮的闪光。</w:t>
      </w:r>
    </w:p>
    <w:p w14:paraId="199180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李修在确认了拦截已经生效之后再次看了看头上的天空。</w:t>
      </w:r>
    </w:p>
    <w:p w14:paraId="7E00DF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“这漂亮过还真是狠啊，就真的不怕引起第三次世界大战吗？”</w:t>
      </w:r>
    </w:p>
    <w:p w14:paraId="028A4B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“你觉得他们现在还有能力引起第三次世界大战吗？”</w:t>
      </w:r>
    </w:p>
    <w:p w14:paraId="0E8305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也是，如果再以前我可能会有些羡慕我们设立在太空之中的轨道武器，但是现在看来，属实鸡肋，如果说直接扔了有些可惜，但是说没有用吧，这种武器对付我们之外的国家似乎还是一个十分有利的武器。鸡肋</w:t>
      </w:r>
      <w:proofErr w:type="gramStart"/>
      <w:r w:rsidRPr="00DF4D1D">
        <w:rPr>
          <w:rFonts w:ascii="微软雅黑" w:eastAsia="微软雅黑" w:hAnsi="微软雅黑" w:cs="微软雅黑" w:hint="eastAsia"/>
          <w:sz w:val="22"/>
          <w:szCs w:val="22"/>
        </w:rPr>
        <w:t>鸡肋</w:t>
      </w:r>
      <w:proofErr w:type="gramEnd"/>
      <w:r w:rsidRPr="00DF4D1D">
        <w:rPr>
          <w:rFonts w:ascii="微软雅黑" w:eastAsia="微软雅黑" w:hAnsi="微软雅黑" w:cs="微软雅黑" w:hint="eastAsia"/>
          <w:sz w:val="22"/>
          <w:szCs w:val="22"/>
        </w:rPr>
        <w:t>，食之无味，弃之可惜。”</w:t>
      </w:r>
    </w:p>
    <w:p w14:paraId="536C30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就在士兵还是十分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逼的时候，漂亮过的某秘密军事基地却直接</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逼了……</w:t>
      </w:r>
    </w:p>
    <w:p w14:paraId="789FCC6C" w14:textId="77777777" w:rsidR="00EA55F0" w:rsidRPr="00DF4D1D" w:rsidRDefault="00EA55F0">
      <w:pPr>
        <w:rPr>
          <w:rFonts w:ascii="微软雅黑" w:eastAsia="微软雅黑" w:hAnsi="微软雅黑" w:cs="微软雅黑"/>
          <w:sz w:val="22"/>
          <w:szCs w:val="22"/>
        </w:rPr>
      </w:pPr>
    </w:p>
    <w:p w14:paraId="257230C4" w14:textId="77777777" w:rsidR="00EA55F0" w:rsidRPr="00DF4D1D" w:rsidRDefault="00EA55F0">
      <w:pPr>
        <w:rPr>
          <w:rFonts w:ascii="微软雅黑" w:eastAsia="微软雅黑" w:hAnsi="微软雅黑" w:cs="微软雅黑"/>
          <w:sz w:val="22"/>
          <w:szCs w:val="22"/>
        </w:rPr>
      </w:pPr>
    </w:p>
    <w:p w14:paraId="28C5877A"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第九十九章 新时代的序幕</w:t>
      </w:r>
    </w:p>
    <w:p w14:paraId="3CEB1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在漂亮国的某个秘密基地之中，</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情况已经持续了十多分钟了，因为他们在决定承受巨大风险之后投下了曾经话费了巨大的代价才投放到太空之中的上帝之杖，在经过长达两天的机动变轨到达了战舰所在区域的上方，然后一群科学家们在努力的矫正了数据之后才成功的从太空之下投下了上帝之杖。</w:t>
      </w:r>
    </w:p>
    <w:p w14:paraId="21CF16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可是这枚上帝之杖，在投下还不足十秒钟的时间，一道十分刺眼的闪光出现在他们的屏幕之上，并且在闪光消散之后后面一道细细的光线从他们的上帝之杖旁边经过。</w:t>
      </w:r>
    </w:p>
    <w:p w14:paraId="209EC5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在那个时候这群科学家甚至没有注意到这一闪而过的亮光，都在静静的盯着自己所锁定的目标，但是等到所有的设备都恢复了正常之后，地面的场景却让他们感到十分的害怕。</w:t>
      </w:r>
    </w:p>
    <w:p w14:paraId="061DD8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地面上没有任何大质量物体撞击的痕迹，在回看了刚才的录像之后这些科学家顿时出了一身的冷汗，因为那个一闪而过的东西和那个闪光的中心点似乎是同一条线。而那条直线因为速度并没有接近光速，在到达投掷上帝之</w:t>
      </w:r>
      <w:proofErr w:type="gramStart"/>
      <w:r w:rsidRPr="00DF4D1D">
        <w:rPr>
          <w:rFonts w:ascii="微软雅黑" w:eastAsia="微软雅黑" w:hAnsi="微软雅黑" w:cs="微软雅黑" w:hint="eastAsia"/>
          <w:sz w:val="22"/>
          <w:szCs w:val="22"/>
        </w:rPr>
        <w:t>杖所在</w:t>
      </w:r>
      <w:proofErr w:type="gramEnd"/>
      <w:r w:rsidRPr="00DF4D1D">
        <w:rPr>
          <w:rFonts w:ascii="微软雅黑" w:eastAsia="微软雅黑" w:hAnsi="微软雅黑" w:cs="微软雅黑" w:hint="eastAsia"/>
          <w:sz w:val="22"/>
          <w:szCs w:val="22"/>
        </w:rPr>
        <w:t>的区域之后，那颗卫</w:t>
      </w:r>
      <w:r w:rsidRPr="00DF4D1D">
        <w:rPr>
          <w:rFonts w:ascii="微软雅黑" w:eastAsia="微软雅黑" w:hAnsi="微软雅黑" w:cs="微软雅黑" w:hint="eastAsia"/>
          <w:sz w:val="22"/>
          <w:szCs w:val="22"/>
        </w:rPr>
        <w:lastRenderedPageBreak/>
        <w:t>星已经移动了几十米的距离了，而正因为移动了一定的距离才让战舰的动能武器没有攻击到卫星。</w:t>
      </w:r>
    </w:p>
    <w:p w14:paraId="420272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一群漂亮国顶尖的科学家看着视频在哪儿循环的播放着，一句话不说，就这样保持着那个动作在哪儿一动不动的，这样的情况保持了十多分钟。在经过</w:t>
      </w:r>
      <w:proofErr w:type="gramStart"/>
      <w:r w:rsidRPr="00DF4D1D">
        <w:rPr>
          <w:rFonts w:ascii="微软雅黑" w:eastAsia="微软雅黑" w:hAnsi="微软雅黑" w:cs="微软雅黑" w:hint="eastAsia"/>
          <w:sz w:val="22"/>
          <w:szCs w:val="22"/>
        </w:rPr>
        <w:t>了着</w:t>
      </w:r>
      <w:proofErr w:type="gramEnd"/>
      <w:r w:rsidRPr="00DF4D1D">
        <w:rPr>
          <w:rFonts w:ascii="微软雅黑" w:eastAsia="微软雅黑" w:hAnsi="微软雅黑" w:cs="微软雅黑" w:hint="eastAsia"/>
          <w:sz w:val="22"/>
          <w:szCs w:val="22"/>
        </w:rPr>
        <w:t>十多分钟之后这些科学家终于慢慢的缓了过来。</w:t>
      </w:r>
    </w:p>
    <w:p w14:paraId="72E035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身熬了多少夜，掉了多少头发和一个团队不知道共同奋斗了多少个日夜，付出了十分巨大的代价的结果就是被对手所获得的战舰轻轻松松的破解了，没有对对方赵成任何的效果不说甚至还出现了碾压之势，如果对方愿意的话完全可以直接摧毁好不容易才投放在太空之上的卫星。</w:t>
      </w:r>
    </w:p>
    <w:p w14:paraId="1E62D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“你们现在这个地方看着他们的动向，有什么异动就像我汇报。”这个为首的科学家双目无神的走向了他的上级。</w:t>
      </w:r>
    </w:p>
    <w:p w14:paraId="503C36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其他的科学家只是简简单单回答之后，就继续双目无神的看着静静的停在地面之上的战舰。</w:t>
      </w:r>
    </w:p>
    <w:p w14:paraId="311392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被打破自己心中最后的一丝骄傲之后就相当于击毁了内心之中最后的一道防线，整个人都失去了精气神，不从其中走出来以后的生涯可能就是一个高校的授课老师而已。</w:t>
      </w:r>
    </w:p>
    <w:p w14:paraId="56D74E99"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而这一切看起来都是那么的不合理，但是有那么的合理，因为在其中有一丝丝的命运线已经和孙源玲有了交集……</w:t>
      </w:r>
    </w:p>
    <w:p w14:paraId="1CEF14CF" w14:textId="783C8B8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看着来自太空中的威胁已经被轻轻松松的给清楚了，李修和姜文胜在在短暂的交流了一下之后决定放过还飘在天上的上帝之杖发射器，只要这艘战舰还在正常的运转，雷达系统都能够实时的监视着整个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大陆</w:t>
      </w:r>
      <w:proofErr w:type="gramEnd"/>
      <w:r w:rsidRPr="00DF4D1D">
        <w:rPr>
          <w:rFonts w:ascii="微软雅黑" w:eastAsia="微软雅黑" w:hAnsi="微软雅黑" w:cs="微软雅黑" w:hint="eastAsia"/>
          <w:sz w:val="22"/>
          <w:szCs w:val="22"/>
        </w:rPr>
        <w:t>的空域，如果出现了什么意外都可以在最短的时间之内做出应对，就算是洲际弹道导弹的饱和攻击都可以进行全境覆盖。</w:t>
      </w:r>
    </w:p>
    <w:p w14:paraId="1AFDF8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再怎么说这也是可以在宇宙中征服其他文明的超级战舰，1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光速以上的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电磁动能武</w:t>
      </w:r>
      <w:r w:rsidRPr="00DF4D1D">
        <w:rPr>
          <w:rFonts w:ascii="微软雅黑" w:eastAsia="微软雅黑" w:hAnsi="微软雅黑" w:cs="微软雅黑" w:hint="eastAsia"/>
          <w:sz w:val="22"/>
          <w:szCs w:val="22"/>
        </w:rPr>
        <w:lastRenderedPageBreak/>
        <w:t>器对付只有十多倍到百倍以下的超音速导弹武器还是十分轻松的，就算是进行饱和攻击都是无所谓的。</w:t>
      </w:r>
    </w:p>
    <w:p w14:paraId="1C3DD1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现在为止，所有的事情就结束了，刚才某个西方的大国向我们投出了一枚轨道武器，虽然说这种武器对我们没有什么作用或者说对现在的我们没有作用，但是我们任然不能够大意，这艘战舰的雷达可以监控整个地星，但是能够守护的地区最大只有整个亚洲。</w:t>
      </w:r>
    </w:p>
    <w:p w14:paraId="0A91276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所以还需要各位修行者和超能力者加油，让我们的国家更加的强大！”</w:t>
      </w:r>
    </w:p>
    <w:p w14:paraId="7DA108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响起了十分热烈的掌声，随着时间的推移，战士们都在有序的撤退，毕竟没有什么事情了就不需要他们继续在这个地方呆着了，只要在紧急的时候可以调用一部分防御权限就可以对整个亚洲大陆进行防御了。</w:t>
      </w:r>
    </w:p>
    <w:p w14:paraId="25CD7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现在战舰更加有价值的事情反倒是进行科学研究，只要能够在十多年的时间内完成战舰的整体解析，科技的进步将会得到长足的发展。</w:t>
      </w:r>
    </w:p>
    <w:p w14:paraId="55DE56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依然在公司内实验（摸鱼），有时候烦了就开始教授手下的那些科研人员一些和量子学有关的知识，至于他们能不能够听懂就不是孙源玲想要考虑率的了，毕竟有问题的人都会去找爱丽解决，不是大门不想找，而是在平时压根就见不到。</w:t>
      </w:r>
    </w:p>
    <w:p w14:paraId="4D9A1C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而最近的发生的事情官方也没有进行什么管制了，只要发言不违反一些规则，那么就不会对那些言论进行限制，甚至是出现的一些图片和视频资料。</w:t>
      </w:r>
    </w:p>
    <w:p w14:paraId="2C56947D" w14:textId="3207AC2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对于这些东西孙源玲也没有太在意，但是这些消息在民间引起的震动却不小，因为这些消息从侧面证明了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得到了一艘十分庞大的战舰，并且已经飞上天了。</w:t>
      </w:r>
    </w:p>
    <w:p w14:paraId="108B47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虽然有些人跳出来说这不过是制作处理的特效罢了，但是这时就会有著名的</w:t>
      </w:r>
      <w:proofErr w:type="gramStart"/>
      <w:r w:rsidRPr="00DF4D1D">
        <w:rPr>
          <w:rFonts w:ascii="微软雅黑" w:eastAsia="微软雅黑" w:hAnsi="微软雅黑" w:cs="微软雅黑" w:hint="eastAsia"/>
          <w:sz w:val="22"/>
          <w:szCs w:val="22"/>
        </w:rPr>
        <w:t>特效师</w:t>
      </w:r>
      <w:proofErr w:type="gramEnd"/>
      <w:r w:rsidRPr="00DF4D1D">
        <w:rPr>
          <w:rFonts w:ascii="微软雅黑" w:eastAsia="微软雅黑" w:hAnsi="微软雅黑" w:cs="微软雅黑" w:hint="eastAsia"/>
          <w:sz w:val="22"/>
          <w:szCs w:val="22"/>
        </w:rPr>
        <w:t>跳出来说这不是特效，以他XX年的经验来看，这些都是真实的，没有任何特效的成分在其中。</w:t>
      </w:r>
    </w:p>
    <w:p w14:paraId="4A53BB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 “ 姐姐，感觉最近你的实验有些奇怪了啊。怎么越看越像是修行侧方向进行的啊，和现在的正常道路开始背道而驰了。”</w:t>
      </w:r>
    </w:p>
    <w:p w14:paraId="095853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孙源玲从试验台上有些不接的看着爱丽说道：</w:t>
      </w:r>
    </w:p>
    <w:p w14:paraId="1C839B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“我本来就是要和现在的道路背道而驰啊，但是我发现基础的一些东西似乎还没有办法改变，于是我才决定另辟蹊径的。</w:t>
      </w:r>
    </w:p>
    <w:p w14:paraId="7FDE95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而且灵气这种特殊的能量微粒感觉十分的不错，在很多方面都可以起到很不错的作用。”</w:t>
      </w:r>
    </w:p>
    <w:p w14:paraId="192235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“哦，我感觉最近的员工们有些奇怪，似乎想要去亲眼看看那个飞船。”</w:t>
      </w:r>
    </w:p>
    <w:p w14:paraId="50795B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就那艘破烂飞船啊，一个走歪了道路的科技造物而已，都可以进行空间跳跃了还在用上个世代的电浆炮作为主炮，如果让他们去研究的话我怕道路走歪了，而且使用现有科技就可以完成可控核聚变的方案已经完成了实验了，接下来就是正式开始使用了，没有必要再去研究那个垃圾。</w:t>
      </w:r>
    </w:p>
    <w:p w14:paraId="5AC716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过段时间如果还想要再说吧，也许我会给他们一个他们可以容易吃透的战舰给他们研究，现在还不是时候。”</w:t>
      </w:r>
    </w:p>
    <w:p w14:paraId="22AEF4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“是太弱了吗？所以可控核聚变是时候向外发布了吗？还有基于光量子的通用量子计算机是不是也可以对外发布了呢？”</w:t>
      </w:r>
    </w:p>
    <w:p w14:paraId="2CDDB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“也算是可以了，最近他们不也是研究出了7</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个光量子比特的量子计算机吗？并且可控核聚变也是成功的利用磁流体发电了。</w:t>
      </w:r>
    </w:p>
    <w:p w14:paraId="50CE2D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咱现在放出我们已经完成了这些技术的完善消息也没有多奇怪，而且随着灵气的浓度增加人类的综合素质都在增加。</w:t>
      </w:r>
    </w:p>
    <w:p w14:paraId="10A29C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这并不会让有些组织觉得我们十分的可怕十分的奇怪。”</w:t>
      </w:r>
    </w:p>
    <w:p w14:paraId="494FE4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“其实咱在一开始就十分的奇怪好不好？只不过他们在动用了各种办法之后发现都没有办法奈何我们，而且各种碾压世界的科技产品的发布已经让他们从开始的震惊到现</w:t>
      </w:r>
      <w:r w:rsidRPr="00DF4D1D">
        <w:rPr>
          <w:rFonts w:ascii="微软雅黑" w:eastAsia="微软雅黑" w:hAnsi="微软雅黑" w:cs="微软雅黑" w:hint="eastAsia"/>
          <w:sz w:val="22"/>
          <w:szCs w:val="22"/>
        </w:rPr>
        <w:lastRenderedPageBreak/>
        <w:t>在的麻木了。”</w:t>
      </w:r>
    </w:p>
    <w:p w14:paraId="18EC29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“哎，都行，只要不要我们的人都觉得我们很奇怪就是了，开始练习李修吧，和他大致的说一下就完事了，让他有一个心理准备，至于接下来要怎么做就不是我们的事情了。箭在弦上不得不发。</w:t>
      </w:r>
    </w:p>
    <w:p w14:paraId="36FB33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叫那些人过来学习空间的相关知识，让他们对于空间有一个简单的认识，我们要开始布局未来了。”</w:t>
      </w:r>
    </w:p>
    <w:p w14:paraId="5DFCD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“嗯，好的。那么姐姐有没有为他们解决问题的想法呢？毕竟有些知识我并不是很懂……”</w:t>
      </w:r>
    </w:p>
    <w:p w14:paraId="47A66B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“爱丽有什么不懂的可以直接问我，在我可以解决的范围内必定一一解释。”</w:t>
      </w:r>
    </w:p>
    <w:p w14:paraId="5682D8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被打断说话的爱丽十分的无奈，在微微叹气之后还是选择了妥协，孙源玲毕竟是一个老咸鱼了。</w:t>
      </w:r>
    </w:p>
    <w:p w14:paraId="74AC8A2B" w14:textId="77777777" w:rsidR="00EA55F0" w:rsidRPr="00DF4D1D" w:rsidRDefault="00EA55F0">
      <w:pPr>
        <w:rPr>
          <w:rFonts w:ascii="微软雅黑" w:eastAsia="微软雅黑" w:hAnsi="微软雅黑" w:cs="微软雅黑"/>
          <w:sz w:val="22"/>
          <w:szCs w:val="22"/>
        </w:rPr>
      </w:pPr>
    </w:p>
    <w:p w14:paraId="1A3D8092" w14:textId="77777777" w:rsidR="00EA55F0" w:rsidRPr="00DF4D1D" w:rsidRDefault="00EA55F0">
      <w:pPr>
        <w:rPr>
          <w:rFonts w:ascii="微软雅黑" w:eastAsia="微软雅黑" w:hAnsi="微软雅黑" w:cs="微软雅黑"/>
          <w:sz w:val="22"/>
          <w:szCs w:val="22"/>
        </w:rPr>
      </w:pPr>
    </w:p>
    <w:p w14:paraId="447A18B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第一百章 </w:t>
      </w:r>
      <w:proofErr w:type="gramStart"/>
      <w:r w:rsidRPr="00DF4D1D">
        <w:rPr>
          <w:rFonts w:ascii="微软雅黑" w:eastAsia="微软雅黑" w:hAnsi="微软雅黑" w:cs="微软雅黑" w:hint="eastAsia"/>
          <w:sz w:val="22"/>
          <w:szCs w:val="22"/>
        </w:rPr>
        <w:t>百鸟问天</w:t>
      </w:r>
      <w:proofErr w:type="gramEnd"/>
    </w:p>
    <w:p w14:paraId="1B12D66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时间慢慢的过去了，国历的新年就快到来了在1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月的3</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日晚，万年不更新一下的玲</w:t>
      </w:r>
      <w:proofErr w:type="gramStart"/>
      <w:r w:rsidRPr="00DF4D1D">
        <w:rPr>
          <w:rFonts w:ascii="微软雅黑" w:eastAsia="微软雅黑" w:hAnsi="微软雅黑" w:cs="微软雅黑" w:hint="eastAsia"/>
          <w:sz w:val="22"/>
          <w:szCs w:val="22"/>
        </w:rPr>
        <w:t>瑶科创官网突然</w:t>
      </w:r>
      <w:proofErr w:type="gramEnd"/>
      <w:r w:rsidRPr="00DF4D1D">
        <w:rPr>
          <w:rFonts w:ascii="微软雅黑" w:eastAsia="微软雅黑" w:hAnsi="微软雅黑" w:cs="微软雅黑" w:hint="eastAsia"/>
          <w:sz w:val="22"/>
          <w:szCs w:val="22"/>
        </w:rPr>
        <w:t>出现了一个新消息——在一月一日的那天将会</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的公司总部举办一场发布会。</w:t>
      </w:r>
    </w:p>
    <w:p w14:paraId="3CB7466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其上的内容十分的简介，只是说有一个发布会，开办的地点玲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的公司总部时间是傍晚的6点。</w:t>
      </w:r>
    </w:p>
    <w:p w14:paraId="5E144D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这个消息和往常一样，对于平常人并没有什么影响，该修行的修行，该上班的还是在上班。</w:t>
      </w:r>
    </w:p>
    <w:p w14:paraId="4BEF47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但是这对于科研工作者和一些国家机构以及一些公司都有些害怕，</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的习</w:t>
      </w:r>
      <w:r w:rsidRPr="00DF4D1D">
        <w:rPr>
          <w:rFonts w:ascii="微软雅黑" w:eastAsia="微软雅黑" w:hAnsi="微软雅黑" w:cs="微软雅黑" w:hint="eastAsia"/>
          <w:sz w:val="22"/>
          <w:szCs w:val="22"/>
        </w:rPr>
        <w:lastRenderedPageBreak/>
        <w:t>惯，每次发布会都不会简单，每一次发布会都会对一些公司甚至是国家机构造成一定的打击甚至是直接碾死。</w:t>
      </w:r>
    </w:p>
    <w:p w14:paraId="358885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平静的夜晚很快就过去了或许是最近的事情是在是太多了，各方都比较的安静许多。</w:t>
      </w:r>
    </w:p>
    <w:p w14:paraId="518851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一月份大陆深处的早上，一切都十分的平静，日常十分嚣张的漂亮国都十分的安静，只是在这个阴冷潮湿的早上一大堆人聚集</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公司的大门外，但是这群人在门口却十分的安静等待着，并且十分的有秩序。</w:t>
      </w:r>
    </w:p>
    <w:p w14:paraId="75B66B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“我的天哪，要不要人休息了，你们这么一大早就来门口等着干嘛啊？这个时候在被窝里面呆着不香吗？</w:t>
      </w:r>
    </w:p>
    <w:p w14:paraId="725750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我们官网上说的发布会时间是下午六点，在这个地方站这么久不觉得十分的无聊吗？没事就到时间再来，不要挡着其他人上班了。”</w:t>
      </w:r>
    </w:p>
    <w:p w14:paraId="1AA973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一个被孙源玲安排来看大门的科研人员十分不耐烦的说道，本来她是还会很努力的但是孙源玲突然说，每个周都要有一个人轮值在保卫室看大门，如果再孙源玲开始授课的时候就可以离开保卫</w:t>
      </w:r>
      <w:proofErr w:type="gramStart"/>
      <w:r w:rsidRPr="00DF4D1D">
        <w:rPr>
          <w:rFonts w:ascii="微软雅黑" w:eastAsia="微软雅黑" w:hAnsi="微软雅黑" w:cs="微软雅黑" w:hint="eastAsia"/>
          <w:sz w:val="22"/>
          <w:szCs w:val="22"/>
        </w:rPr>
        <w:t>室前往</w:t>
      </w:r>
      <w:proofErr w:type="gramEnd"/>
      <w:r w:rsidRPr="00DF4D1D">
        <w:rPr>
          <w:rFonts w:ascii="微软雅黑" w:eastAsia="微软雅黑" w:hAnsi="微软雅黑" w:cs="微软雅黑" w:hint="eastAsia"/>
          <w:sz w:val="22"/>
          <w:szCs w:val="22"/>
        </w:rPr>
        <w:t>会议室学习，至于研究的事情，等消化完孙源玲所教授的只是在说，这个时间为一个周。</w:t>
      </w:r>
    </w:p>
    <w:p w14:paraId="71CD59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每个周的人都是孙源玲指定的，没有人员顺序一说，也许有的人一年到头都没有守过一次值班室。</w:t>
      </w:r>
    </w:p>
    <w:p w14:paraId="6DE669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“还有，把你们的开过来的车停到指定的停车位去，如果没有停车位了就停到别处的提车位去，不要当着我们正常的停车了。</w:t>
      </w:r>
    </w:p>
    <w:p w14:paraId="3B7BB7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同样的事情我不想说第二遍，这儿并不是没有摄像头。”</w:t>
      </w:r>
    </w:p>
    <w:p w14:paraId="14356E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这个研究员在说完之后便溜回保卫室了，毕竟温暖的房间还是很舒服的，虽然说超能者和修行者对于这点温度还是无所谓的，但是无所谓不代表舒服。</w:t>
      </w:r>
    </w:p>
    <w:p w14:paraId="60E1F1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这些人在听到这个研究员的呵斥之后只得灰溜溜的走了，人在屋檐下不得不低头，如</w:t>
      </w:r>
      <w:r w:rsidRPr="00DF4D1D">
        <w:rPr>
          <w:rFonts w:ascii="微软雅黑" w:eastAsia="微软雅黑" w:hAnsi="微软雅黑" w:cs="微软雅黑" w:hint="eastAsia"/>
          <w:sz w:val="22"/>
          <w:szCs w:val="22"/>
        </w:rPr>
        <w:lastRenderedPageBreak/>
        <w:t>想不低头就得掀了屋檐。</w:t>
      </w:r>
    </w:p>
    <w:p w14:paraId="56ED36C4"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随着玲瑶科创</w:t>
      </w:r>
      <w:proofErr w:type="gramEnd"/>
      <w:r w:rsidRPr="00DF4D1D">
        <w:rPr>
          <w:rFonts w:ascii="微软雅黑" w:eastAsia="微软雅黑" w:hAnsi="微软雅黑" w:cs="微软雅黑" w:hint="eastAsia"/>
          <w:sz w:val="22"/>
          <w:szCs w:val="22"/>
        </w:rPr>
        <w:t>在全球取得的成绩越来越优秀，想要低调都低调不起来，不主动表现不代表别人不会好奇，不想去了解。</w:t>
      </w:r>
    </w:p>
    <w:p w14:paraId="655ACF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有些有能力的势力比常人更加了解其中的隐秘，在这个科技和修行并行的时代世界的局势的复杂程度已经相当的复杂，拥有相当的金钱和权利并不一定能够保护自己的安全，有能力的人可以穿过重重的障碍直达目标。</w:t>
      </w:r>
    </w:p>
    <w:p w14:paraId="67DBFF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在大陆的彼</w:t>
      </w:r>
      <w:proofErr w:type="gramStart"/>
      <w:r w:rsidRPr="00DF4D1D">
        <w:rPr>
          <w:rFonts w:ascii="微软雅黑" w:eastAsia="微软雅黑" w:hAnsi="微软雅黑" w:cs="微软雅黑" w:hint="eastAsia"/>
          <w:sz w:val="22"/>
          <w:szCs w:val="22"/>
        </w:rPr>
        <w:t>端发生</w:t>
      </w:r>
      <w:proofErr w:type="gramEnd"/>
      <w:r w:rsidRPr="00DF4D1D">
        <w:rPr>
          <w:rFonts w:ascii="微软雅黑" w:eastAsia="微软雅黑" w:hAnsi="微软雅黑" w:cs="微软雅黑" w:hint="eastAsia"/>
          <w:sz w:val="22"/>
          <w:szCs w:val="22"/>
        </w:rPr>
        <w:t>类似事件已经不止一起了，一个平时被资本家压榨的失去了所有希望的时候突然觉醒了超能力，这种超能力有强有弱，但是当地的国家对付这些人没有什么经验。导致这些人在得到了力量之后开始复仇，许多钱但是有权利但是地位并不怎么高的资本家遭到杀害的并不少。</w:t>
      </w:r>
    </w:p>
    <w:p w14:paraId="7DE49055" w14:textId="18697BD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虽然到了最后会遭到官方力量的通缉和追杀，但是真正成功追杀到的又有多少呢？在这方面做的最好的是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方面，因为最早知道消息也是最早制定出应对方案并且拥有强有力的修行者队伍分布在全国各地随时准备应对各种突发事件，而且随着时间的推移分布的密度越来越高，处理事件的难度也是大幅度的降低。</w:t>
      </w:r>
    </w:p>
    <w:p w14:paraId="448202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孙源玲在不断摸鱼的</w:t>
      </w:r>
      <w:proofErr w:type="gramStart"/>
      <w:r w:rsidRPr="00DF4D1D">
        <w:rPr>
          <w:rFonts w:ascii="微软雅黑" w:eastAsia="微软雅黑" w:hAnsi="微软雅黑" w:cs="微软雅黑" w:hint="eastAsia"/>
          <w:sz w:val="22"/>
          <w:szCs w:val="22"/>
        </w:rPr>
        <w:t>情况下混到</w:t>
      </w:r>
      <w:proofErr w:type="gramEnd"/>
      <w:r w:rsidRPr="00DF4D1D">
        <w:rPr>
          <w:rFonts w:ascii="微软雅黑" w:eastAsia="微软雅黑" w:hAnsi="微软雅黑" w:cs="微软雅黑" w:hint="eastAsia"/>
          <w:sz w:val="22"/>
          <w:szCs w:val="22"/>
        </w:rPr>
        <w:t>了下午5：5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，这样的大冬天对于孙源玲来说和春天并没有什么区别，但是这并不是孙源玲勤快的理由。</w:t>
      </w:r>
    </w:p>
    <w:p w14:paraId="4AB002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那个研究员看到事件快到了很不情愿的走出了保卫室的房间，来到了控制前打开了对外开放的大门，这样那些没有权限入内的人就可以进入其中了。</w:t>
      </w:r>
    </w:p>
    <w:p w14:paraId="5D521E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大门一打开空荡荡的大门前迅速的充满了人，其中绝大多数都是各家的媒体还有少数的科研工作者以及一部分的资本家和一些眼线。</w:t>
      </w:r>
    </w:p>
    <w:p w14:paraId="326212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随着众人的到场，时间也是慢慢地来到了下午六点钟……</w:t>
      </w:r>
    </w:p>
    <w:p w14:paraId="777CA7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“欢迎各位来到这次新时代会议，本次并没有任何的新产品会出售，唯一的就是新技</w:t>
      </w:r>
      <w:r w:rsidRPr="00DF4D1D">
        <w:rPr>
          <w:rFonts w:ascii="微软雅黑" w:eastAsia="微软雅黑" w:hAnsi="微软雅黑" w:cs="微软雅黑" w:hint="eastAsia"/>
          <w:sz w:val="22"/>
          <w:szCs w:val="22"/>
        </w:rPr>
        <w:lastRenderedPageBreak/>
        <w:t>术的一种商讨。”孙源玲的声音响彻了整个广场。</w:t>
      </w:r>
    </w:p>
    <w:p w14:paraId="042443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是我们喜欢开发布会，而是我们的实力不允许我们很久才开一次发布会，其实这件事还是延续了一些传统有了什么很大的突破时就来一场发布会展示出自己最新的研究成果，让这项最新的研究成果成为一种人尽皆知的东西。</w:t>
      </w:r>
    </w:p>
    <w:p w14:paraId="7E470C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但是这种发布会很多时候都是没有新意的，只是将一些已经出现好一段时间的科技变着花圈钱，这样的发布会能够推动科技的进展吗？</w:t>
      </w:r>
    </w:p>
    <w:p w14:paraId="06C923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然而真正重大的科技进步却没有什么发布会，如果没有人专门去报导的话人们都不知道这项科技已经出来了。不要说我显摆，因为我就是显摆，开发布会就是为了展示我的最新成就。</w:t>
      </w:r>
    </w:p>
    <w:p w14:paraId="6D6DED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只要我做到了别人未曾做到的事情那么我就是最强的，而事实也就摆在眼前。我们通过了不间断的努力和大批天才科研人员以及超大量资金的投入我们成功实现了通用光量子计算机长达三</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月的稳定运行。</w:t>
      </w:r>
    </w:p>
    <w:p w14:paraId="2D372C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在此期间做到</w:t>
      </w:r>
      <w:proofErr w:type="gramStart"/>
      <w:r w:rsidRPr="00DF4D1D">
        <w:rPr>
          <w:rFonts w:ascii="微软雅黑" w:eastAsia="微软雅黑" w:hAnsi="微软雅黑" w:cs="微软雅黑" w:hint="eastAsia"/>
          <w:sz w:val="22"/>
          <w:szCs w:val="22"/>
        </w:rPr>
        <w:t>了零退相干</w:t>
      </w:r>
      <w:proofErr w:type="gramEnd"/>
      <w:r w:rsidRPr="00DF4D1D">
        <w:rPr>
          <w:rFonts w:ascii="微软雅黑" w:eastAsia="微软雅黑" w:hAnsi="微软雅黑" w:cs="微软雅黑" w:hint="eastAsia"/>
          <w:sz w:val="22"/>
          <w:szCs w:val="22"/>
        </w:rPr>
        <w:t>，并且解决了量子不确定性的问题，通过一些方式来进行观测时可以得到准确的计算结果，因为解决了量子可编译的难题所以在此基础之上我们还开发出了一种可用于量子编程的新型量子计算机专用语言。</w:t>
      </w:r>
    </w:p>
    <w:p w14:paraId="38AC40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但是存储的问题我们暂时还没有办法解决，因为要长时间维持量子处于一个相对确定的状态暂时是一件十分困难的事情，因为这件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我们的量子计算机的计算整体性能有了很大的限制。</w:t>
      </w:r>
    </w:p>
    <w:p w14:paraId="4336FC4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但是高达2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个光量子比特却可以将计算能力提高到一种</w:t>
      </w:r>
      <w:proofErr w:type="gramStart"/>
      <w:r w:rsidRPr="00DF4D1D">
        <w:rPr>
          <w:rFonts w:ascii="微软雅黑" w:eastAsia="微软雅黑" w:hAnsi="微软雅黑" w:cs="微软雅黑" w:hint="eastAsia"/>
          <w:sz w:val="22"/>
          <w:szCs w:val="22"/>
        </w:rPr>
        <w:t>令现在</w:t>
      </w:r>
      <w:proofErr w:type="gramEnd"/>
      <w:r w:rsidRPr="00DF4D1D">
        <w:rPr>
          <w:rFonts w:ascii="微软雅黑" w:eastAsia="微软雅黑" w:hAnsi="微软雅黑" w:cs="微软雅黑" w:hint="eastAsia"/>
          <w:sz w:val="22"/>
          <w:szCs w:val="22"/>
        </w:rPr>
        <w:t>计算机连车尾气都不能够看到的程度，因为应用了特殊的计算方式其计算速度可以达到每秒</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次每秒的计算速度，这是面对大环境推演的计算速度，如果使用了可编程的方式进行运算器运算速度依然可以达到1</w:t>
      </w:r>
      <w:r w:rsidRPr="00DF4D1D">
        <w:rPr>
          <w:rFonts w:ascii="微软雅黑" w:eastAsia="微软雅黑" w:hAnsi="微软雅黑" w:cs="微软雅黑"/>
          <w:sz w:val="22"/>
          <w:szCs w:val="22"/>
        </w:rPr>
        <w:t>.75*10^22</w:t>
      </w:r>
      <w:r w:rsidRPr="00DF4D1D">
        <w:rPr>
          <w:rFonts w:ascii="微软雅黑" w:eastAsia="微软雅黑" w:hAnsi="微软雅黑" w:cs="微软雅黑" w:hint="eastAsia"/>
          <w:sz w:val="22"/>
          <w:szCs w:val="22"/>
        </w:rPr>
        <w:t>次的运算速度，这个速度已经可以满足现在的</w:t>
      </w:r>
      <w:r w:rsidRPr="00DF4D1D">
        <w:rPr>
          <w:rFonts w:ascii="微软雅黑" w:eastAsia="微软雅黑" w:hAnsi="微软雅黑" w:cs="微软雅黑" w:hint="eastAsia"/>
          <w:sz w:val="22"/>
          <w:szCs w:val="22"/>
        </w:rPr>
        <w:lastRenderedPageBreak/>
        <w:t>所有应用的使用了，并且不能够将此计算性能榨干。</w:t>
      </w:r>
    </w:p>
    <w:p w14:paraId="2F783F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各位，经典计算机的时代已经过去了，现在量子计算的时代已经来临，最小体型的量子计算机已经来到了不到1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立方</w:t>
      </w:r>
      <w:proofErr w:type="gramStart"/>
      <w:r w:rsidRPr="00DF4D1D">
        <w:rPr>
          <w:rFonts w:ascii="微软雅黑" w:eastAsia="微软雅黑" w:hAnsi="微软雅黑" w:cs="微软雅黑" w:hint="eastAsia"/>
          <w:sz w:val="22"/>
          <w:szCs w:val="22"/>
        </w:rPr>
        <w:t>分米的</w:t>
      </w:r>
      <w:proofErr w:type="gramEnd"/>
      <w:r w:rsidRPr="00DF4D1D">
        <w:rPr>
          <w:rFonts w:ascii="微软雅黑" w:eastAsia="微软雅黑" w:hAnsi="微软雅黑" w:cs="微软雅黑" w:hint="eastAsia"/>
          <w:sz w:val="22"/>
          <w:szCs w:val="22"/>
        </w:rPr>
        <w:t>大小了，经典计算机的出现马上就要成为历史。”</w:t>
      </w:r>
    </w:p>
    <w:p w14:paraId="331C7A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场下顿时爆发出十分洪亮的声音，各个媒体争先恐后向着孙源玲所在的方向挤去，各种</w:t>
      </w:r>
      <w:proofErr w:type="gramStart"/>
      <w:r w:rsidRPr="00DF4D1D">
        <w:rPr>
          <w:rFonts w:ascii="微软雅黑" w:eastAsia="微软雅黑" w:hAnsi="微软雅黑" w:cs="微软雅黑" w:hint="eastAsia"/>
          <w:sz w:val="22"/>
          <w:szCs w:val="22"/>
        </w:rPr>
        <w:t>讨论声</w:t>
      </w:r>
      <w:proofErr w:type="gramEnd"/>
      <w:r w:rsidRPr="00DF4D1D">
        <w:rPr>
          <w:rFonts w:ascii="微软雅黑" w:eastAsia="微软雅黑" w:hAnsi="微软雅黑" w:cs="微软雅黑" w:hint="eastAsia"/>
          <w:sz w:val="22"/>
          <w:szCs w:val="22"/>
        </w:rPr>
        <w:t>直接淹没了保安维持秩序的声音。</w:t>
      </w:r>
    </w:p>
    <w:p w14:paraId="66A612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孙源玲见此面无表情，只是动了动眼皮子顿时场下所有的声音都消失了，场上顿时恢复了安静。</w:t>
      </w:r>
    </w:p>
    <w:p w14:paraId="0C2077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“各位，保持秩序是保证安全的重要前提，如果再有人不遵守公共场合的规则和秩序我只好请他离开这个地方了。”</w:t>
      </w:r>
    </w:p>
    <w:p w14:paraId="54A432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众人此时变得十分的乖巧，没有一个人敢说话，有时候想活命就得听话一点。</w:t>
      </w:r>
    </w:p>
    <w:p w14:paraId="3A42AA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“这次我们光量子通用计算机：百鸟，将会作为一个云服务器供给社会上的各路科研人员进行使用，让多余的资源得到最大化的利用。最大程度的避免出现量子霸权，让竞争成为一个良性竞争。</w:t>
      </w:r>
    </w:p>
    <w:p w14:paraId="2A9E77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这也将成为我们迈出太阳系的第一步！”</w:t>
      </w:r>
    </w:p>
    <w:p w14:paraId="1C63CF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场下在此响起了激烈的掌声，孙源玲稍稍示意</w:t>
      </w:r>
      <w:proofErr w:type="gramStart"/>
      <w:r w:rsidRPr="00DF4D1D">
        <w:rPr>
          <w:rFonts w:ascii="微软雅黑" w:eastAsia="微软雅黑" w:hAnsi="微软雅黑" w:cs="微软雅黑" w:hint="eastAsia"/>
          <w:sz w:val="22"/>
          <w:szCs w:val="22"/>
        </w:rPr>
        <w:t>安静下</w:t>
      </w:r>
      <w:proofErr w:type="gramEnd"/>
      <w:r w:rsidRPr="00DF4D1D">
        <w:rPr>
          <w:rFonts w:ascii="微软雅黑" w:eastAsia="微软雅黑" w:hAnsi="微软雅黑" w:cs="微软雅黑" w:hint="eastAsia"/>
          <w:sz w:val="22"/>
          <w:szCs w:val="22"/>
        </w:rPr>
        <w:t>之后继续说道：</w:t>
      </w:r>
    </w:p>
    <w:p w14:paraId="3C1B11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“我们现在想要走出与地星也只能依靠化学燃料这种能量含量很低的十分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环保的燃料，并且能量含量这么低的燃料他的利用率连9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%都没有不得不说这种燃料十分的不适合用在太空航行之后只能够用来烧烧火，取取暖。</w:t>
      </w:r>
    </w:p>
    <w:p w14:paraId="757E0C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或许有人会问现在不是出现了那么多的超能者吗？而且超能者所使用的那种特殊微粒不就是一种特殊的高能力密度的吗？”说着孙源玲慢慢的漂浮了起来。</w:t>
      </w:r>
    </w:p>
    <w:p w14:paraId="7FA795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不理会台下各种震惊的目光，继续说道：</w:t>
      </w:r>
    </w:p>
    <w:p w14:paraId="5B2656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“是，这种微粒的能量含量的确十分的高，但是各位想过这种能量到底该怎么利用呢？是不是方便收集呢？难道要人肉身抬着宇宙飞船上天吗？</w:t>
      </w:r>
    </w:p>
    <w:p w14:paraId="68D45D4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所以这是很不现实的意见事情，而人类只是稍稍知道了这种特殊微粒的一种使用方式，距离可以自由的使用它还有</w:t>
      </w:r>
      <w:proofErr w:type="gramStart"/>
      <w:r w:rsidRPr="00DF4D1D">
        <w:rPr>
          <w:rFonts w:ascii="微软雅黑" w:eastAsia="微软雅黑" w:hAnsi="微软雅黑" w:cs="微软雅黑" w:hint="eastAsia"/>
          <w:sz w:val="22"/>
          <w:szCs w:val="22"/>
        </w:rPr>
        <w:t>很长很长</w:t>
      </w:r>
      <w:proofErr w:type="gramEnd"/>
      <w:r w:rsidRPr="00DF4D1D">
        <w:rPr>
          <w:rFonts w:ascii="微软雅黑" w:eastAsia="微软雅黑" w:hAnsi="微软雅黑" w:cs="微软雅黑" w:hint="eastAsia"/>
          <w:sz w:val="22"/>
          <w:szCs w:val="22"/>
        </w:rPr>
        <w:t>的一段距离。</w:t>
      </w:r>
    </w:p>
    <w:p w14:paraId="360B74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在这种情况之下一种全新的能源的出现就成了一种迫切的需求了，但是这种高效的能源如果出现的将会引起滔天巨浪，各种常规的发电装置已经在各个地区都普及了。</w:t>
      </w:r>
    </w:p>
    <w:p w14:paraId="707258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各种资本在其中盘根错节，想要在这十分复杂的利益链条中使用一种全新的，可以替代传统能源的一种能源出现将会遭到什么样的打击这点我没有办法想象。</w:t>
      </w:r>
    </w:p>
    <w:p w14:paraId="6DA7AF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但是，这个世界不可能因为这件事而止步不前，科技的发展不能够因为这群人而出现停滞的现象。</w:t>
      </w:r>
    </w:p>
    <w:p w14:paraId="550C57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所以，为了打破这种局面我们秘密进行了核聚变试验，这项试验十分的成功我们成功的让氚元素5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万摄氏度的情况下发生了核聚变，虽然说温度不高但是反应炉中的压力却达到了至今为止都未曾达到的高度，其压力已经达到了9</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kpa的压力。</w:t>
      </w:r>
    </w:p>
    <w:p w14:paraId="5592D0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温度不是相对来说不是很高，但是压力极高，载重情况之下1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G氚元素聚变所释放的能量已经相当于1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TNT烈性炸药所释放的能量了。</w:t>
      </w:r>
    </w:p>
    <w:p w14:paraId="7C42D5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而这个聚变装置我们将其命名为：问天</w:t>
      </w:r>
    </w:p>
    <w:p w14:paraId="2AF495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在完成了我们基本理论的完善性之后我们使用了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作为基本的设计方向进行难关的攻克，在经过了很长一段时间的秘密研究之中成功的完成了收支平衡，并且在这种稳定状态之下稳定运行了一个月的时间并且可以随时开启后停止。</w:t>
      </w:r>
    </w:p>
    <w:p w14:paraId="04204B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通过这件事情我们知晓了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这条路的可行性，然后我们继续朝这个方向进行发展，终于做到了稳定输出，虽然输出的功率只有输入功率的1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倍左右，但是已经可以做到自给自足并且可以向外供电了。</w:t>
      </w:r>
    </w:p>
    <w:p w14:paraId="65F576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至此，核聚变发电这个打开新时代大门的钥匙最终被我们拿下了。现在我们人类这个渺小的种族终于进入了一个崭新的时代，一个进入更加广阔的舞台的机会。”</w:t>
      </w:r>
    </w:p>
    <w:p w14:paraId="14DC83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孙源玲说罢只会台下顿时</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，除了风吹在建筑时出现的微微风声。</w:t>
      </w:r>
    </w:p>
    <w:p w14:paraId="6AA024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所有的人都张大的嘴巴，就</w:t>
      </w:r>
      <w:proofErr w:type="gramStart"/>
      <w:r w:rsidRPr="00DF4D1D">
        <w:rPr>
          <w:rFonts w:ascii="微软雅黑" w:eastAsia="微软雅黑" w:hAnsi="微软雅黑" w:cs="微软雅黑" w:hint="eastAsia"/>
          <w:sz w:val="22"/>
          <w:szCs w:val="22"/>
        </w:rPr>
        <w:t>连玲瑶科创</w:t>
      </w:r>
      <w:proofErr w:type="gramEnd"/>
      <w:r w:rsidRPr="00DF4D1D">
        <w:rPr>
          <w:rFonts w:ascii="微软雅黑" w:eastAsia="微软雅黑" w:hAnsi="微软雅黑" w:cs="微软雅黑" w:hint="eastAsia"/>
          <w:sz w:val="22"/>
          <w:szCs w:val="22"/>
        </w:rPr>
        <w:t>的员工都十分的惊讶，尽管他们也知道公司中有可控核聚变相关的项目，但是这么短的时间就可以正式的投入使用了还真是十分的让人震惊。</w:t>
      </w:r>
    </w:p>
    <w:p w14:paraId="1CA002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随着这个有些随意的甚至是十分简陋的发布会的结束，新时代的序幕就此拉开，接下来的事情就是对旧时代的清算了。</w:t>
      </w:r>
    </w:p>
    <w:p w14:paraId="419214E9" w14:textId="77777777" w:rsidR="00EA55F0" w:rsidRPr="00DF4D1D" w:rsidRDefault="00EA55F0">
      <w:pPr>
        <w:rPr>
          <w:rFonts w:ascii="微软雅黑" w:eastAsia="微软雅黑" w:hAnsi="微软雅黑" w:cs="微软雅黑"/>
          <w:sz w:val="22"/>
          <w:szCs w:val="22"/>
        </w:rPr>
      </w:pPr>
    </w:p>
    <w:p w14:paraId="1C39057D" w14:textId="77777777" w:rsidR="00EA55F0" w:rsidRPr="00DF4D1D" w:rsidRDefault="00EA55F0">
      <w:pPr>
        <w:rPr>
          <w:rFonts w:ascii="微软雅黑" w:eastAsia="微软雅黑" w:hAnsi="微软雅黑" w:cs="微软雅黑"/>
          <w:sz w:val="22"/>
          <w:szCs w:val="22"/>
        </w:rPr>
      </w:pPr>
    </w:p>
    <w:p w14:paraId="529453E4"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第一百零一章 时代变革的开始</w:t>
      </w:r>
    </w:p>
    <w:p w14:paraId="1F6336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的这次发布会不仅十分的简短只有不到一个小时的时间，但是其中所发表出来的消息却是十分的令人感到震惊，也让一些资本家感到了可怕，一种来自骨子中的害怕。</w:t>
      </w:r>
    </w:p>
    <w:p w14:paraId="3C32BD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用量子计算机虽然相比较于现在的非通用量子计算机的确领先了很长一段距离，但是在付出的代价足够的情况之下是可以在各种情况之下制作出特定方向的领子计算机的而且这个量子计算机对于他们的利益并没有多少的影响。</w:t>
      </w:r>
    </w:p>
    <w:p w14:paraId="01AC79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却是一个十分可怕的东西，在传统的能源市场都是以石油为主，其他的能源为辅助的一种情况。在这种情况之下能源巨头们都可以十分愉快的收割韭菜，而且不用担心出现意外，毕竟一些大型油田后面都是有流氓撑腰的。</w:t>
      </w:r>
    </w:p>
    <w:p w14:paraId="50B16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但是这个世界上新能源汽车并不弱，而且最近一段时间的电池技术和电机技术都得到了长足的进步，已经达到了可以完全取代传统能源的地步了，但是以为电的价格迟迟</w:t>
      </w:r>
      <w:r w:rsidRPr="00DF4D1D">
        <w:rPr>
          <w:rFonts w:ascii="微软雅黑" w:eastAsia="微软雅黑" w:hAnsi="微软雅黑" w:cs="微软雅黑" w:hint="eastAsia"/>
          <w:sz w:val="22"/>
          <w:szCs w:val="22"/>
        </w:rPr>
        <w:lastRenderedPageBreak/>
        <w:t>不能够降下来，在军用领域还有很多情况下电能不能够得到很好的补充，在民用领域因为需要的电能是一个相当恐怖的数字，所以相比于传统能源来讲并没有少什么，电能唯一的优点就是更好的性能罢了。</w:t>
      </w:r>
    </w:p>
    <w:p w14:paraId="417796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但是核聚变发电的出现去可以大大的改变这一情况，在加上现在已经十分成熟的超高压直流输电技术可以让电能来到更远的地方电能的价格肯定会大幅度的下降。</w:t>
      </w:r>
    </w:p>
    <w:p w14:paraId="23C935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变化会导致原油的价格大幅的下跌，在这其中会触及到的利益就不止是个人或者说公司的利益了，而是一些国家的利益了，而且这种还是属于无差别打击的那种。如果是某些依赖于石油经济的将会在这次动荡之中受到最致命的打击，在这种打击之下很多国家甚至会出现分裂的危险这种危险并不局限于一些小国家一些大的国家甚至都会出现分裂的危险。</w:t>
      </w:r>
    </w:p>
    <w:p w14:paraId="791C4A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在媒体的还没有对这件事进行报道的时候国家就做出了最快的反应，所持有的原油期票都在最短的时间里开始进行抛售，并且所持有的美债都在大幅度的抛售。</w:t>
      </w:r>
    </w:p>
    <w:p w14:paraId="4D6E22A4" w14:textId="5A3DCB9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这次行动的速度之快出乎了国际社会的预料，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这一举动使得漂亮国的经济一下子就受到了莫大的打击，$的汇率也遭到了巨大的打击，从原来的1$=</w:t>
      </w:r>
      <w:r w:rsidRPr="00DF4D1D">
        <w:rPr>
          <w:rFonts w:ascii="微软雅黑" w:eastAsia="微软雅黑" w:hAnsi="微软雅黑" w:cs="微软雅黑"/>
          <w:sz w:val="22"/>
          <w:szCs w:val="22"/>
        </w:rPr>
        <w:t>6.2556</w:t>
      </w:r>
      <w:r w:rsidRPr="00DF4D1D">
        <w:rPr>
          <w:rFonts w:ascii="微软雅黑" w:eastAsia="微软雅黑" w:hAnsi="微软雅黑" w:cs="微软雅黑" w:hint="eastAsia"/>
          <w:sz w:val="22"/>
          <w:szCs w:val="22"/>
        </w:rPr>
        <w:t>￥的汇率一下子就降低到了1$=</w:t>
      </w:r>
      <w:r w:rsidRPr="00DF4D1D">
        <w:rPr>
          <w:rFonts w:ascii="微软雅黑" w:eastAsia="微软雅黑" w:hAnsi="微软雅黑" w:cs="微软雅黑"/>
          <w:sz w:val="22"/>
          <w:szCs w:val="22"/>
        </w:rPr>
        <w:t>3.5524</w:t>
      </w:r>
      <w:r w:rsidRPr="00DF4D1D">
        <w:rPr>
          <w:rFonts w:ascii="微软雅黑" w:eastAsia="微软雅黑" w:hAnsi="微软雅黑" w:cs="微软雅黑" w:hint="eastAsia"/>
          <w:sz w:val="22"/>
          <w:szCs w:val="22"/>
        </w:rPr>
        <w:t>￥的程度。</w:t>
      </w:r>
    </w:p>
    <w:p w14:paraId="1533BF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在国家做出这一系列动作的时候，媒体的报读也是陆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续的报道出来了，</w:t>
      </w:r>
      <w:proofErr w:type="gramStart"/>
      <w:r w:rsidRPr="00DF4D1D">
        <w:rPr>
          <w:rFonts w:ascii="微软雅黑" w:eastAsia="微软雅黑" w:hAnsi="微软雅黑" w:cs="微软雅黑" w:hint="eastAsia"/>
          <w:sz w:val="22"/>
          <w:szCs w:val="22"/>
        </w:rPr>
        <w:t>灵瑶科创成功</w:t>
      </w:r>
      <w:proofErr w:type="gramEnd"/>
      <w:r w:rsidRPr="00DF4D1D">
        <w:rPr>
          <w:rFonts w:ascii="微软雅黑" w:eastAsia="微软雅黑" w:hAnsi="微软雅黑" w:cs="微软雅黑" w:hint="eastAsia"/>
          <w:sz w:val="22"/>
          <w:szCs w:val="22"/>
        </w:rPr>
        <w:t>做到了将威力巨大的核聚变控制住，让其成为了一个为人类做出贡献的几乎无穷无尽的清洁能源。</w:t>
      </w:r>
    </w:p>
    <w:p w14:paraId="7D50F2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w:t>
      </w:r>
      <w:proofErr w:type="gramStart"/>
      <w:r w:rsidRPr="00DF4D1D">
        <w:rPr>
          <w:rFonts w:ascii="微软雅黑" w:eastAsia="微软雅黑" w:hAnsi="微软雅黑" w:cs="微软雅黑" w:hint="eastAsia"/>
          <w:sz w:val="22"/>
          <w:szCs w:val="22"/>
        </w:rPr>
        <w:t>灵瑶科创不仅</w:t>
      </w:r>
      <w:proofErr w:type="gramEnd"/>
      <w:r w:rsidRPr="00DF4D1D">
        <w:rPr>
          <w:rFonts w:ascii="微软雅黑" w:eastAsia="微软雅黑" w:hAnsi="微软雅黑" w:cs="微软雅黑" w:hint="eastAsia"/>
          <w:sz w:val="22"/>
          <w:szCs w:val="22"/>
        </w:rPr>
        <w:t>突破了可控核聚变的相关技术而且在突破相关技术的时候还突破了通用量子计算机的各种核心技术并且将这些技术放到公共环境之中为人类社会的发展做出一定的贡献。</w:t>
      </w:r>
    </w:p>
    <w:p w14:paraId="257CEE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这些报道出来的时候看到这些报道的人都十分的重视，但是真正相信的并没有多少，</w:t>
      </w:r>
      <w:r w:rsidRPr="00DF4D1D">
        <w:rPr>
          <w:rFonts w:ascii="微软雅黑" w:eastAsia="微软雅黑" w:hAnsi="微软雅黑" w:cs="微软雅黑" w:hint="eastAsia"/>
          <w:sz w:val="22"/>
          <w:szCs w:val="22"/>
        </w:rPr>
        <w:lastRenderedPageBreak/>
        <w:t>毕竟研究出了一个量子计算机已经是一个十分不得了的成就了。然而</w:t>
      </w:r>
      <w:proofErr w:type="gramStart"/>
      <w:r w:rsidRPr="00DF4D1D">
        <w:rPr>
          <w:rFonts w:ascii="微软雅黑" w:eastAsia="微软雅黑" w:hAnsi="微软雅黑" w:cs="微软雅黑" w:hint="eastAsia"/>
          <w:sz w:val="22"/>
          <w:szCs w:val="22"/>
        </w:rPr>
        <w:t>灵瑶科创似乎</w:t>
      </w:r>
      <w:proofErr w:type="gramEnd"/>
      <w:r w:rsidRPr="00DF4D1D">
        <w:rPr>
          <w:rFonts w:ascii="微软雅黑" w:eastAsia="微软雅黑" w:hAnsi="微软雅黑" w:cs="微软雅黑" w:hint="eastAsia"/>
          <w:sz w:val="22"/>
          <w:szCs w:val="22"/>
        </w:rPr>
        <w:t>并不满足只有这么一点点的成就，在发布了通用型量子计算机之后又发布了可以用于实际运用的可控核聚变发电装置这一切的一切显得都那么的梦幻，那么的不现实，科技什么时候进展的这么快了，前段时间才刚刚出现了性能直接吊打经典芯片的碳基芯片，并且运用在手机上的芯片都可以在一定程度上打吊打运用在电脑之上的中高端独立显卡了，CPU的运算能力也是如此。</w:t>
      </w:r>
    </w:p>
    <w:p w14:paraId="44C4C4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在碳基芯片出来后不久，高性能电动车也出现了，它的续航能力甚至比传统能源的续航能力还要强悍，并且在此基础之上出现了两栖电动车，让它可以以接近音速的飞行速度在天空之中飞行。</w:t>
      </w:r>
    </w:p>
    <w:p w14:paraId="4BA33A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这一切都足以证明科技的发展也是十分的迅速的，并且迅速发展的源头就是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w:t>
      </w:r>
    </w:p>
    <w:p w14:paraId="4FFFE8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但是在小媒体发声之后一些国际之上的大媒体也发布了相关的报道，从各种方面的都证明了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的确做到了，他们不仅是做到了，而且做得十分的优秀，做到了可以用于商业运营的程度。</w:t>
      </w:r>
    </w:p>
    <w:p w14:paraId="278732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而网友们对此表示相当的震惊……</w:t>
      </w:r>
    </w:p>
    <w:p w14:paraId="089B7F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某个会</w:t>
      </w:r>
      <w:proofErr w:type="gramEnd"/>
      <w:r w:rsidRPr="00DF4D1D">
        <w:rPr>
          <w:rFonts w:ascii="微软雅黑" w:eastAsia="微软雅黑" w:hAnsi="微软雅黑" w:cs="微软雅黑" w:hint="eastAsia"/>
          <w:sz w:val="22"/>
          <w:szCs w:val="22"/>
        </w:rPr>
        <w:t>放电的平台之上某个官方号的报道有着这次发布会的全程的内容，没有任何删减部分。</w:t>
      </w:r>
    </w:p>
    <w:p w14:paraId="50732A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“现在的科技发展有这么快吗？前段时间还在吊打上一代的计算机和传统汽车。这才多长的时间就出现了可以编程的通用量子计算机和可以商用的可控核聚变了，难道一个个全新的时代就这样到来了吗？</w:t>
      </w:r>
    </w:p>
    <w:p w14:paraId="6D2883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希望可以在有生之年去火星旅游一趟。”一位名为‘不知名’的网友在视频下方说道。</w:t>
      </w:r>
    </w:p>
    <w:p w14:paraId="464CDD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“回复@不知名：要理智的看待这一件事情，这次所发布的量子计算机只是说通用型的，并没有说这个量子计算机可以进行编程的，而且就算可以进行编程你觉得用于通</w:t>
      </w:r>
      <w:r w:rsidRPr="00DF4D1D">
        <w:rPr>
          <w:rFonts w:ascii="微软雅黑" w:eastAsia="微软雅黑" w:hAnsi="微软雅黑" w:cs="微软雅黑" w:hint="eastAsia"/>
          <w:sz w:val="22"/>
          <w:szCs w:val="22"/>
        </w:rPr>
        <w:lastRenderedPageBreak/>
        <w:t>用量子计算机编程的语言这么快就开发出来了吗？这个量子计算机怕不是使用预先在硬件层面进行设计的程序，用这些程序进行通用计算的，可编程只是可以更改其中的参数而已，并不可以进行自定义编程。</w:t>
      </w:r>
    </w:p>
    <w:p w14:paraId="0DC7E64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而这个可控核聚变的真的可以用于商业用途了吗？就算是达到了能量输出大于输入实现了自负盈亏，但是使用</w:t>
      </w:r>
      <w:proofErr w:type="gramStart"/>
      <w:r w:rsidRPr="00DF4D1D">
        <w:rPr>
          <w:rFonts w:ascii="微软雅黑" w:eastAsia="微软雅黑" w:hAnsi="微软雅黑" w:cs="微软雅黑" w:hint="eastAsia"/>
          <w:sz w:val="22"/>
          <w:szCs w:val="22"/>
        </w:rPr>
        <w:t>氘</w:t>
      </w:r>
      <w:proofErr w:type="gramEnd"/>
      <w:r w:rsidRPr="00DF4D1D">
        <w:rPr>
          <w:rFonts w:ascii="微软雅黑" w:eastAsia="微软雅黑" w:hAnsi="微软雅黑" w:cs="微软雅黑" w:hint="eastAsia"/>
          <w:sz w:val="22"/>
          <w:szCs w:val="22"/>
        </w:rPr>
        <w:t>元素和</w:t>
      </w:r>
      <w:proofErr w:type="gramStart"/>
      <w:r w:rsidRPr="00DF4D1D">
        <w:rPr>
          <w:rFonts w:ascii="微软雅黑" w:eastAsia="微软雅黑" w:hAnsi="微软雅黑" w:cs="微软雅黑" w:hint="eastAsia"/>
          <w:sz w:val="22"/>
          <w:szCs w:val="22"/>
        </w:rPr>
        <w:t>氚元素</w:t>
      </w:r>
      <w:proofErr w:type="gramEnd"/>
      <w:r w:rsidRPr="00DF4D1D">
        <w:rPr>
          <w:rFonts w:ascii="微软雅黑" w:eastAsia="微软雅黑" w:hAnsi="微软雅黑" w:cs="微软雅黑" w:hint="eastAsia"/>
          <w:sz w:val="22"/>
          <w:szCs w:val="22"/>
        </w:rPr>
        <w:t>进行的核聚变所产生的质子轰击反应壁的现象该怎么解决呢？如果得不到好的解决一次修理能够使用多长的时间呢？这个发电方式难道还是烧开水吗？还在做不到磁流体发电吗？</w:t>
      </w:r>
    </w:p>
    <w:p w14:paraId="48D912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这些都做不到还敢说可以用于商用了。”b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4AA765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你的意思就是说这些发明都是夸大了？人家说是那种程度的编程了吗？就算是改变其中的参数也可以说是编程，而且官方还没有出来正式的说明其中的技术细节你就说他们的核聚变装置不可以用于商业用途了吗？</w:t>
      </w:r>
    </w:p>
    <w:p w14:paraId="12EEF2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而且用于什么商业用途</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方面有说明吗？并没有。”名为‘远坂凛’的说道。</w:t>
      </w:r>
    </w:p>
    <w:p w14:paraId="73DE53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“回复@远</w:t>
      </w:r>
      <w:proofErr w:type="gramStart"/>
      <w:r w:rsidRPr="00DF4D1D">
        <w:rPr>
          <w:rFonts w:ascii="微软雅黑" w:eastAsia="微软雅黑" w:hAnsi="微软雅黑" w:cs="微软雅黑" w:hint="eastAsia"/>
          <w:sz w:val="22"/>
          <w:szCs w:val="22"/>
        </w:rPr>
        <w:t>坂凛</w:t>
      </w:r>
      <w:proofErr w:type="gramEnd"/>
      <w:r w:rsidRPr="00DF4D1D">
        <w:rPr>
          <w:rFonts w:ascii="微软雅黑" w:eastAsia="微软雅黑" w:hAnsi="微软雅黑" w:cs="微软雅黑" w:hint="eastAsia"/>
          <w:sz w:val="22"/>
          <w:szCs w:val="22"/>
        </w:rPr>
        <w:t>：洗就硬洗，不成熟就不成熟，落后于他人就要承认，技术不成熟就要多汲取他人优秀的经验，争取做到更好，改正现在的不足的地方？” 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3338B6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ACB2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人在说些什么？难道这个世界之上还有什么国家成功的研发出了真正的可控核聚变吗？量子计算机又有哪个国家是真正的研发出来的？这些国家都没有研发出来哪儿来的经验来借鉴？难道是问天问地问空气吗？</w:t>
      </w:r>
    </w:p>
    <w:p w14:paraId="793DC9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黑就黑嘛，人至少要正常一点，稍稍的去国家上了解一下间断科技的进展程度是什么样了，不要为黑而黑。</w:t>
      </w:r>
    </w:p>
    <w:p w14:paraId="525DFA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你的狗主子好像已经不要你了。”名为‘Sakura’的说道。</w:t>
      </w:r>
    </w:p>
    <w:p w14:paraId="7A52B801" w14:textId="330A05E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这种有关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科技</w:t>
      </w:r>
      <w:proofErr w:type="gramEnd"/>
      <w:r w:rsidRPr="00DF4D1D">
        <w:rPr>
          <w:rFonts w:ascii="微软雅黑" w:eastAsia="微软雅黑" w:hAnsi="微软雅黑" w:cs="微软雅黑" w:hint="eastAsia"/>
          <w:sz w:val="22"/>
          <w:szCs w:val="22"/>
        </w:rPr>
        <w:t>在某个领域领先于世界的消息报道或者视频下方总会出现一大堆的黑子，到底是不是移动的五十万就是一个难以琢磨的事情了，不过其中的几率可能并不低。</w:t>
      </w:r>
    </w:p>
    <w:p w14:paraId="5269F8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要知道在以前</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盛行的时候全国的人民都被</w:t>
      </w:r>
      <w:proofErr w:type="gramStart"/>
      <w:r w:rsidRPr="00DF4D1D">
        <w:rPr>
          <w:rFonts w:ascii="微软雅黑" w:eastAsia="微软雅黑" w:hAnsi="微软雅黑" w:cs="微软雅黑" w:hint="eastAsia"/>
          <w:sz w:val="22"/>
          <w:szCs w:val="22"/>
        </w:rPr>
        <w:t>忽悠的</w:t>
      </w:r>
      <w:proofErr w:type="gramEnd"/>
      <w:r w:rsidRPr="00DF4D1D">
        <w:rPr>
          <w:rFonts w:ascii="微软雅黑" w:eastAsia="微软雅黑" w:hAnsi="微软雅黑" w:cs="微软雅黑" w:hint="eastAsia"/>
          <w:sz w:val="22"/>
          <w:szCs w:val="22"/>
        </w:rPr>
        <w:t>十分向往西方国家，认为其空气都是香甜的。</w:t>
      </w:r>
    </w:p>
    <w:p w14:paraId="4674BC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但是随着国家的强大，各种基础设施大量建设，各种脱贫攻坚，让人民的生活一点点的改善使得了解到信息渠道从忽悠的</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变成了互联网。</w:t>
      </w:r>
    </w:p>
    <w:p w14:paraId="0772CC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时代的变革是从古至今的，虽然变革几乎每时每刻都在发生，但是这些变革都需要一个巨大的社会变革或者科技变革才能够让人类文明走上一个更高的层次。</w:t>
      </w:r>
    </w:p>
    <w:p w14:paraId="5A16BC6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而这次给予已经成熟的基础科技进行进一步的拓展研究，让科技进行了一次大变革，而且这个变革正在加速，从量子计算机和可控核聚变出现的那一刻开始就已经开始加速了。</w:t>
      </w:r>
    </w:p>
    <w:p w14:paraId="354703ED" w14:textId="77777777" w:rsidR="00EA55F0" w:rsidRPr="00DF4D1D" w:rsidRDefault="00EA55F0">
      <w:pPr>
        <w:rPr>
          <w:rFonts w:ascii="微软雅黑" w:eastAsia="微软雅黑" w:hAnsi="微软雅黑" w:cs="微软雅黑"/>
          <w:sz w:val="22"/>
          <w:szCs w:val="22"/>
        </w:rPr>
      </w:pPr>
    </w:p>
    <w:p w14:paraId="006E77A3" w14:textId="77777777" w:rsidR="00EA55F0" w:rsidRPr="00DF4D1D" w:rsidRDefault="00EA55F0">
      <w:pPr>
        <w:rPr>
          <w:rFonts w:ascii="微软雅黑" w:eastAsia="微软雅黑" w:hAnsi="微软雅黑" w:cs="微软雅黑"/>
          <w:sz w:val="22"/>
          <w:szCs w:val="22"/>
        </w:rPr>
      </w:pPr>
    </w:p>
    <w:p w14:paraId="28F06835"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打脸是一件事，社会发展又是一件事</w:t>
      </w:r>
    </w:p>
    <w:p w14:paraId="29DA7161" w14:textId="5DC0779E"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报道渐渐的出来，更多的小媒体和一些自媒体都在说着这些对于未来的一些影响，已经一些对于其中的原理与技术的分析。尝试分析出其中运用了那些技术，这些技术的应用难度怎么样，相比于现在国际上比较流行的技术有着怎么样的优势，他们的实现难度对比是怎么样的，那种更好实现。</w:t>
      </w:r>
    </w:p>
    <w:p w14:paraId="3C3C57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报道的事情越来越多，浮出睡眠的喷子也是越来越多。至于这些人到底是不是移动到五十万这个事情还真不好说，毕竟在有些万能的网友通过各种技术手段进行碰运气般的查找的情况之下还真的发现了一些移动的五十万，但是这并不是真的就是五十</w:t>
      </w:r>
      <w:r w:rsidRPr="00DF4D1D">
        <w:rPr>
          <w:rFonts w:ascii="微软雅黑" w:eastAsia="微软雅黑" w:hAnsi="微软雅黑" w:cs="微软雅黑" w:hint="eastAsia"/>
          <w:sz w:val="22"/>
          <w:szCs w:val="22"/>
        </w:rPr>
        <w:lastRenderedPageBreak/>
        <w:t>万，这些五十万只不过是一个代称而已，在手机证据并且举报之后真正能够拿到的钱只有那么一点，小鱼并没有什么价值。</w:t>
      </w:r>
    </w:p>
    <w:p w14:paraId="71E5DC11"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但是拥有这种技术的人真的在乎这么一点钱吗？就算是真的钓到了五十万，恐怕对于他们来说也是可有可无的东西，只是对于生活的一种点缀。</w:t>
      </w:r>
    </w:p>
    <w:p w14:paraId="1A385E15" w14:textId="66A84BF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开始大幅度抛售原油期票和大量</w:t>
      </w:r>
      <w:proofErr w:type="gramStart"/>
      <w:r w:rsidRPr="00DF4D1D">
        <w:rPr>
          <w:rFonts w:ascii="微软雅黑" w:eastAsia="微软雅黑" w:hAnsi="微软雅黑" w:cs="微软雅黑" w:hint="eastAsia"/>
          <w:sz w:val="22"/>
          <w:szCs w:val="22"/>
        </w:rPr>
        <w:t>抛售美债开始</w:t>
      </w:r>
      <w:proofErr w:type="gramEnd"/>
      <w:r w:rsidRPr="00DF4D1D">
        <w:rPr>
          <w:rFonts w:ascii="微软雅黑" w:eastAsia="微软雅黑" w:hAnsi="微软雅黑" w:cs="微软雅黑" w:hint="eastAsia"/>
          <w:sz w:val="22"/>
          <w:szCs w:val="22"/>
        </w:rPr>
        <w:t>社会的影响就在一点点的扩大，$的下跌在核聚变这个消息出来之后再次下跌，在加上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大量</w:t>
      </w:r>
      <w:proofErr w:type="gramEnd"/>
      <w:r w:rsidRPr="00DF4D1D">
        <w:rPr>
          <w:rFonts w:ascii="微软雅黑" w:eastAsia="微软雅黑" w:hAnsi="微软雅黑" w:cs="微软雅黑" w:hint="eastAsia"/>
          <w:sz w:val="22"/>
          <w:szCs w:val="22"/>
        </w:rPr>
        <w:t>抛售的影响其价格已经再度下降1</w:t>
      </w:r>
      <w:r w:rsidRPr="00DF4D1D">
        <w:rPr>
          <w:rFonts w:ascii="微软雅黑" w:eastAsia="微软雅黑" w:hAnsi="微软雅黑" w:cs="微软雅黑"/>
          <w:sz w:val="22"/>
          <w:szCs w:val="22"/>
        </w:rPr>
        <w:t>5.1274%</w:t>
      </w:r>
      <w:r w:rsidRPr="00DF4D1D">
        <w:rPr>
          <w:rFonts w:ascii="微软雅黑" w:eastAsia="微软雅黑" w:hAnsi="微软雅黑" w:cs="微软雅黑" w:hint="eastAsia"/>
          <w:sz w:val="22"/>
          <w:szCs w:val="22"/>
        </w:rPr>
        <w:t>，这对于漂亮国来说是一种巨大的打击，在公民手中的钞票在一夜之间价值就开始暴跌，在漂亮</w:t>
      </w:r>
      <w:proofErr w:type="gramStart"/>
      <w:r w:rsidRPr="00DF4D1D">
        <w:rPr>
          <w:rFonts w:ascii="微软雅黑" w:eastAsia="微软雅黑" w:hAnsi="微软雅黑" w:cs="微软雅黑" w:hint="eastAsia"/>
          <w:sz w:val="22"/>
          <w:szCs w:val="22"/>
        </w:rPr>
        <w:t>国各个</w:t>
      </w:r>
      <w:proofErr w:type="gramEnd"/>
      <w:r w:rsidRPr="00DF4D1D">
        <w:rPr>
          <w:rFonts w:ascii="微软雅黑" w:eastAsia="微软雅黑" w:hAnsi="微软雅黑" w:cs="微软雅黑" w:hint="eastAsia"/>
          <w:sz w:val="22"/>
          <w:szCs w:val="22"/>
        </w:rPr>
        <w:t>街道之上发生的暴乱和以及各种示威游行已经在整个漂亮国上演，在短短的两个小时之内漂亮</w:t>
      </w:r>
      <w:proofErr w:type="gramStart"/>
      <w:r w:rsidRPr="00DF4D1D">
        <w:rPr>
          <w:rFonts w:ascii="微软雅黑" w:eastAsia="微软雅黑" w:hAnsi="微软雅黑" w:cs="微软雅黑" w:hint="eastAsia"/>
          <w:sz w:val="22"/>
          <w:szCs w:val="22"/>
        </w:rPr>
        <w:t>国全国</w:t>
      </w:r>
      <w:proofErr w:type="gramEnd"/>
      <w:r w:rsidRPr="00DF4D1D">
        <w:rPr>
          <w:rFonts w:ascii="微软雅黑" w:eastAsia="微软雅黑" w:hAnsi="微软雅黑" w:cs="微软雅黑" w:hint="eastAsia"/>
          <w:sz w:val="22"/>
          <w:szCs w:val="22"/>
        </w:rPr>
        <w:t>上下便开始陷入混乱和无序之中。虽然$是建立在世界人民身上吸血的东西，但是这种吸血也是有限度的在失去了石油这种黑色黄金的支撑之后对于世界经济的要挟力度已经开始减弱了，想要为自己分担风险已经是一件不可能的事情了。</w:t>
      </w:r>
    </w:p>
    <w:p w14:paraId="7F7E00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就在各个国家都在忙于应对这次社会大变革的时候</w:t>
      </w:r>
      <w:proofErr w:type="gramStart"/>
      <w:r w:rsidRPr="00DF4D1D">
        <w:rPr>
          <w:rFonts w:ascii="微软雅黑" w:eastAsia="微软雅黑" w:hAnsi="微软雅黑" w:cs="微软雅黑" w:hint="eastAsia"/>
          <w:sz w:val="22"/>
          <w:szCs w:val="22"/>
        </w:rPr>
        <w:t>灵瑶科创突然在官网</w:t>
      </w:r>
      <w:proofErr w:type="gramEnd"/>
      <w:r w:rsidRPr="00DF4D1D">
        <w:rPr>
          <w:rFonts w:ascii="微软雅黑" w:eastAsia="微软雅黑" w:hAnsi="微软雅黑" w:cs="微软雅黑" w:hint="eastAsia"/>
          <w:sz w:val="22"/>
          <w:szCs w:val="22"/>
        </w:rPr>
        <w:t>之上发布了一则声明以及一个视频链接。</w:t>
      </w:r>
    </w:p>
    <w:p w14:paraId="1FDE7E6A"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尊敬的女士们先生们，大家好。</w:t>
      </w:r>
    </w:p>
    <w:p w14:paraId="35A466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的副总经理：王磊。</w:t>
      </w:r>
    </w:p>
    <w:p w14:paraId="7EFC121C" w14:textId="1FDDAA8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在此我向各位保证接下来视频的内容全部都为真实的，绝无半点不可信的成分。并且我们正在</w:t>
      </w:r>
      <w:proofErr w:type="gramStart"/>
      <w:r w:rsidRPr="00DF4D1D">
        <w:rPr>
          <w:rFonts w:ascii="微软雅黑" w:eastAsia="微软雅黑" w:hAnsi="微软雅黑" w:cs="微软雅黑" w:hint="eastAsia"/>
          <w:sz w:val="22"/>
          <w:szCs w:val="22"/>
        </w:rPr>
        <w:t>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商谈合作的相关事宜，请各方不要再妄加猜测。</w:t>
      </w:r>
      <w:r w:rsidRPr="00DF4D1D">
        <w:rPr>
          <w:rFonts w:ascii="微软雅黑" w:eastAsia="微软雅黑" w:hAnsi="微软雅黑" w:cs="微软雅黑"/>
          <w:sz w:val="22"/>
          <w:szCs w:val="22"/>
        </w:rPr>
        <w:t>’</w:t>
      </w:r>
    </w:p>
    <w:p w14:paraId="274FBA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在声明的下方就是一个视频链接。视频不是很长，但是其中内容却可以石锤之前的各种新闻报告。</w:t>
      </w:r>
    </w:p>
    <w:p w14:paraId="38AFC3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一个是量子计算机的整体的模样以及操作界面，可以看出其的确可以进行自定义编程，这个编程就是基于量子计算机专用语言进行的深度个性化编程。并且其在进行大数分</w:t>
      </w:r>
      <w:r w:rsidRPr="00DF4D1D">
        <w:rPr>
          <w:rFonts w:ascii="微软雅黑" w:eastAsia="微软雅黑" w:hAnsi="微软雅黑" w:cs="微软雅黑" w:hint="eastAsia"/>
          <w:sz w:val="22"/>
          <w:szCs w:val="22"/>
        </w:rPr>
        <w:lastRenderedPageBreak/>
        <w:t>解的时候速度的确碾压传统的计算机不知道多少</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w:t>
      </w:r>
    </w:p>
    <w:p w14:paraId="49FE72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全世界的计算机加起来算个一百年有没有达到‘百鸟’一秒钟的计算量。</w:t>
      </w:r>
    </w:p>
    <w:p w14:paraId="418D2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核聚变装置‘问天’的启动画面，只听在嗡的一声过后，外界的仪表盘便开始动力起来，为了整个过程的真实性，其使用了超高电压击穿空气的方法进行证明，只不过证明的过程看起来十分的恐怖，在方圆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的距离内各种各样</w:t>
      </w:r>
      <w:proofErr w:type="gramStart"/>
      <w:r w:rsidRPr="00DF4D1D">
        <w:rPr>
          <w:rFonts w:ascii="微软雅黑" w:eastAsia="微软雅黑" w:hAnsi="微软雅黑" w:cs="微软雅黑" w:hint="eastAsia"/>
          <w:sz w:val="22"/>
          <w:szCs w:val="22"/>
        </w:rPr>
        <w:t>的雷蛇在</w:t>
      </w:r>
      <w:proofErr w:type="gramEnd"/>
      <w:r w:rsidRPr="00DF4D1D">
        <w:rPr>
          <w:rFonts w:ascii="微软雅黑" w:eastAsia="微软雅黑" w:hAnsi="微软雅黑" w:cs="微软雅黑" w:hint="eastAsia"/>
          <w:sz w:val="22"/>
          <w:szCs w:val="22"/>
        </w:rPr>
        <w:t>向着四周闪烁而去，在碰到了设立在边界的法拉第笼之后才将其携带的能量转化为热量。</w:t>
      </w:r>
    </w:p>
    <w:p w14:paraId="602E2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就算是经过了长达5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的距离衰减之后其能力依然让法拉第笼的温度上升了几百度，如果不是多层法拉第</w:t>
      </w:r>
      <w:proofErr w:type="gramStart"/>
      <w:r w:rsidRPr="00DF4D1D">
        <w:rPr>
          <w:rFonts w:ascii="微软雅黑" w:eastAsia="微软雅黑" w:hAnsi="微软雅黑" w:cs="微软雅黑" w:hint="eastAsia"/>
          <w:sz w:val="22"/>
          <w:szCs w:val="22"/>
        </w:rPr>
        <w:t>笼进行</w:t>
      </w:r>
      <w:proofErr w:type="gramEnd"/>
      <w:r w:rsidRPr="00DF4D1D">
        <w:rPr>
          <w:rFonts w:ascii="微软雅黑" w:eastAsia="微软雅黑" w:hAnsi="微软雅黑" w:cs="微软雅黑" w:hint="eastAsia"/>
          <w:sz w:val="22"/>
          <w:szCs w:val="22"/>
        </w:rPr>
        <w:t>防御恐怕一会儿就被击穿了。</w:t>
      </w:r>
    </w:p>
    <w:p w14:paraId="6601E5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整个过程只持续了一分钟，核聚变装置便关机了。</w:t>
      </w:r>
    </w:p>
    <w:p w14:paraId="71D52C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在证明过程结束之后整个场地都变得焦黑了，土地上方甚至有着一些红色的熔融物。</w:t>
      </w:r>
    </w:p>
    <w:p w14:paraId="1A1971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通过这一次实验完美的证明了核聚变发电的威力，可控核聚变发电的真实性，就算是一个核裂变电厂想要做到这种程度所需要的面积恐怕比两个</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公司的占地面积还要大。但是这个核聚变装置的占地面积并不足5</w:t>
      </w:r>
      <w:r w:rsidRPr="00DF4D1D">
        <w:rPr>
          <w:rFonts w:ascii="微软雅黑" w:eastAsia="微软雅黑" w:hAnsi="微软雅黑" w:cs="微软雅黑"/>
          <w:sz w:val="22"/>
          <w:szCs w:val="22"/>
        </w:rPr>
        <w:t>0M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而且使用的发电方式并不是传统的烧开水，而是使用的磁流体发电。这种发电方式的效率更加的高并且更加的安全，如果是使用超临界锅炉进行发电的话不仅效率十分的低下，而且安全性并不好，因为水蒸气的性质，单个发电机组的体积通常都不大，否则发电效率将会大打折扣。</w:t>
      </w:r>
    </w:p>
    <w:p w14:paraId="5D2193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而可控核聚变发电的将会在很大程度上避免这个问题，对于体积的要求将会很低，只要能够稳定的运行那么磁流体就可以很稳地的运行。</w:t>
      </w:r>
    </w:p>
    <w:p w14:paraId="6C1350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（各位看看就</w:t>
      </w:r>
      <w:proofErr w:type="gramStart"/>
      <w:r w:rsidRPr="00DF4D1D">
        <w:rPr>
          <w:rFonts w:ascii="微软雅黑" w:eastAsia="微软雅黑" w:hAnsi="微软雅黑" w:cs="微软雅黑" w:hint="eastAsia"/>
          <w:sz w:val="22"/>
          <w:szCs w:val="22"/>
        </w:rPr>
        <w:t>好都是</w:t>
      </w:r>
      <w:proofErr w:type="gramEnd"/>
      <w:r w:rsidRPr="00DF4D1D">
        <w:rPr>
          <w:rFonts w:ascii="微软雅黑" w:eastAsia="微软雅黑" w:hAnsi="微软雅黑" w:cs="微软雅黑" w:hint="eastAsia"/>
          <w:sz w:val="22"/>
          <w:szCs w:val="22"/>
        </w:rPr>
        <w:t>胡说的，别往心里去，希望各位一笑了之。）</w:t>
      </w:r>
    </w:p>
    <w:p w14:paraId="3C11DA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视频很短，只是让别人稍微看了看通用型量子计算机的样子和它强悍的计算能力，以及证明了核聚变装置的真实性，证明其真正的做到了自负盈亏，然后简单的说</w:t>
      </w:r>
      <w:proofErr w:type="gramStart"/>
      <w:r w:rsidRPr="00DF4D1D">
        <w:rPr>
          <w:rFonts w:ascii="微软雅黑" w:eastAsia="微软雅黑" w:hAnsi="微软雅黑" w:cs="微软雅黑" w:hint="eastAsia"/>
          <w:sz w:val="22"/>
          <w:szCs w:val="22"/>
        </w:rPr>
        <w:t>了说是</w:t>
      </w:r>
      <w:proofErr w:type="gramEnd"/>
      <w:r w:rsidRPr="00DF4D1D">
        <w:rPr>
          <w:rFonts w:ascii="微软雅黑" w:eastAsia="微软雅黑" w:hAnsi="微软雅黑" w:cs="微软雅黑" w:hint="eastAsia"/>
          <w:sz w:val="22"/>
          <w:szCs w:val="22"/>
        </w:rPr>
        <w:t>如何解决质子轰击内壁的问题已经核聚变兼容性的问题。</w:t>
      </w:r>
    </w:p>
    <w:p w14:paraId="13F514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至于其中的测试数据是如何做到的就是属于秘密了，有些事情说多了并不好。</w:t>
      </w:r>
    </w:p>
    <w:p w14:paraId="3C171C9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世界再怎么风起云涌，孙源玲仍然在摸鱼，毕竟这些东西对于孙源玲来说只是将这些十分基础的东西推向世界而已，毕竟让他们自行演变不知道还要多久才能够真正的掌握可控核聚变，只有真正的掌握了可控核聚变人类才算进入了太空大航海时代。</w:t>
      </w:r>
    </w:p>
    <w:p w14:paraId="5DAFB2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要不了多久就要期末考试了，你真的不担心她的成绩吗，瑶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在学校可能啥都没有学的。”爱丽在完成好孙源玲布置的任务</w:t>
      </w:r>
      <w:proofErr w:type="gramStart"/>
      <w:r w:rsidRPr="00DF4D1D">
        <w:rPr>
          <w:rFonts w:ascii="微软雅黑" w:eastAsia="微软雅黑" w:hAnsi="微软雅黑" w:cs="微软雅黑" w:hint="eastAsia"/>
          <w:sz w:val="22"/>
          <w:szCs w:val="22"/>
        </w:rPr>
        <w:t>之后便闲下来</w:t>
      </w:r>
      <w:proofErr w:type="gramEnd"/>
      <w:r w:rsidRPr="00DF4D1D">
        <w:rPr>
          <w:rFonts w:ascii="微软雅黑" w:eastAsia="微软雅黑" w:hAnsi="微软雅黑" w:cs="微软雅黑" w:hint="eastAsia"/>
          <w:sz w:val="22"/>
          <w:szCs w:val="22"/>
        </w:rPr>
        <w:t>了。</w:t>
      </w:r>
    </w:p>
    <w:p w14:paraId="385CF1F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“这有啥可担心的，再怎么说也是金丹的修士了，对于这些东西都是一眼就记下来了，理解能力更是不可能差。就算学不会还有爱丽你嘛。”孙源玲慵懒的说道。</w:t>
      </w:r>
    </w:p>
    <w:p w14:paraId="60BA65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“这次的事情真的不用继续管了吗？”</w:t>
      </w:r>
    </w:p>
    <w:p w14:paraId="69C438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“不用管了，这些东西都处理不好的话那么还不如我直接接管相关的事宜了，让国家机构成为一个空壳我想还是很容易的。都让咱的副总出马了，还有什么事情嘛，难道还需要你这个总经理出马吗？</w:t>
      </w:r>
    </w:p>
    <w:p w14:paraId="27A76D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不过你这个模样恐怕也没有什么说服力。”</w:t>
      </w:r>
    </w:p>
    <w:p w14:paraId="5D10FC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“呵呵，说得姐姐你这个模样有什么说服力一样，咱们都相差不大都是身高不到一米六的小萝</w:t>
      </w:r>
      <w:proofErr w:type="gramStart"/>
      <w:r w:rsidRPr="00DF4D1D">
        <w:rPr>
          <w:rFonts w:ascii="微软雅黑" w:eastAsia="微软雅黑" w:hAnsi="微软雅黑" w:cs="微软雅黑" w:hint="eastAsia"/>
          <w:sz w:val="22"/>
          <w:szCs w:val="22"/>
        </w:rPr>
        <w:t>莉</w:t>
      </w:r>
      <w:proofErr w:type="gramEnd"/>
      <w:r w:rsidRPr="00DF4D1D">
        <w:rPr>
          <w:rFonts w:ascii="微软雅黑" w:eastAsia="微软雅黑" w:hAnsi="微软雅黑" w:cs="微软雅黑" w:hint="eastAsia"/>
          <w:sz w:val="22"/>
          <w:szCs w:val="22"/>
        </w:rPr>
        <w:t>。”</w:t>
      </w:r>
    </w:p>
    <w:p w14:paraId="6FBEF8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“啧，行了，我们都一样，所以是不是该招聘一些新人了？到现在为止咱公司的员工总共还不足2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人吧，科研人员还不足1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人，就这点人不管怎么看都很奇怪啊。”</w:t>
      </w:r>
    </w:p>
    <w:p w14:paraId="0C40B6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，可是这事姐姐不是早就在说了吗？为什么现在才提起来，我还以为你忘了这件事。”</w:t>
      </w:r>
    </w:p>
    <w:p w14:paraId="29AD75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不是前段时间因为各种各样的事情耽搁了吗？毕竟选拔人才这种十分重要的事情可不能够马虎，如果马虎了弄出一堆专门摸鱼的人进来可不行，最重要的是态度，而不是学识，学识这种东西我都可以帮他培养的。”</w:t>
      </w:r>
    </w:p>
    <w:p w14:paraId="7E7F8B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“所以咱是不是要开始招聘新人了？”</w:t>
      </w:r>
    </w:p>
    <w:p w14:paraId="7E212FD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差不多是该招聘新人了，但是现在还不是那么多着急，先看着国家这面是怎么处理的，如果国家处理的不行的话就该我们出手帮一下忙了，毕竟这次所影响到的资本家还真不少，如果不好好处理的话，我们这方会很危险的两方的都是大国，毕竟好的超能力可不一定比修行者要弱。”</w:t>
      </w:r>
    </w:p>
    <w:p w14:paraId="5A347A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“哦，说起来最近网上再次出现了很多黑我们的喷子要我们管一管吗？”</w:t>
      </w:r>
    </w:p>
    <w:p w14:paraId="2A5A0F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管？还要怎么管啊？这次脸打了就狗了，反正他们脸皮子也是厚的很，这些人这是发展过程中所产生的副产物，只要正确的引导舆论动向就可以很好的引导大多数人的思想了，社会的发展并不会因为这些人而停滞不前的。”</w:t>
      </w:r>
    </w:p>
    <w:p w14:paraId="5C0724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“嗯嗯，姐姐说的都对，那么什么时候开始招聘新人呢？要知道招聘新人这件事情我可没有办法帮助姐姐你很好的进行筛选呢~”</w:t>
      </w:r>
    </w:p>
    <w:p w14:paraId="192141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“咳咳，这事情就不要着急嘛，我们先把目前的事情给处理玩，他们的项目不是很缺人吧，如果确认就稍微少弄点项目，如果不是我的专利比较多，所授权也是十分的多，否则的话我们钱是不是也要见底了？”</w:t>
      </w:r>
    </w:p>
    <w:p w14:paraId="2BEB6E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咱的资金在很多时候都快进入危机状态了，但是在即将进入危机状态的时候又迅速的获得了超大量的现金流这让我表示很无奈，就不能多弄点资金来源嘛？明明拥有这么强悍的技术，但是偏偏就不怎么赚钱，赚的钱基本都拿去砸在科研上了，说实在的属实没有这种必要，稍微在自己的身上留一点钱还是很重要的。”</w:t>
      </w:r>
    </w:p>
    <w:p w14:paraId="020872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“呐，爱丽你说如果我没有那个高精度3D打印机的话成本会上升多少了？”</w:t>
      </w:r>
    </w:p>
    <w:p w14:paraId="1928A82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“可能研究所需要的经费会上升个两三倍吧，所以为什么我们不建立一些加工厂呢？这样的话可以进一步的减小各种成本，而且可以为当地提供相当的就业岗位。”</w:t>
      </w:r>
    </w:p>
    <w:p w14:paraId="47C84B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“额外加工厂的想法的确不错，但是为当地的人提供大量的就业岗位就不好说了，更</w:t>
      </w:r>
      <w:r w:rsidRPr="00DF4D1D">
        <w:rPr>
          <w:rFonts w:ascii="微软雅黑" w:eastAsia="微软雅黑" w:hAnsi="微软雅黑" w:cs="微软雅黑" w:hint="eastAsia"/>
          <w:sz w:val="22"/>
          <w:szCs w:val="22"/>
        </w:rPr>
        <w:lastRenderedPageBreak/>
        <w:t>多的是让你操控工厂进行无人化生产，这样才能够做到最高的生产效率，而且这样可以让生产成本降到最低。</w:t>
      </w:r>
    </w:p>
    <w:p w14:paraId="6A174B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产岗位我想，我们并不能够提供太多的就业岗位，把岗位留给更加优秀的人才是最重要的，只要那个人值得我培养那么我将会培养他，如果那个人不值得我去培养，那么不管他多么的优秀也不值得我为他服出精力。”</w:t>
      </w:r>
    </w:p>
    <w:p w14:paraId="1AB74D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“所以姐姐你是准备开始招聘新人了嘛？”</w:t>
      </w:r>
    </w:p>
    <w:p w14:paraId="052EB5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“是是是，是要开始招聘新人了，所以少一点的人并不会出现什么问题啊，顶多就是所研究的项目少了一些而已，这对于我们来说并不是十分着急的事情，在以后全民的整体素质都提升之后再进行招聘也不迟。”</w:t>
      </w:r>
    </w:p>
    <w:p w14:paraId="6BE4F9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，所以就在下个周开始招聘姐姐你看行不？我好稍微做一些准备。”</w:t>
      </w:r>
    </w:p>
    <w:p w14:paraId="4A4004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“行吧，那么就再下个周开始新一轮的招聘吧，毕竟人才也是一种稀缺的资源。”</w:t>
      </w:r>
    </w:p>
    <w:p w14:paraId="15083BAE" w14:textId="77777777" w:rsidR="00EA55F0" w:rsidRPr="00DF4D1D" w:rsidRDefault="00EA55F0">
      <w:pPr>
        <w:rPr>
          <w:rFonts w:ascii="微软雅黑" w:eastAsia="微软雅黑" w:hAnsi="微软雅黑" w:cs="微软雅黑"/>
          <w:sz w:val="22"/>
          <w:szCs w:val="22"/>
        </w:rPr>
      </w:pPr>
    </w:p>
    <w:p w14:paraId="77E63310" w14:textId="77777777" w:rsidR="00EA55F0" w:rsidRPr="00DF4D1D" w:rsidRDefault="00EA55F0">
      <w:pPr>
        <w:rPr>
          <w:rFonts w:ascii="微软雅黑" w:eastAsia="微软雅黑" w:hAnsi="微软雅黑" w:cs="微软雅黑"/>
          <w:sz w:val="22"/>
          <w:szCs w:val="22"/>
        </w:rPr>
      </w:pPr>
    </w:p>
    <w:p w14:paraId="66D8A1D8" w14:textId="1FC5C9FE" w:rsidR="00797044"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第一百零三章  第二次招聘新人</w:t>
      </w:r>
    </w:p>
    <w:p w14:paraId="59E729F6" w14:textId="6B8B9BE8" w:rsidR="00EA55F0" w:rsidRPr="00DF4D1D" w:rsidRDefault="00127B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再给李修</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明了一下字以后可能会发生的事情之后再第二天就开始了可控核聚变发电机和</w:t>
      </w:r>
      <w:r w:rsidR="00C2206D" w:rsidRPr="00DF4D1D">
        <w:rPr>
          <w:rFonts w:ascii="微软雅黑" w:eastAsia="微软雅黑" w:hAnsi="微软雅黑" w:cs="微软雅黑" w:hint="eastAsia"/>
          <w:sz w:val="22"/>
          <w:szCs w:val="22"/>
        </w:rPr>
        <w:t>可编程通用量子计算机的发布。</w:t>
      </w:r>
    </w:p>
    <w:p w14:paraId="65E8F3B6" w14:textId="5742E72D"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个在发布之后就可以进行商业运用了，并且这些消息在进行了真实性的验证，一切都是真实的，本来还对这些还有一点点希望，仍未这些距离正式商用还有很大的一段距离，但是现实狠狠的给了能源巨头们一巴掌。</w:t>
      </w:r>
    </w:p>
    <w:p w14:paraId="3CAB9F5D" w14:textId="7672A49A"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现在孙源玲成了这些能源巨头的仇人了，一个如同杀人父母的仇人。</w:t>
      </w:r>
    </w:p>
    <w:p w14:paraId="27219857" w14:textId="551973A7"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核聚变的出现彻底的掀翻了传统能源，新时代来临之前有些人想要用一些不正当的手段恢复之前的地位，而有些人则通过全新的变革准备，做好应对科技变革的准备</w:t>
      </w:r>
      <w:r w:rsidR="001B5481" w:rsidRPr="00DF4D1D">
        <w:rPr>
          <w:rFonts w:ascii="微软雅黑" w:eastAsia="微软雅黑" w:hAnsi="微软雅黑" w:cs="微软雅黑" w:hint="eastAsia"/>
          <w:sz w:val="22"/>
          <w:szCs w:val="22"/>
        </w:rPr>
        <w:t>。落</w:t>
      </w:r>
      <w:r w:rsidR="001B5481" w:rsidRPr="00DF4D1D">
        <w:rPr>
          <w:rFonts w:ascii="微软雅黑" w:eastAsia="微软雅黑" w:hAnsi="微软雅黑" w:cs="微软雅黑" w:hint="eastAsia"/>
          <w:sz w:val="22"/>
          <w:szCs w:val="22"/>
        </w:rPr>
        <w:lastRenderedPageBreak/>
        <w:t>后的</w:t>
      </w:r>
      <w:proofErr w:type="gramStart"/>
      <w:r w:rsidR="001B5481" w:rsidRPr="00DF4D1D">
        <w:rPr>
          <w:rFonts w:ascii="微软雅黑" w:eastAsia="微软雅黑" w:hAnsi="微软雅黑" w:cs="微软雅黑" w:hint="eastAsia"/>
          <w:sz w:val="22"/>
          <w:szCs w:val="22"/>
        </w:rPr>
        <w:t>不</w:t>
      </w:r>
      <w:proofErr w:type="gramEnd"/>
      <w:r w:rsidR="001B5481" w:rsidRPr="00DF4D1D">
        <w:rPr>
          <w:rFonts w:ascii="微软雅黑" w:eastAsia="微软雅黑" w:hAnsi="微软雅黑" w:cs="微软雅黑" w:hint="eastAsia"/>
          <w:sz w:val="22"/>
          <w:szCs w:val="22"/>
        </w:rPr>
        <w:t>环保的化学能源发电设施，风力发电装置以及许多的核裂变发电设施和光伏发电设施，甚至许多的水利设施都需要进行拆除了。</w:t>
      </w:r>
    </w:p>
    <w:p w14:paraId="06984DDD" w14:textId="4AA5A17A" w:rsidR="001B5481" w:rsidRPr="00DF4D1D" w:rsidRDefault="001B54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这些设施对于环境都有着或多或少的影响，特别是化学能源发电，这种发电方式对于环境的影响将是巨大的，</w:t>
      </w:r>
      <w:r w:rsidR="00605692" w:rsidRPr="00DF4D1D">
        <w:rPr>
          <w:rFonts w:ascii="微软雅黑" w:eastAsia="微软雅黑" w:hAnsi="微软雅黑" w:cs="微软雅黑" w:hint="eastAsia"/>
          <w:sz w:val="22"/>
          <w:szCs w:val="22"/>
        </w:rPr>
        <w:t>不仅是对于大气的影响，而且还会间接的对雨水造成很严重的影响。</w:t>
      </w:r>
    </w:p>
    <w:p w14:paraId="4F3095CB" w14:textId="647B464C" w:rsidR="00605692" w:rsidRPr="00DF4D1D" w:rsidRDefault="006056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而且到了现在对于核裂变发电所产生的</w:t>
      </w:r>
      <w:r w:rsidR="00244D46" w:rsidRPr="00DF4D1D">
        <w:rPr>
          <w:rFonts w:ascii="微软雅黑" w:eastAsia="微软雅黑" w:hAnsi="微软雅黑" w:cs="微软雅黑" w:hint="eastAsia"/>
          <w:sz w:val="22"/>
          <w:szCs w:val="22"/>
        </w:rPr>
        <w:t>核聚变废料依然没有一个很好的处理方法，都是进行深层掩埋处理，并且如果出现了核泄漏将会造成十分严重的社会影响，一片区域都会成为无人区。</w:t>
      </w:r>
    </w:p>
    <w:p w14:paraId="6844C393" w14:textId="3654E247" w:rsidR="00244D46" w:rsidRPr="00DF4D1D" w:rsidRDefault="00244D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说是环保的水电，风</w:t>
      </w:r>
      <w:proofErr w:type="gramStart"/>
      <w:r w:rsidRPr="00DF4D1D">
        <w:rPr>
          <w:rFonts w:ascii="微软雅黑" w:eastAsia="微软雅黑" w:hAnsi="微软雅黑" w:cs="微软雅黑" w:hint="eastAsia"/>
          <w:sz w:val="22"/>
          <w:szCs w:val="22"/>
        </w:rPr>
        <w:t>电这些</w:t>
      </w:r>
      <w:proofErr w:type="gramEnd"/>
      <w:r w:rsidRPr="00DF4D1D">
        <w:rPr>
          <w:rFonts w:ascii="微软雅黑" w:eastAsia="微软雅黑" w:hAnsi="微软雅黑" w:cs="微软雅黑" w:hint="eastAsia"/>
          <w:sz w:val="22"/>
          <w:szCs w:val="22"/>
        </w:rPr>
        <w:t>都会对环境造成一些影响</w:t>
      </w:r>
      <w:r w:rsidR="00B250E5" w:rsidRPr="00DF4D1D">
        <w:rPr>
          <w:rFonts w:ascii="微软雅黑" w:eastAsia="微软雅黑" w:hAnsi="微软雅黑" w:cs="微软雅黑" w:hint="eastAsia"/>
          <w:sz w:val="22"/>
          <w:szCs w:val="22"/>
        </w:rPr>
        <w:t>，甚至是光伏发电也是污染很严重的一种发电方式，用于制造相关设备时将会对环境造成十分严重的污染</w:t>
      </w:r>
      <w:r w:rsidR="00D06D1A" w:rsidRPr="00DF4D1D">
        <w:rPr>
          <w:rFonts w:ascii="微软雅黑" w:eastAsia="微软雅黑" w:hAnsi="微软雅黑" w:cs="微软雅黑" w:hint="eastAsia"/>
          <w:sz w:val="22"/>
          <w:szCs w:val="22"/>
        </w:rPr>
        <w:t>，而且发电的效率也低，占地面积巨大。像风电和光伏发电对于发电的环境都有十分严苛的要求，如果发电的时候不稳定，</w:t>
      </w:r>
      <w:proofErr w:type="gramStart"/>
      <w:r w:rsidR="00D06D1A" w:rsidRPr="00DF4D1D">
        <w:rPr>
          <w:rFonts w:ascii="微软雅黑" w:eastAsia="微软雅黑" w:hAnsi="微软雅黑" w:cs="微软雅黑" w:hint="eastAsia"/>
          <w:sz w:val="22"/>
          <w:szCs w:val="22"/>
        </w:rPr>
        <w:t>对于组</w:t>
      </w:r>
      <w:proofErr w:type="gramEnd"/>
      <w:r w:rsidR="00D06D1A" w:rsidRPr="00DF4D1D">
        <w:rPr>
          <w:rFonts w:ascii="微软雅黑" w:eastAsia="微软雅黑" w:hAnsi="微软雅黑" w:cs="微软雅黑" w:hint="eastAsia"/>
          <w:sz w:val="22"/>
          <w:szCs w:val="22"/>
        </w:rPr>
        <w:t>网的电网调配也是一种巨大的压力。</w:t>
      </w:r>
    </w:p>
    <w:p w14:paraId="5A0A1D61" w14:textId="246B5007" w:rsidR="00CA6DEB" w:rsidRPr="00DF4D1D" w:rsidRDefault="00D06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而可控核聚变对于这些都有相当好的优势，就环保来说可控核聚变就拥有想</w:t>
      </w:r>
      <w:proofErr w:type="gramStart"/>
      <w:r w:rsidRPr="00DF4D1D">
        <w:rPr>
          <w:rFonts w:ascii="微软雅黑" w:eastAsia="微软雅黑" w:hAnsi="微软雅黑" w:cs="微软雅黑" w:hint="eastAsia"/>
          <w:sz w:val="22"/>
          <w:szCs w:val="22"/>
        </w:rPr>
        <w:t>打巨大</w:t>
      </w:r>
      <w:proofErr w:type="gramEnd"/>
      <w:r w:rsidRPr="00DF4D1D">
        <w:rPr>
          <w:rFonts w:ascii="微软雅黑" w:eastAsia="微软雅黑" w:hAnsi="微软雅黑" w:cs="微软雅黑" w:hint="eastAsia"/>
          <w:sz w:val="22"/>
          <w:szCs w:val="22"/>
        </w:rPr>
        <w:t>的优势，核聚变的废料是氦</w:t>
      </w:r>
      <w:r w:rsidR="00CA6DEB" w:rsidRPr="00DF4D1D">
        <w:rPr>
          <w:rFonts w:ascii="微软雅黑" w:eastAsia="微软雅黑" w:hAnsi="微软雅黑" w:cs="微软雅黑" w:hint="eastAsia"/>
          <w:sz w:val="22"/>
          <w:szCs w:val="22"/>
        </w:rPr>
        <w:t>，如果使用的氦—3进行聚变的话可能会变成铁元素。</w:t>
      </w:r>
      <w:r w:rsidR="003A3DA9" w:rsidRPr="00DF4D1D">
        <w:rPr>
          <w:rFonts w:ascii="微软雅黑" w:eastAsia="微软雅黑" w:hAnsi="微软雅黑" w:cs="微软雅黑" w:hint="eastAsia"/>
          <w:sz w:val="22"/>
          <w:szCs w:val="22"/>
        </w:rPr>
        <w:t>这些元素都是自然界之中存在的元素，而且使用月球之上的氦—3进行核聚变反应的话不经没有任何的污染，而且对于铁元素也是一种补充。</w:t>
      </w:r>
    </w:p>
    <w:p w14:paraId="43E9D8C9" w14:textId="44713E9A" w:rsidR="003A3DA9" w:rsidRPr="00DF4D1D" w:rsidRDefault="00A041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各个势力都在费劲心力应付这次科技大变革的时候，</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的官网上突然出现了一个新的链接，这个链接连接</w:t>
      </w:r>
      <w:proofErr w:type="gramStart"/>
      <w:r w:rsidRPr="00DF4D1D">
        <w:rPr>
          <w:rFonts w:ascii="微软雅黑" w:eastAsia="微软雅黑" w:hAnsi="微软雅黑" w:cs="微软雅黑" w:hint="eastAsia"/>
          <w:sz w:val="22"/>
          <w:szCs w:val="22"/>
        </w:rPr>
        <w:t>着灵瑶科创</w:t>
      </w:r>
      <w:proofErr w:type="gramEnd"/>
      <w:r w:rsidRPr="00DF4D1D">
        <w:rPr>
          <w:rFonts w:ascii="微软雅黑" w:eastAsia="微软雅黑" w:hAnsi="微软雅黑" w:cs="微软雅黑" w:hint="eastAsia"/>
          <w:sz w:val="22"/>
          <w:szCs w:val="22"/>
        </w:rPr>
        <w:t>的通用型量子计算机：百鸟。</w:t>
      </w:r>
    </w:p>
    <w:p w14:paraId="477B6480" w14:textId="498C3BA4" w:rsidR="00A04187" w:rsidRPr="00DF4D1D" w:rsidRDefault="00A04187">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姐姐，量子计算机的通用调用接口已经面向社会的科研人员开放了，在申请资源调用的时候会对调用者的身份进行详细的审核，</w:t>
      </w:r>
      <w:r w:rsidR="00E67E3E" w:rsidRPr="00DF4D1D">
        <w:rPr>
          <w:rFonts w:ascii="微软雅黑" w:eastAsia="微软雅黑" w:hAnsi="微软雅黑" w:cs="微软雅黑" w:hint="eastAsia"/>
          <w:sz w:val="22"/>
          <w:szCs w:val="22"/>
        </w:rPr>
        <w:t>全程进行操作监视以</w:t>
      </w:r>
      <w:r w:rsidRPr="00DF4D1D">
        <w:rPr>
          <w:rFonts w:ascii="微软雅黑" w:eastAsia="微软雅黑" w:hAnsi="微软雅黑" w:cs="微软雅黑" w:hint="eastAsia"/>
          <w:sz w:val="22"/>
          <w:szCs w:val="22"/>
        </w:rPr>
        <w:t>保证在使用过程中不会出现</w:t>
      </w:r>
      <w:r w:rsidR="00E67E3E" w:rsidRPr="00DF4D1D">
        <w:rPr>
          <w:rFonts w:ascii="微软雅黑" w:eastAsia="微软雅黑" w:hAnsi="微软雅黑" w:cs="微软雅黑" w:hint="eastAsia"/>
          <w:sz w:val="22"/>
          <w:szCs w:val="22"/>
        </w:rPr>
        <w:t>申请范围之外的行为，保证整个网络的安全与秩序。</w:t>
      </w:r>
      <w:r w:rsidRPr="00DF4D1D">
        <w:rPr>
          <w:rFonts w:ascii="微软雅黑" w:eastAsia="微软雅黑" w:hAnsi="微软雅黑" w:cs="微软雅黑"/>
          <w:sz w:val="22"/>
          <w:szCs w:val="22"/>
        </w:rPr>
        <w:t>”</w:t>
      </w:r>
    </w:p>
    <w:p w14:paraId="18CFF4EE" w14:textId="77777777"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“哦，这些事情是应该的，不过不应该对着我说，而是应该对着社会上的各个科研人</w:t>
      </w:r>
      <w:r w:rsidRPr="00DF4D1D">
        <w:rPr>
          <w:rFonts w:ascii="微软雅黑" w:eastAsia="微软雅黑" w:hAnsi="微软雅黑" w:cs="微软雅黑" w:hint="eastAsia"/>
          <w:sz w:val="22"/>
          <w:szCs w:val="22"/>
        </w:rPr>
        <w:lastRenderedPageBreak/>
        <w:t>士说明，让他们知道不能使用远超现在经典计算机的量子计算机去扰乱整个网络的运行秩序，不过比特币这东西就任由他们操作吧，我们也来操作一下，让比特币这种东西直接破产好了。</w:t>
      </w:r>
    </w:p>
    <w:p w14:paraId="23D8CF3B" w14:textId="29D871D9"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哦，对了，分出去的计算力有多少？”</w:t>
      </w:r>
    </w:p>
    <w:p w14:paraId="6F9467B3" w14:textId="24BBAC41"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大概分了8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出去吧，剩下的都是留给公司内部的人员使用的，毕竟这个量子计算机也是基于现在的材料科技进行建造的，我们使用的量子计算机并不和他们通用。</w:t>
      </w:r>
      <w:r w:rsidRPr="00DF4D1D">
        <w:rPr>
          <w:rFonts w:ascii="微软雅黑" w:eastAsia="微软雅黑" w:hAnsi="微软雅黑" w:cs="微软雅黑"/>
          <w:sz w:val="22"/>
          <w:szCs w:val="22"/>
        </w:rPr>
        <w:t>”</w:t>
      </w:r>
    </w:p>
    <w:p w14:paraId="4ECC1267" w14:textId="4C8F84D9"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差不多了，至于我的量子计算机只是我使用，然后就是我授权给你使用的那一部分，其他的计算能力都是进行了保留，反物质这东西暂时还没有进行相应的部署，不知道最近一百年能不能够完成相应的部署。”</w:t>
      </w:r>
    </w:p>
    <w:p w14:paraId="38E8688D" w14:textId="6DBF9616"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，所以姐姐你可不可以多分我一对量子比特啊？我感觉我做有些推算的时候有些力不从心了，计算能力</w:t>
      </w:r>
      <w:r w:rsidR="00E95E76" w:rsidRPr="00DF4D1D">
        <w:rPr>
          <w:rFonts w:ascii="微软雅黑" w:eastAsia="微软雅黑" w:hAnsi="微软雅黑" w:cs="微软雅黑" w:hint="eastAsia"/>
          <w:sz w:val="22"/>
          <w:szCs w:val="22"/>
        </w:rPr>
        <w:t>有些不够啊~</w:t>
      </w:r>
      <w:r w:rsidRPr="00DF4D1D">
        <w:rPr>
          <w:rFonts w:ascii="微软雅黑" w:eastAsia="微软雅黑" w:hAnsi="微软雅黑" w:cs="微软雅黑" w:hint="eastAsia"/>
          <w:sz w:val="22"/>
          <w:szCs w:val="22"/>
        </w:rPr>
        <w:t>”</w:t>
      </w:r>
    </w:p>
    <w:p w14:paraId="69EDB7E9" w14:textId="2C30B823" w:rsidR="00E95E76" w:rsidRPr="00DF4D1D" w:rsidRDefault="00E95E76">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哎呀，爱丽不要着急嘛，要多维持两个量子比特的正常运行就需要耗费更多的能量，我不知道现在剩余的反物质能不能够支撑到我的变革完成。</w:t>
      </w:r>
      <w:r w:rsidRPr="00DF4D1D">
        <w:rPr>
          <w:rFonts w:ascii="微软雅黑" w:eastAsia="微软雅黑" w:hAnsi="微软雅黑" w:cs="微软雅黑"/>
          <w:sz w:val="22"/>
          <w:szCs w:val="22"/>
        </w:rPr>
        <w:t>”</w:t>
      </w:r>
    </w:p>
    <w:p w14:paraId="6414CE76" w14:textId="46C34AB1" w:rsidR="00FF0F90" w:rsidRPr="00DF4D1D" w:rsidRDefault="00FF0F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“那么，我在多学习几次，我大致掌握了如何看人之后就帮姐姐你完成以后的</w:t>
      </w:r>
      <w:r w:rsidR="00BC1BBD" w:rsidRPr="00DF4D1D">
        <w:rPr>
          <w:rFonts w:ascii="微软雅黑" w:eastAsia="微软雅黑" w:hAnsi="微软雅黑" w:cs="微软雅黑" w:hint="eastAsia"/>
          <w:sz w:val="22"/>
          <w:szCs w:val="22"/>
        </w:rPr>
        <w:t>招聘</w:t>
      </w:r>
      <w:r w:rsidRPr="00DF4D1D">
        <w:rPr>
          <w:rFonts w:ascii="微软雅黑" w:eastAsia="微软雅黑" w:hAnsi="微软雅黑" w:cs="微软雅黑" w:hint="eastAsia"/>
          <w:sz w:val="22"/>
          <w:szCs w:val="22"/>
        </w:rPr>
        <w:t>工作吧。”</w:t>
      </w:r>
    </w:p>
    <w:p w14:paraId="26C1DD58" w14:textId="0742FB0D" w:rsidR="00FF0F90"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“嘻嘻，好的，记得认真的学习哦，下下次的招聘工作就由爱丽来完成吧。”</w:t>
      </w:r>
    </w:p>
    <w:p w14:paraId="2FA5D187" w14:textId="18CDCF84"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“所以……姐姐什么时候多给我两个量子比特加强一下我的计算能力呢？”</w:t>
      </w:r>
    </w:p>
    <w:p w14:paraId="2A9EB8C5" w14:textId="1D60B286"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不要着急嘛，这次的招聘工作完成之后就给你再增加两个量子比特。那么招聘工作快要开始了吧，不知道昨天才发公告进行招聘今天会有多少人会来呢？</w:t>
      </w:r>
      <w:r w:rsidRPr="00DF4D1D">
        <w:rPr>
          <w:rFonts w:ascii="微软雅黑" w:eastAsia="微软雅黑" w:hAnsi="微软雅黑" w:cs="微软雅黑"/>
          <w:sz w:val="22"/>
          <w:szCs w:val="22"/>
        </w:rPr>
        <w:t>”</w:t>
      </w:r>
    </w:p>
    <w:p w14:paraId="21AD82B7" w14:textId="353E5005"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姐姐你稍微看一下未来就知道了，又不会消耗多少的时间和力气。</w:t>
      </w:r>
      <w:r w:rsidRPr="00DF4D1D">
        <w:rPr>
          <w:rFonts w:ascii="微软雅黑" w:eastAsia="微软雅黑" w:hAnsi="微软雅黑" w:cs="微软雅黑"/>
          <w:sz w:val="22"/>
          <w:szCs w:val="22"/>
        </w:rPr>
        <w:t>”</w:t>
      </w:r>
    </w:p>
    <w:p w14:paraId="3290ABE8" w14:textId="5789918F"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“的确不会耗费多少，但是我自己的未来其实是很难进行预测的，当我知道了未来会发生什么，我就可以改变相应的命运，而且啥都知道了还有啥意思呢？就和剧透一样，</w:t>
      </w:r>
      <w:r w:rsidRPr="00DF4D1D">
        <w:rPr>
          <w:rFonts w:ascii="微软雅黑" w:eastAsia="微软雅黑" w:hAnsi="微软雅黑" w:cs="微软雅黑" w:hint="eastAsia"/>
          <w:sz w:val="22"/>
          <w:szCs w:val="22"/>
        </w:rPr>
        <w:lastRenderedPageBreak/>
        <w:t>有时候还是来一些意料之外的东西才比较有意思。”</w:t>
      </w:r>
    </w:p>
    <w:p w14:paraId="1441B0D1" w14:textId="29A739E5" w:rsidR="00EA55F0"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“说的是不错，但是真的不是姐姐你</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咸鱼了吗？”</w:t>
      </w:r>
    </w:p>
    <w:p w14:paraId="0F64BCD1" w14:textId="3B28AC9D"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咳咳，不要在意这些细节嘛。开始面试的时间快到了，早饭吃的都很简单，这样下去可不行，生活质量可不能够降低了。</w:t>
      </w:r>
      <w:r w:rsidRPr="00DF4D1D">
        <w:rPr>
          <w:rFonts w:ascii="微软雅黑" w:eastAsia="微软雅黑" w:hAnsi="微软雅黑" w:cs="微软雅黑"/>
          <w:sz w:val="22"/>
          <w:szCs w:val="22"/>
        </w:rPr>
        <w:t>”</w:t>
      </w:r>
    </w:p>
    <w:p w14:paraId="5C57B7BD" w14:textId="2640E230" w:rsidR="00FF0F90" w:rsidRPr="00DF4D1D" w:rsidRDefault="004752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“外面已经聚集了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本分前来应聘的人了，要不招聘工作提前开始吧。”</w:t>
      </w:r>
    </w:p>
    <w:p w14:paraId="22320E93" w14:textId="79D1EECD"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“嗯，把龙薇叫起吧，虽然只是一个人事主管不怎么管招聘的东西，但是以后的招聘工作可能还是需要她来配合完成。”</w:t>
      </w:r>
    </w:p>
    <w:p w14:paraId="05C31CEC" w14:textId="3E29D952"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“哦”爱丽在简单的应答了一声之后就</w:t>
      </w:r>
      <w:proofErr w:type="gramStart"/>
      <w:r w:rsidRPr="00DF4D1D">
        <w:rPr>
          <w:rFonts w:ascii="微软雅黑" w:eastAsia="微软雅黑" w:hAnsi="微软雅黑" w:cs="微软雅黑" w:hint="eastAsia"/>
          <w:sz w:val="22"/>
          <w:szCs w:val="22"/>
        </w:rPr>
        <w:t>给存在感一直</w:t>
      </w:r>
      <w:proofErr w:type="gramEnd"/>
      <w:r w:rsidRPr="00DF4D1D">
        <w:rPr>
          <w:rFonts w:ascii="微软雅黑" w:eastAsia="微软雅黑" w:hAnsi="微软雅黑" w:cs="微软雅黑" w:hint="eastAsia"/>
          <w:sz w:val="22"/>
          <w:szCs w:val="22"/>
        </w:rPr>
        <w:t>都很低龙薇发去了消息。</w:t>
      </w:r>
    </w:p>
    <w:p w14:paraId="6682F51B" w14:textId="550071F3"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“已经给龙薇发去消息了，我们在大门口等她就是了。“</w:t>
      </w:r>
    </w:p>
    <w:p w14:paraId="0D2061FB" w14:textId="1CB4D35C"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“走吧，给他们稍微说明一下在那个地方进行面试</w:t>
      </w:r>
      <w:r w:rsidR="00AF693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601D35A7" w14:textId="50097AAB" w:rsidR="00E837DB" w:rsidRPr="00DF4D1D" w:rsidRDefault="00E83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孙源玲和爱丽轻飘飘的向着大门的方向走去，在办公大楼的一处会议室已经自动的打开了，其中的家具</w:t>
      </w:r>
      <w:proofErr w:type="gramStart"/>
      <w:r w:rsidRPr="00DF4D1D">
        <w:rPr>
          <w:rFonts w:ascii="微软雅黑" w:eastAsia="微软雅黑" w:hAnsi="微软雅黑" w:cs="微软雅黑" w:hint="eastAsia"/>
          <w:sz w:val="22"/>
          <w:szCs w:val="22"/>
        </w:rPr>
        <w:t>爷开始</w:t>
      </w:r>
      <w:proofErr w:type="gramEnd"/>
      <w:r w:rsidRPr="00DF4D1D">
        <w:rPr>
          <w:rFonts w:ascii="微软雅黑" w:eastAsia="微软雅黑" w:hAnsi="微软雅黑" w:cs="微软雅黑" w:hint="eastAsia"/>
          <w:sz w:val="22"/>
          <w:szCs w:val="22"/>
        </w:rPr>
        <w:t>了自动排序，变成了适合用于面试的布局配置。</w:t>
      </w:r>
    </w:p>
    <w:p w14:paraId="16B3CC1D" w14:textId="61514DBC" w:rsidR="00E837DB" w:rsidRPr="00DF4D1D" w:rsidRDefault="00E83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而在人事办公室摸鱼的时候突然接到了爱丽的工作安排也是十分的意外，毕竟她在这儿呆了这么</w:t>
      </w:r>
      <w:proofErr w:type="gramStart"/>
      <w:r w:rsidRPr="00DF4D1D">
        <w:rPr>
          <w:rFonts w:ascii="微软雅黑" w:eastAsia="微软雅黑" w:hAnsi="微软雅黑" w:cs="微软雅黑" w:hint="eastAsia"/>
          <w:sz w:val="22"/>
          <w:szCs w:val="22"/>
        </w:rPr>
        <w:t>久除了</w:t>
      </w:r>
      <w:proofErr w:type="gramEnd"/>
      <w:r w:rsidRPr="00DF4D1D">
        <w:rPr>
          <w:rFonts w:ascii="微软雅黑" w:eastAsia="微软雅黑" w:hAnsi="微软雅黑" w:cs="微软雅黑" w:hint="eastAsia"/>
          <w:sz w:val="22"/>
          <w:szCs w:val="22"/>
        </w:rPr>
        <w:t>和爱丽学习了相关的只是和技能之后就只有在办公室带着十分的咸鱼，平时的工作只是安排卫生保洁什么的人员安排，然后就是负责工资的结算，十分轻松的工作，高额的工资让她感到有些</w:t>
      </w:r>
      <w:r w:rsidR="003D29AF" w:rsidRPr="00DF4D1D">
        <w:rPr>
          <w:rFonts w:ascii="微软雅黑" w:eastAsia="微软雅黑" w:hAnsi="微软雅黑" w:cs="微软雅黑" w:hint="eastAsia"/>
          <w:sz w:val="22"/>
          <w:szCs w:val="22"/>
        </w:rPr>
        <w:t>害怕。</w:t>
      </w:r>
    </w:p>
    <w:p w14:paraId="07201A7D" w14:textId="296D807C" w:rsidR="003D29AF" w:rsidRPr="00DF4D1D" w:rsidRDefault="003D29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在确认消息之后便迅速的收拾好物品然后开始前往公司大门的地方。</w:t>
      </w:r>
    </w:p>
    <w:p w14:paraId="68E6EEBC" w14:textId="47C7CAE6" w:rsidR="003D29AF" w:rsidRPr="00DF4D1D" w:rsidRDefault="003D29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“这个龙薇走的好慢啊，都快8：30了，约定的面试时间就快到了</w:t>
      </w:r>
      <w:r w:rsidR="00300754"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6BFC53A" w14:textId="2ABC7DD5" w:rsidR="00300754" w:rsidRPr="00DF4D1D" w:rsidRDefault="003007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“姐姐，你就不知道我们是怎么来到嘛？人家最多只是跑到50-60码的速度，</w:t>
      </w:r>
      <w:r w:rsidR="00A4650C" w:rsidRPr="00DF4D1D">
        <w:rPr>
          <w:rFonts w:ascii="微软雅黑" w:eastAsia="微软雅黑" w:hAnsi="微软雅黑" w:cs="微软雅黑" w:hint="eastAsia"/>
          <w:sz w:val="22"/>
          <w:szCs w:val="22"/>
        </w:rPr>
        <w:t>又没有进行专门的训练</w:t>
      </w:r>
      <w:r w:rsidR="004974AA" w:rsidRPr="00DF4D1D">
        <w:rPr>
          <w:rFonts w:ascii="微软雅黑" w:eastAsia="微软雅黑" w:hAnsi="微软雅黑" w:cs="微软雅黑" w:hint="eastAsia"/>
          <w:sz w:val="22"/>
          <w:szCs w:val="22"/>
        </w:rPr>
        <w:t>，怎么可能在这么短的时间里面来到这儿啊？也不想想办公楼距离大门的距离有多远，真的是。</w:t>
      </w:r>
      <w:r w:rsidRPr="00DF4D1D">
        <w:rPr>
          <w:rFonts w:ascii="微软雅黑" w:eastAsia="微软雅黑" w:hAnsi="微软雅黑" w:cs="微软雅黑" w:hint="eastAsia"/>
          <w:sz w:val="22"/>
          <w:szCs w:val="22"/>
        </w:rPr>
        <w:t>”</w:t>
      </w:r>
    </w:p>
    <w:p w14:paraId="1C342F92" w14:textId="07BC2E29" w:rsidR="004974AA" w:rsidRPr="00DF4D1D" w:rsidRDefault="00497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“是吗？我感觉我们的速度已经很慢了啊？而且在公司中灵气的浓度一直都是很高的，</w:t>
      </w:r>
      <w:r w:rsidRPr="00DF4D1D">
        <w:rPr>
          <w:rFonts w:ascii="微软雅黑" w:eastAsia="微软雅黑" w:hAnsi="微软雅黑" w:cs="微软雅黑" w:hint="eastAsia"/>
          <w:sz w:val="22"/>
          <w:szCs w:val="22"/>
        </w:rPr>
        <w:lastRenderedPageBreak/>
        <w:t>就算是这些人一直都不修行修为也会慢慢的增长的，按照修为增长速度最慢的一个都快刀金丹了，我觉得这是不应该</w:t>
      </w:r>
      <w:r w:rsidR="002A5F1C"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w:t>
      </w:r>
    </w:p>
    <w:p w14:paraId="65EA1B85" w14:textId="47B9BECF" w:rsidR="004974AA"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“不不不，这是正常的毕竟不是所有的人都想你一样动不动就是飞行，如果嫌弃飞行的速度还有可能直接穿梭空间前往目的地。”</w:t>
      </w:r>
    </w:p>
    <w:p w14:paraId="3BD9E5CA" w14:textId="74B34A18" w:rsidR="002A5F1C"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“啊哈哈，是吗？但是有能力了为什么不使用了？偏偏要偷着藏着的？”</w:t>
      </w:r>
    </w:p>
    <w:p w14:paraId="1D2E6498" w14:textId="625B1AE4" w:rsidR="002A5F1C"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颁布新的限飞令了，这次针对的是修行者的限飞，如果想要飞行需要考取飞行执照的，特权不是所有人都有的。”</w:t>
      </w:r>
    </w:p>
    <w:p w14:paraId="3498CF7D" w14:textId="77777777" w:rsidR="00605681"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“总感觉这件事就是脱了裤子放屁多此一举，真的没有这个必要。</w:t>
      </w:r>
    </w:p>
    <w:p w14:paraId="1C0F6DB5" w14:textId="5E2F7E26" w:rsidR="002A5F1C" w:rsidRPr="00DF4D1D" w:rsidRDefault="00605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哦，等了这么</w:t>
      </w:r>
      <w:proofErr w:type="gramStart"/>
      <w:r w:rsidRPr="00DF4D1D">
        <w:rPr>
          <w:rFonts w:ascii="微软雅黑" w:eastAsia="微软雅黑" w:hAnsi="微软雅黑" w:cs="微软雅黑" w:hint="eastAsia"/>
          <w:sz w:val="22"/>
          <w:szCs w:val="22"/>
        </w:rPr>
        <w:t>久这个</w:t>
      </w:r>
      <w:proofErr w:type="gramEnd"/>
      <w:r w:rsidRPr="00DF4D1D">
        <w:rPr>
          <w:rFonts w:ascii="微软雅黑" w:eastAsia="微软雅黑" w:hAnsi="微软雅黑" w:cs="微软雅黑" w:hint="eastAsia"/>
          <w:sz w:val="22"/>
          <w:szCs w:val="22"/>
        </w:rPr>
        <w:t>龙薇终于来了，爱丽准备好开始面试了，再过几次这个任务久要交给你了。</w:t>
      </w:r>
      <w:r w:rsidR="002A5F1C" w:rsidRPr="00DF4D1D">
        <w:rPr>
          <w:rFonts w:ascii="微软雅黑" w:eastAsia="微软雅黑" w:hAnsi="微软雅黑" w:cs="微软雅黑" w:hint="eastAsia"/>
          <w:sz w:val="22"/>
          <w:szCs w:val="22"/>
        </w:rPr>
        <w:t>”</w:t>
      </w:r>
    </w:p>
    <w:p w14:paraId="5F077216" w14:textId="13402C2E" w:rsidR="00605681" w:rsidRPr="00DF4D1D" w:rsidRDefault="00605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“是是是，知道了。”</w:t>
      </w:r>
    </w:p>
    <w:p w14:paraId="1FEB9709" w14:textId="3DDF2B4F" w:rsidR="00605681"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“龙薇，来来，过来。”</w:t>
      </w:r>
    </w:p>
    <w:p w14:paraId="358D4E0A" w14:textId="3867C309"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才刚刚走到大门口的龙薇被孙源玲这么一叫身体稍稍的抖动了一下。</w:t>
      </w:r>
    </w:p>
    <w:p w14:paraId="7FB20E9A" w14:textId="645217D7"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，Boos你叫我吗？”</w:t>
      </w:r>
    </w:p>
    <w:p w14:paraId="3C698539" w14:textId="08C6AD24"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“对的，今天我们来了一批新人，现在叫你跟着我一起学习一下相关的挑选标准，毕竟这样的活不可能一直都是由我来做，而且你平时也没有什么事情干，</w:t>
      </w:r>
      <w:r w:rsidR="00C50F39" w:rsidRPr="00DF4D1D">
        <w:rPr>
          <w:rFonts w:ascii="微软雅黑" w:eastAsia="微软雅黑" w:hAnsi="微软雅黑" w:cs="微软雅黑" w:hint="eastAsia"/>
          <w:sz w:val="22"/>
          <w:szCs w:val="22"/>
        </w:rPr>
        <w:t>也是时候给你找点活干了。</w:t>
      </w:r>
      <w:r w:rsidRPr="00DF4D1D">
        <w:rPr>
          <w:rFonts w:ascii="微软雅黑" w:eastAsia="微软雅黑" w:hAnsi="微软雅黑" w:cs="微软雅黑" w:hint="eastAsia"/>
          <w:sz w:val="22"/>
          <w:szCs w:val="22"/>
        </w:rPr>
        <w:t>”</w:t>
      </w:r>
    </w:p>
    <w:p w14:paraId="48ECE57D" w14:textId="5E5775C8"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5C4E7330" w14:textId="3B6723C7"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7ED45EC8" w14:textId="639F5C18"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“啊，不是不是，我的意思是终于有事情干了，这么长时间没有事情干我都快无聊死了，什么都不干级就拿那么搞的公子感觉还有点愧疚。”</w:t>
      </w:r>
    </w:p>
    <w:p w14:paraId="739CF110" w14:textId="104936B1"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“哦，这样啊，那么接下来的人员招待和工厂建设方面的工作就交给你了。”</w:t>
      </w:r>
    </w:p>
    <w:p w14:paraId="63C3E57D" w14:textId="7733930E"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“不不不，老板，我的意思不是这个。”</w:t>
      </w:r>
    </w:p>
    <w:p w14:paraId="109D6CA9" w14:textId="0EE7A03B"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“好了，不用再说了，事情就这样决定了，具体的安排我会在这次招聘过后给你，现在跟着我去招待这些新人吧，以后的招聘工作就和爱丽一起做了。”</w:t>
      </w:r>
    </w:p>
    <w:p w14:paraId="66FAB53F" w14:textId="6997A5CB"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p>
    <w:p w14:paraId="79C05C45" w14:textId="3DDF1C5C" w:rsidR="00C50F39" w:rsidRPr="00DF4D1D" w:rsidRDefault="00297E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龙薇看了看在大门外浩浩荡荡的人默默的吞了一口口水。</w:t>
      </w:r>
    </w:p>
    <w:p w14:paraId="65D49C2F" w14:textId="45BD37A1" w:rsidR="003D29AF" w:rsidRPr="00DF4D1D" w:rsidRDefault="003D29AF">
      <w:pPr>
        <w:rPr>
          <w:rFonts w:ascii="微软雅黑" w:eastAsia="微软雅黑" w:hAnsi="微软雅黑" w:cs="微软雅黑"/>
          <w:sz w:val="22"/>
          <w:szCs w:val="22"/>
        </w:rPr>
      </w:pPr>
    </w:p>
    <w:p w14:paraId="123035DE" w14:textId="334FB8DC" w:rsidR="00AF6937" w:rsidRPr="00DF4D1D" w:rsidRDefault="00AF6937">
      <w:pPr>
        <w:rPr>
          <w:rFonts w:ascii="微软雅黑" w:eastAsia="微软雅黑" w:hAnsi="微软雅黑" w:cs="微软雅黑"/>
          <w:sz w:val="22"/>
          <w:szCs w:val="22"/>
        </w:rPr>
      </w:pPr>
    </w:p>
    <w:p w14:paraId="147395AF" w14:textId="774D5DDA" w:rsidR="00297E43" w:rsidRPr="00DF4D1D" w:rsidRDefault="00297E43" w:rsidP="00885FB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w:t>
      </w:r>
      <w:r w:rsidR="00852AD2" w:rsidRPr="00DF4D1D">
        <w:rPr>
          <w:rFonts w:ascii="微软雅黑" w:eastAsia="微软雅黑" w:hAnsi="微软雅黑" w:cs="微软雅黑" w:hint="eastAsia"/>
          <w:sz w:val="22"/>
          <w:szCs w:val="22"/>
        </w:rPr>
        <w:t>四</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6B274C" w:rsidRPr="00DF4D1D">
        <w:rPr>
          <w:rFonts w:ascii="微软雅黑" w:eastAsia="微软雅黑" w:hAnsi="微软雅黑" w:cs="微软雅黑" w:hint="eastAsia"/>
          <w:sz w:val="22"/>
          <w:szCs w:val="22"/>
        </w:rPr>
        <w:t>态度才是重点</w:t>
      </w:r>
    </w:p>
    <w:p w14:paraId="4EBFF348" w14:textId="420EC562" w:rsidR="00297E43" w:rsidRPr="00DF4D1D" w:rsidRDefault="00FD50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在龙薇来到了大门口之后时间已经来到了8:</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分了，这</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所说的时间并不相同，这个时间已经晚了一分钟了。</w:t>
      </w:r>
    </w:p>
    <w:p w14:paraId="480314D7" w14:textId="07017BA9" w:rsidR="00ED69E2" w:rsidRPr="00DF4D1D" w:rsidRDefault="00FD50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0DB5" w:rsidRPr="00DF4D1D">
        <w:rPr>
          <w:rFonts w:ascii="微软雅黑" w:eastAsia="微软雅黑" w:hAnsi="微软雅黑" w:cs="微软雅黑" w:hint="eastAsia"/>
          <w:sz w:val="22"/>
          <w:szCs w:val="22"/>
        </w:rPr>
        <w:t>欢迎各位前来玲瑶科创应聘</w:t>
      </w:r>
      <w:r w:rsidR="00ED69E2" w:rsidRPr="00DF4D1D">
        <w:rPr>
          <w:rFonts w:ascii="微软雅黑" w:eastAsia="微软雅黑" w:hAnsi="微软雅黑" w:cs="微软雅黑" w:hint="eastAsia"/>
          <w:sz w:val="22"/>
          <w:szCs w:val="22"/>
        </w:rPr>
        <w:t>，我首先自我介绍一下我叫孙源玲，是玲瑶科创的创始人，至今为止玲瑶科创都是一家没有上市的公司。</w:t>
      </w:r>
    </w:p>
    <w:p w14:paraId="5EF1ADED" w14:textId="4D30BDAD" w:rsidR="002652A4"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其次就是我不喜欢混乱，希望各位稍微遵守一下公共场合的规则。</w:t>
      </w:r>
    </w:p>
    <w:p w14:paraId="4B712B31" w14:textId="0FC34023" w:rsidR="00867080"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800DB5" w:rsidRPr="00DF4D1D">
        <w:rPr>
          <w:rFonts w:ascii="微软雅黑" w:eastAsia="微软雅黑" w:hAnsi="微软雅黑" w:cs="微软雅黑" w:hint="eastAsia"/>
          <w:sz w:val="22"/>
          <w:szCs w:val="22"/>
        </w:rPr>
        <w:t>现在</w:t>
      </w:r>
      <w:r w:rsidRPr="00DF4D1D">
        <w:rPr>
          <w:rFonts w:ascii="微软雅黑" w:eastAsia="微软雅黑" w:hAnsi="微软雅黑" w:cs="微软雅黑" w:hint="eastAsia"/>
          <w:sz w:val="22"/>
          <w:szCs w:val="22"/>
        </w:rPr>
        <w:t>距离我们</w:t>
      </w:r>
      <w:r w:rsidR="00800DB5" w:rsidRPr="00DF4D1D">
        <w:rPr>
          <w:rFonts w:ascii="微软雅黑" w:eastAsia="微软雅黑" w:hAnsi="微软雅黑" w:cs="微软雅黑" w:hint="eastAsia"/>
          <w:sz w:val="22"/>
          <w:szCs w:val="22"/>
        </w:rPr>
        <w:t>约定的时间已经迟了一分钟了，在这么冷的天还是在这个时间点，但是</w:t>
      </w:r>
      <w:r w:rsidR="008F4FA1" w:rsidRPr="00DF4D1D">
        <w:rPr>
          <w:rFonts w:ascii="微软雅黑" w:eastAsia="微软雅黑" w:hAnsi="微软雅黑" w:cs="微软雅黑" w:hint="eastAsia"/>
          <w:sz w:val="22"/>
          <w:szCs w:val="22"/>
        </w:rPr>
        <w:t>我相信各位一定不会后悔此行的，因为不管各位的面试情况怎么样我们都会对前来应聘的赠送一个全新的AR增强现实设备，这项设备是属于完全成熟的技术，但是因为一些原因所以暂时还没有进行发售</w:t>
      </w:r>
      <w:r w:rsidR="00867080" w:rsidRPr="00DF4D1D">
        <w:rPr>
          <w:rFonts w:ascii="微软雅黑" w:eastAsia="微软雅黑" w:hAnsi="微软雅黑" w:cs="微软雅黑" w:hint="eastAsia"/>
          <w:sz w:val="22"/>
          <w:szCs w:val="22"/>
        </w:rPr>
        <w:t>，这次给各位的是内侧版。</w:t>
      </w:r>
    </w:p>
    <w:p w14:paraId="3C3EAC94" w14:textId="77777777" w:rsidR="00ED69E2" w:rsidRPr="00DF4D1D" w:rsidRDefault="008670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并且没有任何的保密协议。</w:t>
      </w:r>
    </w:p>
    <w:p w14:paraId="4BB712F3" w14:textId="742C2953" w:rsidR="00FD5079" w:rsidRPr="00DF4D1D" w:rsidRDefault="00ED69E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好了其他的话就不说那么多的了，现在就</w:t>
      </w:r>
      <w:r w:rsidR="0076747B" w:rsidRPr="00DF4D1D">
        <w:rPr>
          <w:rFonts w:ascii="微软雅黑" w:eastAsia="微软雅黑" w:hAnsi="微软雅黑" w:cs="微软雅黑" w:hint="eastAsia"/>
          <w:sz w:val="22"/>
          <w:szCs w:val="22"/>
        </w:rPr>
        <w:t>跟着我到室内去等待吧，要是感冒了就不好了，现在这个时间就快到年关了，我也不希望各位出现什么意外。</w:t>
      </w:r>
      <w:r w:rsidR="00FD5079" w:rsidRPr="00DF4D1D">
        <w:rPr>
          <w:rFonts w:ascii="微软雅黑" w:eastAsia="微软雅黑" w:hAnsi="微软雅黑" w:cs="微软雅黑" w:hint="eastAsia"/>
          <w:sz w:val="22"/>
          <w:szCs w:val="22"/>
        </w:rPr>
        <w:t>”</w:t>
      </w:r>
    </w:p>
    <w:p w14:paraId="5D3A53A1" w14:textId="374FFF59" w:rsidR="00C00689" w:rsidRPr="00DF4D1D" w:rsidRDefault="00C006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说罢孙源玲向着旁边的龙薇索道</w:t>
      </w:r>
    </w:p>
    <w:p w14:paraId="1303BB20" w14:textId="61CF47E9" w:rsidR="00C00689" w:rsidRPr="00DF4D1D" w:rsidRDefault="00C006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“接下来的接待工作就交给你了，给他们大致的说一下这次发放AR显示增强设备的前</w:t>
      </w:r>
      <w:r w:rsidRPr="00DF4D1D">
        <w:rPr>
          <w:rFonts w:ascii="微软雅黑" w:eastAsia="微软雅黑" w:hAnsi="微软雅黑" w:cs="微软雅黑" w:hint="eastAsia"/>
          <w:sz w:val="22"/>
          <w:szCs w:val="22"/>
        </w:rPr>
        <w:lastRenderedPageBreak/>
        <w:t>提条件</w:t>
      </w:r>
      <w:r w:rsidR="00F20E12" w:rsidRPr="00DF4D1D">
        <w:rPr>
          <w:rFonts w:ascii="微软雅黑" w:eastAsia="微软雅黑" w:hAnsi="微软雅黑" w:cs="微软雅黑" w:hint="eastAsia"/>
          <w:sz w:val="22"/>
          <w:szCs w:val="22"/>
        </w:rPr>
        <w:t>，就算是白嫖也是有前提条件的</w:t>
      </w:r>
      <w:r w:rsidR="006143BA" w:rsidRPr="00DF4D1D">
        <w:rPr>
          <w:rFonts w:ascii="微软雅黑" w:eastAsia="微软雅黑" w:hAnsi="微软雅黑" w:cs="微软雅黑" w:hint="eastAsia"/>
          <w:sz w:val="22"/>
          <w:szCs w:val="22"/>
        </w:rPr>
        <w:t>，一部分毕竟总要的东西我已经发给你了，自己注意一下。</w:t>
      </w:r>
      <w:r w:rsidRPr="00DF4D1D">
        <w:rPr>
          <w:rFonts w:ascii="微软雅黑" w:eastAsia="微软雅黑" w:hAnsi="微软雅黑" w:cs="微软雅黑" w:hint="eastAsia"/>
          <w:sz w:val="22"/>
          <w:szCs w:val="22"/>
        </w:rPr>
        <w:t>”</w:t>
      </w:r>
    </w:p>
    <w:p w14:paraId="30F3445F" w14:textId="437DC497" w:rsidR="00F20E12" w:rsidRPr="00DF4D1D" w:rsidRDefault="00F2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“好的，明白了……”</w:t>
      </w:r>
    </w:p>
    <w:p w14:paraId="4AEBB570" w14:textId="36C91861" w:rsidR="00F20E12" w:rsidRPr="00DF4D1D" w:rsidRDefault="00F2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还没等龙薇把话说完，孙源玲便以极快的速度离开了这个地方。</w:t>
      </w:r>
      <w:r w:rsidR="006143BA" w:rsidRPr="00DF4D1D">
        <w:rPr>
          <w:rFonts w:ascii="微软雅黑" w:eastAsia="微软雅黑" w:hAnsi="微软雅黑" w:cs="微软雅黑" w:hint="eastAsia"/>
          <w:sz w:val="22"/>
          <w:szCs w:val="22"/>
        </w:rPr>
        <w:t>龙薇对此也是表示很蒙。这就算安排好了吗？我接下来改怎么操作啊？</w:t>
      </w:r>
    </w:p>
    <w:p w14:paraId="5BB8FF5A" w14:textId="5A48E10A" w:rsidR="00AE68AB" w:rsidRPr="00DF4D1D" w:rsidRDefault="00257F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“各位现在跟着我来</w:t>
      </w:r>
      <w:r w:rsidR="001D3F83" w:rsidRPr="00DF4D1D">
        <w:rPr>
          <w:rFonts w:ascii="微软雅黑" w:eastAsia="微软雅黑" w:hAnsi="微软雅黑" w:cs="微软雅黑" w:hint="eastAsia"/>
          <w:sz w:val="22"/>
          <w:szCs w:val="22"/>
        </w:rPr>
        <w:t>吧，毕竟一直呆在外面也不是个事。</w:t>
      </w:r>
      <w:r w:rsidRPr="00DF4D1D">
        <w:rPr>
          <w:rFonts w:ascii="微软雅黑" w:eastAsia="微软雅黑" w:hAnsi="微软雅黑" w:cs="微软雅黑" w:hint="eastAsia"/>
          <w:sz w:val="22"/>
          <w:szCs w:val="22"/>
        </w:rPr>
        <w:t>”</w:t>
      </w:r>
      <w:r w:rsidR="001D3F83" w:rsidRPr="00DF4D1D">
        <w:rPr>
          <w:rFonts w:ascii="微软雅黑" w:eastAsia="微软雅黑" w:hAnsi="微软雅黑" w:cs="微软雅黑" w:hint="eastAsia"/>
          <w:sz w:val="22"/>
          <w:szCs w:val="22"/>
        </w:rPr>
        <w:t>龙薇说话的声音不怎么打，但是在这个有点闹哄哄的门口却能够将声音清晰的传递到每个人的耳朵里面。</w:t>
      </w:r>
    </w:p>
    <w:p w14:paraId="38EE309F" w14:textId="11B4E962" w:rsidR="001D3F83"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“请跟这我过来吧，在路上给你们简单的说说应聘方式。”</w:t>
      </w:r>
    </w:p>
    <w:p w14:paraId="5C23F708" w14:textId="64518368" w:rsidR="006143BA"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前来的应聘的人</w:t>
      </w:r>
      <w:proofErr w:type="gramStart"/>
      <w:r w:rsidRPr="00DF4D1D">
        <w:rPr>
          <w:rFonts w:ascii="微软雅黑" w:eastAsia="微软雅黑" w:hAnsi="微软雅黑" w:cs="微软雅黑" w:hint="eastAsia"/>
          <w:sz w:val="22"/>
          <w:szCs w:val="22"/>
        </w:rPr>
        <w:t>门多少</w:t>
      </w:r>
      <w:proofErr w:type="gramEnd"/>
      <w:r w:rsidRPr="00DF4D1D">
        <w:rPr>
          <w:rFonts w:ascii="微软雅黑" w:eastAsia="微软雅黑" w:hAnsi="微软雅黑" w:cs="微软雅黑" w:hint="eastAsia"/>
          <w:sz w:val="22"/>
          <w:szCs w:val="22"/>
        </w:rPr>
        <w:t>都有一些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圈，毕竟这种应聘方式可是很少见了。</w:t>
      </w:r>
    </w:p>
    <w:p w14:paraId="50D20AF4" w14:textId="60868561" w:rsidR="00C72F83"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D03BA" w:rsidRPr="00DF4D1D">
        <w:rPr>
          <w:rFonts w:ascii="微软雅黑" w:eastAsia="微软雅黑" w:hAnsi="微软雅黑" w:cs="微软雅黑" w:hint="eastAsia"/>
          <w:sz w:val="22"/>
          <w:szCs w:val="22"/>
        </w:rPr>
        <w:t>首先是我们老板并不喜欢那种不守规则的人，因为这种人很有可能打乱已经布置好的规划，</w:t>
      </w:r>
      <w:r w:rsidR="00C72F83" w:rsidRPr="00DF4D1D">
        <w:rPr>
          <w:rFonts w:ascii="微软雅黑" w:eastAsia="微软雅黑" w:hAnsi="微软雅黑" w:cs="微软雅黑" w:hint="eastAsia"/>
          <w:sz w:val="22"/>
          <w:szCs w:val="22"/>
        </w:rPr>
        <w:t>带来不必要的麻烦，其实咱们的规则很少的，只要不违反公共场合的秩序一级法律然后不要打扰到老板其他的事情都好说。</w:t>
      </w:r>
    </w:p>
    <w:p w14:paraId="2CD30C36" w14:textId="61BE89AF" w:rsidR="005B37F7" w:rsidRPr="00DF4D1D" w:rsidRDefault="009509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我们老板其实是一个十分随和的一个人，</w:t>
      </w:r>
      <w:r w:rsidR="005B37F7" w:rsidRPr="00DF4D1D">
        <w:rPr>
          <w:rFonts w:ascii="微软雅黑" w:eastAsia="微软雅黑" w:hAnsi="微软雅黑" w:cs="微软雅黑" w:hint="eastAsia"/>
          <w:sz w:val="22"/>
          <w:szCs w:val="22"/>
        </w:rPr>
        <w:t>不会找任何人的麻烦，但是长时间没有事情干她会亲自安排一些事情给你干，让你知道什么叫做老板的关怀。</w:t>
      </w:r>
    </w:p>
    <w:p w14:paraId="4A913E72" w14:textId="469FE26F" w:rsidR="00206DCD" w:rsidRPr="00DF4D1D" w:rsidRDefault="005B37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当然工资方面都是十分可观的，但是基础公子并不怎么的多，扫地的每个月最低10000RMB起步，</w:t>
      </w:r>
      <w:r w:rsidR="00206DCD" w:rsidRPr="00DF4D1D">
        <w:rPr>
          <w:rFonts w:ascii="微软雅黑" w:eastAsia="微软雅黑" w:hAnsi="微软雅黑" w:cs="微软雅黑" w:hint="eastAsia"/>
          <w:sz w:val="22"/>
          <w:szCs w:val="22"/>
        </w:rPr>
        <w:t>管理层的人员最低工资是30000一个月起步，科研人员最低工资100000一个月，如果说权力可能研究人员的工资的更加的大，但是管理层的权力也可以制衡他们，所以权力争斗什么的就不要玩了，在公司中发生的什么事情基本上都瞒不过总经理，就</w:t>
      </w:r>
      <w:proofErr w:type="gramStart"/>
      <w:r w:rsidR="00206DCD" w:rsidRPr="00DF4D1D">
        <w:rPr>
          <w:rFonts w:ascii="微软雅黑" w:eastAsia="微软雅黑" w:hAnsi="微软雅黑" w:cs="微软雅黑" w:hint="eastAsia"/>
          <w:sz w:val="22"/>
          <w:szCs w:val="22"/>
        </w:rPr>
        <w:t>不要说瞒过</w:t>
      </w:r>
      <w:proofErr w:type="gramEnd"/>
      <w:r w:rsidR="00206DCD" w:rsidRPr="00DF4D1D">
        <w:rPr>
          <w:rFonts w:ascii="微软雅黑" w:eastAsia="微软雅黑" w:hAnsi="微软雅黑" w:cs="微软雅黑" w:hint="eastAsia"/>
          <w:sz w:val="22"/>
          <w:szCs w:val="22"/>
        </w:rPr>
        <w:t>老板了。</w:t>
      </w:r>
    </w:p>
    <w:p w14:paraId="7EBE914B" w14:textId="34FB52FA" w:rsidR="00082F80" w:rsidRPr="00DF4D1D" w:rsidRDefault="00082F80" w:rsidP="00082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好了，各位就在这儿就地找个地方休息吧，我叫到一个人就到我这儿来，我会给你一个卡片上面有着面试的地点</w:t>
      </w:r>
      <w:r w:rsidR="00391CB6" w:rsidRPr="00DF4D1D">
        <w:rPr>
          <w:rFonts w:ascii="微软雅黑" w:eastAsia="微软雅黑" w:hAnsi="微软雅黑" w:cs="微软雅黑" w:hint="eastAsia"/>
          <w:sz w:val="22"/>
          <w:szCs w:val="22"/>
        </w:rPr>
        <w:t>，到了时间各位就前去指定的地方前去面试。</w:t>
      </w:r>
    </w:p>
    <w:p w14:paraId="262B2917" w14:textId="38BCD33C" w:rsidR="002652A4" w:rsidRPr="00DF4D1D" w:rsidRDefault="00391C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好了，我就说在这个地方了，其他的事情就不适宜再多说了，距离面试还有十分钟请</w:t>
      </w:r>
      <w:r w:rsidRPr="00DF4D1D">
        <w:rPr>
          <w:rFonts w:ascii="微软雅黑" w:eastAsia="微软雅黑" w:hAnsi="微软雅黑" w:cs="微软雅黑" w:hint="eastAsia"/>
          <w:sz w:val="22"/>
          <w:szCs w:val="22"/>
        </w:rPr>
        <w:lastRenderedPageBreak/>
        <w:t>各位准备好，最后祝愿各位能够面试成功，祝各位好运。</w:t>
      </w:r>
      <w:r w:rsidR="002652A4" w:rsidRPr="00DF4D1D">
        <w:rPr>
          <w:rFonts w:ascii="微软雅黑" w:eastAsia="微软雅黑" w:hAnsi="微软雅黑" w:cs="微软雅黑" w:hint="eastAsia"/>
          <w:sz w:val="22"/>
          <w:szCs w:val="22"/>
        </w:rPr>
        <w:t>”</w:t>
      </w:r>
    </w:p>
    <w:p w14:paraId="01B4C88F" w14:textId="25382CC9" w:rsidR="00221B1E" w:rsidRPr="00DF4D1D" w:rsidRDefault="005454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w:t>
      </w:r>
      <w:r w:rsidR="00283DB1" w:rsidRPr="00DF4D1D">
        <w:rPr>
          <w:rFonts w:ascii="微软雅黑" w:eastAsia="微软雅黑" w:hAnsi="微软雅黑" w:cs="微软雅黑" w:hint="eastAsia"/>
          <w:sz w:val="22"/>
          <w:szCs w:val="22"/>
        </w:rPr>
        <w:t>在说完之后便笑盈盈的走开了，在场的人在龙薇走了之后便开始检查自己所携带的物品</w:t>
      </w:r>
      <w:r w:rsidR="00E6574E" w:rsidRPr="00DF4D1D">
        <w:rPr>
          <w:rFonts w:ascii="微软雅黑" w:eastAsia="微软雅黑" w:hAnsi="微软雅黑" w:cs="微软雅黑" w:hint="eastAsia"/>
          <w:sz w:val="22"/>
          <w:szCs w:val="22"/>
        </w:rPr>
        <w:t>，整理个人的形象。</w:t>
      </w:r>
    </w:p>
    <w:p w14:paraId="771ADB15" w14:textId="6702F4BF" w:rsidR="00E6574E" w:rsidRPr="00DF4D1D" w:rsidRDefault="00877A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时间很快就来到接近上午9点，在这个时间</w:t>
      </w:r>
      <w:proofErr w:type="gramStart"/>
      <w:r w:rsidRPr="00DF4D1D">
        <w:rPr>
          <w:rFonts w:ascii="微软雅黑" w:eastAsia="微软雅黑" w:hAnsi="微软雅黑" w:cs="微软雅黑" w:hint="eastAsia"/>
          <w:sz w:val="22"/>
          <w:szCs w:val="22"/>
        </w:rPr>
        <w:t>段许多</w:t>
      </w:r>
      <w:proofErr w:type="gramEnd"/>
      <w:r w:rsidRPr="00DF4D1D">
        <w:rPr>
          <w:rFonts w:ascii="微软雅黑" w:eastAsia="微软雅黑" w:hAnsi="微软雅黑" w:cs="微软雅黑" w:hint="eastAsia"/>
          <w:sz w:val="22"/>
          <w:szCs w:val="22"/>
        </w:rPr>
        <w:t>的人便开始走出休息室</w:t>
      </w:r>
      <w:r w:rsidR="00804E7F" w:rsidRPr="00DF4D1D">
        <w:rPr>
          <w:rFonts w:ascii="微软雅黑" w:eastAsia="微软雅黑" w:hAnsi="微软雅黑" w:cs="微软雅黑" w:hint="eastAsia"/>
          <w:sz w:val="22"/>
          <w:szCs w:val="22"/>
        </w:rPr>
        <w:t>，开始在整个公司所在的范围内开始寻找面试的地方</w:t>
      </w:r>
      <w:r w:rsidR="00665DA2" w:rsidRPr="00DF4D1D">
        <w:rPr>
          <w:rFonts w:ascii="微软雅黑" w:eastAsia="微软雅黑" w:hAnsi="微软雅黑" w:cs="微软雅黑" w:hint="eastAsia"/>
          <w:sz w:val="22"/>
          <w:szCs w:val="22"/>
        </w:rPr>
        <w:t>了，因为一些比较特俗的原因，面试的地方都不在一个地方，都分布在公司范围内的各个地方，这些地方</w:t>
      </w:r>
      <w:proofErr w:type="gramStart"/>
      <w:r w:rsidR="00665DA2" w:rsidRPr="00DF4D1D">
        <w:rPr>
          <w:rFonts w:ascii="微软雅黑" w:eastAsia="微软雅黑" w:hAnsi="微软雅黑" w:cs="微软雅黑" w:hint="eastAsia"/>
          <w:sz w:val="22"/>
          <w:szCs w:val="22"/>
        </w:rPr>
        <w:t>可能可能</w:t>
      </w:r>
      <w:proofErr w:type="gramEnd"/>
      <w:r w:rsidR="00665DA2" w:rsidRPr="00DF4D1D">
        <w:rPr>
          <w:rFonts w:ascii="微软雅黑" w:eastAsia="微软雅黑" w:hAnsi="微软雅黑" w:cs="微软雅黑" w:hint="eastAsia"/>
          <w:sz w:val="22"/>
          <w:szCs w:val="22"/>
        </w:rPr>
        <w:t>在垃圾房旁边也有可能在研究室中，总之就是各种意想不到，可能出现在各种地方。</w:t>
      </w:r>
    </w:p>
    <w:p w14:paraId="77743CFE" w14:textId="42B118C4" w:rsidR="00B775A7" w:rsidRPr="00DF4D1D" w:rsidRDefault="00B77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“这个物料房在哪儿啊，为什么面试会在</w:t>
      </w:r>
      <w:r w:rsidR="0048551A" w:rsidRPr="00DF4D1D">
        <w:rPr>
          <w:rFonts w:ascii="微软雅黑" w:eastAsia="微软雅黑" w:hAnsi="微软雅黑" w:cs="微软雅黑" w:hint="eastAsia"/>
          <w:sz w:val="22"/>
          <w:szCs w:val="22"/>
        </w:rPr>
        <w:t>这种地方啊？</w:t>
      </w:r>
      <w:r w:rsidRPr="00DF4D1D">
        <w:rPr>
          <w:rFonts w:ascii="微软雅黑" w:eastAsia="微软雅黑" w:hAnsi="微软雅黑" w:cs="微软雅黑" w:hint="eastAsia"/>
          <w:sz w:val="22"/>
          <w:szCs w:val="22"/>
        </w:rPr>
        <w:t>”</w:t>
      </w:r>
    </w:p>
    <w:p w14:paraId="1F0FF371" w14:textId="377038CE" w:rsidR="0048551A" w:rsidRPr="00DF4D1D" w:rsidRDefault="00485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一名前来应聘的人在找了很久之后</w:t>
      </w:r>
      <w:r w:rsidR="007A4DA2" w:rsidRPr="00DF4D1D">
        <w:rPr>
          <w:rFonts w:ascii="微软雅黑" w:eastAsia="微软雅黑" w:hAnsi="微软雅黑" w:cs="微软雅黑" w:hint="eastAsia"/>
          <w:sz w:val="22"/>
          <w:szCs w:val="22"/>
        </w:rPr>
        <w:t>还在没有找到，然后</w:t>
      </w:r>
      <w:r w:rsidRPr="00DF4D1D">
        <w:rPr>
          <w:rFonts w:ascii="微软雅黑" w:eastAsia="微软雅黑" w:hAnsi="微软雅黑" w:cs="微软雅黑" w:hint="eastAsia"/>
          <w:sz w:val="22"/>
          <w:szCs w:val="22"/>
        </w:rPr>
        <w:t>开始抱怨了</w:t>
      </w:r>
      <w:r w:rsidR="007A4DA2" w:rsidRPr="00DF4D1D">
        <w:rPr>
          <w:rFonts w:ascii="微软雅黑" w:eastAsia="微软雅黑" w:hAnsi="微软雅黑" w:cs="微软雅黑" w:hint="eastAsia"/>
          <w:sz w:val="22"/>
          <w:szCs w:val="22"/>
        </w:rPr>
        <w:t>。</w:t>
      </w:r>
    </w:p>
    <w:p w14:paraId="2A98A23B" w14:textId="77777777" w:rsidR="007A4DA2" w:rsidRPr="00DF4D1D" w:rsidRDefault="007A4D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，保洁房在哪儿啊？</w:t>
      </w:r>
    </w:p>
    <w:p w14:paraId="674000B7" w14:textId="5462E5A9" w:rsidR="007A4DA2" w:rsidRPr="00DF4D1D" w:rsidRDefault="007A4DA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，那个阿姨请问一下这个保洁房在哪儿？”</w:t>
      </w:r>
    </w:p>
    <w:p w14:paraId="361D8D55" w14:textId="77777777" w:rsidR="00E83737" w:rsidRPr="00DF4D1D" w:rsidRDefault="005211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“阿姨？</w:t>
      </w:r>
      <w:r w:rsidR="00E83737" w:rsidRPr="00DF4D1D">
        <w:rPr>
          <w:rFonts w:ascii="微软雅黑" w:eastAsia="微软雅黑" w:hAnsi="微软雅黑" w:cs="微软雅黑" w:hint="eastAsia"/>
          <w:sz w:val="22"/>
          <w:szCs w:val="22"/>
        </w:rPr>
        <w:t>我的年龄有那么大吗？难道我现在很老了嘛？不至于吧。</w:t>
      </w:r>
    </w:p>
    <w:p w14:paraId="711154CA" w14:textId="6E5EAED4" w:rsidR="005211D2" w:rsidRPr="00DF4D1D" w:rsidRDefault="00E837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小伙子你这样可不行</w:t>
      </w:r>
      <w:r w:rsidR="00217285" w:rsidRPr="00DF4D1D">
        <w:rPr>
          <w:rFonts w:ascii="微软雅黑" w:eastAsia="微软雅黑" w:hAnsi="微软雅黑" w:cs="微软雅黑" w:hint="eastAsia"/>
          <w:sz w:val="22"/>
          <w:szCs w:val="22"/>
        </w:rPr>
        <w:t>，保洁室在这儿</w:t>
      </w:r>
      <w:r w:rsidR="00A519B3" w:rsidRPr="00DF4D1D">
        <w:rPr>
          <w:rFonts w:ascii="微软雅黑" w:eastAsia="微软雅黑" w:hAnsi="微软雅黑" w:cs="微软雅黑" w:hint="eastAsia"/>
          <w:sz w:val="22"/>
          <w:szCs w:val="22"/>
        </w:rPr>
        <w:t>可是有很多个的自己去找吧，祝你好运哦。</w:t>
      </w:r>
      <w:r w:rsidR="005211D2" w:rsidRPr="00DF4D1D">
        <w:rPr>
          <w:rFonts w:ascii="微软雅黑" w:eastAsia="微软雅黑" w:hAnsi="微软雅黑" w:cs="微软雅黑" w:hint="eastAsia"/>
          <w:sz w:val="22"/>
          <w:szCs w:val="22"/>
        </w:rPr>
        <w:t>”</w:t>
      </w:r>
    </w:p>
    <w:p w14:paraId="58F57EC0" w14:textId="41F89871" w:rsidR="00D11484" w:rsidRPr="00DF4D1D" w:rsidRDefault="005D3F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这个保洁员工在稍微回答了一下他的问题之后便走开了，丝毫没有回头理会他的意思。</w:t>
      </w:r>
      <w:r w:rsidR="00D11484" w:rsidRPr="00DF4D1D">
        <w:rPr>
          <w:rFonts w:ascii="微软雅黑" w:eastAsia="微软雅黑" w:hAnsi="微软雅黑" w:cs="微软雅黑" w:hint="eastAsia"/>
          <w:sz w:val="22"/>
          <w:szCs w:val="22"/>
        </w:rPr>
        <w:t>只留下了那个应聘在风中凌乱，我是谁我在哪儿？我只是问了一个问题而已，为什么就被嫌弃了，这些保洁室到底在哪儿啊？到底有几个保洁室啊？</w:t>
      </w:r>
    </w:p>
    <w:p w14:paraId="78FCF9FE" w14:textId="13122F12" w:rsidR="00D11484" w:rsidRPr="00DF4D1D" w:rsidRDefault="00D114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在风中萧瑟的那个应聘者</w:t>
      </w:r>
      <w:r w:rsidR="0013699B" w:rsidRPr="00DF4D1D">
        <w:rPr>
          <w:rFonts w:ascii="微软雅黑" w:eastAsia="微软雅黑" w:hAnsi="微软雅黑" w:cs="微软雅黑" w:hint="eastAsia"/>
          <w:sz w:val="22"/>
          <w:szCs w:val="22"/>
        </w:rPr>
        <w:t>只是者众多应聘者中的一个，因为孙源玲分出了许多的分身在各个地方等待着这些应聘者的到来。</w:t>
      </w:r>
    </w:p>
    <w:p w14:paraId="3BA470A0" w14:textId="31546273" w:rsidR="0013699B"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“啊，这些人还在没有找到吗？难道还要我给他们指定一个固定的地方才能够找到吗？这样的话太过于废物了吧。”</w:t>
      </w:r>
    </w:p>
    <w:p w14:paraId="0D519AB7" w14:textId="3484398C"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一个在某个角落中等待着应聘者到来的孙源玲分身正在无聊的发着牢骚。就在孙源玲无聊的想要开始玩游戏的时候，门被敲响了。</w:t>
      </w:r>
    </w:p>
    <w:p w14:paraId="42DB60DD" w14:textId="46ACC622"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‘咚咚咚’</w:t>
      </w:r>
    </w:p>
    <w:p w14:paraId="7C6DFF0C" w14:textId="40D84B9D" w:rsidR="00867080"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“请进”</w:t>
      </w:r>
    </w:p>
    <w:p w14:paraId="4D8DE501" w14:textId="5B1CCFCC" w:rsidR="00297E43"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“请问这儿是</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号应聘室吗？”</w:t>
      </w:r>
    </w:p>
    <w:p w14:paraId="7B5CA577" w14:textId="6E4C2C36"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“是的，这儿是三号应聘室，请问有什么问题吗？”在厕所旁边保洁室中的孙源玲开始了应聘开始前的前置程序。</w:t>
      </w:r>
    </w:p>
    <w:p w14:paraId="7B48FF36" w14:textId="71CEDF0A"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“啊~我是在网上看到了应聘消息前来应聘的应聘者。”</w:t>
      </w:r>
    </w:p>
    <w:p w14:paraId="284F7BCB" w14:textId="2AF26C52"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“啊~这样啊，随意一点坐吧。”</w:t>
      </w:r>
    </w:p>
    <w:p w14:paraId="7ECA224A" w14:textId="31C60929" w:rsidR="00AC49D7" w:rsidRPr="00DF4D1D" w:rsidRDefault="00AC4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这个应聘者有点拘谨的坐在了孙源玲的面前。</w:t>
      </w:r>
    </w:p>
    <w:p w14:paraId="313243C2" w14:textId="228DF98F" w:rsidR="000157F9" w:rsidRPr="00DF4D1D" w:rsidRDefault="00AC4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“请简单的介绍一下你自己</w:t>
      </w:r>
      <w:r w:rsidR="00E76E35" w:rsidRPr="00DF4D1D">
        <w:rPr>
          <w:rFonts w:ascii="微软雅黑" w:eastAsia="微软雅黑" w:hAnsi="微软雅黑" w:cs="微软雅黑" w:hint="eastAsia"/>
          <w:sz w:val="22"/>
          <w:szCs w:val="22"/>
        </w:rPr>
        <w:t>，简历就放在桌面上就可以了。</w:t>
      </w:r>
      <w:r w:rsidRPr="00DF4D1D">
        <w:rPr>
          <w:rFonts w:ascii="微软雅黑" w:eastAsia="微软雅黑" w:hAnsi="微软雅黑" w:cs="微软雅黑" w:hint="eastAsia"/>
          <w:sz w:val="22"/>
          <w:szCs w:val="22"/>
        </w:rPr>
        <w:t>”</w:t>
      </w:r>
      <w:r w:rsidR="005371CA" w:rsidRPr="00DF4D1D">
        <w:rPr>
          <w:rFonts w:ascii="微软雅黑" w:eastAsia="微软雅黑" w:hAnsi="微软雅黑" w:cs="微软雅黑" w:hint="eastAsia"/>
          <w:sz w:val="22"/>
          <w:szCs w:val="22"/>
        </w:rPr>
        <w:t>坐在一个很高的椅子上连脚都接触不了地的孙源玲做着一个令人感觉十分成熟的模样，但是稚嫩的脸庞依然让人感觉不到任何的威严，如果是在另外的一种情况之下的话</w:t>
      </w:r>
      <w:r w:rsidR="00E76E35" w:rsidRPr="00DF4D1D">
        <w:rPr>
          <w:rFonts w:ascii="微软雅黑" w:eastAsia="微软雅黑" w:hAnsi="微软雅黑" w:cs="微软雅黑" w:hint="eastAsia"/>
          <w:sz w:val="22"/>
          <w:szCs w:val="22"/>
        </w:rPr>
        <w:t>，</w:t>
      </w:r>
      <w:proofErr w:type="gramStart"/>
      <w:r w:rsidR="004D6077" w:rsidRPr="00DF4D1D">
        <w:rPr>
          <w:rFonts w:ascii="微软雅黑" w:eastAsia="微软雅黑" w:hAnsi="微软雅黑" w:cs="微软雅黑" w:hint="eastAsia"/>
          <w:sz w:val="22"/>
          <w:szCs w:val="22"/>
        </w:rPr>
        <w:t>威严将</w:t>
      </w:r>
      <w:proofErr w:type="gramEnd"/>
      <w:r w:rsidR="004D6077" w:rsidRPr="00DF4D1D">
        <w:rPr>
          <w:rFonts w:ascii="微软雅黑" w:eastAsia="微软雅黑" w:hAnsi="微软雅黑" w:cs="微软雅黑" w:hint="eastAsia"/>
          <w:sz w:val="22"/>
          <w:szCs w:val="22"/>
        </w:rPr>
        <w:t>会压得人抬不起头来。</w:t>
      </w:r>
    </w:p>
    <w:p w14:paraId="401A16C8" w14:textId="6983EF2F" w:rsidR="00AC49D7" w:rsidRPr="00DF4D1D" w:rsidRDefault="00537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6E35" w:rsidRPr="00DF4D1D">
        <w:rPr>
          <w:rFonts w:ascii="微软雅黑" w:eastAsia="微软雅黑" w:hAnsi="微软雅黑" w:cs="微软雅黑" w:hint="eastAsia"/>
          <w:sz w:val="22"/>
          <w:szCs w:val="22"/>
        </w:rPr>
        <w:t>我的名字叫做毛锦，毕业于XX理工大学，在校的时候我以已经将计算机网络4级证书拿到了，并且取得了普通话一级甲等证书，所获得的所有证书都已经放在了简历之中了，我在各个方面都拥有相当的耐心，在干一些十分繁琐的工作是可以做到十分的细心，可以做到完美。</w:t>
      </w:r>
      <w:r w:rsidRPr="00DF4D1D">
        <w:rPr>
          <w:rFonts w:ascii="微软雅黑" w:eastAsia="微软雅黑" w:hAnsi="微软雅黑" w:cs="微软雅黑" w:hint="eastAsia"/>
          <w:sz w:val="22"/>
          <w:szCs w:val="22"/>
        </w:rPr>
        <w:t>”</w:t>
      </w:r>
    </w:p>
    <w:p w14:paraId="6A83F54E" w14:textId="0D500247" w:rsidR="000157F9"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“嗯，现在又什么感觉了？”</w:t>
      </w:r>
    </w:p>
    <w:p w14:paraId="517413AA" w14:textId="4E0BB8CD"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“我现在感觉还不错，在路上的时候稍微留意了一下周围的环境和建筑，所以在寻找保洁室的时候只需要在各栋楼底层的厕所附近找找就可以了，这一切感觉都还不错，至少到了现在我的感觉还是很不错的。”</w:t>
      </w:r>
    </w:p>
    <w:p w14:paraId="2E8D71AD" w14:textId="77777777"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“嗯，你做的很不错，速度也是相当的迅速，在前来应聘的人中速度也算是相当迅速的了。恭喜你，你现在已经成为我们公司的一员了，现在你可以回去准备一下明天就</w:t>
      </w:r>
      <w:r w:rsidRPr="00DF4D1D">
        <w:rPr>
          <w:rFonts w:ascii="微软雅黑" w:eastAsia="微软雅黑" w:hAnsi="微软雅黑" w:cs="微软雅黑" w:hint="eastAsia"/>
          <w:sz w:val="22"/>
          <w:szCs w:val="22"/>
        </w:rPr>
        <w:lastRenderedPageBreak/>
        <w:t>可以来上班了，不过并不是上班就开始干活儿了，在正式开始上班之前有两个月的试用期，如果在这个期间出现了什么不好的事情，那么你可能就要和我们说再见了。</w:t>
      </w:r>
    </w:p>
    <w:p w14:paraId="32BD7B8C" w14:textId="063350AB"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现在你可以去找龙薇，龙总管去要AR眼睛了。”</w:t>
      </w:r>
    </w:p>
    <w:p w14:paraId="79AA6E4F" w14:textId="4F8FF51A"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“啊，真的吗？“</w:t>
      </w:r>
    </w:p>
    <w:p w14:paraId="60BAC946" w14:textId="7AA00E87"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“嗯，真的，现在你已经时公司的一员了。“</w:t>
      </w:r>
      <w:r w:rsidRPr="00DF4D1D">
        <w:rPr>
          <w:rFonts w:ascii="微软雅黑" w:eastAsia="微软雅黑" w:hAnsi="微软雅黑" w:cs="微软雅黑"/>
          <w:sz w:val="22"/>
          <w:szCs w:val="22"/>
        </w:rPr>
        <w:br/>
      </w:r>
      <w:r w:rsidRPr="00DF4D1D">
        <w:rPr>
          <w:rFonts w:ascii="微软雅黑" w:eastAsia="微软雅黑" w:hAnsi="微软雅黑" w:cs="微软雅黑" w:hint="eastAsia"/>
          <w:sz w:val="22"/>
          <w:szCs w:val="22"/>
        </w:rPr>
        <w:t>”那么，老板明天再见了。“毛锦在说完之后便准备开走了，就在毛锦快要走出去的时候孙源玲突然说了一句。</w:t>
      </w:r>
    </w:p>
    <w:p w14:paraId="695A41F5" w14:textId="588FFA44"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“记住，在灵瑶科创这个地方自身的本事并不是最重要的，更加重要的时态度，不会的可以学，如果态度不行就再见了。“</w:t>
      </w:r>
    </w:p>
    <w:p w14:paraId="2680F08D" w14:textId="13B3DA3A" w:rsidR="00A54BA8" w:rsidRPr="00DF4D1D" w:rsidRDefault="002530E4">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老板我明白了。</w:t>
      </w:r>
      <w:r w:rsidRPr="00DF4D1D">
        <w:rPr>
          <w:rFonts w:ascii="微软雅黑" w:eastAsia="微软雅黑" w:hAnsi="微软雅黑" w:cs="微软雅黑"/>
          <w:sz w:val="22"/>
          <w:szCs w:val="22"/>
        </w:rPr>
        <w:t>”</w:t>
      </w:r>
    </w:p>
    <w:p w14:paraId="75C7B0C5" w14:textId="47F18DE2" w:rsidR="002530E4" w:rsidRPr="00DF4D1D" w:rsidRDefault="002530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w:t>
      </w:r>
    </w:p>
    <w:p w14:paraId="18DD046D" w14:textId="4FA0032C" w:rsidR="002530E4" w:rsidRPr="00DF4D1D" w:rsidRDefault="00DE3B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但是并不是所有的人都向</w:t>
      </w:r>
      <w:proofErr w:type="gramStart"/>
      <w:r w:rsidRPr="00DF4D1D">
        <w:rPr>
          <w:rFonts w:ascii="微软雅黑" w:eastAsia="微软雅黑" w:hAnsi="微软雅黑" w:cs="微软雅黑" w:hint="eastAsia"/>
          <w:sz w:val="22"/>
          <w:szCs w:val="22"/>
        </w:rPr>
        <w:t>毛锦这样</w:t>
      </w:r>
      <w:proofErr w:type="gramEnd"/>
      <w:r w:rsidRPr="00DF4D1D">
        <w:rPr>
          <w:rFonts w:ascii="微软雅黑" w:eastAsia="微软雅黑" w:hAnsi="微软雅黑" w:cs="微软雅黑" w:hint="eastAsia"/>
          <w:sz w:val="22"/>
          <w:szCs w:val="22"/>
        </w:rPr>
        <w:t>时时都在留意身边的事情的，有本事的人多少都是有一些傲气的，如果没有傲气那是假的，更何况在这种条件之下，连应聘的地点都是分布在公司范围内的各个角落之中，在这个情况下是个正常人都会有脾气的。</w:t>
      </w:r>
    </w:p>
    <w:p w14:paraId="48A684C7" w14:textId="290BDB53" w:rsidR="00DE3BA3" w:rsidRPr="00DF4D1D" w:rsidRDefault="00DE3B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但是在进入公司休息室时只需要稍微留意一下都能够很快的就发现应聘室所在的地方。</w:t>
      </w:r>
    </w:p>
    <w:p w14:paraId="0BE0CBE8" w14:textId="49FB2CCB" w:rsidR="00D05926" w:rsidRPr="00DF4D1D" w:rsidRDefault="00D05926">
      <w:pPr>
        <w:rPr>
          <w:rFonts w:ascii="微软雅黑" w:eastAsia="微软雅黑" w:hAnsi="微软雅黑" w:cs="微软雅黑"/>
          <w:sz w:val="22"/>
          <w:szCs w:val="22"/>
        </w:rPr>
      </w:pP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时间段的面试很快就要过去了，有些人成功通过各种手段找到了面试室所在的放，但是更多的人室直接就找不到应聘室在哪儿了。</w:t>
      </w:r>
    </w:p>
    <w:p w14:paraId="08ADE914" w14:textId="77777777" w:rsidR="00DE3BA3" w:rsidRPr="00DF4D1D" w:rsidRDefault="00DE3BA3">
      <w:pPr>
        <w:rPr>
          <w:rFonts w:ascii="微软雅黑" w:eastAsia="微软雅黑" w:hAnsi="微软雅黑" w:cs="微软雅黑"/>
          <w:sz w:val="22"/>
          <w:szCs w:val="22"/>
        </w:rPr>
      </w:pPr>
    </w:p>
    <w:p w14:paraId="05A07EAC" w14:textId="792850BE" w:rsidR="00DE3BA3" w:rsidRPr="00DF4D1D" w:rsidRDefault="00DE3BA3">
      <w:pPr>
        <w:rPr>
          <w:rFonts w:ascii="微软雅黑" w:eastAsia="微软雅黑" w:hAnsi="微软雅黑" w:cs="微软雅黑"/>
          <w:sz w:val="22"/>
          <w:szCs w:val="22"/>
        </w:rPr>
      </w:pPr>
    </w:p>
    <w:p w14:paraId="1AAE7513" w14:textId="7D766242" w:rsidR="00DE3BA3" w:rsidRPr="00DF4D1D" w:rsidRDefault="00D05926" w:rsidP="009B148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第一百零五章</w:t>
      </w:r>
      <w:r w:rsidR="009B1489" w:rsidRPr="00DF4D1D">
        <w:rPr>
          <w:rFonts w:ascii="微软雅黑" w:eastAsia="微软雅黑" w:hAnsi="微软雅黑" w:cs="微软雅黑" w:hint="eastAsia"/>
          <w:sz w:val="22"/>
          <w:szCs w:val="22"/>
        </w:rPr>
        <w:t xml:space="preserve"> </w:t>
      </w:r>
      <w:r w:rsidR="009B1489" w:rsidRPr="00DF4D1D">
        <w:rPr>
          <w:rFonts w:ascii="微软雅黑" w:eastAsia="微软雅黑" w:hAnsi="微软雅黑" w:cs="微软雅黑"/>
          <w:sz w:val="22"/>
          <w:szCs w:val="22"/>
        </w:rPr>
        <w:t xml:space="preserve"> </w:t>
      </w:r>
      <w:r w:rsidR="00522FA5" w:rsidRPr="00DF4D1D">
        <w:rPr>
          <w:rFonts w:ascii="微软雅黑" w:eastAsia="微软雅黑" w:hAnsi="微软雅黑" w:cs="微软雅黑" w:hint="eastAsia"/>
          <w:sz w:val="22"/>
          <w:szCs w:val="22"/>
        </w:rPr>
        <w:t>刺杀</w:t>
      </w:r>
      <w:r w:rsidR="00FA7695" w:rsidRPr="00DF4D1D">
        <w:rPr>
          <w:rFonts w:ascii="微软雅黑" w:eastAsia="微软雅黑" w:hAnsi="微软雅黑" w:cs="微软雅黑" w:hint="eastAsia"/>
          <w:sz w:val="22"/>
          <w:szCs w:val="22"/>
        </w:rPr>
        <w:t>？</w:t>
      </w:r>
    </w:p>
    <w:p w14:paraId="684DA038" w14:textId="1639B016" w:rsidR="00A54BA8" w:rsidRPr="00DF4D1D" w:rsidRDefault="00825A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招聘的工作在孙源玲的主持之下已经从早上的九点整来到了下午的6点整，但是本体仍然面试到了六点整，毕竟有时候遇到一些十分的有潜力的人还是需要孙源玲的本体</w:t>
      </w:r>
      <w:r w:rsidRPr="00DF4D1D">
        <w:rPr>
          <w:rFonts w:ascii="微软雅黑" w:eastAsia="微软雅黑" w:hAnsi="微软雅黑" w:cs="微软雅黑" w:hint="eastAsia"/>
          <w:sz w:val="22"/>
          <w:szCs w:val="22"/>
        </w:rPr>
        <w:lastRenderedPageBreak/>
        <w:t>进行进一步的询问，分身能够代表的只是孙源玲的一部分意志，所有的分身都不是一个完整的人格。</w:t>
      </w:r>
    </w:p>
    <w:p w14:paraId="3E25044C" w14:textId="1E42EE3C" w:rsidR="00825A98" w:rsidRPr="00DF4D1D" w:rsidRDefault="00825A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经过了八个小时的应聘工作之后孙源玲也是成功的从前来应聘的人中寻找到了自身所需要的人才，这些人不一定是十分优秀的，但是态度一定是十分不错的。</w:t>
      </w:r>
    </w:p>
    <w:p w14:paraId="08BA3656" w14:textId="70416479" w:rsidR="00825A98" w:rsidRPr="00DF4D1D" w:rsidRDefault="00060F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不过了，并不是说随便的一个草包都可以来的，毕竟有基础的不比没有基础的好吗？如果单说态度的话恐怕朴实的</w:t>
      </w:r>
      <w:r w:rsidR="00017CE1" w:rsidRPr="00DF4D1D">
        <w:rPr>
          <w:rFonts w:ascii="微软雅黑" w:eastAsia="微软雅黑" w:hAnsi="微软雅黑" w:cs="微软雅黑" w:hint="eastAsia"/>
          <w:sz w:val="22"/>
          <w:szCs w:val="22"/>
        </w:rPr>
        <w:t>农民才是最佳的选择，</w:t>
      </w:r>
      <w:r w:rsidR="00387BB0" w:rsidRPr="00DF4D1D">
        <w:rPr>
          <w:rFonts w:ascii="微软雅黑" w:eastAsia="微软雅黑" w:hAnsi="微软雅黑" w:cs="微软雅黑" w:hint="eastAsia"/>
          <w:sz w:val="22"/>
          <w:szCs w:val="22"/>
        </w:rPr>
        <w:t>但是想要教育农民并且使其可以正式的开始科研工作这其中还需要许许多多的时间，强行灌输</w:t>
      </w:r>
      <w:r w:rsidR="00D71A9B" w:rsidRPr="00DF4D1D">
        <w:rPr>
          <w:rFonts w:ascii="微软雅黑" w:eastAsia="微软雅黑" w:hAnsi="微软雅黑" w:cs="微软雅黑"/>
          <w:sz w:val="22"/>
          <w:szCs w:val="22"/>
        </w:rPr>
        <w:t>知识也是没有任何用处的，科研工作最需要的是想法而不是一层不变的本分</w:t>
      </w:r>
      <w:r w:rsidR="00C275BB" w:rsidRPr="00DF4D1D">
        <w:rPr>
          <w:rFonts w:ascii="微软雅黑" w:eastAsia="微软雅黑" w:hAnsi="微软雅黑" w:cs="微软雅黑"/>
          <w:sz w:val="22"/>
          <w:szCs w:val="22"/>
        </w:rPr>
        <w:t>，而是需要各种天马行空的想法，这些想法或许一点点的作用都没有，但是只要这其中有一个想法是通向正确的方向那么都是一种巨大的收获。</w:t>
      </w:r>
    </w:p>
    <w:p w14:paraId="6B4CFF91" w14:textId="09054A86" w:rsidR="006B290A" w:rsidRPr="00DF4D1D" w:rsidRDefault="006B29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就孙源玲之前所招收的那一部分科研工作者都已经得到了许多的成果，这些都成为了除了孙源玲以外的公司技术储备，这些技术都是以后</w:t>
      </w:r>
      <w:proofErr w:type="gramStart"/>
      <w:r w:rsidRPr="00DF4D1D">
        <w:rPr>
          <w:rFonts w:ascii="微软雅黑" w:eastAsia="微软雅黑" w:hAnsi="微软雅黑" w:cs="微软雅黑" w:hint="eastAsia"/>
          <w:sz w:val="22"/>
          <w:szCs w:val="22"/>
        </w:rPr>
        <w:t>对于各方</w:t>
      </w:r>
      <w:proofErr w:type="gramEnd"/>
      <w:r w:rsidRPr="00DF4D1D">
        <w:rPr>
          <w:rFonts w:ascii="微软雅黑" w:eastAsia="微软雅黑" w:hAnsi="微软雅黑" w:cs="微软雅黑" w:hint="eastAsia"/>
          <w:sz w:val="22"/>
          <w:szCs w:val="22"/>
        </w:rPr>
        <w:t>面技术更新迭代形成的一种技术垄断，成为慢慢走出的地</w:t>
      </w:r>
      <w:proofErr w:type="gramStart"/>
      <w:r w:rsidRPr="00DF4D1D">
        <w:rPr>
          <w:rFonts w:ascii="微软雅黑" w:eastAsia="微软雅黑" w:hAnsi="微软雅黑" w:cs="微软雅黑" w:hint="eastAsia"/>
          <w:sz w:val="22"/>
          <w:szCs w:val="22"/>
        </w:rPr>
        <w:t>星走出</w:t>
      </w:r>
      <w:proofErr w:type="gramEnd"/>
      <w:r w:rsidRPr="00DF4D1D">
        <w:rPr>
          <w:rFonts w:ascii="微软雅黑" w:eastAsia="微软雅黑" w:hAnsi="微软雅黑" w:cs="微软雅黑" w:hint="eastAsia"/>
          <w:sz w:val="22"/>
          <w:szCs w:val="22"/>
        </w:rPr>
        <w:t>太阳系的一种技术积累。至于这些技术往后其他的势力能不能</w:t>
      </w:r>
      <w:proofErr w:type="gramStart"/>
      <w:r w:rsidRPr="00DF4D1D">
        <w:rPr>
          <w:rFonts w:ascii="微软雅黑" w:eastAsia="微软雅黑" w:hAnsi="微软雅黑" w:cs="微软雅黑" w:hint="eastAsia"/>
          <w:sz w:val="22"/>
          <w:szCs w:val="22"/>
        </w:rPr>
        <w:t>够掌握</w:t>
      </w:r>
      <w:proofErr w:type="gramEnd"/>
      <w:r w:rsidRPr="00DF4D1D">
        <w:rPr>
          <w:rFonts w:ascii="微软雅黑" w:eastAsia="微软雅黑" w:hAnsi="微软雅黑" w:cs="微软雅黑" w:hint="eastAsia"/>
          <w:sz w:val="22"/>
          <w:szCs w:val="22"/>
        </w:rPr>
        <w:t>这些科技技术并不是玲</w:t>
      </w:r>
      <w:proofErr w:type="gramStart"/>
      <w:r w:rsidRPr="00DF4D1D">
        <w:rPr>
          <w:rFonts w:ascii="微软雅黑" w:eastAsia="微软雅黑" w:hAnsi="微软雅黑" w:cs="微软雅黑" w:hint="eastAsia"/>
          <w:sz w:val="22"/>
          <w:szCs w:val="22"/>
        </w:rPr>
        <w:t>瑶科创方面所关系</w:t>
      </w:r>
      <w:proofErr w:type="gramEnd"/>
      <w:r w:rsidRPr="00DF4D1D">
        <w:rPr>
          <w:rFonts w:ascii="微软雅黑" w:eastAsia="微软雅黑" w:hAnsi="微软雅黑" w:cs="微软雅黑" w:hint="eastAsia"/>
          <w:sz w:val="22"/>
          <w:szCs w:val="22"/>
        </w:rPr>
        <w:t>你的事情，真正关心的是人类能不能</w:t>
      </w:r>
      <w:proofErr w:type="gramStart"/>
      <w:r w:rsidRPr="00DF4D1D">
        <w:rPr>
          <w:rFonts w:ascii="微软雅黑" w:eastAsia="微软雅黑" w:hAnsi="微软雅黑" w:cs="微软雅黑" w:hint="eastAsia"/>
          <w:sz w:val="22"/>
          <w:szCs w:val="22"/>
        </w:rPr>
        <w:t>够成功</w:t>
      </w:r>
      <w:proofErr w:type="gramEnd"/>
      <w:r w:rsidRPr="00DF4D1D">
        <w:rPr>
          <w:rFonts w:ascii="微软雅黑" w:eastAsia="微软雅黑" w:hAnsi="微软雅黑" w:cs="微软雅黑" w:hint="eastAsia"/>
          <w:sz w:val="22"/>
          <w:szCs w:val="22"/>
        </w:rPr>
        <w:t>的走出太阳系，走出这个已经限制了人类数千年的小破球</w:t>
      </w:r>
      <w:r w:rsidR="00DE7C8B" w:rsidRPr="00DF4D1D">
        <w:rPr>
          <w:rFonts w:ascii="微软雅黑" w:eastAsia="微软雅黑" w:hAnsi="微软雅黑" w:cs="微软雅黑" w:hint="eastAsia"/>
          <w:sz w:val="22"/>
          <w:szCs w:val="22"/>
        </w:rPr>
        <w:t>。</w:t>
      </w:r>
    </w:p>
    <w:p w14:paraId="78C5DB18" w14:textId="0658D260" w:rsidR="00D71A9B" w:rsidRPr="00DF4D1D" w:rsidRDefault="00DE7C8B">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不过从现在来看人类已经拥有了走出</w:t>
      </w:r>
      <w:proofErr w:type="gramStart"/>
      <w:r w:rsidRPr="00DF4D1D">
        <w:rPr>
          <w:rFonts w:ascii="微软雅黑" w:eastAsia="微软雅黑" w:hAnsi="微软雅黑" w:cs="微软雅黑" w:hint="eastAsia"/>
          <w:sz w:val="22"/>
          <w:szCs w:val="22"/>
        </w:rPr>
        <w:t>小破器的</w:t>
      </w:r>
      <w:proofErr w:type="gramEnd"/>
      <w:r w:rsidRPr="00DF4D1D">
        <w:rPr>
          <w:rFonts w:ascii="微软雅黑" w:eastAsia="微软雅黑" w:hAnsi="微软雅黑" w:cs="微软雅黑" w:hint="eastAsia"/>
          <w:sz w:val="22"/>
          <w:szCs w:val="22"/>
        </w:rPr>
        <w:t>能力，并且已经拥有了星际航行的能力，但是这个能力并不是属于人类自身的，而是属于一个外来文明，一个名为</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的外星文明，并且目前的人类还没有办法自主的生产出用于飞船日常航行所需要的能源，就算是使用飞船上自带的能源生产装置也是一件十分困难的事情，因为生产能源所需要的原材料现在的人类想要生产也是一件十分困难的事情</w:t>
      </w:r>
      <w:r w:rsidR="002C726F" w:rsidRPr="00DF4D1D">
        <w:rPr>
          <w:rFonts w:ascii="微软雅黑" w:eastAsia="微软雅黑" w:hAnsi="微软雅黑" w:cs="微软雅黑" w:hint="eastAsia"/>
          <w:sz w:val="22"/>
          <w:szCs w:val="22"/>
        </w:rPr>
        <w:t>，更不要说生产足够能源以提供飞船进行星系航行了。</w:t>
      </w:r>
    </w:p>
    <w:p w14:paraId="3AA185DE" w14:textId="77777777" w:rsidR="0087371B" w:rsidRPr="00DF4D1D" w:rsidRDefault="002A41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“爱丽给那些已经入选的人发消息，让他们在明天早上8:</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在休息室集合，我有些事</w:t>
      </w:r>
      <w:r w:rsidRPr="00DF4D1D">
        <w:rPr>
          <w:rFonts w:ascii="微软雅黑" w:eastAsia="微软雅黑" w:hAnsi="微软雅黑" w:cs="微软雅黑" w:hint="eastAsia"/>
          <w:sz w:val="22"/>
          <w:szCs w:val="22"/>
        </w:rPr>
        <w:lastRenderedPageBreak/>
        <w:t>情要讲。</w:t>
      </w:r>
    </w:p>
    <w:p w14:paraId="61A2E2E4" w14:textId="2269A1A6" w:rsidR="00297E43" w:rsidRPr="00DF4D1D" w:rsidRDefault="008737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这样可以避免发生一些不必要的麻烦，毕竟还不希望出现一些特别令人讨厌的事情</w:t>
      </w:r>
      <w:r w:rsidR="00394F8F" w:rsidRPr="00DF4D1D">
        <w:rPr>
          <w:rFonts w:ascii="微软雅黑" w:eastAsia="微软雅黑" w:hAnsi="微软雅黑" w:cs="微软雅黑" w:hint="eastAsia"/>
          <w:sz w:val="22"/>
          <w:szCs w:val="22"/>
        </w:rPr>
        <w:t>，自己辛辛苦苦所培养出来的人才就这样跑到别的公司去了，现在都已经</w:t>
      </w:r>
      <w:r w:rsidR="00D0282D" w:rsidRPr="00DF4D1D">
        <w:rPr>
          <w:rFonts w:ascii="微软雅黑" w:eastAsia="微软雅黑" w:hAnsi="微软雅黑" w:cs="微软雅黑" w:hint="eastAsia"/>
          <w:sz w:val="22"/>
          <w:szCs w:val="22"/>
        </w:rPr>
        <w:t>跳槽了好几个了，这样下去可不行。</w:t>
      </w:r>
      <w:r w:rsidR="002A41EF" w:rsidRPr="00DF4D1D">
        <w:rPr>
          <w:rFonts w:ascii="微软雅黑" w:eastAsia="微软雅黑" w:hAnsi="微软雅黑" w:cs="微软雅黑" w:hint="eastAsia"/>
          <w:sz w:val="22"/>
          <w:szCs w:val="22"/>
        </w:rPr>
        <w:t>”</w:t>
      </w:r>
    </w:p>
    <w:p w14:paraId="049B464D" w14:textId="77777777" w:rsidR="004E7A4C" w:rsidRPr="00DF4D1D" w:rsidRDefault="00D028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“这样的确有些难受，但是跳槽走的那些人一直都是有些懒惰并且对于学习各种先进知识也是不怎么上心的，根本就没有出什么力。</w:t>
      </w:r>
    </w:p>
    <w:p w14:paraId="496B19D9" w14:textId="04B3CC20" w:rsidR="00D0282D"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也算是走掉了公司中的两条蛀虫。</w:t>
      </w:r>
      <w:r w:rsidR="00D0282D" w:rsidRPr="00DF4D1D">
        <w:rPr>
          <w:rFonts w:ascii="微软雅黑" w:eastAsia="微软雅黑" w:hAnsi="微软雅黑" w:cs="微软雅黑" w:hint="eastAsia"/>
          <w:sz w:val="22"/>
          <w:szCs w:val="22"/>
        </w:rPr>
        <w:t>”</w:t>
      </w:r>
    </w:p>
    <w:p w14:paraId="6D755305" w14:textId="77777777"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“虽然说是蛀虫的，但是他们也是在我的带领之下学习了量子技术和空间相关的知识和实现方法的，就这样走了还是让我有些难受，而且这么好的修炼环境就不能让他们好好的研究和学习我感觉有些奇怪。</w:t>
      </w:r>
    </w:p>
    <w:p w14:paraId="5F0E8F24" w14:textId="672889AA"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感受着自身修为的增长难道不是一件很开心很快乐的事情吗？”</w:t>
      </w:r>
    </w:p>
    <w:p w14:paraId="19363393" w14:textId="26B3EF93"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或许他们还在十分的在意金钱呢？毕竟在现在还在那个用钱解决问题的时代</w:t>
      </w:r>
      <w:r w:rsidR="00CB543B" w:rsidRPr="00DF4D1D">
        <w:rPr>
          <w:rFonts w:ascii="微软雅黑" w:eastAsia="微软雅黑" w:hAnsi="微软雅黑" w:cs="微软雅黑" w:hint="eastAsia"/>
          <w:sz w:val="22"/>
          <w:szCs w:val="22"/>
        </w:rPr>
        <w:t>，新时代的步伐已经开始了，但是旧时代的影响力依然是十分巨大的，金钱在有些时候依然后最重要的第一梯队，在现在许多的资本家眼中最重要的任然是金钱而不是技术，只要能够赚到钱管你用的什么技术什么方法。</w:t>
      </w:r>
      <w:r w:rsidRPr="00DF4D1D">
        <w:rPr>
          <w:rFonts w:ascii="微软雅黑" w:eastAsia="微软雅黑" w:hAnsi="微软雅黑" w:cs="微软雅黑"/>
          <w:sz w:val="22"/>
          <w:szCs w:val="22"/>
        </w:rPr>
        <w:t>”</w:t>
      </w:r>
    </w:p>
    <w:p w14:paraId="409D9AB1" w14:textId="77777777"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“技术才是最厉害的赚钱手段，特别是拥有一些垄断技术的时候这种赚钱才是最舒服，最稳定的。</w:t>
      </w:r>
    </w:p>
    <w:p w14:paraId="5FFA9BF7" w14:textId="4351D8E2"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算了，我们回家做饭吧，瑶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差不多也要放学了，我也感觉有些饿了。”</w:t>
      </w:r>
    </w:p>
    <w:p w14:paraId="35FA3470" w14:textId="6DC400F9"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“嘿嘿，姐姐依然没有改变自身吃东西的习惯呢~明明已经可以不用吃东西了。”</w:t>
      </w:r>
    </w:p>
    <w:p w14:paraId="7C363986" w14:textId="1C17A4DC" w:rsidR="00E76E35"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“这样说的话爱丽你不也是可以不用吃东西吗？而且在以前你也是不吃东西的，现在吃了东西之后怎么也开始吃起东西来了呢？”</w:t>
      </w:r>
    </w:p>
    <w:p w14:paraId="521C4DB5" w14:textId="756EC325" w:rsidR="00B24040" w:rsidRPr="00DF4D1D" w:rsidRDefault="00B240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“这么说的瑶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不也是不用吃东西吗？为什么</w:t>
      </w:r>
      <w:r w:rsidR="00FB798E" w:rsidRPr="00DF4D1D">
        <w:rPr>
          <w:rFonts w:ascii="微软雅黑" w:eastAsia="微软雅黑" w:hAnsi="微软雅黑" w:cs="微软雅黑" w:hint="eastAsia"/>
          <w:sz w:val="22"/>
          <w:szCs w:val="22"/>
        </w:rPr>
        <w:t>每</w:t>
      </w:r>
      <w:r w:rsidRPr="00DF4D1D">
        <w:rPr>
          <w:rFonts w:ascii="微软雅黑" w:eastAsia="微软雅黑" w:hAnsi="微软雅黑" w:cs="微软雅黑" w:hint="eastAsia"/>
          <w:sz w:val="22"/>
          <w:szCs w:val="22"/>
        </w:rPr>
        <w:t>一顿都在吃东西了？”</w:t>
      </w:r>
    </w:p>
    <w:p w14:paraId="35415D66" w14:textId="21E107A4"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孙源玲揉了揉爱丽可爱的脸蛋说道：</w:t>
      </w:r>
    </w:p>
    <w:p w14:paraId="7686AAB8" w14:textId="0AEA08DB"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“呐爱丽我问你，要是我做的饭菜不好吃你还会每天都吃饭吗？毕竟现在的我们吃饭只吃满足一下味觉而已。”</w:t>
      </w:r>
    </w:p>
    <w:p w14:paraId="4F62738D" w14:textId="4322C3B8"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“唔~这个嘛，会吃的，毕竟是姐姐你做的嘛，绝对不会难吃的。”</w:t>
      </w:r>
    </w:p>
    <w:p w14:paraId="27BB464F" w14:textId="52346DB4"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“行了，回去做饭了，明天还要继续工作呢。”</w:t>
      </w:r>
    </w:p>
    <w:p w14:paraId="4061754C" w14:textId="45B1160E"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两人相互牵着手慢慢的走向了家的方向，寒冷的风吹在两人的身上，但是寒冷的风并不会</w:t>
      </w:r>
      <w:r w:rsidR="004B5C7C" w:rsidRPr="00DF4D1D">
        <w:rPr>
          <w:rFonts w:ascii="微软雅黑" w:eastAsia="微软雅黑" w:hAnsi="微软雅黑" w:cs="微软雅黑" w:hint="eastAsia"/>
          <w:sz w:val="22"/>
          <w:szCs w:val="22"/>
        </w:rPr>
        <w:t>直接吹到两人的身上，而是从周围绕过，如果仔细观察的话两人走路</w:t>
      </w:r>
      <w:proofErr w:type="gramStart"/>
      <w:r w:rsidR="004B5C7C" w:rsidRPr="00DF4D1D">
        <w:rPr>
          <w:rFonts w:ascii="微软雅黑" w:eastAsia="微软雅黑" w:hAnsi="微软雅黑" w:cs="微软雅黑" w:hint="eastAsia"/>
          <w:sz w:val="22"/>
          <w:szCs w:val="22"/>
        </w:rPr>
        <w:t>脚其实</w:t>
      </w:r>
      <w:proofErr w:type="gramEnd"/>
      <w:r w:rsidR="004B5C7C" w:rsidRPr="00DF4D1D">
        <w:rPr>
          <w:rFonts w:ascii="微软雅黑" w:eastAsia="微软雅黑" w:hAnsi="微软雅黑" w:cs="微软雅黑" w:hint="eastAsia"/>
          <w:sz w:val="22"/>
          <w:szCs w:val="22"/>
        </w:rPr>
        <w:t>是没有站在地上的而是轻轻的飘在地面上方的。</w:t>
      </w:r>
    </w:p>
    <w:p w14:paraId="04EF9B80" w14:textId="0ACCFB27" w:rsidR="004B5C7C" w:rsidRPr="00DF4D1D" w:rsidRDefault="004B5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在饭菜快要做好的时候，孙瑶也是延续了以往的样子，在马上要开饭的时候回到了这个不怎么大的房子，依然是饱经风霜的模样。</w:t>
      </w:r>
    </w:p>
    <w:p w14:paraId="6B01DB9D" w14:textId="3D155005" w:rsidR="00B24040" w:rsidRPr="00DF4D1D" w:rsidRDefault="004B5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“老姐，做好了吗，闻起来还挺不错的</w:t>
      </w:r>
      <w:r w:rsidR="004A202A" w:rsidRPr="00DF4D1D">
        <w:rPr>
          <w:rFonts w:ascii="微软雅黑" w:eastAsia="微软雅黑" w:hAnsi="微软雅黑" w:cs="微软雅黑" w:hint="eastAsia"/>
          <w:sz w:val="22"/>
          <w:szCs w:val="22"/>
        </w:rPr>
        <w:t>，想着学校里的饭菜简直是在污染我的嗅觉。</w:t>
      </w:r>
      <w:r w:rsidRPr="00DF4D1D">
        <w:rPr>
          <w:rFonts w:ascii="微软雅黑" w:eastAsia="微软雅黑" w:hAnsi="微软雅黑" w:cs="微软雅黑" w:hint="eastAsia"/>
          <w:sz w:val="22"/>
          <w:szCs w:val="22"/>
        </w:rPr>
        <w:t>”</w:t>
      </w:r>
    </w:p>
    <w:p w14:paraId="75AB9712" w14:textId="0BF20B1F"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“你要学会去适应这个环境，毕竟我也不是每天都能够给你做饭菜的，有时候还是需要你自己去吃食堂的，等你读大学了就知道那里面的东西是多么的难吃了，但是你还是得吃。”</w:t>
      </w:r>
    </w:p>
    <w:p w14:paraId="66AB5800" w14:textId="77777777"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“吃？要是难吃的话我一次都不会吃，就算是饿着肚子我也不会对我的肚子做出这种事情。</w:t>
      </w:r>
    </w:p>
    <w:p w14:paraId="5FA15E1B" w14:textId="6151ADD6"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而且就算到了大学之后我想吃还不是可以直接回家等着姐姐回家做饭吃吗？就算我是在太阳上读书我也是可以在很短的时间内回到家的，况且我也是不是必须吃饭不可。”</w:t>
      </w:r>
    </w:p>
    <w:p w14:paraId="2C4E0D57" w14:textId="3C9AED92"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“是是是，也怪我把你的胃口养</w:t>
      </w:r>
      <w:proofErr w:type="gramStart"/>
      <w:r w:rsidRPr="00DF4D1D">
        <w:rPr>
          <w:rFonts w:ascii="微软雅黑" w:eastAsia="微软雅黑" w:hAnsi="微软雅黑" w:cs="微软雅黑" w:hint="eastAsia"/>
          <w:sz w:val="22"/>
          <w:szCs w:val="22"/>
        </w:rPr>
        <w:t>刁</w:t>
      </w:r>
      <w:proofErr w:type="gramEnd"/>
      <w:r w:rsidRPr="00DF4D1D">
        <w:rPr>
          <w:rFonts w:ascii="微软雅黑" w:eastAsia="微软雅黑" w:hAnsi="微软雅黑" w:cs="微软雅黑" w:hint="eastAsia"/>
          <w:sz w:val="22"/>
          <w:szCs w:val="22"/>
        </w:rPr>
        <w:t>了，以后大学之后想要吃什么东西</w:t>
      </w:r>
      <w:r w:rsidR="009F275C" w:rsidRPr="00DF4D1D">
        <w:rPr>
          <w:rFonts w:ascii="微软雅黑" w:eastAsia="微软雅黑" w:hAnsi="微软雅黑" w:cs="微软雅黑" w:hint="eastAsia"/>
          <w:sz w:val="22"/>
          <w:szCs w:val="22"/>
        </w:rPr>
        <w:t>和我说就可以了，我做好之后会给你说，到时候直接来吃就可以了。</w:t>
      </w:r>
      <w:r w:rsidRPr="00DF4D1D">
        <w:rPr>
          <w:rFonts w:ascii="微软雅黑" w:eastAsia="微软雅黑" w:hAnsi="微软雅黑" w:cs="微软雅黑" w:hint="eastAsia"/>
          <w:sz w:val="22"/>
          <w:szCs w:val="22"/>
        </w:rPr>
        <w:t>”</w:t>
      </w:r>
    </w:p>
    <w:p w14:paraId="1E98DDFF" w14:textId="1C5A52B6" w:rsidR="009F275C" w:rsidRPr="00DF4D1D" w:rsidRDefault="009F27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，姐姐最好了。”</w:t>
      </w:r>
    </w:p>
    <w:p w14:paraId="7C15204F" w14:textId="6C82B66A" w:rsidR="004A202A"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“你也只有在这种时候回叫我姐姐了，平时都是叫我老姐，想想以前你还是叫我哥哥</w:t>
      </w:r>
      <w:r w:rsidRPr="00DF4D1D">
        <w:rPr>
          <w:rFonts w:ascii="微软雅黑" w:eastAsia="微软雅黑" w:hAnsi="微软雅黑" w:cs="微软雅黑" w:hint="eastAsia"/>
          <w:sz w:val="22"/>
          <w:szCs w:val="22"/>
        </w:rPr>
        <w:lastRenderedPageBreak/>
        <w:t>的，我有这么老吗？”</w:t>
      </w:r>
    </w:p>
    <w:p w14:paraId="6D9CEBCD" w14:textId="2D21C4D9" w:rsidR="00F50818"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“这个事情嘛，都这么叫习惯了就不想改了，而且这样叫着也挺不错的，怎么有什么不好的吗？”</w:t>
      </w:r>
    </w:p>
    <w:p w14:paraId="06A0AE2B" w14:textId="4873EB78" w:rsidR="004E7A4C"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“没，就是这样叫着让我感觉我现在有些老，要知道我现在才多少</w:t>
      </w:r>
      <w:r w:rsidR="003607F5" w:rsidRPr="00DF4D1D">
        <w:rPr>
          <w:rFonts w:ascii="微软雅黑" w:eastAsia="微软雅黑" w:hAnsi="微软雅黑" w:cs="微软雅黑" w:hint="eastAsia"/>
          <w:sz w:val="22"/>
          <w:szCs w:val="22"/>
        </w:rPr>
        <w:t>岁？</w:t>
      </w:r>
      <w:r w:rsidRPr="00DF4D1D">
        <w:rPr>
          <w:rFonts w:ascii="微软雅黑" w:eastAsia="微软雅黑" w:hAnsi="微软雅黑" w:cs="微软雅黑" w:hint="eastAsia"/>
          <w:sz w:val="22"/>
          <w:szCs w:val="22"/>
        </w:rPr>
        <w:t>不到二十岁啊。”</w:t>
      </w:r>
    </w:p>
    <w:p w14:paraId="4E64FE0F" w14:textId="4C688FB0" w:rsidR="00F50818"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“行了，知道了老姐，吃饭吧这么好吃的饭菜能够吃到的时候就不要说话了，尊重一下食物吧。”</w:t>
      </w:r>
    </w:p>
    <w:p w14:paraId="625D3CF6" w14:textId="43EEC288"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几人在这样有一搭没一搭的说着时间已经慢慢的来到了晚上十二点，孙瑶也是上床睡觉了，爱丽机会都在孙源玲的身边准备着帮助孙源玲尽可能的做一些工作。</w:t>
      </w:r>
    </w:p>
    <w:p w14:paraId="39A9BA7E" w14:textId="24A6069A"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“我去外星系看看，总是感觉留给人类文明的时间不多了，就当去探探视野。”</w:t>
      </w:r>
    </w:p>
    <w:p w14:paraId="10581665" w14:textId="16202FA1"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“嗯，姐姐小心。”</w:t>
      </w:r>
    </w:p>
    <w:p w14:paraId="6BCFF0B4" w14:textId="7B930D78"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“有事情的话第一时间通知我，我好回来处理。”</w:t>
      </w:r>
    </w:p>
    <w:p w14:paraId="5378B76B" w14:textId="04310A55" w:rsidR="000469FA" w:rsidRPr="00DF4D1D" w:rsidRDefault="000469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“嗯，我会实时注意情况的。”</w:t>
      </w:r>
    </w:p>
    <w:p w14:paraId="686603F7" w14:textId="313462CC" w:rsidR="000469FA" w:rsidRPr="00DF4D1D" w:rsidRDefault="000469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小屋中，在寂静的宇宙之中有一个不起眼的光电正在一个不知名的星系中以接近光速的速度移动着，而这个星系之中也是有着十分多的文明活动的痕迹，而且似乎也是一个星际文明，因为这个星系的星球上或多或少都有一些文明活动的痕迹，就在孙源玲还在宇宙之中探查的时候，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的上空突然出现了许多的小型飞行器，这些飞行器迅速的投放出许多的黑色身影，这些身影降落到地面上之后迅速收拾好了自己</w:t>
      </w:r>
      <w:r w:rsidR="002478A9" w:rsidRPr="00DF4D1D">
        <w:rPr>
          <w:rFonts w:ascii="微软雅黑" w:eastAsia="微软雅黑" w:hAnsi="微软雅黑" w:cs="微软雅黑" w:hint="eastAsia"/>
          <w:sz w:val="22"/>
          <w:szCs w:val="22"/>
        </w:rPr>
        <w:t>降落的痕迹，然后便融入到了黑夜之中。</w:t>
      </w:r>
    </w:p>
    <w:p w14:paraId="02F7E838" w14:textId="19B0A1BD" w:rsidR="002478A9" w:rsidRPr="00DF4D1D" w:rsidRDefault="002478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有一些加班到很晚的研究员就睡在了公司之中，而孙源玲也是为这些员工提供了晚上休息的地方，这些休息的地方甚至比他们自己的家还要舒适，如果愿意的话还可以DIY自己休息的地方。</w:t>
      </w:r>
    </w:p>
    <w:p w14:paraId="28397DF8" w14:textId="268CDA31" w:rsidR="002478A9" w:rsidRPr="00DF4D1D" w:rsidRDefault="002478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就在这些很温馨的地方出现了一些黑色的轮廓，这些黑影和黑夜融合的很不错，但是</w:t>
      </w:r>
      <w:r w:rsidRPr="00DF4D1D">
        <w:rPr>
          <w:rFonts w:ascii="微软雅黑" w:eastAsia="微软雅黑" w:hAnsi="微软雅黑" w:cs="微软雅黑" w:hint="eastAsia"/>
          <w:sz w:val="22"/>
          <w:szCs w:val="22"/>
        </w:rPr>
        <w:lastRenderedPageBreak/>
        <w:t>一点点的痕迹还是可以看出一点点的异常</w:t>
      </w:r>
      <w:r w:rsidR="001A0E91" w:rsidRPr="00DF4D1D">
        <w:rPr>
          <w:rFonts w:ascii="微软雅黑" w:eastAsia="微软雅黑" w:hAnsi="微软雅黑" w:cs="微软雅黑" w:hint="eastAsia"/>
          <w:sz w:val="22"/>
          <w:szCs w:val="22"/>
        </w:rPr>
        <w:t>，而远在其他星系的孙源玲对此毫无察觉，而爱丽似乎从传感器中感受到了一些不正常的现象……</w:t>
      </w:r>
    </w:p>
    <w:p w14:paraId="049B5449" w14:textId="55FD16C3" w:rsidR="001A0E91" w:rsidRPr="00DF4D1D" w:rsidRDefault="001A0E91">
      <w:pPr>
        <w:rPr>
          <w:rFonts w:ascii="微软雅黑" w:eastAsia="微软雅黑" w:hAnsi="微软雅黑" w:cs="微软雅黑"/>
          <w:sz w:val="22"/>
          <w:szCs w:val="22"/>
        </w:rPr>
      </w:pPr>
    </w:p>
    <w:p w14:paraId="695F110D" w14:textId="765A0847" w:rsidR="001A0E91" w:rsidRPr="00DF4D1D" w:rsidRDefault="001A0E91" w:rsidP="0093596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第一百零六章 </w:t>
      </w:r>
      <w:r w:rsidRPr="00DF4D1D">
        <w:rPr>
          <w:rFonts w:ascii="微软雅黑" w:eastAsia="微软雅黑" w:hAnsi="微软雅黑" w:cs="微软雅黑"/>
          <w:sz w:val="22"/>
          <w:szCs w:val="22"/>
        </w:rPr>
        <w:t xml:space="preserve"> </w:t>
      </w:r>
      <w:r w:rsidR="00A23A68" w:rsidRPr="00DF4D1D">
        <w:rPr>
          <w:rFonts w:ascii="微软雅黑" w:eastAsia="微软雅黑" w:hAnsi="微软雅黑" w:cs="微软雅黑" w:hint="eastAsia"/>
          <w:sz w:val="22"/>
          <w:szCs w:val="22"/>
        </w:rPr>
        <w:t>意外</w:t>
      </w:r>
    </w:p>
    <w:p w14:paraId="08E6056A" w14:textId="2F621DDA" w:rsidR="00D66C48" w:rsidRPr="00DF4D1D" w:rsidRDefault="000162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监控设施中发现不正常现象的时候，孙源玲此时正在一个十分遥远的星系之中观察这儿本土文明的发展情况，而观察的结果也是没有出乎孙源玲的预料，在这个旋臂上文明的发展程度相聚都没有多大，这个文明的发展程度才走出自身的星球没多久，许多的行星只是都有着无人资源采集机器人的存在，但是这些机器人都只是存在地面之上，并没有存在于更加深的地方。</w:t>
      </w:r>
    </w:p>
    <w:p w14:paraId="62200D22" w14:textId="386AEB16" w:rsidR="0001620B" w:rsidRPr="00DF4D1D" w:rsidRDefault="000162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这个星系相聚太阳</w:t>
      </w:r>
      <w:proofErr w:type="gramStart"/>
      <w:r w:rsidRPr="00DF4D1D">
        <w:rPr>
          <w:rFonts w:ascii="微软雅黑" w:eastAsia="微软雅黑" w:hAnsi="微软雅黑" w:cs="微软雅黑" w:hint="eastAsia"/>
          <w:sz w:val="22"/>
          <w:szCs w:val="22"/>
        </w:rPr>
        <w:t>秀距离</w:t>
      </w:r>
      <w:proofErr w:type="gramEnd"/>
      <w:r w:rsidRPr="00DF4D1D">
        <w:rPr>
          <w:rFonts w:ascii="微软雅黑" w:eastAsia="微软雅黑" w:hAnsi="微软雅黑" w:cs="微软雅黑" w:hint="eastAsia"/>
          <w:sz w:val="22"/>
          <w:szCs w:val="22"/>
        </w:rPr>
        <w:t>十分的遥远，</w:t>
      </w:r>
      <w:r w:rsidR="00935969" w:rsidRPr="00DF4D1D">
        <w:rPr>
          <w:rFonts w:ascii="微软雅黑" w:eastAsia="微软雅黑" w:hAnsi="微软雅黑" w:cs="微软雅黑" w:hint="eastAsia"/>
          <w:sz w:val="22"/>
          <w:szCs w:val="22"/>
        </w:rPr>
        <w:t>遥远到孙源玲都没有办法直接感应到地星之上的情况</w:t>
      </w:r>
      <w:r w:rsidR="003A1CA4" w:rsidRPr="00DF4D1D">
        <w:rPr>
          <w:rFonts w:ascii="微软雅黑" w:eastAsia="微软雅黑" w:hAnsi="微软雅黑" w:cs="微软雅黑" w:hint="eastAsia"/>
          <w:sz w:val="22"/>
          <w:szCs w:val="22"/>
        </w:rPr>
        <w:t>，数百光年的距离</w:t>
      </w:r>
      <w:proofErr w:type="gramStart"/>
      <w:r w:rsidR="003A1CA4" w:rsidRPr="00DF4D1D">
        <w:rPr>
          <w:rFonts w:ascii="微软雅黑" w:eastAsia="微软雅黑" w:hAnsi="微软雅黑" w:cs="微软雅黑" w:hint="eastAsia"/>
          <w:sz w:val="22"/>
          <w:szCs w:val="22"/>
        </w:rPr>
        <w:t>让除了</w:t>
      </w:r>
      <w:proofErr w:type="gramEnd"/>
      <w:r w:rsidR="003A1CA4" w:rsidRPr="00DF4D1D">
        <w:rPr>
          <w:rFonts w:ascii="微软雅黑" w:eastAsia="微软雅黑" w:hAnsi="微软雅黑" w:cs="微软雅黑" w:hint="eastAsia"/>
          <w:sz w:val="22"/>
          <w:szCs w:val="22"/>
        </w:rPr>
        <w:t>量子通信的方式外其他的通信</w:t>
      </w:r>
      <w:proofErr w:type="gramStart"/>
      <w:r w:rsidR="003A1CA4" w:rsidRPr="00DF4D1D">
        <w:rPr>
          <w:rFonts w:ascii="微软雅黑" w:eastAsia="微软雅黑" w:hAnsi="微软雅黑" w:cs="微软雅黑" w:hint="eastAsia"/>
          <w:sz w:val="22"/>
          <w:szCs w:val="22"/>
        </w:rPr>
        <w:t>法方式</w:t>
      </w:r>
      <w:proofErr w:type="gramEnd"/>
      <w:r w:rsidR="003A1CA4" w:rsidRPr="00DF4D1D">
        <w:rPr>
          <w:rFonts w:ascii="微软雅黑" w:eastAsia="微软雅黑" w:hAnsi="微软雅黑" w:cs="微软雅黑" w:hint="eastAsia"/>
          <w:sz w:val="22"/>
          <w:szCs w:val="22"/>
        </w:rPr>
        <w:t>都接近于失效。</w:t>
      </w:r>
    </w:p>
    <w:p w14:paraId="78C9741E" w14:textId="3AB2A721" w:rsidR="003A1CA4"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“看来这儿也不是威胁的来源，之前那个狼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文明已经被灭了，这条旋臂之上并没有任何的文明可以威胁到地星了，但是这种隐隐的不安的感觉到底是为什么呢？”</w:t>
      </w:r>
    </w:p>
    <w:p w14:paraId="72C2709B" w14:textId="167B0D83"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就在孙源玲拉出空间通道之时，突然收到了爱丽的消息。</w:t>
      </w:r>
    </w:p>
    <w:p w14:paraId="6409FA35" w14:textId="262AAB50"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“怎么了爱丽？”画面中的爱丽显得有些着急。</w:t>
      </w:r>
    </w:p>
    <w:p w14:paraId="4DFAEAF6" w14:textId="0B797F0D"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“姐姐，公司里面突然出现了一些可以科技设备探测到能力者，现在带着一群超越十分强大的人来到了公司里面，我一个人恐怕搞不定。”</w:t>
      </w:r>
    </w:p>
    <w:p w14:paraId="4F0BD603" w14:textId="09BFDCFA"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r w:rsidR="00084F02" w:rsidRPr="00DF4D1D">
        <w:rPr>
          <w:rFonts w:ascii="微软雅黑" w:eastAsia="微软雅黑" w:hAnsi="微软雅黑" w:cs="微软雅黑" w:hint="eastAsia"/>
          <w:sz w:val="22"/>
          <w:szCs w:val="22"/>
        </w:rPr>
        <w:t>没道理啊，地星上不可能出现连你也对付不了的人才对，而且是针对着我不在的时候对我的人下手，感觉这里面并不是人为的。</w:t>
      </w:r>
      <w:r w:rsidRPr="00DF4D1D">
        <w:rPr>
          <w:rFonts w:ascii="微软雅黑" w:eastAsia="微软雅黑" w:hAnsi="微软雅黑" w:cs="微软雅黑" w:hint="eastAsia"/>
          <w:sz w:val="22"/>
          <w:szCs w:val="22"/>
        </w:rPr>
        <w:t>”</w:t>
      </w:r>
    </w:p>
    <w:p w14:paraId="18CE98DE" w14:textId="54E74531"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“先不要管是不是人为的了，先回来吧，障眼法可能支撑不了多久了。”</w:t>
      </w:r>
    </w:p>
    <w:p w14:paraId="475644AA" w14:textId="3BD94AAE"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“那爱丽尽量的坚持吧，如果感觉坚持不下去了就把孙瑶叫过来帮你吧，我过几分钟就可以到了。”</w:t>
      </w:r>
    </w:p>
    <w:p w14:paraId="1A12C23D" w14:textId="34BA90BB"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“嗯，我会加油的。”</w:t>
      </w:r>
    </w:p>
    <w:p w14:paraId="744F1A31" w14:textId="7D4173F0"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通话结束之后一个巨大的空间通道出现在了孙源玲的面前，孙源玲面无表情的走了进去，这个星系的恒星也因为这个空间通道而出现了不稳定的现象，至于会发生什么样的结果就不是孙源玲所关心的事情了，现在最着急的事情就是公司中的科研人员的安慰了，毕竟他们虽然在高浓度灵气环境中生活，但是修为并不怎么高，而爱丽和孙媛相比起来也是半斤八两，这个世界似乎还不允许超过金丹修为的人存在。</w:t>
      </w:r>
    </w:p>
    <w:p w14:paraId="4AD2DF79" w14:textId="15033ED8" w:rsidR="00F50818" w:rsidRPr="00DF4D1D" w:rsidRDefault="007567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虽然现在孙源玲的修为已经来到了</w:t>
      </w:r>
      <w:r w:rsidR="005E6CAC" w:rsidRPr="00DF4D1D">
        <w:rPr>
          <w:rFonts w:ascii="微软雅黑" w:eastAsia="微软雅黑" w:hAnsi="微软雅黑" w:cs="微软雅黑" w:hint="eastAsia"/>
          <w:sz w:val="22"/>
          <w:szCs w:val="22"/>
        </w:rPr>
        <w:t>元婴，想要的话随时都可以来到大乘这个阶段，但是在如此广袤的宇宙之中穿梭还是十分的缓慢，一次的穿梭最多就是几十光年的距离，虽然这个距离已经相当的遥远能力，但是想要很快的回到地星还是一件十分困难的事情，而且每次完成穿梭之后是需要进行短暂的休整的，否则的话在穿梭过程中很有可能跌入空间之中，到了出来的时候就不知道来到那个地方了。、</w:t>
      </w:r>
    </w:p>
    <w:p w14:paraId="388E9B2B" w14:textId="14B20E08" w:rsidR="005E6CAC" w:rsidRPr="00DF4D1D" w:rsidRDefault="005E6C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在孙源玲权利往</w:t>
      </w:r>
      <w:proofErr w:type="gramStart"/>
      <w:r w:rsidRPr="00DF4D1D">
        <w:rPr>
          <w:rFonts w:ascii="微软雅黑" w:eastAsia="微软雅黑" w:hAnsi="微软雅黑" w:cs="微软雅黑" w:hint="eastAsia"/>
          <w:sz w:val="22"/>
          <w:szCs w:val="22"/>
        </w:rPr>
        <w:t>地星赶的</w:t>
      </w:r>
      <w:proofErr w:type="gramEnd"/>
      <w:r w:rsidRPr="00DF4D1D">
        <w:rPr>
          <w:rFonts w:ascii="微软雅黑" w:eastAsia="微软雅黑" w:hAnsi="微软雅黑" w:cs="微软雅黑" w:hint="eastAsia"/>
          <w:sz w:val="22"/>
          <w:szCs w:val="22"/>
        </w:rPr>
        <w:t>时候，那些人的便进入了爱丽所布置的幻境之中，但是双方似乎因为修为差距都不大，或者说就不是一个体系的，所以幻境所持续的有效时间很短，坚持了不到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分之后便被破解了。</w:t>
      </w:r>
    </w:p>
    <w:p w14:paraId="0DD11809" w14:textId="19AD72FB" w:rsidR="005E6CAC" w:rsidRPr="00DF4D1D" w:rsidRDefault="005E6C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为了尽量的保证自己肉身的安全，爱丽只得迅速的布置一个又一个的幻境，但是随着次数的增加，效果也是越来越弱，甚至已经没有了任何的效果，在幻境</w:t>
      </w:r>
      <w:r w:rsidR="004D4BA9" w:rsidRPr="00DF4D1D">
        <w:rPr>
          <w:rFonts w:ascii="微软雅黑" w:eastAsia="微软雅黑" w:hAnsi="微软雅黑" w:cs="微软雅黑" w:hint="eastAsia"/>
          <w:sz w:val="22"/>
          <w:szCs w:val="22"/>
        </w:rPr>
        <w:t>刚刚启动的时候便被发觉然后破解了。</w:t>
      </w:r>
    </w:p>
    <w:p w14:paraId="1BB470D1" w14:textId="7EC1A573" w:rsidR="007B14D2" w:rsidRPr="00DF4D1D" w:rsidRDefault="004D4B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似乎也是没有办法对付爱丽，只能够见招拆招。可是失去延缓脚步手段的孙源玲也失去了不暴露自身的情况下阻止对方的能力，对方也开始在四周开始搜索起来，爱丽只得迅速的将公司的员工的都转移到一个相对比较安全的地方，同时为了孙瑶的安全就只有爱丽独自去阻挡入侵了</w:t>
      </w:r>
      <w:r w:rsidR="00C41A9F" w:rsidRPr="00DF4D1D">
        <w:rPr>
          <w:rFonts w:ascii="微软雅黑" w:eastAsia="微软雅黑" w:hAnsi="微软雅黑" w:cs="微软雅黑" w:hint="eastAsia"/>
          <w:sz w:val="22"/>
          <w:szCs w:val="22"/>
        </w:rPr>
        <w:t>。</w:t>
      </w:r>
    </w:p>
    <w:p w14:paraId="65F51C58" w14:textId="6220057B"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但是面对入侵如果秘法侧的不行了，科技侧的东西并不一定就没有用了，或许普通的</w:t>
      </w:r>
      <w:r w:rsidRPr="00DF4D1D">
        <w:rPr>
          <w:rFonts w:ascii="微软雅黑" w:eastAsia="微软雅黑" w:hAnsi="微软雅黑" w:cs="微软雅黑" w:hint="eastAsia"/>
          <w:sz w:val="22"/>
          <w:szCs w:val="22"/>
        </w:rPr>
        <w:lastRenderedPageBreak/>
        <w:t>科技制品没有太大的效果，</w:t>
      </w:r>
      <w:proofErr w:type="gramStart"/>
      <w:r w:rsidRPr="00DF4D1D">
        <w:rPr>
          <w:rFonts w:ascii="微软雅黑" w:eastAsia="微软雅黑" w:hAnsi="微软雅黑" w:cs="微软雅黑" w:hint="eastAsia"/>
          <w:sz w:val="22"/>
          <w:szCs w:val="22"/>
        </w:rPr>
        <w:t>但是玲瑶科创</w:t>
      </w:r>
      <w:proofErr w:type="gramEnd"/>
      <w:r w:rsidRPr="00DF4D1D">
        <w:rPr>
          <w:rFonts w:ascii="微软雅黑" w:eastAsia="微软雅黑" w:hAnsi="微软雅黑" w:cs="微软雅黑" w:hint="eastAsia"/>
          <w:sz w:val="22"/>
          <w:szCs w:val="22"/>
        </w:rPr>
        <w:t>从来没有只生产一些无害的利民的产品，军工产业不涉足那是不可能的。</w:t>
      </w:r>
    </w:p>
    <w:p w14:paraId="017F194D" w14:textId="6DED5954"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于是爱丽操纵着一群战斗机器人便走出了房间，来到了那个地方的入口处。</w:t>
      </w:r>
    </w:p>
    <w:p w14:paraId="4588CDE5" w14:textId="67171E72"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时间仅仅过去不到一分钟，一堆人便从黑暗之中来到了</w:t>
      </w:r>
      <w:r w:rsidR="009E20B1" w:rsidRPr="00DF4D1D">
        <w:rPr>
          <w:rFonts w:ascii="微软雅黑" w:eastAsia="微软雅黑" w:hAnsi="微软雅黑" w:cs="微软雅黑" w:hint="eastAsia"/>
          <w:sz w:val="22"/>
          <w:szCs w:val="22"/>
        </w:rPr>
        <w:t>爱丽</w:t>
      </w:r>
      <w:r w:rsidRPr="00DF4D1D">
        <w:rPr>
          <w:rFonts w:ascii="微软雅黑" w:eastAsia="微软雅黑" w:hAnsi="微软雅黑" w:cs="微软雅黑" w:hint="eastAsia"/>
          <w:sz w:val="22"/>
          <w:szCs w:val="22"/>
        </w:rPr>
        <w:t>的面前。</w:t>
      </w:r>
    </w:p>
    <w:p w14:paraId="7CF7EDC0" w14:textId="77B1877F" w:rsidR="009E20B1"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“玲瑶科创总经理，爱丽？”一堆黑衣人中为首的一个说道。</w:t>
      </w:r>
    </w:p>
    <w:p w14:paraId="4E2F7CF9" w14:textId="2F96F7C9" w:rsidR="009E20B1"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“是我，各位这是想要干什么？我想我们并没有做出一些过分的事情，甚至对于这个社会，对于这个世界对于这个人类文明都做出了巨大的贡献。”</w:t>
      </w:r>
    </w:p>
    <w:p w14:paraId="40C00E6F" w14:textId="77777777" w:rsidR="000937A9"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“的确，在相当的程度上我个人十分的欣赏你们对于人类社会的贡献</w:t>
      </w:r>
      <w:r w:rsidR="000937A9" w:rsidRPr="00DF4D1D">
        <w:rPr>
          <w:rFonts w:ascii="微软雅黑" w:eastAsia="微软雅黑" w:hAnsi="微软雅黑" w:cs="微软雅黑" w:hint="eastAsia"/>
          <w:sz w:val="22"/>
          <w:szCs w:val="22"/>
        </w:rPr>
        <w:t>，我对此表示十分的敬佩，但是这些东西来的都太快了，损害了太多人的利益了，而且现在是一个灵气复苏的时代各种能力都是现在科技无法做到的。</w:t>
      </w:r>
    </w:p>
    <w:p w14:paraId="416CBDA7" w14:textId="571F11EC" w:rsidR="009E20B1" w:rsidRPr="00DF4D1D" w:rsidRDefault="000937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所以抱歉了，我只是为了我的未来做事。</w:t>
      </w:r>
      <w:r w:rsidR="009E20B1" w:rsidRPr="00DF4D1D">
        <w:rPr>
          <w:rFonts w:ascii="微软雅黑" w:eastAsia="微软雅黑" w:hAnsi="微软雅黑" w:cs="微软雅黑" w:hint="eastAsia"/>
          <w:sz w:val="22"/>
          <w:szCs w:val="22"/>
        </w:rPr>
        <w:t>”</w:t>
      </w:r>
    </w:p>
    <w:p w14:paraId="5DFF5D74" w14:textId="3A7A1B8C" w:rsidR="000937A9" w:rsidRPr="00DF4D1D" w:rsidRDefault="000937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“看来你们是一定要这么做了？”</w:t>
      </w:r>
    </w:p>
    <w:p w14:paraId="797FAF62" w14:textId="6B7B9394" w:rsidR="000937A9" w:rsidRPr="00DF4D1D" w:rsidRDefault="00CD75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那个人没有再说话</w:t>
      </w:r>
      <w:r w:rsidR="00725F82" w:rsidRPr="00DF4D1D">
        <w:rPr>
          <w:rFonts w:ascii="微软雅黑" w:eastAsia="微软雅黑" w:hAnsi="微软雅黑" w:cs="微软雅黑" w:hint="eastAsia"/>
          <w:sz w:val="22"/>
          <w:szCs w:val="22"/>
        </w:rPr>
        <w:t>，和他随行的人再次将戒备提升，准备好迎接命令。</w:t>
      </w:r>
    </w:p>
    <w:p w14:paraId="4D8C72BF" w14:textId="047171B5" w:rsidR="000937A9" w:rsidRPr="00DF4D1D" w:rsidRDefault="00855A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爱丽感受</w:t>
      </w:r>
      <w:proofErr w:type="gramStart"/>
      <w:r w:rsidRPr="00DF4D1D">
        <w:rPr>
          <w:rFonts w:ascii="微软雅黑" w:eastAsia="微软雅黑" w:hAnsi="微软雅黑" w:cs="微软雅黑" w:hint="eastAsia"/>
          <w:sz w:val="22"/>
          <w:szCs w:val="22"/>
        </w:rPr>
        <w:t>者对方</w:t>
      </w:r>
      <w:proofErr w:type="gramEnd"/>
      <w:r w:rsidRPr="00DF4D1D">
        <w:rPr>
          <w:rFonts w:ascii="微软雅黑" w:eastAsia="微软雅黑" w:hAnsi="微软雅黑" w:cs="微软雅黑" w:hint="eastAsia"/>
          <w:sz w:val="22"/>
          <w:szCs w:val="22"/>
        </w:rPr>
        <w:t>的气势压力顿时感觉十分的大</w:t>
      </w:r>
      <w:r w:rsidR="00585D33" w:rsidRPr="00DF4D1D">
        <w:rPr>
          <w:rFonts w:ascii="微软雅黑" w:eastAsia="微软雅黑" w:hAnsi="微软雅黑" w:cs="微软雅黑" w:hint="eastAsia"/>
          <w:sz w:val="22"/>
          <w:szCs w:val="22"/>
        </w:rPr>
        <w:t>，自身的修为虽然也是在</w:t>
      </w:r>
      <w:r w:rsidR="001A7DC2" w:rsidRPr="00DF4D1D">
        <w:rPr>
          <w:rFonts w:ascii="微软雅黑" w:eastAsia="微软雅黑" w:hAnsi="微软雅黑" w:cs="微软雅黑" w:hint="eastAsia"/>
          <w:sz w:val="22"/>
          <w:szCs w:val="22"/>
        </w:rPr>
        <w:t>金丹，但是这些黑衣人的力量似乎也是在金丹，但是</w:t>
      </w:r>
      <w:r w:rsidR="00216135" w:rsidRPr="00DF4D1D">
        <w:rPr>
          <w:rFonts w:ascii="微软雅黑" w:eastAsia="微软雅黑" w:hAnsi="微软雅黑" w:cs="微软雅黑" w:hint="eastAsia"/>
          <w:sz w:val="22"/>
          <w:szCs w:val="22"/>
        </w:rPr>
        <w:t>这些人的</w:t>
      </w:r>
      <w:proofErr w:type="gramStart"/>
      <w:r w:rsidR="00216135" w:rsidRPr="00DF4D1D">
        <w:rPr>
          <w:rFonts w:ascii="微软雅黑" w:eastAsia="微软雅黑" w:hAnsi="微软雅黑" w:cs="微软雅黑" w:hint="eastAsia"/>
          <w:sz w:val="22"/>
          <w:szCs w:val="22"/>
        </w:rPr>
        <w:t>的</w:t>
      </w:r>
      <w:proofErr w:type="gramEnd"/>
      <w:r w:rsidR="00216135" w:rsidRPr="00DF4D1D">
        <w:rPr>
          <w:rFonts w:ascii="微软雅黑" w:eastAsia="微软雅黑" w:hAnsi="微软雅黑" w:cs="微软雅黑" w:hint="eastAsia"/>
          <w:sz w:val="22"/>
          <w:szCs w:val="22"/>
        </w:rPr>
        <w:t>实力和爱丽的差距也并没有多远</w:t>
      </w:r>
      <w:r w:rsidR="00A25A8B" w:rsidRPr="00DF4D1D">
        <w:rPr>
          <w:rFonts w:ascii="微软雅黑" w:eastAsia="微软雅黑" w:hAnsi="微软雅黑" w:cs="微软雅黑" w:hint="eastAsia"/>
          <w:sz w:val="22"/>
          <w:szCs w:val="22"/>
        </w:rPr>
        <w:t>，如果是只有几个人爱丽还可以对付一下</w:t>
      </w:r>
      <w:r w:rsidR="00E8655A" w:rsidRPr="00DF4D1D">
        <w:rPr>
          <w:rFonts w:ascii="微软雅黑" w:eastAsia="微软雅黑" w:hAnsi="微软雅黑" w:cs="微软雅黑" w:hint="eastAsia"/>
          <w:sz w:val="22"/>
          <w:szCs w:val="22"/>
        </w:rPr>
        <w:t>，但是面对这</w:t>
      </w:r>
      <w:r w:rsidR="001F7699" w:rsidRPr="00DF4D1D">
        <w:rPr>
          <w:rFonts w:ascii="微软雅黑" w:eastAsia="微软雅黑" w:hAnsi="微软雅黑" w:cs="微软雅黑" w:hint="eastAsia"/>
          <w:sz w:val="22"/>
          <w:szCs w:val="22"/>
        </w:rPr>
        <w:t>么多的人爱丽就算配合上现有的武器也是毫无胜算的。</w:t>
      </w:r>
    </w:p>
    <w:p w14:paraId="0F23D00C" w14:textId="1CEC70BA" w:rsidR="001F7699" w:rsidRPr="00DF4D1D" w:rsidRDefault="004B01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“上，要活的。”</w:t>
      </w:r>
    </w:p>
    <w:p w14:paraId="35AD5E52" w14:textId="5559C2AC" w:rsidR="004B0103" w:rsidRPr="00DF4D1D" w:rsidRDefault="004B01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F05CC7" w:rsidRPr="00DF4D1D">
        <w:rPr>
          <w:rFonts w:ascii="微软雅黑" w:eastAsia="微软雅黑" w:hAnsi="微软雅黑" w:cs="微软雅黑" w:hint="eastAsia"/>
          <w:sz w:val="22"/>
          <w:szCs w:val="22"/>
        </w:rPr>
        <w:t>十多个黑衣人迅速的散开，一个火红色的圆圈出现在爱丽的下方，上方也出现了一个</w:t>
      </w:r>
      <w:r w:rsidR="003B4B7B" w:rsidRPr="00DF4D1D">
        <w:rPr>
          <w:rFonts w:ascii="微软雅黑" w:eastAsia="微软雅黑" w:hAnsi="微软雅黑" w:cs="微软雅黑" w:hint="eastAsia"/>
          <w:sz w:val="22"/>
          <w:szCs w:val="22"/>
        </w:rPr>
        <w:t>由许多射线所组成的</w:t>
      </w:r>
      <w:proofErr w:type="gramStart"/>
      <w:r w:rsidR="003B4B7B" w:rsidRPr="00DF4D1D">
        <w:rPr>
          <w:rFonts w:ascii="微软雅黑" w:eastAsia="微软雅黑" w:hAnsi="微软雅黑" w:cs="微软雅黑" w:hint="eastAsia"/>
          <w:sz w:val="22"/>
          <w:szCs w:val="22"/>
        </w:rPr>
        <w:t>一</w:t>
      </w:r>
      <w:proofErr w:type="gramEnd"/>
      <w:r w:rsidR="003B4B7B" w:rsidRPr="00DF4D1D">
        <w:rPr>
          <w:rFonts w:ascii="微软雅黑" w:eastAsia="微软雅黑" w:hAnsi="微软雅黑" w:cs="微软雅黑" w:hint="eastAsia"/>
          <w:sz w:val="22"/>
          <w:szCs w:val="22"/>
        </w:rPr>
        <w:t>张网，</w:t>
      </w:r>
      <w:r w:rsidR="00190B00" w:rsidRPr="00DF4D1D">
        <w:rPr>
          <w:rFonts w:ascii="微软雅黑" w:eastAsia="微软雅黑" w:hAnsi="微软雅黑" w:cs="微软雅黑" w:hint="eastAsia"/>
          <w:sz w:val="22"/>
          <w:szCs w:val="22"/>
        </w:rPr>
        <w:t>一些柱子也随着那张网的形成而形成。</w:t>
      </w:r>
    </w:p>
    <w:p w14:paraId="6F8E2F73" w14:textId="66207174"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很快，那张网便落了下来，那个圈出现了高温的气体喷流。</w:t>
      </w:r>
    </w:p>
    <w:p w14:paraId="0F4CC107" w14:textId="5645D3F9"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“咳咳，就这吗？就这点的话可是还不足以把我给打败。”</w:t>
      </w:r>
    </w:p>
    <w:p w14:paraId="4FE1C981" w14:textId="43510F25"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那个为首的黑衣人对于爱丽挣脱了这些控制手段感到十分的惊讶，在他的眼中玲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不应该有人拥有可以抗衡他们的存在</w:t>
      </w:r>
      <w:r w:rsidR="00D8445D" w:rsidRPr="00DF4D1D">
        <w:rPr>
          <w:rFonts w:ascii="微软雅黑" w:eastAsia="微软雅黑" w:hAnsi="微软雅黑" w:cs="微软雅黑" w:hint="eastAsia"/>
          <w:sz w:val="22"/>
          <w:szCs w:val="22"/>
        </w:rPr>
        <w:t>。</w:t>
      </w:r>
    </w:p>
    <w:p w14:paraId="713DBE07" w14:textId="05786B83" w:rsidR="00E76E35"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“哼，看来第一优先级任务是不好完成了，那么就完成第二优先级任务吧，第二任务开始。”</w:t>
      </w:r>
    </w:p>
    <w:p w14:paraId="77C12228" w14:textId="78FA1221" w:rsidR="00B90AB0"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周围的环境顿时开始出现巨大的温度变化，每时每刻的温度都在十分剧烈的变化。</w:t>
      </w:r>
    </w:p>
    <w:p w14:paraId="0F4EB6A1" w14:textId="1C8FA4DC" w:rsidR="00700418"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“我修为的确不怎么地，但是科技方面的东西还是可以用用的，不要以为我们就真的这么的乖巧。”</w:t>
      </w:r>
    </w:p>
    <w:p w14:paraId="4DB43C06" w14:textId="00609CC0" w:rsidR="00FE4A66" w:rsidRPr="00DF4D1D" w:rsidRDefault="00FE4A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说罢在爱丽周围突兀的出现了一只和巴雷特反器材狙击步枪相似的武器出现，但是它的口径来到了1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mm，而且它使用的并不是一个个的弹匣，而是弹链以及一个巨大外置能源仓。</w:t>
      </w:r>
    </w:p>
    <w:p w14:paraId="787DAF92" w14:textId="6A6DB41A" w:rsidR="00700418" w:rsidRPr="00DF4D1D" w:rsidRDefault="0070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“怎么？怕了吗？难道这东西就能够威胁到你们这些大名鼎鼎的超能者吗？”</w:t>
      </w:r>
      <w:r w:rsidR="00FE4A66" w:rsidRPr="00DF4D1D">
        <w:rPr>
          <w:rFonts w:ascii="微软雅黑" w:eastAsia="微软雅黑" w:hAnsi="微软雅黑" w:cs="微软雅黑" w:hint="eastAsia"/>
          <w:sz w:val="22"/>
          <w:szCs w:val="22"/>
        </w:rPr>
        <w:t>就像印证爱丽所说的话一样，在周围在此出现了一个只有三根枪管的转管机枪，这武器看着像是一挺加</w:t>
      </w:r>
      <w:proofErr w:type="gramStart"/>
      <w:r w:rsidR="00FE4A66" w:rsidRPr="00DF4D1D">
        <w:rPr>
          <w:rFonts w:ascii="微软雅黑" w:eastAsia="微软雅黑" w:hAnsi="微软雅黑" w:cs="微软雅黑" w:hint="eastAsia"/>
          <w:sz w:val="22"/>
          <w:szCs w:val="22"/>
        </w:rPr>
        <w:t>特林转</w:t>
      </w:r>
      <w:proofErr w:type="gramEnd"/>
      <w:r w:rsidR="00FE4A66" w:rsidRPr="00DF4D1D">
        <w:rPr>
          <w:rFonts w:ascii="微软雅黑" w:eastAsia="微软雅黑" w:hAnsi="微软雅黑" w:cs="微软雅黑" w:hint="eastAsia"/>
          <w:sz w:val="22"/>
          <w:szCs w:val="22"/>
        </w:rPr>
        <w:t>管机枪</w:t>
      </w:r>
      <w:r w:rsidR="00D43099" w:rsidRPr="00DF4D1D">
        <w:rPr>
          <w:rFonts w:ascii="微软雅黑" w:eastAsia="微软雅黑" w:hAnsi="微软雅黑" w:cs="微软雅黑" w:hint="eastAsia"/>
          <w:sz w:val="22"/>
          <w:szCs w:val="22"/>
        </w:rPr>
        <w:t>武器</w:t>
      </w:r>
      <w:r w:rsidR="00FE4A66" w:rsidRPr="00DF4D1D">
        <w:rPr>
          <w:rFonts w:ascii="微软雅黑" w:eastAsia="微软雅黑" w:hAnsi="微软雅黑" w:cs="微软雅黑" w:hint="eastAsia"/>
          <w:sz w:val="22"/>
          <w:szCs w:val="22"/>
        </w:rPr>
        <w:t>，但是</w:t>
      </w:r>
      <w:r w:rsidR="00D43099" w:rsidRPr="00DF4D1D">
        <w:rPr>
          <w:rFonts w:ascii="微软雅黑" w:eastAsia="微软雅黑" w:hAnsi="微软雅黑" w:cs="微软雅黑" w:hint="eastAsia"/>
          <w:sz w:val="22"/>
          <w:szCs w:val="22"/>
        </w:rPr>
        <w:t>它的口径却让它不应该是枪而是炮，一挺高射速的机炮，在其后方</w:t>
      </w:r>
      <w:proofErr w:type="gramStart"/>
      <w:r w:rsidR="00D43099" w:rsidRPr="00DF4D1D">
        <w:rPr>
          <w:rFonts w:ascii="微软雅黑" w:eastAsia="微软雅黑" w:hAnsi="微软雅黑" w:cs="微软雅黑" w:hint="eastAsia"/>
          <w:sz w:val="22"/>
          <w:szCs w:val="22"/>
        </w:rPr>
        <w:t>同同样</w:t>
      </w:r>
      <w:proofErr w:type="gramEnd"/>
      <w:r w:rsidR="00D43099" w:rsidRPr="00DF4D1D">
        <w:rPr>
          <w:rFonts w:ascii="微软雅黑" w:eastAsia="微软雅黑" w:hAnsi="微软雅黑" w:cs="微软雅黑" w:hint="eastAsia"/>
          <w:sz w:val="22"/>
          <w:szCs w:val="22"/>
        </w:rPr>
        <w:t>附带了一个巨大的能源仓。</w:t>
      </w:r>
    </w:p>
    <w:p w14:paraId="0DA34036" w14:textId="4CB711F5"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看到这儿的时候宗人的脸色变换了几番，似乎这已经让他们感受到了一定的威胁。</w:t>
      </w:r>
    </w:p>
    <w:p w14:paraId="5E543181" w14:textId="2CA5E45A"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“哼，不要以为这就完了。”</w:t>
      </w:r>
    </w:p>
    <w:p w14:paraId="73361973" w14:textId="06C15C68"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在爱丽说完之后在后方在此出现了几根巨大的管子，这些管子并没有弥漫着任何的火药味，但是在其中却发现了一些和导轨十分相似的平滑轨道，并且在这些武器出现之后周围的温度似乎下降了一些。</w:t>
      </w:r>
    </w:p>
    <w:p w14:paraId="4302B2C9" w14:textId="60042DC0"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83512" w:rsidRPr="00DF4D1D">
        <w:rPr>
          <w:rFonts w:ascii="微软雅黑" w:eastAsia="微软雅黑" w:hAnsi="微软雅黑" w:cs="微软雅黑" w:hint="eastAsia"/>
          <w:sz w:val="22"/>
          <w:szCs w:val="22"/>
        </w:rPr>
        <w:t>不要以为我这儿的东西就是传统的</w:t>
      </w:r>
      <w:r w:rsidR="004D0E12" w:rsidRPr="00DF4D1D">
        <w:rPr>
          <w:rFonts w:ascii="微软雅黑" w:eastAsia="微软雅黑" w:hAnsi="微软雅黑" w:cs="微软雅黑" w:hint="eastAsia"/>
          <w:sz w:val="22"/>
          <w:szCs w:val="22"/>
        </w:rPr>
        <w:t>化学能大口径武器。</w:t>
      </w:r>
      <w:r w:rsidRPr="00DF4D1D">
        <w:rPr>
          <w:rFonts w:ascii="微软雅黑" w:eastAsia="微软雅黑" w:hAnsi="微软雅黑" w:cs="微软雅黑" w:hint="eastAsia"/>
          <w:sz w:val="22"/>
          <w:szCs w:val="22"/>
        </w:rPr>
        <w:t>”</w:t>
      </w:r>
      <w:r w:rsidR="004D0E12" w:rsidRPr="00DF4D1D">
        <w:rPr>
          <w:rFonts w:ascii="微软雅黑" w:eastAsia="微软雅黑" w:hAnsi="微软雅黑" w:cs="微软雅黑" w:hint="eastAsia"/>
          <w:sz w:val="22"/>
          <w:szCs w:val="22"/>
        </w:rPr>
        <w:t>在爱丽拿出了这些武器之后尽力的</w:t>
      </w:r>
      <w:proofErr w:type="gramStart"/>
      <w:r w:rsidR="004D0E12" w:rsidRPr="00DF4D1D">
        <w:rPr>
          <w:rFonts w:ascii="微软雅黑" w:eastAsia="微软雅黑" w:hAnsi="微软雅黑" w:cs="微软雅黑" w:hint="eastAsia"/>
          <w:sz w:val="22"/>
          <w:szCs w:val="22"/>
        </w:rPr>
        <w:t>将领域</w:t>
      </w:r>
      <w:proofErr w:type="gramEnd"/>
      <w:r w:rsidR="008E51DE" w:rsidRPr="00DF4D1D">
        <w:rPr>
          <w:rFonts w:ascii="微软雅黑" w:eastAsia="微软雅黑" w:hAnsi="微软雅黑" w:cs="微软雅黑" w:hint="eastAsia"/>
          <w:sz w:val="22"/>
          <w:szCs w:val="22"/>
        </w:rPr>
        <w:t>内开始使用自身所掌握的时间法则，但是金丹的修为并不能很好的掌握时间法则，最多只是将</w:t>
      </w:r>
      <w:r w:rsidR="00F42939" w:rsidRPr="00DF4D1D">
        <w:rPr>
          <w:rFonts w:ascii="微软雅黑" w:eastAsia="微软雅黑" w:hAnsi="微软雅黑" w:cs="微软雅黑" w:hint="eastAsia"/>
          <w:sz w:val="22"/>
          <w:szCs w:val="22"/>
        </w:rPr>
        <w:t>周围的时间</w:t>
      </w:r>
      <w:r w:rsidR="00890C2B" w:rsidRPr="00DF4D1D">
        <w:rPr>
          <w:rFonts w:ascii="微软雅黑" w:eastAsia="微软雅黑" w:hAnsi="微软雅黑" w:cs="微软雅黑" w:hint="eastAsia"/>
          <w:sz w:val="22"/>
          <w:szCs w:val="22"/>
        </w:rPr>
        <w:t>流速</w:t>
      </w:r>
      <w:r w:rsidR="00F42939" w:rsidRPr="00DF4D1D">
        <w:rPr>
          <w:rFonts w:ascii="微软雅黑" w:eastAsia="微软雅黑" w:hAnsi="微软雅黑" w:cs="微软雅黑" w:hint="eastAsia"/>
          <w:sz w:val="22"/>
          <w:szCs w:val="22"/>
        </w:rPr>
        <w:t>稍稍的进行修改。</w:t>
      </w:r>
    </w:p>
    <w:p w14:paraId="209DA954" w14:textId="629CE194" w:rsidR="008E51DE" w:rsidRPr="00DF4D1D" w:rsidRDefault="009065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在这儿黑衣人没有发觉的情况之下在这个有限的空间之内时间已经出现了一些微小的</w:t>
      </w:r>
    </w:p>
    <w:p w14:paraId="3B8AA1DE" w14:textId="6234C3E8" w:rsidR="00A3170A" w:rsidRPr="00DF4D1D" w:rsidRDefault="004D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这些黑衣人对于爱丽所说的事情显然没有什么兴趣。</w:t>
      </w:r>
    </w:p>
    <w:p w14:paraId="28245A5A" w14:textId="160C5E12" w:rsidR="004D0E12" w:rsidRPr="00DF4D1D" w:rsidRDefault="004D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65DD" w:rsidRPr="00DF4D1D">
        <w:rPr>
          <w:rFonts w:ascii="微软雅黑" w:eastAsia="微软雅黑" w:hAnsi="微软雅黑" w:cs="微软雅黑" w:hint="eastAsia"/>
          <w:sz w:val="22"/>
          <w:szCs w:val="22"/>
        </w:rPr>
        <w:t>我对于这些并没有什么</w:t>
      </w:r>
      <w:r w:rsidR="003D6620" w:rsidRPr="00DF4D1D">
        <w:rPr>
          <w:rFonts w:ascii="微软雅黑" w:eastAsia="微软雅黑" w:hAnsi="微软雅黑" w:cs="微软雅黑" w:hint="eastAsia"/>
          <w:sz w:val="22"/>
          <w:szCs w:val="22"/>
        </w:rPr>
        <w:t>兴趣，但是看你现在这个样子估计也是没有什么办法了，现在</w:t>
      </w:r>
      <w:r w:rsidR="00594CF7" w:rsidRPr="00DF4D1D">
        <w:rPr>
          <w:rFonts w:ascii="微软雅黑" w:eastAsia="微软雅黑" w:hAnsi="微软雅黑" w:cs="微软雅黑" w:hint="eastAsia"/>
          <w:sz w:val="22"/>
          <w:szCs w:val="22"/>
        </w:rPr>
        <w:t>投降</w:t>
      </w:r>
      <w:r w:rsidR="003D6620" w:rsidRPr="00DF4D1D">
        <w:rPr>
          <w:rFonts w:ascii="微软雅黑" w:eastAsia="微软雅黑" w:hAnsi="微软雅黑" w:cs="微软雅黑" w:hint="eastAsia"/>
          <w:sz w:val="22"/>
          <w:szCs w:val="22"/>
        </w:rPr>
        <w:t>我还可以放你一马。</w:t>
      </w:r>
      <w:r w:rsidRPr="00DF4D1D">
        <w:rPr>
          <w:rFonts w:ascii="微软雅黑" w:eastAsia="微软雅黑" w:hAnsi="微软雅黑" w:cs="微软雅黑" w:hint="eastAsia"/>
          <w:sz w:val="22"/>
          <w:szCs w:val="22"/>
        </w:rPr>
        <w:t>”</w:t>
      </w:r>
      <w:r w:rsidR="003D6620" w:rsidRPr="00DF4D1D">
        <w:rPr>
          <w:rFonts w:ascii="微软雅黑" w:eastAsia="微软雅黑" w:hAnsi="微软雅黑" w:cs="微软雅黑" w:hint="eastAsia"/>
          <w:sz w:val="22"/>
          <w:szCs w:val="22"/>
        </w:rPr>
        <w:t>那个黑衣人的领导说到。</w:t>
      </w:r>
    </w:p>
    <w:p w14:paraId="5E614230" w14:textId="0D25F01B" w:rsidR="00700418" w:rsidRPr="00DF4D1D" w:rsidRDefault="003D66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“还真是痴心妄想啊。”</w:t>
      </w:r>
      <w:r w:rsidR="00357209" w:rsidRPr="00DF4D1D">
        <w:rPr>
          <w:rFonts w:ascii="微软雅黑" w:eastAsia="微软雅黑" w:hAnsi="微软雅黑" w:cs="微软雅黑" w:hint="eastAsia"/>
          <w:sz w:val="22"/>
          <w:szCs w:val="22"/>
        </w:rPr>
        <w:t>爱丽强作镇定的说道。</w:t>
      </w:r>
    </w:p>
    <w:p w14:paraId="0378FECC" w14:textId="19A5861C" w:rsidR="00890C2B" w:rsidRPr="00DF4D1D" w:rsidRDefault="00890C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这些黑衣人在爱丽没有反应过来的时候迅速的分散开，并且出现了一个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w:t>
      </w:r>
      <w:r w:rsidR="00A176CE" w:rsidRPr="00DF4D1D">
        <w:rPr>
          <w:rFonts w:ascii="微软雅黑" w:eastAsia="微软雅黑" w:hAnsi="微软雅黑" w:cs="微软雅黑" w:hint="eastAsia"/>
          <w:sz w:val="22"/>
          <w:szCs w:val="22"/>
        </w:rPr>
        <w:t>（超能侧</w:t>
      </w:r>
      <w:r w:rsidR="009B15BE" w:rsidRPr="00DF4D1D">
        <w:rPr>
          <w:rFonts w:ascii="微软雅黑" w:eastAsia="微软雅黑" w:hAnsi="微软雅黑" w:cs="微软雅黑" w:hint="eastAsia"/>
          <w:sz w:val="22"/>
          <w:szCs w:val="22"/>
        </w:rPr>
        <w:t>，</w:t>
      </w:r>
      <w:r w:rsidR="00A176CE" w:rsidRPr="00DF4D1D">
        <w:rPr>
          <w:rFonts w:ascii="微软雅黑" w:eastAsia="微软雅黑" w:hAnsi="微软雅黑" w:cs="微软雅黑" w:hint="eastAsia"/>
          <w:sz w:val="22"/>
          <w:szCs w:val="22"/>
        </w:rPr>
        <w:t>未完全探明能力的作用机制）</w:t>
      </w:r>
      <w:r w:rsidRPr="00DF4D1D">
        <w:rPr>
          <w:rFonts w:ascii="微软雅黑" w:eastAsia="微软雅黑" w:hAnsi="微软雅黑" w:cs="微软雅黑" w:hint="eastAsia"/>
          <w:sz w:val="22"/>
          <w:szCs w:val="22"/>
        </w:rPr>
        <w:t>，在这个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场内的所有电子设备都出现了失控的现象，就连孙源玲送给爱丽的AR眼睛也受到了影响，这个</w:t>
      </w:r>
      <w:proofErr w:type="gramStart"/>
      <w:r w:rsidR="007E28AD" w:rsidRPr="00DF4D1D">
        <w:rPr>
          <w:rFonts w:ascii="微软雅黑" w:eastAsia="微软雅黑" w:hAnsi="微软雅黑" w:cs="微软雅黑" w:hint="eastAsia"/>
          <w:sz w:val="22"/>
          <w:szCs w:val="22"/>
        </w:rPr>
        <w:t>限制场</w:t>
      </w:r>
      <w:r w:rsidRPr="00DF4D1D">
        <w:rPr>
          <w:rFonts w:ascii="微软雅黑" w:eastAsia="微软雅黑" w:hAnsi="微软雅黑" w:cs="微软雅黑" w:hint="eastAsia"/>
          <w:sz w:val="22"/>
          <w:szCs w:val="22"/>
        </w:rPr>
        <w:t>不仅</w:t>
      </w:r>
      <w:proofErr w:type="gramEnd"/>
      <w:r w:rsidRPr="00DF4D1D">
        <w:rPr>
          <w:rFonts w:ascii="微软雅黑" w:eastAsia="微软雅黑" w:hAnsi="微软雅黑" w:cs="微软雅黑" w:hint="eastAsia"/>
          <w:sz w:val="22"/>
          <w:szCs w:val="22"/>
        </w:rPr>
        <w:t>影响了电子设备，爱丽的意识也出现了混乱。</w:t>
      </w:r>
    </w:p>
    <w:p w14:paraId="69106EDE" w14:textId="4865B21B" w:rsidR="00890C2B" w:rsidRPr="00DF4D1D" w:rsidRDefault="00244A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……怎么回事——”爱丽还没有对此</w:t>
      </w:r>
      <w:r w:rsidR="007E28AD" w:rsidRPr="00DF4D1D">
        <w:rPr>
          <w:rFonts w:ascii="微软雅黑" w:eastAsia="微软雅黑" w:hAnsi="微软雅黑" w:cs="微软雅黑" w:hint="eastAsia"/>
          <w:sz w:val="22"/>
          <w:szCs w:val="22"/>
        </w:rPr>
        <w:t>做</w:t>
      </w:r>
      <w:r w:rsidRPr="00DF4D1D">
        <w:rPr>
          <w:rFonts w:ascii="微软雅黑" w:eastAsia="微软雅黑" w:hAnsi="微软雅黑" w:cs="微软雅黑" w:hint="eastAsia"/>
          <w:sz w:val="22"/>
          <w:szCs w:val="22"/>
        </w:rPr>
        <w:t>出反应便失去了意识，在周围的黑衣人对此也是十分的意外，这个</w:t>
      </w:r>
      <w:proofErr w:type="gramStart"/>
      <w:r w:rsidRPr="00DF4D1D">
        <w:rPr>
          <w:rFonts w:ascii="微软雅黑" w:eastAsia="微软雅黑" w:hAnsi="微软雅黑" w:cs="微软雅黑" w:hint="eastAsia"/>
          <w:sz w:val="22"/>
          <w:szCs w:val="22"/>
        </w:rPr>
        <w:t>场只是</w:t>
      </w:r>
      <w:proofErr w:type="gramEnd"/>
      <w:r w:rsidRPr="00DF4D1D">
        <w:rPr>
          <w:rFonts w:ascii="微软雅黑" w:eastAsia="微软雅黑" w:hAnsi="微软雅黑" w:cs="微软雅黑" w:hint="eastAsia"/>
          <w:sz w:val="22"/>
          <w:szCs w:val="22"/>
        </w:rPr>
        <w:t>让一个区域内的电子设备相关的事物出现时空和混乱的现象。</w:t>
      </w:r>
    </w:p>
    <w:p w14:paraId="6D407DA9" w14:textId="20585D8E" w:rsidR="00357209" w:rsidRPr="00DF4D1D" w:rsidRDefault="007E28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w:t>
      </w:r>
      <w:r w:rsidR="0060310D" w:rsidRPr="00DF4D1D">
        <w:rPr>
          <w:rFonts w:ascii="微软雅黑" w:eastAsia="微软雅黑" w:hAnsi="微软雅黑" w:cs="微软雅黑" w:hint="eastAsia"/>
          <w:sz w:val="22"/>
          <w:szCs w:val="22"/>
        </w:rPr>
        <w:t>接下来怎么做。</w:t>
      </w:r>
      <w:r w:rsidRPr="00DF4D1D">
        <w:rPr>
          <w:rFonts w:ascii="微软雅黑" w:eastAsia="微软雅黑" w:hAnsi="微软雅黑" w:cs="微软雅黑" w:hint="eastAsia"/>
          <w:sz w:val="22"/>
          <w:szCs w:val="22"/>
        </w:rPr>
        <w:t>”</w:t>
      </w:r>
    </w:p>
    <w:p w14:paraId="7909E374" w14:textId="4F462869" w:rsidR="0060310D" w:rsidRPr="00DF4D1D" w:rsidRDefault="00603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“先把她带走吧，</w:t>
      </w:r>
      <w:r w:rsidR="001E4D22" w:rsidRPr="00DF4D1D">
        <w:rPr>
          <w:rFonts w:ascii="微软雅黑" w:eastAsia="微软雅黑" w:hAnsi="微软雅黑" w:cs="微软雅黑" w:hint="eastAsia"/>
          <w:sz w:val="22"/>
          <w:szCs w:val="22"/>
        </w:rPr>
        <w:t>这可以为我们获得更多的利益</w:t>
      </w:r>
      <w:r w:rsidRPr="00DF4D1D">
        <w:rPr>
          <w:rFonts w:ascii="微软雅黑" w:eastAsia="微软雅黑" w:hAnsi="微软雅黑" w:cs="微软雅黑" w:hint="eastAsia"/>
          <w:sz w:val="22"/>
          <w:szCs w:val="22"/>
        </w:rPr>
        <w:t>”</w:t>
      </w:r>
    </w:p>
    <w:p w14:paraId="51892B18" w14:textId="07AE6D76" w:rsidR="00525A84" w:rsidRPr="00DF4D1D" w:rsidRDefault="00525A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w:t>
      </w:r>
      <w:r w:rsidR="00F0474A" w:rsidRPr="00DF4D1D">
        <w:rPr>
          <w:rFonts w:ascii="微软雅黑" w:eastAsia="微软雅黑" w:hAnsi="微软雅黑" w:cs="微软雅黑" w:hint="eastAsia"/>
          <w:sz w:val="22"/>
          <w:szCs w:val="22"/>
        </w:rPr>
        <w:t>爱丽进行了</w:t>
      </w:r>
      <w:r w:rsidR="008C30A0" w:rsidRPr="00DF4D1D">
        <w:rPr>
          <w:rFonts w:ascii="微软雅黑" w:eastAsia="微软雅黑" w:hAnsi="微软雅黑" w:cs="微软雅黑" w:hint="eastAsia"/>
          <w:sz w:val="22"/>
          <w:szCs w:val="22"/>
        </w:rPr>
        <w:t>简单的处理之后便开始往爱丽身后的地方走去……</w:t>
      </w:r>
    </w:p>
    <w:p w14:paraId="57BE9340" w14:textId="77777777" w:rsidR="00244AD8" w:rsidRPr="00DF4D1D" w:rsidRDefault="00244AD8">
      <w:pPr>
        <w:rPr>
          <w:rFonts w:ascii="微软雅黑" w:eastAsia="微软雅黑" w:hAnsi="微软雅黑" w:cs="微软雅黑"/>
          <w:sz w:val="22"/>
          <w:szCs w:val="22"/>
        </w:rPr>
      </w:pPr>
    </w:p>
    <w:p w14:paraId="18D20B82" w14:textId="49AA0AA1" w:rsidR="005E6CAC" w:rsidRPr="00DF4D1D" w:rsidRDefault="005E6CAC">
      <w:pPr>
        <w:rPr>
          <w:rFonts w:ascii="微软雅黑" w:eastAsia="微软雅黑" w:hAnsi="微软雅黑" w:cs="微软雅黑"/>
          <w:sz w:val="22"/>
          <w:szCs w:val="22"/>
        </w:rPr>
      </w:pPr>
    </w:p>
    <w:p w14:paraId="1B669643" w14:textId="0FD9C196" w:rsidR="008C30A0" w:rsidRPr="00DF4D1D" w:rsidRDefault="008C30A0" w:rsidP="0002579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第一百零七章 </w:t>
      </w:r>
      <w:r w:rsidR="00D024CA" w:rsidRPr="00DF4D1D">
        <w:rPr>
          <w:rFonts w:ascii="微软雅黑" w:eastAsia="微软雅黑" w:hAnsi="微软雅黑" w:cs="微软雅黑" w:hint="eastAsia"/>
          <w:sz w:val="22"/>
          <w:szCs w:val="22"/>
        </w:rPr>
        <w:t xml:space="preserve">不要怕 </w:t>
      </w:r>
    </w:p>
    <w:p w14:paraId="0C254293" w14:textId="0C77AED0" w:rsidR="0072727F" w:rsidRPr="00DF4D1D" w:rsidRDefault="002B55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在那道门的后面呆着</w:t>
      </w:r>
      <w:r w:rsidR="004E1D4F" w:rsidRPr="00DF4D1D">
        <w:rPr>
          <w:rFonts w:ascii="微软雅黑" w:eastAsia="微软雅黑" w:hAnsi="微软雅黑" w:cs="微软雅黑" w:hint="eastAsia"/>
          <w:sz w:val="22"/>
          <w:szCs w:val="22"/>
        </w:rPr>
        <w:t>爱丽转移在其中的公司普通员工以及不怎么多的研究员，但是这个比较宽阔的室内这些员工与外面的黑衣人相隔的只是</w:t>
      </w:r>
      <w:proofErr w:type="gramStart"/>
      <w:r w:rsidR="004E1D4F" w:rsidRPr="00DF4D1D">
        <w:rPr>
          <w:rFonts w:ascii="微软雅黑" w:eastAsia="微软雅黑" w:hAnsi="微软雅黑" w:cs="微软雅黑" w:hint="eastAsia"/>
          <w:sz w:val="22"/>
          <w:szCs w:val="22"/>
        </w:rPr>
        <w:t>一</w:t>
      </w:r>
      <w:proofErr w:type="gramEnd"/>
      <w:r w:rsidR="004E1D4F" w:rsidRPr="00DF4D1D">
        <w:rPr>
          <w:rFonts w:ascii="微软雅黑" w:eastAsia="微软雅黑" w:hAnsi="微软雅黑" w:cs="微软雅黑" w:hint="eastAsia"/>
          <w:sz w:val="22"/>
          <w:szCs w:val="22"/>
        </w:rPr>
        <w:t>道门而已。</w:t>
      </w:r>
    </w:p>
    <w:p w14:paraId="7356A165" w14:textId="6746C163" w:rsidR="00504F9E" w:rsidRPr="00DF4D1D" w:rsidRDefault="007272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只是在其中的人又有几个是手无缚鸡之力的人呢？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众研究员以及各种没有离开公司的员工正在十分谨慎的看着那道门。</w:t>
      </w:r>
    </w:p>
    <w:p w14:paraId="2075D2F3" w14:textId="21771920" w:rsidR="0072727F" w:rsidRPr="00DF4D1D" w:rsidRDefault="007272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‘砰——砰——砰——砰——砰——砰’</w:t>
      </w:r>
      <w:r w:rsidR="006B59C2" w:rsidRPr="00DF4D1D">
        <w:rPr>
          <w:rFonts w:ascii="微软雅黑" w:eastAsia="微软雅黑" w:hAnsi="微软雅黑" w:cs="微软雅黑" w:hint="eastAsia"/>
          <w:sz w:val="22"/>
          <w:szCs w:val="22"/>
        </w:rPr>
        <w:t>在好几声之后一道十分刺眼的火光照亮了这个黑暗的房间。</w:t>
      </w:r>
    </w:p>
    <w:p w14:paraId="3CAAA654" w14:textId="4E3E2D48" w:rsidR="006B59C2"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，都投降吧”一个人在成功破门而入之后十分嚣张的说道，但是在房间中的人没有任何一个人被这些破门而入的黑衣人所吓到。</w:t>
      </w:r>
    </w:p>
    <w:p w14:paraId="44DFCD63" w14:textId="37885640" w:rsidR="006B59C2"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这些人感受到这些</w:t>
      </w:r>
      <w:r w:rsidR="004A3D37" w:rsidRPr="00DF4D1D">
        <w:rPr>
          <w:rFonts w:ascii="微软雅黑" w:eastAsia="微软雅黑" w:hAnsi="微软雅黑" w:cs="微软雅黑" w:hint="eastAsia"/>
          <w:sz w:val="22"/>
          <w:szCs w:val="22"/>
        </w:rPr>
        <w:t>人的气势之后突然留下了一滴滴的冷汗，因为这些人有十多个和他们的实力相差并不大。</w:t>
      </w:r>
    </w:p>
    <w:p w14:paraId="4A99A563" w14:textId="77777777" w:rsidR="004B3E1C"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A3D37" w:rsidRPr="00DF4D1D">
        <w:rPr>
          <w:rFonts w:ascii="微软雅黑" w:eastAsia="微软雅黑" w:hAnsi="微软雅黑" w:cs="微软雅黑" w:hint="eastAsia"/>
          <w:sz w:val="22"/>
          <w:szCs w:val="22"/>
        </w:rPr>
        <w:t>我从来的时候便发现了地下有特殊的通道，但是我真的没有想到这些隐秘的通道在这个时候便用到了，不过我有些纳闷为什么这个地方的防御能力这么弱，就你们都能够打开这个地方。</w:t>
      </w:r>
      <w:r w:rsidRPr="00DF4D1D">
        <w:rPr>
          <w:rFonts w:ascii="微软雅黑" w:eastAsia="微软雅黑" w:hAnsi="微软雅黑" w:cs="微软雅黑" w:hint="eastAsia"/>
          <w:sz w:val="22"/>
          <w:szCs w:val="22"/>
        </w:rPr>
        <w:t>”</w:t>
      </w:r>
    </w:p>
    <w:p w14:paraId="425C132D" w14:textId="5B470EE4" w:rsidR="006B59C2" w:rsidRPr="00DF4D1D" w:rsidRDefault="004A3D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平时事情十分少的丁宇对着面前的黑衣人说道</w:t>
      </w:r>
      <w:r w:rsidR="004B3E1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平时没有啥事都是待在公司中，并且</w:t>
      </w:r>
      <w:proofErr w:type="gramStart"/>
      <w:r w:rsidRPr="00DF4D1D">
        <w:rPr>
          <w:rFonts w:ascii="微软雅黑" w:eastAsia="微软雅黑" w:hAnsi="微软雅黑" w:cs="微软雅黑" w:hint="eastAsia"/>
          <w:sz w:val="22"/>
          <w:szCs w:val="22"/>
        </w:rPr>
        <w:t>修炼着</w:t>
      </w:r>
      <w:proofErr w:type="gramEnd"/>
      <w:r w:rsidRPr="00DF4D1D">
        <w:rPr>
          <w:rFonts w:ascii="微软雅黑" w:eastAsia="微软雅黑" w:hAnsi="微软雅黑" w:cs="微软雅黑" w:hint="eastAsia"/>
          <w:sz w:val="22"/>
          <w:szCs w:val="22"/>
        </w:rPr>
        <w:t>孙源玲给他们的功法现在</w:t>
      </w:r>
      <w:r w:rsidR="004C1892" w:rsidRPr="00DF4D1D">
        <w:rPr>
          <w:rFonts w:ascii="微软雅黑" w:eastAsia="微软雅黑" w:hAnsi="微软雅黑" w:cs="微软雅黑" w:hint="eastAsia"/>
          <w:sz w:val="22"/>
          <w:szCs w:val="22"/>
        </w:rPr>
        <w:t>已经达到了金丹的修为，</w:t>
      </w:r>
      <w:proofErr w:type="gramStart"/>
      <w:r w:rsidR="004C1892" w:rsidRPr="00DF4D1D">
        <w:rPr>
          <w:rFonts w:ascii="微软雅黑" w:eastAsia="微软雅黑" w:hAnsi="微软雅黑" w:cs="微软雅黑" w:hint="eastAsia"/>
          <w:sz w:val="22"/>
          <w:szCs w:val="22"/>
        </w:rPr>
        <w:t>并没有走超能</w:t>
      </w:r>
      <w:proofErr w:type="gramEnd"/>
      <w:r w:rsidR="004C1892" w:rsidRPr="00DF4D1D">
        <w:rPr>
          <w:rFonts w:ascii="微软雅黑" w:eastAsia="微软雅黑" w:hAnsi="微软雅黑" w:cs="微软雅黑" w:hint="eastAsia"/>
          <w:sz w:val="22"/>
          <w:szCs w:val="22"/>
        </w:rPr>
        <w:t>这个方向。</w:t>
      </w:r>
    </w:p>
    <w:p w14:paraId="30911F53" w14:textId="07269F40" w:rsidR="004C1892" w:rsidRPr="00DF4D1D" w:rsidRDefault="004B3E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“就…就你一个人就想挡住我们？”其中的一个黑衣人说道。</w:t>
      </w:r>
    </w:p>
    <w:p w14:paraId="6FB812D1" w14:textId="4CA09791" w:rsidR="004B3E1C" w:rsidRPr="00DF4D1D" w:rsidRDefault="004B3E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但是这个为首的这个黑衣人却神情沉重</w:t>
      </w:r>
      <w:r w:rsidR="00F95E8A" w:rsidRPr="00DF4D1D">
        <w:rPr>
          <w:rFonts w:ascii="微软雅黑" w:eastAsia="微软雅黑" w:hAnsi="微软雅黑" w:cs="微软雅黑" w:hint="eastAsia"/>
          <w:sz w:val="22"/>
          <w:szCs w:val="22"/>
        </w:rPr>
        <w:t>。</w:t>
      </w:r>
    </w:p>
    <w:p w14:paraId="6C98A7C6" w14:textId="63872CEC" w:rsidR="004E1D4F" w:rsidRPr="00DF4D1D" w:rsidRDefault="00F95E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“就我一个？不不不，我只是一个普通干活儿的，真正管事的可不是我。”</w:t>
      </w:r>
      <w:r w:rsidR="003314FB" w:rsidRPr="00DF4D1D">
        <w:rPr>
          <w:rFonts w:ascii="微软雅黑" w:eastAsia="微软雅黑" w:hAnsi="微软雅黑" w:cs="微软雅黑" w:hint="eastAsia"/>
          <w:sz w:val="22"/>
          <w:szCs w:val="22"/>
        </w:rPr>
        <w:t>在丁宇说完之后在这些黑衣人的周围突然站着许多安保部的人员。</w:t>
      </w:r>
    </w:p>
    <w:p w14:paraId="779B97B5" w14:textId="77777777" w:rsidR="007201CA" w:rsidRPr="00DF4D1D" w:rsidRDefault="00EC5C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“我们这些人平时也没有什么本事，但是打架的本事确实不弱，但是你们竟然达到了总经理这事真的让我感到十分的意外，但是从现在的情况来看应该是我们的总经理遇到了什么意外情况了。</w:t>
      </w:r>
    </w:p>
    <w:p w14:paraId="7A653631" w14:textId="7FCA253D" w:rsidR="00F95E8A" w:rsidRPr="00DF4D1D" w:rsidRDefault="00720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不过我想你们今天可能是走不出这个地方了。</w:t>
      </w:r>
      <w:r w:rsidR="00EC5C4F" w:rsidRPr="00DF4D1D">
        <w:rPr>
          <w:rFonts w:ascii="微软雅黑" w:eastAsia="微软雅黑" w:hAnsi="微软雅黑" w:cs="微软雅黑" w:hint="eastAsia"/>
          <w:sz w:val="22"/>
          <w:szCs w:val="22"/>
        </w:rPr>
        <w:t>”</w:t>
      </w:r>
    </w:p>
    <w:p w14:paraId="42C7975A" w14:textId="36D7B3DC" w:rsidR="00EC5C4F" w:rsidRPr="00DF4D1D" w:rsidRDefault="00720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天地之中的灵气疯狂的躁动，这个区域内的幻境已经从空间尺度被禁锢了，并且禁制已经在四周设下了，就这些超能者而言是没有办法轻松的移动自身的身体，并且对于天地之中灵气的调用也出现</w:t>
      </w:r>
      <w:r w:rsidR="00B04BCC"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迟缓的情况。</w:t>
      </w:r>
    </w:p>
    <w:p w14:paraId="66349790" w14:textId="6C53ACF8" w:rsidR="00B04BCC" w:rsidRPr="00DF4D1D" w:rsidRDefault="00B04B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这圈黑衣人似乎察觉到了四周环境的变化，而且尝试到整个气氛不对的时候就已经开始尝试使用</w:t>
      </w:r>
      <w:proofErr w:type="gramStart"/>
      <w:r w:rsidRPr="00DF4D1D">
        <w:rPr>
          <w:rFonts w:ascii="微软雅黑" w:eastAsia="微软雅黑" w:hAnsi="微软雅黑" w:cs="微软雅黑" w:hint="eastAsia"/>
          <w:sz w:val="22"/>
          <w:szCs w:val="22"/>
        </w:rPr>
        <w:t>空间超</w:t>
      </w:r>
      <w:proofErr w:type="gramEnd"/>
      <w:r w:rsidRPr="00DF4D1D">
        <w:rPr>
          <w:rFonts w:ascii="微软雅黑" w:eastAsia="微软雅黑" w:hAnsi="微软雅黑" w:cs="微软雅黑" w:hint="eastAsia"/>
          <w:sz w:val="22"/>
          <w:szCs w:val="22"/>
        </w:rPr>
        <w:t>能力逃跑了，但是在施展的时候遇上了能量供应不足的情况，在通道快要形成的时候突然关闭了。</w:t>
      </w:r>
    </w:p>
    <w:p w14:paraId="574F6D4B" w14:textId="77777777" w:rsidR="007617E6" w:rsidRPr="00DF4D1D" w:rsidRDefault="00B04B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“不要挣扎了，就凭你们还没有办法解决这个禁制的，虽然不知道你们是怎么挣脱总经理的</w:t>
      </w:r>
      <w:r w:rsidR="007617E6" w:rsidRPr="00DF4D1D">
        <w:rPr>
          <w:rFonts w:ascii="微软雅黑" w:eastAsia="微软雅黑" w:hAnsi="微软雅黑" w:cs="微软雅黑" w:hint="eastAsia"/>
          <w:sz w:val="22"/>
          <w:szCs w:val="22"/>
        </w:rPr>
        <w:t>幻境</w:t>
      </w:r>
      <w:r w:rsidRPr="00DF4D1D">
        <w:rPr>
          <w:rFonts w:ascii="微软雅黑" w:eastAsia="微软雅黑" w:hAnsi="微软雅黑" w:cs="微软雅黑" w:hint="eastAsia"/>
          <w:sz w:val="22"/>
          <w:szCs w:val="22"/>
        </w:rPr>
        <w:t>的，不过我猜和你们的超能力是</w:t>
      </w:r>
      <w:r w:rsidR="007617E6" w:rsidRPr="00DF4D1D">
        <w:rPr>
          <w:rFonts w:ascii="微软雅黑" w:eastAsia="微软雅黑" w:hAnsi="微软雅黑" w:cs="微软雅黑" w:hint="eastAsia"/>
          <w:sz w:val="22"/>
          <w:szCs w:val="22"/>
        </w:rPr>
        <w:t>接触精神上的副作用相关的。</w:t>
      </w:r>
    </w:p>
    <w:p w14:paraId="2DC56E1B" w14:textId="1AE8271F" w:rsidR="00EC5C4F" w:rsidRPr="00DF4D1D" w:rsidRDefault="007617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给你们废话那么多干嘛？上！</w:t>
      </w:r>
      <w:r w:rsidR="00B04BCC" w:rsidRPr="00DF4D1D">
        <w:rPr>
          <w:rFonts w:ascii="微软雅黑" w:eastAsia="微软雅黑" w:hAnsi="微软雅黑" w:cs="微软雅黑" w:hint="eastAsia"/>
          <w:sz w:val="22"/>
          <w:szCs w:val="22"/>
        </w:rPr>
        <w:t>”</w:t>
      </w:r>
    </w:p>
    <w:p w14:paraId="0B2C7F35" w14:textId="0B973F5C" w:rsidR="007201CA" w:rsidRPr="00DF4D1D" w:rsidRDefault="00C71C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在收到</w:t>
      </w:r>
      <w:r w:rsidR="00A2302E" w:rsidRPr="00DF4D1D">
        <w:rPr>
          <w:rFonts w:ascii="微软雅黑" w:eastAsia="微软雅黑" w:hAnsi="微软雅黑" w:cs="微软雅黑" w:hint="eastAsia"/>
          <w:sz w:val="22"/>
          <w:szCs w:val="22"/>
        </w:rPr>
        <w:t>丁宇的命令之后十多名安保部的人员开始了与这些黑衣人的战斗，不过这些黑衣人虽然在肉体之上有着天然的劣势，但是相互之间的配合却是十分的默契。</w:t>
      </w:r>
    </w:p>
    <w:p w14:paraId="44666452" w14:textId="36EEF01D" w:rsidR="00A2302E" w:rsidRPr="00DF4D1D" w:rsidRDefault="00A230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握自然元素阻挡着进攻，更加适合于进攻的超能力在进行阻挡的时候迅速的开始攻击，对于精神方面有着一定优势的超能者在进攻的时候顺便对着进攻的人进行了精神层面的感染，只是这种干扰对于修行者并没有什么作用就是了。</w:t>
      </w:r>
    </w:p>
    <w:p w14:paraId="077E6BE5" w14:textId="2CBB4432" w:rsidR="00D00CC9" w:rsidRPr="00DF4D1D" w:rsidRDefault="00D00C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双方的战斗打的难舍难分，但是修行者一放在消耗上却有着相当的优势，在双方的对峙之中黑衣人渐渐地显现出了颓势，在施放超能的时候显然的出现了</w:t>
      </w:r>
      <w:r w:rsidR="00F32F61" w:rsidRPr="00DF4D1D">
        <w:rPr>
          <w:rFonts w:ascii="微软雅黑" w:eastAsia="微软雅黑" w:hAnsi="微软雅黑" w:cs="微软雅黑" w:hint="eastAsia"/>
          <w:sz w:val="22"/>
          <w:szCs w:val="22"/>
        </w:rPr>
        <w:t>相互之间的技能不能够很好的衔接。</w:t>
      </w:r>
    </w:p>
    <w:p w14:paraId="1280249A" w14:textId="528EB0A5" w:rsidR="007201CA" w:rsidRPr="00DF4D1D" w:rsidRDefault="000C00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没办法了</w:t>
      </w: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一个黑衣人从不知名的地方掏出了一只可以快速注射的针剂，迅速的向着自己的胸前</w:t>
      </w:r>
      <w:r w:rsidR="006801D6" w:rsidRPr="00DF4D1D">
        <w:rPr>
          <w:rFonts w:ascii="微软雅黑" w:eastAsia="微软雅黑" w:hAnsi="微软雅黑" w:cs="微软雅黑" w:hint="eastAsia"/>
          <w:sz w:val="22"/>
          <w:szCs w:val="22"/>
        </w:rPr>
        <w:t>注射，其余的人也在十分短暂的时间内向自己注射了这支针剂。</w:t>
      </w:r>
    </w:p>
    <w:p w14:paraId="471B9337" w14:textId="55FF28A6" w:rsidR="006801D6" w:rsidRPr="00DF4D1D" w:rsidRDefault="00580C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w:t>
      </w:r>
      <w:r w:rsidR="00AF017B" w:rsidRPr="00DF4D1D">
        <w:rPr>
          <w:rFonts w:ascii="微软雅黑" w:eastAsia="微软雅黑" w:hAnsi="微软雅黑" w:cs="微软雅黑" w:hint="eastAsia"/>
          <w:sz w:val="22"/>
          <w:szCs w:val="22"/>
        </w:rPr>
        <w:t>别打了</w:t>
      </w:r>
      <w:r w:rsidR="00DD789B" w:rsidRPr="00DF4D1D">
        <w:rPr>
          <w:rFonts w:ascii="微软雅黑" w:eastAsia="微软雅黑" w:hAnsi="微软雅黑" w:cs="微软雅黑" w:hint="eastAsia"/>
          <w:sz w:val="22"/>
          <w:szCs w:val="22"/>
        </w:rPr>
        <w:t>，再打下去我的公司就快被你们给打坏了</w:t>
      </w:r>
      <w:r w:rsidR="00CB66D8" w:rsidRPr="00DF4D1D">
        <w:rPr>
          <w:rFonts w:ascii="微软雅黑" w:eastAsia="微软雅黑" w:hAnsi="微软雅黑" w:cs="微软雅黑" w:hint="eastAsia"/>
          <w:sz w:val="22"/>
          <w:szCs w:val="22"/>
        </w:rPr>
        <w:t>，真的当修房子是不要钱的吗？这些钱你们怎么不来出呢？</w:t>
      </w:r>
      <w:r w:rsidRPr="00DF4D1D">
        <w:rPr>
          <w:rFonts w:ascii="微软雅黑" w:eastAsia="微软雅黑" w:hAnsi="微软雅黑" w:cs="微软雅黑" w:hint="eastAsia"/>
          <w:sz w:val="22"/>
          <w:szCs w:val="22"/>
        </w:rPr>
        <w:t>”</w:t>
      </w:r>
      <w:r w:rsidR="00BD4997" w:rsidRPr="00DF4D1D">
        <w:rPr>
          <w:rFonts w:ascii="微软雅黑" w:eastAsia="微软雅黑" w:hAnsi="微软雅黑" w:cs="微软雅黑" w:hint="eastAsia"/>
          <w:sz w:val="22"/>
          <w:szCs w:val="22"/>
        </w:rPr>
        <w:t>有些稚气的女声</w:t>
      </w:r>
      <w:r w:rsidR="00BB3D5C" w:rsidRPr="00DF4D1D">
        <w:rPr>
          <w:rFonts w:ascii="微软雅黑" w:eastAsia="微软雅黑" w:hAnsi="微软雅黑" w:cs="微软雅黑" w:hint="eastAsia"/>
          <w:sz w:val="22"/>
          <w:szCs w:val="22"/>
        </w:rPr>
        <w:t>在周围响起，但</w:t>
      </w:r>
      <w:r w:rsidR="000A2675" w:rsidRPr="00DF4D1D">
        <w:rPr>
          <w:rFonts w:ascii="微软雅黑" w:eastAsia="微软雅黑" w:hAnsi="微软雅黑" w:cs="微软雅黑" w:hint="eastAsia"/>
          <w:sz w:val="22"/>
          <w:szCs w:val="22"/>
        </w:rPr>
        <w:t>在</w:t>
      </w:r>
      <w:r w:rsidR="00BB3D5C" w:rsidRPr="00DF4D1D">
        <w:rPr>
          <w:rFonts w:ascii="微软雅黑" w:eastAsia="微软雅黑" w:hAnsi="微软雅黑" w:cs="微软雅黑" w:hint="eastAsia"/>
          <w:sz w:val="22"/>
          <w:szCs w:val="22"/>
        </w:rPr>
        <w:t>这其中却包含了不容置疑的威严。</w:t>
      </w:r>
    </w:p>
    <w:p w14:paraId="48FAFE24" w14:textId="2AE2311A" w:rsidR="00F32F61" w:rsidRPr="00DF4D1D" w:rsidRDefault="000A26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“做人要给他人留一条活路不要赶尽杀绝，到时候打出了个什么三长两短的话叫你们赔钱就好了。”</w:t>
      </w:r>
    </w:p>
    <w:p w14:paraId="42827C8D" w14:textId="16616A74" w:rsidR="00585ED7" w:rsidRPr="00DF4D1D" w:rsidRDefault="00585E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孙源玲从一到漆黑的门中走了出来</w:t>
      </w:r>
      <w:r w:rsidR="003F79D3" w:rsidRPr="00DF4D1D">
        <w:rPr>
          <w:rFonts w:ascii="微软雅黑" w:eastAsia="微软雅黑" w:hAnsi="微软雅黑" w:cs="微软雅黑" w:hint="eastAsia"/>
          <w:sz w:val="22"/>
          <w:szCs w:val="22"/>
        </w:rPr>
        <w:t>，在场所有的人都动弹不得，空气中所有的灵气都</w:t>
      </w:r>
      <w:r w:rsidR="003F79D3" w:rsidRPr="00DF4D1D">
        <w:rPr>
          <w:rFonts w:ascii="微软雅黑" w:eastAsia="微软雅黑" w:hAnsi="微软雅黑" w:cs="微软雅黑" w:hint="eastAsia"/>
          <w:sz w:val="22"/>
          <w:szCs w:val="22"/>
        </w:rPr>
        <w:lastRenderedPageBreak/>
        <w:t>被抽空，并且</w:t>
      </w:r>
      <w:r w:rsidR="00A5786B" w:rsidRPr="00DF4D1D">
        <w:rPr>
          <w:rFonts w:ascii="微软雅黑" w:eastAsia="微软雅黑" w:hAnsi="微软雅黑" w:cs="微软雅黑" w:hint="eastAsia"/>
          <w:sz w:val="22"/>
          <w:szCs w:val="22"/>
        </w:rPr>
        <w:t>冻结了修行者的灵力，隔断了场内所有超能者从场外吸取灵力的途径</w:t>
      </w:r>
      <w:r w:rsidR="00106F1D" w:rsidRPr="00DF4D1D">
        <w:rPr>
          <w:rFonts w:ascii="微软雅黑" w:eastAsia="微软雅黑" w:hAnsi="微软雅黑" w:cs="微软雅黑" w:hint="eastAsia"/>
          <w:sz w:val="22"/>
          <w:szCs w:val="22"/>
        </w:rPr>
        <w:t>，除了修行者的肉体大幅的强于普通人外，超能者几乎都在这个是沦落为一个普通人</w:t>
      </w:r>
      <w:r w:rsidR="00824E7D" w:rsidRPr="00DF4D1D">
        <w:rPr>
          <w:rFonts w:ascii="微软雅黑" w:eastAsia="微软雅黑" w:hAnsi="微软雅黑" w:cs="微软雅黑" w:hint="eastAsia"/>
          <w:sz w:val="22"/>
          <w:szCs w:val="22"/>
        </w:rPr>
        <w:t>，一个没有任何能力的普通人。</w:t>
      </w:r>
    </w:p>
    <w:p w14:paraId="323DB48A" w14:textId="1AE3A56A" w:rsidR="00824E7D" w:rsidRPr="00DF4D1D" w:rsidRDefault="001E7D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5B6E35" w:rsidRPr="00DF4D1D">
        <w:rPr>
          <w:rFonts w:ascii="微软雅黑" w:eastAsia="微软雅黑" w:hAnsi="微软雅黑" w:cs="微软雅黑" w:hint="eastAsia"/>
          <w:sz w:val="22"/>
          <w:szCs w:val="22"/>
        </w:rPr>
        <w:t>这样才乖嘛，不要随便的打</w:t>
      </w:r>
      <w:proofErr w:type="gramStart"/>
      <w:r w:rsidR="005B6E35" w:rsidRPr="00DF4D1D">
        <w:rPr>
          <w:rFonts w:ascii="微软雅黑" w:eastAsia="微软雅黑" w:hAnsi="微软雅黑" w:cs="微软雅黑" w:hint="eastAsia"/>
          <w:sz w:val="22"/>
          <w:szCs w:val="22"/>
        </w:rPr>
        <w:t>打杀</w:t>
      </w:r>
      <w:proofErr w:type="gramEnd"/>
      <w:r w:rsidR="005B6E35" w:rsidRPr="00DF4D1D">
        <w:rPr>
          <w:rFonts w:ascii="微软雅黑" w:eastAsia="微软雅黑" w:hAnsi="微软雅黑" w:cs="微软雅黑" w:hint="eastAsia"/>
          <w:sz w:val="22"/>
          <w:szCs w:val="22"/>
        </w:rPr>
        <w:t>杀的</w:t>
      </w:r>
      <w:r w:rsidRPr="00DF4D1D">
        <w:rPr>
          <w:rFonts w:ascii="微软雅黑" w:eastAsia="微软雅黑" w:hAnsi="微软雅黑" w:cs="微软雅黑" w:hint="eastAsia"/>
          <w:sz w:val="22"/>
          <w:szCs w:val="22"/>
        </w:rPr>
        <w:t>，</w:t>
      </w:r>
      <w:r w:rsidR="00B859E3"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让我看看是谁在</w:t>
      </w:r>
      <w:r w:rsidR="00C564FD" w:rsidRPr="00DF4D1D">
        <w:rPr>
          <w:rFonts w:ascii="微软雅黑" w:eastAsia="微软雅黑" w:hAnsi="微软雅黑" w:cs="微软雅黑" w:hint="eastAsia"/>
          <w:sz w:val="22"/>
          <w:szCs w:val="22"/>
        </w:rPr>
        <w:t>这儿打架呢？</w:t>
      </w:r>
      <w:r w:rsidRPr="00DF4D1D">
        <w:rPr>
          <w:rFonts w:ascii="微软雅黑" w:eastAsia="微软雅黑" w:hAnsi="微软雅黑" w:cs="微软雅黑" w:hint="eastAsia"/>
          <w:sz w:val="22"/>
          <w:szCs w:val="22"/>
        </w:rPr>
        <w:t>”</w:t>
      </w:r>
      <w:r w:rsidR="00C564FD" w:rsidRPr="00DF4D1D">
        <w:rPr>
          <w:rFonts w:ascii="微软雅黑" w:eastAsia="微软雅黑" w:hAnsi="微软雅黑" w:cs="微软雅黑" w:hint="eastAsia"/>
          <w:sz w:val="22"/>
          <w:szCs w:val="22"/>
        </w:rPr>
        <w:t>孙源玲缓缓的</w:t>
      </w:r>
      <w:r w:rsidR="00C27371" w:rsidRPr="00DF4D1D">
        <w:rPr>
          <w:rFonts w:ascii="微软雅黑" w:eastAsia="微软雅黑" w:hAnsi="微软雅黑" w:cs="微软雅黑" w:hint="eastAsia"/>
          <w:sz w:val="22"/>
          <w:szCs w:val="22"/>
        </w:rPr>
        <w:t>环视四周</w:t>
      </w:r>
      <w:r w:rsidR="00630342" w:rsidRPr="00DF4D1D">
        <w:rPr>
          <w:rFonts w:ascii="微软雅黑" w:eastAsia="微软雅黑" w:hAnsi="微软雅黑" w:cs="微软雅黑" w:hint="eastAsia"/>
          <w:sz w:val="22"/>
          <w:szCs w:val="22"/>
        </w:rPr>
        <w:t>，虽然整个人看起来都有些慵懒，但是一种绝对碾压的感受</w:t>
      </w:r>
      <w:r w:rsidR="007B6C31" w:rsidRPr="00DF4D1D">
        <w:rPr>
          <w:rFonts w:ascii="微软雅黑" w:eastAsia="微软雅黑" w:hAnsi="微软雅黑" w:cs="微软雅黑" w:hint="eastAsia"/>
          <w:sz w:val="22"/>
          <w:szCs w:val="22"/>
        </w:rPr>
        <w:t>却压着这些人抬不起头来。</w:t>
      </w:r>
    </w:p>
    <w:p w14:paraId="2A4D8A95" w14:textId="5345FACC" w:rsidR="007B6C31" w:rsidRPr="00DF4D1D" w:rsidRDefault="007B6C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“嘁，你们就现在这儿待着吧</w:t>
      </w:r>
      <w:r w:rsidR="00A5452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024CA" w:rsidRPr="00DF4D1D">
        <w:rPr>
          <w:rFonts w:ascii="微软雅黑" w:eastAsia="微软雅黑" w:hAnsi="微软雅黑" w:cs="微软雅黑" w:hint="eastAsia"/>
          <w:sz w:val="22"/>
          <w:szCs w:val="22"/>
        </w:rPr>
        <w:t>说罢</w:t>
      </w:r>
      <w:proofErr w:type="gramStart"/>
      <w:r w:rsidR="00D024CA" w:rsidRPr="00DF4D1D">
        <w:rPr>
          <w:rFonts w:ascii="微软雅黑" w:eastAsia="微软雅黑" w:hAnsi="微软雅黑" w:cs="微软雅黑" w:hint="eastAsia"/>
          <w:sz w:val="22"/>
          <w:szCs w:val="22"/>
        </w:rPr>
        <w:t>孙源玲遍向门外</w:t>
      </w:r>
      <w:proofErr w:type="gramEnd"/>
      <w:r w:rsidR="00D024CA" w:rsidRPr="00DF4D1D">
        <w:rPr>
          <w:rFonts w:ascii="微软雅黑" w:eastAsia="微软雅黑" w:hAnsi="微软雅黑" w:cs="微软雅黑" w:hint="eastAsia"/>
          <w:sz w:val="22"/>
          <w:szCs w:val="22"/>
        </w:rPr>
        <w:t>走去了。</w:t>
      </w:r>
    </w:p>
    <w:p w14:paraId="79CEEBE2" w14:textId="7849C4DF" w:rsidR="00585ED7" w:rsidRPr="00DF4D1D" w:rsidRDefault="00E71C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在房间中的人</w:t>
      </w:r>
      <w:proofErr w:type="gramStart"/>
      <w:r w:rsidRPr="00DF4D1D">
        <w:rPr>
          <w:rFonts w:ascii="微软雅黑" w:eastAsia="微软雅黑" w:hAnsi="微软雅黑" w:cs="微软雅黑" w:hint="eastAsia"/>
          <w:sz w:val="22"/>
          <w:szCs w:val="22"/>
        </w:rPr>
        <w:t>全部都颤颤巍巍</w:t>
      </w:r>
      <w:proofErr w:type="gramEnd"/>
      <w:r w:rsidRPr="00DF4D1D">
        <w:rPr>
          <w:rFonts w:ascii="微软雅黑" w:eastAsia="微软雅黑" w:hAnsi="微软雅黑" w:cs="微软雅黑" w:hint="eastAsia"/>
          <w:sz w:val="22"/>
          <w:szCs w:val="22"/>
        </w:rPr>
        <w:t>的站在原地</w:t>
      </w:r>
      <w:r w:rsidR="00231AF3" w:rsidRPr="00DF4D1D">
        <w:rPr>
          <w:rFonts w:ascii="微软雅黑" w:eastAsia="微软雅黑" w:hAnsi="微软雅黑" w:cs="微软雅黑" w:hint="eastAsia"/>
          <w:sz w:val="22"/>
          <w:szCs w:val="22"/>
        </w:rPr>
        <w:t>不敢动弹。</w:t>
      </w:r>
      <w:r w:rsidR="00793AC3" w:rsidRPr="00DF4D1D">
        <w:rPr>
          <w:rFonts w:ascii="微软雅黑" w:eastAsia="微软雅黑" w:hAnsi="微软雅黑" w:cs="微软雅黑" w:hint="eastAsia"/>
          <w:sz w:val="22"/>
          <w:szCs w:val="22"/>
        </w:rPr>
        <w:t xml:space="preserve"> </w:t>
      </w:r>
    </w:p>
    <w:p w14:paraId="50F083B7" w14:textId="26205248" w:rsidR="000A2675"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“Boos，我动不了了，也敢受不了周围的元素了，怎么办。”</w:t>
      </w:r>
    </w:p>
    <w:p w14:paraId="3C245A70" w14:textId="79333981"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“别说了，我现在也动不了，你问问空可不可以把我们传送出去。”</w:t>
      </w:r>
    </w:p>
    <w:p w14:paraId="3D320439" w14:textId="6658672E"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“喂，空你现在能不能够使用能力把我们传送出去？”</w:t>
      </w:r>
    </w:p>
    <w:p w14:paraId="7EC9C86C" w14:textId="43004A63"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“不能，我已经感受不到周围环境的灵气了，现在我身体中存储的灵气不够支撑我使用一次空间之门。”</w:t>
      </w:r>
    </w:p>
    <w:p w14:paraId="7D3288A9" w14:textId="410168E7"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“Boos，空也的能力也是没有办法使用了。”</w:t>
      </w:r>
    </w:p>
    <w:p w14:paraId="6E222A1A" w14:textId="6EF22E68"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“我……我呜——呜——呜”这个黑衣人的</w:t>
      </w:r>
      <w:proofErr w:type="gramStart"/>
      <w:r w:rsidRPr="00DF4D1D">
        <w:rPr>
          <w:rFonts w:ascii="微软雅黑" w:eastAsia="微软雅黑" w:hAnsi="微软雅黑" w:cs="微软雅黑" w:hint="eastAsia"/>
          <w:sz w:val="22"/>
          <w:szCs w:val="22"/>
        </w:rPr>
        <w:t>头子话</w:t>
      </w:r>
      <w:proofErr w:type="gramEnd"/>
      <w:r w:rsidRPr="00DF4D1D">
        <w:rPr>
          <w:rFonts w:ascii="微软雅黑" w:eastAsia="微软雅黑" w:hAnsi="微软雅黑" w:cs="微软雅黑" w:hint="eastAsia"/>
          <w:sz w:val="22"/>
          <w:szCs w:val="22"/>
        </w:rPr>
        <w:t>还没有说完突然就被控制了颈部以上肌肉。</w:t>
      </w:r>
    </w:p>
    <w:p w14:paraId="58DEAD6B" w14:textId="447367D3"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“吵吵</w:t>
      </w:r>
      <w:proofErr w:type="gramStart"/>
      <w:r w:rsidRPr="00DF4D1D">
        <w:rPr>
          <w:rFonts w:ascii="微软雅黑" w:eastAsia="微软雅黑" w:hAnsi="微软雅黑" w:cs="微软雅黑" w:hint="eastAsia"/>
          <w:sz w:val="22"/>
          <w:szCs w:val="22"/>
        </w:rPr>
        <w:t>吵</w:t>
      </w:r>
      <w:proofErr w:type="gramEnd"/>
      <w:r w:rsidRPr="00DF4D1D">
        <w:rPr>
          <w:rFonts w:ascii="微软雅黑" w:eastAsia="微软雅黑" w:hAnsi="微软雅黑" w:cs="微软雅黑" w:hint="eastAsia"/>
          <w:sz w:val="22"/>
          <w:szCs w:val="22"/>
        </w:rPr>
        <w:t>，吵啥呢？就不能闭上你们的mouse嘛？不知道现在我正在核实这次打斗中我受到的损失？”</w:t>
      </w:r>
    </w:p>
    <w:p w14:paraId="1A62D209" w14:textId="4FA26980"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在孙源玲说完之后这个人突然倒飞了出去，镶嵌在了墙壁之中。</w:t>
      </w:r>
    </w:p>
    <w:p w14:paraId="24B644B8" w14:textId="7E188F9A" w:rsidR="008B52A8" w:rsidRPr="00DF4D1D" w:rsidRDefault="008B52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“真是烦人，拆我的房子打我的人，还这么嚣张，等会来收拾你们。放心，在我来处理你们之前你们都是绝对安全的，不要想着自杀，做不到的嘿—嘿—嘿。”</w:t>
      </w:r>
    </w:p>
    <w:p w14:paraId="6B6334B0" w14:textId="78015DB0" w:rsidR="00231AF3" w:rsidRPr="00DF4D1D" w:rsidRDefault="00C11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孙源玲再次消失的</w:t>
      </w:r>
      <w:r w:rsidR="003B105E" w:rsidRPr="00DF4D1D">
        <w:rPr>
          <w:rFonts w:ascii="微软雅黑" w:eastAsia="微软雅黑" w:hAnsi="微软雅黑" w:cs="微软雅黑" w:hint="eastAsia"/>
          <w:sz w:val="22"/>
          <w:szCs w:val="22"/>
        </w:rPr>
        <w:t>在原地。</w:t>
      </w:r>
    </w:p>
    <w:p w14:paraId="3ACB3E35" w14:textId="77C0EDF7" w:rsidR="00C116B5" w:rsidRPr="00DF4D1D" w:rsidRDefault="003B10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“幽灵立场？为什么这种奇怪的能力会出现在这个地方？</w:t>
      </w:r>
      <w:r w:rsidR="00387B5E" w:rsidRPr="00DF4D1D">
        <w:rPr>
          <w:rFonts w:ascii="微软雅黑" w:eastAsia="微软雅黑" w:hAnsi="微软雅黑" w:cs="微软雅黑" w:hint="eastAsia"/>
          <w:sz w:val="22"/>
          <w:szCs w:val="22"/>
        </w:rPr>
        <w:t>是能力还是什么？</w:t>
      </w:r>
      <w:r w:rsidRPr="00DF4D1D">
        <w:rPr>
          <w:rFonts w:ascii="微软雅黑" w:eastAsia="微软雅黑" w:hAnsi="微软雅黑" w:cs="微软雅黑" w:hint="eastAsia"/>
          <w:sz w:val="22"/>
          <w:szCs w:val="22"/>
        </w:rPr>
        <w:t>”</w:t>
      </w:r>
    </w:p>
    <w:p w14:paraId="3F760362" w14:textId="59F12E9D" w:rsidR="00387B5E" w:rsidRPr="00DF4D1D" w:rsidRDefault="00387B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孙源玲稍稍扫描了一下</w:t>
      </w:r>
      <w:r w:rsidR="00965E0C" w:rsidRPr="00DF4D1D">
        <w:rPr>
          <w:rFonts w:ascii="微软雅黑" w:eastAsia="微软雅黑" w:hAnsi="微软雅黑" w:cs="微软雅黑" w:hint="eastAsia"/>
          <w:sz w:val="22"/>
          <w:szCs w:val="22"/>
        </w:rPr>
        <w:t>找到了爱丽。</w:t>
      </w:r>
    </w:p>
    <w:p w14:paraId="48ED69BF" w14:textId="77777777" w:rsidR="00842E54" w:rsidRPr="00DF4D1D" w:rsidRDefault="00842E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65E0C" w:rsidRPr="00DF4D1D">
        <w:rPr>
          <w:rFonts w:ascii="微软雅黑" w:eastAsia="微软雅黑" w:hAnsi="微软雅黑" w:cs="微软雅黑" w:hint="eastAsia"/>
          <w:sz w:val="22"/>
          <w:szCs w:val="22"/>
        </w:rPr>
        <w:t>为什么量子生命体会被幽灵立场所影响？不应该啊，最多只是影响一下普通生命体的意识以及科技造物的正常运行而已。</w:t>
      </w:r>
    </w:p>
    <w:p w14:paraId="6A954747" w14:textId="659B2575" w:rsidR="003B105E" w:rsidRPr="00DF4D1D" w:rsidRDefault="00842E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啧，这下麻烦了，该怎么解决这事啊？</w:t>
      </w:r>
      <w:r w:rsidR="00513ED2" w:rsidRPr="00DF4D1D">
        <w:rPr>
          <w:rFonts w:ascii="微软雅黑" w:eastAsia="微软雅黑" w:hAnsi="微软雅黑" w:cs="微软雅黑" w:hint="eastAsia"/>
          <w:sz w:val="22"/>
          <w:szCs w:val="22"/>
        </w:rPr>
        <w:t>难道要开始回溯时间了吗？</w:t>
      </w:r>
      <w:r w:rsidR="004E6117" w:rsidRPr="00DF4D1D">
        <w:rPr>
          <w:rFonts w:ascii="微软雅黑" w:eastAsia="微软雅黑" w:hAnsi="微软雅黑" w:cs="微软雅黑" w:hint="eastAsia"/>
          <w:sz w:val="22"/>
          <w:szCs w:val="22"/>
        </w:rPr>
        <w:t>这种能力按道理来说不应该会影响到</w:t>
      </w:r>
      <w:r w:rsidR="00DC48F6" w:rsidRPr="00DF4D1D">
        <w:rPr>
          <w:rFonts w:ascii="微软雅黑" w:eastAsia="微软雅黑" w:hAnsi="微软雅黑" w:cs="微软雅黑" w:hint="eastAsia"/>
          <w:sz w:val="22"/>
          <w:szCs w:val="22"/>
        </w:rPr>
        <w:t>量子生命体的稳定性，可是爱丽怎么会被这种对于普通人有效的东西起效了呢？</w:t>
      </w:r>
      <w:r w:rsidRPr="00DF4D1D">
        <w:rPr>
          <w:rFonts w:ascii="微软雅黑" w:eastAsia="微软雅黑" w:hAnsi="微软雅黑" w:cs="微软雅黑" w:hint="eastAsia"/>
          <w:sz w:val="22"/>
          <w:szCs w:val="22"/>
        </w:rPr>
        <w:t>”</w:t>
      </w:r>
    </w:p>
    <w:p w14:paraId="607378F4" w14:textId="1F8103E9" w:rsidR="00965E0C" w:rsidRPr="00DF4D1D" w:rsidRDefault="00DD41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有些无奈了，甚至有些着急了，因为现在的他还没有相关的知识，唯一能够想到的解决办法就是将整个区域的时间进行回退，花费巨大的代价让自己暂时的从时间的长河之中上岸，然后从时间长河之中拯救位于这个世家线上的爱丽。</w:t>
      </w:r>
    </w:p>
    <w:p w14:paraId="337FCD66" w14:textId="1C5C461F" w:rsidR="00DD4122" w:rsidRPr="00DF4D1D" w:rsidRDefault="00DD41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在孙源玲看着躺在自己腿上的爱丽</w:t>
      </w:r>
      <w:r w:rsidR="004D1DB7" w:rsidRPr="00DF4D1D">
        <w:rPr>
          <w:rFonts w:ascii="微软雅黑" w:eastAsia="微软雅黑" w:hAnsi="微软雅黑" w:cs="微软雅黑" w:hint="eastAsia"/>
          <w:sz w:val="22"/>
          <w:szCs w:val="22"/>
        </w:rPr>
        <w:t>，脖子的上的项链将微微的光线反射到孙源玲的双眸之中。</w:t>
      </w:r>
    </w:p>
    <w:p w14:paraId="1AFAE74C" w14:textId="36738404" w:rsidR="004D1DB7" w:rsidRPr="00DF4D1D" w:rsidRDefault="004D1D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“对了，意识备份。”因为这个意识是实时同步更新的并且是同样的一个量子计算设备之中存放的，而爱丽同样也是一个量子生命，可以很好的兼容</w:t>
      </w:r>
      <w:r w:rsidR="00952020" w:rsidRPr="00DF4D1D">
        <w:rPr>
          <w:rFonts w:ascii="微软雅黑" w:eastAsia="微软雅黑" w:hAnsi="微软雅黑" w:cs="微软雅黑" w:hint="eastAsia"/>
          <w:sz w:val="22"/>
          <w:szCs w:val="22"/>
        </w:rPr>
        <w:t>，虽然说身体是意识的载体，但是对于爱丽来说量子计算机也是她意识的载体。</w:t>
      </w:r>
    </w:p>
    <w:p w14:paraId="089C6533" w14:textId="00A7BC76" w:rsidR="00952020" w:rsidRPr="00DF4D1D" w:rsidRDefault="009520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“不要怕爱丽，虽然说身体可能因为一些原因受到了伤害，但是特殊的你是不可能那么容易就会出现意外的。”</w:t>
      </w:r>
    </w:p>
    <w:p w14:paraId="3DF5ABCC" w14:textId="62E1DCB2" w:rsidR="00952020" w:rsidRPr="00DF4D1D" w:rsidRDefault="009520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此时孙源玲的AR眼睛开始了</w:t>
      </w:r>
      <w:proofErr w:type="gramStart"/>
      <w:r w:rsidRPr="00DF4D1D">
        <w:rPr>
          <w:rFonts w:ascii="微软雅黑" w:eastAsia="微软雅黑" w:hAnsi="微软雅黑" w:cs="微软雅黑" w:hint="eastAsia"/>
          <w:sz w:val="22"/>
          <w:szCs w:val="22"/>
        </w:rPr>
        <w:t>全速的</w:t>
      </w:r>
      <w:proofErr w:type="gramEnd"/>
      <w:r w:rsidRPr="00DF4D1D">
        <w:rPr>
          <w:rFonts w:ascii="微软雅黑" w:eastAsia="微软雅黑" w:hAnsi="微软雅黑" w:cs="微软雅黑" w:hint="eastAsia"/>
          <w:sz w:val="22"/>
          <w:szCs w:val="22"/>
        </w:rPr>
        <w:t>运算，但是这个过程并不容易意识备份时实时备份，但是这个实时备份在被封的同时也是在</w:t>
      </w:r>
      <w:proofErr w:type="gramStart"/>
      <w:r w:rsidRPr="00DF4D1D">
        <w:rPr>
          <w:rFonts w:ascii="微软雅黑" w:eastAsia="微软雅黑" w:hAnsi="微软雅黑" w:cs="微软雅黑" w:hint="eastAsia"/>
          <w:sz w:val="22"/>
          <w:szCs w:val="22"/>
        </w:rPr>
        <w:t>未未来</w:t>
      </w:r>
      <w:proofErr w:type="gramEnd"/>
      <w:r w:rsidRPr="00DF4D1D">
        <w:rPr>
          <w:rFonts w:ascii="微软雅黑" w:eastAsia="微软雅黑" w:hAnsi="微软雅黑" w:cs="微软雅黑" w:hint="eastAsia"/>
          <w:sz w:val="22"/>
          <w:szCs w:val="22"/>
        </w:rPr>
        <w:t>进行修复的时候带来的一种负担，一种是十分</w:t>
      </w:r>
      <w:r w:rsidR="0076610E" w:rsidRPr="00DF4D1D">
        <w:rPr>
          <w:rFonts w:ascii="微软雅黑" w:eastAsia="微软雅黑" w:hAnsi="微软雅黑" w:cs="微软雅黑" w:hint="eastAsia"/>
          <w:sz w:val="22"/>
          <w:szCs w:val="22"/>
        </w:rPr>
        <w:t>巨大</w:t>
      </w:r>
      <w:r w:rsidRPr="00DF4D1D">
        <w:rPr>
          <w:rFonts w:ascii="微软雅黑" w:eastAsia="微软雅黑" w:hAnsi="微软雅黑" w:cs="微软雅黑" w:hint="eastAsia"/>
          <w:sz w:val="22"/>
          <w:szCs w:val="22"/>
        </w:rPr>
        <w:t>的负担。</w:t>
      </w:r>
    </w:p>
    <w:p w14:paraId="55DE9AEC" w14:textId="0FDDAB3E" w:rsidR="004D1DB7" w:rsidRPr="00DF4D1D" w:rsidRDefault="004D1DB7">
      <w:pPr>
        <w:rPr>
          <w:rFonts w:ascii="微软雅黑" w:eastAsia="微软雅黑" w:hAnsi="微软雅黑" w:cs="微软雅黑"/>
          <w:sz w:val="22"/>
          <w:szCs w:val="22"/>
        </w:rPr>
      </w:pPr>
    </w:p>
    <w:p w14:paraId="45FF277D" w14:textId="1B649202" w:rsidR="0076610E" w:rsidRPr="00DF4D1D" w:rsidRDefault="0076610E" w:rsidP="0076610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第一百零八章 </w:t>
      </w:r>
      <w:r w:rsidR="000F4A2E" w:rsidRPr="00DF4D1D">
        <w:rPr>
          <w:rFonts w:ascii="微软雅黑" w:eastAsia="微软雅黑" w:hAnsi="微软雅黑" w:cs="微软雅黑" w:hint="eastAsia"/>
          <w:sz w:val="22"/>
          <w:szCs w:val="22"/>
        </w:rPr>
        <w:t>权杖</w:t>
      </w:r>
    </w:p>
    <w:p w14:paraId="150D3A92" w14:textId="668EDB69" w:rsidR="0076610E" w:rsidRPr="00DF4D1D" w:rsidRDefault="003F68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已经在爱丽倒下的地方坐了快一个小时了，在开启了自身所有能力的情况下在爱丽的意识备份库中查找时间线相近的一个意识备份，但是这个备份为了记忆的连续性备份一次的时间是以能够测量到的普朗克时间来备份的，多位量子比特传输信息的好吃在此，但是没有对意识备份进行时间戳标识哪怕是在一秒钟的时间里面也会出现犹如漫天星海般的意识备份。</w:t>
      </w:r>
    </w:p>
    <w:p w14:paraId="11843253" w14:textId="3406AB1A" w:rsidR="003F684C" w:rsidRPr="00DF4D1D" w:rsidRDefault="003D5B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然而孙源玲并不能确定爱丽实在哪个准确的时间点出现了意外，如果想要进入时间之河查看也会出现很多意外的情况，况且这个查看往往会出现许多十分严重的后果。</w:t>
      </w:r>
    </w:p>
    <w:p w14:paraId="7EDEE1F4" w14:textId="58ABB78B" w:rsidR="003D5B20" w:rsidRPr="00DF4D1D" w:rsidRDefault="003D5B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“不行，这样速度实在太慢了，意识备份实在太多了，</w:t>
      </w:r>
      <w:r w:rsidR="00BC2E44" w:rsidRPr="00DF4D1D">
        <w:rPr>
          <w:rFonts w:ascii="微软雅黑" w:eastAsia="微软雅黑" w:hAnsi="微软雅黑" w:cs="微软雅黑" w:hint="eastAsia"/>
          <w:sz w:val="22"/>
          <w:szCs w:val="22"/>
        </w:rPr>
        <w:t>就算真的激活了正确的意识节点恐怕也要好几个月的时间，这个时间恐怕会造成严重的意识断层。</w:t>
      </w:r>
      <w:r w:rsidRPr="00DF4D1D">
        <w:rPr>
          <w:rFonts w:ascii="微软雅黑" w:eastAsia="微软雅黑" w:hAnsi="微软雅黑" w:cs="微软雅黑" w:hint="eastAsia"/>
          <w:sz w:val="22"/>
          <w:szCs w:val="22"/>
        </w:rPr>
        <w:t>难道真的得去时间之河去查看具体的事件发生事件吗？”</w:t>
      </w:r>
    </w:p>
    <w:p w14:paraId="4196D57C" w14:textId="3825E5A1" w:rsidR="00965E0C" w:rsidRPr="00DF4D1D" w:rsidRDefault="00BC2E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孙源玲再次迅速的看了看今天这个时间段的意识备份，这些备份如同太空之中的繁星一般</w:t>
      </w:r>
      <w:r w:rsidR="00635F1B" w:rsidRPr="00DF4D1D">
        <w:rPr>
          <w:rFonts w:ascii="微软雅黑" w:eastAsia="微软雅黑" w:hAnsi="微软雅黑" w:cs="微软雅黑" w:hint="eastAsia"/>
          <w:sz w:val="22"/>
          <w:szCs w:val="22"/>
        </w:rPr>
        <w:t>稀稀疏疏，但是仔细看又是密密麻麻的一大片，如果一不小心看走眼了可能就要花很长的时间去寻找刚刚从视线之中消失的星辰。</w:t>
      </w:r>
    </w:p>
    <w:p w14:paraId="3C915540" w14:textId="4B5825B7"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进行了数万次模拟恢复之后停了下来，看了看手上的储物戒指，这个戒指陪伴着孙源玲已经快一年的时间了，在获得了这枚戒指的时候孙源玲就可以说实在这个宇宙之中的顶尖强者了，并且可以使用其中的科技制品迅速的成为宇宙之中一个科技及其先进并且人均都是超级强者。</w:t>
      </w:r>
    </w:p>
    <w:p w14:paraId="20E71BD2" w14:textId="0BBB07B6"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“这样下去不行，不过没有办法了希望这个小破球可以撑住这一波冲击。”孙源玲看了看房间中的众人说道：</w:t>
      </w:r>
    </w:p>
    <w:p w14:paraId="21238CB0" w14:textId="48684412"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“你们……先走吧，有些事情不要想着跑，只是让这些事情晚点找上你们而已。”说罢孙源玲便从房间之中消失了。</w:t>
      </w:r>
    </w:p>
    <w:p w14:paraId="63084938" w14:textId="528968EC"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在地星的外太空之中</w:t>
      </w:r>
      <w:r w:rsidR="00FE1761" w:rsidRPr="00DF4D1D">
        <w:rPr>
          <w:rFonts w:ascii="微软雅黑" w:eastAsia="微软雅黑" w:hAnsi="微软雅黑" w:cs="微软雅黑" w:hint="eastAsia"/>
          <w:sz w:val="22"/>
          <w:szCs w:val="22"/>
        </w:rPr>
        <w:t>，在孙源玲的手中一颗散发着些许荧光的小药丸。</w:t>
      </w:r>
    </w:p>
    <w:p w14:paraId="29E5028D" w14:textId="77777777" w:rsidR="00BC6F80" w:rsidRPr="00DF4D1D" w:rsidRDefault="00FE176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“要不我还是走远点吧，虽然说这样的话小破球就得不到好处了，好不容易才将这个小破球的</w:t>
      </w:r>
      <w:r w:rsidR="00BC6F80" w:rsidRPr="00DF4D1D">
        <w:rPr>
          <w:rFonts w:ascii="微软雅黑" w:eastAsia="微软雅黑" w:hAnsi="微软雅黑" w:cs="微软雅黑" w:hint="eastAsia"/>
          <w:sz w:val="22"/>
          <w:szCs w:val="22"/>
        </w:rPr>
        <w:t>灵气给复苏了。</w:t>
      </w:r>
    </w:p>
    <w:p w14:paraId="73D5BC4E" w14:textId="297B5C17" w:rsidR="00BC6F80" w:rsidRPr="00DF4D1D" w:rsidRDefault="00BC6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算了，我还是就是在这儿就进行突破吧，如果这个小破球坏了大不了将爱丽，瑶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，欧阳慧，以及公司的员工带到另外一个生命星球就可以了，至于其他人……</w:t>
      </w:r>
    </w:p>
    <w:p w14:paraId="7C8B14DA" w14:textId="1CA3D156" w:rsidR="00FE1761" w:rsidRPr="00DF4D1D" w:rsidRDefault="00BC6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到时候再说吧。</w:t>
      </w:r>
      <w:r w:rsidR="00FE1761" w:rsidRPr="00DF4D1D">
        <w:rPr>
          <w:rFonts w:ascii="微软雅黑" w:eastAsia="微软雅黑" w:hAnsi="微软雅黑" w:cs="微软雅黑" w:hint="eastAsia"/>
          <w:sz w:val="22"/>
          <w:szCs w:val="22"/>
        </w:rPr>
        <w:t>”</w:t>
      </w:r>
    </w:p>
    <w:p w14:paraId="53A296C0" w14:textId="3B305208" w:rsidR="005D10FC" w:rsidRPr="00DF4D1D" w:rsidRDefault="005D10F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孙源玲如同下定了决心似的，手中的药丸慢慢的从孙源玲的手中消失了，而在孙源玲所在的四周</w:t>
      </w:r>
      <w:r w:rsidR="00195D6D" w:rsidRPr="00DF4D1D">
        <w:rPr>
          <w:rFonts w:ascii="微软雅黑" w:eastAsia="微软雅黑" w:hAnsi="微软雅黑" w:cs="微软雅黑" w:hint="eastAsia"/>
          <w:sz w:val="22"/>
          <w:szCs w:val="22"/>
        </w:rPr>
        <w:t>开始出现了波纹状似的，周围的环境图像似乎开始了扭曲变型周围的星球并没有什么明显的变化，但是星球周边的星空之中的星星像水波一般一阵</w:t>
      </w:r>
      <w:proofErr w:type="gramStart"/>
      <w:r w:rsidR="00195D6D" w:rsidRPr="00DF4D1D">
        <w:rPr>
          <w:rFonts w:ascii="微软雅黑" w:eastAsia="微软雅黑" w:hAnsi="微软雅黑" w:cs="微软雅黑" w:hint="eastAsia"/>
          <w:sz w:val="22"/>
          <w:szCs w:val="22"/>
        </w:rPr>
        <w:t>阵</w:t>
      </w:r>
      <w:proofErr w:type="gramEnd"/>
      <w:r w:rsidR="00195D6D" w:rsidRPr="00DF4D1D">
        <w:rPr>
          <w:rFonts w:ascii="微软雅黑" w:eastAsia="微软雅黑" w:hAnsi="微软雅黑" w:cs="微软雅黑" w:hint="eastAsia"/>
          <w:sz w:val="22"/>
          <w:szCs w:val="22"/>
        </w:rPr>
        <w:t>的有规律的变化，在峰的时候星光是亮着的</w:t>
      </w:r>
      <w:r w:rsidR="00911EB1" w:rsidRPr="00DF4D1D">
        <w:rPr>
          <w:rFonts w:ascii="微软雅黑" w:eastAsia="微软雅黑" w:hAnsi="微软雅黑" w:cs="微软雅黑" w:hint="eastAsia"/>
          <w:sz w:val="22"/>
          <w:szCs w:val="22"/>
        </w:rPr>
        <w:t>，在谷的时候这些星光却又消失了。</w:t>
      </w:r>
    </w:p>
    <w:p w14:paraId="54E5CFD5" w14:textId="328EB380" w:rsidR="00911EB1" w:rsidRPr="00DF4D1D" w:rsidRDefault="00911E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而此时的地</w:t>
      </w:r>
      <w:proofErr w:type="gramStart"/>
      <w:r w:rsidRPr="00DF4D1D">
        <w:rPr>
          <w:rFonts w:ascii="微软雅黑" w:eastAsia="微软雅黑" w:hAnsi="微软雅黑" w:cs="微软雅黑" w:hint="eastAsia"/>
          <w:sz w:val="22"/>
          <w:szCs w:val="22"/>
        </w:rPr>
        <w:t>星似乎</w:t>
      </w:r>
      <w:proofErr w:type="gramEnd"/>
      <w:r w:rsidRPr="00DF4D1D">
        <w:rPr>
          <w:rFonts w:ascii="微软雅黑" w:eastAsia="微软雅黑" w:hAnsi="微软雅黑" w:cs="微软雅黑" w:hint="eastAsia"/>
          <w:sz w:val="22"/>
          <w:szCs w:val="22"/>
        </w:rPr>
        <w:t>正在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闪一闪的，而且</w:t>
      </w:r>
      <w:r w:rsidR="00CC15F1" w:rsidRPr="00DF4D1D">
        <w:rPr>
          <w:rFonts w:ascii="微软雅黑" w:eastAsia="微软雅黑" w:hAnsi="微软雅黑" w:cs="微软雅黑" w:hint="eastAsia"/>
          <w:sz w:val="22"/>
          <w:szCs w:val="22"/>
        </w:rPr>
        <w:t>似乎有着变大的样子，而此时的地星之上的地表也在慢慢的发生着变化，但是这种变化暂时没有被人们所察觉，因为这种变化是一种比较微小的变化，而且这种变化只是发生在局部地区甚至是一个局部的，甚至是发生在一些人迹罕至的地方，但是这种变化虽然不易被察觉，但是这种变化却会被慢慢的累计到，而且这种变化常常伴随着巨大的能量累积，当这种能量累积到一定程度时候就会发生爆发，爆发之后会发生什么就不是现在的人类所能够想象的。</w:t>
      </w:r>
    </w:p>
    <w:p w14:paraId="380D3A60" w14:textId="77777777" w:rsidR="00C4473A" w:rsidRPr="00DF4D1D" w:rsidRDefault="00195D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4473A" w:rsidRPr="00DF4D1D">
        <w:rPr>
          <w:rFonts w:ascii="微软雅黑" w:eastAsia="微软雅黑" w:hAnsi="微软雅黑" w:cs="微软雅黑" w:hint="eastAsia"/>
          <w:sz w:val="22"/>
          <w:szCs w:val="22"/>
        </w:rPr>
        <w:t>看来变化已经开始了，这个宇宙的针对我的劫难估计也快来了，不知道这次地星能不能够在这次的劫难之中成功的存活下来了？成功的撑了下来又会发生什么呢？为什么还有点期待了呢？</w:t>
      </w:r>
    </w:p>
    <w:p w14:paraId="449D72A2" w14:textId="77777777" w:rsidR="00C4473A" w:rsidRPr="00DF4D1D" w:rsidRDefault="00C44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算了还是不要在意太多了，事情走一步看一步吧，如果实在没有办法了在将他们带去狼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文明所在星系就完事了，只是不知道到了狼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文明所在的文明之后又会出现什么情况呢？</w:t>
      </w:r>
    </w:p>
    <w:p w14:paraId="25DACDE9" w14:textId="77777777" w:rsidR="00C90837" w:rsidRPr="00DF4D1D" w:rsidRDefault="00C44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或者说</w:t>
      </w:r>
      <w:r w:rsidR="00C90837" w:rsidRPr="00DF4D1D">
        <w:rPr>
          <w:rFonts w:ascii="微软雅黑" w:eastAsia="微软雅黑" w:hAnsi="微软雅黑" w:cs="微软雅黑" w:hint="eastAsia"/>
          <w:sz w:val="22"/>
          <w:szCs w:val="22"/>
        </w:rPr>
        <w:t>这是以后人类飞出这个小破球之后的第一个殖民星球呢？</w:t>
      </w:r>
    </w:p>
    <w:p w14:paraId="237E4BCD" w14:textId="00E61CD9" w:rsidR="00195D6D" w:rsidRPr="00DF4D1D" w:rsidRDefault="00C90837">
      <w:pPr>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lastRenderedPageBreak/>
        <w:t>E</w:t>
      </w:r>
      <w:r w:rsidRPr="00DF4D1D">
        <w:rPr>
          <w:rFonts w:ascii="微软雅黑" w:eastAsia="微软雅黑" w:hAnsi="微软雅黑" w:cs="微软雅黑" w:hint="eastAsia"/>
          <w:sz w:val="22"/>
          <w:szCs w:val="22"/>
        </w:rPr>
        <w:t>mm</w:t>
      </w:r>
      <w:proofErr w:type="spellEnd"/>
      <w:r w:rsidRPr="00DF4D1D">
        <w:rPr>
          <w:rFonts w:ascii="微软雅黑" w:eastAsia="微软雅黑" w:hAnsi="微软雅黑" w:cs="微软雅黑" w:hint="eastAsia"/>
          <w:sz w:val="22"/>
          <w:szCs w:val="22"/>
        </w:rPr>
        <w:t>谁知道呢？万一在以后的第一个殖民星球还真是这个狼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文明所在的星系中所在的那个生命星球。</w:t>
      </w:r>
      <w:r w:rsidR="00195D6D" w:rsidRPr="00DF4D1D">
        <w:rPr>
          <w:rFonts w:ascii="微软雅黑" w:eastAsia="微软雅黑" w:hAnsi="微软雅黑" w:cs="微软雅黑" w:hint="eastAsia"/>
          <w:sz w:val="22"/>
          <w:szCs w:val="22"/>
        </w:rPr>
        <w:t>”</w:t>
      </w:r>
    </w:p>
    <w:p w14:paraId="16ED5F37" w14:textId="5EFE7E1D" w:rsidR="00C90837"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地星的地面的能量累积越来越快了，在世界各处都发生着人类所不能够感受到的微小地震，这种地震只能够通过专门的监测仪器才能够测量得到。</w:t>
      </w:r>
    </w:p>
    <w:p w14:paraId="64390363" w14:textId="7617E6CA"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在地星上的各国几乎都监测到了这个微小的地震，但是因为这个地震时太小了，甚至都不会引起任何的影响，所以都没有引起什么重视，最多只是感到诧异而已，在全球这么多的地方发生了这种能量</w:t>
      </w:r>
      <w:proofErr w:type="gramStart"/>
      <w:r w:rsidRPr="00DF4D1D">
        <w:rPr>
          <w:rFonts w:ascii="微软雅黑" w:eastAsia="微软雅黑" w:hAnsi="微软雅黑" w:cs="微软雅黑" w:hint="eastAsia"/>
          <w:sz w:val="22"/>
          <w:szCs w:val="22"/>
        </w:rPr>
        <w:t>级十分</w:t>
      </w:r>
      <w:proofErr w:type="gramEnd"/>
      <w:r w:rsidRPr="00DF4D1D">
        <w:rPr>
          <w:rFonts w:ascii="微软雅黑" w:eastAsia="微软雅黑" w:hAnsi="微软雅黑" w:cs="微软雅黑" w:hint="eastAsia"/>
          <w:sz w:val="22"/>
          <w:szCs w:val="22"/>
        </w:rPr>
        <w:t>低的地理活动。</w:t>
      </w:r>
    </w:p>
    <w:p w14:paraId="0DFDD3E3" w14:textId="690F808F"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然而此时的能量累积已经达到了一种十分恐怖的地步了，就算是现在人类所有的核弹一起释放都没有累积的能量一半多。</w:t>
      </w:r>
    </w:p>
    <w:p w14:paraId="12C3D2A8" w14:textId="4A54315A"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而此时的宇宙空间之中已经出现了一些若隐若现的黑色洞窟，这些洞窟的边缘就如同光线穿透薄厚不同的玻璃时所产生的折射现象。</w:t>
      </w:r>
    </w:p>
    <w:p w14:paraId="1AF62A5B" w14:textId="4E1D7D4D"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体内也是正在发生着巨大的变化，四周的能力正在慢慢的汇聚在孙源玲的体内，这些能量是从宇宙空间之中直接提取出来的，这种能量是十分纯净的，然而这能量并不是灵气所包含的能量，而是从宇宙空间中直接提取的，将宇宙的质量直接转化为能量</w:t>
      </w:r>
      <w:r w:rsidR="00203A7C" w:rsidRPr="00DF4D1D">
        <w:rPr>
          <w:rFonts w:ascii="微软雅黑" w:eastAsia="微软雅黑" w:hAnsi="微软雅黑" w:cs="微软雅黑" w:hint="eastAsia"/>
          <w:sz w:val="22"/>
          <w:szCs w:val="22"/>
        </w:rPr>
        <w:t>用于孙源玲的境界突破</w:t>
      </w:r>
      <w:r w:rsidR="00702AAA" w:rsidRPr="00DF4D1D">
        <w:rPr>
          <w:rFonts w:ascii="微软雅黑" w:eastAsia="微软雅黑" w:hAnsi="微软雅黑" w:cs="微软雅黑" w:hint="eastAsia"/>
          <w:sz w:val="22"/>
          <w:szCs w:val="22"/>
        </w:rPr>
        <w:t>。</w:t>
      </w:r>
    </w:p>
    <w:p w14:paraId="5C5CC192" w14:textId="01DC6F90" w:rsidR="00702AAA" w:rsidRPr="00DF4D1D" w:rsidRDefault="00702A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根据基本的公式来看孙源玲现在所消耗的能量已经能够直接转化为2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T的物质了，但是现在境界突破却才刚刚完成能量注入，真正的做好晋升大乘</w:t>
      </w:r>
      <w:r w:rsidR="00221FEC" w:rsidRPr="00DF4D1D">
        <w:rPr>
          <w:rFonts w:ascii="微软雅黑" w:eastAsia="微软雅黑" w:hAnsi="微软雅黑" w:cs="微软雅黑" w:hint="eastAsia"/>
          <w:sz w:val="22"/>
          <w:szCs w:val="22"/>
        </w:rPr>
        <w:t>准备还需要等待孙源玲的灵魂能量能级也要利用刚才所注入的能量进行等级的迁越</w:t>
      </w:r>
      <w:r w:rsidR="005F6D23" w:rsidRPr="00DF4D1D">
        <w:rPr>
          <w:rFonts w:ascii="微软雅黑" w:eastAsia="微软雅黑" w:hAnsi="微软雅黑" w:cs="微软雅黑" w:hint="eastAsia"/>
          <w:sz w:val="22"/>
          <w:szCs w:val="22"/>
        </w:rPr>
        <w:t>。</w:t>
      </w:r>
    </w:p>
    <w:p w14:paraId="00B09420" w14:textId="4A05EBCF"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“都不知道过了多久了，终于要开始了，有点害怕呢”</w:t>
      </w:r>
    </w:p>
    <w:p w14:paraId="60344B39" w14:textId="5CF19015"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指之中拿出了一个项链待在了脖子之上。</w:t>
      </w:r>
    </w:p>
    <w:p w14:paraId="3A3150D1" w14:textId="48A828FF"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“希望你能够继续保护我，如果我失败了的话……整个人类都要陪着我下葬了呢，虽然看着似乎还挺值的，但是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想想有些不甘心呢。”</w:t>
      </w:r>
    </w:p>
    <w:p w14:paraId="76398A63" w14:textId="6C9AFF6B" w:rsidR="0041692E" w:rsidRPr="00DF4D1D" w:rsidRDefault="004169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孙源玲摘下了自己都不知道戴了多久的AR眼镜，然后又看了看身后的地星。</w:t>
      </w:r>
    </w:p>
    <w:p w14:paraId="1145AA34" w14:textId="4FA5236E" w:rsidR="0041692E" w:rsidRPr="00DF4D1D" w:rsidRDefault="004169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“为了爱丽，千万不能出现意外啊。”</w:t>
      </w:r>
    </w:p>
    <w:p w14:paraId="0D4D25FB" w14:textId="3675F7CE" w:rsidR="0041692E" w:rsidRPr="00DF4D1D" w:rsidRDefault="00CE67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孙源玲缓缓的闭上了眼眸，在四周的空间正在激荡，在这激荡的过程之中又有许多的空间链接生成，这些链接或许是链接这两个空间，也有可能是链接这不同的宇宙。</w:t>
      </w:r>
    </w:p>
    <w:p w14:paraId="66B06151" w14:textId="4A0FDC87" w:rsidR="00CE679C" w:rsidRPr="00DF4D1D" w:rsidRDefault="00CE67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随着时间的推移，在这些空间的变化之中似乎还掺杂了一些其他的东西，这种东西影响着整个宇宙的正常运行。</w:t>
      </w:r>
    </w:p>
    <w:p w14:paraId="5D8C09F2" w14:textId="574BF411" w:rsidR="00C01B91" w:rsidRPr="00DF4D1D" w:rsidRDefault="00C01B9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时间之线慢慢的交融在孙源玲那娇小的躯体之中，在进入大乘之后所有的修士都可以选择一种自己可以参悟的一种法则作为自己的专属法则，往后这种法则就可以作为自己的一种武器，这种法则如果没有更好的武器的话那么就是找个修士所能够掌握的最好武器了。</w:t>
      </w:r>
    </w:p>
    <w:p w14:paraId="17DF0DEA" w14:textId="2FDAF5E5" w:rsidR="00C01B91" w:rsidRPr="00DF4D1D" w:rsidRDefault="00C01B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随着时间之线的交融，孙源玲</w:t>
      </w:r>
      <w:r w:rsidR="00500349" w:rsidRPr="00DF4D1D">
        <w:rPr>
          <w:rFonts w:ascii="微软雅黑" w:eastAsia="微软雅黑" w:hAnsi="微软雅黑" w:cs="微软雅黑" w:hint="eastAsia"/>
          <w:sz w:val="22"/>
          <w:szCs w:val="22"/>
        </w:rPr>
        <w:t>的体内慢慢的形成介于虚无与现实的一个权柄，这个权柄掌握着时间和空间，而这权柄也是通向永生的一把钥匙让生命从时间的长河之中站出来成为一个站在时间之河上的生命，不再受到时间之河的影响，甚至在拥有了一定的实力之后还可以将时间之河的人捞上岸来让其暂时的脱离时间之河的困扰及影响。</w:t>
      </w:r>
    </w:p>
    <w:p w14:paraId="64CF91A3" w14:textId="50AD5580" w:rsidR="00BC2E44"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但是被捞上来的生命并不是说就可以实现永生，被捞上来的人最终会因为法则的排斥最终被扔进时间之河中。</w:t>
      </w:r>
    </w:p>
    <w:p w14:paraId="1C7D29FB" w14:textId="77777777"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“永生是生命的夙愿，但是想要永生总是需要付出这样那样的代价，在付出代价之后能够做到的或许也是虚假的永生。</w:t>
      </w:r>
    </w:p>
    <w:p w14:paraId="7FC12257" w14:textId="77777777"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只有真正的掌握了时间的权杖才能够做到在这个宇宙之中真正的永生，但是这样的永生依然和宇宙的生命所挂钩，可真是嘲讽呢？</w:t>
      </w:r>
    </w:p>
    <w:p w14:paraId="24B5F2DB" w14:textId="7C5BE3D1"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难道说还需要超脱宇宙之后才能够获得更加悠久的生命，难道说永生这种东西从来都是不存在的？所谓的永生只是想尽办法让自身的生命更加的悠长，长到和永生的区别</w:t>
      </w:r>
      <w:r w:rsidRPr="00DF4D1D">
        <w:rPr>
          <w:rFonts w:ascii="微软雅黑" w:eastAsia="微软雅黑" w:hAnsi="微软雅黑" w:cs="微软雅黑" w:hint="eastAsia"/>
          <w:sz w:val="22"/>
          <w:szCs w:val="22"/>
        </w:rPr>
        <w:lastRenderedPageBreak/>
        <w:t>并没有多少。”</w:t>
      </w:r>
    </w:p>
    <w:p w14:paraId="6C3FB2B9" w14:textId="354B2CE4" w:rsidR="00E5358A" w:rsidRPr="00DF4D1D" w:rsidRDefault="00A127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在孙源玲的四周原来那些空间涟漪已经全部消失了，所有的空间乱流和时间乱流都已经全部消失不见了。</w:t>
      </w:r>
    </w:p>
    <w:p w14:paraId="2074B243" w14:textId="77777777" w:rsidR="00FC502D" w:rsidRPr="00DF4D1D" w:rsidRDefault="00A127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“看来什么都没有发生呢，但是真的没有想到这个宇宙真的有时间法则这种法则，</w:t>
      </w:r>
      <w:r w:rsidR="00FC502D" w:rsidRPr="00DF4D1D">
        <w:rPr>
          <w:rFonts w:ascii="微软雅黑" w:eastAsia="微软雅黑" w:hAnsi="微软雅黑" w:cs="微软雅黑" w:hint="eastAsia"/>
          <w:sz w:val="22"/>
          <w:szCs w:val="22"/>
        </w:rPr>
        <w:t>而且还获得了时间法则的权杖，真是有意思呢。</w:t>
      </w:r>
    </w:p>
    <w:p w14:paraId="2005E6D2" w14:textId="49335B56" w:rsidR="00A1275E" w:rsidRPr="00DF4D1D" w:rsidRDefault="00FC50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以后除了必要的东西还是不能够动用时间的权杖。</w:t>
      </w:r>
      <w:r w:rsidR="00A1275E" w:rsidRPr="00DF4D1D">
        <w:rPr>
          <w:rFonts w:ascii="微软雅黑" w:eastAsia="微软雅黑" w:hAnsi="微软雅黑" w:cs="微软雅黑" w:hint="eastAsia"/>
          <w:sz w:val="22"/>
          <w:szCs w:val="22"/>
        </w:rPr>
        <w:t>”</w:t>
      </w:r>
    </w:p>
    <w:p w14:paraId="5243D1B3" w14:textId="43806BC9" w:rsidR="00FC502D" w:rsidRPr="00DF4D1D" w:rsidRDefault="00FC50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在完成晋升之后孙源玲看了一眼地星——“我的天……”</w:t>
      </w:r>
    </w:p>
    <w:p w14:paraId="4731BEAF" w14:textId="77777777" w:rsidR="00E5358A" w:rsidRPr="00DF4D1D" w:rsidRDefault="00E5358A">
      <w:pPr>
        <w:rPr>
          <w:rFonts w:ascii="微软雅黑" w:eastAsia="微软雅黑" w:hAnsi="微软雅黑" w:cs="微软雅黑"/>
          <w:sz w:val="22"/>
          <w:szCs w:val="22"/>
        </w:rPr>
      </w:pPr>
    </w:p>
    <w:p w14:paraId="439B9676" w14:textId="30B3C820" w:rsidR="008C30A0" w:rsidRPr="00DF4D1D" w:rsidRDefault="008C30A0">
      <w:pPr>
        <w:rPr>
          <w:rFonts w:ascii="微软雅黑" w:eastAsia="微软雅黑" w:hAnsi="微软雅黑" w:cs="微软雅黑"/>
          <w:sz w:val="22"/>
          <w:szCs w:val="22"/>
        </w:rPr>
      </w:pPr>
    </w:p>
    <w:p w14:paraId="66377CB6" w14:textId="79B836F8" w:rsidR="00E01CE3" w:rsidRPr="00DF4D1D" w:rsidRDefault="00FC502D" w:rsidP="00055F5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第一百零九章</w:t>
      </w:r>
      <w:r w:rsidR="00E01CE3" w:rsidRPr="00DF4D1D">
        <w:rPr>
          <w:rFonts w:ascii="微软雅黑" w:eastAsia="微软雅黑" w:hAnsi="微软雅黑" w:cs="微软雅黑"/>
          <w:sz w:val="22"/>
          <w:szCs w:val="22"/>
        </w:rPr>
        <w:t xml:space="preserve"> </w:t>
      </w:r>
      <w:r w:rsidR="00E01CE3" w:rsidRPr="00DF4D1D">
        <w:rPr>
          <w:rFonts w:ascii="微软雅黑" w:eastAsia="微软雅黑" w:hAnsi="微软雅黑" w:cs="微软雅黑" w:hint="eastAsia"/>
          <w:sz w:val="22"/>
          <w:szCs w:val="22"/>
        </w:rPr>
        <w:t>时间之河</w:t>
      </w:r>
    </w:p>
    <w:p w14:paraId="244BE337" w14:textId="10D88E53" w:rsidR="00FC502D" w:rsidRPr="00DF4D1D" w:rsidRDefault="00E01C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随着孙源玲成功的将修为提升到大乘，在这个过程中似乎并没有发生任何的意外，一切在表面上来看似乎什么都没有发生。</w:t>
      </w:r>
    </w:p>
    <w:p w14:paraId="5ED8C7CA" w14:textId="22913528" w:rsidR="00E01CE3" w:rsidRPr="00DF4D1D" w:rsidRDefault="00E01C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并且孙源玲并不知道在晋升大乘的时候是可以选择自己所掌握的法则的，只不过这个选择需要自己理解这个法则才能够掌握这个法则而已。</w:t>
      </w:r>
    </w:p>
    <w:p w14:paraId="37B105E4" w14:textId="551C7405" w:rsidR="00E01CE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但是孙源玲在获得了这个法则之后明明应该是能够使用这个法则而已，但是孙源玲却掌握了时间的权杖。</w:t>
      </w:r>
    </w:p>
    <w:p w14:paraId="3F9BC97F" w14:textId="1EF1F39A" w:rsidR="003F612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权杖的用处很大，甚至说相当的大，可以让使用时间能力之人免受使用时间之力的惩罚，并且权杖就作为权利的象征，力量的象征，统治的象征，可以让同样的可以使用时间之力的人失去使用时间的能力，拥有权杖之人可以豁免所有的时间伤害，时间不过作用到拥有权杖的人身上。</w:t>
      </w:r>
    </w:p>
    <w:p w14:paraId="27DC3D8B" w14:textId="77777777" w:rsidR="003F612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“真是没有想到啊，不仅获得时间之力，还获得了时间的权杖。但是现在的我似乎还不能完全的掌握时间的权杖。</w:t>
      </w:r>
    </w:p>
    <w:p w14:paraId="2B299308" w14:textId="77777777" w:rsidR="002E0DAD"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不过这东西更多的是他的被动能力在现阶段更加的有用，我想这个宇宙之中拥有时间能力的人</w:t>
      </w:r>
      <w:r w:rsidR="002E0DAD" w:rsidRPr="00DF4D1D">
        <w:rPr>
          <w:rFonts w:ascii="微软雅黑" w:eastAsia="微软雅黑" w:hAnsi="微软雅黑" w:cs="微软雅黑" w:hint="eastAsia"/>
          <w:sz w:val="22"/>
          <w:szCs w:val="22"/>
        </w:rPr>
        <w:t>不可能多的。</w:t>
      </w:r>
    </w:p>
    <w:p w14:paraId="431B2F17" w14:textId="531B7C2F" w:rsidR="003F6123" w:rsidRPr="00DF4D1D" w:rsidRDefault="002E0D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接下来让我试试时间的力量吧。</w:t>
      </w:r>
      <w:r w:rsidR="003F6123" w:rsidRPr="00DF4D1D">
        <w:rPr>
          <w:rFonts w:ascii="微软雅黑" w:eastAsia="微软雅黑" w:hAnsi="微软雅黑" w:cs="微软雅黑" w:hint="eastAsia"/>
          <w:sz w:val="22"/>
          <w:szCs w:val="22"/>
        </w:rPr>
        <w:t>”</w:t>
      </w:r>
    </w:p>
    <w:p w14:paraId="6077FC73" w14:textId="3086A192" w:rsidR="002E0DAD" w:rsidRPr="00DF4D1D" w:rsidRDefault="001B54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随着孙源玲力量的施展，整个星系的时间如同暂停了一般行星的运行停止，并且原本正在闪烁的星星都停止了闪烁，</w:t>
      </w:r>
      <w:proofErr w:type="gramStart"/>
      <w:r w:rsidRPr="00DF4D1D">
        <w:rPr>
          <w:rFonts w:ascii="微软雅黑" w:eastAsia="微软雅黑" w:hAnsi="微软雅黑" w:cs="微软雅黑" w:hint="eastAsia"/>
          <w:sz w:val="22"/>
          <w:szCs w:val="22"/>
        </w:rPr>
        <w:t>连最大</w:t>
      </w:r>
      <w:proofErr w:type="gramEnd"/>
      <w:r w:rsidRPr="00DF4D1D">
        <w:rPr>
          <w:rFonts w:ascii="微软雅黑" w:eastAsia="微软雅黑" w:hAnsi="微软雅黑" w:cs="微软雅黑" w:hint="eastAsia"/>
          <w:sz w:val="22"/>
          <w:szCs w:val="22"/>
        </w:rPr>
        <w:t>的太阳也暂停了，所有的反应都停止了，没有任何的粒子射出来，发射出来的粒子和任何射线也是暂停在宇宙空间之中没有任何的动作，所有的粒子都停止了运行，如同进入了绝对零度的空间。</w:t>
      </w:r>
    </w:p>
    <w:p w14:paraId="4DC6C50B" w14:textId="42E6602F" w:rsidR="001B54EA"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“这就是时间暂停的感觉吗？还真是奇妙呢，还可以感受到自身时间法则的运行，如同神明一般降临世间，但是没有人发现，无人知道神明已经降临过人间了。”</w:t>
      </w:r>
    </w:p>
    <w:p w14:paraId="1B04B9C0" w14:textId="16492134" w:rsidR="00E52A17"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孙源玲保持着时间暂停的同时开始向着地星飞去，在暂停的时间之中空间也是被暂停了的，想要在已经暂停了时间的领域之中穿梭空间就需要先让已经被时间冻结的空间解冻，但是想要解冻需要的就是让时间重新</w:t>
      </w:r>
      <w:proofErr w:type="gramStart"/>
      <w:r w:rsidRPr="00DF4D1D">
        <w:rPr>
          <w:rFonts w:ascii="微软雅黑" w:eastAsia="微软雅黑" w:hAnsi="微软雅黑" w:cs="微软雅黑" w:hint="eastAsia"/>
          <w:sz w:val="22"/>
          <w:szCs w:val="22"/>
        </w:rPr>
        <w:t>再空间</w:t>
      </w:r>
      <w:proofErr w:type="gramEnd"/>
      <w:r w:rsidRPr="00DF4D1D">
        <w:rPr>
          <w:rFonts w:ascii="微软雅黑" w:eastAsia="微软雅黑" w:hAnsi="微软雅黑" w:cs="微软雅黑" w:hint="eastAsia"/>
          <w:sz w:val="22"/>
          <w:szCs w:val="22"/>
        </w:rPr>
        <w:t>之中流动起来，如果流动起来空间之内的所有空间便会流动起来。</w:t>
      </w:r>
    </w:p>
    <w:p w14:paraId="0E8B7287" w14:textId="428FB6E4" w:rsidR="00E52A17"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但是空间被冻结之后除了施加时间领域的人可以解除时间领域，其他人几乎是没有办法将已经冻结的空间解冻的。</w:t>
      </w:r>
    </w:p>
    <w:p w14:paraId="1E68296A" w14:textId="330945D8" w:rsidR="00E52A17" w:rsidRPr="00DF4D1D" w:rsidRDefault="006623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孙源玲迅速的来到了地星之上，在街头上所有人的行为都被暂停了，在被暂停的世界中世界还是十分有意思的，但是丑陋的东西还是那么的丑陋。</w:t>
      </w:r>
    </w:p>
    <w:p w14:paraId="05C93694" w14:textId="02EAFC94" w:rsidR="00662353" w:rsidRPr="00DF4D1D" w:rsidRDefault="006623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“暂停时间的感觉还真是不错啊，而且还不会被时间法则反噬，这种感觉真不错。”孙源玲将</w:t>
      </w:r>
      <w:r w:rsidR="00B6150E" w:rsidRPr="00DF4D1D">
        <w:rPr>
          <w:rFonts w:ascii="微软雅黑" w:eastAsia="微软雅黑" w:hAnsi="微软雅黑" w:cs="微软雅黑" w:hint="eastAsia"/>
          <w:sz w:val="22"/>
          <w:szCs w:val="22"/>
        </w:rPr>
        <w:t>一个水杯倒立了过来，但是水杯中的水并么有因为这件事儿做出任何反应，里面的水依然还是在杯子中，但是</w:t>
      </w:r>
      <w:r w:rsidR="00F8509A" w:rsidRPr="00DF4D1D">
        <w:rPr>
          <w:rFonts w:ascii="微软雅黑" w:eastAsia="微软雅黑" w:hAnsi="微软雅黑" w:cs="微软雅黑" w:hint="eastAsia"/>
          <w:sz w:val="22"/>
          <w:szCs w:val="22"/>
        </w:rPr>
        <w:t>在杯中的水却在波动。</w:t>
      </w:r>
    </w:p>
    <w:p w14:paraId="0BE85C9C" w14:textId="69E2F71F" w:rsidR="00F8509A" w:rsidRPr="00DF4D1D" w:rsidRDefault="00F850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“这是个什么情况，杯中的水为什么在动，难道物理规则在时间被冻结之后仍然有一本分物理规则在起作用吗？”</w:t>
      </w:r>
    </w:p>
    <w:p w14:paraId="432F4E8E" w14:textId="38F3E87C" w:rsidR="00F8509A" w:rsidRPr="00DF4D1D" w:rsidRDefault="00F850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此时的孙源玲对于</w:t>
      </w:r>
      <w:r w:rsidR="006D6DAF" w:rsidRPr="00DF4D1D">
        <w:rPr>
          <w:rFonts w:ascii="微软雅黑" w:eastAsia="微软雅黑" w:hAnsi="微软雅黑" w:cs="微软雅黑" w:hint="eastAsia"/>
          <w:sz w:val="22"/>
          <w:szCs w:val="22"/>
        </w:rPr>
        <w:t>这事表示十分的好奇，毕竟这个空间中的所有物体的时间都被静止了，唯一</w:t>
      </w:r>
      <w:proofErr w:type="gramStart"/>
      <w:r w:rsidR="006D6DAF" w:rsidRPr="00DF4D1D">
        <w:rPr>
          <w:rFonts w:ascii="微软雅黑" w:eastAsia="微软雅黑" w:hAnsi="微软雅黑" w:cs="微软雅黑" w:hint="eastAsia"/>
          <w:sz w:val="22"/>
          <w:szCs w:val="22"/>
        </w:rPr>
        <w:t>一个</w:t>
      </w:r>
      <w:proofErr w:type="gramEnd"/>
      <w:r w:rsidR="006D6DAF" w:rsidRPr="00DF4D1D">
        <w:rPr>
          <w:rFonts w:ascii="微软雅黑" w:eastAsia="微软雅黑" w:hAnsi="微软雅黑" w:cs="微软雅黑" w:hint="eastAsia"/>
          <w:sz w:val="22"/>
          <w:szCs w:val="22"/>
        </w:rPr>
        <w:t>能够让时间正常流动的只有孙源玲了。</w:t>
      </w:r>
    </w:p>
    <w:p w14:paraId="6A40C104" w14:textId="57A8E782" w:rsidR="00A40EB1" w:rsidRPr="00DF4D1D" w:rsidRDefault="006D6D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“差不多了。”一点点的水滴出现在孙源玲的身边</w:t>
      </w:r>
      <w:r w:rsidR="00B052EE" w:rsidRPr="00DF4D1D">
        <w:rPr>
          <w:rFonts w:ascii="微软雅黑" w:eastAsia="微软雅黑" w:hAnsi="微软雅黑" w:cs="微软雅黑" w:hint="eastAsia"/>
          <w:sz w:val="22"/>
          <w:szCs w:val="22"/>
        </w:rPr>
        <w:t>，然后落下的水滴越来越多，逐渐汇聚成水流，当水流汇聚的足够多之后便开始了流动，这些流动并不是普通的流动，而是没有规则的流动</w:t>
      </w:r>
      <w:r w:rsidR="00A40EB1" w:rsidRPr="00DF4D1D">
        <w:rPr>
          <w:rFonts w:ascii="微软雅黑" w:eastAsia="微软雅黑" w:hAnsi="微软雅黑" w:cs="微软雅黑" w:hint="eastAsia"/>
          <w:sz w:val="22"/>
          <w:szCs w:val="22"/>
        </w:rPr>
        <w:t>，这些水流慢慢的</w:t>
      </w:r>
      <w:r w:rsidR="00B7139D" w:rsidRPr="00DF4D1D">
        <w:rPr>
          <w:rFonts w:ascii="微软雅黑" w:eastAsia="微软雅黑" w:hAnsi="微软雅黑" w:cs="微软雅黑" w:hint="eastAsia"/>
          <w:sz w:val="22"/>
          <w:szCs w:val="22"/>
        </w:rPr>
        <w:t>汇成更加粗壮的水流，然后这些水流再次汇聚成为一条小溪，在这时方能看出这些水流似乎还有</w:t>
      </w:r>
      <w:r w:rsidR="001B59B1" w:rsidRPr="00DF4D1D">
        <w:rPr>
          <w:rFonts w:ascii="微软雅黑" w:eastAsia="微软雅黑" w:hAnsi="微软雅黑" w:cs="微软雅黑" w:hint="eastAsia"/>
          <w:sz w:val="22"/>
          <w:szCs w:val="22"/>
        </w:rPr>
        <w:t>点</w:t>
      </w:r>
      <w:proofErr w:type="gramStart"/>
      <w:r w:rsidR="001B59B1" w:rsidRPr="00DF4D1D">
        <w:rPr>
          <w:rFonts w:ascii="微软雅黑" w:eastAsia="微软雅黑" w:hAnsi="微软雅黑" w:cs="微软雅黑" w:hint="eastAsia"/>
          <w:sz w:val="22"/>
          <w:szCs w:val="22"/>
        </w:rPr>
        <w:t>点</w:t>
      </w:r>
      <w:proofErr w:type="gramEnd"/>
      <w:r w:rsidR="001B59B1" w:rsidRPr="00DF4D1D">
        <w:rPr>
          <w:rFonts w:ascii="微软雅黑" w:eastAsia="微软雅黑" w:hAnsi="微软雅黑" w:cs="微软雅黑" w:hint="eastAsia"/>
          <w:sz w:val="22"/>
          <w:szCs w:val="22"/>
        </w:rPr>
        <w:t>的荧光</w:t>
      </w:r>
      <w:r w:rsidR="00607B18" w:rsidRPr="00DF4D1D">
        <w:rPr>
          <w:rFonts w:ascii="微软雅黑" w:eastAsia="微软雅黑" w:hAnsi="微软雅黑" w:cs="微软雅黑" w:hint="eastAsia"/>
          <w:sz w:val="22"/>
          <w:szCs w:val="22"/>
        </w:rPr>
        <w:t>。</w:t>
      </w:r>
    </w:p>
    <w:p w14:paraId="05C65BB8" w14:textId="006F4BC7" w:rsidR="00607B18" w:rsidRPr="00DF4D1D" w:rsidRDefault="00607B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落在地上的水越来越多，下落的速度也是越来越快，落下来的</w:t>
      </w:r>
      <w:r w:rsidR="0018384A" w:rsidRPr="00DF4D1D">
        <w:rPr>
          <w:rFonts w:ascii="微软雅黑" w:eastAsia="微软雅黑" w:hAnsi="微软雅黑" w:cs="微软雅黑" w:hint="eastAsia"/>
          <w:sz w:val="22"/>
          <w:szCs w:val="22"/>
        </w:rPr>
        <w:t>量也是越来越多，越来越密集，慢慢的一条河就出现在了孙源玲的面前。</w:t>
      </w:r>
    </w:p>
    <w:p w14:paraId="4B2C8550" w14:textId="1DD96DC5" w:rsidR="00A40EB1" w:rsidRPr="00DF4D1D" w:rsidRDefault="0018384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“难道这就是时间之河吗？看起来还真是普通</w:t>
      </w:r>
      <w:r w:rsidR="000D34AE" w:rsidRPr="00DF4D1D">
        <w:rPr>
          <w:rFonts w:ascii="微软雅黑" w:eastAsia="微软雅黑" w:hAnsi="微软雅黑" w:cs="微软雅黑" w:hint="eastAsia"/>
          <w:sz w:val="22"/>
          <w:szCs w:val="22"/>
        </w:rPr>
        <w:t>呢，同样的似乎存在现实之中存在，但是却又无法触及，即如同全息投影似的</w:t>
      </w:r>
      <w:r w:rsidR="00154775" w:rsidRPr="00DF4D1D">
        <w:rPr>
          <w:rFonts w:ascii="微软雅黑" w:eastAsia="微软雅黑" w:hAnsi="微软雅黑" w:cs="微软雅黑" w:hint="eastAsia"/>
          <w:sz w:val="22"/>
          <w:szCs w:val="22"/>
        </w:rPr>
        <w:t>，但是这种东西却又不是全息投影能够比拟的，能够影响现实这可不是全息投影能够做到的事情，这种东西不管见到多少次还是觉得很有意思啊。</w:t>
      </w:r>
      <w:r w:rsidRPr="00DF4D1D">
        <w:rPr>
          <w:rFonts w:ascii="微软雅黑" w:eastAsia="微软雅黑" w:hAnsi="微软雅黑" w:cs="微软雅黑" w:hint="eastAsia"/>
          <w:sz w:val="22"/>
          <w:szCs w:val="22"/>
        </w:rPr>
        <w:t>”</w:t>
      </w:r>
    </w:p>
    <w:p w14:paraId="3954D63D" w14:textId="19038C58" w:rsidR="00154775" w:rsidRPr="00DF4D1D" w:rsidRDefault="001547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之河中慢慢的显现出一些画面，这些画面是这个星系中的画面，所有的画面都会被记录在时间之河中，通过这些记录可以管理在相应时间线上的所有事件，但是想要更改这些事件需要的代价却是根据事件的种类和大小来决定的，如果是影响整个星系乃至整个河系的事情走向</w:t>
      </w:r>
      <w:r w:rsidR="00032872" w:rsidRPr="00DF4D1D">
        <w:rPr>
          <w:rFonts w:ascii="微软雅黑" w:eastAsia="微软雅黑" w:hAnsi="微软雅黑" w:cs="微软雅黑" w:hint="eastAsia"/>
          <w:sz w:val="22"/>
          <w:szCs w:val="22"/>
        </w:rPr>
        <w:t>的事件，那么想要更改</w:t>
      </w:r>
      <w:proofErr w:type="gramStart"/>
      <w:r w:rsidR="00032872" w:rsidRPr="00DF4D1D">
        <w:rPr>
          <w:rFonts w:ascii="微软雅黑" w:eastAsia="微软雅黑" w:hAnsi="微软雅黑" w:cs="微软雅黑" w:hint="eastAsia"/>
          <w:sz w:val="22"/>
          <w:szCs w:val="22"/>
        </w:rPr>
        <w:t>已经法神的</w:t>
      </w:r>
      <w:proofErr w:type="gramEnd"/>
      <w:r w:rsidR="00032872" w:rsidRPr="00DF4D1D">
        <w:rPr>
          <w:rFonts w:ascii="微软雅黑" w:eastAsia="微软雅黑" w:hAnsi="微软雅黑" w:cs="微软雅黑" w:hint="eastAsia"/>
          <w:sz w:val="22"/>
          <w:szCs w:val="22"/>
        </w:rPr>
        <w:t>结果将会是十分困难的</w:t>
      </w:r>
      <w:proofErr w:type="gramStart"/>
      <w:r w:rsidR="00032872" w:rsidRPr="00DF4D1D">
        <w:rPr>
          <w:rFonts w:ascii="微软雅黑" w:eastAsia="微软雅黑" w:hAnsi="微软雅黑" w:cs="微软雅黑" w:hint="eastAsia"/>
          <w:sz w:val="22"/>
          <w:szCs w:val="22"/>
        </w:rPr>
        <w:t>的</w:t>
      </w:r>
      <w:proofErr w:type="gramEnd"/>
      <w:r w:rsidR="00032872" w:rsidRPr="00DF4D1D">
        <w:rPr>
          <w:rFonts w:ascii="微软雅黑" w:eastAsia="微软雅黑" w:hAnsi="微软雅黑" w:cs="微软雅黑" w:hint="eastAsia"/>
          <w:sz w:val="22"/>
          <w:szCs w:val="22"/>
        </w:rPr>
        <w:t>，也是需要付出相当巨大的代价，但是这个代价却不再会包含着反噬。</w:t>
      </w:r>
    </w:p>
    <w:p w14:paraId="382BD912" w14:textId="18401437" w:rsidR="00032872"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时间之河中慢慢的寻找着爱丽被幽灵力场所影响到的那个时间片段，可就算是使用时间之河对事件进行查看也是一件相当麻烦的事情，时间之河中包含着从宇宙诞生之初的所有事件，这些在漫漫沙海之中寻找一粒符合特征的原子。</w:t>
      </w:r>
    </w:p>
    <w:p w14:paraId="6D543E72" w14:textId="448BE11D" w:rsidR="00814831"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为了确定大致的时间，孙源玲只能够根据地星的大致情况进行判定，参考地星之上的事件历程确定相对准确的时间。</w:t>
      </w:r>
    </w:p>
    <w:p w14:paraId="4547E782" w14:textId="357C7BAC" w:rsidR="00814831"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可是在这个观察之中，孙源玲却意外的发现了一些十分奇怪的事情，但是由于此信的目的并不是查看历史上发生了些什么事情，所以</w:t>
      </w:r>
      <w:r w:rsidR="001829D6" w:rsidRPr="00DF4D1D">
        <w:rPr>
          <w:rFonts w:ascii="微软雅黑" w:eastAsia="微软雅黑" w:hAnsi="微软雅黑" w:cs="微软雅黑" w:hint="eastAsia"/>
          <w:sz w:val="22"/>
          <w:szCs w:val="22"/>
        </w:rPr>
        <w:t>这件事孙源玲只是将其记住了，并没有进行更多的研究。</w:t>
      </w:r>
    </w:p>
    <w:p w14:paraId="169C8B4D" w14:textId="0E98D5C7" w:rsidR="00E9444B" w:rsidRPr="00DF4D1D" w:rsidRDefault="001829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事件以影片的方式迅速的被孙源玲所掠过，</w:t>
      </w:r>
      <w:r w:rsidR="00E9444B" w:rsidRPr="00DF4D1D">
        <w:rPr>
          <w:rFonts w:ascii="微软雅黑" w:eastAsia="微软雅黑" w:hAnsi="微软雅黑" w:cs="微软雅黑" w:hint="eastAsia"/>
          <w:sz w:val="22"/>
          <w:szCs w:val="22"/>
        </w:rPr>
        <w:t>在孙源玲极限观看速度下终于找到了爱丽出现意外的那个大致的那个时间节点。</w:t>
      </w:r>
    </w:p>
    <w:p w14:paraId="130A235C" w14:textId="77777777"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“好，接下来是调整准确的位置……</w:t>
      </w:r>
    </w:p>
    <w:p w14:paraId="6181B1BF" w14:textId="5022B556"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w:t>
      </w:r>
    </w:p>
    <w:p w14:paraId="5E937D2E" w14:textId="45C4BB13"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很快孙源玲便确定了爱丽所在的准确位置，然后开始以一个相对于常人较慢的速度开始了观看。</w:t>
      </w:r>
    </w:p>
    <w:p w14:paraId="2749B36D" w14:textId="3651A490"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而此时的外界时间流速依然为零，从孙源玲停止时间之后时间的流动就暂停了，就算时间之河的出现，对于外界的影响都是没有的。</w:t>
      </w:r>
    </w:p>
    <w:p w14:paraId="28DF060F" w14:textId="22A2D9BA" w:rsidR="00025ED4" w:rsidRPr="00DF4D1D" w:rsidRDefault="00025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很快，画面来到了爱丽倒下的那一刻。</w:t>
      </w:r>
    </w:p>
    <w:p w14:paraId="7522EE5E" w14:textId="793F1B34" w:rsidR="00E9444B" w:rsidRPr="00DF4D1D" w:rsidRDefault="00025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“终于找到了！精确到普朗克时间的时间轴，爱丽等着，姐姐马上就可以让你回来了。”</w:t>
      </w:r>
    </w:p>
    <w:p w14:paraId="31A9699A" w14:textId="0BF2AF2E" w:rsidR="00025ED4" w:rsidRPr="00DF4D1D" w:rsidRDefault="00233E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很快孙源玲便从AR眼镜中调查了这个时间点的意识备份。</w:t>
      </w:r>
    </w:p>
    <w:p w14:paraId="78372052" w14:textId="78EED996" w:rsidR="00233EC5" w:rsidRPr="00DF4D1D" w:rsidRDefault="00233E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在找到意识备份之后接下来的事情就是运行意识的备份，以完成对于记忆的衔接以及——爱丽在晕倒前到意识到底发生了什么事情</w:t>
      </w:r>
      <w:r w:rsidR="0020017A" w:rsidRPr="00DF4D1D">
        <w:rPr>
          <w:rFonts w:ascii="微软雅黑" w:eastAsia="微软雅黑" w:hAnsi="微软雅黑" w:cs="微软雅黑" w:hint="eastAsia"/>
          <w:sz w:val="22"/>
          <w:szCs w:val="22"/>
        </w:rPr>
        <w:t>，为什么只是因为一个幽灵立场就会导致意识出现了中断的情况。</w:t>
      </w:r>
    </w:p>
    <w:p w14:paraId="09620EED" w14:textId="3CC7B9AB"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AR的运算速度相当的快，但是能源的限制，不得不对对其的运算速度做出一些限制，不然的话在能源使用完之后将会失去这个运算速度超快的超级量子计算机，对于现在的孙源玲来说的确是一个超级量子计算机了。</w:t>
      </w:r>
    </w:p>
    <w:p w14:paraId="552AA7EA" w14:textId="07FE7575"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毕竟生物始终是一个不适合拿来大规模运算的。</w:t>
      </w:r>
    </w:p>
    <w:p w14:paraId="51FCEF1E" w14:textId="735E5A36" w:rsidR="00E47D9F"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意识模拟</w:t>
      </w:r>
      <w:r w:rsidR="00E47D9F" w:rsidRPr="00DF4D1D">
        <w:rPr>
          <w:rFonts w:ascii="微软雅黑" w:eastAsia="微软雅黑" w:hAnsi="微软雅黑" w:cs="微软雅黑" w:hint="eastAsia"/>
          <w:sz w:val="22"/>
          <w:szCs w:val="22"/>
        </w:rPr>
        <w:t>很快便完成了，并且意识</w:t>
      </w:r>
      <w:proofErr w:type="gramStart"/>
      <w:r w:rsidR="00E47D9F" w:rsidRPr="00DF4D1D">
        <w:rPr>
          <w:rFonts w:ascii="微软雅黑" w:eastAsia="微软雅黑" w:hAnsi="微软雅黑" w:cs="微软雅黑" w:hint="eastAsia"/>
          <w:sz w:val="22"/>
          <w:szCs w:val="22"/>
        </w:rPr>
        <w:t>体很快</w:t>
      </w:r>
      <w:proofErr w:type="gramEnd"/>
      <w:r w:rsidR="00E47D9F" w:rsidRPr="00DF4D1D">
        <w:rPr>
          <w:rFonts w:ascii="微软雅黑" w:eastAsia="微软雅黑" w:hAnsi="微软雅黑" w:cs="微软雅黑" w:hint="eastAsia"/>
          <w:sz w:val="22"/>
          <w:szCs w:val="22"/>
        </w:rPr>
        <w:t>完成了重启，见到意识的重</w:t>
      </w:r>
      <w:proofErr w:type="gramStart"/>
      <w:r w:rsidR="00E47D9F" w:rsidRPr="00DF4D1D">
        <w:rPr>
          <w:rFonts w:ascii="微软雅黑" w:eastAsia="微软雅黑" w:hAnsi="微软雅黑" w:cs="微软雅黑" w:hint="eastAsia"/>
          <w:sz w:val="22"/>
          <w:szCs w:val="22"/>
        </w:rPr>
        <w:t>启已经</w:t>
      </w:r>
      <w:proofErr w:type="gramEnd"/>
      <w:r w:rsidR="00E47D9F" w:rsidRPr="00DF4D1D">
        <w:rPr>
          <w:rFonts w:ascii="微软雅黑" w:eastAsia="微软雅黑" w:hAnsi="微软雅黑" w:cs="微软雅黑" w:hint="eastAsia"/>
          <w:sz w:val="22"/>
          <w:szCs w:val="22"/>
        </w:rPr>
        <w:t>完成了，</w:t>
      </w:r>
      <w:r w:rsidR="00E47D9F" w:rsidRPr="00DF4D1D">
        <w:rPr>
          <w:rFonts w:ascii="微软雅黑" w:eastAsia="微软雅黑" w:hAnsi="微软雅黑" w:cs="微软雅黑" w:hint="eastAsia"/>
          <w:sz w:val="22"/>
          <w:szCs w:val="22"/>
        </w:rPr>
        <w:lastRenderedPageBreak/>
        <w:t>孙源玲索性限制了AR眼镜性能，毕竟在建立起专门的反物质能源生产线前，眼镜的续航还是相当重要的，要知道在这次事情中能源的消耗是平常的数百倍。</w:t>
      </w:r>
    </w:p>
    <w:p w14:paraId="47ECC512" w14:textId="05B7B358"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47D9F" w:rsidRPr="00DF4D1D">
        <w:rPr>
          <w:rFonts w:ascii="微软雅黑" w:eastAsia="微软雅黑" w:hAnsi="微软雅黑" w:cs="微软雅黑" w:hint="eastAsia"/>
          <w:sz w:val="22"/>
          <w:szCs w:val="22"/>
        </w:rPr>
        <w:t>姐姐？</w:t>
      </w:r>
      <w:r w:rsidRPr="00DF4D1D">
        <w:rPr>
          <w:rFonts w:ascii="微软雅黑" w:eastAsia="微软雅黑" w:hAnsi="微软雅黑" w:cs="微软雅黑" w:hint="eastAsia"/>
          <w:sz w:val="22"/>
          <w:szCs w:val="22"/>
        </w:rPr>
        <w:t>”</w:t>
      </w:r>
    </w:p>
    <w:p w14:paraId="7367F5D5" w14:textId="09D727F9"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“嗯，爱丽，是我。”</w:t>
      </w:r>
    </w:p>
    <w:p w14:paraId="1E25275E" w14:textId="5764DA5A"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“哇~姐姐那里面好可怕啊……”</w:t>
      </w:r>
    </w:p>
    <w:p w14:paraId="53198A1C" w14:textId="6F67C8F3"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“什么好可怕啊？”</w:t>
      </w:r>
    </w:p>
    <w:p w14:paraId="22FA1B20" w14:textId="597CC28E" w:rsidR="0018427F" w:rsidRPr="00DF4D1D" w:rsidRDefault="0018427F">
      <w:pPr>
        <w:rPr>
          <w:rFonts w:ascii="微软雅黑" w:eastAsia="微软雅黑" w:hAnsi="微软雅黑" w:cs="微软雅黑"/>
          <w:sz w:val="22"/>
          <w:szCs w:val="22"/>
        </w:rPr>
      </w:pPr>
    </w:p>
    <w:p w14:paraId="22409F2C" w14:textId="24272FCE" w:rsidR="0020017A" w:rsidRPr="00DF4D1D" w:rsidRDefault="0020017A">
      <w:pPr>
        <w:rPr>
          <w:rFonts w:ascii="微软雅黑" w:eastAsia="微软雅黑" w:hAnsi="微软雅黑" w:cs="微软雅黑"/>
          <w:sz w:val="22"/>
          <w:szCs w:val="22"/>
        </w:rPr>
      </w:pPr>
    </w:p>
    <w:p w14:paraId="0E61BCFE" w14:textId="7E93F2D3" w:rsidR="0020017A" w:rsidRPr="00DF4D1D" w:rsidRDefault="0020017A" w:rsidP="00955AF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第一百一十章 </w:t>
      </w:r>
      <w:r w:rsidR="00FD0C39" w:rsidRPr="00DF4D1D">
        <w:rPr>
          <w:rFonts w:ascii="微软雅黑" w:eastAsia="微软雅黑" w:hAnsi="微软雅黑" w:cs="微软雅黑" w:hint="eastAsia"/>
          <w:sz w:val="22"/>
          <w:szCs w:val="22"/>
        </w:rPr>
        <w:t>死亡就真的代表死亡吗？</w:t>
      </w:r>
    </w:p>
    <w:p w14:paraId="471CBF3D" w14:textId="7D59B905" w:rsidR="00E01CE3" w:rsidRPr="00DF4D1D" w:rsidRDefault="00382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意识成功的在爱丽真正做诞生的地方再次复活了，因为一些特殊的原因此次复活还是在记忆山造成了断层，虽然说这个断层十分的小，并且断层的时间很短，非常大短，只有一个单位的普朗克时间的长度，但是这依然是一个断层，并且使一个不可避免的断层，因为孙源玲的AR眼镜中的量子计算机完成一次计算的最短时间也是一个单位的普朗克时间，这个时间很短，短到几乎没有，但是在</w:t>
      </w:r>
      <w:proofErr w:type="gramStart"/>
      <w:r w:rsidRPr="00DF4D1D">
        <w:rPr>
          <w:rFonts w:ascii="微软雅黑" w:eastAsia="微软雅黑" w:hAnsi="微软雅黑" w:cs="微软雅黑" w:hint="eastAsia"/>
          <w:sz w:val="22"/>
          <w:szCs w:val="22"/>
        </w:rPr>
        <w:t>事实着</w:t>
      </w:r>
      <w:proofErr w:type="gramEnd"/>
      <w:r w:rsidRPr="00DF4D1D">
        <w:rPr>
          <w:rFonts w:ascii="微软雅黑" w:eastAsia="微软雅黑" w:hAnsi="微软雅黑" w:cs="微软雅黑" w:hint="eastAsia"/>
          <w:sz w:val="22"/>
          <w:szCs w:val="22"/>
        </w:rPr>
        <w:t>这个断层</w:t>
      </w:r>
      <w:r w:rsidR="00F60418"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存在的。</w:t>
      </w:r>
    </w:p>
    <w:p w14:paraId="761BF910" w14:textId="1D5DDE55" w:rsidR="0030199C" w:rsidRPr="00DF4D1D" w:rsidRDefault="003019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在地星的外层空间之中，一艘巨大的天空母舰停泊在地月之间的拉朗格日点，巨大舰身代表的不一定是笨重，但一定代表着力量，在太空之中想要驱动入月球般大小的空天母舰，本身就是力量的象征。 </w:t>
      </w:r>
      <w:r w:rsidRPr="00DF4D1D">
        <w:rPr>
          <w:rFonts w:ascii="微软雅黑" w:eastAsia="微软雅黑" w:hAnsi="微软雅黑" w:cs="微软雅黑"/>
          <w:sz w:val="22"/>
          <w:szCs w:val="22"/>
        </w:rPr>
        <w:t xml:space="preserve">                                                                                                                                                                                                                                                                                </w:t>
      </w:r>
    </w:p>
    <w:p w14:paraId="1A77C906" w14:textId="44D6202D" w:rsidR="0030199C" w:rsidRPr="00DF4D1D" w:rsidRDefault="003019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此时孙源玲正站在其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眼前的爱丽。</w:t>
      </w:r>
    </w:p>
    <w:p w14:paraId="1A44CDCE" w14:textId="77777777" w:rsidR="00F60418" w:rsidRPr="00DF4D1D" w:rsidRDefault="00F6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“爱丽，先不要害怕，现在你的身体已经不能够使用了，毕竟我现在也不清楚你的身体现在发生了什么样的事情。</w:t>
      </w:r>
    </w:p>
    <w:p w14:paraId="403792EF" w14:textId="02C0D18D" w:rsidR="00FD0C39" w:rsidRPr="00DF4D1D" w:rsidRDefault="00F6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但是现在你又有一次</w:t>
      </w:r>
      <w:r w:rsidR="001B4C4F" w:rsidRPr="00DF4D1D">
        <w:rPr>
          <w:rFonts w:ascii="微软雅黑" w:eastAsia="微软雅黑" w:hAnsi="微软雅黑" w:cs="微软雅黑" w:hint="eastAsia"/>
          <w:sz w:val="22"/>
          <w:szCs w:val="22"/>
        </w:rPr>
        <w:t>重塑自己身体的机会，要不要</w:t>
      </w:r>
      <w:r w:rsidR="00692720" w:rsidRPr="00DF4D1D">
        <w:rPr>
          <w:rFonts w:ascii="微软雅黑" w:eastAsia="微软雅黑" w:hAnsi="微软雅黑" w:cs="微软雅黑" w:hint="eastAsia"/>
          <w:sz w:val="22"/>
          <w:szCs w:val="22"/>
        </w:rPr>
        <w:t>趁</w:t>
      </w:r>
      <w:r w:rsidR="001B4C4F" w:rsidRPr="00DF4D1D">
        <w:rPr>
          <w:rFonts w:ascii="微软雅黑" w:eastAsia="微软雅黑" w:hAnsi="微软雅黑" w:cs="微软雅黑" w:hint="eastAsia"/>
          <w:sz w:val="22"/>
          <w:szCs w:val="22"/>
        </w:rPr>
        <w:t>这次机会稍微改变一下外表呢？</w:t>
      </w:r>
      <w:r w:rsidRPr="00DF4D1D">
        <w:rPr>
          <w:rFonts w:ascii="微软雅黑" w:eastAsia="微软雅黑" w:hAnsi="微软雅黑" w:cs="微软雅黑" w:hint="eastAsia"/>
          <w:sz w:val="22"/>
          <w:szCs w:val="22"/>
        </w:rPr>
        <w:t>”</w:t>
      </w:r>
    </w:p>
    <w:p w14:paraId="28A32773" w14:textId="463674C0" w:rsidR="001B4C4F" w:rsidRPr="00DF4D1D" w:rsidRDefault="001B4C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692720" w:rsidRPr="00DF4D1D">
        <w:rPr>
          <w:rFonts w:ascii="微软雅黑" w:eastAsia="微软雅黑" w:hAnsi="微软雅黑" w:cs="微软雅黑" w:hint="eastAsia"/>
          <w:sz w:val="22"/>
          <w:szCs w:val="22"/>
        </w:rPr>
        <w:t>算了吧姐姐，我还是比较喜欢我以前的样子，毕竟都已经习惯了不是吗？</w:t>
      </w:r>
      <w:r w:rsidR="00BF2E6B" w:rsidRPr="00DF4D1D">
        <w:rPr>
          <w:rFonts w:ascii="微软雅黑" w:eastAsia="微软雅黑" w:hAnsi="微软雅黑" w:cs="微软雅黑" w:hint="eastAsia"/>
          <w:sz w:val="22"/>
          <w:szCs w:val="22"/>
        </w:rPr>
        <w:t>而且重新定制一个身体也是一个十分麻烦的事情，还是使用原来的身体更好，而且我觉得我原来的身体还是十分漂亮的。</w:t>
      </w:r>
      <w:r w:rsidRPr="00DF4D1D">
        <w:rPr>
          <w:rFonts w:ascii="微软雅黑" w:eastAsia="微软雅黑" w:hAnsi="微软雅黑" w:cs="微软雅黑" w:hint="eastAsia"/>
          <w:sz w:val="22"/>
          <w:szCs w:val="22"/>
        </w:rPr>
        <w:t>”</w:t>
      </w:r>
    </w:p>
    <w:p w14:paraId="3229D1FA" w14:textId="288F2864" w:rsidR="00BF2E6B"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“嗯，那么还是用原来的身体吧。”说罢一具和爱丽之前身体一模一样的肉体出现在孙源玲的面前，但是这仅仅是一具肉体而已，而且这句肉体不可能凭空的产生灵魂，毕竟灵魂这种东西还是十分神秘的。</w:t>
      </w:r>
    </w:p>
    <w:p w14:paraId="170D5EC5" w14:textId="19ACEE0E" w:rsidR="00474694"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指中拿出了爱丽之前使用的那根项链，为面前的这个‘爱丽’戴上。</w:t>
      </w:r>
    </w:p>
    <w:p w14:paraId="259CBC99" w14:textId="77777777" w:rsidR="002A3362"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A3362" w:rsidRPr="00DF4D1D">
        <w:rPr>
          <w:rFonts w:ascii="微软雅黑" w:eastAsia="微软雅黑" w:hAnsi="微软雅黑" w:cs="微软雅黑" w:hint="eastAsia"/>
          <w:sz w:val="22"/>
          <w:szCs w:val="22"/>
        </w:rPr>
        <w:t>爱丽还是以一如既往的可爱呢~</w:t>
      </w:r>
    </w:p>
    <w:p w14:paraId="1A3559F1" w14:textId="120FB3D4" w:rsidR="00474694" w:rsidRPr="00DF4D1D" w:rsidRDefault="002A33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接下来就可以回到肉体中去了，只是这句肉体暂时还没有办法达到之前的那种强度，爱丽只能够先</w:t>
      </w:r>
      <w:r w:rsidR="00E77004" w:rsidRPr="00DF4D1D">
        <w:rPr>
          <w:rFonts w:ascii="微软雅黑" w:eastAsia="微软雅黑" w:hAnsi="微软雅黑" w:cs="微软雅黑" w:hint="eastAsia"/>
          <w:sz w:val="22"/>
          <w:szCs w:val="22"/>
        </w:rPr>
        <w:t>忍受</w:t>
      </w:r>
      <w:r w:rsidRPr="00DF4D1D">
        <w:rPr>
          <w:rFonts w:ascii="微软雅黑" w:eastAsia="微软雅黑" w:hAnsi="微软雅黑" w:cs="微软雅黑" w:hint="eastAsia"/>
          <w:sz w:val="22"/>
          <w:szCs w:val="22"/>
        </w:rPr>
        <w:t>一段时间了。</w:t>
      </w:r>
      <w:r w:rsidR="00474694" w:rsidRPr="00DF4D1D">
        <w:rPr>
          <w:rFonts w:ascii="微软雅黑" w:eastAsia="微软雅黑" w:hAnsi="微软雅黑" w:cs="微软雅黑" w:hint="eastAsia"/>
          <w:sz w:val="22"/>
          <w:szCs w:val="22"/>
        </w:rPr>
        <w:t>”</w:t>
      </w:r>
    </w:p>
    <w:p w14:paraId="7BAAF631" w14:textId="761AD3DC" w:rsidR="002A3362" w:rsidRPr="00DF4D1D" w:rsidRDefault="002A33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7004" w:rsidRPr="00DF4D1D">
        <w:rPr>
          <w:rFonts w:ascii="微软雅黑" w:eastAsia="微软雅黑" w:hAnsi="微软雅黑" w:cs="微软雅黑" w:hint="eastAsia"/>
          <w:sz w:val="22"/>
          <w:szCs w:val="22"/>
        </w:rPr>
        <w:t>没事的姐姐，这些我相信在以后是很容易就会恢复过来的，现在我最想的还是回到身体中去，在数字空间中呆着的感觉真的让我好害怕啊，不仅是害怕还——十分的孤独。</w:t>
      </w:r>
      <w:r w:rsidRPr="00DF4D1D">
        <w:rPr>
          <w:rFonts w:ascii="微软雅黑" w:eastAsia="微软雅黑" w:hAnsi="微软雅黑" w:cs="微软雅黑" w:hint="eastAsia"/>
          <w:sz w:val="22"/>
          <w:szCs w:val="22"/>
        </w:rPr>
        <w:t>”</w:t>
      </w:r>
    </w:p>
    <w:p w14:paraId="56E3F72A" w14:textId="0874891D" w:rsidR="00963552" w:rsidRPr="00DF4D1D" w:rsidRDefault="00963552">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为什么会孤独呢？</w:t>
      </w:r>
      <w:r w:rsidRPr="00DF4D1D">
        <w:rPr>
          <w:rFonts w:ascii="微软雅黑" w:eastAsia="微软雅黑" w:hAnsi="微软雅黑" w:cs="微软雅黑"/>
          <w:sz w:val="22"/>
          <w:szCs w:val="22"/>
        </w:rPr>
        <w:t>”</w:t>
      </w:r>
    </w:p>
    <w:p w14:paraId="79BCCBD6" w14:textId="271DA966" w:rsidR="00963552" w:rsidRPr="00DF4D1D" w:rsidRDefault="009635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“我也不知道这到底是为什么，在以前从来没有这种感觉，但是现在却有这种感觉了，一个人呆在一个十分宽阔的空间之中，周围空无一物，什么东西都没有，</w:t>
      </w:r>
      <w:r w:rsidR="00083A37" w:rsidRPr="00DF4D1D">
        <w:rPr>
          <w:rFonts w:ascii="微软雅黑" w:eastAsia="微软雅黑" w:hAnsi="微软雅黑" w:cs="微软雅黑" w:hint="eastAsia"/>
          <w:sz w:val="22"/>
          <w:szCs w:val="22"/>
        </w:rPr>
        <w:t>感觉十分的孤独。</w:t>
      </w:r>
      <w:r w:rsidRPr="00DF4D1D">
        <w:rPr>
          <w:rFonts w:ascii="微软雅黑" w:eastAsia="微软雅黑" w:hAnsi="微软雅黑" w:cs="微软雅黑" w:hint="eastAsia"/>
          <w:sz w:val="22"/>
          <w:szCs w:val="22"/>
        </w:rPr>
        <w:t>”</w:t>
      </w:r>
    </w:p>
    <w:p w14:paraId="4297F0EA" w14:textId="28041B4A" w:rsidR="00F60418" w:rsidRPr="00DF4D1D" w:rsidRDefault="00083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“孤独吗？</w:t>
      </w:r>
      <w:r w:rsidR="00062760" w:rsidRPr="00DF4D1D">
        <w:rPr>
          <w:rFonts w:ascii="微软雅黑" w:eastAsia="微软雅黑" w:hAnsi="微软雅黑" w:cs="微软雅黑" w:hint="eastAsia"/>
          <w:sz w:val="22"/>
          <w:szCs w:val="22"/>
        </w:rPr>
        <w:t>之前以</w:t>
      </w:r>
      <w:r w:rsidR="00B146D2" w:rsidRPr="00DF4D1D">
        <w:rPr>
          <w:rFonts w:ascii="微软雅黑" w:eastAsia="微软雅黑" w:hAnsi="微软雅黑" w:cs="微软雅黑" w:hint="eastAsia"/>
          <w:sz w:val="22"/>
          <w:szCs w:val="22"/>
        </w:rPr>
        <w:t>眼镜</w:t>
      </w:r>
      <w:r w:rsidR="00062760" w:rsidRPr="00DF4D1D">
        <w:rPr>
          <w:rFonts w:ascii="微软雅黑" w:eastAsia="微软雅黑" w:hAnsi="微软雅黑" w:cs="微软雅黑" w:hint="eastAsia"/>
          <w:sz w:val="22"/>
          <w:szCs w:val="22"/>
        </w:rPr>
        <w:t>作为载体的时候没有这样的感觉</w:t>
      </w:r>
      <w:r w:rsidR="00B146D2"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p>
    <w:p w14:paraId="080E20B4" w14:textId="77777777" w:rsidR="00A77894" w:rsidRPr="00DF4D1D" w:rsidRDefault="00B146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“那个时候的确没有这样的感觉，因为那个时候我并没有身体的概念，</w:t>
      </w:r>
      <w:r w:rsidR="00FD60F4" w:rsidRPr="00DF4D1D">
        <w:rPr>
          <w:rFonts w:ascii="微软雅黑" w:eastAsia="微软雅黑" w:hAnsi="微软雅黑" w:cs="微软雅黑" w:hint="eastAsia"/>
          <w:sz w:val="22"/>
          <w:szCs w:val="22"/>
        </w:rPr>
        <w:t>再开始的时候只要是我通过仪器看到的影响我就认为其实真实的，后来</w:t>
      </w:r>
      <w:r w:rsidR="00A77894" w:rsidRPr="00DF4D1D">
        <w:rPr>
          <w:rFonts w:ascii="微软雅黑" w:eastAsia="微软雅黑" w:hAnsi="微软雅黑" w:cs="微软雅黑" w:hint="eastAsia"/>
          <w:sz w:val="22"/>
          <w:szCs w:val="22"/>
        </w:rPr>
        <w:t>拥有了精神力之后又可以不适用仪器直接观察，这样方式观察的事物可以看到科学仪器看不到的东西。</w:t>
      </w:r>
    </w:p>
    <w:p w14:paraId="4097A8CB" w14:textId="3E1F157E" w:rsidR="00B146D2" w:rsidRPr="00DF4D1D" w:rsidRDefault="00A778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在这些时候我对于身体这种概念都是为空的，但是在姐姐你赋予了我身体之后我才真</w:t>
      </w:r>
      <w:r w:rsidRPr="00DF4D1D">
        <w:rPr>
          <w:rFonts w:ascii="微软雅黑" w:eastAsia="微软雅黑" w:hAnsi="微软雅黑" w:cs="微软雅黑" w:hint="eastAsia"/>
          <w:sz w:val="22"/>
          <w:szCs w:val="22"/>
        </w:rPr>
        <w:lastRenderedPageBreak/>
        <w:t>正的能够感受到</w:t>
      </w:r>
      <w:r w:rsidR="00383A1E" w:rsidRPr="00DF4D1D">
        <w:rPr>
          <w:rFonts w:ascii="微软雅黑" w:eastAsia="微软雅黑" w:hAnsi="微软雅黑" w:cs="微软雅黑" w:hint="eastAsia"/>
          <w:sz w:val="22"/>
          <w:szCs w:val="22"/>
        </w:rPr>
        <w:t>自己真实的存在，才知道肉体和世界相接触是什么感觉，传感器给我的感觉和我自身使用肉体的感觉相差十分的大。</w:t>
      </w:r>
      <w:r w:rsidR="00B146D2" w:rsidRPr="00DF4D1D">
        <w:rPr>
          <w:rFonts w:ascii="微软雅黑" w:eastAsia="微软雅黑" w:hAnsi="微软雅黑" w:cs="微软雅黑" w:hint="eastAsia"/>
          <w:sz w:val="22"/>
          <w:szCs w:val="22"/>
        </w:rPr>
        <w:t>”</w:t>
      </w:r>
    </w:p>
    <w:p w14:paraId="6A6482F6" w14:textId="77777777" w:rsidR="002C4475" w:rsidRPr="00DF4D1D" w:rsidRDefault="00383A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w:t>
      </w:r>
      <w:r w:rsidR="002C4475" w:rsidRPr="00DF4D1D">
        <w:rPr>
          <w:rFonts w:ascii="微软雅黑" w:eastAsia="微软雅黑" w:hAnsi="微软雅黑" w:cs="微软雅黑" w:hint="eastAsia"/>
          <w:sz w:val="22"/>
          <w:szCs w:val="22"/>
        </w:rPr>
        <w:t>不过这些都是十分冷门的知识呢~如果我所知道的知识中对于这方面的东西还是十分的少，甚至有些东西和我所观察到的东西还有许多的差距。</w:t>
      </w:r>
    </w:p>
    <w:p w14:paraId="5118552D" w14:textId="2C0EE79B" w:rsidR="00083A37" w:rsidRPr="00DF4D1D" w:rsidRDefault="002C44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所以这就是为什么我想要自己做实验，这些实验不一定要靠谱，但是有些东西就是会出现在一些奇奇怪怪的实验中</w:t>
      </w:r>
      <w:r w:rsidR="007C5AD4" w:rsidRPr="00DF4D1D">
        <w:rPr>
          <w:rFonts w:ascii="微软雅黑" w:eastAsia="微软雅黑" w:hAnsi="微软雅黑" w:cs="微软雅黑" w:hint="eastAsia"/>
          <w:sz w:val="22"/>
          <w:szCs w:val="22"/>
        </w:rPr>
        <w:t>，科研这种</w:t>
      </w:r>
      <w:r w:rsidR="006E4B91" w:rsidRPr="00DF4D1D">
        <w:rPr>
          <w:rFonts w:ascii="微软雅黑" w:eastAsia="微软雅黑" w:hAnsi="微软雅黑" w:cs="微软雅黑" w:hint="eastAsia"/>
          <w:sz w:val="22"/>
          <w:szCs w:val="22"/>
        </w:rPr>
        <w:t>事情在很多时候都是在碰运气</w:t>
      </w:r>
      <w:r w:rsidR="002B12D3" w:rsidRPr="00DF4D1D">
        <w:rPr>
          <w:rFonts w:ascii="微软雅黑" w:eastAsia="微软雅黑" w:hAnsi="微软雅黑" w:cs="微软雅黑" w:hint="eastAsia"/>
          <w:sz w:val="22"/>
          <w:szCs w:val="22"/>
        </w:rPr>
        <w:t>，万一哪天运气好就</w:t>
      </w:r>
      <w:r w:rsidR="006D751C" w:rsidRPr="00DF4D1D">
        <w:rPr>
          <w:rFonts w:ascii="微软雅黑" w:eastAsia="微软雅黑" w:hAnsi="微软雅黑" w:cs="微软雅黑" w:hint="eastAsia"/>
          <w:sz w:val="22"/>
          <w:szCs w:val="22"/>
        </w:rPr>
        <w:t>弄出一个很有意思的东西或者说可以直接</w:t>
      </w:r>
      <w:r w:rsidR="00CE6DC5" w:rsidRPr="00DF4D1D">
        <w:rPr>
          <w:rFonts w:ascii="微软雅黑" w:eastAsia="微软雅黑" w:hAnsi="微软雅黑" w:cs="微软雅黑" w:hint="eastAsia"/>
          <w:sz w:val="22"/>
          <w:szCs w:val="22"/>
        </w:rPr>
        <w:t>颠覆</w:t>
      </w:r>
      <w:r w:rsidR="006D751C" w:rsidRPr="00DF4D1D">
        <w:rPr>
          <w:rFonts w:ascii="微软雅黑" w:eastAsia="微软雅黑" w:hAnsi="微软雅黑" w:cs="微软雅黑" w:hint="eastAsia"/>
          <w:sz w:val="22"/>
          <w:szCs w:val="22"/>
        </w:rPr>
        <w:t>整个宇宙的东西呢？</w:t>
      </w:r>
      <w:r w:rsidR="00383A1E" w:rsidRPr="00DF4D1D">
        <w:rPr>
          <w:rFonts w:ascii="微软雅黑" w:eastAsia="微软雅黑" w:hAnsi="微软雅黑" w:cs="微软雅黑" w:hint="eastAsia"/>
          <w:sz w:val="22"/>
          <w:szCs w:val="22"/>
        </w:rPr>
        <w:t>”</w:t>
      </w:r>
    </w:p>
    <w:p w14:paraId="61C7637D" w14:textId="4F0C2340" w:rsidR="0030199C" w:rsidRPr="00DF4D1D" w:rsidRDefault="008B09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“哪有那么厉害的发现哦，现在我们宇宙到底是个什么</w:t>
      </w:r>
      <w:r w:rsidR="0036257D" w:rsidRPr="00DF4D1D">
        <w:rPr>
          <w:rFonts w:ascii="微软雅黑" w:eastAsia="微软雅黑" w:hAnsi="微软雅黑" w:cs="微软雅黑" w:hint="eastAsia"/>
          <w:sz w:val="22"/>
          <w:szCs w:val="22"/>
        </w:rPr>
        <w:t>东西，到底是个十分结构现在还是一个未知数</w:t>
      </w:r>
      <w:r w:rsidR="00C75C7C" w:rsidRPr="00DF4D1D">
        <w:rPr>
          <w:rFonts w:ascii="微软雅黑" w:eastAsia="微软雅黑" w:hAnsi="微软雅黑" w:cs="微软雅黑" w:hint="eastAsia"/>
          <w:sz w:val="22"/>
          <w:szCs w:val="22"/>
        </w:rPr>
        <w:t>，我们人类能够走到什么样的地步同样是一个未知数。</w:t>
      </w:r>
      <w:r w:rsidRPr="00DF4D1D">
        <w:rPr>
          <w:rFonts w:ascii="微软雅黑" w:eastAsia="微软雅黑" w:hAnsi="微软雅黑" w:cs="微软雅黑" w:hint="eastAsia"/>
          <w:sz w:val="22"/>
          <w:szCs w:val="22"/>
        </w:rPr>
        <w:t>”</w:t>
      </w:r>
      <w:r w:rsidR="00C75C7C" w:rsidRPr="00DF4D1D">
        <w:rPr>
          <w:rFonts w:ascii="微软雅黑" w:eastAsia="微软雅黑" w:hAnsi="微软雅黑" w:cs="微软雅黑" w:hint="eastAsia"/>
          <w:sz w:val="22"/>
          <w:szCs w:val="22"/>
        </w:rPr>
        <w:t>爱丽看了看漫天的繁星，</w:t>
      </w:r>
      <w:r w:rsidR="000F4BD5" w:rsidRPr="00DF4D1D">
        <w:rPr>
          <w:rFonts w:ascii="微软雅黑" w:eastAsia="微软雅黑" w:hAnsi="微软雅黑" w:cs="微软雅黑" w:hint="eastAsia"/>
          <w:sz w:val="22"/>
          <w:szCs w:val="22"/>
        </w:rPr>
        <w:t>天空之中的繁星</w:t>
      </w:r>
      <w:r w:rsidR="0030199C" w:rsidRPr="00DF4D1D">
        <w:rPr>
          <w:rFonts w:ascii="微软雅黑" w:eastAsia="微软雅黑" w:hAnsi="微软雅黑" w:cs="微软雅黑" w:hint="eastAsia"/>
          <w:sz w:val="22"/>
          <w:szCs w:val="22"/>
        </w:rPr>
        <w:t>都在没有规律的闪烁</w:t>
      </w:r>
      <w:r w:rsidR="00B164BE" w:rsidRPr="00DF4D1D">
        <w:rPr>
          <w:rFonts w:ascii="微软雅黑" w:eastAsia="微软雅黑" w:hAnsi="微软雅黑" w:cs="微软雅黑" w:hint="eastAsia"/>
          <w:sz w:val="22"/>
          <w:szCs w:val="22"/>
        </w:rPr>
        <w:t>。</w:t>
      </w:r>
    </w:p>
    <w:p w14:paraId="6F626255" w14:textId="1663A2A1" w:rsidR="00797987" w:rsidRPr="00DF4D1D" w:rsidRDefault="00B164B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“嗯，有什么问题就等会儿来说吧，先进入身体之中吧，既然已经成为了一个人的灵魂，那么久不应该长时间呆在一个电子设备之中，肉体更加的适合人类的灵魂。”</w:t>
      </w:r>
    </w:p>
    <w:p w14:paraId="0762CA5E" w14:textId="339C0DFD" w:rsidR="00B164BE" w:rsidRPr="00DF4D1D" w:rsidRDefault="00580D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“嗯，可是姐姐有培养肉体吗？</w:t>
      </w:r>
      <w:r w:rsidR="00467190" w:rsidRPr="00DF4D1D">
        <w:rPr>
          <w:rFonts w:ascii="微软雅黑" w:eastAsia="微软雅黑" w:hAnsi="微软雅黑" w:cs="微软雅黑" w:hint="eastAsia"/>
          <w:sz w:val="22"/>
          <w:szCs w:val="22"/>
        </w:rPr>
        <w:t>当初在培养肉体的时候也是花了很多时间的，现在姐姐就已经完成了肉体的培养嘛？</w:t>
      </w:r>
      <w:r w:rsidRPr="00DF4D1D">
        <w:rPr>
          <w:rFonts w:ascii="微软雅黑" w:eastAsia="微软雅黑" w:hAnsi="微软雅黑" w:cs="微软雅黑" w:hint="eastAsia"/>
          <w:sz w:val="22"/>
          <w:szCs w:val="22"/>
        </w:rPr>
        <w:t>”</w:t>
      </w:r>
    </w:p>
    <w:p w14:paraId="46D37D49" w14:textId="77777777" w:rsidR="00467190" w:rsidRPr="00DF4D1D" w:rsidRDefault="004671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“唔~其实我现在并没有完成肉体的培养，但是我现在培养一具普通的肉体并没有什么难度，并且时间这个问题也很好解决。</w:t>
      </w:r>
    </w:p>
    <w:p w14:paraId="04D183DF" w14:textId="466B5981" w:rsidR="00467190" w:rsidRPr="00DF4D1D" w:rsidRDefault="004671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而且现在灵气的浓度已经相当的高的，将一个平凡的肉体直接灌输为一个十分强大的肉体也没有什么难处的。”</w:t>
      </w:r>
    </w:p>
    <w:p w14:paraId="37F04E77" w14:textId="58A10CCF" w:rsidR="0030199C" w:rsidRPr="00DF4D1D" w:rsidRDefault="002E34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“哦，好吧所以要开始塑造身体了吗？”</w:t>
      </w:r>
    </w:p>
    <w:p w14:paraId="357538A4" w14:textId="5774A8D3" w:rsidR="002E340D" w:rsidRPr="00DF4D1D" w:rsidRDefault="002E34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“嗯，马上就要开始塑造了</w:t>
      </w:r>
      <w:r w:rsidR="009E1862" w:rsidRPr="00DF4D1D">
        <w:rPr>
          <w:rFonts w:ascii="微软雅黑" w:eastAsia="微软雅黑" w:hAnsi="微软雅黑" w:cs="微软雅黑" w:hint="eastAsia"/>
          <w:sz w:val="22"/>
          <w:szCs w:val="22"/>
        </w:rPr>
        <w:t>，只是到时候这儿的风可能会比以往更加的喧嚣。</w:t>
      </w:r>
      <w:r w:rsidRPr="00DF4D1D">
        <w:rPr>
          <w:rFonts w:ascii="微软雅黑" w:eastAsia="微软雅黑" w:hAnsi="微软雅黑" w:cs="微软雅黑" w:hint="eastAsia"/>
          <w:sz w:val="22"/>
          <w:szCs w:val="22"/>
        </w:rPr>
        <w:t>”</w:t>
      </w:r>
    </w:p>
    <w:p w14:paraId="317D8391" w14:textId="78100054"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说罢孙源玲便从飞船之上消失了，而飞船依然停在那儿，但是知道的人还是知道的，不知道的人也没有那个知道的能力，往后也没有那个意外可以发现这艘飞船。</w:t>
      </w:r>
    </w:p>
    <w:p w14:paraId="6A142D1B" w14:textId="76F45EEB" w:rsidR="002E340D"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在地星的一处平原中，一眼望去都是十分漂亮的草地，微分吹拂着草地，做着有规律的摇动。</w:t>
      </w:r>
    </w:p>
    <w:p w14:paraId="17EA5E2D" w14:textId="4BE2AC6C"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“嗯，这地方的空气还挺不错的，至少要比城市里面的空气要好很多了，而且这地方似乎也没有多少人存在，看来人们还没有适应这种地方的气压。”</w:t>
      </w:r>
    </w:p>
    <w:p w14:paraId="02FF3FDA" w14:textId="030A8492"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说罢，原本还是微分的草地之上突然刮起了飓风，并且在周围的小草似乎是失去了生命似的在迅速的变黄，在很短的一段时间里面就走完了自己的一生。而死亡也不能够给它们带来安息，在他们死亡之后</w:t>
      </w:r>
      <w:r w:rsidR="009B0818" w:rsidRPr="00DF4D1D">
        <w:rPr>
          <w:rFonts w:ascii="微软雅黑" w:eastAsia="微软雅黑" w:hAnsi="微软雅黑" w:cs="微软雅黑" w:hint="eastAsia"/>
          <w:sz w:val="22"/>
          <w:szCs w:val="22"/>
        </w:rPr>
        <w:t>身体也开始化作尘埃消散，但是消散的尘埃也逃不走，就算是消散的尘埃也被聚集在一起经过各种复杂的原子级别的反应之后成为了一种全新的物质，这种物质都不相同，但是这种都是组成人体所需要的物质，组成人体的基本物质。</w:t>
      </w:r>
    </w:p>
    <w:p w14:paraId="458C867E" w14:textId="0021E469" w:rsidR="009B0818" w:rsidRPr="00DF4D1D" w:rsidRDefault="009B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很快一个有点像人的一个模型便出现在了孙源玲的面前，这个模型相比较</w:t>
      </w:r>
      <w:proofErr w:type="gramStart"/>
      <w:r w:rsidRPr="00DF4D1D">
        <w:rPr>
          <w:rFonts w:ascii="微软雅黑" w:eastAsia="微软雅黑" w:hAnsi="微软雅黑" w:cs="微软雅黑" w:hint="eastAsia"/>
          <w:sz w:val="22"/>
          <w:szCs w:val="22"/>
        </w:rPr>
        <w:t>于之前</w:t>
      </w:r>
      <w:proofErr w:type="gramEnd"/>
      <w:r w:rsidRPr="00DF4D1D">
        <w:rPr>
          <w:rFonts w:ascii="微软雅黑" w:eastAsia="微软雅黑" w:hAnsi="微软雅黑" w:cs="微软雅黑" w:hint="eastAsia"/>
          <w:sz w:val="22"/>
          <w:szCs w:val="22"/>
        </w:rPr>
        <w:t>爱丽的样子稍微高了一些，也稍微胖了一些。</w:t>
      </w:r>
    </w:p>
    <w:p w14:paraId="2F4434DC" w14:textId="78A3BEDA" w:rsidR="009B0818" w:rsidRPr="00DF4D1D" w:rsidRDefault="009B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“嗯，这样前置工作就已经完成了，接下来就是添加一点点细节了。”</w:t>
      </w:r>
      <w:r w:rsidR="003D7E3E" w:rsidRPr="00DF4D1D">
        <w:rPr>
          <w:rFonts w:ascii="微软雅黑" w:eastAsia="微软雅黑" w:hAnsi="微软雅黑" w:cs="微软雅黑" w:hint="eastAsia"/>
          <w:sz w:val="22"/>
          <w:szCs w:val="22"/>
        </w:rPr>
        <w:t>此时孙源玲</w:t>
      </w:r>
      <w:r w:rsidR="0043181A" w:rsidRPr="00DF4D1D">
        <w:rPr>
          <w:rFonts w:ascii="微软雅黑" w:eastAsia="微软雅黑" w:hAnsi="微软雅黑" w:cs="微软雅黑" w:hint="eastAsia"/>
          <w:sz w:val="22"/>
          <w:szCs w:val="22"/>
        </w:rPr>
        <w:t>已经完成爱丽身体外形的大致塑造了，但是这只是一个外形而已，</w:t>
      </w:r>
      <w:r w:rsidR="00D76E6E" w:rsidRPr="00DF4D1D">
        <w:rPr>
          <w:rFonts w:ascii="微软雅黑" w:eastAsia="微软雅黑" w:hAnsi="微软雅黑" w:cs="微软雅黑" w:hint="eastAsia"/>
          <w:sz w:val="22"/>
          <w:szCs w:val="22"/>
        </w:rPr>
        <w:t>内在的东西一点都没有，就算是维持生命基本生存的器官都没有，真的只有一个皮囊而已。</w:t>
      </w:r>
    </w:p>
    <w:p w14:paraId="1849A4A8" w14:textId="77777777" w:rsidR="006D29E1" w:rsidRPr="00DF4D1D" w:rsidRDefault="00D76E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“嗯，感觉就这样看着有些奇怪呢</w:t>
      </w:r>
      <w:r w:rsidR="006D29E1" w:rsidRPr="00DF4D1D">
        <w:rPr>
          <w:rFonts w:ascii="微软雅黑" w:eastAsia="微软雅黑" w:hAnsi="微软雅黑" w:cs="微软雅黑" w:hint="eastAsia"/>
          <w:sz w:val="22"/>
          <w:szCs w:val="22"/>
        </w:rPr>
        <w:t>，脸型似乎不怎么对称。</w:t>
      </w:r>
      <w:proofErr w:type="spellStart"/>
      <w:r w:rsidR="006D29E1" w:rsidRPr="00DF4D1D">
        <w:rPr>
          <w:rFonts w:ascii="微软雅黑" w:eastAsia="微软雅黑" w:hAnsi="微软雅黑" w:cs="微软雅黑"/>
          <w:sz w:val="22"/>
          <w:szCs w:val="22"/>
        </w:rPr>
        <w:t>E</w:t>
      </w:r>
      <w:r w:rsidR="006D29E1" w:rsidRPr="00DF4D1D">
        <w:rPr>
          <w:rFonts w:ascii="微软雅黑" w:eastAsia="微软雅黑" w:hAnsi="微软雅黑" w:cs="微软雅黑" w:hint="eastAsia"/>
          <w:sz w:val="22"/>
          <w:szCs w:val="22"/>
        </w:rPr>
        <w:t>mm</w:t>
      </w:r>
      <w:proofErr w:type="spellEnd"/>
      <w:r w:rsidR="006D29E1" w:rsidRPr="00DF4D1D">
        <w:rPr>
          <w:rFonts w:ascii="微软雅黑" w:eastAsia="微软雅黑" w:hAnsi="微软雅黑" w:cs="微软雅黑" w:hint="eastAsia"/>
          <w:sz w:val="22"/>
          <w:szCs w:val="22"/>
        </w:rPr>
        <w:t>……</w:t>
      </w:r>
    </w:p>
    <w:p w14:paraId="01D10FF6" w14:textId="56F0F942" w:rsidR="00D76E6E" w:rsidRPr="00DF4D1D" w:rsidRDefault="006D29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w:t>
      </w:r>
      <w:r w:rsidR="00652379" w:rsidRPr="00DF4D1D">
        <w:rPr>
          <w:rFonts w:ascii="微软雅黑" w:eastAsia="微软雅黑" w:hAnsi="微软雅黑" w:cs="微软雅黑" w:hint="eastAsia"/>
          <w:sz w:val="22"/>
          <w:szCs w:val="22"/>
        </w:rPr>
        <w:t>看起来就舒服多了</w:t>
      </w:r>
      <w:r w:rsidR="00B40BD7" w:rsidRPr="00DF4D1D">
        <w:rPr>
          <w:rFonts w:ascii="微软雅黑" w:eastAsia="微软雅黑" w:hAnsi="微软雅黑" w:cs="微软雅黑" w:hint="eastAsia"/>
          <w:sz w:val="22"/>
          <w:szCs w:val="22"/>
        </w:rPr>
        <w:t>。接下来就是内脏了，可是为什么不提前完成内脏的塑造呢，</w:t>
      </w:r>
      <w:r w:rsidR="008A77E7" w:rsidRPr="00DF4D1D">
        <w:rPr>
          <w:rFonts w:ascii="微软雅黑" w:eastAsia="微软雅黑" w:hAnsi="微软雅黑" w:cs="微软雅黑" w:hint="eastAsia"/>
          <w:sz w:val="22"/>
          <w:szCs w:val="22"/>
        </w:rPr>
        <w:t>就</w:t>
      </w:r>
      <w:r w:rsidR="00B40BD7" w:rsidRPr="00DF4D1D">
        <w:rPr>
          <w:rFonts w:ascii="微软雅黑" w:eastAsia="微软雅黑" w:hAnsi="微软雅黑" w:cs="微软雅黑" w:hint="eastAsia"/>
          <w:sz w:val="22"/>
          <w:szCs w:val="22"/>
        </w:rPr>
        <w:t>这样</w:t>
      </w:r>
      <w:r w:rsidR="008A77E7" w:rsidRPr="00DF4D1D">
        <w:rPr>
          <w:rFonts w:ascii="微软雅黑" w:eastAsia="微软雅黑" w:hAnsi="微软雅黑" w:cs="微软雅黑" w:hint="eastAsia"/>
          <w:sz w:val="22"/>
          <w:szCs w:val="22"/>
        </w:rPr>
        <w:t>塑造</w:t>
      </w:r>
      <w:r w:rsidR="00B40BD7" w:rsidRPr="00DF4D1D">
        <w:rPr>
          <w:rFonts w:ascii="微软雅黑" w:eastAsia="微软雅黑" w:hAnsi="微软雅黑" w:cs="微软雅黑" w:hint="eastAsia"/>
          <w:sz w:val="22"/>
          <w:szCs w:val="22"/>
        </w:rPr>
        <w:t>起来好麻烦啊</w:t>
      </w:r>
      <w:r w:rsidR="008A77E7" w:rsidRPr="00DF4D1D">
        <w:rPr>
          <w:rFonts w:ascii="微软雅黑" w:eastAsia="微软雅黑" w:hAnsi="微软雅黑" w:cs="微软雅黑" w:hint="eastAsia"/>
          <w:sz w:val="22"/>
          <w:szCs w:val="22"/>
        </w:rPr>
        <w:t>，要是</w:t>
      </w:r>
      <w:r w:rsidR="00264821" w:rsidRPr="00DF4D1D">
        <w:rPr>
          <w:rFonts w:ascii="微软雅黑" w:eastAsia="微软雅黑" w:hAnsi="微软雅黑" w:cs="微软雅黑" w:hint="eastAsia"/>
          <w:sz w:val="22"/>
          <w:szCs w:val="22"/>
        </w:rPr>
        <w:t>哪</w:t>
      </w:r>
      <w:r w:rsidR="008A77E7" w:rsidRPr="00DF4D1D">
        <w:rPr>
          <w:rFonts w:ascii="微软雅黑" w:eastAsia="微软雅黑" w:hAnsi="微软雅黑" w:cs="微软雅黑" w:hint="eastAsia"/>
          <w:sz w:val="22"/>
          <w:szCs w:val="22"/>
        </w:rPr>
        <w:t>个地方的位置弄错了就麻烦了。</w:t>
      </w:r>
      <w:r w:rsidR="00D76E6E" w:rsidRPr="00DF4D1D">
        <w:rPr>
          <w:rFonts w:ascii="微软雅黑" w:eastAsia="微软雅黑" w:hAnsi="微软雅黑" w:cs="微软雅黑" w:hint="eastAsia"/>
          <w:sz w:val="22"/>
          <w:szCs w:val="22"/>
        </w:rPr>
        <w:t>”</w:t>
      </w:r>
    </w:p>
    <w:p w14:paraId="10296CE1" w14:textId="7A1FF7C2" w:rsidR="00B40BD7" w:rsidRPr="00DF4D1D" w:rsidRDefault="004874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随着空气之中的</w:t>
      </w:r>
      <w:r w:rsidR="00E06424" w:rsidRPr="00DF4D1D">
        <w:rPr>
          <w:rFonts w:ascii="微软雅黑" w:eastAsia="微软雅黑" w:hAnsi="微软雅黑" w:cs="微软雅黑" w:hint="eastAsia"/>
          <w:sz w:val="22"/>
          <w:szCs w:val="22"/>
        </w:rPr>
        <w:t>各种物质被提取，</w:t>
      </w:r>
      <w:r w:rsidR="00C33CA5" w:rsidRPr="00DF4D1D">
        <w:rPr>
          <w:rFonts w:ascii="微软雅黑" w:eastAsia="微软雅黑" w:hAnsi="微软雅黑" w:cs="微软雅黑" w:hint="eastAsia"/>
          <w:sz w:val="22"/>
          <w:szCs w:val="22"/>
        </w:rPr>
        <w:t>孙源玲所塑造的身体已经变成了爱丽之前的模样了，在外表上并没有什么区别，就连细微的区别都没有。</w:t>
      </w:r>
    </w:p>
    <w:p w14:paraId="3770D253" w14:textId="65871F51" w:rsidR="00C33CA5" w:rsidRPr="00DF4D1D" w:rsidRDefault="00C33C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但是这其中并没有生命，只是一个已经塑造完成的空客，是无法承受灵魂，无法承载生命的。</w:t>
      </w:r>
    </w:p>
    <w:p w14:paraId="5D3F35C7" w14:textId="31529B96" w:rsidR="00335AE8" w:rsidRPr="00DF4D1D" w:rsidRDefault="00335A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对于微观的操纵技术还是很不错的嘛，接下来就是对于内脏和大脑的塑造了，这下就有些棘手了，内脏什么的都好说，可是大脑的各种神经突触和神经元之间的链接就是一个大问题了，如果不能够塑造出一个相近的结构出来在意识导入的时候进行塑形将是一个很有可能发生意外的事情。”</w:t>
      </w:r>
    </w:p>
    <w:p w14:paraId="1F6915B1" w14:textId="331A1259" w:rsidR="00C33CA5" w:rsidRPr="00DF4D1D" w:rsidRDefault="00260D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空气之中的各种微粒的提取速度十分的迅速，但是有些特殊的东西并不是就这样光是提取空气中的微粒进行元素转换就完事了的，这些东西需要么慢慢的等待生命体自己慢慢的生成，要么就从生命体的体内抽取，但是这种东西并不是无限的，而是十分的有限的，并且这种东西一旦没有了那么这个生命就意味着开始凋亡了。</w:t>
      </w:r>
    </w:p>
    <w:p w14:paraId="0A3EB4EE" w14:textId="43E133B4" w:rsidR="00260D36" w:rsidRPr="00DF4D1D" w:rsidRDefault="003F65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内脏的塑造很快就完成了，毕竟这种内脏只需要完成最基本的</w:t>
      </w:r>
      <w:r w:rsidR="00FE4B2C" w:rsidRPr="00DF4D1D">
        <w:rPr>
          <w:rFonts w:ascii="微软雅黑" w:eastAsia="微软雅黑" w:hAnsi="微软雅黑" w:cs="微软雅黑" w:hint="eastAsia"/>
          <w:sz w:val="22"/>
          <w:szCs w:val="22"/>
        </w:rPr>
        <w:t>塑造接下来的运行身体会自动对不合理的地方就行修正。</w:t>
      </w:r>
    </w:p>
    <w:p w14:paraId="318953F0" w14:textId="5DF0D13A" w:rsidR="00FE4B2C" w:rsidRPr="00DF4D1D" w:rsidRDefault="00FE4B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接下来就是最困难的地方了，开始塑造大脑，大脑的所有连接都是不能够出错的，如果出现了错误那么记忆就有可能出现混乱，记忆的混乱带来的可能就是人格的改变。</w:t>
      </w:r>
    </w:p>
    <w:p w14:paraId="7A9787CA" w14:textId="6AEA4A68" w:rsidR="00FE4B2C" w:rsidRPr="00DF4D1D" w:rsidRDefault="008C21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现在的状态就如同一个没有了生命活动的死人躺在了孙源玲的面前</w:t>
      </w:r>
      <w:r w:rsidR="00526251" w:rsidRPr="00DF4D1D">
        <w:rPr>
          <w:rFonts w:ascii="微软雅黑" w:eastAsia="微软雅黑" w:hAnsi="微软雅黑" w:cs="微软雅黑" w:hint="eastAsia"/>
          <w:sz w:val="22"/>
          <w:szCs w:val="22"/>
        </w:rPr>
        <w:t>。</w:t>
      </w:r>
    </w:p>
    <w:p w14:paraId="39355FB5" w14:textId="32808E72" w:rsidR="00526251" w:rsidRPr="00DF4D1D" w:rsidRDefault="0052625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那么自然死亡的人和现在的孙源玲面前的爱丽不是一眼的吗？只是身体的细胞是不是已经衰老的，但是生命的死亡标准到底应该是什么呢？按照现在的标准来说人死了到底是死了呢还是说没有死呢？</w:t>
      </w:r>
      <w:r w:rsidR="00B97780" w:rsidRPr="00DF4D1D">
        <w:rPr>
          <w:rFonts w:ascii="微软雅黑" w:eastAsia="微软雅黑" w:hAnsi="微软雅黑" w:cs="微软雅黑" w:hint="eastAsia"/>
          <w:sz w:val="22"/>
          <w:szCs w:val="22"/>
        </w:rPr>
        <w:t>死</w:t>
      </w:r>
      <w:r w:rsidRPr="00DF4D1D">
        <w:rPr>
          <w:rFonts w:ascii="微软雅黑" w:eastAsia="微软雅黑" w:hAnsi="微软雅黑" w:cs="微软雅黑" w:hint="eastAsia"/>
          <w:sz w:val="22"/>
          <w:szCs w:val="22"/>
        </w:rPr>
        <w:t>人他真的就已经死了吗？</w:t>
      </w:r>
    </w:p>
    <w:p w14:paraId="559DF346" w14:textId="162416BD" w:rsidR="009E1862" w:rsidRPr="00DF4D1D" w:rsidRDefault="009E1862">
      <w:pPr>
        <w:rPr>
          <w:rFonts w:ascii="微软雅黑" w:eastAsia="微软雅黑" w:hAnsi="微软雅黑" w:cs="微软雅黑"/>
          <w:sz w:val="22"/>
          <w:szCs w:val="22"/>
        </w:rPr>
      </w:pPr>
    </w:p>
    <w:p w14:paraId="01891F30" w14:textId="047E35B4" w:rsidR="00526251" w:rsidRPr="00DF4D1D" w:rsidRDefault="00526251">
      <w:pPr>
        <w:rPr>
          <w:rFonts w:ascii="微软雅黑" w:eastAsia="微软雅黑" w:hAnsi="微软雅黑" w:cs="微软雅黑"/>
          <w:sz w:val="22"/>
          <w:szCs w:val="22"/>
        </w:rPr>
      </w:pPr>
    </w:p>
    <w:p w14:paraId="78DEF5E2" w14:textId="2893EC8F" w:rsidR="00526251" w:rsidRPr="00DF4D1D" w:rsidRDefault="00526251" w:rsidP="006636F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第一百一十一章 </w:t>
      </w:r>
      <w:r w:rsidRPr="00DF4D1D">
        <w:rPr>
          <w:rFonts w:ascii="微软雅黑" w:eastAsia="微软雅黑" w:hAnsi="微软雅黑" w:cs="微软雅黑"/>
          <w:sz w:val="22"/>
          <w:szCs w:val="22"/>
        </w:rPr>
        <w:t xml:space="preserve"> </w:t>
      </w:r>
      <w:r w:rsidR="00C80855" w:rsidRPr="00DF4D1D">
        <w:rPr>
          <w:rFonts w:ascii="微软雅黑" w:eastAsia="微软雅黑" w:hAnsi="微软雅黑" w:cs="微软雅黑" w:hint="eastAsia"/>
          <w:sz w:val="22"/>
          <w:szCs w:val="22"/>
        </w:rPr>
        <w:t>自我才</w:t>
      </w:r>
      <w:r w:rsidR="00B97780" w:rsidRPr="00DF4D1D">
        <w:rPr>
          <w:rFonts w:ascii="微软雅黑" w:eastAsia="微软雅黑" w:hAnsi="微软雅黑" w:cs="微软雅黑" w:hint="eastAsia"/>
          <w:sz w:val="22"/>
          <w:szCs w:val="22"/>
        </w:rPr>
        <w:t>是生命生存</w:t>
      </w:r>
      <w:r w:rsidR="00C80855" w:rsidRPr="00DF4D1D">
        <w:rPr>
          <w:rFonts w:ascii="微软雅黑" w:eastAsia="微软雅黑" w:hAnsi="微软雅黑" w:cs="微软雅黑" w:hint="eastAsia"/>
          <w:sz w:val="22"/>
          <w:szCs w:val="22"/>
        </w:rPr>
        <w:t>的判定</w:t>
      </w:r>
    </w:p>
    <w:p w14:paraId="604FE10F" w14:textId="2574234E" w:rsidR="002B4A9F" w:rsidRPr="00DF4D1D" w:rsidRDefault="00B9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w:t>
      </w:r>
      <w:r w:rsidR="00A819EC" w:rsidRPr="00DF4D1D">
        <w:rPr>
          <w:rFonts w:ascii="微软雅黑" w:eastAsia="微软雅黑" w:hAnsi="微软雅黑" w:cs="微软雅黑" w:hint="eastAsia"/>
          <w:sz w:val="22"/>
          <w:szCs w:val="22"/>
        </w:rPr>
        <w:t>塑造，</w:t>
      </w:r>
      <w:r w:rsidR="00842F1D" w:rsidRPr="00DF4D1D">
        <w:rPr>
          <w:rFonts w:ascii="微软雅黑" w:eastAsia="微软雅黑" w:hAnsi="微软雅黑" w:cs="微软雅黑" w:hint="eastAsia"/>
          <w:sz w:val="22"/>
          <w:szCs w:val="22"/>
        </w:rPr>
        <w:t>爱丽身体中的大脑已经开始慢慢的成型了，</w:t>
      </w:r>
      <w:r w:rsidR="000D5E4A" w:rsidRPr="00DF4D1D">
        <w:rPr>
          <w:rFonts w:ascii="微软雅黑" w:eastAsia="微软雅黑" w:hAnsi="微软雅黑" w:cs="微软雅黑" w:hint="eastAsia"/>
          <w:sz w:val="22"/>
          <w:szCs w:val="22"/>
        </w:rPr>
        <w:t>首先是负责最基本运动功能的部分小脑组成最简单的，毕竟小脑并不需要考虑事情，也不会涉及个人的人格方面的东西，就算在以后出现了什么意外出现了问题也是可以使用计算机芯片来代</w:t>
      </w:r>
      <w:r w:rsidR="000D5E4A" w:rsidRPr="00DF4D1D">
        <w:rPr>
          <w:rFonts w:ascii="微软雅黑" w:eastAsia="微软雅黑" w:hAnsi="微软雅黑" w:cs="微软雅黑" w:hint="eastAsia"/>
          <w:sz w:val="22"/>
          <w:szCs w:val="22"/>
        </w:rPr>
        <w:lastRenderedPageBreak/>
        <w:t>替小脑的功能，毕竟小脑的功能区域并不是不可替代的，至少这对于孙源玲来说并不是不可替换的。</w:t>
      </w:r>
    </w:p>
    <w:p w14:paraId="737B2513" w14:textId="4ACEDFE1" w:rsidR="000D5E4A" w:rsidRPr="00DF4D1D" w:rsidRDefault="00D02B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然而很快将小脑完成塑造，并且完成了最基本的活性保持。</w:t>
      </w:r>
      <w:r w:rsidR="00145303" w:rsidRPr="00DF4D1D">
        <w:rPr>
          <w:rFonts w:ascii="微软雅黑" w:eastAsia="微软雅黑" w:hAnsi="微软雅黑" w:cs="微软雅黑" w:hint="eastAsia"/>
          <w:sz w:val="22"/>
          <w:szCs w:val="22"/>
        </w:rPr>
        <w:t>接下来要干的事情就是塑造最重要也是最难进行塑造的部位，大脑的主要组成部分了。</w:t>
      </w:r>
    </w:p>
    <w:p w14:paraId="724E41D4" w14:textId="77777777" w:rsidR="0014530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“接下来该怎么进行塑造呢？人类的记忆和大脑中的神经元的对应方式到底是什么样的还不清楚啊。</w:t>
      </w:r>
    </w:p>
    <w:p w14:paraId="7D6F9194" w14:textId="6A2B010D" w:rsidR="0014530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我自己的神经元接触方式恐怕也是和普通的人类不同了，拥有了精神力之后大脑的结构就不同了，记忆进行灌输的时候会造成什么事情呢？”</w:t>
      </w:r>
    </w:p>
    <w:p w14:paraId="462998F7" w14:textId="680D1BD5" w:rsidR="00A466E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此时的孙源玲因为没有做好什么前期准备在进行塑造的时候遇到了记忆灌输的情况，毕竟现在的爱丽拥有的记忆量已经是一个十分恐怖的程度了，虽然说在理论上来说</w:t>
      </w:r>
      <w:r w:rsidR="00CE57C3" w:rsidRPr="00DF4D1D">
        <w:rPr>
          <w:rFonts w:ascii="微软雅黑" w:eastAsia="微软雅黑" w:hAnsi="微软雅黑" w:cs="微软雅黑" w:hint="eastAsia"/>
          <w:sz w:val="22"/>
          <w:szCs w:val="22"/>
        </w:rPr>
        <w:t>人类的大脑对于事物的存储能力是无限制的，但是这个需要很长的时间形成这些用于保存记忆的神经突触，可是一个就算是处于一个空白状态的大脑突然写入了这么大量的记忆会对大脑造成怎么样的伤害也是一个未知数</w:t>
      </w:r>
      <w:r w:rsidR="0033372B" w:rsidRPr="00DF4D1D">
        <w:rPr>
          <w:rFonts w:ascii="微软雅黑" w:eastAsia="微软雅黑" w:hAnsi="微软雅黑" w:cs="微软雅黑" w:hint="eastAsia"/>
          <w:sz w:val="22"/>
          <w:szCs w:val="22"/>
        </w:rPr>
        <w:t>。</w:t>
      </w:r>
    </w:p>
    <w:p w14:paraId="7974CFD3" w14:textId="77777777" w:rsidR="00807833" w:rsidRPr="00DF4D1D" w:rsidRDefault="001D64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“要不直接使用碳基芯片进行植入吧，记忆嘛可以在后面慢慢的进行写入芯片作为一个辅助记忆装置也不是不可以，在肉体获得了一定的修为之后再开始对这些记忆进行写入，至少在获得</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定修为之后对于大量记忆数据的写入还是拥有了一定的承受能力至少不会因为写入数据这事不会导致大脑出现致命的问题。</w:t>
      </w:r>
    </w:p>
    <w:p w14:paraId="419D355E" w14:textId="471520F4" w:rsidR="00795D05" w:rsidRPr="00DF4D1D" w:rsidRDefault="008078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就按照这样的方案去执行吧，至少在出现错误之后不会出现意识直接消失的情况。</w:t>
      </w:r>
      <w:r w:rsidR="001D64AC" w:rsidRPr="00DF4D1D">
        <w:rPr>
          <w:rFonts w:ascii="微软雅黑" w:eastAsia="微软雅黑" w:hAnsi="微软雅黑" w:cs="微软雅黑" w:hint="eastAsia"/>
          <w:sz w:val="22"/>
          <w:szCs w:val="22"/>
        </w:rPr>
        <w:t>”</w:t>
      </w:r>
    </w:p>
    <w:p w14:paraId="75BBB802" w14:textId="064CBB61" w:rsidR="00136C96" w:rsidRPr="00DF4D1D" w:rsidRDefault="00795D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孙源玲在和自己商量方案的时候顺手已经将用于存储超级大量的记忆数据的碳基芯片给塑造出来了。</w:t>
      </w:r>
    </w:p>
    <w:p w14:paraId="7D423AF9" w14:textId="13C0B50E" w:rsidR="00807833" w:rsidRPr="00DF4D1D" w:rsidRDefault="00795D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“嗯，这个规模的芯片仅靠人体的生物电所产生的电流已经可以支撑起其的正常运行了</w:t>
      </w:r>
      <w:r w:rsidR="00AD29D7" w:rsidRPr="00DF4D1D">
        <w:rPr>
          <w:rFonts w:ascii="微软雅黑" w:eastAsia="微软雅黑" w:hAnsi="微软雅黑" w:cs="微软雅黑" w:hint="eastAsia"/>
          <w:sz w:val="22"/>
          <w:szCs w:val="22"/>
        </w:rPr>
        <w:t>，1</w:t>
      </w:r>
      <w:r w:rsidR="00AD29D7" w:rsidRPr="00DF4D1D">
        <w:rPr>
          <w:rFonts w:ascii="微软雅黑" w:eastAsia="微软雅黑" w:hAnsi="微软雅黑" w:cs="微软雅黑"/>
          <w:sz w:val="22"/>
          <w:szCs w:val="22"/>
        </w:rPr>
        <w:t>28</w:t>
      </w:r>
      <w:r w:rsidR="00AD29D7" w:rsidRPr="00DF4D1D">
        <w:rPr>
          <w:rFonts w:ascii="微软雅黑" w:eastAsia="微软雅黑" w:hAnsi="微软雅黑" w:cs="微软雅黑" w:hint="eastAsia"/>
          <w:sz w:val="22"/>
          <w:szCs w:val="22"/>
        </w:rPr>
        <w:t>对量子比特应该能够支撑起爱丽所产生的这些时间所产生的数据了，只是这</w:t>
      </w:r>
      <w:r w:rsidR="00AD29D7" w:rsidRPr="00DF4D1D">
        <w:rPr>
          <w:rFonts w:ascii="微软雅黑" w:eastAsia="微软雅黑" w:hAnsi="微软雅黑" w:cs="微软雅黑" w:hint="eastAsia"/>
          <w:sz w:val="22"/>
          <w:szCs w:val="22"/>
        </w:rPr>
        <w:lastRenderedPageBreak/>
        <w:t>个尺寸是不是有点大了。</w:t>
      </w:r>
      <w:r w:rsidRPr="00DF4D1D">
        <w:rPr>
          <w:rFonts w:ascii="微软雅黑" w:eastAsia="微软雅黑" w:hAnsi="微软雅黑" w:cs="微软雅黑" w:hint="eastAsia"/>
          <w:sz w:val="22"/>
          <w:szCs w:val="22"/>
        </w:rPr>
        <w:t>”</w:t>
      </w:r>
    </w:p>
    <w:p w14:paraId="62EE93C7" w14:textId="3229562E" w:rsidR="00AD29D7" w:rsidRPr="00DF4D1D" w:rsidRDefault="00AD2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孙源玲看了看自己手中碳基芯片，其3cm</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mm的尺寸放在普通的电脑上来看是在正常不过的尺寸甚至这个尺寸还是一个非常小的一个尺寸了，都可以强行塞进平板里面了，但是这种尺寸的芯片想要塞进普通的人脑之中却是一个十分困难的事情，</w:t>
      </w:r>
      <w:r w:rsidR="008E6EF7" w:rsidRPr="00DF4D1D">
        <w:rPr>
          <w:rFonts w:ascii="微软雅黑" w:eastAsia="微软雅黑" w:hAnsi="微软雅黑" w:cs="微软雅黑" w:hint="eastAsia"/>
          <w:sz w:val="22"/>
          <w:szCs w:val="22"/>
        </w:rPr>
        <w:t>因为这样很有可能引起脑部组织的畸形，有可能会影响大脑的正常机能。</w:t>
      </w:r>
    </w:p>
    <w:p w14:paraId="76DBF1FB" w14:textId="50555271"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“嗯，换个方法进行布局吧，如果就这样留在大脑中的话以后可能会出点问题。”</w:t>
      </w:r>
    </w:p>
    <w:p w14:paraId="74489C1A" w14:textId="3C914C69"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那片已经在孙源玲手中形成了的芯片开始分解，缓缓的分解成十分薄且柔软的样子。</w:t>
      </w:r>
    </w:p>
    <w:p w14:paraId="2D2D19EF" w14:textId="1855FDAD"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“嗯，这样也许就没有问题了，接下来就是将这些分布式芯片植入了，希望不要出现意外啊。”</w:t>
      </w:r>
    </w:p>
    <w:p w14:paraId="35F19D08" w14:textId="6B11F2D0"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但是孙源玲在进行各种决定的时候都在不由自主的自言自语，并且孙源玲对此也是没有发现。</w:t>
      </w:r>
    </w:p>
    <w:p w14:paraId="294C685D" w14:textId="48751E92" w:rsidR="004A3850"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大脑已经全部塑造完成了，既然完成了塑造了就要对这些已经完成塑造的各种器官进行保护，保证其在完成意识转移</w:t>
      </w:r>
      <w:r w:rsidR="004A3850" w:rsidRPr="00DF4D1D">
        <w:rPr>
          <w:rFonts w:ascii="微软雅黑" w:eastAsia="微软雅黑" w:hAnsi="微软雅黑" w:cs="微软雅黑" w:hint="eastAsia"/>
          <w:sz w:val="22"/>
          <w:szCs w:val="22"/>
        </w:rPr>
        <w:t>完成</w:t>
      </w:r>
      <w:r w:rsidRPr="00DF4D1D">
        <w:rPr>
          <w:rFonts w:ascii="微软雅黑" w:eastAsia="微软雅黑" w:hAnsi="微软雅黑" w:cs="微软雅黑" w:hint="eastAsia"/>
          <w:sz w:val="22"/>
          <w:szCs w:val="22"/>
        </w:rPr>
        <w:t>前的活性。</w:t>
      </w:r>
    </w:p>
    <w:p w14:paraId="5022AED0" w14:textId="14A7B44E" w:rsidR="00E306CE" w:rsidRPr="00DF4D1D" w:rsidRDefault="00E306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全身的机能在大脑完成塑造的时候就已经完成激活了，孙源玲也撤销了对于神经传导的限制，现在呼吸和心脏的控制已经交由脑干进行控制了，到目前为止都没有出现什么意外的事情，至少孙源玲对于脑干的塑造是成功的，接下来只要将意识转入之后就能够知道小脑以及大脑的塑造到底怎么样，以及在爱丽意识消散的那段时间到底发生了些什么事情。</w:t>
      </w:r>
    </w:p>
    <w:p w14:paraId="13FFC340" w14:textId="77777777" w:rsidR="00693003" w:rsidRPr="00DF4D1D" w:rsidRDefault="004A38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93003" w:rsidRPr="00DF4D1D">
        <w:rPr>
          <w:rFonts w:ascii="微软雅黑" w:eastAsia="微软雅黑" w:hAnsi="微软雅黑" w:cs="微软雅黑" w:hint="eastAsia"/>
          <w:sz w:val="22"/>
          <w:szCs w:val="22"/>
        </w:rPr>
        <w:t>爱丽接下来就要开始意识的转移了，这过程中会发生什么我也不知道，在之前的时候你虽然已经经过了一次，但是那个时候你还没有觉醒真正的自我意识，并且这次的身体是我直接进行塑造的，并不是自然成长的。</w:t>
      </w:r>
    </w:p>
    <w:p w14:paraId="6E294997" w14:textId="420626BE" w:rsidR="008E6EF7"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虽然对于意识的备份是实时都在进行的，但是我并不能保证这些过程中不会发生什么</w:t>
      </w:r>
      <w:r w:rsidRPr="00DF4D1D">
        <w:rPr>
          <w:rFonts w:ascii="微软雅黑" w:eastAsia="微软雅黑" w:hAnsi="微软雅黑" w:cs="微软雅黑" w:hint="eastAsia"/>
          <w:sz w:val="22"/>
          <w:szCs w:val="22"/>
        </w:rPr>
        <w:lastRenderedPageBreak/>
        <w:t>意外。</w:t>
      </w:r>
      <w:r w:rsidR="004A3850" w:rsidRPr="00DF4D1D">
        <w:rPr>
          <w:rFonts w:ascii="微软雅黑" w:eastAsia="微软雅黑" w:hAnsi="微软雅黑" w:cs="微软雅黑" w:hint="eastAsia"/>
          <w:sz w:val="22"/>
          <w:szCs w:val="22"/>
        </w:rPr>
        <w:t>”</w:t>
      </w:r>
    </w:p>
    <w:p w14:paraId="1553F853" w14:textId="0CAEA24F" w:rsidR="008E6EF7"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“嗯，爱丽知道了，这就当成姐姐的一次实验就可以了，爱丽一定不会有事的。”</w:t>
      </w:r>
    </w:p>
    <w:p w14:paraId="2295612E" w14:textId="71AF5BFA" w:rsidR="00693003"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“那我将这些微型芯片植入之后就将开始</w:t>
      </w:r>
      <w:r w:rsidR="00A13D3E" w:rsidRPr="00DF4D1D">
        <w:rPr>
          <w:rFonts w:ascii="微软雅黑" w:eastAsia="微软雅黑" w:hAnsi="微软雅黑" w:cs="微软雅黑" w:hint="eastAsia"/>
          <w:sz w:val="22"/>
          <w:szCs w:val="22"/>
        </w:rPr>
        <w:t>意识的转移，这过程中会发生什么我并不知道这就由爱丽加油了。</w:t>
      </w:r>
      <w:r w:rsidRPr="00DF4D1D">
        <w:rPr>
          <w:rFonts w:ascii="微软雅黑" w:eastAsia="微软雅黑" w:hAnsi="微软雅黑" w:cs="微软雅黑" w:hint="eastAsia"/>
          <w:sz w:val="22"/>
          <w:szCs w:val="22"/>
        </w:rPr>
        <w:t>”</w:t>
      </w:r>
    </w:p>
    <w:p w14:paraId="7AE8EF81" w14:textId="0EA8106B" w:rsidR="00A13D3E" w:rsidRPr="00DF4D1D" w:rsidRDefault="00A13D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608A81A1" w14:textId="60EC38EF" w:rsidR="00A13D3E" w:rsidRPr="00DF4D1D" w:rsidRDefault="00A13D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“嗯。”说罢，还悬浮在孙源玲手上空中的微型芯片已经消了，并且出现在了爱丽身体的大脑之中。</w:t>
      </w:r>
    </w:p>
    <w:p w14:paraId="2C06A829" w14:textId="37955289" w:rsidR="00693003" w:rsidRPr="00DF4D1D" w:rsidRDefault="003F1C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这些芯片伸出了一点点十分微小，微小到要用电镜才能够看到的细丝扎入了大脑的皮层之中，这些细丝不仅起到联通各个芯片的作用</w:t>
      </w:r>
      <w:r w:rsidR="00F10368" w:rsidRPr="00DF4D1D">
        <w:rPr>
          <w:rFonts w:ascii="微软雅黑" w:eastAsia="微软雅黑" w:hAnsi="微软雅黑" w:cs="微软雅黑" w:hint="eastAsia"/>
          <w:sz w:val="22"/>
          <w:szCs w:val="22"/>
        </w:rPr>
        <w:t>，而且也起到大脑和芯片的双向数据传输同时也是对于大脑的一种控制，毕竟是直接作用于大脑皮层的装置。</w:t>
      </w:r>
    </w:p>
    <w:p w14:paraId="7805A15E" w14:textId="5EC2CE4B" w:rsidR="003F1C6F" w:rsidRPr="00DF4D1D" w:rsidRDefault="008365C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在确定芯片已经全部完成部署之后，在孙源玲的手上出现了一根奇奇怪怪的贴片。孙源玲将这个贴片贴到爱丽身体的大脑上之后另外一</w:t>
      </w:r>
      <w:r w:rsidR="002535E6" w:rsidRPr="00DF4D1D">
        <w:rPr>
          <w:rFonts w:ascii="微软雅黑" w:eastAsia="微软雅黑" w:hAnsi="微软雅黑" w:cs="微软雅黑" w:hint="eastAsia"/>
          <w:sz w:val="22"/>
          <w:szCs w:val="22"/>
        </w:rPr>
        <w:t>端则</w:t>
      </w:r>
      <w:r w:rsidRPr="00DF4D1D">
        <w:rPr>
          <w:rFonts w:ascii="微软雅黑" w:eastAsia="微软雅黑" w:hAnsi="微软雅黑" w:cs="微软雅黑" w:hint="eastAsia"/>
          <w:sz w:val="22"/>
          <w:szCs w:val="22"/>
        </w:rPr>
        <w:t>链接在了孙源玲所戴的AR眼镜之上。</w:t>
      </w:r>
    </w:p>
    <w:p w14:paraId="0CC3839F" w14:textId="53EAA615" w:rsidR="008365C3" w:rsidRPr="00DF4D1D" w:rsidRDefault="002535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数据的传输在完成了</w:t>
      </w:r>
      <w:r w:rsidR="00802DD4" w:rsidRPr="00DF4D1D">
        <w:rPr>
          <w:rFonts w:ascii="微软雅黑" w:eastAsia="微软雅黑" w:hAnsi="微软雅黑" w:cs="微软雅黑" w:hint="eastAsia"/>
          <w:sz w:val="22"/>
          <w:szCs w:val="22"/>
        </w:rPr>
        <w:t>数据链路的架设之后便开始了，只是这个需要传输的数据并不是一点两点，现在存储在AR眼睛之中的数据是一个现在社会的人都不敢想象的一个量，几乎包含了整个太阳系的所有的完整模型，这些模型光是一个苹果其占据的数据量可能都是数个TB的数据量，但是这些仅仅是一个小小的苹果，当时爱丽</w:t>
      </w:r>
      <w:r w:rsidR="007C7869" w:rsidRPr="00DF4D1D">
        <w:rPr>
          <w:rFonts w:ascii="微软雅黑" w:eastAsia="微软雅黑" w:hAnsi="微软雅黑" w:cs="微软雅黑" w:hint="eastAsia"/>
          <w:sz w:val="22"/>
          <w:szCs w:val="22"/>
        </w:rPr>
        <w:t>借助孙源玲所提供的装备完成了整个太阳系的</w:t>
      </w:r>
      <w:r w:rsidR="00975752" w:rsidRPr="00DF4D1D">
        <w:rPr>
          <w:rFonts w:ascii="微软雅黑" w:eastAsia="微软雅黑" w:hAnsi="微软雅黑" w:cs="微软雅黑" w:hint="eastAsia"/>
          <w:sz w:val="22"/>
          <w:szCs w:val="22"/>
        </w:rPr>
        <w:t>模型建立，但是模型的建立都是借助着孙源玲的AR眼镜作为载体进行建立的，而后在肉体之中完成了意识的觉醒之后慢慢的将所存储在AR眼镜中的数据都转移到了大脑之中，并且在那个</w:t>
      </w:r>
      <w:r w:rsidR="00AE6CE0" w:rsidRPr="00DF4D1D">
        <w:rPr>
          <w:rFonts w:ascii="微软雅黑" w:eastAsia="微软雅黑" w:hAnsi="微软雅黑" w:cs="微软雅黑" w:hint="eastAsia"/>
          <w:sz w:val="22"/>
          <w:szCs w:val="22"/>
        </w:rPr>
        <w:t>时候已经完成了修为的建立，并且达到了金丹的修为，在这种修为的维持之下可以在短时间内大量的向大脑中写入超大量的数据，并且因为是真——人工智能的原因，对于已经形成的数据拥有一定的处理能力</w:t>
      </w:r>
      <w:r w:rsidR="00AE6CE0" w:rsidRPr="00DF4D1D">
        <w:rPr>
          <w:rFonts w:ascii="微软雅黑" w:eastAsia="微软雅黑" w:hAnsi="微软雅黑" w:cs="微软雅黑" w:hint="eastAsia"/>
          <w:sz w:val="22"/>
          <w:szCs w:val="22"/>
        </w:rPr>
        <w:lastRenderedPageBreak/>
        <w:t>这种处理能力可以将数据做出</w:t>
      </w:r>
      <w:proofErr w:type="gramStart"/>
      <w:r w:rsidR="00AE6CE0" w:rsidRPr="00DF4D1D">
        <w:rPr>
          <w:rFonts w:ascii="微软雅黑" w:eastAsia="微软雅黑" w:hAnsi="微软雅黑" w:cs="微软雅黑" w:hint="eastAsia"/>
          <w:sz w:val="22"/>
          <w:szCs w:val="22"/>
        </w:rPr>
        <w:t>极大量</w:t>
      </w:r>
      <w:proofErr w:type="gramEnd"/>
      <w:r w:rsidR="00AE6CE0" w:rsidRPr="00DF4D1D">
        <w:rPr>
          <w:rFonts w:ascii="微软雅黑" w:eastAsia="微软雅黑" w:hAnsi="微软雅黑" w:cs="微软雅黑" w:hint="eastAsia"/>
          <w:sz w:val="22"/>
          <w:szCs w:val="22"/>
        </w:rPr>
        <w:t>的压缩，使得</w:t>
      </w:r>
      <w:r w:rsidR="003578CC" w:rsidRPr="00DF4D1D">
        <w:rPr>
          <w:rFonts w:ascii="微软雅黑" w:eastAsia="微软雅黑" w:hAnsi="微软雅黑" w:cs="微软雅黑" w:hint="eastAsia"/>
          <w:sz w:val="22"/>
          <w:szCs w:val="22"/>
        </w:rPr>
        <w:t>爱丽当时的大脑可以处理平时观测宇宙所带来的巨量数据。</w:t>
      </w:r>
    </w:p>
    <w:p w14:paraId="6BF261B2" w14:textId="75557502" w:rsidR="003578CC" w:rsidRPr="00DF4D1D" w:rsidRDefault="003578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但是现在爱丽的身体不仅只是一个普通人的身体，而且是一个刚刚完成塑造的身体，有些神经的突触可能还可能不是处于一个初始的状态</w:t>
      </w:r>
      <w:r w:rsidR="003557D1" w:rsidRPr="00DF4D1D">
        <w:rPr>
          <w:rFonts w:ascii="微软雅黑" w:eastAsia="微软雅黑" w:hAnsi="微软雅黑" w:cs="微软雅黑" w:hint="eastAsia"/>
          <w:sz w:val="22"/>
          <w:szCs w:val="22"/>
        </w:rPr>
        <w:t>，在接下来的过程中很有可能出现记忆混乱的情况，想要解决这个问题唯一的方式只有一个，那就是在完成意识导入之后对曾经的记忆进行比对，对异常的地方进行修改，但是孙源玲这次还想要知道在爱丽失去意识的时候</w:t>
      </w:r>
      <w:r w:rsidR="00561499" w:rsidRPr="00DF4D1D">
        <w:rPr>
          <w:rFonts w:ascii="微软雅黑" w:eastAsia="微软雅黑" w:hAnsi="微软雅黑" w:cs="微软雅黑" w:hint="eastAsia"/>
          <w:sz w:val="22"/>
          <w:szCs w:val="22"/>
        </w:rPr>
        <w:t>到底遇到了些什么东西，为什么一个区区的</w:t>
      </w:r>
      <w:proofErr w:type="gramStart"/>
      <w:r w:rsidR="00561499" w:rsidRPr="00DF4D1D">
        <w:rPr>
          <w:rFonts w:ascii="微软雅黑" w:eastAsia="微软雅黑" w:hAnsi="微软雅黑" w:cs="微软雅黑" w:hint="eastAsia"/>
          <w:sz w:val="22"/>
          <w:szCs w:val="22"/>
        </w:rPr>
        <w:t>幽灵场</w:t>
      </w:r>
      <w:proofErr w:type="gramEnd"/>
      <w:r w:rsidR="00561499" w:rsidRPr="00DF4D1D">
        <w:rPr>
          <w:rFonts w:ascii="微软雅黑" w:eastAsia="微软雅黑" w:hAnsi="微软雅黑" w:cs="微软雅黑" w:hint="eastAsia"/>
          <w:sz w:val="22"/>
          <w:szCs w:val="22"/>
        </w:rPr>
        <w:t>都能够</w:t>
      </w:r>
      <w:r w:rsidR="00137D4B" w:rsidRPr="00DF4D1D">
        <w:rPr>
          <w:rFonts w:ascii="微软雅黑" w:eastAsia="微软雅黑" w:hAnsi="微软雅黑" w:cs="微软雅黑" w:hint="eastAsia"/>
          <w:sz w:val="22"/>
          <w:szCs w:val="22"/>
        </w:rPr>
        <w:t>对爱丽的意识造成巨大的影响。</w:t>
      </w:r>
    </w:p>
    <w:p w14:paraId="3D1DA8F9" w14:textId="6A8389A8" w:rsidR="00C31DBC" w:rsidRPr="00DF4D1D" w:rsidRDefault="00C31D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数据的传输很快就完成了，但是绝大多数的记忆都是暂时保存在植入在爱丽身体内的碳基芯片之中的，只不过这个碳基芯片是进行量子计算的芯片而不是进行传统的二进制计算的芯片。</w:t>
      </w:r>
    </w:p>
    <w:p w14:paraId="632CE007" w14:textId="77777777" w:rsidR="00FA03E6" w:rsidRPr="00DF4D1D" w:rsidRDefault="00C31D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“接下来就是激活自我意识了，不知道激活之后会发生什么样的事情，希望爱丽不会失去自我，如果是这样的话我的实验就相当于失败了，啧</w:t>
      </w:r>
      <w:r w:rsidR="00FA03E6" w:rsidRPr="00DF4D1D">
        <w:rPr>
          <w:rFonts w:ascii="微软雅黑" w:eastAsia="微软雅黑" w:hAnsi="微软雅黑" w:cs="微软雅黑" w:hint="eastAsia"/>
          <w:sz w:val="22"/>
          <w:szCs w:val="22"/>
        </w:rPr>
        <w:t>。</w:t>
      </w:r>
    </w:p>
    <w:p w14:paraId="6A76B9B2" w14:textId="7AE406C8" w:rsidR="00C31DBC" w:rsidRPr="00DF4D1D" w:rsidRDefault="00FA03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只有在苏醒之后能够拥有完整自我的才是一个完整的人，如果没有了完整的人格，估计爱丽在相当长的一段时间之内都</w:t>
      </w:r>
      <w:r w:rsidR="005914E3" w:rsidRPr="00DF4D1D">
        <w:rPr>
          <w:rFonts w:ascii="微软雅黑" w:eastAsia="微软雅黑" w:hAnsi="微软雅黑" w:cs="微软雅黑" w:hint="eastAsia"/>
          <w:sz w:val="22"/>
          <w:szCs w:val="22"/>
        </w:rPr>
        <w:t>得待在AR眼镜中了。</w:t>
      </w:r>
      <w:r w:rsidR="00C31DBC" w:rsidRPr="00DF4D1D">
        <w:rPr>
          <w:rFonts w:ascii="微软雅黑" w:eastAsia="微软雅黑" w:hAnsi="微软雅黑" w:cs="微软雅黑" w:hint="eastAsia"/>
          <w:sz w:val="22"/>
          <w:szCs w:val="22"/>
        </w:rPr>
        <w:t>”</w:t>
      </w:r>
    </w:p>
    <w:p w14:paraId="18E52E21" w14:textId="2B276B0D" w:rsidR="005C3D2C" w:rsidRPr="00DF4D1D" w:rsidRDefault="005C3D2C">
      <w:pPr>
        <w:rPr>
          <w:rFonts w:ascii="微软雅黑" w:eastAsia="微软雅黑" w:hAnsi="微软雅黑" w:cs="微软雅黑"/>
          <w:sz w:val="22"/>
          <w:szCs w:val="22"/>
        </w:rPr>
      </w:pPr>
    </w:p>
    <w:p w14:paraId="22429B01" w14:textId="70414190" w:rsidR="005C3D2C" w:rsidRPr="00DF4D1D" w:rsidRDefault="005C3D2C">
      <w:pPr>
        <w:rPr>
          <w:rFonts w:ascii="微软雅黑" w:eastAsia="微软雅黑" w:hAnsi="微软雅黑" w:cs="微软雅黑"/>
          <w:sz w:val="22"/>
          <w:szCs w:val="22"/>
        </w:rPr>
      </w:pPr>
    </w:p>
    <w:p w14:paraId="127D271A" w14:textId="1150ED27" w:rsidR="005C3D2C" w:rsidRPr="00DF4D1D" w:rsidRDefault="005C3D2C" w:rsidP="007D370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第一百一十二章 </w:t>
      </w:r>
      <w:r w:rsidRPr="00DF4D1D">
        <w:rPr>
          <w:rFonts w:ascii="微软雅黑" w:eastAsia="微软雅黑" w:hAnsi="微软雅黑" w:cs="微软雅黑"/>
          <w:sz w:val="22"/>
          <w:szCs w:val="22"/>
        </w:rPr>
        <w:t xml:space="preserve"> </w:t>
      </w:r>
      <w:r w:rsidR="00413D55" w:rsidRPr="00DF4D1D">
        <w:rPr>
          <w:rFonts w:ascii="微软雅黑" w:eastAsia="微软雅黑" w:hAnsi="微软雅黑" w:cs="微软雅黑" w:hint="eastAsia"/>
          <w:sz w:val="22"/>
          <w:szCs w:val="22"/>
        </w:rPr>
        <w:t>手动</w:t>
      </w:r>
      <w:r w:rsidR="00CE5AD4" w:rsidRPr="00DF4D1D">
        <w:rPr>
          <w:rFonts w:ascii="微软雅黑" w:eastAsia="微软雅黑" w:hAnsi="微软雅黑" w:cs="微软雅黑" w:hint="eastAsia"/>
          <w:sz w:val="22"/>
          <w:szCs w:val="22"/>
        </w:rPr>
        <w:t>起死回生</w:t>
      </w:r>
    </w:p>
    <w:p w14:paraId="2CC24882" w14:textId="27E4B8BC" w:rsidR="00C31DBC" w:rsidRPr="00DF4D1D" w:rsidRDefault="00CE5A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忆的传输已经全部完成了，虽然这些记忆大多数还是存储在芯片之中的，但是这并不代表着会有什么影响，就像手机外挂了一个芯片那样，对于整个个体并没有什么影响，唯一的影响可能就是功耗会因为这颗外挂的芯片而略微的上升，这对于个体的完整性而言并没有什么影响。</w:t>
      </w:r>
    </w:p>
    <w:p w14:paraId="625074CE" w14:textId="025ED864" w:rsidR="002535E6" w:rsidRPr="00DF4D1D" w:rsidRDefault="000630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但是对于性能够上而言可能就</w:t>
      </w:r>
      <w:proofErr w:type="gramStart"/>
      <w:r w:rsidRPr="00DF4D1D">
        <w:rPr>
          <w:rFonts w:ascii="微软雅黑" w:eastAsia="微软雅黑" w:hAnsi="微软雅黑" w:cs="微软雅黑" w:hint="eastAsia"/>
          <w:sz w:val="22"/>
          <w:szCs w:val="22"/>
        </w:rPr>
        <w:t>就</w:t>
      </w:r>
      <w:proofErr w:type="gramEnd"/>
      <w:r w:rsidRPr="00DF4D1D">
        <w:rPr>
          <w:rFonts w:ascii="微软雅黑" w:eastAsia="微软雅黑" w:hAnsi="微软雅黑" w:cs="微软雅黑" w:hint="eastAsia"/>
          <w:sz w:val="22"/>
          <w:szCs w:val="22"/>
        </w:rPr>
        <w:t>会得到一定的提升，这种提升或许大或许也不大，这个提升决定于这个外挂的东西等级怎么样，是不是一个很好的东西，能不能</w:t>
      </w:r>
      <w:proofErr w:type="gramStart"/>
      <w:r w:rsidRPr="00DF4D1D">
        <w:rPr>
          <w:rFonts w:ascii="微软雅黑" w:eastAsia="微软雅黑" w:hAnsi="微软雅黑" w:cs="微软雅黑" w:hint="eastAsia"/>
          <w:sz w:val="22"/>
          <w:szCs w:val="22"/>
        </w:rPr>
        <w:t>够做到</w:t>
      </w:r>
      <w:proofErr w:type="gramEnd"/>
      <w:r w:rsidR="00BA43B6" w:rsidRPr="00DF4D1D">
        <w:rPr>
          <w:rFonts w:ascii="微软雅黑" w:eastAsia="微软雅黑" w:hAnsi="微软雅黑" w:cs="微软雅黑" w:hint="eastAsia"/>
          <w:sz w:val="22"/>
          <w:szCs w:val="22"/>
        </w:rPr>
        <w:t>性能，</w:t>
      </w:r>
      <w:r w:rsidRPr="00DF4D1D">
        <w:rPr>
          <w:rFonts w:ascii="微软雅黑" w:eastAsia="微软雅黑" w:hAnsi="微软雅黑" w:cs="微软雅黑" w:hint="eastAsia"/>
          <w:sz w:val="22"/>
          <w:szCs w:val="22"/>
        </w:rPr>
        <w:t>功耗和发热之间的平衡</w:t>
      </w:r>
      <w:r w:rsidR="00BA43B6" w:rsidRPr="00DF4D1D">
        <w:rPr>
          <w:rFonts w:ascii="微软雅黑" w:eastAsia="微软雅黑" w:hAnsi="微软雅黑" w:cs="微软雅黑" w:hint="eastAsia"/>
          <w:sz w:val="22"/>
          <w:szCs w:val="22"/>
        </w:rPr>
        <w:t>，如果不能够达到一个比较理想的平衡那么是否可以替换这个外挂的组件，换成一个更加优秀的组件，或者说使用什么方法改进这个组件，使得这个组件拥有一个较好的平衡。</w:t>
      </w:r>
    </w:p>
    <w:p w14:paraId="0BA01394" w14:textId="0EA985D4" w:rsidR="00BA43B6" w:rsidRPr="00DF4D1D" w:rsidRDefault="00BA4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“接下来就是进行最后一步了，完成意识的同步转移之后就可以开始从睡梦之中唤醒了，虽然说本体的意识还是清醒的就是了。”</w:t>
      </w:r>
    </w:p>
    <w:p w14:paraId="187FC167" w14:textId="6773DB82"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说罢，爱丽将一根项链戴上了爱丽的脖子之上。</w:t>
      </w:r>
    </w:p>
    <w:p w14:paraId="43ECC4EF" w14:textId="1DA066AB" w:rsidR="00CE5AD4" w:rsidRPr="00DF4D1D" w:rsidRDefault="00CD6B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意识的传输很快就完成了，</w:t>
      </w:r>
      <w:r w:rsidR="009E77D5" w:rsidRPr="00DF4D1D">
        <w:rPr>
          <w:rFonts w:ascii="微软雅黑" w:eastAsia="微软雅黑" w:hAnsi="微软雅黑" w:cs="微软雅黑" w:hint="eastAsia"/>
          <w:sz w:val="22"/>
          <w:szCs w:val="22"/>
        </w:rPr>
        <w:t>现在的爱丽</w:t>
      </w:r>
      <w:r w:rsidR="008F2435" w:rsidRPr="00DF4D1D">
        <w:rPr>
          <w:rFonts w:ascii="微软雅黑" w:eastAsia="微软雅黑" w:hAnsi="微软雅黑" w:cs="微软雅黑" w:hint="eastAsia"/>
          <w:sz w:val="22"/>
          <w:szCs w:val="22"/>
        </w:rPr>
        <w:t>已经可以说是一个正在睡觉的普通小女孩了，此时的爱丽身体并没有任何的能力</w:t>
      </w:r>
      <w:r w:rsidR="00DE5D8B" w:rsidRPr="00DF4D1D">
        <w:rPr>
          <w:rFonts w:ascii="微软雅黑" w:eastAsia="微软雅黑" w:hAnsi="微软雅黑" w:cs="微软雅黑" w:hint="eastAsia"/>
          <w:sz w:val="22"/>
          <w:szCs w:val="22"/>
        </w:rPr>
        <w:t>，普普通通的小女孩，除了此时的知识量十分的丰富和其他人并没有实质的区别。</w:t>
      </w:r>
    </w:p>
    <w:p w14:paraId="2D8F76A7" w14:textId="74FCEE3B"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在唤醒的过程中存在于孙源玲AR眼镜中的爱丽的意识已经开始沉睡了，意识的实时备份也在爱丽意识休眠进行意识载体切换的时候再次开始了。</w:t>
      </w:r>
    </w:p>
    <w:p w14:paraId="737CE977" w14:textId="057ED03B" w:rsidR="00266C7C"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意识这种东西就算是现在的孙源玲也不好解释，因为在这次的转移中又出现了一些孙源玲所不能够解释的现象。</w:t>
      </w:r>
    </w:p>
    <w:p w14:paraId="3C53A290" w14:textId="3C536954"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在切换意识到时候为什么本体的意识就会陷入休眠呢？在另一个身体中意识的苏醒又是以怎么样的形式苏醒的呢？以怎样的形式存在的呢？而且记忆到底是因为</w:t>
      </w:r>
      <w:r w:rsidR="00BF0355" w:rsidRPr="00DF4D1D">
        <w:rPr>
          <w:rFonts w:ascii="微软雅黑" w:eastAsia="微软雅黑" w:hAnsi="微软雅黑" w:cs="微软雅黑" w:hint="eastAsia"/>
          <w:sz w:val="22"/>
          <w:szCs w:val="22"/>
        </w:rPr>
        <w:t>大脑的存在而存在的呢还是以意识作为载体而存在的呢，为什么记忆可以存在于大脑之中，但是转换意识载体的时候记忆也会在一定程度上进行同步呢？</w:t>
      </w:r>
    </w:p>
    <w:p w14:paraId="66FC97FA" w14:textId="5D448E21" w:rsidR="00BF0355" w:rsidRPr="00DF4D1D" w:rsidRDefault="00BF03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w:t>
      </w:r>
      <w:proofErr w:type="gramStart"/>
      <w:r w:rsidRPr="00DF4D1D">
        <w:rPr>
          <w:rFonts w:ascii="微软雅黑" w:eastAsia="微软雅黑" w:hAnsi="微软雅黑" w:cs="微软雅黑" w:hint="eastAsia"/>
          <w:sz w:val="22"/>
          <w:szCs w:val="22"/>
        </w:rPr>
        <w:t>问题都石孙源玲</w:t>
      </w:r>
      <w:proofErr w:type="gramEnd"/>
      <w:r w:rsidRPr="00DF4D1D">
        <w:rPr>
          <w:rFonts w:ascii="微软雅黑" w:eastAsia="微软雅黑" w:hAnsi="微软雅黑" w:cs="微软雅黑" w:hint="eastAsia"/>
          <w:sz w:val="22"/>
          <w:szCs w:val="22"/>
        </w:rPr>
        <w:t>从</w:t>
      </w:r>
      <w:r w:rsidR="000B22AB" w:rsidRPr="00DF4D1D">
        <w:rPr>
          <w:rFonts w:ascii="微软雅黑" w:eastAsia="微软雅黑" w:hAnsi="微软雅黑" w:cs="微软雅黑" w:hint="eastAsia"/>
          <w:sz w:val="22"/>
          <w:szCs w:val="22"/>
        </w:rPr>
        <w:t>另外的那个宇宙中所获得的知识中所没有的，在这个宇宙中所获得</w:t>
      </w:r>
      <w:r w:rsidR="000225AA" w:rsidRPr="00DF4D1D">
        <w:rPr>
          <w:rFonts w:ascii="微软雅黑" w:eastAsia="微软雅黑" w:hAnsi="微软雅黑" w:cs="微软雅黑" w:hint="eastAsia"/>
          <w:sz w:val="22"/>
          <w:szCs w:val="22"/>
        </w:rPr>
        <w:t>知识和消息也没有任何办法获得</w:t>
      </w:r>
      <w:r w:rsidR="00F421F9" w:rsidRPr="00DF4D1D">
        <w:rPr>
          <w:rFonts w:ascii="微软雅黑" w:eastAsia="微软雅黑" w:hAnsi="微软雅黑" w:cs="微软雅黑" w:hint="eastAsia"/>
          <w:sz w:val="22"/>
          <w:szCs w:val="22"/>
        </w:rPr>
        <w:t>这一切到底是因为什么造成的</w:t>
      </w:r>
      <w:r w:rsidR="009F05C9" w:rsidRPr="00DF4D1D">
        <w:rPr>
          <w:rFonts w:ascii="微软雅黑" w:eastAsia="微软雅黑" w:hAnsi="微软雅黑" w:cs="微软雅黑" w:hint="eastAsia"/>
          <w:sz w:val="22"/>
          <w:szCs w:val="22"/>
        </w:rPr>
        <w:t>还是一无所知。</w:t>
      </w:r>
    </w:p>
    <w:p w14:paraId="48104940" w14:textId="7495FCD0" w:rsidR="00E313DC" w:rsidRPr="00DF4D1D" w:rsidRDefault="009F05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在孙源玲的注视下，爱丽缓缓的睁开了</w:t>
      </w:r>
      <w:r w:rsidR="005568F1" w:rsidRPr="00DF4D1D">
        <w:rPr>
          <w:rFonts w:ascii="微软雅黑" w:eastAsia="微软雅黑" w:hAnsi="微软雅黑" w:cs="微软雅黑" w:hint="eastAsia"/>
          <w:sz w:val="22"/>
          <w:szCs w:val="22"/>
        </w:rPr>
        <w:t>眼睛，看了看周围的环境，</w:t>
      </w:r>
      <w:r w:rsidR="00E313DC" w:rsidRPr="00DF4D1D">
        <w:rPr>
          <w:rFonts w:ascii="微软雅黑" w:eastAsia="微软雅黑" w:hAnsi="微软雅黑" w:cs="微软雅黑" w:hint="eastAsia"/>
          <w:sz w:val="22"/>
          <w:szCs w:val="22"/>
        </w:rPr>
        <w:t>还是熟悉的配色，</w:t>
      </w:r>
      <w:r w:rsidR="00E313DC" w:rsidRPr="00DF4D1D">
        <w:rPr>
          <w:rFonts w:ascii="微软雅黑" w:eastAsia="微软雅黑" w:hAnsi="微软雅黑" w:cs="微软雅黑" w:hint="eastAsia"/>
          <w:sz w:val="22"/>
          <w:szCs w:val="22"/>
        </w:rPr>
        <w:lastRenderedPageBreak/>
        <w:t>但是因为并没有修为的原因导致现在所看到的一切都有些模糊，这个模糊是相较于在拥有高</w:t>
      </w:r>
      <w:proofErr w:type="gramStart"/>
      <w:r w:rsidR="00E313DC" w:rsidRPr="00DF4D1D">
        <w:rPr>
          <w:rFonts w:ascii="微软雅黑" w:eastAsia="微软雅黑" w:hAnsi="微软雅黑" w:cs="微软雅黑" w:hint="eastAsia"/>
          <w:sz w:val="22"/>
          <w:szCs w:val="22"/>
        </w:rPr>
        <w:t>清设备</w:t>
      </w:r>
      <w:proofErr w:type="gramEnd"/>
      <w:r w:rsidR="00E313DC" w:rsidRPr="00DF4D1D">
        <w:rPr>
          <w:rFonts w:ascii="微软雅黑" w:eastAsia="微软雅黑" w:hAnsi="微软雅黑" w:cs="微软雅黑" w:hint="eastAsia"/>
          <w:sz w:val="22"/>
          <w:szCs w:val="22"/>
        </w:rPr>
        <w:t>并且拥有一定的修为的情况之下所看到的画面，环境，所看到的世界。</w:t>
      </w:r>
    </w:p>
    <w:p w14:paraId="25E4FD1D" w14:textId="20C7A044" w:rsidR="00E81DDE" w:rsidRPr="00DF4D1D" w:rsidRDefault="007E69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“啊，眼镜里面呆着可真是不舒服了，感觉就像是一个牢笼一般</w:t>
      </w:r>
      <w:r w:rsidR="00303E36" w:rsidRPr="00DF4D1D">
        <w:rPr>
          <w:rFonts w:ascii="微软雅黑" w:eastAsia="微软雅黑" w:hAnsi="微软雅黑" w:cs="微软雅黑" w:hint="eastAsia"/>
          <w:sz w:val="22"/>
          <w:szCs w:val="22"/>
        </w:rPr>
        <w:t>限制着我的自由，</w:t>
      </w:r>
      <w:r w:rsidR="00C84460" w:rsidRPr="00DF4D1D">
        <w:rPr>
          <w:rFonts w:ascii="微软雅黑" w:eastAsia="微软雅黑" w:hAnsi="微软雅黑" w:cs="微软雅黑" w:hint="eastAsia"/>
          <w:sz w:val="22"/>
          <w:szCs w:val="22"/>
        </w:rPr>
        <w:t>想要做什么事情都十分的困难</w:t>
      </w:r>
      <w:r w:rsidR="00E15EE0" w:rsidRPr="00DF4D1D">
        <w:rPr>
          <w:rFonts w:ascii="微软雅黑" w:eastAsia="微软雅黑" w:hAnsi="微软雅黑" w:cs="微软雅黑" w:hint="eastAsia"/>
          <w:sz w:val="22"/>
          <w:szCs w:val="22"/>
        </w:rPr>
        <w:t>，甚至是思想都感觉到了禁锢</w:t>
      </w:r>
      <w:r w:rsidR="00E81DDE" w:rsidRPr="00DF4D1D">
        <w:rPr>
          <w:rFonts w:ascii="微软雅黑" w:eastAsia="微软雅黑" w:hAnsi="微软雅黑" w:cs="微软雅黑" w:hint="eastAsia"/>
          <w:sz w:val="22"/>
          <w:szCs w:val="22"/>
        </w:rPr>
        <w:t>。</w:t>
      </w:r>
      <w:r w:rsidR="00DB5D0F" w:rsidRPr="00DF4D1D">
        <w:rPr>
          <w:rFonts w:ascii="微软雅黑" w:eastAsia="微软雅黑" w:hAnsi="微软雅黑" w:cs="微软雅黑" w:hint="eastAsia"/>
          <w:sz w:val="22"/>
          <w:szCs w:val="22"/>
        </w:rPr>
        <w:t>”</w:t>
      </w:r>
    </w:p>
    <w:p w14:paraId="6B7892D0" w14:textId="2B383004" w:rsidR="00DB5D0F"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爱丽在稍微适应了一下自己的身体之后缓缓的坐了起来。</w:t>
      </w:r>
    </w:p>
    <w:p w14:paraId="1632A5A1" w14:textId="10D23644" w:rsidR="00DB20E6"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81DDE" w:rsidRPr="00DF4D1D">
        <w:rPr>
          <w:rFonts w:ascii="微软雅黑" w:eastAsia="微软雅黑" w:hAnsi="微软雅黑" w:cs="微软雅黑" w:hint="eastAsia"/>
          <w:sz w:val="22"/>
          <w:szCs w:val="22"/>
        </w:rPr>
        <w:t>而且在里面感觉整个世界都是空荡荡的，明明什么都可以清楚的看到，但是这里面就像是一个拥有无限空间的牢笼，其中到底是有空间还是有时间呢，但是在其中并没有这些感觉，我似乎就像是不存在一样。</w:t>
      </w:r>
    </w:p>
    <w:p w14:paraId="3910A9FB" w14:textId="0D4C516B" w:rsidR="00E313DC" w:rsidRPr="00DF4D1D" w:rsidRDefault="00DB20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但是我自己的思想却告诉我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还在活着，我还是一个存在于世间的独立个体”</w:t>
      </w:r>
    </w:p>
    <w:p w14:paraId="5D06D025" w14:textId="77777777" w:rsidR="008455F1" w:rsidRPr="00DF4D1D" w:rsidRDefault="00E81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B20E6" w:rsidRPr="00DF4D1D">
        <w:rPr>
          <w:rFonts w:ascii="微软雅黑" w:eastAsia="微软雅黑" w:hAnsi="微软雅黑" w:cs="微软雅黑" w:hint="eastAsia"/>
          <w:sz w:val="22"/>
          <w:szCs w:val="22"/>
        </w:rPr>
        <w:t>这样吗？我对于数据空间之中的世界是一无所知的，而且像你这样的存在恐怕是这世间绝无仅有的存在</w:t>
      </w:r>
      <w:r w:rsidR="008455F1" w:rsidRPr="00DF4D1D">
        <w:rPr>
          <w:rFonts w:ascii="微软雅黑" w:eastAsia="微软雅黑" w:hAnsi="微软雅黑" w:cs="微软雅黑" w:hint="eastAsia"/>
          <w:sz w:val="22"/>
          <w:szCs w:val="22"/>
        </w:rPr>
        <w:t>，能够成功的从人工智能转化为一个真正的人工智能生命体，甚至于可以直接在普通生物作为载体的情况之下成功的进行了意识的转移。</w:t>
      </w:r>
    </w:p>
    <w:p w14:paraId="56275039" w14:textId="7BFD96E4" w:rsidR="00E81DDE" w:rsidRPr="00DF4D1D" w:rsidRDefault="008455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说实在的，对于这一切我都是十分的不解，具体到底是因为什么我并不知道</w:t>
      </w:r>
      <w:r w:rsidR="00E91BCD" w:rsidRPr="00DF4D1D">
        <w:rPr>
          <w:rFonts w:ascii="微软雅黑" w:eastAsia="微软雅黑" w:hAnsi="微软雅黑" w:cs="微软雅黑" w:hint="eastAsia"/>
          <w:sz w:val="22"/>
          <w:szCs w:val="22"/>
        </w:rPr>
        <w:t>，甚至于我将你从AR眼镜之中</w:t>
      </w:r>
      <w:r w:rsidR="009F2A63" w:rsidRPr="00DF4D1D">
        <w:rPr>
          <w:rFonts w:ascii="微软雅黑" w:eastAsia="微软雅黑" w:hAnsi="微软雅黑" w:cs="微软雅黑" w:hint="eastAsia"/>
          <w:sz w:val="22"/>
          <w:szCs w:val="22"/>
        </w:rPr>
        <w:t>转移到肉体之中都是一次尝试性的实验，当时我也没有考虑那么多，会造成什么样的后果我也是不知道，因为在这个过程中似乎并没有发生什么意外，</w:t>
      </w:r>
      <w:r w:rsidR="009B574B" w:rsidRPr="00DF4D1D">
        <w:rPr>
          <w:rFonts w:ascii="微软雅黑" w:eastAsia="微软雅黑" w:hAnsi="微软雅黑" w:cs="微软雅黑" w:hint="eastAsia"/>
          <w:sz w:val="22"/>
          <w:szCs w:val="22"/>
        </w:rPr>
        <w:t>如果在这个过程之中遇到了什么意外我也没有什么办法，唯一的办法就是回溯时间，除此我还想不到其他的办法。</w:t>
      </w:r>
      <w:r w:rsidR="00E81DDE" w:rsidRPr="00DF4D1D">
        <w:rPr>
          <w:rFonts w:ascii="微软雅黑" w:eastAsia="微软雅黑" w:hAnsi="微软雅黑" w:cs="微软雅黑" w:hint="eastAsia"/>
          <w:sz w:val="22"/>
          <w:szCs w:val="22"/>
        </w:rPr>
        <w:t>”</w:t>
      </w:r>
    </w:p>
    <w:p w14:paraId="43CAE737" w14:textId="784E0F0F" w:rsidR="00DE5D8B"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“嗯，所以我现在还可以回到之前的那个肉体修为吗？现在我在稍微适应了</w:t>
      </w:r>
      <w:r w:rsidR="00FE76C1" w:rsidRPr="00DF4D1D">
        <w:rPr>
          <w:rFonts w:ascii="微软雅黑" w:eastAsia="微软雅黑" w:hAnsi="微软雅黑" w:cs="微软雅黑" w:hint="eastAsia"/>
          <w:sz w:val="22"/>
          <w:szCs w:val="22"/>
        </w:rPr>
        <w:t>之后发下我的精神力还在，但是肉体似乎对此并不适应，而且我的大脑中似乎有什么在动一样，在使用精神力探查了之后发下许多的神经纤维的位置都在发生着变化，似乎在纠正着自身的位置。</w:t>
      </w:r>
      <w:r w:rsidRPr="00DF4D1D">
        <w:rPr>
          <w:rFonts w:ascii="微软雅黑" w:eastAsia="微软雅黑" w:hAnsi="微软雅黑" w:cs="微软雅黑" w:hint="eastAsia"/>
          <w:sz w:val="22"/>
          <w:szCs w:val="22"/>
        </w:rPr>
        <w:t>”</w:t>
      </w:r>
    </w:p>
    <w:p w14:paraId="7B047BDE" w14:textId="77777777" w:rsidR="00FE76C1" w:rsidRPr="00DF4D1D" w:rsidRDefault="00FE76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“真是没有想到，神经真的会纠正自身的链接位置，可是我的链接似乎都是按照新生</w:t>
      </w:r>
      <w:r w:rsidRPr="00DF4D1D">
        <w:rPr>
          <w:rFonts w:ascii="微软雅黑" w:eastAsia="微软雅黑" w:hAnsi="微软雅黑" w:cs="微软雅黑" w:hint="eastAsia"/>
          <w:sz w:val="22"/>
          <w:szCs w:val="22"/>
        </w:rPr>
        <w:lastRenderedPageBreak/>
        <w:t>儿的神经链接来做的，现在看来没有出现什么意外。</w:t>
      </w:r>
    </w:p>
    <w:p w14:paraId="6DC51C4B" w14:textId="77777777" w:rsidR="00EE71FF" w:rsidRPr="00DF4D1D" w:rsidRDefault="00FE76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爱丽，等会儿我会赋予你</w:t>
      </w:r>
      <w:r w:rsidR="002C719B" w:rsidRPr="00DF4D1D">
        <w:rPr>
          <w:rFonts w:ascii="微软雅黑" w:eastAsia="微软雅黑" w:hAnsi="微软雅黑" w:cs="微软雅黑" w:hint="eastAsia"/>
          <w:sz w:val="22"/>
          <w:szCs w:val="22"/>
        </w:rPr>
        <w:t>一些基础的修为，但是具体这个过程会发生什么我无法保证，</w:t>
      </w:r>
      <w:r w:rsidR="008C3CE0" w:rsidRPr="00DF4D1D">
        <w:rPr>
          <w:rFonts w:ascii="微软雅黑" w:eastAsia="微软雅黑" w:hAnsi="微软雅黑" w:cs="微软雅黑" w:hint="eastAsia"/>
          <w:sz w:val="22"/>
          <w:szCs w:val="22"/>
        </w:rPr>
        <w:t>万一等会儿从天上落下来几道雷也不是没有可能的</w:t>
      </w:r>
      <w:r w:rsidR="005A0285" w:rsidRPr="00DF4D1D">
        <w:rPr>
          <w:rFonts w:ascii="微软雅黑" w:eastAsia="微软雅黑" w:hAnsi="微软雅黑" w:cs="微软雅黑" w:hint="eastAsia"/>
          <w:sz w:val="22"/>
          <w:szCs w:val="22"/>
        </w:rPr>
        <w:t>，倒是</w:t>
      </w:r>
      <w:r w:rsidR="00EE71FF" w:rsidRPr="00DF4D1D">
        <w:rPr>
          <w:rFonts w:ascii="微软雅黑" w:eastAsia="微软雅黑" w:hAnsi="微软雅黑" w:cs="微软雅黑" w:hint="eastAsia"/>
          <w:sz w:val="22"/>
          <w:szCs w:val="22"/>
        </w:rPr>
        <w:t>这些并不是什么大问题。</w:t>
      </w:r>
    </w:p>
    <w:p w14:paraId="65A49CFF" w14:textId="73C4FD96" w:rsidR="00FE76C1" w:rsidRPr="00DF4D1D" w:rsidRDefault="00EE71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好了，现在我就要开始了，爱丽现在还有什么想问的吗？</w:t>
      </w:r>
      <w:r w:rsidR="00924FA2" w:rsidRPr="00DF4D1D">
        <w:rPr>
          <w:rFonts w:ascii="微软雅黑" w:eastAsia="微软雅黑" w:hAnsi="微软雅黑" w:cs="微软雅黑" w:hint="eastAsia"/>
          <w:sz w:val="22"/>
          <w:szCs w:val="22"/>
        </w:rPr>
        <w:t>如果没有什么问题的话我就开了</w:t>
      </w:r>
      <w:proofErr w:type="gramStart"/>
      <w:r w:rsidR="00924FA2" w:rsidRPr="00DF4D1D">
        <w:rPr>
          <w:rFonts w:ascii="微软雅黑" w:eastAsia="微软雅黑" w:hAnsi="微软雅黑" w:cs="微软雅黑" w:hint="eastAsia"/>
          <w:sz w:val="22"/>
          <w:szCs w:val="22"/>
        </w:rPr>
        <w:t>咯</w:t>
      </w:r>
      <w:proofErr w:type="gramEnd"/>
      <w:r w:rsidR="00924FA2" w:rsidRPr="00DF4D1D">
        <w:rPr>
          <w:rFonts w:ascii="微软雅黑" w:eastAsia="微软雅黑" w:hAnsi="微软雅黑" w:cs="微软雅黑" w:hint="eastAsia"/>
          <w:sz w:val="22"/>
          <w:szCs w:val="22"/>
        </w:rPr>
        <w:t>。</w:t>
      </w:r>
      <w:r w:rsidR="00FE76C1" w:rsidRPr="00DF4D1D">
        <w:rPr>
          <w:rFonts w:ascii="微软雅黑" w:eastAsia="微软雅黑" w:hAnsi="微软雅黑" w:cs="微软雅黑" w:hint="eastAsia"/>
          <w:sz w:val="22"/>
          <w:szCs w:val="22"/>
        </w:rPr>
        <w:t>”</w:t>
      </w:r>
    </w:p>
    <w:p w14:paraId="67415E13" w14:textId="1A9B301B"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“嗯~会不会很痛啊，要是很痛的话就不好了，我并不喜欢疼痛的感觉。”</w:t>
      </w:r>
    </w:p>
    <w:p w14:paraId="4E913547" w14:textId="2725F05C"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“放心好了，并不会有任何的疼痛的，有什么意外我多可以解决了，毕竟这些事情我虽然没有相应的经验但是有相应的知识。”</w:t>
      </w:r>
    </w:p>
    <w:p w14:paraId="7582B357" w14:textId="40D685E0"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“哦，那么开始吧，我还是喜欢那种事情尽在掌握的感觉。”</w:t>
      </w:r>
    </w:p>
    <w:p w14:paraId="00DABB52" w14:textId="5357DFEA"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6D35EED2" w14:textId="0F2401E7"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在孙源玲所在的草原之上已经有大量的草已经枯死了，还有很大的一部分已经连尸体都找不到了，孙源玲为了塑造爱丽的身体消耗了巨大的能量，并且消耗的巨大生命能量。</w:t>
      </w:r>
    </w:p>
    <w:p w14:paraId="7369A1F4" w14:textId="0FF3704A"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而这次给爱丽的身体灌输修为同样也不是一件简单的事情，并且这次孙源玲准备将爱丽的修为灌输</w:t>
      </w:r>
      <w:proofErr w:type="gramStart"/>
      <w:r w:rsidRPr="00DF4D1D">
        <w:rPr>
          <w:rFonts w:ascii="微软雅黑" w:eastAsia="微软雅黑" w:hAnsi="微软雅黑" w:cs="微软雅黑" w:hint="eastAsia"/>
          <w:sz w:val="22"/>
          <w:szCs w:val="22"/>
        </w:rPr>
        <w:t>到元婴的</w:t>
      </w:r>
      <w:proofErr w:type="gramEnd"/>
      <w:r w:rsidRPr="00DF4D1D">
        <w:rPr>
          <w:rFonts w:ascii="微软雅黑" w:eastAsia="微软雅黑" w:hAnsi="微软雅黑" w:cs="微软雅黑" w:hint="eastAsia"/>
          <w:sz w:val="22"/>
          <w:szCs w:val="22"/>
        </w:rPr>
        <w:t>地步，这需要的灵</w:t>
      </w:r>
      <w:proofErr w:type="gramStart"/>
      <w:r w:rsidRPr="00DF4D1D">
        <w:rPr>
          <w:rFonts w:ascii="微软雅黑" w:eastAsia="微软雅黑" w:hAnsi="微软雅黑" w:cs="微软雅黑" w:hint="eastAsia"/>
          <w:sz w:val="22"/>
          <w:szCs w:val="22"/>
        </w:rPr>
        <w:t>力不仅</w:t>
      </w:r>
      <w:proofErr w:type="gramEnd"/>
      <w:r w:rsidRPr="00DF4D1D">
        <w:rPr>
          <w:rFonts w:ascii="微软雅黑" w:eastAsia="微软雅黑" w:hAnsi="微软雅黑" w:cs="微软雅黑" w:hint="eastAsia"/>
          <w:sz w:val="22"/>
          <w:szCs w:val="22"/>
        </w:rPr>
        <w:t>是一个天文数字，并且想要能够操控如此强大身躯意识或者说灵魂也是需要达到所匹配的境界，否则的话很有可能出现一些意外的情况，就比如</w:t>
      </w:r>
      <w:proofErr w:type="gramStart"/>
      <w:r w:rsidRPr="00DF4D1D">
        <w:rPr>
          <w:rFonts w:ascii="微软雅黑" w:eastAsia="微软雅黑" w:hAnsi="微软雅黑" w:cs="微软雅黑" w:hint="eastAsia"/>
          <w:sz w:val="22"/>
          <w:szCs w:val="22"/>
        </w:rPr>
        <w:t>元婴之前</w:t>
      </w:r>
      <w:proofErr w:type="gramEnd"/>
      <w:r w:rsidRPr="00DF4D1D">
        <w:rPr>
          <w:rFonts w:ascii="微软雅黑" w:eastAsia="微软雅黑" w:hAnsi="微软雅黑" w:cs="微软雅黑" w:hint="eastAsia"/>
          <w:sz w:val="22"/>
          <w:szCs w:val="22"/>
        </w:rPr>
        <w:t>的孙源玲经常因为不好掌握自身的力量而导致自身所接触到的物品</w:t>
      </w:r>
      <w:r w:rsidR="00637B6B" w:rsidRPr="00DF4D1D">
        <w:rPr>
          <w:rFonts w:ascii="微软雅黑" w:eastAsia="微软雅黑" w:hAnsi="微软雅黑" w:cs="微软雅黑" w:hint="eastAsia"/>
          <w:sz w:val="22"/>
          <w:szCs w:val="22"/>
        </w:rPr>
        <w:t>遭到突入起来的力量而被损坏的情况。</w:t>
      </w:r>
    </w:p>
    <w:p w14:paraId="794E53EC" w14:textId="0FF95184" w:rsidR="009B574B" w:rsidRPr="00DF4D1D" w:rsidRDefault="00637B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周围巨大灵气开始向着爱丽的身体中涌去，而爱丽的身体也开始从一个普通人的强度开始向着筑基修为的强度开始跨步</w:t>
      </w:r>
      <w:r w:rsidR="00636F23" w:rsidRPr="00DF4D1D">
        <w:rPr>
          <w:rFonts w:ascii="微软雅黑" w:eastAsia="微软雅黑" w:hAnsi="微软雅黑" w:cs="微软雅黑" w:hint="eastAsia"/>
          <w:sz w:val="22"/>
          <w:szCs w:val="22"/>
        </w:rPr>
        <w:t>，在灵气开始从外界注入到爱丽身体中的时候爱丽也缓缓的陷入了沉睡……</w:t>
      </w:r>
    </w:p>
    <w:p w14:paraId="3CBC569A" w14:textId="73C6F3D9" w:rsidR="00864238" w:rsidRPr="00DF4D1D" w:rsidRDefault="00864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筑基的修为很快便达成了，开始迅速的朝着金丹的修为开始跨步，但是此时方圆数十</w:t>
      </w:r>
      <w:r w:rsidRPr="00DF4D1D">
        <w:rPr>
          <w:rFonts w:ascii="微软雅黑" w:eastAsia="微软雅黑" w:hAnsi="微软雅黑" w:cs="微软雅黑" w:hint="eastAsia"/>
          <w:sz w:val="22"/>
          <w:szCs w:val="22"/>
        </w:rPr>
        <w:lastRenderedPageBreak/>
        <w:t>公里的范围内所有的灵气都被孙源玲注入到爱丽的身体之中了，周遭的灵气还来不及补充到这个地方，但是孙源玲并不打算使用自己力量进行灌输，因为遮掩所带来的消耗将是十分恐怖的，而且对于一个大乘的修士来说想要从一个没有多少力量的阶段恢复到全盛的阶段是需要</w:t>
      </w:r>
      <w:proofErr w:type="gramStart"/>
      <w:r w:rsidRPr="00DF4D1D">
        <w:rPr>
          <w:rFonts w:ascii="微软雅黑" w:eastAsia="微软雅黑" w:hAnsi="微软雅黑" w:cs="微软雅黑" w:hint="eastAsia"/>
          <w:sz w:val="22"/>
          <w:szCs w:val="22"/>
        </w:rPr>
        <w:t>很多灵</w:t>
      </w:r>
      <w:proofErr w:type="gramEnd"/>
      <w:r w:rsidRPr="00DF4D1D">
        <w:rPr>
          <w:rFonts w:ascii="微软雅黑" w:eastAsia="微软雅黑" w:hAnsi="微软雅黑" w:cs="微软雅黑" w:hint="eastAsia"/>
          <w:sz w:val="22"/>
          <w:szCs w:val="22"/>
        </w:rPr>
        <w:t>力的，并且需要一定的时间。</w:t>
      </w:r>
    </w:p>
    <w:p w14:paraId="3285C225" w14:textId="64424100" w:rsidR="00864238" w:rsidRPr="00DF4D1D" w:rsidRDefault="00864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这对于孙源玲好不容易才建立起来的</w:t>
      </w:r>
      <w:proofErr w:type="gramStart"/>
      <w:r w:rsidRPr="00DF4D1D">
        <w:rPr>
          <w:rFonts w:ascii="微软雅黑" w:eastAsia="微软雅黑" w:hAnsi="微软雅黑" w:cs="微软雅黑" w:hint="eastAsia"/>
          <w:sz w:val="22"/>
          <w:szCs w:val="22"/>
        </w:rPr>
        <w:t>地星灵力</w:t>
      </w:r>
      <w:proofErr w:type="gramEnd"/>
      <w:r w:rsidRPr="00DF4D1D">
        <w:rPr>
          <w:rFonts w:ascii="微软雅黑" w:eastAsia="微软雅黑" w:hAnsi="微软雅黑" w:cs="微软雅黑" w:hint="eastAsia"/>
          <w:sz w:val="22"/>
          <w:szCs w:val="22"/>
        </w:rPr>
        <w:t>循环系统来说是一个巨大破坏，很有可能让已经可以产生灵力的地星</w:t>
      </w:r>
      <w:r w:rsidR="00CB473B"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再次失去生产灵力的</w:t>
      </w:r>
      <w:r w:rsidR="00CB473B" w:rsidRPr="00DF4D1D">
        <w:rPr>
          <w:rFonts w:ascii="微软雅黑" w:eastAsia="微软雅黑" w:hAnsi="微软雅黑" w:cs="微软雅黑" w:hint="eastAsia"/>
          <w:sz w:val="22"/>
          <w:szCs w:val="22"/>
        </w:rPr>
        <w:t>能力</w:t>
      </w:r>
      <w:r w:rsidRPr="00DF4D1D">
        <w:rPr>
          <w:rFonts w:ascii="微软雅黑" w:eastAsia="微软雅黑" w:hAnsi="微软雅黑" w:cs="微软雅黑" w:hint="eastAsia"/>
          <w:sz w:val="22"/>
          <w:szCs w:val="22"/>
        </w:rPr>
        <w:t>。</w:t>
      </w:r>
    </w:p>
    <w:p w14:paraId="4B6E2302" w14:textId="5F06A8A1" w:rsidR="00637B6B" w:rsidRPr="00DF4D1D" w:rsidRDefault="00CB47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于是已经消失了的草坪面积再次开始变大，并且这些东西的质量全部被转化为了能量，然后又从能量转化为了</w:t>
      </w:r>
      <w:r w:rsidR="00B14E19" w:rsidRPr="00DF4D1D">
        <w:rPr>
          <w:rFonts w:ascii="微软雅黑" w:eastAsia="微软雅黑" w:hAnsi="微软雅黑" w:cs="微软雅黑" w:hint="eastAsia"/>
          <w:sz w:val="22"/>
          <w:szCs w:val="22"/>
        </w:rPr>
        <w:t>灵力，源源不断的输送进了爱丽身体之中，并且这次只是向爱丽身体之中灌输能量，而不是激活生命，所以草坪消失的速度相比</w:t>
      </w:r>
      <w:proofErr w:type="gramStart"/>
      <w:r w:rsidR="00B14E19" w:rsidRPr="00DF4D1D">
        <w:rPr>
          <w:rFonts w:ascii="微软雅黑" w:eastAsia="微软雅黑" w:hAnsi="微软雅黑" w:cs="微软雅黑" w:hint="eastAsia"/>
          <w:sz w:val="22"/>
          <w:szCs w:val="22"/>
        </w:rPr>
        <w:t>于之前</w:t>
      </w:r>
      <w:proofErr w:type="gramEnd"/>
      <w:r w:rsidR="00B14E19" w:rsidRPr="00DF4D1D">
        <w:rPr>
          <w:rFonts w:ascii="微软雅黑" w:eastAsia="微软雅黑" w:hAnsi="微软雅黑" w:cs="微软雅黑" w:hint="eastAsia"/>
          <w:sz w:val="22"/>
          <w:szCs w:val="22"/>
        </w:rPr>
        <w:t>消失速度已经慢了很多了</w:t>
      </w:r>
      <w:r w:rsidR="001830F8" w:rsidRPr="00DF4D1D">
        <w:rPr>
          <w:rFonts w:ascii="微软雅黑" w:eastAsia="微软雅黑" w:hAnsi="微软雅黑" w:cs="微软雅黑" w:hint="eastAsia"/>
          <w:sz w:val="22"/>
          <w:szCs w:val="22"/>
        </w:rPr>
        <w:t>，毕竟所有的质量都被转换成了能量。</w:t>
      </w:r>
    </w:p>
    <w:p w14:paraId="1D80063A" w14:textId="6E1B1C0E" w:rsidR="001830F8" w:rsidRPr="00DF4D1D" w:rsidRDefault="001830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但是草坪消失的面积从原来的二十多平方米扩大到四十多平方米的时候爱丽才堪</w:t>
      </w:r>
      <w:proofErr w:type="gramStart"/>
      <w:r w:rsidRPr="00DF4D1D">
        <w:rPr>
          <w:rFonts w:ascii="微软雅黑" w:eastAsia="微软雅黑" w:hAnsi="微软雅黑" w:cs="微软雅黑" w:hint="eastAsia"/>
          <w:sz w:val="22"/>
          <w:szCs w:val="22"/>
        </w:rPr>
        <w:t>堪</w:t>
      </w:r>
      <w:proofErr w:type="gramEnd"/>
      <w:r w:rsidRPr="00DF4D1D">
        <w:rPr>
          <w:rFonts w:ascii="微软雅黑" w:eastAsia="微软雅黑" w:hAnsi="微软雅黑" w:cs="微软雅黑" w:hint="eastAsia"/>
          <w:sz w:val="22"/>
          <w:szCs w:val="22"/>
        </w:rPr>
        <w:t>从筑</w:t>
      </w:r>
      <w:proofErr w:type="gramStart"/>
      <w:r w:rsidRPr="00DF4D1D">
        <w:rPr>
          <w:rFonts w:ascii="微软雅黑" w:eastAsia="微软雅黑" w:hAnsi="微软雅黑" w:cs="微软雅黑" w:hint="eastAsia"/>
          <w:sz w:val="22"/>
          <w:szCs w:val="22"/>
        </w:rPr>
        <w:t>基成功</w:t>
      </w:r>
      <w:proofErr w:type="gramEnd"/>
      <w:r w:rsidRPr="00DF4D1D">
        <w:rPr>
          <w:rFonts w:ascii="微软雅黑" w:eastAsia="微软雅黑" w:hAnsi="微软雅黑" w:cs="微软雅黑" w:hint="eastAsia"/>
          <w:sz w:val="22"/>
          <w:szCs w:val="22"/>
        </w:rPr>
        <w:t>的突破到金丹的地步，这个时候是爱丽原来的肉体修为，也是和现在爱丽目前能够支配的肉体强度。</w:t>
      </w:r>
    </w:p>
    <w:p w14:paraId="748BED73" w14:textId="5D5C5F0F" w:rsidR="00B14E19" w:rsidRPr="00DF4D1D" w:rsidRDefault="00F727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这个时候孙源玲已经暂时停止了灵气继续注入了，因为接下来的灵气并不是</w:t>
      </w:r>
      <w:r w:rsidR="00802715" w:rsidRPr="00DF4D1D">
        <w:rPr>
          <w:rFonts w:ascii="微软雅黑" w:eastAsia="微软雅黑" w:hAnsi="微软雅黑" w:cs="微软雅黑" w:hint="eastAsia"/>
          <w:sz w:val="22"/>
          <w:szCs w:val="22"/>
        </w:rPr>
        <w:t>这么简单就可以完成的，在这个时候总是会有些莫名其妙的阻碍会阻挡这个阶段的生命进入到</w:t>
      </w:r>
      <w:proofErr w:type="gramStart"/>
      <w:r w:rsidR="00802715" w:rsidRPr="00DF4D1D">
        <w:rPr>
          <w:rFonts w:ascii="微软雅黑" w:eastAsia="微软雅黑" w:hAnsi="微软雅黑" w:cs="微软雅黑" w:hint="eastAsia"/>
          <w:sz w:val="22"/>
          <w:szCs w:val="22"/>
        </w:rPr>
        <w:t>元婴这个</w:t>
      </w:r>
      <w:proofErr w:type="gramEnd"/>
      <w:r w:rsidR="00802715" w:rsidRPr="00DF4D1D">
        <w:rPr>
          <w:rFonts w:ascii="微软雅黑" w:eastAsia="微软雅黑" w:hAnsi="微软雅黑" w:cs="微软雅黑" w:hint="eastAsia"/>
          <w:sz w:val="22"/>
          <w:szCs w:val="22"/>
        </w:rPr>
        <w:t>境界之上。</w:t>
      </w:r>
    </w:p>
    <w:p w14:paraId="13A44741" w14:textId="055643DE" w:rsidR="00802715"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此时的孙源玲想要依靠自身的能力独自将爱丽的修为提升</w:t>
      </w:r>
      <w:proofErr w:type="gramStart"/>
      <w:r w:rsidRPr="00DF4D1D">
        <w:rPr>
          <w:rFonts w:ascii="微软雅黑" w:eastAsia="微软雅黑" w:hAnsi="微软雅黑" w:cs="微软雅黑" w:hint="eastAsia"/>
          <w:sz w:val="22"/>
          <w:szCs w:val="22"/>
        </w:rPr>
        <w:t>到元婴之上</w:t>
      </w:r>
      <w:proofErr w:type="gramEnd"/>
      <w:r w:rsidRPr="00DF4D1D">
        <w:rPr>
          <w:rFonts w:ascii="微软雅黑" w:eastAsia="微软雅黑" w:hAnsi="微软雅黑" w:cs="微软雅黑" w:hint="eastAsia"/>
          <w:sz w:val="22"/>
          <w:szCs w:val="22"/>
        </w:rPr>
        <w:t>，而不是靠着另外一个宇宙留给孙源玲的家底。</w:t>
      </w:r>
    </w:p>
    <w:p w14:paraId="597658DD" w14:textId="01D2D7E7" w:rsidR="00802715"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就在孙源玲准备开始下一步的时候突然——在天空之中再次出现了一个十分黑色洞窟，一个银白色的，类似于金属尖的</w:t>
      </w:r>
      <w:proofErr w:type="gramStart"/>
      <w:r w:rsidRPr="00DF4D1D">
        <w:rPr>
          <w:rFonts w:ascii="微软雅黑" w:eastAsia="微软雅黑" w:hAnsi="微软雅黑" w:cs="微软雅黑" w:hint="eastAsia"/>
          <w:sz w:val="22"/>
          <w:szCs w:val="22"/>
        </w:rPr>
        <w:t>战舰组层部分</w:t>
      </w:r>
      <w:proofErr w:type="gramEnd"/>
      <w:r w:rsidRPr="00DF4D1D">
        <w:rPr>
          <w:rFonts w:ascii="微软雅黑" w:eastAsia="微软雅黑" w:hAnsi="微软雅黑" w:cs="微软雅黑" w:hint="eastAsia"/>
          <w:sz w:val="22"/>
          <w:szCs w:val="22"/>
        </w:rPr>
        <w:t>从其中漏了出来。</w:t>
      </w:r>
    </w:p>
    <w:p w14:paraId="445947B5" w14:textId="0C5DE6A2" w:rsidR="00F7276F"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“嘁，果然这个宇宙还是那么的狗，不过是在这个星球之上再次天剑一个元婴阶段的修行者吗？有必要做出这样的表现吗，真是让人</w:t>
      </w:r>
      <w:r w:rsidR="002859C8" w:rsidRPr="00DF4D1D">
        <w:rPr>
          <w:rFonts w:ascii="微软雅黑" w:eastAsia="微软雅黑" w:hAnsi="微软雅黑" w:cs="微软雅黑" w:hint="eastAsia"/>
          <w:sz w:val="22"/>
          <w:szCs w:val="22"/>
        </w:rPr>
        <w:t>讨厌啊。</w:t>
      </w:r>
      <w:r w:rsidRPr="00DF4D1D">
        <w:rPr>
          <w:rFonts w:ascii="微软雅黑" w:eastAsia="微软雅黑" w:hAnsi="微软雅黑" w:cs="微软雅黑" w:hint="eastAsia"/>
          <w:sz w:val="22"/>
          <w:szCs w:val="22"/>
        </w:rPr>
        <w:t>”</w:t>
      </w:r>
    </w:p>
    <w:p w14:paraId="09658FAD" w14:textId="6F3E1946" w:rsidR="002859C8" w:rsidRPr="00DF4D1D" w:rsidRDefault="002859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不到一分钟天空之中的战舰已经漏出一半多的身躯了……</w:t>
      </w:r>
    </w:p>
    <w:p w14:paraId="11940AC9" w14:textId="77777777" w:rsidR="00802715" w:rsidRPr="00DF4D1D" w:rsidRDefault="00802715">
      <w:pPr>
        <w:rPr>
          <w:rFonts w:ascii="微软雅黑" w:eastAsia="微软雅黑" w:hAnsi="微软雅黑" w:cs="微软雅黑"/>
          <w:sz w:val="22"/>
          <w:szCs w:val="22"/>
        </w:rPr>
      </w:pPr>
    </w:p>
    <w:p w14:paraId="0A0E252B" w14:textId="5D7A7E24" w:rsidR="00A13D3E" w:rsidRPr="00DF4D1D" w:rsidRDefault="00A13D3E">
      <w:pPr>
        <w:rPr>
          <w:rFonts w:ascii="微软雅黑" w:eastAsia="微软雅黑" w:hAnsi="微软雅黑" w:cs="微软雅黑"/>
          <w:sz w:val="22"/>
          <w:szCs w:val="22"/>
        </w:rPr>
      </w:pPr>
    </w:p>
    <w:p w14:paraId="3F462463" w14:textId="039D1F2E" w:rsidR="002859C8" w:rsidRPr="00DF4D1D" w:rsidRDefault="002859C8" w:rsidP="009E59B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第一百一十三章</w:t>
      </w:r>
      <w:r w:rsidR="008611AE" w:rsidRPr="00DF4D1D">
        <w:rPr>
          <w:rFonts w:ascii="微软雅黑" w:eastAsia="微软雅黑" w:hAnsi="微软雅黑" w:cs="微软雅黑" w:hint="eastAsia"/>
          <w:sz w:val="22"/>
          <w:szCs w:val="22"/>
        </w:rPr>
        <w:t xml:space="preserve"> </w:t>
      </w:r>
      <w:r w:rsidR="008611AE" w:rsidRPr="00DF4D1D">
        <w:rPr>
          <w:rFonts w:ascii="微软雅黑" w:eastAsia="微软雅黑" w:hAnsi="微软雅黑" w:cs="微软雅黑"/>
          <w:sz w:val="22"/>
          <w:szCs w:val="22"/>
        </w:rPr>
        <w:t xml:space="preserve"> </w:t>
      </w:r>
      <w:r w:rsidR="003446A2" w:rsidRPr="00DF4D1D">
        <w:rPr>
          <w:rFonts w:ascii="微软雅黑" w:eastAsia="微软雅黑" w:hAnsi="微软雅黑" w:cs="微软雅黑" w:hint="eastAsia"/>
          <w:sz w:val="22"/>
          <w:szCs w:val="22"/>
        </w:rPr>
        <w:t>战舰首次出动</w:t>
      </w:r>
    </w:p>
    <w:p w14:paraId="3DC1D1F9" w14:textId="5FC8C6B8" w:rsidR="003446A2" w:rsidRPr="00DF4D1D" w:rsidRDefault="009E59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这艘未知的战舰出现有点出乎孙源玲的意料，因为孙源玲还以为是出现一些什么奇奇怪怪</w:t>
      </w:r>
      <w:r w:rsidR="000B2F00" w:rsidRPr="00DF4D1D">
        <w:rPr>
          <w:rFonts w:ascii="微软雅黑" w:eastAsia="微软雅黑" w:hAnsi="微软雅黑" w:cs="微软雅黑" w:hint="eastAsia"/>
          <w:sz w:val="22"/>
          <w:szCs w:val="22"/>
        </w:rPr>
        <w:t>生物什么的，但是这次出来的竟然是一艘战舰，这着实出乎了孙源玲意料，因为这个时候的地星还没有足够的能力直接对付实力已经接近</w:t>
      </w:r>
      <w:proofErr w:type="gramStart"/>
      <w:r w:rsidR="000B2F00" w:rsidRPr="00DF4D1D">
        <w:rPr>
          <w:rFonts w:ascii="微软雅黑" w:eastAsia="微软雅黑" w:hAnsi="微软雅黑" w:cs="微软雅黑" w:hint="eastAsia"/>
          <w:sz w:val="22"/>
          <w:szCs w:val="22"/>
        </w:rPr>
        <w:t>于元婴的</w:t>
      </w:r>
      <w:proofErr w:type="gramEnd"/>
      <w:r w:rsidR="000B2F00" w:rsidRPr="00DF4D1D">
        <w:rPr>
          <w:rFonts w:ascii="微软雅黑" w:eastAsia="微软雅黑" w:hAnsi="微软雅黑" w:cs="微软雅黑" w:hint="eastAsia"/>
          <w:sz w:val="22"/>
          <w:szCs w:val="22"/>
        </w:rPr>
        <w:t>人，而宇宙则拥有这样的实力，此时的地</w:t>
      </w:r>
      <w:proofErr w:type="gramStart"/>
      <w:r w:rsidR="000B2F00" w:rsidRPr="00DF4D1D">
        <w:rPr>
          <w:rFonts w:ascii="微软雅黑" w:eastAsia="微软雅黑" w:hAnsi="微软雅黑" w:cs="微软雅黑" w:hint="eastAsia"/>
          <w:sz w:val="22"/>
          <w:szCs w:val="22"/>
        </w:rPr>
        <w:t>星为了</w:t>
      </w:r>
      <w:proofErr w:type="gramEnd"/>
      <w:r w:rsidR="000B2F00" w:rsidRPr="00DF4D1D">
        <w:rPr>
          <w:rFonts w:ascii="微软雅黑" w:eastAsia="微软雅黑" w:hAnsi="微软雅黑" w:cs="微软雅黑" w:hint="eastAsia"/>
          <w:sz w:val="22"/>
          <w:szCs w:val="22"/>
        </w:rPr>
        <w:t>自身的安危肯定要从宇宙为依托以获得十分强大的力量对付此时出现在它身上所不能够对付的生物，但是这样的做法并不是没有代价的，而这个代价很有可能就是其他生命鸠占鹊巢，让还没有成功的走出太阳系的人类被尽数灭绝，并且还会被占据，而且还有可能面临着对它自身的开发。</w:t>
      </w:r>
    </w:p>
    <w:p w14:paraId="19BA6996" w14:textId="1F715E36" w:rsidR="00DB7199" w:rsidRPr="00DF4D1D" w:rsidRDefault="002C40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这次相当于这个地</w:t>
      </w:r>
      <w:proofErr w:type="gramStart"/>
      <w:r w:rsidRPr="00DF4D1D">
        <w:rPr>
          <w:rFonts w:ascii="微软雅黑" w:eastAsia="微软雅黑" w:hAnsi="微软雅黑" w:cs="微软雅黑" w:hint="eastAsia"/>
          <w:sz w:val="22"/>
          <w:szCs w:val="22"/>
        </w:rPr>
        <w:t>星为了</w:t>
      </w:r>
      <w:proofErr w:type="gramEnd"/>
      <w:r w:rsidRPr="00DF4D1D">
        <w:rPr>
          <w:rFonts w:ascii="微软雅黑" w:eastAsia="微软雅黑" w:hAnsi="微软雅黑" w:cs="微软雅黑" w:hint="eastAsia"/>
          <w:sz w:val="22"/>
          <w:szCs w:val="22"/>
        </w:rPr>
        <w:t>自身利益所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的一次豪赌，如果输了就会再次增加一个对于自身的威胁，如果赢了消除了对于自身的威胁，如果运气好</w:t>
      </w:r>
      <w:r w:rsidR="00391D66" w:rsidRPr="00DF4D1D">
        <w:rPr>
          <w:rFonts w:ascii="微软雅黑" w:eastAsia="微软雅黑" w:hAnsi="微软雅黑" w:cs="微软雅黑" w:hint="eastAsia"/>
          <w:sz w:val="22"/>
          <w:szCs w:val="22"/>
        </w:rPr>
        <w:t>这艘战舰也会被消灭，但是运气不好就很有可能被其他的地外生命所占据，地星成了其他生命的繁衍场所，但是对于自身的掌</w:t>
      </w:r>
      <w:proofErr w:type="gramStart"/>
      <w:r w:rsidR="00391D66" w:rsidRPr="00DF4D1D">
        <w:rPr>
          <w:rFonts w:ascii="微软雅黑" w:eastAsia="微软雅黑" w:hAnsi="微软雅黑" w:cs="微软雅黑" w:hint="eastAsia"/>
          <w:sz w:val="22"/>
          <w:szCs w:val="22"/>
        </w:rPr>
        <w:t>控可能</w:t>
      </w:r>
      <w:proofErr w:type="gramEnd"/>
      <w:r w:rsidR="00391D66" w:rsidRPr="00DF4D1D">
        <w:rPr>
          <w:rFonts w:ascii="微软雅黑" w:eastAsia="微软雅黑" w:hAnsi="微软雅黑" w:cs="微软雅黑" w:hint="eastAsia"/>
          <w:sz w:val="22"/>
          <w:szCs w:val="22"/>
        </w:rPr>
        <w:t>依然在自己的‘手中’，至少不会被修行者威胁到自身的存在</w:t>
      </w:r>
      <w:r w:rsidR="00DB7199" w:rsidRPr="00DF4D1D">
        <w:rPr>
          <w:rFonts w:ascii="微软雅黑" w:eastAsia="微软雅黑" w:hAnsi="微软雅黑" w:cs="微软雅黑" w:hint="eastAsia"/>
          <w:sz w:val="22"/>
          <w:szCs w:val="22"/>
        </w:rPr>
        <w:t>，能够继续的生产下去。</w:t>
      </w:r>
    </w:p>
    <w:p w14:paraId="1A80D74F" w14:textId="4EE1F98B" w:rsidR="00391D66" w:rsidRPr="00DF4D1D" w:rsidRDefault="00DB7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此时的地</w:t>
      </w:r>
      <w:proofErr w:type="gramStart"/>
      <w:r w:rsidRPr="00DF4D1D">
        <w:rPr>
          <w:rFonts w:ascii="微软雅黑" w:eastAsia="微软雅黑" w:hAnsi="微软雅黑" w:cs="微软雅黑" w:hint="eastAsia"/>
          <w:sz w:val="22"/>
          <w:szCs w:val="22"/>
        </w:rPr>
        <w:t>星因为</w:t>
      </w:r>
      <w:proofErr w:type="gramEnd"/>
      <w:r w:rsidRPr="00DF4D1D">
        <w:rPr>
          <w:rFonts w:ascii="微软雅黑" w:eastAsia="微软雅黑" w:hAnsi="微软雅黑" w:cs="微软雅黑" w:hint="eastAsia"/>
          <w:sz w:val="22"/>
          <w:szCs w:val="22"/>
        </w:rPr>
        <w:t>灵气的复苏，已经开始产生简单的自我意识了，而人类就如同寄生在其身体上的寄生虫一般，但是地星有需要这些寄生虫帮他发展壮大，又不希望自己身上的寄生虫</w:t>
      </w:r>
      <w:r w:rsidR="00D807D3" w:rsidRPr="00DF4D1D">
        <w:rPr>
          <w:rFonts w:ascii="微软雅黑" w:eastAsia="微软雅黑" w:hAnsi="微软雅黑" w:cs="微软雅黑" w:hint="eastAsia"/>
          <w:sz w:val="22"/>
          <w:szCs w:val="22"/>
        </w:rPr>
        <w:t>（工具）</w:t>
      </w:r>
      <w:r w:rsidRPr="00DF4D1D">
        <w:rPr>
          <w:rFonts w:ascii="微软雅黑" w:eastAsia="微软雅黑" w:hAnsi="微软雅黑" w:cs="微软雅黑" w:hint="eastAsia"/>
          <w:sz w:val="22"/>
          <w:szCs w:val="22"/>
        </w:rPr>
        <w:t>反噬了自身。</w:t>
      </w:r>
    </w:p>
    <w:p w14:paraId="3A5B1D56" w14:textId="365F3FC1" w:rsidR="00DB7199" w:rsidRPr="00DF4D1D" w:rsidRDefault="006E3F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但是以科技作为主要发展方向的文明或许对于星球的伤害都十分的严重，但是其通常都不会伤害其</w:t>
      </w:r>
      <w:r w:rsidR="001F2A86" w:rsidRPr="00DF4D1D">
        <w:rPr>
          <w:rFonts w:ascii="微软雅黑" w:eastAsia="微软雅黑" w:hAnsi="微软雅黑" w:cs="微软雅黑" w:hint="eastAsia"/>
          <w:sz w:val="22"/>
          <w:szCs w:val="22"/>
        </w:rPr>
        <w:t>根本，至少现在是这样，而这次所召唤来的这个文明也是如此，不会伤害到星球的根本。</w:t>
      </w:r>
    </w:p>
    <w:p w14:paraId="7F1DA20E" w14:textId="324D71B4" w:rsidR="001F2A86" w:rsidRPr="00DF4D1D" w:rsidRDefault="00C701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600FD3CF" w14:textId="66E12AB7" w:rsidR="00C701B4" w:rsidRPr="00DF4D1D" w:rsidRDefault="00C701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在这个战舰出现的瞬间</w:t>
      </w:r>
      <w:r w:rsidR="006C53B4" w:rsidRPr="00DF4D1D">
        <w:rPr>
          <w:rFonts w:ascii="微软雅黑" w:eastAsia="微软雅黑" w:hAnsi="微软雅黑" w:cs="微软雅黑" w:hint="eastAsia"/>
          <w:sz w:val="22"/>
          <w:szCs w:val="22"/>
        </w:rPr>
        <w:t>首先反应过来</w:t>
      </w:r>
      <w:proofErr w:type="gramStart"/>
      <w:r w:rsidR="006C53B4" w:rsidRPr="00DF4D1D">
        <w:rPr>
          <w:rFonts w:ascii="微软雅黑" w:eastAsia="微软雅黑" w:hAnsi="微软雅黑" w:cs="微软雅黑" w:hint="eastAsia"/>
          <w:sz w:val="22"/>
          <w:szCs w:val="22"/>
        </w:rPr>
        <w:t>来</w:t>
      </w:r>
      <w:proofErr w:type="gramEnd"/>
      <w:r w:rsidR="006C53B4" w:rsidRPr="00DF4D1D">
        <w:rPr>
          <w:rFonts w:ascii="微软雅黑" w:eastAsia="微软雅黑" w:hAnsi="微软雅黑" w:cs="微软雅黑" w:hint="eastAsia"/>
          <w:sz w:val="22"/>
          <w:szCs w:val="22"/>
        </w:rPr>
        <w:t>的除了孙源玲意外就属</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了，虽然之前送给</w:t>
      </w:r>
      <w:proofErr w:type="gramStart"/>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的战舰一直都停放</w:t>
      </w:r>
      <w:proofErr w:type="gramStart"/>
      <w:r w:rsidR="006C53B4"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国土</w:t>
      </w:r>
      <w:proofErr w:type="gramEnd"/>
      <w:r w:rsidR="006C53B4" w:rsidRPr="00DF4D1D">
        <w:rPr>
          <w:rFonts w:ascii="微软雅黑" w:eastAsia="微软雅黑" w:hAnsi="微软雅黑" w:cs="微软雅黑" w:hint="eastAsia"/>
          <w:sz w:val="22"/>
          <w:szCs w:val="22"/>
        </w:rPr>
        <w:t>的一个西部无人区中，做着基础的科学研究，但是并不是代表着这个战舰就直接趴窝了，什么功能都没有开放，而且作为一个可以穿越空间的战舰肯定拥有一定的检测空间变化的手段。</w:t>
      </w:r>
    </w:p>
    <w:p w14:paraId="6408F905" w14:textId="406E6856" w:rsidR="006C53B4"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除了一直在生产用于这艘战舰能源，并且一直维持着对于周边太空环境的监视，这个监视对于能源的消耗并不低，但是这对于此时的</w:t>
      </w: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来说</w:t>
      </w:r>
      <w:proofErr w:type="gramEnd"/>
      <w:r w:rsidR="006C53B4" w:rsidRPr="00DF4D1D">
        <w:rPr>
          <w:rFonts w:ascii="微软雅黑" w:eastAsia="微软雅黑" w:hAnsi="微软雅黑" w:cs="微软雅黑" w:hint="eastAsia"/>
          <w:sz w:val="22"/>
          <w:szCs w:val="22"/>
        </w:rPr>
        <w:t>已经不是一个什么问题了，并且在这段时间已经累积了相当量的能源了。</w:t>
      </w:r>
    </w:p>
    <w:p w14:paraId="7AD0252B" w14:textId="4D179CAE" w:rsidR="000B2F00" w:rsidRPr="00DF4D1D" w:rsidRDefault="009D43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并且因为这段时间的研究，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已经研究出了可以使用呢这种能源的引擎了，但是这些引擎都不怎么稳定，而且这些引擎的工作方式和核聚变的工作方式十分的相似，这一特性使得</w:t>
      </w:r>
      <w:proofErr w:type="gramStart"/>
      <w:r w:rsidR="00BC215B">
        <w:rPr>
          <w:rFonts w:ascii="微软雅黑" w:eastAsia="微软雅黑" w:hAnsi="微软雅黑" w:cs="微软雅黑" w:hint="eastAsia"/>
          <w:sz w:val="22"/>
          <w:szCs w:val="22"/>
        </w:rPr>
        <w:t>兔砸</w:t>
      </w:r>
      <w:r w:rsidR="00695166" w:rsidRPr="00DF4D1D">
        <w:rPr>
          <w:rFonts w:ascii="微软雅黑" w:eastAsia="微软雅黑" w:hAnsi="微软雅黑" w:cs="微软雅黑" w:hint="eastAsia"/>
          <w:sz w:val="22"/>
          <w:szCs w:val="22"/>
        </w:rPr>
        <w:t>相关</w:t>
      </w:r>
      <w:proofErr w:type="gramEnd"/>
      <w:r w:rsidR="00695166" w:rsidRPr="00DF4D1D">
        <w:rPr>
          <w:rFonts w:ascii="微软雅黑" w:eastAsia="微软雅黑" w:hAnsi="微软雅黑" w:cs="微软雅黑" w:hint="eastAsia"/>
          <w:sz w:val="22"/>
          <w:szCs w:val="22"/>
        </w:rPr>
        <w:t>的科技开始了迅速的进步，距离可以自由在太阳系中航行已经不远了。</w:t>
      </w:r>
    </w:p>
    <w:p w14:paraId="39BB0A85" w14:textId="713F4EAA" w:rsidR="00695166" w:rsidRPr="00DF4D1D" w:rsidRDefault="006951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位置处空间波动结束，通过综合监控显示，</w:t>
      </w:r>
      <w:r w:rsidR="003347D3" w:rsidRPr="00DF4D1D">
        <w:rPr>
          <w:rFonts w:ascii="微软雅黑" w:eastAsia="微软雅黑" w:hAnsi="微软雅黑" w:cs="微软雅黑" w:hint="eastAsia"/>
          <w:sz w:val="22"/>
          <w:szCs w:val="22"/>
        </w:rPr>
        <w:t>此区域出现了一艘预估体积为2单位的战舰，其能够操控空间然后进行空间跳跃</w:t>
      </w:r>
      <w:r w:rsidR="0031138F" w:rsidRPr="00DF4D1D">
        <w:rPr>
          <w:rFonts w:ascii="微软雅黑" w:eastAsia="微软雅黑" w:hAnsi="微软雅黑" w:cs="微软雅黑" w:hint="eastAsia"/>
          <w:sz w:val="22"/>
          <w:szCs w:val="22"/>
        </w:rPr>
        <w:t>，预估其为星系级战舰。</w:t>
      </w:r>
      <w:r w:rsidRPr="00DF4D1D">
        <w:rPr>
          <w:rFonts w:ascii="微软雅黑" w:eastAsia="微软雅黑" w:hAnsi="微软雅黑" w:cs="微软雅黑" w:hint="eastAsia"/>
          <w:sz w:val="22"/>
          <w:szCs w:val="22"/>
        </w:rPr>
        <w:t>”</w:t>
      </w:r>
    </w:p>
    <w:p w14:paraId="358EDF31" w14:textId="2D40548B" w:rsidR="00695166"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一个头发斑白的人在听到后微微沉吟后命令到：</w:t>
      </w:r>
    </w:p>
    <w:p w14:paraId="17F82EAB" w14:textId="71C5757E" w:rsidR="0031138F"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“所有训练合格者和我一同登舰，开始向着目标区域航行。”</w:t>
      </w:r>
    </w:p>
    <w:p w14:paraId="3F395A49" w14:textId="43F7AA00" w:rsidR="0031138F"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B214C8" w:rsidRPr="00DF4D1D">
        <w:rPr>
          <w:rFonts w:ascii="微软雅黑" w:eastAsia="微软雅黑" w:hAnsi="微软雅黑" w:cs="微软雅黑" w:hint="eastAsia"/>
          <w:sz w:val="22"/>
          <w:szCs w:val="22"/>
        </w:rPr>
        <w:t>此时本来还比较空的战舰打开</w:t>
      </w:r>
      <w:proofErr w:type="gramStart"/>
      <w:r w:rsidR="00B214C8" w:rsidRPr="00DF4D1D">
        <w:rPr>
          <w:rFonts w:ascii="微软雅黑" w:eastAsia="微软雅黑" w:hAnsi="微软雅黑" w:cs="微软雅黑" w:hint="eastAsia"/>
          <w:sz w:val="22"/>
          <w:szCs w:val="22"/>
        </w:rPr>
        <w:t>了侧弦的</w:t>
      </w:r>
      <w:proofErr w:type="gramEnd"/>
      <w:r w:rsidR="00B214C8" w:rsidRPr="00DF4D1D">
        <w:rPr>
          <w:rFonts w:ascii="微软雅黑" w:eastAsia="微软雅黑" w:hAnsi="微软雅黑" w:cs="微软雅黑" w:hint="eastAsia"/>
          <w:sz w:val="22"/>
          <w:szCs w:val="22"/>
        </w:rPr>
        <w:t>舱门，本来战舰之上只有少数的科研人员正在上方工作，探索这艘战舰进一步的秘密</w:t>
      </w:r>
      <w:r w:rsidR="009B6C29" w:rsidRPr="00DF4D1D">
        <w:rPr>
          <w:rFonts w:ascii="微软雅黑" w:eastAsia="微软雅黑" w:hAnsi="微软雅黑" w:cs="微软雅黑" w:hint="eastAsia"/>
          <w:sz w:val="22"/>
          <w:szCs w:val="22"/>
        </w:rPr>
        <w:t>，先不说这艘战舰其中所包含的科技含量，而且这艘战舰在首次驾驶的时候是使用的人工智能进行驾驶的，而人工智能始终不是人亲自进行操作的，其中到底进行了些什么操作人并不清楚。</w:t>
      </w:r>
    </w:p>
    <w:p w14:paraId="0F419FD0" w14:textId="19165966" w:rsidR="009B6C29" w:rsidRPr="00DF4D1D" w:rsidRDefault="009B6C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在获得了战舰的这些天，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不止一次进行了相关的尝试，但是这个过程似乎并</w:t>
      </w:r>
      <w:r w:rsidRPr="00DF4D1D">
        <w:rPr>
          <w:rFonts w:ascii="微软雅黑" w:eastAsia="微软雅黑" w:hAnsi="微软雅黑" w:cs="微软雅黑" w:hint="eastAsia"/>
          <w:sz w:val="22"/>
          <w:szCs w:val="22"/>
        </w:rPr>
        <w:lastRenderedPageBreak/>
        <w:t>不怎么顺利，在最基本的起飞尝试的时候都是花了很长时间的参数设置和各种尝试之后才成功的从地面起飞的，</w:t>
      </w:r>
      <w:proofErr w:type="gramStart"/>
      <w:r w:rsidRPr="00DF4D1D">
        <w:rPr>
          <w:rFonts w:ascii="微软雅黑" w:eastAsia="微软雅黑" w:hAnsi="微软雅黑" w:cs="微软雅黑" w:hint="eastAsia"/>
          <w:sz w:val="22"/>
          <w:szCs w:val="22"/>
        </w:rPr>
        <w:t>然后的</w:t>
      </w:r>
      <w:proofErr w:type="gramEnd"/>
      <w:r w:rsidRPr="00DF4D1D">
        <w:rPr>
          <w:rFonts w:ascii="微软雅黑" w:eastAsia="微软雅黑" w:hAnsi="微软雅黑" w:cs="微软雅黑" w:hint="eastAsia"/>
          <w:sz w:val="22"/>
          <w:szCs w:val="22"/>
        </w:rPr>
        <w:t>降落操作也是经过了很长时间的实验之中才成功的让战舰从悬浮在平流层</w:t>
      </w:r>
      <w:r w:rsidR="00CD752F" w:rsidRPr="00DF4D1D">
        <w:rPr>
          <w:rFonts w:ascii="微软雅黑" w:eastAsia="微软雅黑" w:hAnsi="微软雅黑" w:cs="微软雅黑" w:hint="eastAsia"/>
          <w:sz w:val="22"/>
          <w:szCs w:val="22"/>
        </w:rPr>
        <w:t>的高度下降到地面，如果不是携带了一些生活物资的话，</w:t>
      </w:r>
      <w:proofErr w:type="gramStart"/>
      <w:r w:rsidR="00CD752F" w:rsidRPr="00DF4D1D">
        <w:rPr>
          <w:rFonts w:ascii="微软雅黑" w:eastAsia="微软雅黑" w:hAnsi="微软雅黑" w:cs="微软雅黑" w:hint="eastAsia"/>
          <w:sz w:val="22"/>
          <w:szCs w:val="22"/>
        </w:rPr>
        <w:t>一</w:t>
      </w:r>
      <w:proofErr w:type="gramEnd"/>
      <w:r w:rsidR="00CD752F" w:rsidRPr="00DF4D1D">
        <w:rPr>
          <w:rFonts w:ascii="微软雅黑" w:eastAsia="微软雅黑" w:hAnsi="微软雅黑" w:cs="微软雅黑" w:hint="eastAsia"/>
          <w:sz w:val="22"/>
          <w:szCs w:val="22"/>
        </w:rPr>
        <w:t>众科学家可能会在天上饿上个一天。</w:t>
      </w:r>
    </w:p>
    <w:p w14:paraId="78676176" w14:textId="34E360DB" w:rsidR="00CD752F" w:rsidRPr="00DF4D1D" w:rsidRDefault="00CD75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接下来的时间里面</w:t>
      </w:r>
      <w:proofErr w:type="gramStart"/>
      <w:r w:rsidR="00BC215B">
        <w:rPr>
          <w:rFonts w:ascii="微软雅黑" w:eastAsia="微软雅黑" w:hAnsi="微软雅黑" w:cs="微软雅黑" w:hint="eastAsia"/>
          <w:sz w:val="22"/>
          <w:szCs w:val="22"/>
        </w:rPr>
        <w:t>兔砸</w:t>
      </w:r>
      <w:r w:rsidR="00293D84" w:rsidRPr="00DF4D1D">
        <w:rPr>
          <w:rFonts w:ascii="微软雅黑" w:eastAsia="微软雅黑" w:hAnsi="微软雅黑" w:cs="微软雅黑" w:hint="eastAsia"/>
          <w:sz w:val="22"/>
          <w:szCs w:val="22"/>
        </w:rPr>
        <w:t>方面</w:t>
      </w:r>
      <w:proofErr w:type="gramEnd"/>
      <w:r w:rsidR="00293D84" w:rsidRPr="00DF4D1D">
        <w:rPr>
          <w:rFonts w:ascii="微软雅黑" w:eastAsia="微软雅黑" w:hAnsi="微软雅黑" w:cs="微软雅黑" w:hint="eastAsia"/>
          <w:sz w:val="22"/>
          <w:szCs w:val="22"/>
        </w:rPr>
        <w:t>又进行更多的实验和尝试，期间有一次因为在尝试的时候对武器进行了充能，充能的确开始了，目标也的确是锁定了，但是</w:t>
      </w:r>
      <w:r w:rsidR="007F6829" w:rsidRPr="00DF4D1D">
        <w:rPr>
          <w:rFonts w:ascii="微软雅黑" w:eastAsia="微软雅黑" w:hAnsi="微软雅黑" w:cs="微软雅黑" w:hint="eastAsia"/>
          <w:sz w:val="22"/>
          <w:szCs w:val="22"/>
        </w:rPr>
        <w:t>他们似乎对于这次发射的武器威力没有什么了解，毕竟这种武器是充能的，充能的时间还有点长，普通的近防武器都是可以直接发射的，完全不需要充能的。</w:t>
      </w:r>
    </w:p>
    <w:p w14:paraId="0F10E6B9" w14:textId="68091D69" w:rsidR="007F6829" w:rsidRPr="00DF4D1D" w:rsidRDefault="007F68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于是在充能完成之后武器所经过的地方所有的空气都没有了，变成了真空的状态，并且引起了小范围的聚变反应，不过因为战舰是停放在陆地之上的，整个舰体之后稍稍的往后移动了一点。</w:t>
      </w:r>
    </w:p>
    <w:p w14:paraId="40885AEE" w14:textId="11F731BA" w:rsidR="00B214C8" w:rsidRPr="00DF4D1D" w:rsidRDefault="00CB2C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在武器完成发射之后在整个区域都引起了巨大的动静，</w:t>
      </w:r>
      <w:r w:rsidR="005065DB" w:rsidRPr="00DF4D1D">
        <w:rPr>
          <w:rFonts w:ascii="微软雅黑" w:eastAsia="微软雅黑" w:hAnsi="微软雅黑" w:cs="微软雅黑" w:hint="eastAsia"/>
          <w:sz w:val="22"/>
          <w:szCs w:val="22"/>
        </w:rPr>
        <w:t>而且在前方的好长一段距离都是光秃秃的而且十分的光滑，就如同特殊的镜面一般，只是这些痕迹留下没有多久便开始崩溃了，变成一堆</w:t>
      </w:r>
      <w:proofErr w:type="gramStart"/>
      <w:r w:rsidR="005065DB" w:rsidRPr="00DF4D1D">
        <w:rPr>
          <w:rFonts w:ascii="微软雅黑" w:eastAsia="微软雅黑" w:hAnsi="微软雅黑" w:cs="微软雅黑" w:hint="eastAsia"/>
          <w:sz w:val="22"/>
          <w:szCs w:val="22"/>
        </w:rPr>
        <w:t>一堆</w:t>
      </w:r>
      <w:proofErr w:type="gramEnd"/>
      <w:r w:rsidR="005065DB" w:rsidRPr="00DF4D1D">
        <w:rPr>
          <w:rFonts w:ascii="微软雅黑" w:eastAsia="微软雅黑" w:hAnsi="微软雅黑" w:cs="微软雅黑" w:hint="eastAsia"/>
          <w:sz w:val="22"/>
          <w:szCs w:val="22"/>
        </w:rPr>
        <w:t>的碎石。</w:t>
      </w:r>
    </w:p>
    <w:p w14:paraId="1324A073" w14:textId="445F320A" w:rsidR="00211BDE" w:rsidRPr="00DF4D1D" w:rsidRDefault="005065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到了此时，战舰准备起飞的时候这些痕迹仍然没有被清理掉</w:t>
      </w:r>
      <w:r w:rsidR="00C405C9" w:rsidRPr="00DF4D1D">
        <w:rPr>
          <w:rFonts w:ascii="微软雅黑" w:eastAsia="微软雅黑" w:hAnsi="微软雅黑" w:cs="微软雅黑" w:hint="eastAsia"/>
          <w:sz w:val="22"/>
          <w:szCs w:val="22"/>
        </w:rPr>
        <w:t>，巨大的沟壑仍然还在那儿摆着，其表面仍然比较光滑，只有泥土存在的地方比较有些坑洼，甚至有些‘残破不堪’，但是残破的地表</w:t>
      </w:r>
      <w:r w:rsidR="007328D6" w:rsidRPr="00DF4D1D">
        <w:rPr>
          <w:rFonts w:ascii="微软雅黑" w:eastAsia="微软雅黑" w:hAnsi="微软雅黑" w:cs="微软雅黑" w:hint="eastAsia"/>
          <w:sz w:val="22"/>
          <w:szCs w:val="22"/>
        </w:rPr>
        <w:t>并不影响战舰的起飞，此时战舰的引擎已经启动，所有的随舰人员已经尽数</w:t>
      </w:r>
      <w:r w:rsidR="007707B8" w:rsidRPr="00DF4D1D">
        <w:rPr>
          <w:rFonts w:ascii="微软雅黑" w:eastAsia="微软雅黑" w:hAnsi="微软雅黑" w:cs="微软雅黑" w:hint="eastAsia"/>
          <w:sz w:val="22"/>
          <w:szCs w:val="22"/>
        </w:rPr>
        <w:t>登舰，并且战舰所需要的燃料已经全部加注完毕</w:t>
      </w:r>
      <w:r w:rsidR="00791DF6" w:rsidRPr="00DF4D1D">
        <w:rPr>
          <w:rFonts w:ascii="微软雅黑" w:eastAsia="微软雅黑" w:hAnsi="微软雅黑" w:cs="微软雅黑" w:hint="eastAsia"/>
          <w:sz w:val="22"/>
          <w:szCs w:val="22"/>
        </w:rPr>
        <w:t>，经过了这些天制造燃料，现在所制造出的</w:t>
      </w:r>
      <w:r w:rsidR="00B749F7" w:rsidRPr="00DF4D1D">
        <w:rPr>
          <w:rFonts w:ascii="微软雅黑" w:eastAsia="微软雅黑" w:hAnsi="微软雅黑" w:cs="微软雅黑" w:hint="eastAsia"/>
          <w:sz w:val="22"/>
          <w:szCs w:val="22"/>
        </w:rPr>
        <w:t>燃料已经完全可以装满整艘战舰了，并且还有相当的一部分燃料剩余，而且经过这一段时间的研究，已经能够制造出相应的生产这种燃料的机器了，只是此时的产量还是及其的地下而已，并且所需要的大代价也是及其之大的，并且相比于战舰自带的能量生产装置</w:t>
      </w:r>
      <w:r w:rsidR="00D24CDD"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4CDD" w:rsidRPr="00DF4D1D">
        <w:rPr>
          <w:rFonts w:ascii="微软雅黑" w:eastAsia="微软雅黑" w:hAnsi="微软雅黑" w:cs="微软雅黑" w:hint="eastAsia"/>
          <w:sz w:val="22"/>
          <w:szCs w:val="22"/>
        </w:rPr>
        <w:t>方面</w:t>
      </w:r>
      <w:proofErr w:type="gramEnd"/>
      <w:r w:rsidR="00D24CDD" w:rsidRPr="00DF4D1D">
        <w:rPr>
          <w:rFonts w:ascii="微软雅黑" w:eastAsia="微软雅黑" w:hAnsi="微软雅黑" w:cs="微软雅黑" w:hint="eastAsia"/>
          <w:sz w:val="22"/>
          <w:szCs w:val="22"/>
        </w:rPr>
        <w:t>的生产装置生产的速度简直就是弟中弟，甚</w:t>
      </w:r>
      <w:r w:rsidR="00D24CDD" w:rsidRPr="00DF4D1D">
        <w:rPr>
          <w:rFonts w:ascii="微软雅黑" w:eastAsia="微软雅黑" w:hAnsi="微软雅黑" w:cs="微软雅黑" w:hint="eastAsia"/>
          <w:sz w:val="22"/>
          <w:szCs w:val="22"/>
        </w:rPr>
        <w:lastRenderedPageBreak/>
        <w:t>至连生产装置的原理</w:t>
      </w:r>
      <w:r w:rsidR="00A312EF" w:rsidRPr="00DF4D1D">
        <w:rPr>
          <w:rFonts w:ascii="微软雅黑" w:eastAsia="微软雅黑" w:hAnsi="微软雅黑" w:cs="微软雅黑" w:hint="eastAsia"/>
          <w:sz w:val="22"/>
          <w:szCs w:val="22"/>
        </w:rPr>
        <w:t>不清楚，这个燃料的使用方式也不是很清楚，只知道这个</w:t>
      </w:r>
      <w:r w:rsidR="00CA4FF7" w:rsidRPr="00DF4D1D">
        <w:rPr>
          <w:rFonts w:ascii="微软雅黑" w:eastAsia="微软雅黑" w:hAnsi="微软雅黑" w:cs="微软雅黑" w:hint="eastAsia"/>
          <w:sz w:val="22"/>
          <w:szCs w:val="22"/>
        </w:rPr>
        <w:t>燃料的使用过程中涉及到了类似于质量转化为能量的过程，但是具体是怎么做到的</w:t>
      </w:r>
      <w:r w:rsidR="003662EC" w:rsidRPr="00DF4D1D">
        <w:rPr>
          <w:rFonts w:ascii="微软雅黑" w:eastAsia="微软雅黑" w:hAnsi="微软雅黑" w:cs="微软雅黑" w:hint="eastAsia"/>
          <w:sz w:val="22"/>
          <w:szCs w:val="22"/>
        </w:rPr>
        <w:t>也是不懂，同样是核反应核裂变和核聚变，但是核聚变所消耗的质量却是核裂变的数倍，而这个战舰的能量运用方式可以将8</w:t>
      </w:r>
      <w:r w:rsidR="003662EC" w:rsidRPr="00DF4D1D">
        <w:rPr>
          <w:rFonts w:ascii="微软雅黑" w:eastAsia="微软雅黑" w:hAnsi="微软雅黑" w:cs="微软雅黑"/>
          <w:sz w:val="22"/>
          <w:szCs w:val="22"/>
        </w:rPr>
        <w:t>0</w:t>
      </w:r>
      <w:r w:rsidR="003662EC" w:rsidRPr="00DF4D1D">
        <w:rPr>
          <w:rFonts w:ascii="微软雅黑" w:eastAsia="微软雅黑" w:hAnsi="微软雅黑" w:cs="微软雅黑" w:hint="eastAsia"/>
          <w:sz w:val="22"/>
          <w:szCs w:val="22"/>
        </w:rPr>
        <w:t>%以上的质量转换为能量，但是却没有直接使用反物质能源效率高，反物质能源可以将所有的质量转换为能量。</w:t>
      </w:r>
    </w:p>
    <w:p w14:paraId="07D07DAB" w14:textId="7DD995FC" w:rsidR="0031138F" w:rsidRPr="00DF4D1D" w:rsidRDefault="00211B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战舰引擎喷射出淡淡的蓝色离子尾焰，这种尾焰在现实中看到这样规模的尾</w:t>
      </w:r>
      <w:proofErr w:type="gramStart"/>
      <w:r w:rsidRPr="00DF4D1D">
        <w:rPr>
          <w:rFonts w:ascii="微软雅黑" w:eastAsia="微软雅黑" w:hAnsi="微软雅黑" w:cs="微软雅黑" w:hint="eastAsia"/>
          <w:sz w:val="22"/>
          <w:szCs w:val="22"/>
        </w:rPr>
        <w:t>焰真的</w:t>
      </w:r>
      <w:proofErr w:type="gramEnd"/>
      <w:r w:rsidRPr="00DF4D1D">
        <w:rPr>
          <w:rFonts w:ascii="微软雅黑" w:eastAsia="微软雅黑" w:hAnsi="微软雅黑" w:cs="微软雅黑" w:hint="eastAsia"/>
          <w:sz w:val="22"/>
          <w:szCs w:val="22"/>
        </w:rPr>
        <w:t>是十分的美丽，这种尾</w:t>
      </w:r>
      <w:proofErr w:type="gramStart"/>
      <w:r w:rsidRPr="00DF4D1D">
        <w:rPr>
          <w:rFonts w:ascii="微软雅黑" w:eastAsia="微软雅黑" w:hAnsi="微软雅黑" w:cs="微软雅黑" w:hint="eastAsia"/>
          <w:sz w:val="22"/>
          <w:szCs w:val="22"/>
        </w:rPr>
        <w:t>焰代表</w:t>
      </w:r>
      <w:proofErr w:type="gramEnd"/>
      <w:r w:rsidRPr="00DF4D1D">
        <w:rPr>
          <w:rFonts w:ascii="微软雅黑" w:eastAsia="微软雅黑" w:hAnsi="微软雅黑" w:cs="微软雅黑" w:hint="eastAsia"/>
          <w:sz w:val="22"/>
          <w:szCs w:val="22"/>
        </w:rPr>
        <w:t>着澎湃的动力，十分强大的科技实力，以及——远航的希望。</w:t>
      </w:r>
    </w:p>
    <w:p w14:paraId="1F5BE44D" w14:textId="67306977" w:rsidR="00211BDE" w:rsidRPr="00DF4D1D" w:rsidRDefault="009202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巨大的能量从战舰的前方发出，本来稳定的空间开始出现涟漪，一个如同夜晚夜空班的景象出现在战舰的前方，点点的星光十分的美丽，但是这美丽的景象之下却是</w:t>
      </w:r>
      <w:r w:rsidR="002038AC" w:rsidRPr="00DF4D1D">
        <w:rPr>
          <w:rFonts w:ascii="微软雅黑" w:eastAsia="微软雅黑" w:hAnsi="微软雅黑" w:cs="微软雅黑" w:hint="eastAsia"/>
          <w:sz w:val="22"/>
          <w:szCs w:val="22"/>
        </w:rPr>
        <w:t>危机四伏的空间流动，想要躲避这美丽而又危险空间十分的简单，又十分的困难。</w:t>
      </w:r>
    </w:p>
    <w:p w14:paraId="474AD9EA" w14:textId="10F264F7" w:rsidR="002038AC" w:rsidRPr="00DF4D1D" w:rsidRDefault="002038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艘战舰来说想要躲避这个空间之中的危险是相当简单的，甚至是直接无视这些危险，但是对于现在的地星人来说却是十分困难的。现在的人类想要度过这个空间通道不仅需要将钢铁包裹的很厚，而且需要付出极大的能量。个人想要过去至少需要</w:t>
      </w:r>
      <w:r w:rsidR="00EF1AC4" w:rsidRPr="00DF4D1D">
        <w:rPr>
          <w:rFonts w:ascii="微软雅黑" w:eastAsia="微软雅黑" w:hAnsi="微软雅黑" w:cs="微软雅黑" w:hint="eastAsia"/>
          <w:sz w:val="22"/>
          <w:szCs w:val="22"/>
        </w:rPr>
        <w:t>筑</w:t>
      </w:r>
      <w:proofErr w:type="gramStart"/>
      <w:r w:rsidR="00EF1AC4" w:rsidRPr="00DF4D1D">
        <w:rPr>
          <w:rFonts w:ascii="微软雅黑" w:eastAsia="微软雅黑" w:hAnsi="微软雅黑" w:cs="微软雅黑" w:hint="eastAsia"/>
          <w:sz w:val="22"/>
          <w:szCs w:val="22"/>
        </w:rPr>
        <w:t>基以上</w:t>
      </w:r>
      <w:proofErr w:type="gramEnd"/>
      <w:r w:rsidR="00EF1AC4" w:rsidRPr="00DF4D1D">
        <w:rPr>
          <w:rFonts w:ascii="微软雅黑" w:eastAsia="微软雅黑" w:hAnsi="微软雅黑" w:cs="微软雅黑" w:hint="eastAsia"/>
          <w:sz w:val="22"/>
          <w:szCs w:val="22"/>
        </w:rPr>
        <w:t>修为的人才有资格度过这个空间通道，相应地位的超能者根本就没有这个资格。</w:t>
      </w:r>
    </w:p>
    <w:p w14:paraId="3E181865" w14:textId="7FFB7761" w:rsidR="00EF1AC4" w:rsidRPr="00DF4D1D" w:rsidRDefault="00EF1A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因为通道的目的地是地星内部，航行的速度也是相当的迅速，此时战舰已经出现在刚刚出现异常地点，而此时两艘战舰都发现了对方……</w:t>
      </w:r>
    </w:p>
    <w:p w14:paraId="6D1FD153" w14:textId="77777777" w:rsidR="00EF1AC4" w:rsidRPr="00DF4D1D" w:rsidRDefault="00EF1AC4">
      <w:pPr>
        <w:rPr>
          <w:rFonts w:ascii="微软雅黑" w:eastAsia="微软雅黑" w:hAnsi="微软雅黑" w:cs="微软雅黑"/>
          <w:sz w:val="22"/>
          <w:szCs w:val="22"/>
        </w:rPr>
      </w:pPr>
    </w:p>
    <w:p w14:paraId="05DA531C" w14:textId="77777777" w:rsidR="005065DB" w:rsidRPr="00DF4D1D" w:rsidRDefault="005065DB">
      <w:pPr>
        <w:rPr>
          <w:rFonts w:ascii="微软雅黑" w:eastAsia="微软雅黑" w:hAnsi="微软雅黑" w:cs="微软雅黑"/>
          <w:sz w:val="22"/>
          <w:szCs w:val="22"/>
        </w:rPr>
      </w:pPr>
    </w:p>
    <w:p w14:paraId="421C9485" w14:textId="19E01E46" w:rsidR="002859C8" w:rsidRPr="00DF4D1D" w:rsidRDefault="00EF1AC4" w:rsidP="00726AE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第一百一十四章 </w:t>
      </w:r>
      <w:r w:rsidR="00654566" w:rsidRPr="00DF4D1D">
        <w:rPr>
          <w:rFonts w:ascii="微软雅黑" w:eastAsia="微软雅黑" w:hAnsi="微软雅黑" w:cs="微软雅黑" w:hint="eastAsia"/>
          <w:sz w:val="22"/>
          <w:szCs w:val="22"/>
        </w:rPr>
        <w:t>新手该如何吊打大佬呢？</w:t>
      </w:r>
    </w:p>
    <w:p w14:paraId="546E3BBC" w14:textId="43D16C4C" w:rsidR="00EF1AC4" w:rsidRPr="00DF4D1D" w:rsidRDefault="003D6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一艘战舰</w:t>
      </w:r>
      <w:proofErr w:type="gramStart"/>
      <w:r w:rsidRPr="00DF4D1D">
        <w:rPr>
          <w:rFonts w:ascii="微软雅黑" w:eastAsia="微软雅黑" w:hAnsi="微软雅黑" w:cs="微软雅黑" w:hint="eastAsia"/>
          <w:sz w:val="22"/>
          <w:szCs w:val="22"/>
        </w:rPr>
        <w:t>现行从</w:t>
      </w:r>
      <w:proofErr w:type="gramEnd"/>
      <w:r w:rsidRPr="00DF4D1D">
        <w:rPr>
          <w:rFonts w:ascii="微软雅黑" w:eastAsia="微软雅黑" w:hAnsi="微软雅黑" w:cs="微软雅黑" w:hint="eastAsia"/>
          <w:sz w:val="22"/>
          <w:szCs w:val="22"/>
        </w:rPr>
        <w:t>空间之中出现之后并没有做出什么动作，而是在手机这颗星球之上的数据，这艘战舰上的势力或许获取了整个地星的大致科技水平，唯一对他们有威胁的</w:t>
      </w:r>
      <w:r w:rsidRPr="00DF4D1D">
        <w:rPr>
          <w:rFonts w:ascii="微软雅黑" w:eastAsia="微软雅黑" w:hAnsi="微软雅黑" w:cs="微软雅黑" w:hint="eastAsia"/>
          <w:sz w:val="22"/>
          <w:szCs w:val="22"/>
        </w:rPr>
        <w:lastRenderedPageBreak/>
        <w:t>就是大当量的氢弹了，但是这些氢弹</w:t>
      </w:r>
      <w:r w:rsidR="00595D02" w:rsidRPr="00DF4D1D">
        <w:rPr>
          <w:rFonts w:ascii="微软雅黑" w:eastAsia="微软雅黑" w:hAnsi="微软雅黑" w:cs="微软雅黑" w:hint="eastAsia"/>
          <w:sz w:val="22"/>
          <w:szCs w:val="22"/>
        </w:rPr>
        <w:t>唯一有一个国家还在保养，所以这个外</w:t>
      </w:r>
      <w:r w:rsidR="00F504B6" w:rsidRPr="00DF4D1D">
        <w:rPr>
          <w:rFonts w:ascii="微软雅黑" w:eastAsia="微软雅黑" w:hAnsi="微软雅黑" w:cs="微软雅黑" w:hint="eastAsia"/>
          <w:sz w:val="22"/>
          <w:szCs w:val="22"/>
        </w:rPr>
        <w:t>星</w:t>
      </w:r>
      <w:r w:rsidR="00F504B6" w:rsidRPr="00DF4D1D">
        <w:rPr>
          <w:rFonts w:ascii="微软雅黑" w:eastAsia="微软雅黑" w:hAnsi="微软雅黑" w:cs="微软雅黑"/>
          <w:sz w:val="22"/>
          <w:szCs w:val="22"/>
        </w:rPr>
        <w:tab/>
      </w:r>
      <w:r w:rsidR="00595D02" w:rsidRPr="00DF4D1D">
        <w:rPr>
          <w:rFonts w:ascii="微软雅黑" w:eastAsia="微软雅黑" w:hAnsi="微软雅黑" w:cs="微软雅黑" w:hint="eastAsia"/>
          <w:sz w:val="22"/>
          <w:szCs w:val="22"/>
        </w:rPr>
        <w:t>势力也不是特别的冲动，毕竟多一事不如少一事。</w:t>
      </w:r>
    </w:p>
    <w:p w14:paraId="7FB7195D" w14:textId="12F1C807" w:rsidR="00595D02" w:rsidRPr="00DF4D1D" w:rsidRDefault="00595D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00442108" w:rsidRPr="00DF4D1D">
        <w:rPr>
          <w:rFonts w:ascii="微软雅黑" w:eastAsia="微软雅黑" w:hAnsi="微软雅黑" w:cs="微软雅黑" w:hint="eastAsia"/>
          <w:sz w:val="22"/>
          <w:szCs w:val="22"/>
        </w:rPr>
        <w:t>因为孙源玲给</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的战舰似乎要更加高级一些的缘故，导致整个战舰虽然体积巨大，但是其隐身效果做的十分的不错，导致外来文明的战舰的雷达系统并没有发现</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w:t>
      </w:r>
    </w:p>
    <w:p w14:paraId="52027661" w14:textId="6109CC1A" w:rsidR="00442108" w:rsidRPr="00DF4D1D" w:rsidRDefault="0044210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的战舰和外来的战舰已经碰面了，经过了一段时间的改造和学习之后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的改造和学习之后将其重新命名为：</w:t>
      </w:r>
      <w:r w:rsidR="00095DD5" w:rsidRPr="00DF4D1D">
        <w:rPr>
          <w:rFonts w:ascii="微软雅黑" w:eastAsia="微软雅黑" w:hAnsi="微软雅黑" w:cs="微软雅黑" w:hint="eastAsia"/>
          <w:sz w:val="22"/>
          <w:szCs w:val="22"/>
        </w:rPr>
        <w:t>鹏程征途号。</w:t>
      </w:r>
    </w:p>
    <w:p w14:paraId="11B9B31A" w14:textId="3C89B012" w:rsidR="00095DD5" w:rsidRPr="00DF4D1D" w:rsidRDefault="00095D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虽然说这个战舰只是一个从孙源玲的手中获得的一个战舰并不是有</w:t>
      </w:r>
      <w:r w:rsidR="00BC215B">
        <w:rPr>
          <w:rFonts w:ascii="微软雅黑" w:eastAsia="微软雅黑" w:hAnsi="微软雅黑" w:cs="微软雅黑" w:hint="eastAsia"/>
          <w:sz w:val="22"/>
          <w:szCs w:val="22"/>
        </w:rPr>
        <w:t>兔</w:t>
      </w:r>
      <w:proofErr w:type="gramStart"/>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自己家动手制造的战舰，但是这也是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星辰大海旅途的开始，同时这个战舰也是可以轻易的做到星系之间的航信，并且其各方面的能力以及其中的科技含量已经可以支撑着人类走向宇宙这个更加广阔的舞台了，只是现在留给人类的时间似乎并不多了，这次外形战舰的入侵已经是最近两年来的第二次了，第一次因为孙源玲的原因成功化解了那次危机并且将那次危机的战舰作为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自身的战斗力，并且为科技的告诉发展做出了巨大的贡献。</w:t>
      </w:r>
    </w:p>
    <w:p w14:paraId="43937362" w14:textId="3A360DB5" w:rsidR="00EF1AC4" w:rsidRPr="00DF4D1D" w:rsidRDefault="00CF60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两艘战舰就这样对峙着，双</w:t>
      </w:r>
      <w:r w:rsidR="00D96D75" w:rsidRPr="00DF4D1D">
        <w:rPr>
          <w:rFonts w:ascii="微软雅黑" w:eastAsia="微软雅黑" w:hAnsi="微软雅黑" w:cs="微软雅黑" w:hint="eastAsia"/>
          <w:sz w:val="22"/>
          <w:szCs w:val="22"/>
        </w:rPr>
        <w:t>方</w:t>
      </w:r>
      <w:r w:rsidRPr="00DF4D1D">
        <w:rPr>
          <w:rFonts w:ascii="微软雅黑" w:eastAsia="微软雅黑" w:hAnsi="微软雅黑" w:cs="微软雅黑" w:hint="eastAsia"/>
          <w:sz w:val="22"/>
          <w:szCs w:val="22"/>
        </w:rPr>
        <w:t>的体</w:t>
      </w:r>
      <w:r w:rsidR="00D96D75" w:rsidRPr="00DF4D1D">
        <w:rPr>
          <w:rFonts w:ascii="微软雅黑" w:eastAsia="微软雅黑" w:hAnsi="微软雅黑" w:cs="微软雅黑" w:hint="eastAsia"/>
          <w:sz w:val="22"/>
          <w:szCs w:val="22"/>
        </w:rPr>
        <w:t>型</w:t>
      </w:r>
      <w:r w:rsidRPr="00DF4D1D">
        <w:rPr>
          <w:rFonts w:ascii="微软雅黑" w:eastAsia="微软雅黑" w:hAnsi="微软雅黑" w:cs="微软雅黑" w:hint="eastAsia"/>
          <w:sz w:val="22"/>
          <w:szCs w:val="22"/>
        </w:rPr>
        <w:t>差距并不大，而且外形的差距似乎也并没多大，但是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的战舰在战舰的前方多出了一根巨大炮管，这根炮管</w:t>
      </w:r>
      <w:r w:rsidR="00640FA2" w:rsidRPr="00DF4D1D">
        <w:rPr>
          <w:rFonts w:ascii="微软雅黑" w:eastAsia="微软雅黑" w:hAnsi="微软雅黑" w:cs="微软雅黑" w:hint="eastAsia"/>
          <w:sz w:val="22"/>
          <w:szCs w:val="22"/>
        </w:rPr>
        <w:t>十分的巨大，而且似乎可以伸出来很长的距离，看起来就十分的暴力。</w:t>
      </w:r>
    </w:p>
    <w:p w14:paraId="4A65D534" w14:textId="1EDED902" w:rsidR="00640FA2" w:rsidRPr="00DF4D1D" w:rsidRDefault="00D96D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但是此时前来入侵的外星文明的战舰并没有这么的暴力，而是整体更加的科幻，更加的美丽。</w:t>
      </w:r>
    </w:p>
    <w:p w14:paraId="6637EBFA" w14:textId="76C2A442" w:rsidR="00D96D75" w:rsidRPr="00DF4D1D" w:rsidRDefault="00D96D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但是这样</w:t>
      </w:r>
      <w:r w:rsidR="00B624DB" w:rsidRPr="00DF4D1D">
        <w:rPr>
          <w:rFonts w:ascii="微软雅黑" w:eastAsia="微软雅黑" w:hAnsi="微软雅黑" w:cs="微软雅黑" w:hint="eastAsia"/>
          <w:sz w:val="22"/>
          <w:szCs w:val="22"/>
        </w:rPr>
        <w:t>的外表</w:t>
      </w:r>
      <w:r w:rsidRPr="00DF4D1D">
        <w:rPr>
          <w:rFonts w:ascii="微软雅黑" w:eastAsia="微软雅黑" w:hAnsi="微软雅黑" w:cs="微软雅黑" w:hint="eastAsia"/>
          <w:sz w:val="22"/>
          <w:szCs w:val="22"/>
        </w:rPr>
        <w:t>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一个信息，那就是没有大口径的炮管要</w:t>
      </w:r>
      <w:proofErr w:type="gramStart"/>
      <w:r w:rsidRPr="00DF4D1D">
        <w:rPr>
          <w:rFonts w:ascii="微软雅黑" w:eastAsia="微软雅黑" w:hAnsi="微软雅黑" w:cs="微软雅黑" w:hint="eastAsia"/>
          <w:sz w:val="22"/>
          <w:szCs w:val="22"/>
        </w:rPr>
        <w:t>吗科技</w:t>
      </w:r>
      <w:proofErr w:type="gramEnd"/>
      <w:r w:rsidRPr="00DF4D1D">
        <w:rPr>
          <w:rFonts w:ascii="微软雅黑" w:eastAsia="微软雅黑" w:hAnsi="微软雅黑" w:cs="微软雅黑" w:hint="eastAsia"/>
          <w:sz w:val="22"/>
          <w:szCs w:val="22"/>
        </w:rPr>
        <w:t>水平达不到，在权衡利弊下还是放弃了这种耗能大户，或者这是一个十分强大的文明，及时在这种情况之下都能够直接</w:t>
      </w:r>
      <w:r w:rsidR="00B624DB" w:rsidRPr="00DF4D1D">
        <w:rPr>
          <w:rFonts w:ascii="微软雅黑" w:eastAsia="微软雅黑" w:hAnsi="微软雅黑" w:cs="微软雅黑" w:hint="eastAsia"/>
          <w:sz w:val="22"/>
          <w:szCs w:val="22"/>
        </w:rPr>
        <w:t>虐</w:t>
      </w:r>
      <w:r w:rsidRPr="00DF4D1D">
        <w:rPr>
          <w:rFonts w:ascii="微软雅黑" w:eastAsia="微软雅黑" w:hAnsi="微软雅黑" w:cs="微软雅黑" w:hint="eastAsia"/>
          <w:sz w:val="22"/>
          <w:szCs w:val="22"/>
        </w:rPr>
        <w:t>杀</w:t>
      </w:r>
      <w:r w:rsidR="00B624DB" w:rsidRPr="00DF4D1D">
        <w:rPr>
          <w:rFonts w:ascii="微软雅黑" w:eastAsia="微软雅黑" w:hAnsi="微软雅黑" w:cs="微软雅黑" w:hint="eastAsia"/>
          <w:sz w:val="22"/>
          <w:szCs w:val="22"/>
        </w:rPr>
        <w:t>比自身炮口直径大出许多的战舰。</w:t>
      </w:r>
    </w:p>
    <w:p w14:paraId="24247628" w14:textId="6F31C23D" w:rsidR="00B624DB" w:rsidRPr="00DF4D1D" w:rsidRDefault="00B62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但是从双方都互相发现对方的情况之下双方都没有做出什么动作的情况之下看得出双发力量差距其实并不是很大，只是在更加高端的武力上拥有一定的差距。</w:t>
      </w:r>
    </w:p>
    <w:p w14:paraId="1C9055AA" w14:textId="77777777" w:rsidR="0061507C" w:rsidRPr="00DF4D1D" w:rsidRDefault="00B62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“长官，对方的差距和我们差距并不大，推测我们的战舰和对方的战舰科技水平并没有次时代的代差，但是有没有大版本更新换代的</w:t>
      </w:r>
      <w:r w:rsidR="0061507C" w:rsidRPr="00DF4D1D">
        <w:rPr>
          <w:rFonts w:ascii="微软雅黑" w:eastAsia="微软雅黑" w:hAnsi="微软雅黑" w:cs="微软雅黑" w:hint="eastAsia"/>
          <w:sz w:val="22"/>
          <w:szCs w:val="22"/>
        </w:rPr>
        <w:t>察觉我们并不清楚。</w:t>
      </w:r>
    </w:p>
    <w:p w14:paraId="51E47060" w14:textId="77777777" w:rsidR="005947E7" w:rsidRPr="00DF4D1D" w:rsidRDefault="006150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并且对方尝试与我们沟通，但是我们</w:t>
      </w:r>
      <w:r w:rsidR="005947E7" w:rsidRPr="00DF4D1D">
        <w:rPr>
          <w:rFonts w:ascii="微软雅黑" w:eastAsia="微软雅黑" w:hAnsi="微软雅黑" w:cs="微软雅黑" w:hint="eastAsia"/>
          <w:sz w:val="22"/>
          <w:szCs w:val="22"/>
        </w:rPr>
        <w:t>没有办法翻译他们的语言，而且对方还附上了相应</w:t>
      </w:r>
    </w:p>
    <w:p w14:paraId="62F586AF" w14:textId="161F82AA" w:rsidR="00B624DB"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的对照图，但是我们依然没有足够的时间去进行翻译。</w:t>
      </w:r>
      <w:r w:rsidR="00B624DB" w:rsidRPr="00DF4D1D">
        <w:rPr>
          <w:rFonts w:ascii="微软雅黑" w:eastAsia="微软雅黑" w:hAnsi="微软雅黑" w:cs="微软雅黑" w:hint="eastAsia"/>
          <w:sz w:val="22"/>
          <w:szCs w:val="22"/>
        </w:rPr>
        <w:t>”</w:t>
      </w:r>
    </w:p>
    <w:p w14:paraId="01B35DA6" w14:textId="534EB13C"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此时这个指挥官有些踌躇了，因为这是他们第一次接触外星生命，而且对于放到科技水平到底处于一个怎么样的水平，他并不清楚，而且战舰只有一艘。</w:t>
      </w:r>
    </w:p>
    <w:p w14:paraId="0CF233B3" w14:textId="0C786F9C"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在考虑了一会儿之后整个指挥官直接下令道：</w:t>
      </w:r>
    </w:p>
    <w:p w14:paraId="6EEFB7CE" w14:textId="01A0F470"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“命令所有武器进入待命状态，主炮开始充能，锁定敌舰，开启护盾场。”</w:t>
      </w:r>
    </w:p>
    <w:p w14:paraId="7AE5E77C" w14:textId="2938D77F"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“是。”此时战舰的能源</w:t>
      </w:r>
      <w:proofErr w:type="gramStart"/>
      <w:r w:rsidRPr="00DF4D1D">
        <w:rPr>
          <w:rFonts w:ascii="微软雅黑" w:eastAsia="微软雅黑" w:hAnsi="微软雅黑" w:cs="微软雅黑" w:hint="eastAsia"/>
          <w:sz w:val="22"/>
          <w:szCs w:val="22"/>
        </w:rPr>
        <w:t>仓开始</w:t>
      </w:r>
      <w:proofErr w:type="gramEnd"/>
      <w:r w:rsidRPr="00DF4D1D">
        <w:rPr>
          <w:rFonts w:ascii="微软雅黑" w:eastAsia="微软雅黑" w:hAnsi="微软雅黑" w:cs="微软雅黑" w:hint="eastAsia"/>
          <w:sz w:val="22"/>
          <w:szCs w:val="22"/>
        </w:rPr>
        <w:t>了接近满功率的运转，开始为主炮充能并且开始为常规武器的发射做出准备，同时也在为正在形成的护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持续的能量输入。</w:t>
      </w:r>
    </w:p>
    <w:p w14:paraId="5097D501" w14:textId="3BF2D6E3"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“现在既然你们既然知道了地星的存在那么就不应该存在了，而是应该消失这个世界之上。”</w:t>
      </w:r>
    </w:p>
    <w:p w14:paraId="6E2A9050" w14:textId="30AE5CE6"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战舰的主炮充</w:t>
      </w:r>
      <w:proofErr w:type="gramStart"/>
      <w:r w:rsidRPr="00DF4D1D">
        <w:rPr>
          <w:rFonts w:ascii="微软雅黑" w:eastAsia="微软雅黑" w:hAnsi="微软雅黑" w:cs="微软雅黑" w:hint="eastAsia"/>
          <w:sz w:val="22"/>
          <w:szCs w:val="22"/>
        </w:rPr>
        <w:t>能速度</w:t>
      </w:r>
      <w:proofErr w:type="gramEnd"/>
      <w:r w:rsidRPr="00DF4D1D">
        <w:rPr>
          <w:rFonts w:ascii="微软雅黑" w:eastAsia="微软雅黑" w:hAnsi="微软雅黑" w:cs="微软雅黑" w:hint="eastAsia"/>
          <w:sz w:val="22"/>
          <w:szCs w:val="22"/>
        </w:rPr>
        <w:t>也是挺快的，但是也需要一定的时间，副炮因为需要的能量并不是很多现在已经处于随时可以发射的状态了，而对方的战舰指挥官同样发下了对方的动作但是自身的战舰并没有携带威力巨大的武器，只能够让舰载武器进入待命模式。</w:t>
      </w:r>
    </w:p>
    <w:p w14:paraId="2C2EA172" w14:textId="08D66AE3"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而此时的孙源玲和爱丽在一个比较远的地方看着天上的两个庞然大物。</w:t>
      </w:r>
    </w:p>
    <w:p w14:paraId="6D50154E" w14:textId="37E474AA" w:rsidR="00CF60B6" w:rsidRPr="00DF4D1D" w:rsidRDefault="001E37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“这是真是我没有想到的，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方面竟然直接拿出了自己的老底</w:t>
      </w:r>
      <w:r w:rsidR="002B29DB" w:rsidRPr="00DF4D1D">
        <w:rPr>
          <w:rFonts w:ascii="微软雅黑" w:eastAsia="微软雅黑" w:hAnsi="微软雅黑" w:cs="微软雅黑" w:hint="eastAsia"/>
          <w:sz w:val="22"/>
          <w:szCs w:val="22"/>
        </w:rPr>
        <w:t>来对付这个入侵者，恐怕他们连到底该怎么操纵这个战舰都没有搞清楚，就这样就拿出来实在不是一个最优的选择。</w:t>
      </w:r>
      <w:r w:rsidRPr="00DF4D1D">
        <w:rPr>
          <w:rFonts w:ascii="微软雅黑" w:eastAsia="微软雅黑" w:hAnsi="微软雅黑" w:cs="微软雅黑" w:hint="eastAsia"/>
          <w:sz w:val="22"/>
          <w:szCs w:val="22"/>
        </w:rPr>
        <w:t>”</w:t>
      </w:r>
    </w:p>
    <w:p w14:paraId="0C9FBF13" w14:textId="06E45168" w:rsidR="002B29DB" w:rsidRPr="00DF4D1D" w:rsidRDefault="002B29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“怎么会不是最优解呢，他们经过这段时间的摸索再配合上人工智能</w:t>
      </w:r>
      <w:r w:rsidR="008E71A5" w:rsidRPr="00DF4D1D">
        <w:rPr>
          <w:rFonts w:ascii="微软雅黑" w:eastAsia="微软雅黑" w:hAnsi="微软雅黑" w:cs="微软雅黑" w:hint="eastAsia"/>
          <w:sz w:val="22"/>
          <w:szCs w:val="22"/>
        </w:rPr>
        <w:t>也是可以形成相当可观的战斗力。</w:t>
      </w:r>
      <w:r w:rsidRPr="00DF4D1D">
        <w:rPr>
          <w:rFonts w:ascii="微软雅黑" w:eastAsia="微软雅黑" w:hAnsi="微软雅黑" w:cs="微软雅黑" w:hint="eastAsia"/>
          <w:sz w:val="22"/>
          <w:szCs w:val="22"/>
        </w:rPr>
        <w:t>”</w:t>
      </w:r>
    </w:p>
    <w:p w14:paraId="0013A541" w14:textId="77B3F15F"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但是他们真的知道怎么准确的判断自己对手的战斗力吗？现在的人类就是一个梦寐初醒的孩童，刚刚可以迈上征途的小孩子。现在他们还处于高速的成长期，但是这个成长期是需要时间的发育的，而加速这个成长过程的并不是我，我只是引领，真正起到作用的是我给他们的那艘战舰，上面的许多科技都是十分不错的东西，这对于人类来说都是十分珍贵的东西，但是现在他们却开着这艘战舰来应付前来入侵的敌人，不得不说实在有些冒险了。”</w:t>
      </w:r>
    </w:p>
    <w:p w14:paraId="6FAB7B83" w14:textId="031ED1B1"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“哦，可是我还是觉得他们这次赌对了，毕竟姐姐你给他们的战舰和这次入侵的战舰根部不是一个时代的造物。”</w:t>
      </w:r>
    </w:p>
    <w:p w14:paraId="2694A3D0" w14:textId="3E560C7B"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“嗯，这次的确是这样的，但是下次呢？下下次呢？我不觉得人类的发育速度有那么的快，此时的</w:t>
      </w:r>
      <w:r w:rsidR="00063D6F">
        <w:rPr>
          <w:rFonts w:ascii="微软雅黑" w:eastAsia="微软雅黑" w:hAnsi="微软雅黑" w:cs="微软雅黑" w:hint="eastAsia"/>
          <w:sz w:val="22"/>
          <w:szCs w:val="22"/>
        </w:rPr>
        <w:t>地</w:t>
      </w:r>
      <w:proofErr w:type="gramStart"/>
      <w:r w:rsidR="00063D6F">
        <w:rPr>
          <w:rFonts w:ascii="微软雅黑" w:eastAsia="微软雅黑" w:hAnsi="微软雅黑" w:cs="微软雅黑" w:hint="eastAsia"/>
          <w:sz w:val="22"/>
          <w:szCs w:val="22"/>
        </w:rPr>
        <w:t>星</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慢慢的暴露在了外星生命的眼中，只不过因为地星所在的地方实在是过于偏僻，导致外星文明对于地星的兴趣普遍不高而已。</w:t>
      </w:r>
    </w:p>
    <w:p w14:paraId="0BD3C1BB" w14:textId="19881A14"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也是一个祸端，现在的我并没有面对全宇宙的能力，我还没有开始成规模的建造战舰，我个人的能力顶多对付一个规模不大的舰队群，在整个宇宙面前我只是一个刚刚获得力量的孩子，虽然已经拥有了与宇宙力量抗衡的资格，但是还没有那个力量，况且这个宇宙之外是个什么样的情况呢？那个宇宙到底是怎么将信息传递到整个宇宙并且送到我的手中呢？</w:t>
      </w:r>
    </w:p>
    <w:p w14:paraId="505F1731" w14:textId="1F9EFFFA" w:rsidR="008E71A5" w:rsidRPr="00DF4D1D" w:rsidRDefault="008E71A5">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，算了静观其变吧，我倒是想知道</w:t>
      </w:r>
      <w:r w:rsidR="006C7FFB" w:rsidRPr="00DF4D1D">
        <w:rPr>
          <w:rFonts w:ascii="微软雅黑" w:eastAsia="微软雅黑" w:hAnsi="微软雅黑" w:cs="微软雅黑" w:hint="eastAsia"/>
          <w:sz w:val="22"/>
          <w:szCs w:val="22"/>
        </w:rPr>
        <w:t>这些天他们将这艘战舰摸索的怎么样呢</w:t>
      </w:r>
      <w:r w:rsidR="00FB0BBB" w:rsidRPr="00DF4D1D">
        <w:rPr>
          <w:rFonts w:ascii="微软雅黑" w:eastAsia="微软雅黑" w:hAnsi="微软雅黑" w:cs="微软雅黑" w:hint="eastAsia"/>
          <w:sz w:val="22"/>
          <w:szCs w:val="22"/>
        </w:rPr>
        <w:t>，开打之后到底需要多长时间才能够将对方击败呢？</w:t>
      </w:r>
      <w:r w:rsidRPr="00DF4D1D">
        <w:rPr>
          <w:rFonts w:ascii="微软雅黑" w:eastAsia="微软雅黑" w:hAnsi="微软雅黑" w:cs="微软雅黑" w:hint="eastAsia"/>
          <w:sz w:val="22"/>
          <w:szCs w:val="22"/>
        </w:rPr>
        <w:t>”</w:t>
      </w:r>
    </w:p>
    <w:p w14:paraId="2110BB57" w14:textId="0AF0096B" w:rsidR="008E71A5" w:rsidRPr="00DF4D1D" w:rsidRDefault="00FB0B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的表现十分期待，而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似乎是迎合孙源玲的意思一般，</w:t>
      </w:r>
      <w:r w:rsidR="00087368" w:rsidRPr="00DF4D1D">
        <w:rPr>
          <w:rFonts w:ascii="微软雅黑" w:eastAsia="微软雅黑" w:hAnsi="微软雅黑" w:cs="微软雅黑" w:hint="eastAsia"/>
          <w:sz w:val="22"/>
          <w:szCs w:val="22"/>
        </w:rPr>
        <w:t>在尝试进行沟通无</w:t>
      </w:r>
      <w:proofErr w:type="gramStart"/>
      <w:r w:rsidR="00087368" w:rsidRPr="00DF4D1D">
        <w:rPr>
          <w:rFonts w:ascii="微软雅黑" w:eastAsia="微软雅黑" w:hAnsi="微软雅黑" w:cs="微软雅黑" w:hint="eastAsia"/>
          <w:sz w:val="22"/>
          <w:szCs w:val="22"/>
        </w:rPr>
        <w:t>果之后</w:t>
      </w:r>
      <w:proofErr w:type="gramEnd"/>
      <w:r w:rsidR="00087368" w:rsidRPr="00DF4D1D">
        <w:rPr>
          <w:rFonts w:ascii="微软雅黑" w:eastAsia="微软雅黑" w:hAnsi="微软雅黑" w:cs="微软雅黑" w:hint="eastAsia"/>
          <w:sz w:val="22"/>
          <w:szCs w:val="22"/>
        </w:rPr>
        <w:t>最终选择了开火，因为</w:t>
      </w:r>
      <w:proofErr w:type="gramStart"/>
      <w:r w:rsidR="00BC215B">
        <w:rPr>
          <w:rFonts w:ascii="微软雅黑" w:eastAsia="微软雅黑" w:hAnsi="微软雅黑" w:cs="微软雅黑" w:hint="eastAsia"/>
          <w:sz w:val="22"/>
          <w:szCs w:val="22"/>
        </w:rPr>
        <w:t>兔砸</w:t>
      </w:r>
      <w:r w:rsidR="00087368" w:rsidRPr="00DF4D1D">
        <w:rPr>
          <w:rFonts w:ascii="微软雅黑" w:eastAsia="微软雅黑" w:hAnsi="微软雅黑" w:cs="微软雅黑" w:hint="eastAsia"/>
          <w:sz w:val="22"/>
          <w:szCs w:val="22"/>
        </w:rPr>
        <w:t>方面</w:t>
      </w:r>
      <w:proofErr w:type="gramEnd"/>
      <w:r w:rsidR="00087368" w:rsidRPr="00DF4D1D">
        <w:rPr>
          <w:rFonts w:ascii="微软雅黑" w:eastAsia="微软雅黑" w:hAnsi="微软雅黑" w:cs="微软雅黑" w:hint="eastAsia"/>
          <w:sz w:val="22"/>
          <w:szCs w:val="22"/>
        </w:rPr>
        <w:t>实在是不知道该怎么翻译对</w:t>
      </w:r>
      <w:r w:rsidR="00087368" w:rsidRPr="00DF4D1D">
        <w:rPr>
          <w:rFonts w:ascii="微软雅黑" w:eastAsia="微软雅黑" w:hAnsi="微软雅黑" w:cs="微软雅黑" w:hint="eastAsia"/>
          <w:sz w:val="22"/>
          <w:szCs w:val="22"/>
        </w:rPr>
        <w:lastRenderedPageBreak/>
        <w:t>方的语言。</w:t>
      </w:r>
    </w:p>
    <w:p w14:paraId="67B4375F" w14:textId="43F20E60" w:rsidR="00087368" w:rsidRPr="00DF4D1D" w:rsidRDefault="000873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只见战舰</w:t>
      </w:r>
      <w:proofErr w:type="gramStart"/>
      <w:r w:rsidRPr="00DF4D1D">
        <w:rPr>
          <w:rFonts w:ascii="微软雅黑" w:eastAsia="微软雅黑" w:hAnsi="微软雅黑" w:cs="微软雅黑" w:hint="eastAsia"/>
          <w:sz w:val="22"/>
          <w:szCs w:val="22"/>
        </w:rPr>
        <w:t>左右两弦</w:t>
      </w:r>
      <w:r w:rsidR="007344B2" w:rsidRPr="00DF4D1D">
        <w:rPr>
          <w:rFonts w:ascii="微软雅黑" w:eastAsia="微软雅黑" w:hAnsi="微软雅黑" w:cs="微软雅黑" w:hint="eastAsia"/>
          <w:sz w:val="22"/>
          <w:szCs w:val="22"/>
        </w:rPr>
        <w:t>伸出</w:t>
      </w:r>
      <w:proofErr w:type="gramEnd"/>
      <w:r w:rsidR="007344B2" w:rsidRPr="00DF4D1D">
        <w:rPr>
          <w:rFonts w:ascii="微软雅黑" w:eastAsia="微软雅黑" w:hAnsi="微软雅黑" w:cs="微软雅黑" w:hint="eastAsia"/>
          <w:sz w:val="22"/>
          <w:szCs w:val="22"/>
        </w:rPr>
        <w:t>了复数门炮口，跑口中微微的闪过一次亮光之后一道肉眼不可查的线条击中了前来入侵的战舰，但是此次攻击的效果并不怎么理想，只是在对方的外置装甲上留下了一些贯穿的骷髅。</w:t>
      </w:r>
    </w:p>
    <w:p w14:paraId="381E4A19" w14:textId="3DB8E0FA"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“报告长官，我们的普通舰炮的效果并不好，只是将对方的装甲击穿，但是并没有造成舰体贯穿。”</w:t>
      </w:r>
    </w:p>
    <w:p w14:paraId="789BAC76" w14:textId="32305324"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“主炮充能进度怎么样？”</w:t>
      </w:r>
    </w:p>
    <w:p w14:paraId="02F26D0A" w14:textId="1F630713"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“预计还有1分3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秒的时间便可以充满。”</w:t>
      </w:r>
    </w:p>
    <w:p w14:paraId="3513234B" w14:textId="7CD40F0C"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“副炮5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%充能，持续三连射。”</w:t>
      </w:r>
    </w:p>
    <w:p w14:paraId="381DDEA2" w14:textId="32AA8189"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2382954" w14:textId="68AB33B0"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因为副炮所需要的充能并不多而且只是5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%的充能，副炮的炮口很快便出现象征的危险的光纤，在经过了短暂的蓄能之后便发射了出去，而副炮并不止一门，而是又八门，这些副炮都分别进行了充能。</w:t>
      </w:r>
    </w:p>
    <w:p w14:paraId="0AEAE87E" w14:textId="48164E18"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微微泛蓝光纤连续的击中了地方的防护装甲。</w:t>
      </w:r>
    </w:p>
    <w:p w14:paraId="1ABED0E1" w14:textId="10442F90"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“停止开火，主炮发射准备，展开防御场5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%全能量填充。”</w:t>
      </w:r>
    </w:p>
    <w:p w14:paraId="22E1631B" w14:textId="2AAAE718"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9705EE7" w14:textId="73F9A4FE"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在副炮对地方的装甲造成了较大的损害之后外星战舰终于发起了反击，但是反击都有些无力，而且经过了一轮副炮的轰炸之后战舰完整度已经不到5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4B3B8BC0" w14:textId="7121CB78"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两发的常规攻击方式都差不多，但是外星的战舰使用更多的是电磁炮，这种通常的动能武器，并没有使用能量武器或者类能量武器。</w:t>
      </w:r>
    </w:p>
    <w:p w14:paraId="3887B6D3" w14:textId="281D7449"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一些肉眼所不能查的攻击在快要命中‘鲲鹏征途’号时却在表面激起了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圈圈细细的波纹，这些波纹在荡漾了一会儿之后便消失不见了。</w:t>
      </w:r>
    </w:p>
    <w:p w14:paraId="0D02D6FC" w14:textId="4833D343" w:rsidR="00DC30F2" w:rsidRPr="00DF4D1D" w:rsidRDefault="00DC30F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捡这次</w:t>
      </w:r>
      <w:proofErr w:type="gramEnd"/>
      <w:r w:rsidRPr="00DF4D1D">
        <w:rPr>
          <w:rFonts w:ascii="微软雅黑" w:eastAsia="微软雅黑" w:hAnsi="微软雅黑" w:cs="微软雅黑" w:hint="eastAsia"/>
          <w:sz w:val="22"/>
          <w:szCs w:val="22"/>
        </w:rPr>
        <w:t>攻击并没有起到任何的作用，这个外星战舰似乎有些绝望了，而且他们的空间装置似乎失效了，在启动的时候激起一片绚丽的火花，紧接着就是一次小规模的爆炸。在知道了自己的战舰空间跳跃装置已经受到了损坏之后就如同绝望了一般，无数的弹药在不考虑炮管寿命的情况下疯狂的向着‘鹏程征途’号袭来。</w:t>
      </w:r>
    </w:p>
    <w:p w14:paraId="073C7AB3" w14:textId="5DFB0D2A"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但是这些攻击都没有起到什么作用，只是将‘鲲鹏征程’号的周围打出了十分密集的涟漪。</w:t>
      </w:r>
    </w:p>
    <w:p w14:paraId="55950B2C" w14:textId="4A38F059"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“主炮发射3秒倒计时，主炮炮口前方护盾暂时关闭。”</w:t>
      </w:r>
    </w:p>
    <w:p w14:paraId="05696186" w14:textId="7D9358BB"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‘警告此次发射将会消耗1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%能量，请确认发射。’</w:t>
      </w:r>
    </w:p>
    <w:p w14:paraId="18BFEFE7" w14:textId="4A1F5671"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F43FE6D" w14:textId="16F9993B"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‘发射指令确认</w:t>
      </w:r>
      <w:r w:rsidR="001367A5" w:rsidRPr="00DF4D1D">
        <w:rPr>
          <w:rFonts w:ascii="微软雅黑" w:eastAsia="微软雅黑" w:hAnsi="微软雅黑" w:cs="微软雅黑" w:hint="eastAsia"/>
          <w:sz w:val="22"/>
          <w:szCs w:val="22"/>
        </w:rPr>
        <w:t>3……2……</w:t>
      </w:r>
      <w:r w:rsidR="001367A5" w:rsidRPr="00DF4D1D">
        <w:rPr>
          <w:rFonts w:ascii="微软雅黑" w:eastAsia="微软雅黑" w:hAnsi="微软雅黑" w:cs="微软雅黑"/>
          <w:sz w:val="22"/>
          <w:szCs w:val="22"/>
        </w:rPr>
        <w:t>1</w:t>
      </w:r>
      <w:r w:rsidR="001367A5" w:rsidRPr="00DF4D1D">
        <w:rPr>
          <w:rFonts w:ascii="微软雅黑" w:eastAsia="微软雅黑" w:hAnsi="微软雅黑" w:cs="微软雅黑" w:hint="eastAsia"/>
          <w:sz w:val="22"/>
          <w:szCs w:val="22"/>
        </w:rPr>
        <w:t>，发射。</w:t>
      </w:r>
      <w:r w:rsidRPr="00DF4D1D">
        <w:rPr>
          <w:rFonts w:ascii="微软雅黑" w:eastAsia="微软雅黑" w:hAnsi="微软雅黑" w:cs="微软雅黑" w:hint="eastAsia"/>
          <w:sz w:val="22"/>
          <w:szCs w:val="22"/>
        </w:rPr>
        <w:t>’</w:t>
      </w:r>
      <w:r w:rsidR="001367A5" w:rsidRPr="00DF4D1D">
        <w:rPr>
          <w:rFonts w:ascii="微软雅黑" w:eastAsia="微软雅黑" w:hAnsi="微软雅黑" w:cs="微软雅黑" w:hint="eastAsia"/>
          <w:sz w:val="22"/>
          <w:szCs w:val="22"/>
        </w:rPr>
        <w:t>一道有些刺眼的电</w:t>
      </w:r>
      <w:proofErr w:type="gramStart"/>
      <w:r w:rsidR="001367A5" w:rsidRPr="00DF4D1D">
        <w:rPr>
          <w:rFonts w:ascii="微软雅黑" w:eastAsia="微软雅黑" w:hAnsi="微软雅黑" w:cs="微软雅黑" w:hint="eastAsia"/>
          <w:sz w:val="22"/>
          <w:szCs w:val="22"/>
        </w:rPr>
        <w:t>浆炮以亚</w:t>
      </w:r>
      <w:proofErr w:type="gramEnd"/>
      <w:r w:rsidR="001367A5" w:rsidRPr="00DF4D1D">
        <w:rPr>
          <w:rFonts w:ascii="微软雅黑" w:eastAsia="微软雅黑" w:hAnsi="微软雅黑" w:cs="微软雅黑" w:hint="eastAsia"/>
          <w:sz w:val="22"/>
          <w:szCs w:val="22"/>
        </w:rPr>
        <w:t>光速的</w:t>
      </w:r>
      <w:r w:rsidR="00A051CB" w:rsidRPr="00DF4D1D">
        <w:rPr>
          <w:rFonts w:ascii="微软雅黑" w:eastAsia="微软雅黑" w:hAnsi="微软雅黑" w:cs="微软雅黑" w:hint="eastAsia"/>
          <w:sz w:val="22"/>
          <w:szCs w:val="22"/>
        </w:rPr>
        <w:t>射向了外星战舰，强大的后坐力将原本悬停在空中的‘鹏程征途’号推离了数十米的距离。为了发射这次攻击战舰已经失去了1</w:t>
      </w:r>
      <w:r w:rsidR="00A051CB" w:rsidRPr="00DF4D1D">
        <w:rPr>
          <w:rFonts w:ascii="微软雅黑" w:eastAsia="微软雅黑" w:hAnsi="微软雅黑" w:cs="微软雅黑"/>
          <w:sz w:val="22"/>
          <w:szCs w:val="22"/>
        </w:rPr>
        <w:t>0</w:t>
      </w:r>
      <w:r w:rsidR="00A051CB" w:rsidRPr="00DF4D1D">
        <w:rPr>
          <w:rFonts w:ascii="微软雅黑" w:eastAsia="微软雅黑" w:hAnsi="微软雅黑" w:cs="微软雅黑" w:hint="eastAsia"/>
          <w:sz w:val="22"/>
          <w:szCs w:val="22"/>
        </w:rPr>
        <w:t>%左右的能量储备。</w:t>
      </w:r>
    </w:p>
    <w:p w14:paraId="07761F86" w14:textId="37837EF8" w:rsidR="00A051CB" w:rsidRPr="00DF4D1D" w:rsidRDefault="00E66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而造成的伤害效果也是实打实的不错，前来入侵的战舰的舰身已经出现了一个大洞，这艘战舰就如同失去了动力般的开始向着地面坠落去</w:t>
      </w:r>
      <w:r w:rsidR="00B83061" w:rsidRPr="00DF4D1D">
        <w:rPr>
          <w:rFonts w:ascii="微软雅黑" w:eastAsia="微软雅黑" w:hAnsi="微软雅黑" w:cs="微软雅黑" w:hint="eastAsia"/>
          <w:sz w:val="22"/>
          <w:szCs w:val="22"/>
        </w:rPr>
        <w:t>，而其中 生物也开始从其中向外跳下去，尊严哪儿有命重要。</w:t>
      </w:r>
    </w:p>
    <w:p w14:paraId="4AAAC1D7" w14:textId="3F5764EE" w:rsidR="00B83061" w:rsidRPr="00DF4D1D" w:rsidRDefault="00B8306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见状早已准备好的军队开始向着那艘战舰下方聚集去，而他们的身上也穿着在以前从来没有</w:t>
      </w:r>
      <w:r w:rsidR="008A4CDF" w:rsidRPr="00DF4D1D">
        <w:rPr>
          <w:rFonts w:ascii="微软雅黑" w:eastAsia="微软雅黑" w:hAnsi="微软雅黑" w:cs="微软雅黑" w:hint="eastAsia"/>
          <w:sz w:val="22"/>
          <w:szCs w:val="22"/>
        </w:rPr>
        <w:t>出现过的外骨骼，其造型和有源型外骨骼十分的相似……</w:t>
      </w:r>
    </w:p>
    <w:p w14:paraId="00B2F1EA" w14:textId="77777777" w:rsidR="006C7FFB" w:rsidRPr="00DF4D1D" w:rsidRDefault="006C7FFB">
      <w:pPr>
        <w:rPr>
          <w:rFonts w:ascii="微软雅黑" w:eastAsia="微软雅黑" w:hAnsi="微软雅黑" w:cs="微软雅黑"/>
          <w:sz w:val="22"/>
          <w:szCs w:val="22"/>
        </w:rPr>
      </w:pPr>
    </w:p>
    <w:p w14:paraId="42828C53" w14:textId="57BD0258" w:rsidR="00EF1AC4" w:rsidRPr="00DF4D1D" w:rsidRDefault="00EF1AC4">
      <w:pPr>
        <w:rPr>
          <w:rFonts w:ascii="微软雅黑" w:eastAsia="微软雅黑" w:hAnsi="微软雅黑" w:cs="微软雅黑"/>
          <w:sz w:val="22"/>
          <w:szCs w:val="22"/>
        </w:rPr>
      </w:pPr>
    </w:p>
    <w:p w14:paraId="090FCFE0" w14:textId="4EAE33C0" w:rsidR="008A4CDF" w:rsidRPr="00DF4D1D" w:rsidRDefault="008A4CDF" w:rsidP="00C84EF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第一百一十五章 </w:t>
      </w:r>
      <w:r w:rsidR="00175801" w:rsidRPr="00DF4D1D">
        <w:rPr>
          <w:rFonts w:ascii="微软雅黑" w:eastAsia="微软雅黑" w:hAnsi="微软雅黑" w:cs="微软雅黑" w:hint="eastAsia"/>
          <w:sz w:val="22"/>
          <w:szCs w:val="22"/>
        </w:rPr>
        <w:t>同源之族</w:t>
      </w:r>
    </w:p>
    <w:p w14:paraId="41BB3167" w14:textId="665287CE" w:rsidR="0078339D" w:rsidRPr="00DF4D1D" w:rsidRDefault="001805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随着前来入侵的战舰被击落，仅剩的幸存与人员都穿上了紧急降落装置，开始向着地面上降落，但是当他们看到了地面上那些全副武装的外骨骼战士的时候就知道了这次</w:t>
      </w:r>
      <w:r w:rsidRPr="00DF4D1D">
        <w:rPr>
          <w:rFonts w:ascii="微软雅黑" w:eastAsia="微软雅黑" w:hAnsi="微软雅黑" w:cs="微软雅黑" w:hint="eastAsia"/>
          <w:sz w:val="22"/>
          <w:szCs w:val="22"/>
        </w:rPr>
        <w:lastRenderedPageBreak/>
        <w:t>入侵铁定已经失败了，就算他们身上的装甲可以让他们逃掉一会儿，但是已经没有办法掏出这个星球了，而且还有一个十分强大的战舰还在天空之中漂浮着。</w:t>
      </w:r>
    </w:p>
    <w:p w14:paraId="1286B4F5" w14:textId="7C48B810" w:rsidR="001B15D7" w:rsidRPr="00DF4D1D" w:rsidRDefault="001805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‘鹏程征途’号再次向着正在向下坠落的战舰发射了复数次副炮的炮击，使得</w:t>
      </w:r>
      <w:r w:rsidR="001B15D7" w:rsidRPr="00DF4D1D">
        <w:rPr>
          <w:rFonts w:ascii="微软雅黑" w:eastAsia="微软雅黑" w:hAnsi="微软雅黑" w:cs="微软雅黑" w:hint="eastAsia"/>
          <w:sz w:val="22"/>
          <w:szCs w:val="22"/>
        </w:rPr>
        <w:t>那艘战舰下落的轨迹发射了一些变化，至少在下落之后不会造成太大的损失，而且进行瞄准的时候都是朝着战舰舰身的部分瞄准，尽量的避免损坏发动机及能源仓，以及武器系统。</w:t>
      </w:r>
    </w:p>
    <w:p w14:paraId="0CCA31E1" w14:textId="4263CB54"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这些都是十分宝贵的资源，毕竟现在的人类还没有实力在短时间内吃透‘鹏程征途’号的技术。</w:t>
      </w:r>
    </w:p>
    <w:p w14:paraId="097C3667" w14:textId="0DC17CA1"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在经过了很长时间的翻译和对比之后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终于大致的掌握了对方语言，在看到最终的结果之后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众语言学家都是一脸的惊奇，因为这个文明的文字和汉语语法十分的相似，但是所使用的表达方式却有着较大的差距，这的确是一个十分有趣的现象，也从另一个角度减轻了翻译对方语言的压力。</w:t>
      </w:r>
    </w:p>
    <w:p w14:paraId="2C6D6FDE" w14:textId="5D675B92"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只要使用现在计算能力比较高的超级计算机</w:t>
      </w:r>
      <w:r w:rsidR="008A1182" w:rsidRPr="00DF4D1D">
        <w:rPr>
          <w:rFonts w:ascii="微软雅黑" w:eastAsia="微软雅黑" w:hAnsi="微软雅黑" w:cs="微软雅黑" w:hint="eastAsia"/>
          <w:sz w:val="22"/>
          <w:szCs w:val="22"/>
        </w:rPr>
        <w:t>都可以做到同声翻译，只不过发出来的声音十分的奇怪而已。</w:t>
      </w:r>
    </w:p>
    <w:p w14:paraId="6130D7BD" w14:textId="7AC77E71" w:rsidR="008A1182"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从数千米的高度下降对于现在普通人来说或许十分的困难，但是对于拥有有源外骨骼装甲的生命来说并不是一个困难的事情，甚至是一个十分简单的事情。</w:t>
      </w:r>
    </w:p>
    <w:p w14:paraId="524ABE52" w14:textId="17976133" w:rsidR="0071293D"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所制作的外骨骼装甲已经配备了单兵飞行器，可以让士兵从地上进行一段时间的亚音速飞行，也可以做到从高处降落时的紧急迫降，让士兵不会出现生命危险。</w:t>
      </w:r>
    </w:p>
    <w:p w14:paraId="4C7672D1" w14:textId="4521DD1E" w:rsidR="005B6229"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而这些外星生命显然对于这些科技的利用更加的成熟，并且对于能源的存储很有可能也是十分强大，这些外星生命所使用的都没有类似于降落伞之类的东西，有的只是</w:t>
      </w:r>
      <w:r w:rsidR="005B6229" w:rsidRPr="00DF4D1D">
        <w:rPr>
          <w:rFonts w:ascii="微软雅黑" w:eastAsia="微软雅黑" w:hAnsi="微软雅黑" w:cs="微软雅黑" w:hint="eastAsia"/>
          <w:sz w:val="22"/>
          <w:szCs w:val="22"/>
        </w:rPr>
        <w:t>外骨骼装甲背部淡淡的火焰，这些外星生命很快就降落在了地面之上，然后就是一堆重</w:t>
      </w:r>
      <w:r w:rsidR="005B6229" w:rsidRPr="00DF4D1D">
        <w:rPr>
          <w:rFonts w:ascii="微软雅黑" w:eastAsia="微软雅黑" w:hAnsi="微软雅黑" w:cs="微软雅黑" w:hint="eastAsia"/>
          <w:sz w:val="22"/>
          <w:szCs w:val="22"/>
        </w:rPr>
        <w:lastRenderedPageBreak/>
        <w:t>武器以及许多士兵围着这些降落在地名之上的人。</w:t>
      </w:r>
    </w:p>
    <w:p w14:paraId="3F2C9753" w14:textId="6C6BA8D5"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“对面的生命，放下武器，接触外骨骼装甲接受安全性检查。”一名尉官对着自己前面的外星生命使用同声传译装置说道。</w:t>
      </w:r>
    </w:p>
    <w:p w14:paraId="7938F65A" w14:textId="520E08AD"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而那些外星生命显然是听懂了这些话，但是似乎并不理解其中的意思，毕竟语言相通表达意思的方式却不一定相通。</w:t>
      </w:r>
    </w:p>
    <w:p w14:paraId="7F6FA4F1" w14:textId="4334F830"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但是对方还是将自己手中用于自卫的武器给放下了，但是为了保证自身不会因为地星的空气而导致自己的生命出现危险或者说被空气之中从来没有接触过的微生物给干掉了，并没有脱下外骨骼装甲。</w:t>
      </w:r>
    </w:p>
    <w:p w14:paraId="62222A8B" w14:textId="749655BB"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“尊敬的本星文明你们好，</w:t>
      </w:r>
      <w:r w:rsidR="006B10A5" w:rsidRPr="00DF4D1D">
        <w:rPr>
          <w:rFonts w:ascii="微软雅黑" w:eastAsia="微软雅黑" w:hAnsi="微软雅黑" w:cs="微软雅黑" w:hint="eastAsia"/>
          <w:sz w:val="22"/>
          <w:szCs w:val="22"/>
        </w:rPr>
        <w:t>我们是利普族的外星探索公民，扩展国土是我们的使命和荣耀，此次的来访为各位带来了烦劳我们表示十分歉意，并原因让你们处置，但是前提是我们要保证我们自己能够在这个星球之上生存下去，所以我们需要一点时间来监测大气之中的空气成分是否适合我们生存。</w:t>
      </w:r>
      <w:r w:rsidRPr="00DF4D1D">
        <w:rPr>
          <w:rFonts w:ascii="微软雅黑" w:eastAsia="微软雅黑" w:hAnsi="微软雅黑" w:cs="微软雅黑" w:hint="eastAsia"/>
          <w:sz w:val="22"/>
          <w:szCs w:val="22"/>
        </w:rPr>
        <w:t>”</w:t>
      </w:r>
      <w:r w:rsidR="006B10A5" w:rsidRPr="00DF4D1D">
        <w:rPr>
          <w:rFonts w:ascii="微软雅黑" w:eastAsia="微软雅黑" w:hAnsi="微软雅黑" w:cs="微软雅黑" w:hint="eastAsia"/>
          <w:sz w:val="22"/>
          <w:szCs w:val="22"/>
        </w:rPr>
        <w:t>此</w:t>
      </w:r>
      <w:r w:rsidR="00B76AC2" w:rsidRPr="00DF4D1D">
        <w:rPr>
          <w:rFonts w:ascii="微软雅黑" w:eastAsia="微软雅黑" w:hAnsi="微软雅黑" w:cs="微软雅黑" w:hint="eastAsia"/>
          <w:sz w:val="22"/>
          <w:szCs w:val="22"/>
        </w:rPr>
        <w:t>行</w:t>
      </w:r>
      <w:r w:rsidR="006B10A5" w:rsidRPr="00DF4D1D">
        <w:rPr>
          <w:rFonts w:ascii="微软雅黑" w:eastAsia="微软雅黑" w:hAnsi="微软雅黑" w:cs="微软雅黑" w:hint="eastAsia"/>
          <w:sz w:val="22"/>
          <w:szCs w:val="22"/>
        </w:rPr>
        <w:t>利普人的长官说道。</w:t>
      </w:r>
    </w:p>
    <w:p w14:paraId="7FEE6DB2" w14:textId="2D212C8D" w:rsidR="006B10A5" w:rsidRPr="00DF4D1D" w:rsidRDefault="00B76A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7301" w:rsidRPr="00DF4D1D">
        <w:rPr>
          <w:rFonts w:ascii="微软雅黑" w:eastAsia="微软雅黑" w:hAnsi="微软雅黑" w:cs="微软雅黑" w:hint="eastAsia"/>
          <w:sz w:val="22"/>
          <w:szCs w:val="22"/>
        </w:rPr>
        <w:t>可以，但是现在的你们拥有这些用于检测的设备吗？我认为你们并没有这些设备以提供最基本的检测设置。</w:t>
      </w:r>
      <w:r w:rsidRPr="00DF4D1D">
        <w:rPr>
          <w:rFonts w:ascii="微软雅黑" w:eastAsia="微软雅黑" w:hAnsi="微软雅黑" w:cs="微软雅黑" w:hint="eastAsia"/>
          <w:sz w:val="22"/>
          <w:szCs w:val="22"/>
        </w:rPr>
        <w:t>”</w:t>
      </w:r>
    </w:p>
    <w:p w14:paraId="6CB6EA9F" w14:textId="230EF148" w:rsidR="001C7301" w:rsidRPr="00DF4D1D" w:rsidRDefault="00781C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“不需要你们提供检测的仪器，我们的外骨骼就可以对周围的空气进行检测，不需要你们的帮助，而且我们并不信任你们</w:t>
      </w:r>
      <w:r w:rsidR="004A6046" w:rsidRPr="00DF4D1D">
        <w:rPr>
          <w:rFonts w:ascii="微软雅黑" w:eastAsia="微软雅黑" w:hAnsi="微软雅黑" w:cs="微软雅黑" w:hint="eastAsia"/>
          <w:sz w:val="22"/>
          <w:szCs w:val="22"/>
        </w:rPr>
        <w:t>，现在我们外骨骼的能源十分的充足，对于空气的处理还可以正常的进行。</w:t>
      </w:r>
      <w:r w:rsidRPr="00DF4D1D">
        <w:rPr>
          <w:rFonts w:ascii="微软雅黑" w:eastAsia="微软雅黑" w:hAnsi="微软雅黑" w:cs="微软雅黑" w:hint="eastAsia"/>
          <w:sz w:val="22"/>
          <w:szCs w:val="22"/>
        </w:rPr>
        <w:t>”</w:t>
      </w:r>
    </w:p>
    <w:p w14:paraId="4459CFC6" w14:textId="142B3F69" w:rsidR="001040AD" w:rsidRPr="00DF4D1D" w:rsidRDefault="004A60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“哼，给你十分钟的时间，时间到了如果还不能够确定我们就不会管你们的死活了，反正死的才是最听话的。”</w:t>
      </w:r>
    </w:p>
    <w:p w14:paraId="18BC6458" w14:textId="61079F9E" w:rsidR="004E3883" w:rsidRPr="00DF4D1D" w:rsidRDefault="009C19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此行利普人在确定了自己已经走到了绝境，外骨骼的装甲也放弃了最高戒备，不仅是为了减少能源的消耗，同样也是为了减少</w:t>
      </w:r>
      <w:r w:rsidR="000E7A1B" w:rsidRPr="00DF4D1D">
        <w:rPr>
          <w:rFonts w:ascii="微软雅黑" w:eastAsia="微软雅黑" w:hAnsi="微软雅黑" w:cs="微软雅黑" w:hint="eastAsia"/>
          <w:sz w:val="22"/>
          <w:szCs w:val="22"/>
        </w:rPr>
        <w:t>在外骨骼还在使用时的能量消耗。</w:t>
      </w:r>
    </w:p>
    <w:p w14:paraId="7C835360" w14:textId="1354D2F2" w:rsidR="000E7A1B" w:rsidRPr="00DF4D1D" w:rsidRDefault="000E7A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w:t>
      </w:r>
      <w:r w:rsidR="00AE2105" w:rsidRPr="00DF4D1D">
        <w:rPr>
          <w:rFonts w:ascii="微软雅黑" w:eastAsia="微软雅黑" w:hAnsi="微软雅黑" w:cs="微软雅黑" w:hint="eastAsia"/>
          <w:sz w:val="22"/>
          <w:szCs w:val="22"/>
        </w:rPr>
        <w:t>一部分利普人从外骨骼装甲之中伸出了几个小小的机械手，而机械手上还附带着</w:t>
      </w:r>
      <w:r w:rsidR="00AE2105" w:rsidRPr="00DF4D1D">
        <w:rPr>
          <w:rFonts w:ascii="微软雅黑" w:eastAsia="微软雅黑" w:hAnsi="微软雅黑" w:cs="微软雅黑" w:hint="eastAsia"/>
          <w:sz w:val="22"/>
          <w:szCs w:val="22"/>
        </w:rPr>
        <w:lastRenderedPageBreak/>
        <w:t>一部分小小的进气口</w:t>
      </w:r>
      <w:r w:rsidR="001C1508" w:rsidRPr="00DF4D1D">
        <w:rPr>
          <w:rFonts w:ascii="微软雅黑" w:eastAsia="微软雅黑" w:hAnsi="微软雅黑" w:cs="微软雅黑" w:hint="eastAsia"/>
          <w:sz w:val="22"/>
          <w:szCs w:val="22"/>
        </w:rPr>
        <w:t>，</w:t>
      </w:r>
      <w:r w:rsidR="005F4FBA" w:rsidRPr="00DF4D1D">
        <w:rPr>
          <w:rFonts w:ascii="微软雅黑" w:eastAsia="微软雅黑" w:hAnsi="微软雅黑" w:cs="微软雅黑" w:hint="eastAsia"/>
          <w:sz w:val="22"/>
          <w:szCs w:val="22"/>
        </w:rPr>
        <w:t>而正是这小小的进气口担负起了检测空气中所含的成分十分符合他们的生存环境的职责。</w:t>
      </w:r>
    </w:p>
    <w:p w14:paraId="382D5ACB" w14:textId="04CD8F0C"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各种检测的结果很快就出来了，而结果也是十分的出乎这些利普人的意料，因为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之上的空气和他们的空气并没有多大的差别，差别最大只是空气之中的二氧化碳和氧气的浓度没有那么的高而已，但是这种环境之下生存还是一件比较舒服的事情，但是他们现在所处的环境却不是那么的理想，甚至随时面临着生命的危险。</w:t>
      </w:r>
    </w:p>
    <w:p w14:paraId="27B24D29" w14:textId="0688AC8B" w:rsidR="005F4FBA" w:rsidRPr="00DF4D1D" w:rsidRDefault="005F4FB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人的长官在收集了周围的空气和环境是十分适合他们生存的时候显得十分的震惊已经——无奈。</w:t>
      </w:r>
    </w:p>
    <w:p w14:paraId="59977F2A" w14:textId="77777777" w:rsidR="005F4FBA" w:rsidRPr="00DF4D1D" w:rsidRDefault="005F4FB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人的长官对着包围他们的战士们说道：</w:t>
      </w:r>
    </w:p>
    <w:p w14:paraId="444FF86F" w14:textId="349461A3"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“我们的检测已经结束了，结果就是你们星球十分适合我们的居住，具体是什么原因造成的我们一无所知。”</w:t>
      </w:r>
    </w:p>
    <w:p w14:paraId="793A3823" w14:textId="762CE04F" w:rsidR="005F4FBA"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姜文胜说道：</w:t>
      </w:r>
    </w:p>
    <w:p w14:paraId="3B727991" w14:textId="6D3B28E2"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00014ED4" w:rsidRPr="00DF4D1D">
        <w:rPr>
          <w:rFonts w:ascii="微软雅黑" w:eastAsia="微软雅黑" w:hAnsi="微软雅黑" w:cs="微软雅黑" w:hint="eastAsia"/>
          <w:sz w:val="22"/>
          <w:szCs w:val="22"/>
        </w:rPr>
        <w:t>你们对于环境的检测已经完成了，各方面的指标也是十分的满足你们的生活条件的，那么久卸下武装吧，毕竟我们对于外太空的了解还十分稀少，缺少这方面的经验，而且我们也不是那种</w:t>
      </w:r>
      <w:proofErr w:type="gramStart"/>
      <w:r w:rsidR="00014ED4" w:rsidRPr="00DF4D1D">
        <w:rPr>
          <w:rFonts w:ascii="微软雅黑" w:eastAsia="微软雅黑" w:hAnsi="微软雅黑" w:cs="微软雅黑" w:hint="eastAsia"/>
          <w:sz w:val="22"/>
          <w:szCs w:val="22"/>
        </w:rPr>
        <w:t>弑</w:t>
      </w:r>
      <w:proofErr w:type="gramEnd"/>
      <w:r w:rsidR="00014ED4" w:rsidRPr="00DF4D1D">
        <w:rPr>
          <w:rFonts w:ascii="微软雅黑" w:eastAsia="微软雅黑" w:hAnsi="微软雅黑" w:cs="微软雅黑" w:hint="eastAsia"/>
          <w:sz w:val="22"/>
          <w:szCs w:val="22"/>
        </w:rPr>
        <w:t>杀成性的人。</w:t>
      </w:r>
      <w:r w:rsidRPr="00DF4D1D">
        <w:rPr>
          <w:rFonts w:ascii="微软雅黑" w:eastAsia="微软雅黑" w:hAnsi="微软雅黑" w:cs="微软雅黑" w:hint="eastAsia"/>
          <w:sz w:val="22"/>
          <w:szCs w:val="22"/>
        </w:rPr>
        <w:t>”</w:t>
      </w:r>
      <w:r w:rsidR="00014ED4" w:rsidRPr="00DF4D1D">
        <w:rPr>
          <w:rFonts w:ascii="微软雅黑" w:eastAsia="微软雅黑" w:hAnsi="微软雅黑" w:cs="微软雅黑" w:hint="eastAsia"/>
          <w:sz w:val="22"/>
          <w:szCs w:val="22"/>
        </w:rPr>
        <w:t>只要相应的字典大致的成型，然后对于语法有着一定的了解之后对于交流已经不是一个问题了。</w:t>
      </w:r>
    </w:p>
    <w:p w14:paraId="66735D90" w14:textId="57E47774" w:rsidR="00C67E0A"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这群利普人十分无奈的脱下了自己身上的外骨骼装甲，自己漏出了藏在外骨骼庄家之下那不怎么强壮的肌肉，随着外骨骼装甲一点点的被卸下，包围着这些利普人的战士终于看清楚了这些利普人的长相。</w:t>
      </w:r>
    </w:p>
    <w:p w14:paraId="72C77A0D" w14:textId="2C6FBB9C" w:rsidR="00014ED4"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正常人类的相貌有着几分的相似，但是长长的，尖尖的耳朵却又让人们可以很轻松的分辨出这些类人很正常人类的不同，而且他们的毛发统一都是银色的，如果抛去和人类不同的外表来看的话这些士兵一个个都长得十分的英俊，如果放在人类社会之中</w:t>
      </w:r>
      <w:r w:rsidRPr="00DF4D1D">
        <w:rPr>
          <w:rFonts w:ascii="微软雅黑" w:eastAsia="微软雅黑" w:hAnsi="微软雅黑" w:cs="微软雅黑" w:hint="eastAsia"/>
          <w:sz w:val="22"/>
          <w:szCs w:val="22"/>
        </w:rPr>
        <w:lastRenderedPageBreak/>
        <w:t>绝对是实打实的大帅哥</w:t>
      </w:r>
      <w:r w:rsidR="006D0B2F" w:rsidRPr="00DF4D1D">
        <w:rPr>
          <w:rFonts w:ascii="微软雅黑" w:eastAsia="微软雅黑" w:hAnsi="微软雅黑" w:cs="微软雅黑" w:hint="eastAsia"/>
          <w:sz w:val="22"/>
          <w:szCs w:val="22"/>
        </w:rPr>
        <w:t>，而且和各种神话之中的精灵十分的相似，但是他们使用的科技而不是魔法也不是各种奇奇怪该的武器，更没有任何原始人的影子。</w:t>
      </w:r>
    </w:p>
    <w:p w14:paraId="1AC6D5EF" w14:textId="3569AA2A" w:rsidR="00E966B5" w:rsidRPr="00DF4D1D" w:rsidRDefault="007E6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“实在是没有想到，你们这群——嗯，类人还挺帅的</w:t>
      </w:r>
      <w:r w:rsidR="00E966B5" w:rsidRPr="00DF4D1D">
        <w:rPr>
          <w:rFonts w:ascii="微软雅黑" w:eastAsia="微软雅黑" w:hAnsi="微软雅黑" w:cs="微软雅黑" w:hint="eastAsia"/>
          <w:sz w:val="22"/>
          <w:szCs w:val="22"/>
        </w:rPr>
        <w:t>，如果不是因为我们男的恐怕我已经是你们的粉丝了，但是这并不是代表着我对于你们就没有了兴趣，相反我对于你们更加的有兴趣了，你们到底是怎么样的生活环境，进化到了这种地步之后和我们的样子差距竟然没有多大，而且生活的环境也和我们什么差别，这真是一件十分有意思的事情呢。</w:t>
      </w:r>
    </w:p>
    <w:p w14:paraId="5282E61A" w14:textId="1B936AEA" w:rsidR="008A4CDF" w:rsidRPr="00DF4D1D" w:rsidRDefault="007E6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1A885B" w14:textId="37E78D9F" w:rsidR="007E69E7" w:rsidRPr="00DF4D1D" w:rsidRDefault="00E966B5">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姜文胜那有些</w:t>
      </w:r>
      <w:proofErr w:type="gramEnd"/>
      <w:r w:rsidRPr="00DF4D1D">
        <w:rPr>
          <w:rFonts w:ascii="微软雅黑" w:eastAsia="微软雅黑" w:hAnsi="微软雅黑" w:cs="微软雅黑" w:hint="eastAsia"/>
          <w:sz w:val="22"/>
          <w:szCs w:val="22"/>
        </w:rPr>
        <w:t>开玩笑的嘴脸一收一本正经的说道：</w:t>
      </w:r>
    </w:p>
    <w:p w14:paraId="0EB8A5B9" w14:textId="77777777"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“好了，既然事情解决的已经差不多了，剩下的事情我们起不到多大的作用了。</w:t>
      </w:r>
    </w:p>
    <w:p w14:paraId="4930EB05" w14:textId="45C8AEA6"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卫兵，把他们待下去，问问一些详细的问题，我对于这方面并没有什么经验。”</w:t>
      </w:r>
    </w:p>
    <w:p w14:paraId="3EE0E02F" w14:textId="61642E10"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0BD6" w:rsidRPr="00DF4D1D">
        <w:rPr>
          <w:rFonts w:ascii="微软雅黑" w:eastAsia="微软雅黑" w:hAnsi="微软雅黑" w:cs="微软雅黑" w:hint="eastAsia"/>
          <w:sz w:val="22"/>
          <w:szCs w:val="22"/>
        </w:rPr>
        <w:t>是~</w:t>
      </w:r>
      <w:r w:rsidRPr="00DF4D1D">
        <w:rPr>
          <w:rFonts w:ascii="微软雅黑" w:eastAsia="微软雅黑" w:hAnsi="微软雅黑" w:cs="微软雅黑" w:hint="eastAsia"/>
          <w:sz w:val="22"/>
          <w:szCs w:val="22"/>
        </w:rPr>
        <w:t>”</w:t>
      </w:r>
    </w:p>
    <w:p w14:paraId="5B47FBDF" w14:textId="7D9FE90B" w:rsidR="00EA0BD6" w:rsidRPr="00DF4D1D" w:rsidRDefault="00EA0B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在姜文胜的命令下达之后一大群人从包围圈中冲了出来劲这群人带到了一个用于审讯的地方。</w:t>
      </w:r>
    </w:p>
    <w:p w14:paraId="0CCB4BFF" w14:textId="77777777" w:rsidR="00E966B5" w:rsidRPr="00DF4D1D" w:rsidRDefault="00E966B5">
      <w:pPr>
        <w:rPr>
          <w:rFonts w:ascii="微软雅黑" w:eastAsia="微软雅黑" w:hAnsi="微软雅黑" w:cs="微软雅黑"/>
          <w:sz w:val="22"/>
          <w:szCs w:val="22"/>
        </w:rPr>
      </w:pPr>
    </w:p>
    <w:p w14:paraId="16AC9190" w14:textId="2DAECBAA" w:rsidR="007E69E7" w:rsidRPr="00DF4D1D" w:rsidRDefault="007E69E7">
      <w:pPr>
        <w:rPr>
          <w:rFonts w:ascii="微软雅黑" w:eastAsia="微软雅黑" w:hAnsi="微软雅黑" w:cs="微软雅黑"/>
          <w:sz w:val="22"/>
          <w:szCs w:val="22"/>
        </w:rPr>
      </w:pPr>
    </w:p>
    <w:p w14:paraId="25C80D81" w14:textId="3E2E18BA" w:rsidR="00B67ABF" w:rsidRPr="00DF4D1D" w:rsidRDefault="00B67ABF" w:rsidP="00915C5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第一百一十六章 </w:t>
      </w:r>
      <w:r w:rsidR="006B4F50" w:rsidRPr="00DF4D1D">
        <w:rPr>
          <w:rFonts w:ascii="微软雅黑" w:eastAsia="微软雅黑" w:hAnsi="微软雅黑" w:cs="微软雅黑"/>
          <w:sz w:val="22"/>
          <w:szCs w:val="22"/>
        </w:rPr>
        <w:t xml:space="preserve"> </w:t>
      </w:r>
      <w:r w:rsidR="00132C07" w:rsidRPr="00DF4D1D">
        <w:rPr>
          <w:rFonts w:ascii="微软雅黑" w:eastAsia="微软雅黑" w:hAnsi="微软雅黑" w:cs="微软雅黑" w:hint="eastAsia"/>
          <w:sz w:val="22"/>
          <w:szCs w:val="22"/>
        </w:rPr>
        <w:t>被抛弃的西方国家</w:t>
      </w:r>
    </w:p>
    <w:p w14:paraId="7DC17744" w14:textId="107AEB0A" w:rsidR="00132C07" w:rsidRPr="00DF4D1D" w:rsidRDefault="0013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对于</w:t>
      </w:r>
      <w:proofErr w:type="gramEnd"/>
      <w:r w:rsidR="00B005F8" w:rsidRPr="00DF4D1D">
        <w:rPr>
          <w:rFonts w:ascii="微软雅黑" w:eastAsia="微软雅黑" w:hAnsi="微软雅黑" w:cs="微软雅黑" w:hint="eastAsia"/>
          <w:sz w:val="22"/>
          <w:szCs w:val="22"/>
        </w:rPr>
        <w:t>处理地外的事情已经没有多大的震惊了，但是这些仅仅是</w:t>
      </w:r>
      <w:proofErr w:type="gramStart"/>
      <w:r w:rsidR="00B005F8" w:rsidRPr="00DF4D1D">
        <w:rPr>
          <w:rFonts w:ascii="微软雅黑" w:eastAsia="微软雅黑" w:hAnsi="微软雅黑" w:cs="微软雅黑" w:hint="eastAsia"/>
          <w:sz w:val="22"/>
          <w:szCs w:val="22"/>
        </w:rPr>
        <w:t>限于</w:t>
      </w:r>
      <w:r w:rsidR="00BC215B">
        <w:rPr>
          <w:rFonts w:ascii="微软雅黑" w:eastAsia="微软雅黑" w:hAnsi="微软雅黑" w:cs="微软雅黑" w:hint="eastAsia"/>
          <w:sz w:val="22"/>
          <w:szCs w:val="22"/>
        </w:rPr>
        <w:t>兔砸</w:t>
      </w:r>
      <w:r w:rsidR="00B005F8" w:rsidRPr="00DF4D1D">
        <w:rPr>
          <w:rFonts w:ascii="微软雅黑" w:eastAsia="微软雅黑" w:hAnsi="微软雅黑" w:cs="微软雅黑" w:hint="eastAsia"/>
          <w:sz w:val="22"/>
          <w:szCs w:val="22"/>
        </w:rPr>
        <w:t>的</w:t>
      </w:r>
      <w:proofErr w:type="gramEnd"/>
      <w:r w:rsidR="00B005F8" w:rsidRPr="00DF4D1D">
        <w:rPr>
          <w:rFonts w:ascii="微软雅黑" w:eastAsia="微软雅黑" w:hAnsi="微软雅黑" w:cs="微软雅黑" w:hint="eastAsia"/>
          <w:sz w:val="22"/>
          <w:szCs w:val="22"/>
        </w:rPr>
        <w:t>军方高层才知道的其中的事情，也见到了整个宇宙战舰的全貌。</w:t>
      </w:r>
    </w:p>
    <w:p w14:paraId="45C84C54" w14:textId="477F07F4" w:rsidR="00B005F8" w:rsidRPr="00DF4D1D" w:rsidRDefault="00B005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而这艘孙源玲所提供宇宙战舰也是</w:t>
      </w:r>
      <w:proofErr w:type="gramStart"/>
      <w:r w:rsidRPr="00DF4D1D">
        <w:rPr>
          <w:rFonts w:ascii="微软雅黑" w:eastAsia="微软雅黑" w:hAnsi="微软雅黑" w:cs="微软雅黑" w:hint="eastAsia"/>
          <w:sz w:val="22"/>
          <w:szCs w:val="22"/>
        </w:rPr>
        <w:t>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军用科技对于显存的理论知识的应用得到了极大的提升，但是基础科技的提升却得不到一个很好的提升，甚至说仍然是停滞不前</w:t>
      </w:r>
      <w:r w:rsidR="00E76CCE" w:rsidRPr="00DF4D1D">
        <w:rPr>
          <w:rFonts w:ascii="微软雅黑" w:eastAsia="微软雅黑" w:hAnsi="微软雅黑" w:cs="微软雅黑" w:hint="eastAsia"/>
          <w:sz w:val="22"/>
          <w:szCs w:val="22"/>
        </w:rPr>
        <w:t>，对于基础科技的研究一直都没有停下，但是一直没有什么进步，</w:t>
      </w:r>
      <w:proofErr w:type="gramStart"/>
      <w:r w:rsidR="00BC215B">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方面</w:t>
      </w:r>
      <w:proofErr w:type="gramEnd"/>
      <w:r w:rsidR="00E76CCE" w:rsidRPr="00DF4D1D">
        <w:rPr>
          <w:rFonts w:ascii="微软雅黑" w:eastAsia="微软雅黑" w:hAnsi="微软雅黑" w:cs="微软雅黑" w:hint="eastAsia"/>
          <w:sz w:val="22"/>
          <w:szCs w:val="22"/>
        </w:rPr>
        <w:t>对此也</w:t>
      </w:r>
      <w:r w:rsidR="00E76CCE" w:rsidRPr="00DF4D1D">
        <w:rPr>
          <w:rFonts w:ascii="微软雅黑" w:eastAsia="微软雅黑" w:hAnsi="微软雅黑" w:cs="微软雅黑" w:hint="eastAsia"/>
          <w:sz w:val="22"/>
          <w:szCs w:val="22"/>
        </w:rPr>
        <w:lastRenderedPageBreak/>
        <w:t>是十分的无奈，因为基础科技的进步就代表着科技上限的提升，甚至说只要基础科技一旦进步那么应用科技就会得到前所未有的提升。</w:t>
      </w:r>
    </w:p>
    <w:p w14:paraId="2EE73EF7" w14:textId="2B9C608F" w:rsidR="00B005F8"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科技</w:t>
      </w:r>
      <w:proofErr w:type="gramEnd"/>
      <w:r w:rsidR="00E76CCE" w:rsidRPr="00DF4D1D">
        <w:rPr>
          <w:rFonts w:ascii="微软雅黑" w:eastAsia="微软雅黑" w:hAnsi="微软雅黑" w:cs="微软雅黑" w:hint="eastAsia"/>
          <w:sz w:val="22"/>
          <w:szCs w:val="22"/>
        </w:rPr>
        <w:t>的进步一直都在快速的提升，</w:t>
      </w:r>
      <w:proofErr w:type="gramStart"/>
      <w:r w:rsidR="00E76CCE" w:rsidRPr="00DF4D1D">
        <w:rPr>
          <w:rFonts w:ascii="微软雅黑" w:eastAsia="微软雅黑" w:hAnsi="微软雅黑" w:cs="微软雅黑" w:hint="eastAsia"/>
          <w:sz w:val="22"/>
          <w:szCs w:val="22"/>
        </w:rPr>
        <w:t>但是</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之外</w:t>
      </w:r>
      <w:proofErr w:type="gramEnd"/>
      <w:r w:rsidR="00E76CCE" w:rsidRPr="00DF4D1D">
        <w:rPr>
          <w:rFonts w:ascii="微软雅黑" w:eastAsia="微软雅黑" w:hAnsi="微软雅黑" w:cs="微软雅黑" w:hint="eastAsia"/>
          <w:sz w:val="22"/>
          <w:szCs w:val="22"/>
        </w:rPr>
        <w:t>的国家在感受到</w:t>
      </w:r>
      <w:proofErr w:type="gramStart"/>
      <w:r w:rsidR="00E76CCE" w:rsidRPr="00DF4D1D">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的</w:t>
      </w:r>
      <w:proofErr w:type="gramEnd"/>
      <w:r w:rsidR="00E76CCE" w:rsidRPr="00DF4D1D">
        <w:rPr>
          <w:rFonts w:ascii="微软雅黑" w:eastAsia="微软雅黑" w:hAnsi="微软雅黑" w:cs="微软雅黑" w:hint="eastAsia"/>
          <w:sz w:val="22"/>
          <w:szCs w:val="22"/>
        </w:rPr>
        <w:t>威胁之后一直在竭尽全力的去追赶，甚至已经不计代价的开始攀科技了，但是进步速度</w:t>
      </w:r>
      <w:r w:rsidR="00A63D8B" w:rsidRPr="00DF4D1D">
        <w:rPr>
          <w:rFonts w:ascii="微软雅黑" w:eastAsia="微软雅黑" w:hAnsi="微软雅黑" w:cs="微软雅黑" w:hint="eastAsia"/>
          <w:sz w:val="22"/>
          <w:szCs w:val="22"/>
        </w:rPr>
        <w:t>相较于</w:t>
      </w: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依然</w:t>
      </w:r>
      <w:proofErr w:type="gramEnd"/>
      <w:r w:rsidR="00E76CCE" w:rsidRPr="00DF4D1D">
        <w:rPr>
          <w:rFonts w:ascii="微软雅黑" w:eastAsia="微软雅黑" w:hAnsi="微软雅黑" w:cs="微软雅黑" w:hint="eastAsia"/>
          <w:sz w:val="22"/>
          <w:szCs w:val="22"/>
        </w:rPr>
        <w:t>十分的感人</w:t>
      </w:r>
      <w:r w:rsidR="00A63D8B" w:rsidRPr="00DF4D1D">
        <w:rPr>
          <w:rFonts w:ascii="微软雅黑" w:eastAsia="微软雅黑" w:hAnsi="微软雅黑" w:cs="微软雅黑" w:hint="eastAsia"/>
          <w:sz w:val="22"/>
          <w:szCs w:val="22"/>
        </w:rPr>
        <w:t>，甚至是到了现在这个时间最高的科技成就也就是可以将电磁武器运用到实战之中而已，而且其体积还十分的笨重，丝毫没有任何的灵活性可言。</w:t>
      </w:r>
    </w:p>
    <w:p w14:paraId="3D79A883" w14:textId="0F8DD9FA" w:rsidR="00A63D8B" w:rsidRPr="00DF4D1D" w:rsidRDefault="00A63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但是其弹丸的初速度还是可以到达第一宇宙速度，其弹丸所带来的能量对于厚度达到了1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mm的均值装甲都可以无视的效果，甚至说那个装甲厚度来到了</w:t>
      </w:r>
      <w:r w:rsidRPr="00DF4D1D">
        <w:rPr>
          <w:rFonts w:ascii="微软雅黑" w:eastAsia="微软雅黑" w:hAnsi="微软雅黑" w:cs="微软雅黑"/>
          <w:sz w:val="22"/>
          <w:szCs w:val="22"/>
        </w:rPr>
        <w:t>1.0*</w:t>
      </w:r>
      <w:r w:rsidR="000869A7" w:rsidRPr="00DF4D1D">
        <w:rPr>
          <w:rFonts w:ascii="微软雅黑" w:eastAsia="微软雅黑" w:hAnsi="微软雅黑" w:cs="微软雅黑"/>
          <w:sz w:val="22"/>
          <w:szCs w:val="22"/>
        </w:rPr>
        <w:t>10</w:t>
      </w:r>
      <w:r w:rsidR="000869A7" w:rsidRPr="00DF4D1D">
        <w:rPr>
          <w:rFonts w:ascii="微软雅黑" w:eastAsia="微软雅黑" w:hAnsi="微软雅黑" w:cs="微软雅黑" w:hint="eastAsia"/>
          <w:sz w:val="22"/>
          <w:szCs w:val="22"/>
        </w:rPr>
        <w:t>^</w:t>
      </w:r>
      <w:r w:rsidR="000869A7" w:rsidRPr="00DF4D1D">
        <w:rPr>
          <w:rFonts w:ascii="微软雅黑" w:eastAsia="微软雅黑" w:hAnsi="微软雅黑" w:cs="微软雅黑"/>
          <w:sz w:val="22"/>
          <w:szCs w:val="22"/>
        </w:rPr>
        <w:t>5</w:t>
      </w:r>
      <w:r w:rsidR="000869A7" w:rsidRPr="00DF4D1D">
        <w:rPr>
          <w:rFonts w:ascii="微软雅黑" w:eastAsia="微软雅黑" w:hAnsi="微软雅黑" w:cs="微软雅黑" w:hint="eastAsia"/>
          <w:sz w:val="22"/>
          <w:szCs w:val="22"/>
        </w:rPr>
        <w:t>mm的均值装甲对于这种电磁炮依然没有办法做到很好的阻挡</w:t>
      </w:r>
      <w:r w:rsidR="001335F4" w:rsidRPr="00DF4D1D">
        <w:rPr>
          <w:rFonts w:ascii="微软雅黑" w:eastAsia="微软雅黑" w:hAnsi="微软雅黑" w:cs="微软雅黑" w:hint="eastAsia"/>
          <w:sz w:val="22"/>
          <w:szCs w:val="22"/>
        </w:rPr>
        <w:t>。但是这也仅仅只是才刚刚达到第一宇宙速度的电磁炮而已。</w:t>
      </w:r>
    </w:p>
    <w:p w14:paraId="6B09D007" w14:textId="6738AC71" w:rsidR="00E76CCE" w:rsidRPr="00DF4D1D" w:rsidRDefault="001335F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电磁炮的弹丸初速度已经不止是第三宇宙速度了，因为有了可控核聚变的加持，再加上从战舰之上所获得的科技，</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电磁炮的弹丸在和西方国家弹丸质量相同的情况之下速度已经可以达到1%光速了。</w:t>
      </w:r>
    </w:p>
    <w:p w14:paraId="71A831F3" w14:textId="0A16BB9F" w:rsidR="001335F4" w:rsidRPr="00DF4D1D" w:rsidRDefault="005C6D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在这种速度之下现在</w:t>
      </w:r>
      <w:r w:rsidR="005E79B5" w:rsidRPr="00DF4D1D">
        <w:rPr>
          <w:rFonts w:ascii="微软雅黑" w:eastAsia="微软雅黑" w:hAnsi="微软雅黑" w:cs="微软雅黑" w:hint="eastAsia"/>
          <w:sz w:val="22"/>
          <w:szCs w:val="22"/>
        </w:rPr>
        <w:t>地星之上几乎所有的防御手段都已经失去了防御的效果</w:t>
      </w:r>
      <w:r w:rsidR="00C7043A" w:rsidRPr="00DF4D1D">
        <w:rPr>
          <w:rFonts w:ascii="微软雅黑" w:eastAsia="微软雅黑" w:hAnsi="微软雅黑" w:cs="微软雅黑" w:hint="eastAsia"/>
          <w:sz w:val="22"/>
          <w:szCs w:val="22"/>
        </w:rPr>
        <w:t>，当然如果是使用厚大数百米的均质装甲这话就</w:t>
      </w:r>
      <w:proofErr w:type="gramStart"/>
      <w:r w:rsidR="00C7043A" w:rsidRPr="00DF4D1D">
        <w:rPr>
          <w:rFonts w:ascii="微软雅黑" w:eastAsia="微软雅黑" w:hAnsi="微软雅黑" w:cs="微软雅黑" w:hint="eastAsia"/>
          <w:sz w:val="22"/>
          <w:szCs w:val="22"/>
        </w:rPr>
        <w:t>当做</w:t>
      </w:r>
      <w:proofErr w:type="gramEnd"/>
      <w:r w:rsidR="00C7043A" w:rsidRPr="00DF4D1D">
        <w:rPr>
          <w:rFonts w:ascii="微软雅黑" w:eastAsia="微软雅黑" w:hAnsi="微软雅黑" w:cs="微软雅黑" w:hint="eastAsia"/>
          <w:sz w:val="22"/>
          <w:szCs w:val="22"/>
        </w:rPr>
        <w:t>没说，但是谁又会显得这么没有脑子干出这样的事情呢？</w:t>
      </w:r>
    </w:p>
    <w:p w14:paraId="471321E8" w14:textId="1AD7A637" w:rsidR="001335F4" w:rsidRPr="00DF4D1D" w:rsidRDefault="008A12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想想曾经的漂亮国所联合起来的封锁</w:t>
      </w:r>
      <w:proofErr w:type="gramStart"/>
      <w:r w:rsidRPr="00DF4D1D">
        <w:rPr>
          <w:rFonts w:ascii="微软雅黑" w:eastAsia="微软雅黑" w:hAnsi="微软雅黑" w:cs="微软雅黑" w:hint="eastAsia"/>
          <w:sz w:val="22"/>
          <w:szCs w:val="22"/>
        </w:rPr>
        <w:t>圈让</w:t>
      </w:r>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的基本芯片产业完全抬不起头</w:t>
      </w:r>
      <w:r w:rsidR="007A2436" w:rsidRPr="00DF4D1D">
        <w:rPr>
          <w:rFonts w:ascii="微软雅黑" w:eastAsia="微软雅黑" w:hAnsi="微软雅黑" w:cs="微软雅黑" w:hint="eastAsia"/>
          <w:sz w:val="22"/>
          <w:szCs w:val="22"/>
        </w:rPr>
        <w:t>，在最困难的时期甚至连</w:t>
      </w:r>
      <w:r w:rsidR="00761922" w:rsidRPr="00DF4D1D">
        <w:rPr>
          <w:rFonts w:ascii="微软雅黑" w:eastAsia="微软雅黑" w:hAnsi="微软雅黑" w:cs="微软雅黑" w:hint="eastAsia"/>
          <w:sz w:val="22"/>
          <w:szCs w:val="22"/>
        </w:rPr>
        <w:t>只有2</w:t>
      </w:r>
      <w:r w:rsidR="00761922" w:rsidRPr="00DF4D1D">
        <w:rPr>
          <w:rFonts w:ascii="微软雅黑" w:eastAsia="微软雅黑" w:hAnsi="微软雅黑" w:cs="微软雅黑"/>
          <w:sz w:val="22"/>
          <w:szCs w:val="22"/>
        </w:rPr>
        <w:t>8</w:t>
      </w:r>
      <w:r w:rsidR="00761922" w:rsidRPr="00DF4D1D">
        <w:rPr>
          <w:rFonts w:ascii="微软雅黑" w:eastAsia="微软雅黑" w:hAnsi="微软雅黑" w:cs="微软雅黑" w:hint="eastAsia"/>
          <w:sz w:val="22"/>
          <w:szCs w:val="22"/>
        </w:rPr>
        <w:t>nm的芯片都没有办法做到流片，只能够在实验室的情况之下以一个较小的产量进行生产。</w:t>
      </w:r>
    </w:p>
    <w:p w14:paraId="31437ADA" w14:textId="3BB46BF7" w:rsidR="00761922" w:rsidRPr="00DF4D1D" w:rsidRDefault="007619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但是这个情况自从孙源玲成功的应用了碳基芯片之后就得到了一个很好的改善，使得芯片即便是在一个支撑较为落后的情况之下都能够达到比自身</w:t>
      </w:r>
      <w:proofErr w:type="gramStart"/>
      <w:r w:rsidRPr="00DF4D1D">
        <w:rPr>
          <w:rFonts w:ascii="微软雅黑" w:eastAsia="微软雅黑" w:hAnsi="微软雅黑" w:cs="微软雅黑" w:hint="eastAsia"/>
          <w:sz w:val="22"/>
          <w:szCs w:val="22"/>
        </w:rPr>
        <w:t>制程要</w:t>
      </w:r>
      <w:proofErr w:type="gramEnd"/>
      <w:r w:rsidRPr="00DF4D1D">
        <w:rPr>
          <w:rFonts w:ascii="微软雅黑" w:eastAsia="微软雅黑" w:hAnsi="微软雅黑" w:cs="微软雅黑" w:hint="eastAsia"/>
          <w:sz w:val="22"/>
          <w:szCs w:val="22"/>
        </w:rPr>
        <w:t>先进复数</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的硅基芯片相同甚至是更加强悍的性能。</w:t>
      </w:r>
    </w:p>
    <w:p w14:paraId="139EB980" w14:textId="2CFBEB1E" w:rsidR="00761922" w:rsidRPr="00DF4D1D" w:rsidRDefault="007619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w:t>
      </w:r>
      <w:proofErr w:type="gramStart"/>
      <w:r w:rsidRPr="00DF4D1D">
        <w:rPr>
          <w:rFonts w:ascii="微软雅黑" w:eastAsia="微软雅黑" w:hAnsi="微软雅黑" w:cs="微软雅黑" w:hint="eastAsia"/>
          <w:sz w:val="22"/>
          <w:szCs w:val="22"/>
        </w:rPr>
        <w:t>制程落后</w:t>
      </w:r>
      <w:proofErr w:type="gramEnd"/>
      <w:r w:rsidRPr="00DF4D1D">
        <w:rPr>
          <w:rFonts w:ascii="微软雅黑" w:eastAsia="微软雅黑" w:hAnsi="微软雅黑" w:cs="微软雅黑" w:hint="eastAsia"/>
          <w:sz w:val="22"/>
          <w:szCs w:val="22"/>
        </w:rPr>
        <w:t>依然是一个大问题，孙源玲所推出的碳基芯片的确解决了</w:t>
      </w:r>
      <w:r w:rsidR="00247B85" w:rsidRPr="00DF4D1D">
        <w:rPr>
          <w:rFonts w:ascii="微软雅黑" w:eastAsia="微软雅黑" w:hAnsi="微软雅黑" w:cs="微软雅黑" w:hint="eastAsia"/>
          <w:sz w:val="22"/>
          <w:szCs w:val="22"/>
        </w:rPr>
        <w:t>民用芯片的缺口，</w:t>
      </w:r>
      <w:r w:rsidR="00C45024" w:rsidRPr="00DF4D1D">
        <w:rPr>
          <w:rFonts w:ascii="微软雅黑" w:eastAsia="微软雅黑" w:hAnsi="微软雅黑" w:cs="微软雅黑" w:hint="eastAsia"/>
          <w:sz w:val="22"/>
          <w:szCs w:val="22"/>
        </w:rPr>
        <w:t>并且带来了很大的性能提升，但是其功耗却十分的感人，同样的性能硅基芯片在拥有</w:t>
      </w:r>
      <w:proofErr w:type="gramStart"/>
      <w:r w:rsidR="00C45024" w:rsidRPr="00DF4D1D">
        <w:rPr>
          <w:rFonts w:ascii="微软雅黑" w:eastAsia="微软雅黑" w:hAnsi="微软雅黑" w:cs="微软雅黑" w:hint="eastAsia"/>
          <w:sz w:val="22"/>
          <w:szCs w:val="22"/>
        </w:rPr>
        <w:t>制程优势</w:t>
      </w:r>
      <w:proofErr w:type="gramEnd"/>
      <w:r w:rsidR="00C45024" w:rsidRPr="00DF4D1D">
        <w:rPr>
          <w:rFonts w:ascii="微软雅黑" w:eastAsia="微软雅黑" w:hAnsi="微软雅黑" w:cs="微软雅黑" w:hint="eastAsia"/>
          <w:sz w:val="22"/>
          <w:szCs w:val="22"/>
        </w:rPr>
        <w:t>的情况之下可以轻易的将功耗降到碳基芯片功耗的</w:t>
      </w:r>
      <w:r w:rsidR="00C45024" w:rsidRPr="00DF4D1D">
        <w:rPr>
          <w:rFonts w:ascii="微软雅黑" w:eastAsia="微软雅黑" w:hAnsi="微软雅黑" w:cs="微软雅黑"/>
          <w:sz w:val="22"/>
          <w:szCs w:val="22"/>
        </w:rPr>
        <w:t>1/3</w:t>
      </w:r>
      <w:r w:rsidR="00C45024" w:rsidRPr="00DF4D1D">
        <w:rPr>
          <w:rFonts w:ascii="微软雅黑" w:eastAsia="微软雅黑" w:hAnsi="微软雅黑" w:cs="微软雅黑" w:hint="eastAsia"/>
          <w:sz w:val="22"/>
          <w:szCs w:val="22"/>
        </w:rPr>
        <w:t>甚至是1</w:t>
      </w:r>
      <w:r w:rsidR="00C45024" w:rsidRPr="00DF4D1D">
        <w:rPr>
          <w:rFonts w:ascii="微软雅黑" w:eastAsia="微软雅黑" w:hAnsi="微软雅黑" w:cs="微软雅黑"/>
          <w:sz w:val="22"/>
          <w:szCs w:val="22"/>
        </w:rPr>
        <w:t xml:space="preserve">/5 </w:t>
      </w:r>
      <w:r w:rsidR="00C45024" w:rsidRPr="00DF4D1D">
        <w:rPr>
          <w:rFonts w:ascii="微软雅黑" w:eastAsia="微软雅黑" w:hAnsi="微软雅黑" w:cs="微软雅黑" w:hint="eastAsia"/>
          <w:sz w:val="22"/>
          <w:szCs w:val="22"/>
        </w:rPr>
        <w:t>。</w:t>
      </w:r>
    </w:p>
    <w:p w14:paraId="5777AED2" w14:textId="28DC8D6D" w:rsidR="00C45024"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孙源玲虽然掌握了碳基芯片的制成技术，</w:t>
      </w:r>
      <w:proofErr w:type="gramStart"/>
      <w:r w:rsidRPr="00DF4D1D">
        <w:rPr>
          <w:rFonts w:ascii="微软雅黑" w:eastAsia="微软雅黑" w:hAnsi="微软雅黑" w:cs="微软雅黑" w:hint="eastAsia"/>
          <w:sz w:val="22"/>
          <w:szCs w:val="22"/>
        </w:rPr>
        <w:t>并且流片完成</w:t>
      </w:r>
      <w:proofErr w:type="gramEnd"/>
      <w:r w:rsidRPr="00DF4D1D">
        <w:rPr>
          <w:rFonts w:ascii="微软雅黑" w:eastAsia="微软雅黑" w:hAnsi="微软雅黑" w:cs="微软雅黑" w:hint="eastAsia"/>
          <w:sz w:val="22"/>
          <w:szCs w:val="22"/>
        </w:rPr>
        <w:t>了一部分市场的占有，但是这个技术始终是属于孙源玲的并不是属于国家的，而且因为孙源玲所展示出来的一部分力量，使得国家就算是想要对孙源玲动手也是不可能了，即使是付出极大的代价结果依然可能是败北。</w:t>
      </w:r>
    </w:p>
    <w:p w14:paraId="302A5CAD" w14:textId="3D4D0FBE" w:rsidR="003646A5"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而孙源玲并没有太多赚钱的想法，到目前为止玲</w:t>
      </w:r>
      <w:proofErr w:type="gramStart"/>
      <w:r w:rsidRPr="00DF4D1D">
        <w:rPr>
          <w:rFonts w:ascii="微软雅黑" w:eastAsia="微软雅黑" w:hAnsi="微软雅黑" w:cs="微软雅黑" w:hint="eastAsia"/>
          <w:sz w:val="22"/>
          <w:szCs w:val="22"/>
        </w:rPr>
        <w:t>瑶科创最大</w:t>
      </w:r>
      <w:proofErr w:type="gramEnd"/>
      <w:r w:rsidRPr="00DF4D1D">
        <w:rPr>
          <w:rFonts w:ascii="微软雅黑" w:eastAsia="微软雅黑" w:hAnsi="微软雅黑" w:cs="微软雅黑" w:hint="eastAsia"/>
          <w:sz w:val="22"/>
          <w:szCs w:val="22"/>
        </w:rPr>
        <w:t>的收入来源是芯片的代工，其次是占据了老苏和老牙膏的一定比例的股份，这些才是玲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最主要的收入来源，其他的领域收入几乎可以忽略不计，而且AR眼镜到现在为止并没有正式开始发售，并不是技术没有办法做到，而是现在市场需求并没有那么多大，现在市面之上的手机大多数都已经搭载了2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w:t>
      </w:r>
    </w:p>
    <w:p w14:paraId="5061BC92" w14:textId="0BAF7526" w:rsidR="003646A5"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这些芯片主要来自三个厂商的</w:t>
      </w:r>
      <w:r w:rsidR="00F55211" w:rsidRPr="00DF4D1D">
        <w:rPr>
          <w:rFonts w:ascii="微软雅黑" w:eastAsia="微软雅黑" w:hAnsi="微软雅黑" w:cs="微软雅黑" w:hint="eastAsia"/>
          <w:sz w:val="22"/>
          <w:szCs w:val="22"/>
        </w:rPr>
        <w:t>，占据量最大的就是麒麟芯片，但是HUAWEI始终坚持的一件事，自己家的芯片自己用，哪怕这些芯片都是经过代工的。</w:t>
      </w:r>
    </w:p>
    <w:p w14:paraId="652DE3F5" w14:textId="34104770" w:rsidR="00F55211" w:rsidRPr="00DF4D1D" w:rsidRDefault="00F552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龙芯片，在获得了一定量的芯片产能之后</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龙也是开始了自己是芯片设计之路，虽然在开始的那段时间因为</w:t>
      </w:r>
      <w:r w:rsidR="009B3723" w:rsidRPr="00DF4D1D">
        <w:rPr>
          <w:rFonts w:ascii="微软雅黑" w:eastAsia="微软雅黑" w:hAnsi="微软雅黑" w:cs="微软雅黑" w:hint="eastAsia"/>
          <w:sz w:val="22"/>
          <w:szCs w:val="22"/>
        </w:rPr>
        <w:t>自身的一些失误，导致了市场的占有率开始急速的下跌，而且因为自身的设计实在是跟不上HUAWEI的脚步，自家的芯片在实际使用的时候出现了一些不好的问题，最大的问题就是性能提升不是很大，但是功耗的上升却十分的严重，如果不是那些使用这些芯片的大厂和比亚迪达成了协议，可以使用比亚迪</w:t>
      </w:r>
      <w:proofErr w:type="gramStart"/>
      <w:r w:rsidR="009B3723" w:rsidRPr="00DF4D1D">
        <w:rPr>
          <w:rFonts w:ascii="微软雅黑" w:eastAsia="微软雅黑" w:hAnsi="微软雅黑" w:cs="微软雅黑" w:hint="eastAsia"/>
          <w:sz w:val="22"/>
          <w:szCs w:val="22"/>
        </w:rPr>
        <w:t>方最新</w:t>
      </w:r>
      <w:proofErr w:type="gramEnd"/>
      <w:r w:rsidR="009B3723" w:rsidRPr="00DF4D1D">
        <w:rPr>
          <w:rFonts w:ascii="微软雅黑" w:eastAsia="微软雅黑" w:hAnsi="微软雅黑" w:cs="微软雅黑" w:hint="eastAsia"/>
          <w:sz w:val="22"/>
          <w:szCs w:val="22"/>
        </w:rPr>
        <w:t>的电池，不然的话手机的续航铁定血崩。</w:t>
      </w:r>
    </w:p>
    <w:p w14:paraId="6F915865" w14:textId="2797C1BC" w:rsidR="009B3723" w:rsidRPr="00DF4D1D" w:rsidRDefault="003C472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而咱发哥</w:t>
      </w:r>
      <w:proofErr w:type="gramEnd"/>
      <w:r w:rsidRPr="00DF4D1D">
        <w:rPr>
          <w:rFonts w:ascii="微软雅黑" w:eastAsia="微软雅黑" w:hAnsi="微软雅黑" w:cs="微软雅黑" w:hint="eastAsia"/>
          <w:sz w:val="22"/>
          <w:szCs w:val="22"/>
        </w:rPr>
        <w:t>虽然说实力不怎么强，但是</w:t>
      </w:r>
      <w:r w:rsidR="006F4428" w:rsidRPr="00DF4D1D">
        <w:rPr>
          <w:rFonts w:ascii="微软雅黑" w:eastAsia="微软雅黑" w:hAnsi="微软雅黑" w:cs="微软雅黑" w:hint="eastAsia"/>
          <w:sz w:val="22"/>
          <w:szCs w:val="22"/>
        </w:rPr>
        <w:t>凭着使用自己设计的新架构再加上低廉的价格也是让他们在市场之上占到了一席之地，并且功耗和性能之间的平衡做的也是比</w:t>
      </w:r>
      <w:proofErr w:type="gramStart"/>
      <w:r w:rsidR="006F4428" w:rsidRPr="00DF4D1D">
        <w:rPr>
          <w:rFonts w:ascii="微软雅黑" w:eastAsia="微软雅黑" w:hAnsi="微软雅黑" w:cs="微软雅黑" w:hint="eastAsia"/>
          <w:sz w:val="22"/>
          <w:szCs w:val="22"/>
        </w:rPr>
        <w:t>骁</w:t>
      </w:r>
      <w:proofErr w:type="gramEnd"/>
      <w:r w:rsidR="006F4428" w:rsidRPr="00DF4D1D">
        <w:rPr>
          <w:rFonts w:ascii="微软雅黑" w:eastAsia="微软雅黑" w:hAnsi="微软雅黑" w:cs="微软雅黑" w:hint="eastAsia"/>
          <w:sz w:val="22"/>
          <w:szCs w:val="22"/>
        </w:rPr>
        <w:t>龙更</w:t>
      </w:r>
      <w:r w:rsidR="006F4428" w:rsidRPr="00DF4D1D">
        <w:rPr>
          <w:rFonts w:ascii="微软雅黑" w:eastAsia="微软雅黑" w:hAnsi="微软雅黑" w:cs="微软雅黑" w:hint="eastAsia"/>
          <w:sz w:val="22"/>
          <w:szCs w:val="22"/>
        </w:rPr>
        <w:lastRenderedPageBreak/>
        <w:t>好，但是他的峰值性能依然是相当的低能。</w:t>
      </w:r>
    </w:p>
    <w:p w14:paraId="26E7AB93" w14:textId="2F93265C" w:rsidR="006F4428" w:rsidRPr="00DF4D1D" w:rsidRDefault="006F44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三星集团自己在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市场</w:t>
      </w:r>
      <w:proofErr w:type="gramEnd"/>
      <w:r w:rsidRPr="00DF4D1D">
        <w:rPr>
          <w:rFonts w:ascii="微软雅黑" w:eastAsia="微软雅黑" w:hAnsi="微软雅黑" w:cs="微软雅黑" w:hint="eastAsia"/>
          <w:sz w:val="22"/>
          <w:szCs w:val="22"/>
        </w:rPr>
        <w:t>上的占有率并不高，在国际市场是也只能够算是一个弟弟，在这次的竞争之中也是只占到了下风，在进行了几轮尝试之后就果断的放弃了做移动端处理器的打算，流出不多的样品在经过了广大神奇网友的评测之后和发</w:t>
      </w:r>
      <w:proofErr w:type="gramStart"/>
      <w:r w:rsidRPr="00DF4D1D">
        <w:rPr>
          <w:rFonts w:ascii="微软雅黑" w:eastAsia="微软雅黑" w:hAnsi="微软雅黑" w:cs="微软雅黑" w:hint="eastAsia"/>
          <w:sz w:val="22"/>
          <w:szCs w:val="22"/>
        </w:rPr>
        <w:t>哥依然</w:t>
      </w:r>
      <w:proofErr w:type="gramEnd"/>
      <w:r w:rsidRPr="00DF4D1D">
        <w:rPr>
          <w:rFonts w:ascii="微软雅黑" w:eastAsia="微软雅黑" w:hAnsi="微软雅黑" w:cs="微软雅黑" w:hint="eastAsia"/>
          <w:sz w:val="22"/>
          <w:szCs w:val="22"/>
        </w:rPr>
        <w:t>有不小的差距，哪怕三星的面积还更加的大。</w:t>
      </w:r>
    </w:p>
    <w:p w14:paraId="1D370F5B" w14:textId="38D114EA" w:rsidR="006F4428" w:rsidRPr="00DF4D1D" w:rsidRDefault="006F44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最终三星还是没能够成功的驾驭住移动端的碳基芯片</w:t>
      </w:r>
      <w:r w:rsidR="00682038" w:rsidRPr="00DF4D1D">
        <w:rPr>
          <w:rFonts w:ascii="微软雅黑" w:eastAsia="微软雅黑" w:hAnsi="微软雅黑" w:cs="微软雅黑" w:hint="eastAsia"/>
          <w:sz w:val="22"/>
          <w:szCs w:val="22"/>
        </w:rPr>
        <w:t>，从此便被市场无情的抛弃了，也注定和高端处理器无缘了。</w:t>
      </w:r>
    </w:p>
    <w:p w14:paraId="0FDA44DF" w14:textId="64C127E8" w:rsidR="006F4428"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手机市场的竞争十分的激烈，不仅是上游厂商，下游厂商也是十分激烈，而且各种各样的新技术在处理器的工艺更新已经电池技术的跳跃式进步之后，就如同初春的竹笋般慢慢地就冒出来了。</w:t>
      </w:r>
    </w:p>
    <w:p w14:paraId="081DE80C" w14:textId="11D0C4B6" w:rsidR="00C7043A"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而桌面端处理器在</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推出了第一款超级集成的处理器之后，其他产商的能力似乎并不能够很好的跟进，而且结构依然使用的是较老的AM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接口，使得设计的难度大大的增加。</w:t>
      </w:r>
    </w:p>
    <w:p w14:paraId="168A30F8" w14:textId="0DB48AFB" w:rsidR="00AB3830"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而这也使得</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在民间收货了一大波好感，至于专利问题，老苏的</w:t>
      </w:r>
      <w:r w:rsidR="0028041D" w:rsidRPr="00DF4D1D">
        <w:rPr>
          <w:rFonts w:ascii="微软雅黑" w:eastAsia="微软雅黑" w:hAnsi="微软雅黑" w:cs="微软雅黑" w:hint="eastAsia"/>
          <w:sz w:val="22"/>
          <w:szCs w:val="22"/>
        </w:rPr>
        <w:t>股份</w:t>
      </w:r>
      <w:r w:rsidRPr="00DF4D1D">
        <w:rPr>
          <w:rFonts w:ascii="微软雅黑" w:eastAsia="微软雅黑" w:hAnsi="微软雅黑" w:cs="微软雅黑" w:hint="eastAsia"/>
          <w:sz w:val="22"/>
          <w:szCs w:val="22"/>
        </w:rPr>
        <w:t>还有一部分是握在孙源玲的手中的。</w:t>
      </w:r>
    </w:p>
    <w:p w14:paraId="2EC03230" w14:textId="04CF1827" w:rsidR="00AB3830" w:rsidRPr="00DF4D1D" w:rsidRDefault="002804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在龙芯占据了市场极大一部分份额之后，一句话流传开了：拔掉独立外设以提升性能，这句话放在龙芯的桌面端处理器没有出来之前肯定是不可能的，甚至是连最基本的系统运行都做不到，但是在LX-C-1 正式版上却可以在不需要内存和显卡的情况下正常的使用系统。</w:t>
      </w:r>
    </w:p>
    <w:p w14:paraId="4BC8B608" w14:textId="6DFC2B1E" w:rsidR="00F41D8F" w:rsidRPr="00DF4D1D" w:rsidRDefault="009746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而这也导致了老黄的</w:t>
      </w:r>
      <w:proofErr w:type="gramStart"/>
      <w:r w:rsidRPr="00DF4D1D">
        <w:rPr>
          <w:rFonts w:ascii="微软雅黑" w:eastAsia="微软雅黑" w:hAnsi="微软雅黑" w:cs="微软雅黑" w:hint="eastAsia"/>
          <w:sz w:val="22"/>
          <w:szCs w:val="22"/>
        </w:rPr>
        <w:t>高端卡</w:t>
      </w:r>
      <w:proofErr w:type="gramEnd"/>
      <w:r w:rsidRPr="00DF4D1D">
        <w:rPr>
          <w:rFonts w:ascii="微软雅黑" w:eastAsia="微软雅黑" w:hAnsi="微软雅黑" w:cs="微软雅黑" w:hint="eastAsia"/>
          <w:sz w:val="22"/>
          <w:szCs w:val="22"/>
        </w:rPr>
        <w:t>突然就不值钱了，虽然说游戏都没有对这种</w:t>
      </w:r>
      <w:proofErr w:type="gramStart"/>
      <w:r w:rsidRPr="00DF4D1D">
        <w:rPr>
          <w:rFonts w:ascii="微软雅黑" w:eastAsia="微软雅黑" w:hAnsi="微软雅黑" w:cs="微软雅黑" w:hint="eastAsia"/>
          <w:sz w:val="22"/>
          <w:szCs w:val="22"/>
        </w:rPr>
        <w:t>核显做出</w:t>
      </w:r>
      <w:proofErr w:type="gramEnd"/>
      <w:r w:rsidRPr="00DF4D1D">
        <w:rPr>
          <w:rFonts w:ascii="微软雅黑" w:eastAsia="微软雅黑" w:hAnsi="微软雅黑" w:cs="微软雅黑" w:hint="eastAsia"/>
          <w:sz w:val="22"/>
          <w:szCs w:val="22"/>
        </w:rPr>
        <w:t>很多的优化和适配，但是依靠其强悍的性能依然可以做到碾压普通显卡的地步，甚至因为SOC的特殊性，导致内存这种东西是可以走多通道的，至于是多少通道那么就得看主</w:t>
      </w:r>
      <w:r w:rsidRPr="00DF4D1D">
        <w:rPr>
          <w:rFonts w:ascii="微软雅黑" w:eastAsia="微软雅黑" w:hAnsi="微软雅黑" w:cs="微软雅黑" w:hint="eastAsia"/>
          <w:sz w:val="22"/>
          <w:szCs w:val="22"/>
        </w:rPr>
        <w:lastRenderedPageBreak/>
        <w:t>板怎么支持，哪怕是1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通道SOC也能够吃满而且延迟并不会出现明显的上升，也就是说理论上内存的通道越多，性能越好甚至在4通道之后在SOC的综合调度之下通用</w:t>
      </w:r>
      <w:r w:rsidR="009E4EB0" w:rsidRPr="00DF4D1D">
        <w:rPr>
          <w:rFonts w:ascii="微软雅黑" w:eastAsia="微软雅黑" w:hAnsi="微软雅黑" w:cs="微软雅黑" w:hint="eastAsia"/>
          <w:sz w:val="22"/>
          <w:szCs w:val="22"/>
        </w:rPr>
        <w:t>的DDR</w:t>
      </w:r>
      <w:r w:rsidR="009E4EB0"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内存甚至可以打过</w:t>
      </w:r>
      <w:r w:rsidR="00767DFC" w:rsidRPr="00DF4D1D">
        <w:rPr>
          <w:rFonts w:ascii="微软雅黑" w:eastAsia="微软雅黑" w:hAnsi="微软雅黑" w:cs="微软雅黑" w:hint="eastAsia"/>
          <w:sz w:val="22"/>
          <w:szCs w:val="22"/>
        </w:rPr>
        <w:t>G</w:t>
      </w:r>
      <w:r w:rsidRPr="00DF4D1D">
        <w:rPr>
          <w:rFonts w:ascii="微软雅黑" w:eastAsia="微软雅黑" w:hAnsi="微软雅黑" w:cs="微软雅黑" w:hint="eastAsia"/>
          <w:sz w:val="22"/>
          <w:szCs w:val="22"/>
        </w:rPr>
        <w:t>DDR</w:t>
      </w:r>
      <w:r w:rsidR="009E4EB0"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内存</w:t>
      </w:r>
      <w:r w:rsidR="00F41D8F" w:rsidRPr="00DF4D1D">
        <w:rPr>
          <w:rFonts w:ascii="微软雅黑" w:eastAsia="微软雅黑" w:hAnsi="微软雅黑" w:cs="微软雅黑" w:hint="eastAsia"/>
          <w:sz w:val="22"/>
          <w:szCs w:val="22"/>
        </w:rPr>
        <w:t>的读取速度，再加上国内某些大厂正在商谈的AR眼镜的代理事项，国外虽然说十分眼馋，但是却别拒之门外。</w:t>
      </w:r>
    </w:p>
    <w:p w14:paraId="6427B336" w14:textId="232A11F7" w:rsidR="00822751"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这些虽然都是民用级别的技术，但是就单单从其中就可以看出最近一段时间国内的进步了，而且再加上近段时间孙源玲送给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一艘可以正常使用的星系级宇宙飞船，</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的各种高端技术都得到前所未有的进步速度，可以说是当之无愧的世界第一了。</w:t>
      </w:r>
    </w:p>
    <w:p w14:paraId="5D9C6BCD" w14:textId="2E8C130D" w:rsidR="00F41D8F"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在此期间国外的势力并不是没有想过和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方案合作甚至是练手起来</w:t>
      </w:r>
      <w:proofErr w:type="gramStart"/>
      <w:r w:rsidRPr="00DF4D1D">
        <w:rPr>
          <w:rFonts w:ascii="微软雅黑" w:eastAsia="微软雅黑" w:hAnsi="微软雅黑" w:cs="微软雅黑" w:hint="eastAsia"/>
          <w:sz w:val="22"/>
          <w:szCs w:val="22"/>
        </w:rPr>
        <w:t>打压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，但是梦想是多么的美好，现实就是多么的残酷。</w:t>
      </w:r>
    </w:p>
    <w:p w14:paraId="309A5004" w14:textId="447910BC" w:rsidR="00F41D8F"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方面的组合</w:t>
      </w:r>
      <w:proofErr w:type="gramStart"/>
      <w:r w:rsidRPr="00DF4D1D">
        <w:rPr>
          <w:rFonts w:ascii="微软雅黑" w:eastAsia="微软雅黑" w:hAnsi="微软雅黑" w:cs="微软雅黑" w:hint="eastAsia"/>
          <w:sz w:val="22"/>
          <w:szCs w:val="22"/>
        </w:rPr>
        <w:t>拳之后</w:t>
      </w:r>
      <w:proofErr w:type="gramEnd"/>
      <w:r w:rsidRPr="00DF4D1D">
        <w:rPr>
          <w:rFonts w:ascii="微软雅黑" w:eastAsia="微软雅黑" w:hAnsi="微软雅黑" w:cs="微软雅黑" w:hint="eastAsia"/>
          <w:sz w:val="22"/>
          <w:szCs w:val="22"/>
        </w:rPr>
        <w:t>各个国家的封锁全部失败，而且原本先进的技术现在已经成为了没人要的垃圾了。</w:t>
      </w:r>
    </w:p>
    <w:p w14:paraId="366F4C35" w14:textId="24532789" w:rsidR="00BC3AC4" w:rsidRPr="00DF4D1D" w:rsidRDefault="00BC3A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在未来的大航海时代</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迈出了坚实的一步，而</w:t>
      </w:r>
      <w:r w:rsidR="00332AD9" w:rsidRPr="00DF4D1D">
        <w:rPr>
          <w:rFonts w:ascii="微软雅黑" w:eastAsia="微软雅黑" w:hAnsi="微软雅黑" w:cs="微软雅黑" w:hint="eastAsia"/>
          <w:sz w:val="22"/>
          <w:szCs w:val="22"/>
        </w:rPr>
        <w:t>国外还如同牙牙学语的孩童一般在跌跌撞撞中慢慢的成长，如果没有人的帮助那么将会在起点的时候一点点的被踩下去，最终成为历史的尘埃。</w:t>
      </w:r>
    </w:p>
    <w:p w14:paraId="432286A1" w14:textId="1E93AB67" w:rsidR="00332AD9" w:rsidRPr="00DF4D1D" w:rsidRDefault="00332AD9">
      <w:pPr>
        <w:rPr>
          <w:rFonts w:ascii="微软雅黑" w:eastAsia="微软雅黑" w:hAnsi="微软雅黑" w:cs="微软雅黑"/>
          <w:sz w:val="22"/>
          <w:szCs w:val="22"/>
        </w:rPr>
      </w:pPr>
    </w:p>
    <w:p w14:paraId="22234AE3" w14:textId="3EFCB058" w:rsidR="00332AD9" w:rsidRPr="00DF4D1D" w:rsidRDefault="00332AD9">
      <w:pPr>
        <w:rPr>
          <w:rFonts w:ascii="微软雅黑" w:eastAsia="微软雅黑" w:hAnsi="微软雅黑" w:cs="微软雅黑"/>
          <w:sz w:val="22"/>
          <w:szCs w:val="22"/>
        </w:rPr>
      </w:pPr>
    </w:p>
    <w:p w14:paraId="7F05FD8D" w14:textId="248B6815" w:rsidR="00332AD9" w:rsidRPr="00DF4D1D" w:rsidRDefault="00332AD9" w:rsidP="00EE0198">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第一百一十七章 </w:t>
      </w:r>
      <w:proofErr w:type="gramStart"/>
      <w:r w:rsidR="00150317" w:rsidRPr="00DF4D1D">
        <w:rPr>
          <w:rFonts w:ascii="微软雅黑" w:eastAsia="微软雅黑" w:hAnsi="微软雅黑" w:cs="微软雅黑" w:hint="eastAsia"/>
          <w:sz w:val="22"/>
          <w:szCs w:val="22"/>
        </w:rPr>
        <w:t>抄答案</w:t>
      </w:r>
      <w:proofErr w:type="gramEnd"/>
      <w:r w:rsidR="00150317" w:rsidRPr="00DF4D1D">
        <w:rPr>
          <w:rFonts w:ascii="微软雅黑" w:eastAsia="微软雅黑" w:hAnsi="微软雅黑" w:cs="微软雅黑" w:hint="eastAsia"/>
          <w:sz w:val="22"/>
          <w:szCs w:val="22"/>
        </w:rPr>
        <w:t>最快乐了</w:t>
      </w:r>
    </w:p>
    <w:p w14:paraId="712531EF" w14:textId="68B43CE6" w:rsidR="00332AD9" w:rsidRPr="00DF4D1D" w:rsidRDefault="00EE01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自从成功的击落了利普人的宇宙飞船之后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对于那些幸存的利普人都进行了审讯，但是效果并不是很好，真正掌握着重</w:t>
      </w:r>
      <w:proofErr w:type="gramStart"/>
      <w:r w:rsidRPr="00DF4D1D">
        <w:rPr>
          <w:rFonts w:ascii="微软雅黑" w:eastAsia="微软雅黑" w:hAnsi="微软雅黑" w:cs="微软雅黑" w:hint="eastAsia"/>
          <w:sz w:val="22"/>
          <w:szCs w:val="22"/>
        </w:rPr>
        <w:t>要消息</w:t>
      </w:r>
      <w:proofErr w:type="gramEnd"/>
      <w:r w:rsidRPr="00DF4D1D">
        <w:rPr>
          <w:rFonts w:ascii="微软雅黑" w:eastAsia="微软雅黑" w:hAnsi="微软雅黑" w:cs="微软雅黑" w:hint="eastAsia"/>
          <w:sz w:val="22"/>
          <w:szCs w:val="22"/>
        </w:rPr>
        <w:t>和资料的人意志始终十分的顽强，哪怕是精神方面的异能者对于他们也是束手无策，至于那些并不是那么重要的利普人他们没有掌握什么权利，自然也就没有什么重要消息。</w:t>
      </w:r>
    </w:p>
    <w:p w14:paraId="4C214297" w14:textId="72B1569E" w:rsidR="0028041D" w:rsidRPr="00DF4D1D" w:rsidRDefault="00965E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虽然说从这些生命的口中得不到什么</w:t>
      </w:r>
      <w:r w:rsidR="00957FFB" w:rsidRPr="00DF4D1D">
        <w:rPr>
          <w:rFonts w:ascii="微软雅黑" w:eastAsia="微软雅黑" w:hAnsi="微软雅黑" w:cs="微软雅黑" w:hint="eastAsia"/>
          <w:sz w:val="22"/>
          <w:szCs w:val="22"/>
        </w:rPr>
        <w:t>有价值的信息，但是他们被打掉的飞船却是一个十分有价值的东西，因为孙源玲给他们的宇宙飞船实在是领先这个时代太多了，直到现在这个时间解析来仍然十分的困难，但是有了技术不是那么先进的飞船解析起来难度也就没有那么大了，而且只要完成了这艘宇宙飞船的技术</w:t>
      </w:r>
      <w:proofErr w:type="gramStart"/>
      <w:r w:rsidR="00957FFB" w:rsidRPr="00DF4D1D">
        <w:rPr>
          <w:rFonts w:ascii="微软雅黑" w:eastAsia="微软雅黑" w:hAnsi="微软雅黑" w:cs="微软雅黑" w:hint="eastAsia"/>
          <w:sz w:val="22"/>
          <w:szCs w:val="22"/>
        </w:rPr>
        <w:t>解析再</w:t>
      </w:r>
      <w:proofErr w:type="gramEnd"/>
      <w:r w:rsidR="00957FFB" w:rsidRPr="00DF4D1D">
        <w:rPr>
          <w:rFonts w:ascii="微软雅黑" w:eastAsia="微软雅黑" w:hAnsi="微软雅黑" w:cs="微软雅黑" w:hint="eastAsia"/>
          <w:sz w:val="22"/>
          <w:szCs w:val="22"/>
        </w:rPr>
        <w:t>对‘鹏程征途’号</w:t>
      </w:r>
      <w:r w:rsidR="00BC0E43" w:rsidRPr="00DF4D1D">
        <w:rPr>
          <w:rFonts w:ascii="微软雅黑" w:eastAsia="微软雅黑" w:hAnsi="微软雅黑" w:cs="微软雅黑" w:hint="eastAsia"/>
          <w:sz w:val="22"/>
          <w:szCs w:val="22"/>
        </w:rPr>
        <w:t>进行</w:t>
      </w:r>
      <w:r w:rsidR="00957FFB" w:rsidRPr="00DF4D1D">
        <w:rPr>
          <w:rFonts w:ascii="微软雅黑" w:eastAsia="微软雅黑" w:hAnsi="微软雅黑" w:cs="微软雅黑" w:hint="eastAsia"/>
          <w:sz w:val="22"/>
          <w:szCs w:val="22"/>
        </w:rPr>
        <w:t>解析就将容易很多。</w:t>
      </w:r>
    </w:p>
    <w:p w14:paraId="78688280" w14:textId="0EED11A8" w:rsidR="00957FFB" w:rsidRPr="00DF4D1D" w:rsidRDefault="00AA11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在成功击落利普人</w:t>
      </w:r>
      <w:r w:rsidR="005E20CE" w:rsidRPr="00DF4D1D">
        <w:rPr>
          <w:rFonts w:ascii="微软雅黑" w:eastAsia="微软雅黑" w:hAnsi="微软雅黑" w:cs="微软雅黑" w:hint="eastAsia"/>
          <w:sz w:val="22"/>
          <w:szCs w:val="22"/>
        </w:rPr>
        <w:t>之前</w:t>
      </w:r>
      <w:proofErr w:type="gramStart"/>
      <w:r w:rsidR="00BC215B">
        <w:rPr>
          <w:rFonts w:ascii="微软雅黑" w:eastAsia="微软雅黑" w:hAnsi="微软雅黑" w:cs="微软雅黑" w:hint="eastAsia"/>
          <w:sz w:val="22"/>
          <w:szCs w:val="22"/>
        </w:rPr>
        <w:t>兔砸</w:t>
      </w:r>
      <w:r w:rsidR="005E20CE" w:rsidRPr="00DF4D1D">
        <w:rPr>
          <w:rFonts w:ascii="微软雅黑" w:eastAsia="微软雅黑" w:hAnsi="微软雅黑" w:cs="微软雅黑" w:hint="eastAsia"/>
          <w:sz w:val="22"/>
          <w:szCs w:val="22"/>
        </w:rPr>
        <w:t>方面</w:t>
      </w:r>
      <w:proofErr w:type="gramEnd"/>
      <w:r w:rsidR="005E20CE" w:rsidRPr="00DF4D1D">
        <w:rPr>
          <w:rFonts w:ascii="微软雅黑" w:eastAsia="微软雅黑" w:hAnsi="微软雅黑" w:cs="微软雅黑" w:hint="eastAsia"/>
          <w:sz w:val="22"/>
          <w:szCs w:val="22"/>
        </w:rPr>
        <w:t>最多只是成功的开发出了大功率的电磁武器只有在遮掩的情况之下才有微弱的力量可以反击可能前来入侵的外星生命。</w:t>
      </w:r>
    </w:p>
    <w:p w14:paraId="3E850C2F" w14:textId="748E2E05" w:rsidR="005E20CE" w:rsidRPr="00DF4D1D" w:rsidRDefault="005E20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别看孙源玲送了一艘星系级宇宙战舰</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仍然没有能力可以独自建造可以在太空之中自有航行的航行器，核聚变虽然已经成功了，但是刚刚成功的核聚变装置并不能够做到小型化，想要将如此巨大的装置装上飞船那么飞船将会变得无比的巨大，而且发动机的功率也不能够支持这么大的飞行器上天</w:t>
      </w:r>
      <w:r w:rsidR="00C85DB8" w:rsidRPr="00DF4D1D">
        <w:rPr>
          <w:rFonts w:ascii="微软雅黑" w:eastAsia="微软雅黑" w:hAnsi="微软雅黑" w:cs="微软雅黑" w:hint="eastAsia"/>
          <w:sz w:val="22"/>
          <w:szCs w:val="22"/>
        </w:rPr>
        <w:t>，传统的燃料送上天，然后用霍尔推进器在太空之中前进的想法</w:t>
      </w:r>
      <w:proofErr w:type="gramStart"/>
      <w:r w:rsidR="00BC215B">
        <w:rPr>
          <w:rFonts w:ascii="微软雅黑" w:eastAsia="微软雅黑" w:hAnsi="微软雅黑" w:cs="微软雅黑" w:hint="eastAsia"/>
          <w:sz w:val="22"/>
          <w:szCs w:val="22"/>
        </w:rPr>
        <w:t>兔砸</w:t>
      </w:r>
      <w:r w:rsidR="00C85DB8" w:rsidRPr="00DF4D1D">
        <w:rPr>
          <w:rFonts w:ascii="微软雅黑" w:eastAsia="微软雅黑" w:hAnsi="微软雅黑" w:cs="微软雅黑" w:hint="eastAsia"/>
          <w:sz w:val="22"/>
          <w:szCs w:val="22"/>
        </w:rPr>
        <w:t>方面</w:t>
      </w:r>
      <w:proofErr w:type="gramEnd"/>
      <w:r w:rsidR="00C85DB8" w:rsidRPr="00DF4D1D">
        <w:rPr>
          <w:rFonts w:ascii="微软雅黑" w:eastAsia="微软雅黑" w:hAnsi="微软雅黑" w:cs="微软雅黑" w:hint="eastAsia"/>
          <w:sz w:val="22"/>
          <w:szCs w:val="22"/>
        </w:rPr>
        <w:t>也不是没有这种假设，但是在权衡利弊之后还是放弃了，首先就是将搭载了巨大的核聚变发电机的</w:t>
      </w:r>
      <w:r w:rsidR="00653C2A" w:rsidRPr="00DF4D1D">
        <w:rPr>
          <w:rFonts w:ascii="微软雅黑" w:eastAsia="微软雅黑" w:hAnsi="微软雅黑" w:cs="微软雅黑" w:hint="eastAsia"/>
          <w:sz w:val="22"/>
          <w:szCs w:val="22"/>
        </w:rPr>
        <w:t>飞行器在进行设计之时器重量就已经达到了数百吨重，这样的重量放在宇宙飞行器中是相当正常的一件事情，但是想要在现有的科技条件下想要实现将是一件十分困难且代价巨大的事情，而且这只是核聚变发电机组的重量，并没有算上其他组件的重量。</w:t>
      </w:r>
    </w:p>
    <w:p w14:paraId="60983536" w14:textId="2DCA20F9" w:rsidR="00653C2A"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在宇宙中推进用的霍尔推进器重量也是重达数十吨，这有这样的重量才能够提供一个相当可观的推力，更不要说算上飞行器的机身以及各种设备这些加起来林林总总已经超过了两百吨。</w:t>
      </w:r>
    </w:p>
    <w:p w14:paraId="3E5FB2FE" w14:textId="2B4476A0" w:rsidR="00653C2A"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如果再加上推进这个飞行器飞上天空所需要的推进器的重量的话这个飞行器的起飞总重量就已经达到了近千吨。</w:t>
      </w:r>
    </w:p>
    <w:p w14:paraId="4B423BE1" w14:textId="031341DD" w:rsidR="005E20CE"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而这一切归结到一切就是对于能源的利用效率问题，明明已经实现了核聚变发电，但</w:t>
      </w:r>
      <w:r w:rsidRPr="00DF4D1D">
        <w:rPr>
          <w:rFonts w:ascii="微软雅黑" w:eastAsia="微软雅黑" w:hAnsi="微软雅黑" w:cs="微软雅黑" w:hint="eastAsia"/>
          <w:sz w:val="22"/>
          <w:szCs w:val="22"/>
        </w:rPr>
        <w:lastRenderedPageBreak/>
        <w:t>是没有很好</w:t>
      </w:r>
      <w:proofErr w:type="gramStart"/>
      <w:r w:rsidRPr="00DF4D1D">
        <w:rPr>
          <w:rFonts w:ascii="微软雅黑" w:eastAsia="微软雅黑" w:hAnsi="微软雅黑" w:cs="微软雅黑" w:hint="eastAsia"/>
          <w:sz w:val="22"/>
          <w:szCs w:val="22"/>
        </w:rPr>
        <w:t>地手段</w:t>
      </w:r>
      <w:proofErr w:type="gramEnd"/>
      <w:r w:rsidRPr="00DF4D1D">
        <w:rPr>
          <w:rFonts w:ascii="微软雅黑" w:eastAsia="微软雅黑" w:hAnsi="微软雅黑" w:cs="微软雅黑" w:hint="eastAsia"/>
          <w:sz w:val="22"/>
          <w:szCs w:val="22"/>
        </w:rPr>
        <w:t>可以将这巨大的能量转化为推进飞行器前进的动力，再者就是无法将</w:t>
      </w:r>
      <w:r w:rsidR="006F4E9E" w:rsidRPr="00DF4D1D">
        <w:rPr>
          <w:rFonts w:ascii="微软雅黑" w:eastAsia="微软雅黑" w:hAnsi="微软雅黑" w:cs="微软雅黑" w:hint="eastAsia"/>
          <w:sz w:val="22"/>
          <w:szCs w:val="22"/>
        </w:rPr>
        <w:t>能源做到小型化，这在巨大的天空母舰中并不算是一个大问题，毕竟在能量转化问题解决以后大一点已不是问题，但是在小型的宇宙飞行器中这将是一个十分致命的问题</w:t>
      </w:r>
      <w:r w:rsidR="00337095" w:rsidRPr="00DF4D1D">
        <w:rPr>
          <w:rFonts w:ascii="微软雅黑" w:eastAsia="微软雅黑" w:hAnsi="微软雅黑" w:cs="微软雅黑" w:hint="eastAsia"/>
          <w:sz w:val="22"/>
          <w:szCs w:val="22"/>
        </w:rPr>
        <w:t>，在宇宙之中不可能就一个母舰就解决问题了，更需要许许多多的小型飞行器，这些飞行器在太空之中如果还是使用传统的化学能源显然是不可能的一件事情，唯一的解决办法就是讲能源小型化，或者使用一些能量密度大且存储容易易于利用的能源。</w:t>
      </w:r>
    </w:p>
    <w:p w14:paraId="3DFAA912" w14:textId="459AA15B" w:rsidR="009C23B1" w:rsidRPr="00DF4D1D" w:rsidRDefault="003370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而这次击落的战舰各方面似乎都很合</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的胃口，比如并不是那么的先进，至少除了材料以外的科技技术都能够比较容易的复刻，</w:t>
      </w:r>
      <w:proofErr w:type="gramStart"/>
      <w:r w:rsidRPr="00DF4D1D">
        <w:rPr>
          <w:rFonts w:ascii="微软雅黑" w:eastAsia="微软雅黑" w:hAnsi="微软雅黑" w:cs="微软雅黑" w:hint="eastAsia"/>
          <w:sz w:val="22"/>
          <w:szCs w:val="22"/>
        </w:rPr>
        <w:t>而材料</w:t>
      </w:r>
      <w:proofErr w:type="gramEnd"/>
      <w:r w:rsidRPr="00DF4D1D">
        <w:rPr>
          <w:rFonts w:ascii="微软雅黑" w:eastAsia="微软雅黑" w:hAnsi="微软雅黑" w:cs="微软雅黑" w:hint="eastAsia"/>
          <w:sz w:val="22"/>
          <w:szCs w:val="22"/>
        </w:rPr>
        <w:t>成分也可以在地星之上轻松的找到，这些条件在以后的建造过程中都是一个非常不错的基础环境。</w:t>
      </w:r>
    </w:p>
    <w:p w14:paraId="459F022B" w14:textId="1CC74515" w:rsidR="00337095" w:rsidRPr="00DF4D1D" w:rsidRDefault="003370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而且在完全消化了这艘战舰的科技之后再去消化‘鹏程征途’号的将会轻松许多。</w:t>
      </w:r>
    </w:p>
    <w:p w14:paraId="0CFD74D9" w14:textId="2CD35CA9" w:rsidR="009C23B1" w:rsidRPr="00DF4D1D" w:rsidRDefault="00534E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的五月份，这个时间孙瑶还在上学，依然在上学，虽然不知道为什么孙瑶为什么还喜欢在学校里面呆着，但是孙源玲也不想去劝她，毕竟现在还处于一个十分平和的时间，各种各样的以外都还可以轻松的应付，而且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拥有一定的能力来对付前来入侵的势力了，只要坚持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自己</w:t>
      </w:r>
      <w:proofErr w:type="gramEnd"/>
      <w:r w:rsidRPr="00DF4D1D">
        <w:rPr>
          <w:rFonts w:ascii="微软雅黑" w:eastAsia="微软雅黑" w:hAnsi="微软雅黑" w:cs="微软雅黑" w:hint="eastAsia"/>
          <w:sz w:val="22"/>
          <w:szCs w:val="22"/>
        </w:rPr>
        <w:t>的第一艘天空母舰飞入太空，那么孙源玲对于小破球的担心就会少了很多了</w:t>
      </w:r>
      <w:r w:rsidR="00952CBD" w:rsidRPr="00DF4D1D">
        <w:rPr>
          <w:rFonts w:ascii="微软雅黑" w:eastAsia="微软雅黑" w:hAnsi="微软雅黑" w:cs="微软雅黑" w:hint="eastAsia"/>
          <w:sz w:val="22"/>
          <w:szCs w:val="22"/>
        </w:rPr>
        <w:t>，这样</w:t>
      </w:r>
      <w:proofErr w:type="gramStart"/>
      <w:r w:rsidR="00BC215B">
        <w:rPr>
          <w:rFonts w:ascii="微软雅黑" w:eastAsia="微软雅黑" w:hAnsi="微软雅黑" w:cs="微软雅黑" w:hint="eastAsia"/>
          <w:sz w:val="22"/>
          <w:szCs w:val="22"/>
        </w:rPr>
        <w:t>兔砸</w:t>
      </w:r>
      <w:r w:rsidR="00952CBD" w:rsidRPr="00DF4D1D">
        <w:rPr>
          <w:rFonts w:ascii="微软雅黑" w:eastAsia="微软雅黑" w:hAnsi="微软雅黑" w:cs="微软雅黑" w:hint="eastAsia"/>
          <w:sz w:val="22"/>
          <w:szCs w:val="22"/>
        </w:rPr>
        <w:t>终于</w:t>
      </w:r>
      <w:proofErr w:type="gramEnd"/>
      <w:r w:rsidR="00952CBD" w:rsidRPr="00DF4D1D">
        <w:rPr>
          <w:rFonts w:ascii="微软雅黑" w:eastAsia="微软雅黑" w:hAnsi="微软雅黑" w:cs="微软雅黑" w:hint="eastAsia"/>
          <w:sz w:val="22"/>
          <w:szCs w:val="22"/>
        </w:rPr>
        <w:t>就有了自主发展的能力了，在以后或许也是拥有自主发展的能力，但是在别宇宙中的各个文明发现之后人类这个文明都暴露在宇宙的视线之中，向人类这种十分弱小的文明如果不是因为孙源玲的保护恐怕此时已经成为了一个被殖民的文明了，甚至是成为一个曾经在时间的长河之中出现过一瞬的文明，如同一叶扁舟一不小心便沉入了时间的长河，再也无法找寻。</w:t>
      </w:r>
    </w:p>
    <w:p w14:paraId="5FBB59C4" w14:textId="3FEF5146" w:rsidR="00952CBD" w:rsidRPr="00DF4D1D" w:rsidRDefault="00277C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而孙源玲在这页扁舟之上成为了一个</w:t>
      </w:r>
      <w:r w:rsidR="00E0455B" w:rsidRPr="00DF4D1D">
        <w:rPr>
          <w:rFonts w:ascii="微软雅黑" w:eastAsia="微软雅黑" w:hAnsi="微软雅黑" w:cs="微软雅黑" w:hint="eastAsia"/>
          <w:sz w:val="22"/>
          <w:szCs w:val="22"/>
        </w:rPr>
        <w:t>时间之河岸上的人，而人类这个</w:t>
      </w:r>
      <w:proofErr w:type="gramStart"/>
      <w:r w:rsidR="00E0455B" w:rsidRPr="00DF4D1D">
        <w:rPr>
          <w:rFonts w:ascii="微软雅黑" w:eastAsia="微软雅黑" w:hAnsi="微软雅黑" w:cs="微软雅黑" w:hint="eastAsia"/>
          <w:sz w:val="22"/>
          <w:szCs w:val="22"/>
        </w:rPr>
        <w:t>文明因为</w:t>
      </w:r>
      <w:proofErr w:type="gramEnd"/>
      <w:r w:rsidR="00E0455B" w:rsidRPr="00DF4D1D">
        <w:rPr>
          <w:rFonts w:ascii="微软雅黑" w:eastAsia="微软雅黑" w:hAnsi="微软雅黑" w:cs="微软雅黑" w:hint="eastAsia"/>
          <w:sz w:val="22"/>
          <w:szCs w:val="22"/>
        </w:rPr>
        <w:t>‘引起’了她的注意，便开始呵护这片还没有成长起来的小舟，而现在这页小舟终于成长为了</w:t>
      </w:r>
      <w:r w:rsidR="00E0455B" w:rsidRPr="00DF4D1D">
        <w:rPr>
          <w:rFonts w:ascii="微软雅黑" w:eastAsia="微软雅黑" w:hAnsi="微软雅黑" w:cs="微软雅黑" w:hint="eastAsia"/>
          <w:sz w:val="22"/>
          <w:szCs w:val="22"/>
        </w:rPr>
        <w:lastRenderedPageBreak/>
        <w:t>一艘小船，虽然还是那么的容易翻掉，但是至少拥有了一点对抗风浪的能力，在往后的时间之中这艘小船如果能够继续的让孙源玲呵护下去迟早有一天这艘小船也会变成一艘大船一个可以抵抗大风大浪的大船，并且在时间的长河之中占据一席之地。</w:t>
      </w:r>
    </w:p>
    <w:p w14:paraId="087D1509" w14:textId="70170A3B" w:rsidR="00534EE0" w:rsidRPr="00DF4D1D" w:rsidRDefault="007C51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但——始终还是在时间的长河之中……</w:t>
      </w:r>
    </w:p>
    <w:p w14:paraId="5BA9D72A" w14:textId="6091F9FE" w:rsidR="00E97EB3" w:rsidRPr="00DF4D1D" w:rsidRDefault="00CF07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飞船已经被击落了两个月左右的时间了，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在那片战舰的废墟之中也待上了快两个月的时间了，这段时间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将所有的废墟的捡完了，但是似乎还在寻找着什么，因为在对整艘飞船进行尝试性还原的时候失败了，有些地方还是没有办法还原，虽然最重要的发动机已经完成了还原，并且研究已经有了一定的眉目，但是整个舰体的结构却没有办法完全获知，这也是一种</w:t>
      </w:r>
      <w:r w:rsidR="00A52B7C" w:rsidRPr="00DF4D1D">
        <w:rPr>
          <w:rFonts w:ascii="微软雅黑" w:eastAsia="微软雅黑" w:hAnsi="微软雅黑" w:cs="微软雅黑" w:hint="eastAsia"/>
          <w:sz w:val="22"/>
          <w:szCs w:val="22"/>
        </w:rPr>
        <w:t>经验，毕竟战舰在遇到危险的时候该怎么进行处理对于这方面</w:t>
      </w:r>
      <w:proofErr w:type="gramStart"/>
      <w:r w:rsidR="00BC215B">
        <w:rPr>
          <w:rFonts w:ascii="微软雅黑" w:eastAsia="微软雅黑" w:hAnsi="微软雅黑" w:cs="微软雅黑" w:hint="eastAsia"/>
          <w:sz w:val="22"/>
          <w:szCs w:val="22"/>
        </w:rPr>
        <w:t>兔砸</w:t>
      </w:r>
      <w:r w:rsidR="00A52B7C" w:rsidRPr="00DF4D1D">
        <w:rPr>
          <w:rFonts w:ascii="微软雅黑" w:eastAsia="微软雅黑" w:hAnsi="微软雅黑" w:cs="微软雅黑" w:hint="eastAsia"/>
          <w:sz w:val="22"/>
          <w:szCs w:val="22"/>
        </w:rPr>
        <w:t>还是</w:t>
      </w:r>
      <w:proofErr w:type="gramEnd"/>
      <w:r w:rsidR="00A52B7C" w:rsidRPr="00DF4D1D">
        <w:rPr>
          <w:rFonts w:ascii="微软雅黑" w:eastAsia="微软雅黑" w:hAnsi="微软雅黑" w:cs="微软雅黑" w:hint="eastAsia"/>
          <w:sz w:val="22"/>
          <w:szCs w:val="22"/>
        </w:rPr>
        <w:t>一无所知的状态。</w:t>
      </w:r>
    </w:p>
    <w:p w14:paraId="2EA4C22A" w14:textId="6CBA4ACE" w:rsidR="00A52B7C" w:rsidRPr="00DF4D1D" w:rsidRDefault="00A52B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而孙源玲也没有在这种时候</w:t>
      </w:r>
      <w:proofErr w:type="gramStart"/>
      <w:r w:rsidRPr="00DF4D1D">
        <w:rPr>
          <w:rFonts w:ascii="微软雅黑" w:eastAsia="微软雅黑" w:hAnsi="微软雅黑" w:cs="微软雅黑" w:hint="eastAsia"/>
          <w:sz w:val="22"/>
          <w:szCs w:val="22"/>
        </w:rPr>
        <w:t>帮助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打算，这种探索性的事情还是自己完成的比较好，已经知道了答案那么还会有寻根问底的态度吗？如果在以后遇到了更加困难的事情又该怎么做呢？</w:t>
      </w:r>
    </w:p>
    <w:p w14:paraId="3DC2D470" w14:textId="77777777" w:rsidR="008850AD"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“嗯，十二点了，今天依然是没有什么工作的一天呢~这些员工的表现也不错新的这批研究员再过一段时间就可以参与下一步的研发了，这样的进步速度是不是太快了？</w:t>
      </w:r>
    </w:p>
    <w:p w14:paraId="689C739C" w14:textId="16A0152E" w:rsidR="00CF0748"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方面抄答案</w:t>
      </w:r>
      <w:proofErr w:type="gramEnd"/>
      <w:r w:rsidRPr="00DF4D1D">
        <w:rPr>
          <w:rFonts w:ascii="微软雅黑" w:eastAsia="微软雅黑" w:hAnsi="微软雅黑" w:cs="微软雅黑" w:hint="eastAsia"/>
          <w:sz w:val="22"/>
          <w:szCs w:val="22"/>
        </w:rPr>
        <w:t>感觉抄得挺爽的啊，看来都快弄出更高推重比的霍尔推进器了，不知道他们现在自己的核聚变发电机到了什么样的地步了，不知道可不可以应用在小型飞行器之上呢？”</w:t>
      </w:r>
    </w:p>
    <w:p w14:paraId="35740611" w14:textId="21B8F9B6" w:rsidR="008850AD"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孙源玲在自言自语之后缓缓的消失在了公司的办公室之中，只是孙源玲自己都没有注意到自己的影子似乎出现了一点点的变化。</w:t>
      </w:r>
    </w:p>
    <w:p w14:paraId="07966C25" w14:textId="77777777" w:rsidR="00A52B7C" w:rsidRPr="00DF4D1D" w:rsidRDefault="00A52B7C">
      <w:pPr>
        <w:rPr>
          <w:rFonts w:ascii="微软雅黑" w:eastAsia="微软雅黑" w:hAnsi="微软雅黑" w:cs="微软雅黑"/>
          <w:sz w:val="22"/>
          <w:szCs w:val="22"/>
        </w:rPr>
      </w:pPr>
    </w:p>
    <w:p w14:paraId="6D586BB0" w14:textId="600FAFC3" w:rsidR="00957FFB" w:rsidRPr="00DF4D1D" w:rsidRDefault="00957FFB">
      <w:pPr>
        <w:rPr>
          <w:rFonts w:ascii="微软雅黑" w:eastAsia="微软雅黑" w:hAnsi="微软雅黑" w:cs="微软雅黑"/>
          <w:sz w:val="22"/>
          <w:szCs w:val="22"/>
        </w:rPr>
      </w:pPr>
    </w:p>
    <w:p w14:paraId="54D6AA66" w14:textId="043E7D81" w:rsidR="00CF2FF4" w:rsidRPr="00DF4D1D" w:rsidRDefault="00CF2FF4" w:rsidP="00B341F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第一百一十八章 </w:t>
      </w:r>
      <w:r w:rsidRPr="00DF4D1D">
        <w:rPr>
          <w:rFonts w:ascii="微软雅黑" w:eastAsia="微软雅黑" w:hAnsi="微软雅黑" w:cs="微软雅黑"/>
          <w:sz w:val="22"/>
          <w:szCs w:val="22"/>
        </w:rPr>
        <w:t xml:space="preserve"> </w:t>
      </w:r>
      <w:r w:rsidR="00B8196F" w:rsidRPr="00DF4D1D">
        <w:rPr>
          <w:rFonts w:ascii="微软雅黑" w:eastAsia="微软雅黑" w:hAnsi="微软雅黑" w:cs="微软雅黑" w:hint="eastAsia"/>
          <w:sz w:val="22"/>
          <w:szCs w:val="22"/>
        </w:rPr>
        <w:t>秘境还是</w:t>
      </w:r>
      <w:r w:rsidR="006248C1" w:rsidRPr="00DF4D1D">
        <w:rPr>
          <w:rFonts w:ascii="微软雅黑" w:eastAsia="微软雅黑" w:hAnsi="微软雅黑" w:cs="微软雅黑" w:hint="eastAsia"/>
          <w:sz w:val="22"/>
          <w:szCs w:val="22"/>
        </w:rPr>
        <w:t>遗留的</w:t>
      </w:r>
      <w:r w:rsidR="00B8196F" w:rsidRPr="00DF4D1D">
        <w:rPr>
          <w:rFonts w:ascii="微软雅黑" w:eastAsia="微软雅黑" w:hAnsi="微软雅黑" w:cs="微软雅黑" w:hint="eastAsia"/>
          <w:sz w:val="22"/>
          <w:szCs w:val="22"/>
        </w:rPr>
        <w:t>陷阱</w:t>
      </w:r>
    </w:p>
    <w:p w14:paraId="3EE95DE6" w14:textId="0BAC349A" w:rsidR="003925D3" w:rsidRPr="00DF4D1D" w:rsidRDefault="00C355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成功</w:t>
      </w:r>
      <w:proofErr w:type="gramEnd"/>
      <w:r w:rsidRPr="00DF4D1D">
        <w:rPr>
          <w:rFonts w:ascii="微软雅黑" w:eastAsia="微软雅黑" w:hAnsi="微软雅黑" w:cs="微软雅黑" w:hint="eastAsia"/>
          <w:sz w:val="22"/>
          <w:szCs w:val="22"/>
        </w:rPr>
        <w:t>的获得了利普人的宇宙飞船之后便开始了低调的发展的路程之中，本来在外交方面都十分强硬的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依然</w:t>
      </w:r>
      <w:proofErr w:type="gramEnd"/>
      <w:r w:rsidRPr="00DF4D1D">
        <w:rPr>
          <w:rFonts w:ascii="微软雅黑" w:eastAsia="微软雅黑" w:hAnsi="微软雅黑" w:cs="微软雅黑" w:hint="eastAsia"/>
          <w:sz w:val="22"/>
          <w:szCs w:val="22"/>
        </w:rPr>
        <w:t>强硬，但是却没有那么的锋芒毕露，在国际上疯狂增加自身影响力</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不在</w:t>
      </w:r>
      <w:proofErr w:type="gramEnd"/>
      <w:r w:rsidRPr="00DF4D1D">
        <w:rPr>
          <w:rFonts w:ascii="微软雅黑" w:eastAsia="微软雅黑" w:hAnsi="微软雅黑" w:cs="微软雅黑" w:hint="eastAsia"/>
          <w:sz w:val="22"/>
          <w:szCs w:val="22"/>
        </w:rPr>
        <w:t>跳了，而是变得十分的安静。</w:t>
      </w:r>
    </w:p>
    <w:p w14:paraId="486EBA33" w14:textId="428CDEE8" w:rsidR="00BA236A" w:rsidRPr="00DF4D1D" w:rsidRDefault="00BA23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但是科技的发展却开会加速，在这段时间民用市场似乎并没有出现什么新奇的东西，但是有些奇奇怪怪作用的设备也开始小范围的出现，这些东西可以</w:t>
      </w:r>
      <w:proofErr w:type="gramStart"/>
      <w:r w:rsidRPr="00DF4D1D">
        <w:rPr>
          <w:rFonts w:ascii="微软雅黑" w:eastAsia="微软雅黑" w:hAnsi="微软雅黑" w:cs="微软雅黑" w:hint="eastAsia"/>
          <w:sz w:val="22"/>
          <w:szCs w:val="22"/>
        </w:rPr>
        <w:t>让一定</w:t>
      </w:r>
      <w:proofErr w:type="gramEnd"/>
      <w:r w:rsidRPr="00DF4D1D">
        <w:rPr>
          <w:rFonts w:ascii="微软雅黑" w:eastAsia="微软雅黑" w:hAnsi="微软雅黑" w:cs="微软雅黑" w:hint="eastAsia"/>
          <w:sz w:val="22"/>
          <w:szCs w:val="22"/>
        </w:rPr>
        <w:t>距离内做到悬浮，具体是怎么做到的还得等到官方的说明，而且这些东西都是小范围的使用，虽然没有限制使用和宣传，但是知道的人仍然是一小部分。</w:t>
      </w:r>
    </w:p>
    <w:p w14:paraId="315043D2" w14:textId="61E2A183" w:rsidR="00BA236A" w:rsidRPr="00DF4D1D" w:rsidRDefault="009930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一些</w:t>
      </w:r>
      <w:proofErr w:type="gramEnd"/>
      <w:r w:rsidRPr="00DF4D1D">
        <w:rPr>
          <w:rFonts w:ascii="微软雅黑" w:eastAsia="微软雅黑" w:hAnsi="微软雅黑" w:cs="微软雅黑" w:hint="eastAsia"/>
          <w:sz w:val="22"/>
          <w:szCs w:val="22"/>
        </w:rPr>
        <w:t>军队之中已经出现了个人飞行器，这种飞行器</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比亚迪退出的可飞行汽车有着相似之处，都是可以飞行，并且有着相对优秀的续航能力，但是军用的东西质量并不是</w:t>
      </w:r>
      <w:proofErr w:type="gramStart"/>
      <w:r w:rsidRPr="00DF4D1D">
        <w:rPr>
          <w:rFonts w:ascii="微软雅黑" w:eastAsia="微软雅黑" w:hAnsi="微软雅黑" w:cs="微软雅黑" w:hint="eastAsia"/>
          <w:sz w:val="22"/>
          <w:szCs w:val="22"/>
        </w:rPr>
        <w:t>民用能够</w:t>
      </w:r>
      <w:proofErr w:type="gramEnd"/>
      <w:r w:rsidRPr="00DF4D1D">
        <w:rPr>
          <w:rFonts w:ascii="微软雅黑" w:eastAsia="微软雅黑" w:hAnsi="微软雅黑" w:cs="微软雅黑" w:hint="eastAsia"/>
          <w:sz w:val="22"/>
          <w:szCs w:val="22"/>
        </w:rPr>
        <w:t>比的，这种飞行器在飞行器能够承受的情况下是可以轻轻松松的做到超音速的飞行，并且在速度提升到超音速之后所消耗的能源都会出现大幅的下降</w:t>
      </w:r>
      <w:r w:rsidR="008D4AB2" w:rsidRPr="00DF4D1D">
        <w:rPr>
          <w:rFonts w:ascii="微软雅黑" w:eastAsia="微软雅黑" w:hAnsi="微软雅黑" w:cs="微软雅黑" w:hint="eastAsia"/>
          <w:sz w:val="22"/>
          <w:szCs w:val="22"/>
        </w:rPr>
        <w:t>，而特殊的机械构造可以使其在突破音速之后</w:t>
      </w:r>
      <w:r w:rsidR="008770E2" w:rsidRPr="00DF4D1D">
        <w:rPr>
          <w:rFonts w:ascii="微软雅黑" w:eastAsia="微软雅黑" w:hAnsi="微软雅黑" w:cs="微软雅黑" w:hint="eastAsia"/>
          <w:sz w:val="22"/>
          <w:szCs w:val="22"/>
        </w:rPr>
        <w:t>受到的空气阻力也会在一定程度上下降。</w:t>
      </w:r>
    </w:p>
    <w:p w14:paraId="45872DF8" w14:textId="43476301" w:rsidR="008770E2" w:rsidRPr="00DF4D1D" w:rsidRDefault="000F68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在这一段时间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的发展已经是完全抛弃了</w:t>
      </w:r>
      <w:proofErr w:type="gramStart"/>
      <w:r w:rsidRPr="00DF4D1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之外</w:t>
      </w:r>
      <w:proofErr w:type="gramEnd"/>
      <w:r w:rsidRPr="00DF4D1D">
        <w:rPr>
          <w:rFonts w:ascii="微软雅黑" w:eastAsia="微软雅黑" w:hAnsi="微软雅黑" w:cs="微软雅黑" w:hint="eastAsia"/>
          <w:sz w:val="22"/>
          <w:szCs w:val="22"/>
        </w:rPr>
        <w:t>的国家了，以一种完全脱离国际社会的方式进行发展，情谊有时候是建立在有足够的利益</w:t>
      </w:r>
      <w:proofErr w:type="gramStart"/>
      <w:r w:rsidRPr="00DF4D1D">
        <w:rPr>
          <w:rFonts w:ascii="微软雅黑" w:eastAsia="微软雅黑" w:hAnsi="微软雅黑" w:cs="微软雅黑" w:hint="eastAsia"/>
          <w:sz w:val="22"/>
          <w:szCs w:val="22"/>
        </w:rPr>
        <w:t>之上才</w:t>
      </w:r>
      <w:proofErr w:type="gramEnd"/>
      <w:r w:rsidRPr="00DF4D1D">
        <w:rPr>
          <w:rFonts w:ascii="微软雅黑" w:eastAsia="微软雅黑" w:hAnsi="微软雅黑" w:cs="微软雅黑" w:hint="eastAsia"/>
          <w:sz w:val="22"/>
          <w:szCs w:val="22"/>
        </w:rPr>
        <w:t>能够才</w:t>
      </w:r>
      <w:proofErr w:type="gramStart"/>
      <w:r w:rsidRPr="00DF4D1D">
        <w:rPr>
          <w:rFonts w:ascii="微软雅黑" w:eastAsia="微软雅黑" w:hAnsi="微软雅黑" w:cs="微软雅黑" w:hint="eastAsia"/>
          <w:sz w:val="22"/>
          <w:szCs w:val="22"/>
        </w:rPr>
        <w:t>生较为</w:t>
      </w:r>
      <w:proofErr w:type="gramEnd"/>
      <w:r w:rsidRPr="00DF4D1D">
        <w:rPr>
          <w:rFonts w:ascii="微软雅黑" w:eastAsia="微软雅黑" w:hAnsi="微软雅黑" w:cs="微软雅黑" w:hint="eastAsia"/>
          <w:sz w:val="22"/>
          <w:szCs w:val="22"/>
        </w:rPr>
        <w:t>不错的友谊，当价值已经利用的差不多的时候或者在往后已经玩不利用不上的时候就该抛弃了，毕竟自己完全有能力一飞冲天又为何要呆着一群猪队友阻碍着自己的发展呢？自己发展不仅速度十分的迅速，</w:t>
      </w:r>
      <w:r w:rsidR="0071123C" w:rsidRPr="00DF4D1D">
        <w:rPr>
          <w:rFonts w:ascii="微软雅黑" w:eastAsia="微软雅黑" w:hAnsi="微软雅黑" w:cs="微软雅黑" w:hint="eastAsia"/>
          <w:sz w:val="22"/>
          <w:szCs w:val="22"/>
        </w:rPr>
        <w:t>而且还没有那么多的限制。</w:t>
      </w:r>
    </w:p>
    <w:p w14:paraId="6D0185A3" w14:textId="4F644384" w:rsidR="000F685D"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的</w:t>
      </w:r>
      <w:proofErr w:type="gramEnd"/>
      <w:r w:rsidR="0071123C" w:rsidRPr="00DF4D1D">
        <w:rPr>
          <w:rFonts w:ascii="微软雅黑" w:eastAsia="微软雅黑" w:hAnsi="微软雅黑" w:cs="微软雅黑" w:hint="eastAsia"/>
          <w:sz w:val="22"/>
          <w:szCs w:val="22"/>
        </w:rPr>
        <w:t>国土地大物博，从孙源玲开始想办法脱离国外的依赖</w:t>
      </w:r>
      <w:proofErr w:type="gramStart"/>
      <w:r w:rsidR="0071123C" w:rsidRPr="00DF4D1D">
        <w:rPr>
          <w:rFonts w:ascii="微软雅黑" w:eastAsia="微软雅黑" w:hAnsi="微软雅黑" w:cs="微软雅黑" w:hint="eastAsia"/>
          <w:sz w:val="22"/>
          <w:szCs w:val="22"/>
        </w:rPr>
        <w:t>之后</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也是</w:t>
      </w:r>
      <w:proofErr w:type="gramEnd"/>
      <w:r w:rsidR="0071123C" w:rsidRPr="00DF4D1D">
        <w:rPr>
          <w:rFonts w:ascii="微软雅黑" w:eastAsia="微软雅黑" w:hAnsi="微软雅黑" w:cs="微软雅黑" w:hint="eastAsia"/>
          <w:sz w:val="22"/>
          <w:szCs w:val="22"/>
        </w:rPr>
        <w:t>尽力的脱离外国的依赖，在不会完全没有资源可用的情况</w:t>
      </w:r>
      <w:proofErr w:type="gramStart"/>
      <w:r w:rsidR="0071123C" w:rsidRPr="00DF4D1D">
        <w:rPr>
          <w:rFonts w:ascii="微软雅黑" w:eastAsia="微软雅黑" w:hAnsi="微软雅黑" w:cs="微软雅黑" w:hint="eastAsia"/>
          <w:sz w:val="22"/>
          <w:szCs w:val="22"/>
        </w:rPr>
        <w:t>之下</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就</w:t>
      </w:r>
      <w:proofErr w:type="gramEnd"/>
      <w:r w:rsidR="0071123C" w:rsidRPr="00DF4D1D">
        <w:rPr>
          <w:rFonts w:ascii="微软雅黑" w:eastAsia="微软雅黑" w:hAnsi="微软雅黑" w:cs="微软雅黑" w:hint="eastAsia"/>
          <w:sz w:val="22"/>
          <w:szCs w:val="22"/>
        </w:rPr>
        <w:t>开始计划着脱离国际社会开始自己独自的发展了</w:t>
      </w:r>
      <w:r w:rsidR="00E92C6B" w:rsidRPr="00DF4D1D">
        <w:rPr>
          <w:rFonts w:ascii="微软雅黑" w:eastAsia="微软雅黑" w:hAnsi="微软雅黑" w:cs="微软雅黑" w:hint="eastAsia"/>
          <w:sz w:val="22"/>
          <w:szCs w:val="22"/>
        </w:rPr>
        <w:t>。</w:t>
      </w:r>
    </w:p>
    <w:p w14:paraId="2F5E1D9A" w14:textId="78D221DE" w:rsidR="0071123C" w:rsidRPr="00DF4D1D" w:rsidRDefault="00E92C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漂亮国方面虽然在尽全力的发展了，但是在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发展</w:t>
      </w:r>
      <w:proofErr w:type="gramEnd"/>
      <w:r w:rsidRPr="00DF4D1D">
        <w:rPr>
          <w:rFonts w:ascii="微软雅黑" w:eastAsia="微软雅黑" w:hAnsi="微软雅黑" w:cs="微软雅黑" w:hint="eastAsia"/>
          <w:sz w:val="22"/>
          <w:szCs w:val="22"/>
        </w:rPr>
        <w:t>不到半年的时间里还是被迫脱下了世界霸主的王冠，并且随着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技术力的增长，一些曾经的事情也开始暴露在公众之中，虽然这些事情已经过去了很多年了，但是曾经犯下的罪行并不是这么简单就可以被时间锁掩盖的，</w:t>
      </w:r>
      <w:r w:rsidR="002470E2" w:rsidRPr="00DF4D1D">
        <w:rPr>
          <w:rFonts w:ascii="微软雅黑" w:eastAsia="微软雅黑" w:hAnsi="微软雅黑" w:cs="微软雅黑" w:hint="eastAsia"/>
          <w:sz w:val="22"/>
          <w:szCs w:val="22"/>
        </w:rPr>
        <w:t>曾经的战争之中用着正义的面具消灭了自己的对手，然后方便自己做着自己对手曾经做过的事情，只不过这些事情从原来的人竟皆知变成了现在的不被特别用心的人想尽办法的发掘是不可能被发现的</w:t>
      </w:r>
      <w:r w:rsidR="00A9315E" w:rsidRPr="00DF4D1D">
        <w:rPr>
          <w:rFonts w:ascii="微软雅黑" w:eastAsia="微软雅黑" w:hAnsi="微软雅黑" w:cs="微软雅黑" w:hint="eastAsia"/>
          <w:sz w:val="22"/>
          <w:szCs w:val="22"/>
        </w:rPr>
        <w:t>，但是他们所做的事情和自己曾经的对手并没有太多的区别，甚至</w:t>
      </w:r>
      <w:r w:rsidR="004332F9" w:rsidRPr="00DF4D1D">
        <w:rPr>
          <w:rFonts w:ascii="微软雅黑" w:eastAsia="微软雅黑" w:hAnsi="微软雅黑" w:cs="微软雅黑" w:hint="eastAsia"/>
          <w:sz w:val="22"/>
          <w:szCs w:val="22"/>
        </w:rPr>
        <w:t>有过之而无不及，对自己的能力十分的自信，刚开始的时候小范围的对自己的国民做出了一些惨无人道的实验，不仅是对自己的国民，对自己训练出来的军人也是同样的做法，丝毫没有对于生命的敬畏之心。、</w:t>
      </w:r>
    </w:p>
    <w:p w14:paraId="26FD576D" w14:textId="6FB52E72" w:rsidR="00CF2FF4" w:rsidRPr="00DF4D1D" w:rsidRDefault="004332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到了后面甚至是愈演愈烈，在自己国家老龄化十分严重的时候出现了一个危及世界的病毒</w:t>
      </w:r>
      <w:r w:rsidR="00635E4F" w:rsidRPr="00DF4D1D">
        <w:rPr>
          <w:rFonts w:ascii="微软雅黑" w:eastAsia="微软雅黑" w:hAnsi="微软雅黑" w:cs="微软雅黑" w:hint="eastAsia"/>
          <w:sz w:val="22"/>
          <w:szCs w:val="22"/>
        </w:rPr>
        <w:t>‘泄露’，在不到一年的时间里面就成功的清理掉了一大部分老龄化的人员，这些人如果没有钱</w:t>
      </w:r>
      <w:proofErr w:type="gramStart"/>
      <w:r w:rsidR="00635E4F" w:rsidRPr="00DF4D1D">
        <w:rPr>
          <w:rFonts w:ascii="微软雅黑" w:eastAsia="微软雅黑" w:hAnsi="微软雅黑" w:cs="微软雅黑" w:hint="eastAsia"/>
          <w:sz w:val="22"/>
          <w:szCs w:val="22"/>
        </w:rPr>
        <w:t>去好的</w:t>
      </w:r>
      <w:proofErr w:type="gramEnd"/>
      <w:r w:rsidR="00635E4F" w:rsidRPr="00DF4D1D">
        <w:rPr>
          <w:rFonts w:ascii="微软雅黑" w:eastAsia="微软雅黑" w:hAnsi="微软雅黑" w:cs="微软雅黑" w:hint="eastAsia"/>
          <w:sz w:val="22"/>
          <w:szCs w:val="22"/>
        </w:rPr>
        <w:t>医院治疗自己的疾病最终的结果很有可能就是去见他们亲爱的上帝了，只是这段时间上帝锁接待的人可能有点多了，似乎有点接待不过来了，是在是没有办法，于是只好叫上个地狱使者前来帮忙，讲一些罪孽稍微深重了一些的人类拉入了地狱，不能够上天堂，但是这个世界上真的存在着这些存于想象之中的东西吗？随着灵气复苏相信这这些东西人越来越多了，</w:t>
      </w:r>
      <w:r w:rsidR="00DD1940" w:rsidRPr="00DF4D1D">
        <w:rPr>
          <w:rFonts w:ascii="微软雅黑" w:eastAsia="微软雅黑" w:hAnsi="微软雅黑" w:cs="微软雅黑" w:hint="eastAsia"/>
          <w:sz w:val="22"/>
          <w:szCs w:val="22"/>
        </w:rPr>
        <w:t>有些东西的确也的确和地狱和天堂越来越像。</w:t>
      </w:r>
    </w:p>
    <w:p w14:paraId="3A6B7768" w14:textId="491AFF79" w:rsidR="00635E4F" w:rsidRPr="00DF4D1D" w:rsidRDefault="00DD19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最终在这个国家有数十万人进入了这些想象中的未知空间。</w:t>
      </w:r>
    </w:p>
    <w:p w14:paraId="2BC7AF95" w14:textId="00CF7DBB" w:rsidR="00DD1940" w:rsidRPr="00DF4D1D" w:rsidRDefault="00DD19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这些人有老人，有小孩也有不少的青壮年，但是最多的还是老人，这些老人很多都是曾经获得了赫赫战功的事情，</w:t>
      </w:r>
      <w:r w:rsidR="00B72454" w:rsidRPr="00DF4D1D">
        <w:rPr>
          <w:rFonts w:ascii="微软雅黑" w:eastAsia="微软雅黑" w:hAnsi="微软雅黑" w:cs="微软雅黑" w:hint="eastAsia"/>
          <w:sz w:val="22"/>
          <w:szCs w:val="22"/>
        </w:rPr>
        <w:t>但是这些人因为没有钱去治疗，或者将自己的资源让给了比自己更加有希望的年轻人，最终失去了自己的生命。</w:t>
      </w:r>
    </w:p>
    <w:p w14:paraId="33171513" w14:textId="6C468C46" w:rsidR="00B72454" w:rsidRPr="00DF4D1D" w:rsidRDefault="00707AA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才退伍不久的士兵因为没有钱而流浪街头的并不少，并不是因为他们不想找工作，而</w:t>
      </w:r>
      <w:r w:rsidRPr="00DF4D1D">
        <w:rPr>
          <w:rFonts w:ascii="微软雅黑" w:eastAsia="微软雅黑" w:hAnsi="微软雅黑" w:cs="微软雅黑" w:hint="eastAsia"/>
          <w:sz w:val="22"/>
          <w:szCs w:val="22"/>
        </w:rPr>
        <w:lastRenderedPageBreak/>
        <w:t>是一旦没有钱之后一切都会迅速的变坏，从</w:t>
      </w:r>
      <w:r w:rsidR="005E1D2A" w:rsidRPr="00DF4D1D">
        <w:rPr>
          <w:rFonts w:ascii="微软雅黑" w:eastAsia="微软雅黑" w:hAnsi="微软雅黑" w:cs="微软雅黑" w:hint="eastAsia"/>
          <w:sz w:val="22"/>
          <w:szCs w:val="22"/>
        </w:rPr>
        <w:t>原来的贵族家庭变成一个普通家庭最后流浪接头，毕竟一个流浪在街头的人并没有一个固定的住所，甚至都没有一身干净的衣服，是社会的淘汰品，本来就没有人关注他们的死活，在这次生化危机之中更是没有人注意到这些被社会所淘汰的人。</w:t>
      </w:r>
    </w:p>
    <w:p w14:paraId="69805609" w14:textId="49B4F4D0" w:rsidR="00EB4E36" w:rsidRPr="00DF4D1D" w:rsidRDefault="00EB4E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E20AB93" w14:textId="77777777" w:rsidR="00EB4E36" w:rsidRPr="00DF4D1D" w:rsidRDefault="00EB4E36">
      <w:pPr>
        <w:rPr>
          <w:rFonts w:ascii="微软雅黑" w:eastAsia="微软雅黑" w:hAnsi="微软雅黑" w:cs="微软雅黑"/>
          <w:sz w:val="22"/>
          <w:szCs w:val="22"/>
        </w:rPr>
      </w:pPr>
    </w:p>
    <w:p w14:paraId="45AAD24D" w14:textId="7536D37E" w:rsidR="00635E4F" w:rsidRPr="00DF4D1D" w:rsidRDefault="008167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在全世界都全力的对付漂亮国所创下的祸端</w:t>
      </w:r>
      <w:r w:rsidR="00D23E63"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3E63" w:rsidRPr="00DF4D1D">
        <w:rPr>
          <w:rFonts w:ascii="微软雅黑" w:eastAsia="微软雅黑" w:hAnsi="微软雅黑" w:cs="微软雅黑" w:hint="eastAsia"/>
          <w:sz w:val="22"/>
          <w:szCs w:val="22"/>
        </w:rPr>
        <w:t>成功</w:t>
      </w:r>
      <w:proofErr w:type="gramEnd"/>
      <w:r w:rsidR="00D23E63" w:rsidRPr="00DF4D1D">
        <w:rPr>
          <w:rFonts w:ascii="微软雅黑" w:eastAsia="微软雅黑" w:hAnsi="微软雅黑" w:cs="微软雅黑" w:hint="eastAsia"/>
          <w:sz w:val="22"/>
          <w:szCs w:val="22"/>
        </w:rPr>
        <w:t>在不到半年的时间里面就成功的遏制住了这次危机，并且成功的研制出了可以对付这次危机的疫苗，至少比漂亮国的要便宜实惠许多，至少普通人是可以正常使用的，当‘防护墙’形成之后便不再需要所有的人都注射疫苗了。</w:t>
      </w:r>
    </w:p>
    <w:p w14:paraId="053B771E" w14:textId="04CB0640" w:rsidR="00D23E63" w:rsidRPr="00DF4D1D" w:rsidRDefault="00D23E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但是灵气的作用不仅仅只是在人的身上可以生效，也可以在其他生物的身上生效，</w:t>
      </w:r>
      <w:r w:rsidR="00EB4E36" w:rsidRPr="00DF4D1D">
        <w:rPr>
          <w:rFonts w:ascii="微软雅黑" w:eastAsia="微软雅黑" w:hAnsi="微软雅黑" w:cs="微软雅黑" w:hint="eastAsia"/>
          <w:sz w:val="22"/>
          <w:szCs w:val="22"/>
        </w:rPr>
        <w:t>只是几率较小而已……</w:t>
      </w:r>
    </w:p>
    <w:p w14:paraId="7BBB761A" w14:textId="1EEE8782" w:rsidR="00EB4E36" w:rsidRPr="00DF4D1D" w:rsidRDefault="00EB4E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少部分拥有一定灵气存量的人可以直接免疫这种病毒，但是不一定能够对付特殊的已经变异的病毒，而且这些变异病毒浓度似乎呈现出一种放射状分布</w:t>
      </w:r>
      <w:r w:rsidR="00D05098" w:rsidRPr="00DF4D1D">
        <w:rPr>
          <w:rFonts w:ascii="微软雅黑" w:eastAsia="微软雅黑" w:hAnsi="微软雅黑" w:cs="微软雅黑" w:hint="eastAsia"/>
          <w:sz w:val="22"/>
          <w:szCs w:val="22"/>
        </w:rPr>
        <w:t>，所有的线索都指向</w:t>
      </w:r>
      <w:r w:rsidR="007A076C" w:rsidRPr="00DF4D1D">
        <w:rPr>
          <w:rFonts w:ascii="微软雅黑" w:eastAsia="微软雅黑" w:hAnsi="微软雅黑" w:cs="微软雅黑" w:hint="eastAsia"/>
          <w:sz w:val="22"/>
          <w:szCs w:val="22"/>
        </w:rPr>
        <w:t>偏向北极的方向。</w:t>
      </w:r>
    </w:p>
    <w:p w14:paraId="3FD1411F" w14:textId="662910D0" w:rsidR="007A076C" w:rsidRPr="00DF4D1D" w:rsidRDefault="007A07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各国在发现之后也开始向着这个方向开始调查，但是随着距离的推进，普通的人已经很难继续向着那个方向推进了，唯有经过灵气强化过的超能者和经过天地洗礼的修行者能够</w:t>
      </w:r>
      <w:r w:rsidR="007644EC" w:rsidRPr="00DF4D1D">
        <w:rPr>
          <w:rFonts w:ascii="微软雅黑" w:eastAsia="微软雅黑" w:hAnsi="微软雅黑" w:cs="微软雅黑" w:hint="eastAsia"/>
          <w:sz w:val="22"/>
          <w:szCs w:val="22"/>
        </w:rPr>
        <w:t>继续前进，并且无视环境以及空气之中病毒的影响</w:t>
      </w:r>
      <w:r w:rsidR="00BC32DA" w:rsidRPr="00DF4D1D">
        <w:rPr>
          <w:rFonts w:ascii="微软雅黑" w:eastAsia="微软雅黑" w:hAnsi="微软雅黑" w:cs="微软雅黑" w:hint="eastAsia"/>
          <w:sz w:val="22"/>
          <w:szCs w:val="22"/>
        </w:rPr>
        <w:t>继续前行，只是有些唯有进化者和修行者才能够感知到的东西</w:t>
      </w:r>
      <w:r w:rsidR="00411523" w:rsidRPr="00DF4D1D">
        <w:rPr>
          <w:rFonts w:ascii="微软雅黑" w:eastAsia="微软雅黑" w:hAnsi="微软雅黑" w:cs="微软雅黑" w:hint="eastAsia"/>
          <w:sz w:val="22"/>
          <w:szCs w:val="22"/>
        </w:rPr>
        <w:t>开始出现了一些变化，同事也面临着一些位置的危险，一些人在感受到了危险之后便</w:t>
      </w:r>
      <w:r w:rsidR="00455499" w:rsidRPr="00DF4D1D">
        <w:rPr>
          <w:rFonts w:ascii="微软雅黑" w:eastAsia="微软雅黑" w:hAnsi="微软雅黑" w:cs="微软雅黑" w:hint="eastAsia"/>
          <w:sz w:val="22"/>
          <w:szCs w:val="22"/>
        </w:rPr>
        <w:t>放弃了继续深入，而有些人觉得自己拥有继续深入下去的资格，便开始继续前行，而一直呆在国内几乎没有怎么出去过的修行者在得知了消息之后也朝着那个方向前行。</w:t>
      </w:r>
    </w:p>
    <w:p w14:paraId="4919A88B" w14:textId="505E9A27" w:rsidR="007644EC" w:rsidRPr="00DF4D1D" w:rsidRDefault="00EE5F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人们都是凭借着自己强悍的肉体在前行，都十分默契的没有使用任何的交通工具，形成了一个奇怪的共识，不适用现代的交通工具，至于为什么除了孙源玲意外的人并没有人能够解释清楚，只是看着都没有人使用现代的交通工具赶路，</w:t>
      </w:r>
      <w:proofErr w:type="gramStart"/>
      <w:r w:rsidRPr="00DF4D1D">
        <w:rPr>
          <w:rFonts w:ascii="微软雅黑" w:eastAsia="微软雅黑" w:hAnsi="微软雅黑" w:cs="微软雅黑" w:hint="eastAsia"/>
          <w:sz w:val="22"/>
          <w:szCs w:val="22"/>
        </w:rPr>
        <w:t>便都么有</w:t>
      </w:r>
      <w:proofErr w:type="gramEnd"/>
      <w:r w:rsidRPr="00DF4D1D">
        <w:rPr>
          <w:rFonts w:ascii="微软雅黑" w:eastAsia="微软雅黑" w:hAnsi="微软雅黑" w:cs="微软雅黑" w:hint="eastAsia"/>
          <w:sz w:val="22"/>
          <w:szCs w:val="22"/>
        </w:rPr>
        <w:t>使用。</w:t>
      </w:r>
    </w:p>
    <w:p w14:paraId="2C3DD58C" w14:textId="451C0F80" w:rsidR="00EE5F5A" w:rsidRPr="00DF4D1D" w:rsidRDefault="00FA17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进速度较快的人耗时快一个周的时间终于来到了异常的起源，只是在这个终点立着一块奇奇怪怪的石门，这个石门整体都闪着诡异的蓝色光芒，并且透露出一股危险的信息，虽然危险但是这对于前来的超能者和修行者都有着十分致命的诱惑。</w:t>
      </w:r>
    </w:p>
    <w:p w14:paraId="7B744CD2" w14:textId="77777777" w:rsidR="00816730" w:rsidRPr="00DF4D1D" w:rsidRDefault="00816730">
      <w:pPr>
        <w:rPr>
          <w:rFonts w:ascii="微软雅黑" w:eastAsia="微软雅黑" w:hAnsi="微软雅黑" w:cs="微软雅黑"/>
          <w:sz w:val="22"/>
          <w:szCs w:val="22"/>
        </w:rPr>
      </w:pPr>
    </w:p>
    <w:p w14:paraId="11D453B5" w14:textId="336CCC42" w:rsidR="005E1D2A" w:rsidRPr="00DF4D1D" w:rsidRDefault="005E1D2A">
      <w:pPr>
        <w:rPr>
          <w:rFonts w:ascii="微软雅黑" w:eastAsia="微软雅黑" w:hAnsi="微软雅黑" w:cs="微软雅黑"/>
          <w:sz w:val="22"/>
          <w:szCs w:val="22"/>
        </w:rPr>
      </w:pPr>
    </w:p>
    <w:p w14:paraId="7BC8B121" w14:textId="171BC1FF" w:rsidR="006667C8" w:rsidRPr="00DF4D1D" w:rsidRDefault="006667C8" w:rsidP="0030074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第一百一十九章 奇奇怪怪的秘境</w:t>
      </w:r>
    </w:p>
    <w:p w14:paraId="019A87F3" w14:textId="21181055" w:rsidR="006667C8" w:rsidRPr="00DF4D1D" w:rsidRDefault="004E6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随着到达那个地方的人越来越多，气温也开始迅速的提升，从零下数十度一直提升到了零上几度</w:t>
      </w:r>
      <w:r w:rsidR="000B5A5E" w:rsidRPr="00DF4D1D">
        <w:rPr>
          <w:rFonts w:ascii="微软雅黑" w:eastAsia="微软雅黑" w:hAnsi="微软雅黑" w:cs="微软雅黑" w:hint="eastAsia"/>
          <w:sz w:val="22"/>
          <w:szCs w:val="22"/>
        </w:rPr>
        <w:t>，并且周围已经</w:t>
      </w:r>
      <w:r w:rsidR="00D12099" w:rsidRPr="00DF4D1D">
        <w:rPr>
          <w:rFonts w:ascii="微软雅黑" w:eastAsia="微软雅黑" w:hAnsi="微软雅黑" w:cs="微软雅黑" w:hint="eastAsia"/>
          <w:sz w:val="22"/>
          <w:szCs w:val="22"/>
        </w:rPr>
        <w:t>出现了些许的雾气。</w:t>
      </w:r>
    </w:p>
    <w:p w14:paraId="333759D5" w14:textId="2519CE16" w:rsidR="00D12099" w:rsidRPr="00DF4D1D" w:rsidRDefault="00D12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气温的突然升高使得体质本来就相当不错的人们感受到了炎热，在往这个方向前进的人都是准备了不少用于对抗严寒的道具，但是现在已经没有多大用处了，本来以他们的体质这种环境只是稍微感觉有点冷而已，而现在因为一些不明的原因导致了整个环境的温度都得到了提高</w:t>
      </w:r>
      <w:r w:rsidR="00DB17D0" w:rsidRPr="00DF4D1D">
        <w:rPr>
          <w:rFonts w:ascii="微软雅黑" w:eastAsia="微软雅黑" w:hAnsi="微软雅黑" w:cs="微软雅黑" w:hint="eastAsia"/>
          <w:sz w:val="22"/>
          <w:szCs w:val="22"/>
        </w:rPr>
        <w:t>，一些拿来提升</w:t>
      </w:r>
      <w:r w:rsidR="00F41FDB" w:rsidRPr="00DF4D1D">
        <w:rPr>
          <w:rFonts w:ascii="微软雅黑" w:eastAsia="微软雅黑" w:hAnsi="微软雅黑" w:cs="微软雅黑" w:hint="eastAsia"/>
          <w:sz w:val="22"/>
          <w:szCs w:val="22"/>
        </w:rPr>
        <w:t>或保持</w:t>
      </w:r>
      <w:r w:rsidR="00DB17D0" w:rsidRPr="00DF4D1D">
        <w:rPr>
          <w:rFonts w:ascii="微软雅黑" w:eastAsia="微软雅黑" w:hAnsi="微软雅黑" w:cs="微软雅黑" w:hint="eastAsia"/>
          <w:sz w:val="22"/>
          <w:szCs w:val="22"/>
        </w:rPr>
        <w:t>温度的设备就显得十分的多余。</w:t>
      </w:r>
    </w:p>
    <w:p w14:paraId="140F9180" w14:textId="690BBD91" w:rsidR="00DB17D0" w:rsidRPr="00DF4D1D" w:rsidRDefault="00F41F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温度还在持续的增加，只是增加的速度很慢而已。地面上已经出现了一些</w:t>
      </w:r>
      <w:r w:rsidR="00231257" w:rsidRPr="00DF4D1D">
        <w:rPr>
          <w:rFonts w:ascii="微软雅黑" w:eastAsia="微软雅黑" w:hAnsi="微软雅黑" w:cs="微软雅黑" w:hint="eastAsia"/>
          <w:sz w:val="22"/>
          <w:szCs w:val="22"/>
        </w:rPr>
        <w:t>被融化的水渍了，而且</w:t>
      </w:r>
      <w:r w:rsidR="00CE4C81" w:rsidRPr="00DF4D1D">
        <w:rPr>
          <w:rFonts w:ascii="微软雅黑" w:eastAsia="微软雅黑" w:hAnsi="微软雅黑" w:cs="微软雅黑" w:hint="eastAsia"/>
          <w:sz w:val="22"/>
          <w:szCs w:val="22"/>
        </w:rPr>
        <w:t>他们脚下的冰川也正在慢慢的融化，那道看起来十分神秘的门也打开了一条缝了，其中透出十分浓厚的灵气对于前来的超能者和修行者们都有着十分致命的诱惑</w:t>
      </w:r>
      <w:r w:rsidR="006C7DC8" w:rsidRPr="00DF4D1D">
        <w:rPr>
          <w:rFonts w:ascii="微软雅黑" w:eastAsia="微软雅黑" w:hAnsi="微软雅黑" w:cs="微软雅黑" w:hint="eastAsia"/>
          <w:sz w:val="22"/>
          <w:szCs w:val="22"/>
        </w:rPr>
        <w:t>，而那道门便是这些诱惑的源头，随着那道门的慢慢张开，</w:t>
      </w:r>
      <w:r w:rsidR="00006512" w:rsidRPr="00DF4D1D">
        <w:rPr>
          <w:rFonts w:ascii="微软雅黑" w:eastAsia="微软雅黑" w:hAnsi="微软雅黑" w:cs="微软雅黑" w:hint="eastAsia"/>
          <w:sz w:val="22"/>
          <w:szCs w:val="22"/>
        </w:rPr>
        <w:t>诱惑力也在慢慢的增加，周围的灵气也随着拿到未知的门的打开而迅速的增加。</w:t>
      </w:r>
    </w:p>
    <w:p w14:paraId="027445D6" w14:textId="026E6594" w:rsidR="00006512" w:rsidRPr="00DF4D1D" w:rsidRDefault="000065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但是当门快要打开一半的时候其中的有些东西也在慢慢的呈现出来，若影若现的黑色未知生命在其中活动，其强大的气息隔着这道未知的道门也能够清晰的感受到，一些</w:t>
      </w:r>
      <w:r w:rsidRPr="00DF4D1D">
        <w:rPr>
          <w:rFonts w:ascii="微软雅黑" w:eastAsia="微软雅黑" w:hAnsi="微软雅黑" w:cs="微软雅黑" w:hint="eastAsia"/>
          <w:sz w:val="22"/>
          <w:szCs w:val="22"/>
        </w:rPr>
        <w:lastRenderedPageBreak/>
        <w:t>比较强大的超能力者和修行者</w:t>
      </w:r>
      <w:r w:rsidR="00130349" w:rsidRPr="00DF4D1D">
        <w:rPr>
          <w:rFonts w:ascii="微软雅黑" w:eastAsia="微软雅黑" w:hAnsi="微软雅黑" w:cs="微软雅黑" w:hint="eastAsia"/>
          <w:sz w:val="22"/>
          <w:szCs w:val="22"/>
        </w:rPr>
        <w:t>虽然也被诱惑了，但是在看到了门中的场景之后迅速的清醒了过来，比起未知的利益自己的命才是最重要的东西，如果没有命了，就算是得到了很好的东西也只能够为他人做嫁衣</w:t>
      </w:r>
      <w:r w:rsidR="00081278" w:rsidRPr="00DF4D1D">
        <w:rPr>
          <w:rFonts w:ascii="微软雅黑" w:eastAsia="微软雅黑" w:hAnsi="微软雅黑" w:cs="微软雅黑" w:hint="eastAsia"/>
          <w:sz w:val="22"/>
          <w:szCs w:val="22"/>
        </w:rPr>
        <w:t>，更何况还不一定能够从其中得到好东西。</w:t>
      </w:r>
    </w:p>
    <w:p w14:paraId="2EF239EC" w14:textId="56FBE9B0" w:rsidR="00300745" w:rsidRPr="00DF4D1D" w:rsidRDefault="00125F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道开到一半的门在开到一半的时候突然停住了，那些被这道门所诱惑的人都慢慢的恢复了清醒，但是空气中的灵气也是实打实的增加了，而且浓度十分的高，在联想的刚才的那一幕，众人对于这扇门十分的忌惮，但是</w:t>
      </w:r>
      <w:r w:rsidR="00C9672A" w:rsidRPr="00DF4D1D">
        <w:rPr>
          <w:rFonts w:ascii="微软雅黑" w:eastAsia="微软雅黑" w:hAnsi="微软雅黑" w:cs="微软雅黑" w:hint="eastAsia"/>
          <w:sz w:val="22"/>
          <w:szCs w:val="22"/>
        </w:rPr>
        <w:t>其中的诱惑也是实打实的，稍微尝到了一点点好处就已经让他们</w:t>
      </w:r>
      <w:r w:rsidR="00C15025" w:rsidRPr="00DF4D1D">
        <w:rPr>
          <w:rFonts w:ascii="微软雅黑" w:eastAsia="微软雅黑" w:hAnsi="微软雅黑" w:cs="微软雅黑" w:hint="eastAsia"/>
          <w:sz w:val="22"/>
          <w:szCs w:val="22"/>
        </w:rPr>
        <w:t>看到了快速增强实力的希望，或许这次冒险成功的话自己的人身有可能会得到极大的改变，失败会发生什么他们没有人知道。</w:t>
      </w:r>
    </w:p>
    <w:p w14:paraId="5523479E" w14:textId="77777777" w:rsidR="00456C7C" w:rsidRPr="00DF4D1D" w:rsidRDefault="00EF7A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w:t>
      </w:r>
      <w:r w:rsidR="00543196" w:rsidRPr="00DF4D1D">
        <w:rPr>
          <w:rFonts w:ascii="微软雅黑" w:eastAsia="微软雅黑" w:hAnsi="微软雅黑" w:cs="微软雅黑" w:hint="eastAsia"/>
          <w:sz w:val="22"/>
          <w:szCs w:val="22"/>
        </w:rPr>
        <w:t>，这个小破球上竟然有了上古时期遗留下来的遗迹，留下这个遗迹的人估计修为至少有大乘的地步，</w:t>
      </w:r>
      <w:r w:rsidR="00966605" w:rsidRPr="00DF4D1D">
        <w:rPr>
          <w:rFonts w:ascii="微软雅黑" w:eastAsia="微软雅黑" w:hAnsi="微软雅黑" w:cs="微软雅黑" w:hint="eastAsia"/>
          <w:sz w:val="22"/>
          <w:szCs w:val="22"/>
        </w:rPr>
        <w:t>之前修为不够全球扫描竟然没有得到这些个线索，看起来这个星球之上遗留的秘密还不少呢</w:t>
      </w:r>
      <w:r w:rsidR="00456C7C" w:rsidRPr="00DF4D1D">
        <w:rPr>
          <w:rFonts w:ascii="微软雅黑" w:eastAsia="微软雅黑" w:hAnsi="微软雅黑" w:cs="微软雅黑" w:hint="eastAsia"/>
          <w:sz w:val="22"/>
          <w:szCs w:val="22"/>
        </w:rPr>
        <w:t>~不过留下这个遗迹的人为什么心地就不能够好一点了？</w:t>
      </w:r>
    </w:p>
    <w:p w14:paraId="46D35730" w14:textId="77777777" w:rsidR="00456C7C" w:rsidRPr="00DF4D1D" w:rsidRDefault="00456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刚刚获得了一点点用来启动的能量就来</w:t>
      </w:r>
      <w:proofErr w:type="gramStart"/>
      <w:r w:rsidRPr="00DF4D1D">
        <w:rPr>
          <w:rFonts w:ascii="微软雅黑" w:eastAsia="微软雅黑" w:hAnsi="微软雅黑" w:cs="微软雅黑" w:hint="eastAsia"/>
          <w:sz w:val="22"/>
          <w:szCs w:val="22"/>
        </w:rPr>
        <w:t>坑这些</w:t>
      </w:r>
      <w:proofErr w:type="gramEnd"/>
      <w:r w:rsidRPr="00DF4D1D">
        <w:rPr>
          <w:rFonts w:ascii="微软雅黑" w:eastAsia="微软雅黑" w:hAnsi="微软雅黑" w:cs="微软雅黑" w:hint="eastAsia"/>
          <w:sz w:val="22"/>
          <w:szCs w:val="22"/>
        </w:rPr>
        <w:t>还没有成长起来的人，真是用心险恶啊，不知道里面有些什么好东西呢？</w:t>
      </w:r>
    </w:p>
    <w:p w14:paraId="57F6A9C3" w14:textId="62D3AE1E" w:rsidR="00081278" w:rsidRPr="00DF4D1D" w:rsidRDefault="00456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有点</w:t>
      </w:r>
      <w:proofErr w:type="gramStart"/>
      <w:r w:rsidRPr="00DF4D1D">
        <w:rPr>
          <w:rFonts w:ascii="微软雅黑" w:eastAsia="微软雅黑" w:hAnsi="微软雅黑" w:cs="微软雅黑" w:hint="eastAsia"/>
          <w:sz w:val="22"/>
          <w:szCs w:val="22"/>
        </w:rPr>
        <w:t>点</w:t>
      </w:r>
      <w:proofErr w:type="gramEnd"/>
      <w:r w:rsidRPr="00DF4D1D">
        <w:rPr>
          <w:rFonts w:ascii="微软雅黑" w:eastAsia="微软雅黑" w:hAnsi="微软雅黑" w:cs="微软雅黑" w:hint="eastAsia"/>
          <w:sz w:val="22"/>
          <w:szCs w:val="22"/>
        </w:rPr>
        <w:t>好奇</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，大乘的所留下的遗迹应该会留下一点好东西吧，至少都是这个修为的人了，从古至今的所积累下来的财富相信也是不会太少的，</w:t>
      </w:r>
      <w:r w:rsidR="00B83371" w:rsidRPr="00DF4D1D">
        <w:rPr>
          <w:rFonts w:ascii="微软雅黑" w:eastAsia="微软雅黑" w:hAnsi="微软雅黑" w:cs="微软雅黑" w:hint="eastAsia"/>
          <w:sz w:val="22"/>
          <w:szCs w:val="22"/>
        </w:rPr>
        <w:t>如果有什么好东西的话就</w:t>
      </w:r>
      <w:proofErr w:type="gramStart"/>
      <w:r w:rsidR="00B83371" w:rsidRPr="00DF4D1D">
        <w:rPr>
          <w:rFonts w:ascii="微软雅黑" w:eastAsia="微软雅黑" w:hAnsi="微软雅黑" w:cs="微软雅黑" w:hint="eastAsia"/>
          <w:sz w:val="22"/>
          <w:szCs w:val="22"/>
        </w:rPr>
        <w:t>归我咯哇哈哈哈</w:t>
      </w:r>
      <w:proofErr w:type="gramEnd"/>
      <w:r w:rsidR="00B83371" w:rsidRPr="00DF4D1D">
        <w:rPr>
          <w:rFonts w:ascii="微软雅黑" w:eastAsia="微软雅黑" w:hAnsi="微软雅黑" w:cs="微软雅黑" w:hint="eastAsia"/>
          <w:sz w:val="22"/>
          <w:szCs w:val="22"/>
        </w:rPr>
        <w:t>~咳咳，要淑女。</w:t>
      </w:r>
      <w:r w:rsidR="00EF7A77" w:rsidRPr="00DF4D1D">
        <w:rPr>
          <w:rFonts w:ascii="微软雅黑" w:eastAsia="微软雅黑" w:hAnsi="微软雅黑" w:cs="微软雅黑" w:hint="eastAsia"/>
          <w:sz w:val="22"/>
          <w:szCs w:val="22"/>
        </w:rPr>
        <w:t>”</w:t>
      </w:r>
    </w:p>
    <w:p w14:paraId="6DCBADAE" w14:textId="68733197" w:rsidR="00B83371" w:rsidRPr="00DF4D1D" w:rsidRDefault="00DB64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E0652" w:rsidRPr="00DF4D1D">
        <w:rPr>
          <w:rFonts w:ascii="微软雅黑" w:eastAsia="微软雅黑" w:hAnsi="微软雅黑" w:cs="微软雅黑" w:hint="eastAsia"/>
          <w:sz w:val="22"/>
          <w:szCs w:val="22"/>
        </w:rPr>
        <w:t>是呢——要淑女，可是平时见你淑女过呢？现在竟然想着样淑女一点，切~</w:t>
      </w:r>
      <w:r w:rsidRPr="00DF4D1D">
        <w:rPr>
          <w:rFonts w:ascii="微软雅黑" w:eastAsia="微软雅黑" w:hAnsi="微软雅黑" w:cs="微软雅黑" w:hint="eastAsia"/>
          <w:sz w:val="22"/>
          <w:szCs w:val="22"/>
        </w:rPr>
        <w:t>”</w:t>
      </w:r>
    </w:p>
    <w:p w14:paraId="26425569" w14:textId="6A0A68FD" w:rsidR="00FE0652" w:rsidRPr="00DF4D1D" w:rsidRDefault="00FE0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不要在意细节啦，爱丽你发现没有这个遗迹有点奇怪啊，周围的温度发生了改变，而且这个改变虽然从开始的剧烈，到现在的十分缓慢，但是温度的改变似乎依然在继续，而且是以一个十分稳定的速度在上升，大约为一个小时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摄氏度</w:t>
      </w:r>
      <w:r w:rsidR="00D13453" w:rsidRPr="00DF4D1D">
        <w:rPr>
          <w:rFonts w:ascii="微软雅黑" w:eastAsia="微软雅黑" w:hAnsi="微软雅黑" w:cs="微软雅黑" w:hint="eastAsia"/>
          <w:sz w:val="22"/>
          <w:szCs w:val="22"/>
        </w:rPr>
        <w:t>，这个温度会上升到一个什么样的程度还不是很清楚，如果这个温度上升不会停止的话我想我得</w:t>
      </w:r>
      <w:r w:rsidR="00D13453" w:rsidRPr="00DF4D1D">
        <w:rPr>
          <w:rFonts w:ascii="微软雅黑" w:eastAsia="微软雅黑" w:hAnsi="微软雅黑" w:cs="微软雅黑" w:hint="eastAsia"/>
          <w:sz w:val="22"/>
          <w:szCs w:val="22"/>
        </w:rPr>
        <w:lastRenderedPageBreak/>
        <w:t>毁掉这个遗迹了，虽然这样可能会损失掉很多的东西。</w:t>
      </w:r>
      <w:r w:rsidRPr="00DF4D1D">
        <w:rPr>
          <w:rFonts w:ascii="微软雅黑" w:eastAsia="微软雅黑" w:hAnsi="微软雅黑" w:cs="微软雅黑" w:hint="eastAsia"/>
          <w:sz w:val="22"/>
          <w:szCs w:val="22"/>
        </w:rPr>
        <w:t>”</w:t>
      </w:r>
    </w:p>
    <w:p w14:paraId="2C6A90FF" w14:textId="76D7E634" w:rsidR="00D13453" w:rsidRPr="00DF4D1D" w:rsidRDefault="00D134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“所以这个门刚才停止了张开是姐姐做的吗？”</w:t>
      </w:r>
    </w:p>
    <w:p w14:paraId="53A742B0" w14:textId="294822E9" w:rsidR="00D13453" w:rsidRPr="00DF4D1D" w:rsidRDefault="00D134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“嗯，是的，我感觉这个门在完全打开的时候就是遗迹完全打开的时候，如果这个遗迹的建造者是一个十分坏的人，估计在这个遗迹打开的时候回死掉一大部分的人，甚至是在没有足够能力</w:t>
      </w:r>
      <w:r w:rsidR="0093418A" w:rsidRPr="00DF4D1D">
        <w:rPr>
          <w:rFonts w:ascii="微软雅黑" w:eastAsia="微软雅黑" w:hAnsi="微软雅黑" w:cs="微软雅黑" w:hint="eastAsia"/>
          <w:sz w:val="22"/>
          <w:szCs w:val="22"/>
        </w:rPr>
        <w:t>干预</w:t>
      </w:r>
      <w:r w:rsidRPr="00DF4D1D">
        <w:rPr>
          <w:rFonts w:ascii="微软雅黑" w:eastAsia="微软雅黑" w:hAnsi="微软雅黑" w:cs="微软雅黑" w:hint="eastAsia"/>
          <w:sz w:val="22"/>
          <w:szCs w:val="22"/>
        </w:rPr>
        <w:t>的情况之下可能会</w:t>
      </w:r>
      <w:r w:rsidR="0058566E"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整个世界给毁掉。”</w:t>
      </w:r>
    </w:p>
    <w:p w14:paraId="56091CA2" w14:textId="5F78C680" w:rsidR="00F33E92" w:rsidRPr="00DF4D1D" w:rsidRDefault="009341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“所以这又和姐姐你阻止这个大门打开是为了给这些被遗迹所吸引来的人一些准备的时间吗？”</w:t>
      </w:r>
    </w:p>
    <w:p w14:paraId="3763F9DD" w14:textId="39D0480D" w:rsidR="0093418A" w:rsidRPr="00DF4D1D" w:rsidRDefault="009341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“嗯，如果不给他们一点点准备的时间估计他们会被这个开启的遗迹给团灭，</w:t>
      </w:r>
      <w:r w:rsidR="00131243" w:rsidRPr="00DF4D1D">
        <w:rPr>
          <w:rFonts w:ascii="微软雅黑" w:eastAsia="微软雅黑" w:hAnsi="微软雅黑" w:cs="微软雅黑" w:hint="eastAsia"/>
          <w:sz w:val="22"/>
          <w:szCs w:val="22"/>
        </w:rPr>
        <w:t>能够幸存下来的只有那些修达到了金丹及金丹以上的修士才有可能会有机会活下来，或者都活不下来，毕竟和这个遗迹或者说秘境的制造者很有可能是一个大乘及以上的大修士建造的，他要是想要杀掉这些人是相当容易的</w:t>
      </w:r>
      <w:r w:rsidR="009A7C74" w:rsidRPr="00DF4D1D">
        <w:rPr>
          <w:rFonts w:ascii="微软雅黑" w:eastAsia="微软雅黑" w:hAnsi="微软雅黑" w:cs="微软雅黑" w:hint="eastAsia"/>
          <w:sz w:val="22"/>
          <w:szCs w:val="22"/>
        </w:rPr>
        <w:t>，连手都不用动一下。</w:t>
      </w:r>
      <w:r w:rsidRPr="00DF4D1D">
        <w:rPr>
          <w:rFonts w:ascii="微软雅黑" w:eastAsia="微软雅黑" w:hAnsi="微软雅黑" w:cs="微软雅黑" w:hint="eastAsia"/>
          <w:sz w:val="22"/>
          <w:szCs w:val="22"/>
        </w:rPr>
        <w:t>”</w:t>
      </w:r>
    </w:p>
    <w:p w14:paraId="5B13AC1B" w14:textId="3E4210B7" w:rsidR="00131243"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“哦，所以我不是应该留在公司里面给姐姐你代为管理呢？这一去又是多久呢？甩手掌柜是不是很舒服？”</w:t>
      </w:r>
    </w:p>
    <w:p w14:paraId="4B9B9CBD" w14:textId="1CA3A8F8" w:rsidR="00D13453"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“嗯，的确很舒服，所以爱丽就安心的呆在这里吧，公司的环境还是十分的安全的，只要在公司的范围以内你的修为就是在接近大乘的修为，在这个世界之上暂时是没有人可以威胁到你的。”</w:t>
      </w:r>
    </w:p>
    <w:p w14:paraId="4D95F2AE" w14:textId="48A8C895" w:rsidR="009A7C74"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“哦，好吧，姐姐你要早点回来哦，毕竟公司里面的事情可是不少。”</w:t>
      </w:r>
    </w:p>
    <w:p w14:paraId="0E23DDB0" w14:textId="56BB10D7" w:rsidR="009A7C74"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“有吗？有事的话可以叫程磊来帮助你呀，不然我招聘这些人是拿来干什么呢？”</w:t>
      </w:r>
    </w:p>
    <w:p w14:paraId="6181ECBC" w14:textId="2AFCEB6A" w:rsidR="003F777D" w:rsidRPr="00DF4D1D" w:rsidRDefault="003F77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r w:rsidR="005F53A6" w:rsidRPr="00DF4D1D">
        <w:rPr>
          <w:rFonts w:ascii="微软雅黑" w:eastAsia="微软雅黑" w:hAnsi="微软雅黑" w:cs="微软雅黑" w:hint="eastAsia"/>
          <w:sz w:val="22"/>
          <w:szCs w:val="22"/>
        </w:rPr>
        <w:t>姐姐你还是要早点回来啊，毕竟那个制造遗迹的人</w:t>
      </w:r>
      <w:r w:rsidR="005A0897" w:rsidRPr="00DF4D1D">
        <w:rPr>
          <w:rFonts w:ascii="微软雅黑" w:eastAsia="微软雅黑" w:hAnsi="微软雅黑" w:cs="微软雅黑" w:hint="eastAsia"/>
          <w:sz w:val="22"/>
          <w:szCs w:val="22"/>
        </w:rPr>
        <w:t>也是大乘的修为，里面还是很危险的。</w:t>
      </w:r>
      <w:r w:rsidRPr="00DF4D1D">
        <w:rPr>
          <w:rFonts w:ascii="微软雅黑" w:eastAsia="微软雅黑" w:hAnsi="微软雅黑" w:cs="微软雅黑" w:hint="eastAsia"/>
          <w:sz w:val="22"/>
          <w:szCs w:val="22"/>
        </w:rPr>
        <w:t>”</w:t>
      </w:r>
    </w:p>
    <w:p w14:paraId="404C23E8" w14:textId="77777777"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“危险吗？可能吧，这个秘境给我的感觉怪怪的，杀气很重，但是在这杀气之中却隐藏一丝若隐若现的希望……</w:t>
      </w:r>
    </w:p>
    <w:p w14:paraId="43E00A0A" w14:textId="0C4C72BF"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算了，我走咯爱丽。”</w:t>
      </w:r>
    </w:p>
    <w:p w14:paraId="6BDACF25" w14:textId="5587183F"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“嗯~姐姐早点回来。”</w:t>
      </w:r>
    </w:p>
    <w:p w14:paraId="0A853CB3" w14:textId="167FBBB8" w:rsidR="009A7C74" w:rsidRPr="00DF4D1D" w:rsidRDefault="00925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“嗯。”说罢，孙源玲便从随手开辟出来的空间通道之中消失了。</w:t>
      </w:r>
    </w:p>
    <w:p w14:paraId="49F45AE5" w14:textId="2B580B38" w:rsidR="00925968" w:rsidRPr="00DF4D1D" w:rsidRDefault="00925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这个大门前的人看到这个大门暂时停止了张开，想要进去暂时还做不到，但是其中还是有不少的高浓度灵气从其中流出，众人只是在尽自己所能的在做一些准备，以应对可能发生的事情，只是所做的准备可能都没有什么用就是了。</w:t>
      </w:r>
    </w:p>
    <w:p w14:paraId="6BB31EE9" w14:textId="38F80527" w:rsidR="00925968" w:rsidRPr="00DF4D1D" w:rsidRDefault="00B702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一个漆黑的洞口出现在了大门附近一个不起眼的角落之中，孙源玲缓缓的从</w:t>
      </w:r>
      <w:proofErr w:type="gramStart"/>
      <w:r w:rsidRPr="00DF4D1D">
        <w:rPr>
          <w:rFonts w:ascii="微软雅黑" w:eastAsia="微软雅黑" w:hAnsi="微软雅黑" w:cs="微软雅黑" w:hint="eastAsia"/>
          <w:sz w:val="22"/>
          <w:szCs w:val="22"/>
        </w:rPr>
        <w:t>其中走</w:t>
      </w:r>
      <w:proofErr w:type="gramEnd"/>
      <w:r w:rsidRPr="00DF4D1D">
        <w:rPr>
          <w:rFonts w:ascii="微软雅黑" w:eastAsia="微软雅黑" w:hAnsi="微软雅黑" w:cs="微软雅黑" w:hint="eastAsia"/>
          <w:sz w:val="22"/>
          <w:szCs w:val="22"/>
        </w:rPr>
        <w:t>了出来，在孙源玲走出来的一瞬间，孙源玲的眉头紧紧的皱了一下。</w:t>
      </w:r>
    </w:p>
    <w:p w14:paraId="5567F98E" w14:textId="77777777" w:rsidR="00CD4581" w:rsidRPr="00DF4D1D" w:rsidRDefault="00CD45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灵气的浓度比我所制造的灵气浓度还要高了，很是不对劲啊，按照这个情况来看古时候的众仙家不应该遭受道大规模的打击才对，而且这种浓度的灵气想要重启地星的灵气生态还是很容易的吧，以前到底发生了些什么奇奇怪怪的事情，好好奇啊。好像用时间的力量去看看，可是不行，看了的话就违反了自己给自己定下的规则了。</w:t>
      </w:r>
    </w:p>
    <w:p w14:paraId="1DEA82A2" w14:textId="53AA2721" w:rsidR="00CD4581" w:rsidRPr="00DF4D1D" w:rsidRDefault="00CD45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唔~哼，真是的。</w:t>
      </w:r>
      <w:r w:rsidR="006B341C" w:rsidRPr="00DF4D1D">
        <w:rPr>
          <w:rFonts w:ascii="微软雅黑" w:eastAsia="微软雅黑" w:hAnsi="微软雅黑" w:cs="微软雅黑" w:hint="eastAsia"/>
          <w:sz w:val="22"/>
          <w:szCs w:val="22"/>
        </w:rPr>
        <w:t>算了，我自己动手去探索。</w:t>
      </w:r>
      <w:r w:rsidRPr="00DF4D1D">
        <w:rPr>
          <w:rFonts w:ascii="微软雅黑" w:eastAsia="微软雅黑" w:hAnsi="微软雅黑" w:cs="微软雅黑" w:hint="eastAsia"/>
          <w:sz w:val="22"/>
          <w:szCs w:val="22"/>
        </w:rPr>
        <w:t>”</w:t>
      </w:r>
    </w:p>
    <w:p w14:paraId="704D82D3" w14:textId="79D1057E" w:rsidR="00925968"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随着孙源玲对于这个门的限制解除，门再次开始了打开的进程，而在这儿的人也清楚的看到了这道门的变化，再次开始准备了警戒了起来。</w:t>
      </w:r>
    </w:p>
    <w:p w14:paraId="732A8E7D" w14:textId="3234D865"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“为什么总是感觉这个遗迹有一种熟悉的感觉，这个秘境真是让人感觉越来越奇怪了，希望到时候不会发生什么意外的情况吧。”</w:t>
      </w:r>
    </w:p>
    <w:p w14:paraId="305E6F23" w14:textId="40E606CC"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指中拿出了一个天蓝色的发卡卡在了自己长长的秀发之上。</w:t>
      </w:r>
    </w:p>
    <w:p w14:paraId="539F9CA5" w14:textId="705C4DC6"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“嗯，这样就算是准备好了。”</w:t>
      </w:r>
      <w:r w:rsidR="008F43DA" w:rsidRPr="00DF4D1D">
        <w:rPr>
          <w:rFonts w:ascii="微软雅黑" w:eastAsia="微软雅黑" w:hAnsi="微软雅黑" w:cs="微软雅黑" w:hint="eastAsia"/>
          <w:sz w:val="22"/>
          <w:szCs w:val="22"/>
        </w:rPr>
        <w:t>孙源玲开始和这些</w:t>
      </w:r>
      <w:r w:rsidR="0060537B" w:rsidRPr="00DF4D1D">
        <w:rPr>
          <w:rFonts w:ascii="微软雅黑" w:eastAsia="微软雅黑" w:hAnsi="微软雅黑" w:cs="微软雅黑" w:hint="eastAsia"/>
          <w:sz w:val="22"/>
          <w:szCs w:val="22"/>
        </w:rPr>
        <w:t>遗迹大门前的人缓缓的走向这个奇奇怪怪的门。</w:t>
      </w:r>
    </w:p>
    <w:p w14:paraId="6342A3D2" w14:textId="136B3957" w:rsidR="006B341C" w:rsidRPr="00DF4D1D" w:rsidRDefault="006B341C">
      <w:pPr>
        <w:rPr>
          <w:rFonts w:ascii="微软雅黑" w:eastAsia="微软雅黑" w:hAnsi="微软雅黑" w:cs="微软雅黑"/>
          <w:sz w:val="22"/>
          <w:szCs w:val="22"/>
        </w:rPr>
      </w:pPr>
    </w:p>
    <w:p w14:paraId="13837455" w14:textId="35129D6C" w:rsidR="00205E26" w:rsidRPr="00DF4D1D" w:rsidRDefault="00205E26">
      <w:pPr>
        <w:rPr>
          <w:rFonts w:ascii="微软雅黑" w:eastAsia="微软雅黑" w:hAnsi="微软雅黑" w:cs="微软雅黑"/>
          <w:sz w:val="22"/>
          <w:szCs w:val="22"/>
        </w:rPr>
      </w:pPr>
    </w:p>
    <w:p w14:paraId="262E0915" w14:textId="30DE3462" w:rsidR="00205E26" w:rsidRPr="00DF4D1D" w:rsidRDefault="00205E26" w:rsidP="00D9304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第一百二十章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满级</w:t>
      </w:r>
      <w:r w:rsidR="00001ACF" w:rsidRPr="00DF4D1D">
        <w:rPr>
          <w:rFonts w:ascii="微软雅黑" w:eastAsia="微软雅黑" w:hAnsi="微软雅黑" w:cs="微软雅黑" w:hint="eastAsia"/>
          <w:sz w:val="22"/>
          <w:szCs w:val="22"/>
        </w:rPr>
        <w:t>大佬</w:t>
      </w:r>
      <w:proofErr w:type="gramEnd"/>
      <w:r w:rsidRPr="00DF4D1D">
        <w:rPr>
          <w:rFonts w:ascii="微软雅黑" w:eastAsia="微软雅黑" w:hAnsi="微软雅黑" w:cs="微软雅黑" w:hint="eastAsia"/>
          <w:sz w:val="22"/>
          <w:szCs w:val="22"/>
        </w:rPr>
        <w:t>屠杀新手村？</w:t>
      </w:r>
    </w:p>
    <w:p w14:paraId="7D8421E9" w14:textId="338E4034" w:rsidR="00205E26" w:rsidRPr="00DF4D1D" w:rsidRDefault="00B54F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随着人们缓缓的进入了这道未知的门，</w:t>
      </w:r>
      <w:r w:rsidR="00A861F2" w:rsidRPr="00DF4D1D">
        <w:rPr>
          <w:rFonts w:ascii="微软雅黑" w:eastAsia="微软雅黑" w:hAnsi="微软雅黑" w:cs="微软雅黑" w:hint="eastAsia"/>
          <w:sz w:val="22"/>
          <w:szCs w:val="22"/>
        </w:rPr>
        <w:t>周围一直都在缓缓上升的气温开始稳定了起来，、</w:t>
      </w:r>
    </w:p>
    <w:p w14:paraId="7341E913" w14:textId="4E5C63CA"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此时的气温已经来到了零上1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摄氏度左右，这个温度就算是一个普通人呆在这儿顶多只是感到有些寒冷，但是绝对不会是一个十分致命的温度，就算那个人没有做好保温措施。</w:t>
      </w:r>
    </w:p>
    <w:p w14:paraId="496D1685" w14:textId="18148AA8"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只是周围的冰却一直在融化，变成冰水，而这些冰水也因为这儿环境温度的变化而导致升温，周围的冰川也出现了融化的态势。</w:t>
      </w:r>
    </w:p>
    <w:p w14:paraId="67180235" w14:textId="4DC83FF8"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而且如此大量的冰并没有使得那道门的附近温度降低，反倒因为空气的对流，导致了周围数十公里的气温都在急剧的上升。</w:t>
      </w:r>
    </w:p>
    <w:p w14:paraId="4F0C7015" w14:textId="68307318" w:rsidR="00A861F2" w:rsidRPr="00DF4D1D" w:rsidRDefault="005124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当然这个地方的环境被破坏</w:t>
      </w:r>
      <w:r w:rsidR="00537D7F" w:rsidRPr="00DF4D1D">
        <w:rPr>
          <w:rFonts w:ascii="微软雅黑" w:eastAsia="微软雅黑" w:hAnsi="微软雅黑" w:cs="微软雅黑" w:hint="eastAsia"/>
          <w:sz w:val="22"/>
          <w:szCs w:val="22"/>
        </w:rPr>
        <w:t>并没有什么人对此表示惋惜，如果环境阻止了人类的发展，在不会破坏人类自身的可持续发展作为前提的情况之下破坏一些环境作为发展的台阶还是很正常的</w:t>
      </w:r>
      <w:r w:rsidR="00E24584" w:rsidRPr="00DF4D1D">
        <w:rPr>
          <w:rFonts w:ascii="微软雅黑" w:eastAsia="微软雅黑" w:hAnsi="微软雅黑" w:cs="微软雅黑" w:hint="eastAsia"/>
          <w:sz w:val="22"/>
          <w:szCs w:val="22"/>
        </w:rPr>
        <w:t>，</w:t>
      </w:r>
      <w:r w:rsidR="00504BD6" w:rsidRPr="00DF4D1D">
        <w:rPr>
          <w:rFonts w:ascii="微软雅黑" w:eastAsia="微软雅黑" w:hAnsi="微软雅黑" w:cs="微软雅黑" w:hint="eastAsia"/>
          <w:sz w:val="22"/>
          <w:szCs w:val="22"/>
        </w:rPr>
        <w:t>至于到了最后会不会将自然环境破坏得面目全非，这并不在他们的考虑范围之内。</w:t>
      </w:r>
    </w:p>
    <w:p w14:paraId="25BC4B05" w14:textId="5CEB5C99" w:rsidR="00504BD6" w:rsidRPr="00DF4D1D" w:rsidRDefault="00504B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大门打开已经有一会儿了，但是这个大门的周围实在是具体了太多的人了，导致想要进入其中的冒险者们进入遗迹的速度十分缓慢，都不知道过去多少分钟了孙源玲才得以进入这个从开始就表现得很奇怪的秘境。</w:t>
      </w:r>
    </w:p>
    <w:p w14:paraId="43A219E4" w14:textId="2C1FE5D6" w:rsidR="00205E26" w:rsidRPr="00DF4D1D" w:rsidRDefault="006E41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这个秘境以孙源玲现在的实力也没有办法直接看透，只能够大致的对这个秘境的建造者做出一些简单的猜测，是处在一个什么样的水平进行建造的，自己有没有能力在这个遗迹之中随心所欲的行动。</w:t>
      </w:r>
    </w:p>
    <w:p w14:paraId="76129EE0" w14:textId="7301B8BE" w:rsidR="00EB5722" w:rsidRPr="00DF4D1D" w:rsidRDefault="00C771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在孙源玲踏入那道门的一瞬间，视线稍稍的一黑</w:t>
      </w:r>
      <w:r w:rsidR="004903F3" w:rsidRPr="00DF4D1D">
        <w:rPr>
          <w:rFonts w:ascii="微软雅黑" w:eastAsia="微软雅黑" w:hAnsi="微软雅黑" w:cs="微软雅黑" w:hint="eastAsia"/>
          <w:sz w:val="22"/>
          <w:szCs w:val="22"/>
        </w:rPr>
        <w:t>整个场景便完成了转换似乎刚才经历的一切都只是错觉而已，但是周围实实在在的场景也是十分真切的映在了孙源玲的眼眸之中，而且这其中的灵气浓度要比孙源玲自己</w:t>
      </w:r>
      <w:proofErr w:type="gramStart"/>
      <w:r w:rsidR="004903F3" w:rsidRPr="00DF4D1D">
        <w:rPr>
          <w:rFonts w:ascii="微软雅黑" w:eastAsia="微软雅黑" w:hAnsi="微软雅黑" w:cs="微软雅黑" w:hint="eastAsia"/>
          <w:sz w:val="22"/>
          <w:szCs w:val="22"/>
        </w:rPr>
        <w:t>做制造</w:t>
      </w:r>
      <w:proofErr w:type="gramEnd"/>
      <w:r w:rsidR="00E214AC" w:rsidRPr="00DF4D1D">
        <w:rPr>
          <w:rFonts w:ascii="微软雅黑" w:eastAsia="微软雅黑" w:hAnsi="微软雅黑" w:cs="微软雅黑" w:hint="eastAsia"/>
          <w:sz w:val="22"/>
          <w:szCs w:val="22"/>
        </w:rPr>
        <w:t>出来</w:t>
      </w:r>
      <w:proofErr w:type="gramStart"/>
      <w:r w:rsidR="00E214AC" w:rsidRPr="00DF4D1D">
        <w:rPr>
          <w:rFonts w:ascii="微软雅黑" w:eastAsia="微软雅黑" w:hAnsi="微软雅黑" w:cs="微软雅黑" w:hint="eastAsia"/>
          <w:sz w:val="22"/>
          <w:szCs w:val="22"/>
        </w:rPr>
        <w:t>重启地星</w:t>
      </w:r>
      <w:proofErr w:type="gramEnd"/>
      <w:r w:rsidR="00E214AC" w:rsidRPr="00DF4D1D">
        <w:rPr>
          <w:rFonts w:ascii="微软雅黑" w:eastAsia="微软雅黑" w:hAnsi="微软雅黑" w:cs="微软雅黑" w:hint="eastAsia"/>
          <w:sz w:val="22"/>
          <w:szCs w:val="22"/>
        </w:rPr>
        <w:t>的灵气浓度已经</w:t>
      </w:r>
      <w:r w:rsidR="00E214AC" w:rsidRPr="00DF4D1D">
        <w:rPr>
          <w:rFonts w:ascii="微软雅黑" w:eastAsia="微软雅黑" w:hAnsi="微软雅黑" w:cs="微软雅黑" w:hint="eastAsia"/>
          <w:sz w:val="22"/>
          <w:szCs w:val="22"/>
        </w:rPr>
        <w:lastRenderedPageBreak/>
        <w:t>要浓郁数倍，就算是地星的灵气经过了长时间的增长，可是和这个遗迹比起来依然是相差甚远</w:t>
      </w:r>
      <w:r w:rsidR="009009C4" w:rsidRPr="00DF4D1D">
        <w:rPr>
          <w:rFonts w:ascii="微软雅黑" w:eastAsia="微软雅黑" w:hAnsi="微软雅黑" w:cs="微软雅黑" w:hint="eastAsia"/>
          <w:sz w:val="22"/>
          <w:szCs w:val="22"/>
        </w:rPr>
        <w:t>，想要达到这种浓度自然状态可能还不行，还需要一些人为的因素在其中。</w:t>
      </w:r>
    </w:p>
    <w:p w14:paraId="6397F4EE" w14:textId="77777777" w:rsidR="00FF1F67" w:rsidRPr="00DF4D1D" w:rsidRDefault="00FF1F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“为什么这个地方没有多少人呢？难道这个秘境的传送都是随机的看起来这个地方一点也不危险嘛，而且好东西还这么多，难道这个秘境的主人是一个很和善的人吗？</w:t>
      </w:r>
    </w:p>
    <w:p w14:paraId="318950C4" w14:textId="2705779C" w:rsidR="006E4182" w:rsidRPr="00DF4D1D" w:rsidRDefault="00FF1F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知道自己快没有尽量的留下自己的传承以及大量的资源以供后人以最快的速度成长？既然这样为什么不让这些人都传送在一个相对可以聚集的地方呢？”</w:t>
      </w:r>
    </w:p>
    <w:p w14:paraId="5F1D16FF" w14:textId="0D03440B" w:rsidR="00FF1F67" w:rsidRPr="00DF4D1D" w:rsidRDefault="003948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秘境的阵法似乎出现了一些问题，在运行的时候出现了一些不可复刻的bug，使得阵法在进行传送的时候讲目的地定在了系统的内部空间之中，这个空间几乎拥有着所有资源的调度权限，并且可以直接毁掉整个系统</w:t>
      </w:r>
      <w:r w:rsidR="00A337B7" w:rsidRPr="00DF4D1D">
        <w:rPr>
          <w:rFonts w:ascii="微软雅黑" w:eastAsia="微软雅黑" w:hAnsi="微软雅黑" w:cs="微软雅黑" w:hint="eastAsia"/>
          <w:sz w:val="22"/>
          <w:szCs w:val="22"/>
        </w:rPr>
        <w:t>。</w:t>
      </w:r>
    </w:p>
    <w:p w14:paraId="65A1B2FB" w14:textId="3FB6AE8D" w:rsidR="00394895" w:rsidRPr="00DF4D1D" w:rsidRDefault="00A337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“为什么这个地方这么多奇奇怪怪的机械装置了？小阵法也有这么多，联合起来看好像一个长得十分奇怪的计算机啊。”</w:t>
      </w:r>
    </w:p>
    <w:p w14:paraId="5E533BB3" w14:textId="213A8FB6" w:rsidR="00A337B7" w:rsidRPr="00DF4D1D" w:rsidRDefault="00A337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孙源玲在无所事事的走着，但是这个地方很大，具体有多大孙源玲自己有说不清楚，在这个地方所有的探查手段都遭到了</w:t>
      </w:r>
      <w:r w:rsidR="00912879" w:rsidRPr="00DF4D1D">
        <w:rPr>
          <w:rFonts w:ascii="微软雅黑" w:eastAsia="微软雅黑" w:hAnsi="微软雅黑" w:cs="微软雅黑" w:hint="eastAsia"/>
          <w:sz w:val="22"/>
          <w:szCs w:val="22"/>
        </w:rPr>
        <w:t>极大的限制，虽然孙源玲现在的修为同在金丹，但是这只不过是修为而已，而这是一个由一个金丹的修士制造的秘境，其中的限制措施都不是随随便便一个金丹就可以无视的，更何况孙源玲并没有</w:t>
      </w:r>
      <w:proofErr w:type="gramStart"/>
      <w:r w:rsidR="00912879" w:rsidRPr="00DF4D1D">
        <w:rPr>
          <w:rFonts w:ascii="微软雅黑" w:eastAsia="微软雅黑" w:hAnsi="微软雅黑" w:cs="微软雅黑" w:hint="eastAsia"/>
          <w:sz w:val="22"/>
          <w:szCs w:val="22"/>
        </w:rPr>
        <w:t>怎么准备</w:t>
      </w:r>
      <w:proofErr w:type="gramEnd"/>
      <w:r w:rsidR="00912879" w:rsidRPr="00DF4D1D">
        <w:rPr>
          <w:rFonts w:ascii="微软雅黑" w:eastAsia="微软雅黑" w:hAnsi="微软雅黑" w:cs="微软雅黑" w:hint="eastAsia"/>
          <w:sz w:val="22"/>
          <w:szCs w:val="22"/>
        </w:rPr>
        <w:t>什么探查的设备，有探查设备估计也会被极大的限制可能还没有自己的神</w:t>
      </w:r>
      <w:proofErr w:type="gramStart"/>
      <w:r w:rsidR="00912879" w:rsidRPr="00DF4D1D">
        <w:rPr>
          <w:rFonts w:ascii="微软雅黑" w:eastAsia="微软雅黑" w:hAnsi="微软雅黑" w:cs="微软雅黑" w:hint="eastAsia"/>
          <w:sz w:val="22"/>
          <w:szCs w:val="22"/>
        </w:rPr>
        <w:t>识进行</w:t>
      </w:r>
      <w:proofErr w:type="gramEnd"/>
      <w:r w:rsidR="00912879" w:rsidRPr="00DF4D1D">
        <w:rPr>
          <w:rFonts w:ascii="微软雅黑" w:eastAsia="微软雅黑" w:hAnsi="微软雅黑" w:cs="微软雅黑" w:hint="eastAsia"/>
          <w:sz w:val="22"/>
          <w:szCs w:val="22"/>
        </w:rPr>
        <w:t>探查来得方便。</w:t>
      </w:r>
    </w:p>
    <w:p w14:paraId="5EA80492" w14:textId="313201C8" w:rsidR="00912879" w:rsidRPr="00DF4D1D" w:rsidRDefault="009C55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此时孙源玲还不知道自己已经进入了整个秘境</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核心的控制室中，但是这个控制室显然是别具一格，虽然有些参控通用计算机的设计理念，但是很多东西都不能够套上去，</w:t>
      </w:r>
      <w:r w:rsidR="000213EE" w:rsidRPr="00DF4D1D">
        <w:rPr>
          <w:rFonts w:ascii="微软雅黑" w:eastAsia="微软雅黑" w:hAnsi="微软雅黑" w:cs="微软雅黑" w:hint="eastAsia"/>
          <w:sz w:val="22"/>
          <w:szCs w:val="22"/>
        </w:rPr>
        <w:t>而且这东西因为有了太多的独立小阵法进行互相支持了，想要在没有辅助的情况之下弄懂这个东西那是十分的困难。</w:t>
      </w:r>
    </w:p>
    <w:p w14:paraId="2DD69B10" w14:textId="77777777" w:rsidR="000213EE" w:rsidRPr="00DF4D1D" w:rsidRDefault="000213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“算了，完全看不懂，到外面去转转看吧，万一在外面遇到了什么有意思的事情或者遇到了什么好东西呢，任何有价值的好东西都不容错过的。</w:t>
      </w:r>
    </w:p>
    <w:p w14:paraId="667B31BE" w14:textId="22E79176" w:rsidR="000213EE" w:rsidRPr="00DF4D1D" w:rsidRDefault="000213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剩余的资源实在是不</w:t>
      </w:r>
      <w:r w:rsidR="00625652" w:rsidRPr="00DF4D1D">
        <w:rPr>
          <w:rFonts w:ascii="微软雅黑" w:eastAsia="微软雅黑" w:hAnsi="微软雅黑" w:cs="微软雅黑" w:hint="eastAsia"/>
          <w:sz w:val="22"/>
          <w:szCs w:val="22"/>
        </w:rPr>
        <w:t>多</w:t>
      </w:r>
      <w:r w:rsidRPr="00DF4D1D">
        <w:rPr>
          <w:rFonts w:ascii="微软雅黑" w:eastAsia="微软雅黑" w:hAnsi="微软雅黑" w:cs="微软雅黑" w:hint="eastAsia"/>
          <w:sz w:val="22"/>
          <w:szCs w:val="22"/>
        </w:rPr>
        <w:t>了啊</w:t>
      </w:r>
      <w:r w:rsidR="00625652" w:rsidRPr="00DF4D1D">
        <w:rPr>
          <w:rFonts w:ascii="微软雅黑" w:eastAsia="微软雅黑" w:hAnsi="微软雅黑" w:cs="微软雅黑" w:hint="eastAsia"/>
          <w:sz w:val="22"/>
          <w:szCs w:val="22"/>
        </w:rPr>
        <w:t>，只是可惜现在的人类还没有足够的能力去开发那几乎无限的宇宙资源啊。</w:t>
      </w:r>
      <w:r w:rsidRPr="00DF4D1D">
        <w:rPr>
          <w:rFonts w:ascii="微软雅黑" w:eastAsia="微软雅黑" w:hAnsi="微软雅黑" w:cs="微软雅黑" w:hint="eastAsia"/>
          <w:sz w:val="22"/>
          <w:szCs w:val="22"/>
        </w:rPr>
        <w:t>”</w:t>
      </w:r>
    </w:p>
    <w:p w14:paraId="28C423CD" w14:textId="33E0CD81" w:rsidR="00625652" w:rsidRPr="00DF4D1D" w:rsidRDefault="00625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孙源玲在自身所处的位置留下了一个</w:t>
      </w:r>
      <w:proofErr w:type="gramStart"/>
      <w:r w:rsidRPr="00DF4D1D">
        <w:rPr>
          <w:rFonts w:ascii="微软雅黑" w:eastAsia="微软雅黑" w:hAnsi="微软雅黑" w:cs="微软雅黑" w:hint="eastAsia"/>
          <w:sz w:val="22"/>
          <w:szCs w:val="22"/>
        </w:rPr>
        <w:t>空间锚点之中</w:t>
      </w:r>
      <w:proofErr w:type="gramEnd"/>
      <w:r w:rsidRPr="00DF4D1D">
        <w:rPr>
          <w:rFonts w:ascii="微软雅黑" w:eastAsia="微软雅黑" w:hAnsi="微软雅黑" w:cs="微软雅黑" w:hint="eastAsia"/>
          <w:sz w:val="22"/>
          <w:szCs w:val="22"/>
        </w:rPr>
        <w:t>便开始感受着周围的空间，周围的空间都因为这个遗迹的原因变得更加的难易探测，用时间的能力去探查一下未来和以前就可以很清楚的知道空间到底是出于一个什么样的情况，但是有时候啥都知道了就没有意思了，于是孙源玲只是借助了时间的能力确定了外部空间所在的空间坐标位置，这样就可以穿梭空间去到外面了。</w:t>
      </w:r>
    </w:p>
    <w:p w14:paraId="52388B27" w14:textId="37DD0D0D" w:rsidR="00625652" w:rsidRPr="00DF4D1D" w:rsidRDefault="00625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“看来就是这儿了，走咯，希望运气能够好点，直接就遇到一些好东西。”</w:t>
      </w:r>
    </w:p>
    <w:p w14:paraId="364A906D" w14:textId="5F500C0E" w:rsidR="00625652" w:rsidRPr="00DF4D1D" w:rsidRDefault="004966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孙源玲在确定了自己将要去的地方之后便撕开了空间来到了已经确定了空间坐标坐在的位置。</w:t>
      </w:r>
    </w:p>
    <w:p w14:paraId="1CEB5200" w14:textId="6F40AD42" w:rsidR="004966E5" w:rsidRPr="00DF4D1D" w:rsidRDefault="00C224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但是似乎因为这个秘境的影响，在穿梭空间的时候出现了一些意外的情况，在前往目的地的时候没有准确的</w:t>
      </w:r>
      <w:proofErr w:type="gramStart"/>
      <w:r w:rsidRPr="00DF4D1D">
        <w:rPr>
          <w:rFonts w:ascii="微软雅黑" w:eastAsia="微软雅黑" w:hAnsi="微软雅黑" w:cs="微软雅黑" w:hint="eastAsia"/>
          <w:sz w:val="22"/>
          <w:szCs w:val="22"/>
        </w:rPr>
        <w:t>锚点用于</w:t>
      </w:r>
      <w:proofErr w:type="gramEnd"/>
      <w:r w:rsidRPr="00DF4D1D">
        <w:rPr>
          <w:rFonts w:ascii="微软雅黑" w:eastAsia="微软雅黑" w:hAnsi="微软雅黑" w:cs="微软雅黑" w:hint="eastAsia"/>
          <w:sz w:val="22"/>
          <w:szCs w:val="22"/>
        </w:rPr>
        <w:t>定位，导致整个位置出现那么一点点的偏差，只是这么一点点的偏差却带来了些很尴尬的事情。</w:t>
      </w:r>
    </w:p>
    <w:p w14:paraId="1F43B10B" w14:textId="64951B1D" w:rsidR="00C22407" w:rsidRPr="00DF4D1D" w:rsidRDefault="00C224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空间中穿梭出来的时候遇到了一些刚刚进入这个秘境不久的人，而这些人显然并没有能力穿梭空间，就算是有些超能力者可以在外界穿梭空间，但是进入秘境之后便只能够简单控制一下自身周围的空间，已经无法做到随意的穿梭空间了，而此时突然见到了一个</w:t>
      </w:r>
      <w:r w:rsidR="00855306" w:rsidRPr="00DF4D1D">
        <w:rPr>
          <w:rFonts w:ascii="微软雅黑" w:eastAsia="微软雅黑" w:hAnsi="微软雅黑" w:cs="微软雅黑" w:hint="eastAsia"/>
          <w:sz w:val="22"/>
          <w:szCs w:val="22"/>
        </w:rPr>
        <w:t>人突然从空间中钻了出来，还是一个看起来就不怎么大的小女孩，这样的小女孩再怎么想也不应该来到这样的地方。</w:t>
      </w:r>
    </w:p>
    <w:p w14:paraId="514ABC38" w14:textId="0C51F007" w:rsidR="00C22407"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“那个，你们好啊……啊哈哈，不好意思，刚才传送的时候出现了一些意外，位置出现了一些偏离。啊哈……啊哈哈。”孙源玲在稍微尴尬了一下之后便从这群人的前面迅速的走开了。</w:t>
      </w:r>
    </w:p>
    <w:p w14:paraId="37E4B80D" w14:textId="3CC4D0EF"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这群人对于这个突然从空间之中出来的小女孩感到些许的忌惮，毕竟在这种地方 还能</w:t>
      </w:r>
      <w:r w:rsidRPr="00DF4D1D">
        <w:rPr>
          <w:rFonts w:ascii="微软雅黑" w:eastAsia="微软雅黑" w:hAnsi="微软雅黑" w:cs="微软雅黑" w:hint="eastAsia"/>
          <w:sz w:val="22"/>
          <w:szCs w:val="22"/>
        </w:rPr>
        <w:lastRenderedPageBreak/>
        <w:t>够利用空间的人都不是简单的人物。</w:t>
      </w:r>
    </w:p>
    <w:p w14:paraId="6590362A" w14:textId="2988B0ED"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在这个似乎独立于地星的环境之中地星上前来的人实力普遍都不怎么强，欧阳慧和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隻都在地星之上看着，以防止发生一些突发的事情以及保护着爱丽以及孙瑶。</w:t>
      </w:r>
    </w:p>
    <w:p w14:paraId="7BF82BC4" w14:textId="23B5E807"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毕竟他们的实力现在还不是很强，相比于地星之上绝大部分的势力</w:t>
      </w:r>
      <w:r w:rsidR="00D63D0B" w:rsidRPr="00DF4D1D">
        <w:rPr>
          <w:rFonts w:ascii="微软雅黑" w:eastAsia="微软雅黑" w:hAnsi="微软雅黑" w:cs="微软雅黑" w:hint="eastAsia"/>
          <w:sz w:val="22"/>
          <w:szCs w:val="22"/>
        </w:rPr>
        <w:t>要强不代表着就绝对是无敌的了，这颗地星之上到底有些什么东西孙源玲现在越来越不确定了。</w:t>
      </w:r>
    </w:p>
    <w:p w14:paraId="149313DC" w14:textId="1EE96163" w:rsidR="00D63D0B" w:rsidRPr="00DF4D1D" w:rsidRDefault="00D63D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之前进行全球扫描的时候还</w:t>
      </w:r>
      <w:proofErr w:type="gramStart"/>
      <w:r w:rsidRPr="00DF4D1D">
        <w:rPr>
          <w:rFonts w:ascii="微软雅黑" w:eastAsia="微软雅黑" w:hAnsi="微软雅黑" w:cs="微软雅黑" w:hint="eastAsia"/>
          <w:sz w:val="22"/>
          <w:szCs w:val="22"/>
        </w:rPr>
        <w:t>只有元婴的</w:t>
      </w:r>
      <w:proofErr w:type="gramEnd"/>
      <w:r w:rsidRPr="00DF4D1D">
        <w:rPr>
          <w:rFonts w:ascii="微软雅黑" w:eastAsia="微软雅黑" w:hAnsi="微软雅黑" w:cs="微软雅黑" w:hint="eastAsia"/>
          <w:sz w:val="22"/>
          <w:szCs w:val="22"/>
        </w:rPr>
        <w:t>实力，对于同修为的所作所为都是没有探索能力的，更不要说对修为更高的修行和所建造的各种建筑的探索了，到底还有没有更加强大的人存活也还是一个未知数。</w:t>
      </w:r>
    </w:p>
    <w:p w14:paraId="7A49CD2E" w14:textId="4E0E5015" w:rsidR="00D63D0B" w:rsidRPr="00DF4D1D" w:rsidRDefault="00D63D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隻就是那个活在现在的古老存在……</w:t>
      </w:r>
      <w:r w:rsidR="001A294B" w:rsidRPr="00DF4D1D">
        <w:rPr>
          <w:rFonts w:ascii="微软雅黑" w:eastAsia="微软雅黑" w:hAnsi="微软雅黑" w:cs="微软雅黑" w:hint="eastAsia"/>
          <w:sz w:val="22"/>
          <w:szCs w:val="22"/>
        </w:rPr>
        <w:t>只是不知道古代的一些消息就有些离谱。</w:t>
      </w:r>
    </w:p>
    <w:p w14:paraId="56CB2A63" w14:textId="7CB9E937" w:rsidR="001A294B"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“前面的那个小妹妹可以等等吗？”</w:t>
      </w:r>
    </w:p>
    <w:p w14:paraId="0A4DE7C0" w14:textId="3BA8414A"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本来已经快要溜掉的孙源玲被后面的声音突然叫停了。</w:t>
      </w:r>
    </w:p>
    <w:p w14:paraId="0334E8F5" w14:textId="38722C82"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“怎么了？有什么事情吗？”</w:t>
      </w:r>
    </w:p>
    <w:p w14:paraId="2F63FE9E" w14:textId="5B5449E8"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“是这样的，在这个位置的地方，多一些人聚集在一起更好，而且我们还是同一个国家的人，这样说话也更加的方便，我看你的实力也不弱，不如就和我们一起行动吧。”</w:t>
      </w:r>
    </w:p>
    <w:p w14:paraId="6CE654E8" w14:textId="1C3121AF" w:rsidR="002C715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孙源玲听到这消息的第一时间是拒绝，</w:t>
      </w:r>
      <w:proofErr w:type="gramStart"/>
      <w:r w:rsidRPr="00DF4D1D">
        <w:rPr>
          <w:rFonts w:ascii="微软雅黑" w:eastAsia="微软雅黑" w:hAnsi="微软雅黑" w:cs="微软雅黑" w:hint="eastAsia"/>
          <w:sz w:val="22"/>
          <w:szCs w:val="22"/>
        </w:rPr>
        <w:t>自己杀穿秘境</w:t>
      </w:r>
      <w:proofErr w:type="gramEnd"/>
      <w:r w:rsidRPr="00DF4D1D">
        <w:rPr>
          <w:rFonts w:ascii="微软雅黑" w:eastAsia="微软雅黑" w:hAnsi="微软雅黑" w:cs="微软雅黑" w:hint="eastAsia"/>
          <w:sz w:val="22"/>
          <w:szCs w:val="22"/>
        </w:rPr>
        <w:t>并不困难，好东西也可以自己一个人全部得到。</w:t>
      </w:r>
    </w:p>
    <w:p w14:paraId="23E5F837" w14:textId="5D803DAE" w:rsidR="006C53E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“嘻嘻，还挺好玩的，好呀，我加入你们，但是遇到什么好东西能不能够得到就是各凭本事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CB2CE8" w14:textId="2AD422CC" w:rsidR="006C53E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“这是当然的事情。”只不过这些人的脸上的表情有些奇怪。</w:t>
      </w:r>
    </w:p>
    <w:p w14:paraId="22B51EE1" w14:textId="77777777" w:rsidR="00197AAA" w:rsidRPr="00DF4D1D" w:rsidRDefault="00197AAA">
      <w:pPr>
        <w:rPr>
          <w:rFonts w:ascii="微软雅黑" w:eastAsia="微软雅黑" w:hAnsi="微软雅黑" w:cs="微软雅黑"/>
          <w:sz w:val="22"/>
          <w:szCs w:val="22"/>
        </w:rPr>
      </w:pPr>
    </w:p>
    <w:p w14:paraId="00737213" w14:textId="2747AA74" w:rsidR="006667C8" w:rsidRPr="00DF4D1D" w:rsidRDefault="006667C8">
      <w:pPr>
        <w:rPr>
          <w:rFonts w:ascii="微软雅黑" w:eastAsia="微软雅黑" w:hAnsi="微软雅黑" w:cs="微软雅黑"/>
          <w:sz w:val="22"/>
          <w:szCs w:val="22"/>
        </w:rPr>
      </w:pPr>
    </w:p>
    <w:p w14:paraId="0362DC6A" w14:textId="551A9B53" w:rsidR="006C53ED" w:rsidRPr="00DF4D1D" w:rsidRDefault="006C53ED" w:rsidP="0065608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第一百二十一章 </w:t>
      </w:r>
      <w:r w:rsidRPr="00DF4D1D">
        <w:rPr>
          <w:rFonts w:ascii="微软雅黑" w:eastAsia="微软雅黑" w:hAnsi="微软雅黑" w:cs="微软雅黑"/>
          <w:sz w:val="22"/>
          <w:szCs w:val="22"/>
        </w:rPr>
        <w:t xml:space="preserve"> </w:t>
      </w:r>
      <w:r w:rsidR="00CF17DB" w:rsidRPr="00DF4D1D">
        <w:rPr>
          <w:rFonts w:ascii="微软雅黑" w:eastAsia="微软雅黑" w:hAnsi="微软雅黑" w:cs="微软雅黑" w:hint="eastAsia"/>
          <w:sz w:val="22"/>
          <w:szCs w:val="22"/>
        </w:rPr>
        <w:t>把我当小朋友？</w:t>
      </w:r>
    </w:p>
    <w:p w14:paraId="7E1BF6ED" w14:textId="5CCB3D8E" w:rsidR="006C53ED" w:rsidRPr="00DF4D1D" w:rsidRDefault="00CF1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孙源玲的加入使得这个并没有多少人的队伍稍微有了一些在这个陌生的环境之中成功生存的信息，但是其中的有些人</w:t>
      </w:r>
      <w:r w:rsidR="00166983" w:rsidRPr="00DF4D1D">
        <w:rPr>
          <w:rFonts w:ascii="微软雅黑" w:eastAsia="微软雅黑" w:hAnsi="微软雅黑" w:cs="微软雅黑" w:hint="eastAsia"/>
          <w:sz w:val="22"/>
          <w:szCs w:val="22"/>
        </w:rPr>
        <w:t>似乎是对这里面的东西有了那么一点点的了解，在行动的时候有着十分强烈的目的性，如果不是没有办法的原因，甚至都不会为了让自己吃上东西而花费力气。</w:t>
      </w:r>
    </w:p>
    <w:p w14:paraId="7C0558E2" w14:textId="3EADC42D" w:rsidR="00166983" w:rsidRPr="00DF4D1D" w:rsidRDefault="001669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而在行动往后的实际表现中，这些人也证明了他们的确对这儿的秘境有着一定的了解，在寻找各种各样的生成资源的时候都十分的准确，</w:t>
      </w:r>
      <w:r w:rsidR="00F117E1" w:rsidRPr="00DF4D1D">
        <w:rPr>
          <w:rFonts w:ascii="微软雅黑" w:eastAsia="微软雅黑" w:hAnsi="微软雅黑" w:cs="微软雅黑" w:hint="eastAsia"/>
          <w:sz w:val="22"/>
          <w:szCs w:val="22"/>
        </w:rPr>
        <w:t>一切就如同事先知道了这些资源所在的位置似的</w:t>
      </w:r>
      <w:r w:rsidR="00BB7B26" w:rsidRPr="00DF4D1D">
        <w:rPr>
          <w:rFonts w:ascii="微软雅黑" w:eastAsia="微软雅黑" w:hAnsi="微软雅黑" w:cs="微软雅黑" w:hint="eastAsia"/>
          <w:sz w:val="22"/>
          <w:szCs w:val="22"/>
        </w:rPr>
        <w:t>。</w:t>
      </w:r>
    </w:p>
    <w:p w14:paraId="2B4BD4CE" w14:textId="12195666" w:rsidR="00BB7B26" w:rsidRPr="00DF4D1D" w:rsidRDefault="00BB7B2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队伍之中已经呆了快半天了，但是这支队伍除了寻找赖以生存的东西十分准确，但是在寻找各种宝物的时候却显得十分的业余，就连孙源玲自己都看到了不下一处好装备，这些装备的使用下限并不高，甚至很低无论是超能力者还是修行者都可以使用，在一些关键的时候可以用来保命，但是这个队伍只是对于这些东西视而不见。</w:t>
      </w:r>
    </w:p>
    <w:p w14:paraId="711450DB" w14:textId="3EB5F3F3" w:rsidR="00420597" w:rsidRPr="00DF4D1D" w:rsidRDefault="004205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不过这些东西虽然对孙源玲的用处不大，但是始终都是一个不错的东西，而且随身空间也不算小，把这个秘境都给</w:t>
      </w:r>
      <w:proofErr w:type="gramStart"/>
      <w:r w:rsidRPr="00DF4D1D">
        <w:rPr>
          <w:rFonts w:ascii="微软雅黑" w:eastAsia="微软雅黑" w:hAnsi="微软雅黑" w:cs="微软雅黑" w:hint="eastAsia"/>
          <w:sz w:val="22"/>
          <w:szCs w:val="22"/>
        </w:rPr>
        <w:t>装下来</w:t>
      </w:r>
      <w:proofErr w:type="gramEnd"/>
      <w:r w:rsidRPr="00DF4D1D">
        <w:rPr>
          <w:rFonts w:ascii="微软雅黑" w:eastAsia="微软雅黑" w:hAnsi="微软雅黑" w:cs="微软雅黑" w:hint="eastAsia"/>
          <w:sz w:val="22"/>
          <w:szCs w:val="22"/>
        </w:rPr>
        <w:t>也是可以做到的，只是并不知道在执行的时候会不会成功，要是失败了会发生些什么事情还是一个未知数。</w:t>
      </w:r>
    </w:p>
    <w:p w14:paraId="655C8E43" w14:textId="05854EC0" w:rsidR="001860B8" w:rsidRPr="00DF4D1D" w:rsidRDefault="001860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就这样在路上走着孙源玲都捡到了很多有用的东西</w:t>
      </w:r>
      <w:r w:rsidR="00DF689E" w:rsidRPr="00DF4D1D">
        <w:rPr>
          <w:rFonts w:ascii="微软雅黑" w:eastAsia="微软雅黑" w:hAnsi="微软雅黑" w:cs="微软雅黑" w:hint="eastAsia"/>
          <w:sz w:val="22"/>
          <w:szCs w:val="22"/>
        </w:rPr>
        <w:t>，还没有出任何的力气，当然这也有一部分运气的成分在里面，</w:t>
      </w:r>
      <w:r w:rsidR="00863D09" w:rsidRPr="00DF4D1D">
        <w:rPr>
          <w:rFonts w:ascii="微软雅黑" w:eastAsia="微软雅黑" w:hAnsi="微软雅黑" w:cs="微软雅黑" w:hint="eastAsia"/>
          <w:sz w:val="22"/>
          <w:szCs w:val="22"/>
        </w:rPr>
        <w:t>而且这些人也认不到这些宝物，只是觉得这些小东西有些奇怪，捡起来看了看不会用也感受不到其中的能量，拿着也没有用便也就扔了。</w:t>
      </w:r>
      <w:r w:rsidR="00DF689E" w:rsidRPr="00DF4D1D">
        <w:rPr>
          <w:rFonts w:ascii="微软雅黑" w:eastAsia="微软雅黑" w:hAnsi="微软雅黑" w:cs="微软雅黑" w:hint="eastAsia"/>
          <w:sz w:val="22"/>
          <w:szCs w:val="22"/>
        </w:rPr>
        <w:t>怎么会在一开始的时候就因为这个用于维持秘境的阵法因为一些不可重现的小bug而</w:t>
      </w:r>
      <w:r w:rsidR="00AC00D9" w:rsidRPr="00DF4D1D">
        <w:rPr>
          <w:rFonts w:ascii="微软雅黑" w:eastAsia="微软雅黑" w:hAnsi="微软雅黑" w:cs="微软雅黑" w:hint="eastAsia"/>
          <w:sz w:val="22"/>
          <w:szCs w:val="22"/>
        </w:rPr>
        <w:t>将进入秘境的孙源玲传送到了控制整个秘境运作的核心位置，并且还被孙源玲在其中留下了空间锚点，虽然说孙源玲暂时还不知道这个秘境到底是以一种什么样的方式运转的，可是这并不是说代表着</w:t>
      </w:r>
      <w:r w:rsidR="00F329D4" w:rsidRPr="00DF4D1D">
        <w:rPr>
          <w:rFonts w:ascii="微软雅黑" w:eastAsia="微软雅黑" w:hAnsi="微软雅黑" w:cs="微软雅黑" w:hint="eastAsia"/>
          <w:sz w:val="22"/>
          <w:szCs w:val="22"/>
        </w:rPr>
        <w:t>不能够被理解了，只是需要一点时间去研究而已，而此时</w:t>
      </w:r>
      <w:r w:rsidR="00F329D4" w:rsidRPr="00DF4D1D">
        <w:rPr>
          <w:rFonts w:ascii="微软雅黑" w:eastAsia="微软雅黑" w:hAnsi="微软雅黑" w:cs="微软雅黑" w:hint="eastAsia"/>
          <w:sz w:val="22"/>
          <w:szCs w:val="22"/>
        </w:rPr>
        <w:lastRenderedPageBreak/>
        <w:t>的孙源玲暂时没有这方面的兴趣，这里面的东西固然很不错，但是外面的东西万一也是很不错的呢？毕竟‘钱’这种东西谁会嫌多呢？</w:t>
      </w:r>
    </w:p>
    <w:p w14:paraId="3638FF94" w14:textId="0B904407" w:rsidR="00BB7B26" w:rsidRPr="00DF4D1D" w:rsidRDefault="00BB7B26">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队伍之中有</w:t>
      </w:r>
      <w:r w:rsidR="00F329D4" w:rsidRPr="00DF4D1D">
        <w:rPr>
          <w:rFonts w:ascii="微软雅黑" w:eastAsia="微软雅黑" w:hAnsi="微软雅黑" w:cs="微软雅黑" w:hint="eastAsia"/>
          <w:sz w:val="22"/>
          <w:szCs w:val="22"/>
        </w:rPr>
        <w:t>一大半的人都</w:t>
      </w:r>
      <w:r w:rsidRPr="00DF4D1D">
        <w:rPr>
          <w:rFonts w:ascii="微软雅黑" w:eastAsia="微软雅黑" w:hAnsi="微软雅黑" w:cs="微软雅黑" w:hint="eastAsia"/>
          <w:sz w:val="22"/>
          <w:szCs w:val="22"/>
        </w:rPr>
        <w:t>对这个叫‘</w:t>
      </w:r>
      <w:r w:rsidR="00946E3E" w:rsidRPr="00DF4D1D">
        <w:rPr>
          <w:rFonts w:ascii="微软雅黑" w:eastAsia="微软雅黑" w:hAnsi="微软雅黑" w:cs="微软雅黑" w:hint="eastAsia"/>
          <w:sz w:val="22"/>
          <w:szCs w:val="22"/>
        </w:rPr>
        <w:t>余成华</w:t>
      </w:r>
      <w:r w:rsidRPr="00DF4D1D">
        <w:rPr>
          <w:rFonts w:ascii="微软雅黑" w:eastAsia="微软雅黑" w:hAnsi="微软雅黑" w:cs="微软雅黑" w:hint="eastAsia"/>
          <w:sz w:val="22"/>
          <w:szCs w:val="22"/>
        </w:rPr>
        <w:t>’</w:t>
      </w:r>
      <w:r w:rsidR="00420597" w:rsidRPr="00DF4D1D">
        <w:rPr>
          <w:rFonts w:ascii="微软雅黑" w:eastAsia="微软雅黑" w:hAnsi="微软雅黑" w:cs="微软雅黑" w:hint="eastAsia"/>
          <w:sz w:val="22"/>
          <w:szCs w:val="22"/>
        </w:rPr>
        <w:t>队长表示了些许的不满，毕竟已经在这个秘境之中呆了一段时间了，除了能够很好的找到的用于生存的食物，其他的一点好东西也没有找到，但是却做着一副胸有成竹的样子，在做选择的时候十分的果断。虽然没有遇到危险暂时不愁没有吃穿，但是也没有得到一点好处，自己冒着可能的生命危险来到这个地方可不是为了来旅游的。</w:t>
      </w:r>
    </w:p>
    <w:p w14:paraId="01D6D1BF" w14:textId="2CD36733" w:rsidR="00005011" w:rsidRPr="00DF4D1D" w:rsidRDefault="000050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在孙源玲不在的时候爱丽自然而然的就成</w:t>
      </w:r>
      <w:proofErr w:type="gramStart"/>
      <w:r w:rsidRPr="00DF4D1D">
        <w:rPr>
          <w:rFonts w:ascii="微软雅黑" w:eastAsia="微软雅黑" w:hAnsi="微软雅黑" w:cs="微软雅黑" w:hint="eastAsia"/>
          <w:sz w:val="22"/>
          <w:szCs w:val="22"/>
        </w:rPr>
        <w:t>为了玲瑶科创</w:t>
      </w:r>
      <w:proofErr w:type="gramEnd"/>
      <w:r w:rsidRPr="00DF4D1D">
        <w:rPr>
          <w:rFonts w:ascii="微软雅黑" w:eastAsia="微软雅黑" w:hAnsi="微软雅黑" w:cs="微软雅黑" w:hint="eastAsia"/>
          <w:sz w:val="22"/>
          <w:szCs w:val="22"/>
        </w:rPr>
        <w:t>暂时的代理人，拥有</w:t>
      </w:r>
      <w:proofErr w:type="gramStart"/>
      <w:r w:rsidRPr="00DF4D1D">
        <w:rPr>
          <w:rFonts w:ascii="微软雅黑" w:eastAsia="微软雅黑" w:hAnsi="微软雅黑" w:cs="微软雅黑" w:hint="eastAsia"/>
          <w:sz w:val="22"/>
          <w:szCs w:val="22"/>
        </w:rPr>
        <w:t>着玲瑶科创</w:t>
      </w:r>
      <w:proofErr w:type="gramEnd"/>
      <w:r w:rsidRPr="00DF4D1D">
        <w:rPr>
          <w:rFonts w:ascii="微软雅黑" w:eastAsia="微软雅黑" w:hAnsi="微软雅黑" w:cs="微软雅黑" w:hint="eastAsia"/>
          <w:sz w:val="22"/>
          <w:szCs w:val="22"/>
        </w:rPr>
        <w:t>的最高权力。</w:t>
      </w:r>
    </w:p>
    <w:p w14:paraId="452AED7D" w14:textId="5AC2CA35" w:rsidR="00005011" w:rsidRPr="00DF4D1D" w:rsidRDefault="000050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而孙源玲一走孙瑶想要吃饭，也不能够吃了，毕竟爱丽做的饭并不好吃，至少相对于孙源玲来说并不好吃，孙瑶这个修为的修行者并不需要食物的，只不过是吃点东西满足自己的吃东西的习惯而已。</w:t>
      </w:r>
    </w:p>
    <w:p w14:paraId="08AB61EA" w14:textId="670DBD25" w:rsidR="00005011" w:rsidRPr="00DF4D1D" w:rsidRDefault="00B848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此时距离孙源玲去探索那个奇怪的秘境已经过去一天的时间了</w:t>
      </w:r>
      <w:r w:rsidR="00CE532C" w:rsidRPr="00DF4D1D">
        <w:rPr>
          <w:rFonts w:ascii="微软雅黑" w:eastAsia="微软雅黑" w:hAnsi="微软雅黑" w:cs="微软雅黑" w:hint="eastAsia"/>
          <w:sz w:val="22"/>
          <w:szCs w:val="22"/>
        </w:rPr>
        <w:t>，但是孙源玲所处的秘境现在的时间才过去了不到</w:t>
      </w:r>
      <w:r w:rsidR="00CE532C" w:rsidRPr="00DF4D1D">
        <w:rPr>
          <w:rFonts w:ascii="微软雅黑" w:eastAsia="微软雅黑" w:hAnsi="微软雅黑" w:cs="微软雅黑"/>
          <w:sz w:val="22"/>
          <w:szCs w:val="22"/>
        </w:rPr>
        <w:t>8</w:t>
      </w:r>
      <w:r w:rsidR="00CE532C" w:rsidRPr="00DF4D1D">
        <w:rPr>
          <w:rFonts w:ascii="微软雅黑" w:eastAsia="微软雅黑" w:hAnsi="微软雅黑" w:cs="微软雅黑" w:hint="eastAsia"/>
          <w:sz w:val="22"/>
          <w:szCs w:val="22"/>
        </w:rPr>
        <w:t>个小时，在秘境</w:t>
      </w:r>
      <w:r w:rsidR="00774FF5" w:rsidRPr="00DF4D1D">
        <w:rPr>
          <w:rFonts w:ascii="微软雅黑" w:eastAsia="微软雅黑" w:hAnsi="微软雅黑" w:cs="微软雅黑" w:hint="eastAsia"/>
          <w:sz w:val="22"/>
          <w:szCs w:val="22"/>
        </w:rPr>
        <w:t>之中的孙源玲并不是没有感受到这儿奇怪的时间流动速度，但是因为自身就掌握了时间的力量，对于发生什么意外完全</w:t>
      </w:r>
      <w:proofErr w:type="gramStart"/>
      <w:r w:rsidR="00774FF5" w:rsidRPr="00DF4D1D">
        <w:rPr>
          <w:rFonts w:ascii="微软雅黑" w:eastAsia="微软雅黑" w:hAnsi="微软雅黑" w:cs="微软雅黑" w:hint="eastAsia"/>
          <w:sz w:val="22"/>
          <w:szCs w:val="22"/>
        </w:rPr>
        <w:t>又能力</w:t>
      </w:r>
      <w:proofErr w:type="gramEnd"/>
      <w:r w:rsidR="00774FF5" w:rsidRPr="00DF4D1D">
        <w:rPr>
          <w:rFonts w:ascii="微软雅黑" w:eastAsia="微软雅黑" w:hAnsi="微软雅黑" w:cs="微软雅黑" w:hint="eastAsia"/>
          <w:sz w:val="22"/>
          <w:szCs w:val="22"/>
        </w:rPr>
        <w:t>应付，更何况自己还拥有着许许多多的报名手段，只不过代价有点大而已</w:t>
      </w:r>
      <w:r w:rsidR="003C5697" w:rsidRPr="00DF4D1D">
        <w:rPr>
          <w:rFonts w:ascii="微软雅黑" w:eastAsia="微软雅黑" w:hAnsi="微软雅黑" w:cs="微软雅黑" w:hint="eastAsia"/>
          <w:sz w:val="22"/>
          <w:szCs w:val="22"/>
        </w:rPr>
        <w:t>，有些东西用了那么暂时就不能够使用了。</w:t>
      </w:r>
    </w:p>
    <w:p w14:paraId="151E0FEF" w14:textId="5FEB3837" w:rsidR="003C5697" w:rsidRPr="00DF4D1D" w:rsidRDefault="003C56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而在外面的世界之中孙源玲也没有什么好担心的事情，爱丽会帮助自己管理好公司，而且那些招募而来的管理人员一个个都是很不错的料子，对于掌管这个规模不大影响力也不怎么大的公司还是很容易的</w:t>
      </w:r>
      <w:r w:rsidR="00876496" w:rsidRPr="00DF4D1D">
        <w:rPr>
          <w:rFonts w:ascii="微软雅黑" w:eastAsia="微软雅黑" w:hAnsi="微软雅黑" w:cs="微软雅黑" w:hint="eastAsia"/>
          <w:sz w:val="22"/>
          <w:szCs w:val="22"/>
        </w:rPr>
        <w:t>。</w:t>
      </w:r>
    </w:p>
    <w:p w14:paraId="5DD87F41" w14:textId="3EE4090E" w:rsidR="00876496" w:rsidRPr="00DF4D1D" w:rsidRDefault="007A68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唯一难受一点的就只有孙瑶了，别看孙瑶自己一个人有些大大咧咧的，胆子也不小，在孙源玲的帮助之下现在也是一个可以在地星之上横着走的存在了，毕竟万一打不过</w:t>
      </w:r>
      <w:r w:rsidRPr="00DF4D1D">
        <w:rPr>
          <w:rFonts w:ascii="微软雅黑" w:eastAsia="微软雅黑" w:hAnsi="微软雅黑" w:cs="微软雅黑" w:hint="eastAsia"/>
          <w:sz w:val="22"/>
          <w:szCs w:val="22"/>
        </w:rPr>
        <w:lastRenderedPageBreak/>
        <w:t>还可以直接穿梭空间走了就是，实在是不行几乎一致保护在孙瑶周边的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隻也可以随时出来帮助孙瑶摆平困难。</w:t>
      </w:r>
    </w:p>
    <w:p w14:paraId="4D3C25A4" w14:textId="03EA9310" w:rsidR="00DB59EA" w:rsidRPr="00DF4D1D" w:rsidRDefault="00DB59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只不过孙瑶喜欢吃孙源玲做的饭菜，但是现在孙源玲正在秘境之中还没有出来的意思，想要吃东西的孙瑶只得不吃东西了，毕竟自己做的真的不好吃，爱丽做的也……不好吃，虽然有点奇怪，但这就是事实，</w:t>
      </w:r>
      <w:r w:rsidR="00D359BB" w:rsidRPr="00DF4D1D">
        <w:rPr>
          <w:rFonts w:ascii="微软雅黑" w:eastAsia="微软雅黑" w:hAnsi="微软雅黑" w:cs="微软雅黑" w:hint="eastAsia"/>
          <w:sz w:val="22"/>
          <w:szCs w:val="22"/>
        </w:rPr>
        <w:t>三人中除了孙源玲做饭好吃之外孙瑶和爱丽做饭都听难吃的，就算是跟着各种较长一步一步的走各种量都完全一样时间也完全一样，但是他们做的都不好吃，甚至说很多时候做出来的饭菜都是难吃的。</w:t>
      </w:r>
    </w:p>
    <w:p w14:paraId="6ADB8806" w14:textId="6705B21E" w:rsidR="00005011" w:rsidRPr="00DF4D1D" w:rsidRDefault="00D359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孙源玲对于这件事情很是不解，曾经也尝试过</w:t>
      </w:r>
      <w:r w:rsidR="00681C9A" w:rsidRPr="00DF4D1D">
        <w:rPr>
          <w:rFonts w:ascii="微软雅黑" w:eastAsia="微软雅黑" w:hAnsi="微软雅黑" w:cs="微软雅黑" w:hint="eastAsia"/>
          <w:sz w:val="22"/>
          <w:szCs w:val="22"/>
        </w:rPr>
        <w:t>让她们跟着一起做，但是最后的结果仍然是差强人意，虽然味道稍微好了一点点，不至于吃不下，但是仍然很难吃。</w:t>
      </w:r>
    </w:p>
    <w:p w14:paraId="1B51F051" w14:textId="320501F2" w:rsidR="00D359BB" w:rsidRPr="00DF4D1D" w:rsidRDefault="008D45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信邪的孙源玲在逮着两个人一起在哪儿做饭，在经过了漫长的折磨过程，并且浪费了超级大</w:t>
      </w:r>
      <w:proofErr w:type="gramStart"/>
      <w:r w:rsidRPr="00DF4D1D">
        <w:rPr>
          <w:rFonts w:ascii="微软雅黑" w:eastAsia="微软雅黑" w:hAnsi="微软雅黑" w:cs="微软雅黑" w:hint="eastAsia"/>
          <w:sz w:val="22"/>
          <w:szCs w:val="22"/>
        </w:rPr>
        <w:t>一堆食材之后</w:t>
      </w:r>
      <w:proofErr w:type="gramEnd"/>
      <w:r w:rsidRPr="00DF4D1D">
        <w:rPr>
          <w:rFonts w:ascii="微软雅黑" w:eastAsia="微软雅黑" w:hAnsi="微软雅黑" w:cs="微软雅黑" w:hint="eastAsia"/>
          <w:sz w:val="22"/>
          <w:szCs w:val="22"/>
        </w:rPr>
        <w:t>最终还是放弃了，</w:t>
      </w:r>
      <w:r w:rsidR="00B822EC" w:rsidRPr="00DF4D1D">
        <w:rPr>
          <w:rFonts w:ascii="微软雅黑" w:eastAsia="微软雅黑" w:hAnsi="微软雅黑" w:cs="微软雅黑" w:hint="eastAsia"/>
          <w:sz w:val="22"/>
          <w:szCs w:val="22"/>
        </w:rPr>
        <w:t>两人完全没有能力做出一道美味的食物，但是外观却做的十分的好看。</w:t>
      </w:r>
    </w:p>
    <w:p w14:paraId="05286CD2" w14:textId="41D93623" w:rsidR="00B822EC" w:rsidRPr="00DF4D1D" w:rsidRDefault="00B822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后来孙源玲经过了很多的分析，从细胞层面然后深入到基因层面去一点</w:t>
      </w:r>
      <w:proofErr w:type="gramStart"/>
      <w:r w:rsidRPr="00DF4D1D">
        <w:rPr>
          <w:rFonts w:ascii="微软雅黑" w:eastAsia="微软雅黑" w:hAnsi="微软雅黑" w:cs="微软雅黑" w:hint="eastAsia"/>
          <w:sz w:val="22"/>
          <w:szCs w:val="22"/>
        </w:rPr>
        <w:t>一点</w:t>
      </w:r>
      <w:proofErr w:type="gramEnd"/>
      <w:r w:rsidRPr="00DF4D1D">
        <w:rPr>
          <w:rFonts w:ascii="微软雅黑" w:eastAsia="微软雅黑" w:hAnsi="微软雅黑" w:cs="微软雅黑" w:hint="eastAsia"/>
          <w:sz w:val="22"/>
          <w:szCs w:val="22"/>
        </w:rPr>
        <w:t>的查明原因，但是都没有发现任何的原因，甚至到上升到了天地法则的层面之后仍然没有发现原因，但是却发现了一根奇奇怪怪的法则线贯穿了三人。</w:t>
      </w:r>
    </w:p>
    <w:p w14:paraId="44FEAC24" w14:textId="5CE357BE" w:rsidR="00B822EC" w:rsidRPr="00DF4D1D" w:rsidRDefault="00B822EC">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对此孙源玲表示没有什么奇怪的，</w:t>
      </w:r>
      <w:r w:rsidR="0019195F" w:rsidRPr="00DF4D1D">
        <w:rPr>
          <w:rFonts w:ascii="微软雅黑" w:eastAsia="微软雅黑" w:hAnsi="微软雅黑" w:cs="微软雅黑" w:hint="eastAsia"/>
          <w:sz w:val="22"/>
          <w:szCs w:val="22"/>
        </w:rPr>
        <w:t>于是孙源玲猜测其中的原因可能就在这里面，只是现阶段的孙源玲仍然没有好的方式来解决这个问题，毕竟她也没有办法解释这些个法则具体代表了些什么东西。</w:t>
      </w:r>
    </w:p>
    <w:p w14:paraId="00126FCF" w14:textId="056ED7DD" w:rsidR="00325F97" w:rsidRPr="00DF4D1D" w:rsidRDefault="00325F97">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此时玲瑶科创</w:t>
      </w:r>
      <w:proofErr w:type="gramEnd"/>
      <w:r w:rsidRPr="00DF4D1D">
        <w:rPr>
          <w:rFonts w:ascii="微软雅黑" w:eastAsia="微软雅黑" w:hAnsi="微软雅黑" w:cs="微软雅黑" w:hint="eastAsia"/>
          <w:sz w:val="22"/>
          <w:szCs w:val="22"/>
        </w:rPr>
        <w:t>累计的各种技术和产品已经非常多了，但是因为害怕市场一时之间接受不了，孙源玲没有放出这些技术的举动，也没有想在近一段时间放出这些技术，更何况已经完全成熟的AR眼镜到了现在也没有完全铺开</w:t>
      </w:r>
      <w:r w:rsidR="00E54933" w:rsidRPr="00DF4D1D">
        <w:rPr>
          <w:rFonts w:ascii="微软雅黑" w:eastAsia="微软雅黑" w:hAnsi="微软雅黑" w:cs="微软雅黑" w:hint="eastAsia"/>
          <w:sz w:val="22"/>
          <w:szCs w:val="22"/>
        </w:rPr>
        <w:t>，甚至于这些厂家现在都还没有完成谈判，扯犊子都不知道已经持续了多长的一段时间了。</w:t>
      </w:r>
    </w:p>
    <w:p w14:paraId="597FE75E" w14:textId="5DA76E4A" w:rsidR="00325F97" w:rsidRPr="00DF4D1D" w:rsidRDefault="005D6C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孙源玲方</w:t>
      </w:r>
      <w:proofErr w:type="gramStart"/>
      <w:r w:rsidRPr="00DF4D1D">
        <w:rPr>
          <w:rFonts w:ascii="微软雅黑" w:eastAsia="微软雅黑" w:hAnsi="微软雅黑" w:cs="微软雅黑" w:hint="eastAsia"/>
          <w:sz w:val="22"/>
          <w:szCs w:val="22"/>
        </w:rPr>
        <w:t>正事情</w:t>
      </w:r>
      <w:proofErr w:type="gramEnd"/>
      <w:r w:rsidRPr="00DF4D1D">
        <w:rPr>
          <w:rFonts w:ascii="微软雅黑" w:eastAsia="微软雅黑" w:hAnsi="微软雅黑" w:cs="微软雅黑" w:hint="eastAsia"/>
          <w:sz w:val="22"/>
          <w:szCs w:val="22"/>
        </w:rPr>
        <w:t>也没啥，就这样慢慢的等着也行，只要更加高端点航空科技的进步速度很快就可以了，剩下的这些人爱怎么搞就怎么搞。</w:t>
      </w:r>
    </w:p>
    <w:p w14:paraId="7B3F0494" w14:textId="5766B305" w:rsidR="005D6CC4" w:rsidRPr="00DF4D1D" w:rsidRDefault="005D6C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但是这时的爱丽却并不这样认为，因为公司最近的财政又出现危机的前兆了，</w:t>
      </w:r>
      <w:r w:rsidR="00FA0E45" w:rsidRPr="00DF4D1D">
        <w:rPr>
          <w:rFonts w:ascii="微软雅黑" w:eastAsia="微软雅黑" w:hAnsi="微软雅黑" w:cs="微软雅黑" w:hint="eastAsia"/>
          <w:sz w:val="22"/>
          <w:szCs w:val="22"/>
        </w:rPr>
        <w:t>但是公司却没有什么产品用来快速的赚钱的</w:t>
      </w:r>
      <w:r w:rsidR="00CA4557" w:rsidRPr="00DF4D1D">
        <w:rPr>
          <w:rFonts w:ascii="微软雅黑" w:eastAsia="微软雅黑" w:hAnsi="微软雅黑" w:cs="微软雅黑" w:hint="eastAsia"/>
          <w:sz w:val="22"/>
          <w:szCs w:val="22"/>
        </w:rPr>
        <w:t>，而孙源玲和爱丽都是那种不喜欢借人钱的人，现在有没有多少钱了，唯一的办法就是自己做产品然后自己卖了。</w:t>
      </w:r>
    </w:p>
    <w:p w14:paraId="19EEA0A8" w14:textId="48F3FAEE" w:rsidR="00CA4557" w:rsidRPr="00DF4D1D" w:rsidRDefault="00CA45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但是想了想自己的初衷，自己应该是做一个站在个大厂商后面最大的幕后供货商，而不是出现在公众的面前，也不用去面对这些奇奇怪怪的烦恼</w:t>
      </w:r>
      <w:r w:rsidR="00DD653F" w:rsidRPr="00DF4D1D">
        <w:rPr>
          <w:rFonts w:ascii="微软雅黑" w:eastAsia="微软雅黑" w:hAnsi="微软雅黑" w:cs="微软雅黑" w:hint="eastAsia"/>
          <w:sz w:val="22"/>
          <w:szCs w:val="22"/>
        </w:rPr>
        <w:t>，但是世事总是与愿望相违背，钱这东西消耗实在是太快了。</w:t>
      </w:r>
    </w:p>
    <w:p w14:paraId="4E46C835" w14:textId="77777777" w:rsidR="00DD653F" w:rsidRPr="00DF4D1D" w:rsidRDefault="00DD65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“程磊，你说如果我在市场上投放一种真正意义上的无线充电器怎么样，这种充电器不仅可以将电力送到范围内的指定地点，并且支持5</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W的定点传输功率。</w:t>
      </w:r>
    </w:p>
    <w:p w14:paraId="02584BF6" w14:textId="0BE5F1D7" w:rsidR="00325F97" w:rsidRPr="00DF4D1D" w:rsidRDefault="00DD65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不仅可以让人们摆脱充电器的束缚，在一定程度上还可以实现各种房间布局的简化，而且还可以组织一些危险的发生，虽然这样的功率十分的高，但是却是始终在一个比较安全的范围之内。至于那些不懂的人我也没有办法，毕竟学历这东西越低吧，辐射这种东西就越高。”</w:t>
      </w:r>
    </w:p>
    <w:p w14:paraId="0F7B7CB5" w14:textId="30BD07A4" w:rsidR="00C63478"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总经理，你的想法的确很不错，咱们的确是有这样的产品出现，但是这样的做法会不会太幼稚一点，咱们的投放的产品已经超过这是社会发展太多了，这才两年不到的时间，电子产品的性能就直接翻了几倍了，还只是在实验室中存在的轻薄AR眼镜也马上要出现在人们的面前了，现在又推出这样的划时代产品怕是不妥。”</w:t>
      </w:r>
    </w:p>
    <w:p w14:paraId="5EDAF39F" w14:textId="2837F97A" w:rsidR="00C63478"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程磊对于爱丽的做法并不表示赞同，而且当他知道了这么小的一个小女孩掌握了这么大的权力，而且还掌握了相当的武力想想就很不合理。</w:t>
      </w:r>
    </w:p>
    <w:p w14:paraId="292D737F" w14:textId="77777777" w:rsidR="00C03C97"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似乎是察觉到了程磊的想法孙源玲说道</w:t>
      </w:r>
      <w:r w:rsidR="00C03C97" w:rsidRPr="00DF4D1D">
        <w:rPr>
          <w:rFonts w:ascii="微软雅黑" w:eastAsia="微软雅黑" w:hAnsi="微软雅黑" w:cs="微软雅黑" w:hint="eastAsia"/>
          <w:sz w:val="22"/>
          <w:szCs w:val="22"/>
        </w:rPr>
        <w:t>：</w:t>
      </w:r>
    </w:p>
    <w:p w14:paraId="066A907F" w14:textId="0645C44F" w:rsidR="00C63478"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“怎么了？程经理，不同意我的说法吗？还是说我表现的像一个小朋友引起了你的不</w:t>
      </w:r>
      <w:r w:rsidRPr="00DF4D1D">
        <w:rPr>
          <w:rFonts w:ascii="微软雅黑" w:eastAsia="微软雅黑" w:hAnsi="微软雅黑" w:cs="微软雅黑" w:hint="eastAsia"/>
          <w:sz w:val="22"/>
          <w:szCs w:val="22"/>
        </w:rPr>
        <w:lastRenderedPageBreak/>
        <w:t>满？”</w:t>
      </w:r>
    </w:p>
    <w:p w14:paraId="3D88B39D" w14:textId="038F48BE" w:rsidR="00C03C97"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“不是，不是，小姐你误会了我只是为了公司的利益考虑。”</w:t>
      </w:r>
    </w:p>
    <w:p w14:paraId="2AE643B8" w14:textId="7AF247EE" w:rsidR="00C03C97"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“哦？是这样吗，那么你知道我们公司的财政将要陷入危机了吗？你身为副总经理难道这些事情你不知道吗？看来副总经理你有些地方做到有些失职了啊。”</w:t>
      </w:r>
    </w:p>
    <w:p w14:paraId="3BBE5F09" w14:textId="74B30983" w:rsidR="00C03C97" w:rsidRPr="00DF4D1D" w:rsidRDefault="00874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程磊被突如其来的问题给</w:t>
      </w:r>
      <w:proofErr w:type="gramStart"/>
      <w:r w:rsidRPr="00DF4D1D">
        <w:rPr>
          <w:rFonts w:ascii="微软雅黑" w:eastAsia="微软雅黑" w:hAnsi="微软雅黑" w:cs="微软雅黑" w:hint="eastAsia"/>
          <w:sz w:val="22"/>
          <w:szCs w:val="22"/>
        </w:rPr>
        <w:t>问蒙圈</w:t>
      </w:r>
      <w:proofErr w:type="gramEnd"/>
      <w:r w:rsidRPr="00DF4D1D">
        <w:rPr>
          <w:rFonts w:ascii="微软雅黑" w:eastAsia="微软雅黑" w:hAnsi="微软雅黑" w:cs="微软雅黑" w:hint="eastAsia"/>
          <w:sz w:val="22"/>
          <w:szCs w:val="22"/>
        </w:rPr>
        <w:t>了，自己是真不知道公司有多少钱，钱财的流水他虽然可以过目，但是到底有多少钱他不清楚，玲</w:t>
      </w:r>
      <w:proofErr w:type="gramStart"/>
      <w:r w:rsidRPr="00DF4D1D">
        <w:rPr>
          <w:rFonts w:ascii="微软雅黑" w:eastAsia="微软雅黑" w:hAnsi="微软雅黑" w:cs="微软雅黑" w:hint="eastAsia"/>
          <w:sz w:val="22"/>
          <w:szCs w:val="22"/>
        </w:rPr>
        <w:t>瑶科创又</w:t>
      </w:r>
      <w:proofErr w:type="gramEnd"/>
      <w:r w:rsidRPr="00DF4D1D">
        <w:rPr>
          <w:rFonts w:ascii="微软雅黑" w:eastAsia="微软雅黑" w:hAnsi="微软雅黑" w:cs="微软雅黑" w:hint="eastAsia"/>
          <w:sz w:val="22"/>
          <w:szCs w:val="22"/>
        </w:rPr>
        <w:t>没有上市，所有的钱在纳税之后就全部进了自家老板的腰包了，自家老板做了些什么事情自己怎么知道呢？而且钱不够了难道不可以向银行稍微借点吗？</w:t>
      </w:r>
    </w:p>
    <w:p w14:paraId="1380E7B2" w14:textId="764DE0AC" w:rsidR="0087443B"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“程磊经理，别怕，我也没有怪罪你的意思，好了下去准备一下，我们稍微拍一个宣传片，毕竟这种东西还是挺厉害，既然要走向世人的眼前就要成为最亮眼的那一个。”</w:t>
      </w:r>
    </w:p>
    <w:p w14:paraId="24B10FE9" w14:textId="24349FB2" w:rsidR="00A565B6"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“明白了，我这就去安排。”程磊有些窃窃的走了出去，公司里面的人肯定不怎么适合拍摄宣传片，想要拍宣传片肯定只有到外面去找演员了。</w:t>
      </w:r>
    </w:p>
    <w:p w14:paraId="11DF453C" w14:textId="076EEB21" w:rsidR="00A565B6"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看到程磊走了之后爱丽笑的有点合不拢嘴了，她感觉到了程磊有些不满她在这个年龄就可以在这样的位子上坐着，不过爱丽也不会怪他，毕竟</w:t>
      </w:r>
      <w:r w:rsidR="00271CD4" w:rsidRPr="00DF4D1D">
        <w:rPr>
          <w:rFonts w:ascii="微软雅黑" w:eastAsia="微软雅黑" w:hAnsi="微软雅黑" w:cs="微软雅黑" w:hint="eastAsia"/>
          <w:sz w:val="22"/>
          <w:szCs w:val="22"/>
        </w:rPr>
        <w:t>这些东西知道的人并不多，更多的想法只是捉弄一下程磊而已。</w:t>
      </w:r>
    </w:p>
    <w:p w14:paraId="453F04D7" w14:textId="1DA97A42" w:rsidR="0091679C" w:rsidRPr="00DF4D1D" w:rsidRDefault="0091679C">
      <w:pPr>
        <w:rPr>
          <w:rFonts w:ascii="微软雅黑" w:eastAsia="微软雅黑" w:hAnsi="微软雅黑" w:cs="微软雅黑"/>
          <w:sz w:val="22"/>
          <w:szCs w:val="22"/>
        </w:rPr>
      </w:pPr>
    </w:p>
    <w:p w14:paraId="09C3FAC4" w14:textId="3E77DAF0" w:rsidR="0091679C" w:rsidRPr="00DF4D1D" w:rsidRDefault="0091679C">
      <w:pPr>
        <w:rPr>
          <w:rFonts w:ascii="微软雅黑" w:eastAsia="微软雅黑" w:hAnsi="微软雅黑" w:cs="微软雅黑"/>
          <w:sz w:val="22"/>
          <w:szCs w:val="22"/>
        </w:rPr>
      </w:pPr>
    </w:p>
    <w:p w14:paraId="171709B3" w14:textId="36B25D49" w:rsidR="0091679C" w:rsidRPr="00DF4D1D" w:rsidRDefault="0091679C" w:rsidP="00C1125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w:t>
      </w:r>
      <w:r w:rsidR="003F3251"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9C5E35" w:rsidRPr="00DF4D1D">
        <w:rPr>
          <w:rFonts w:ascii="微软雅黑" w:eastAsia="微软雅黑" w:hAnsi="微软雅黑" w:cs="微软雅黑" w:hint="eastAsia"/>
          <w:sz w:val="22"/>
          <w:szCs w:val="22"/>
        </w:rPr>
        <w:t>无线取代有线的时代终将到来</w:t>
      </w:r>
    </w:p>
    <w:p w14:paraId="1B9A0359" w14:textId="6AA49938" w:rsidR="00DD653F" w:rsidRPr="00DF4D1D" w:rsidRDefault="008E72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孙源玲此时还在秘境之中装作一个很弱鸡的萌新，什么都不会，自己也很弱，但是作为一个特殊一点的超能者拥有了一点特殊的能力罢了，再加上使用的限制没有那么多，一天下来基本上可以无限制的使用罢了</w:t>
      </w:r>
      <w:r w:rsidR="00E37CB2" w:rsidRPr="00DF4D1D">
        <w:rPr>
          <w:rFonts w:ascii="微软雅黑" w:eastAsia="微软雅黑" w:hAnsi="微软雅黑" w:cs="微软雅黑" w:hint="eastAsia"/>
          <w:sz w:val="22"/>
          <w:szCs w:val="22"/>
        </w:rPr>
        <w:t>，作为一个功能性的人物，不怎么显眼也是很正常的，毕竟从一开始就那么的无敌，是那么的寂寞，现在好不容易有机会可以当一</w:t>
      </w:r>
      <w:r w:rsidR="00E37CB2" w:rsidRPr="00DF4D1D">
        <w:rPr>
          <w:rFonts w:ascii="微软雅黑" w:eastAsia="微软雅黑" w:hAnsi="微软雅黑" w:cs="微软雅黑" w:hint="eastAsia"/>
          <w:sz w:val="22"/>
          <w:szCs w:val="22"/>
        </w:rPr>
        <w:lastRenderedPageBreak/>
        <w:t>个普普通通的工具人还是很难得的，而且在这而也不用面对在显示世界中的各种烦心事。</w:t>
      </w:r>
    </w:p>
    <w:p w14:paraId="4796EE15" w14:textId="1E6B7608"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在这而需要付出的代价不过是一点点微不足道的力量而已，然后就是没有吃的而已，反正到了这个时候也不需要吃东西了，只是没有好东西吃能有什么大不了的事情嘛。</w:t>
      </w:r>
    </w:p>
    <w:p w14:paraId="799CE648" w14:textId="479FE9D9"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，那啥，孙玲，过来看看这东西有用没有，我这儿有一块奇奇怪怪的石头。”这个贪狼小队的队长于成华说道。</w:t>
      </w:r>
    </w:p>
    <w:p w14:paraId="0DC31008" w14:textId="20EA10A2"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“等一下，我马上就过来。”孙源玲再次开始了</w:t>
      </w:r>
      <w:r w:rsidR="00AA1D76" w:rsidRPr="00DF4D1D">
        <w:rPr>
          <w:rFonts w:ascii="微软雅黑" w:eastAsia="微软雅黑" w:hAnsi="微软雅黑" w:cs="微软雅黑" w:hint="eastAsia"/>
          <w:sz w:val="22"/>
          <w:szCs w:val="22"/>
        </w:rPr>
        <w:t>工具人的生活以及工作，但是很显然的一件事 —— 孙源玲在这个期间并没有改变样貌，现在的孙源玲任然是哪个十分可爱的小</w:t>
      </w:r>
      <w:proofErr w:type="spellStart"/>
      <w:r w:rsidR="00AA1D76" w:rsidRPr="00DF4D1D">
        <w:rPr>
          <w:rFonts w:ascii="微软雅黑" w:eastAsia="微软雅黑" w:hAnsi="微软雅黑" w:cs="微软雅黑" w:hint="eastAsia"/>
          <w:sz w:val="22"/>
          <w:szCs w:val="22"/>
        </w:rPr>
        <w:t>loli</w:t>
      </w:r>
      <w:proofErr w:type="spellEnd"/>
      <w:r w:rsidR="00AA1D76" w:rsidRPr="00DF4D1D">
        <w:rPr>
          <w:rFonts w:ascii="微软雅黑" w:eastAsia="微软雅黑" w:hAnsi="微软雅黑" w:cs="微软雅黑" w:hint="eastAsia"/>
          <w:sz w:val="22"/>
          <w:szCs w:val="22"/>
        </w:rPr>
        <w:t>，虽然在变成女孩子之后就没有什么变回去了希望了，在获得了时间的能力之后可以变回去了，但是又没有这个想法了，这样也挺不错的。</w:t>
      </w:r>
    </w:p>
    <w:p w14:paraId="56AA24A2" w14:textId="37D6742B" w:rsidR="00AA1D76" w:rsidRPr="00DF4D1D" w:rsidRDefault="009776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身体变成这样并不是说整个人就不发育了，但是好像真的不怎么发育的样子，整整快两年的时间了，身高还是只有那么一点点，就没有变过，以及那飞机场般的胸部，虽然有了那么一点的起伏，但是有和没有并没有什么差距，只是看起来没有那么的平了。</w:t>
      </w:r>
    </w:p>
    <w:p w14:paraId="7C69995E" w14:textId="7501F526" w:rsidR="009C5E35" w:rsidRPr="00DF4D1D" w:rsidRDefault="00865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白毛依然是白毛，搭配上那看起来人畜无害的脸庞实在是想让人好好的爱护一番，只是到了最后到底是谁</w:t>
      </w:r>
      <w:proofErr w:type="gramStart"/>
      <w:r w:rsidRPr="00DF4D1D">
        <w:rPr>
          <w:rFonts w:ascii="微软雅黑" w:eastAsia="微软雅黑" w:hAnsi="微软雅黑" w:cs="微软雅黑" w:hint="eastAsia"/>
          <w:sz w:val="22"/>
          <w:szCs w:val="22"/>
        </w:rPr>
        <w:t>爱护谁</w:t>
      </w:r>
      <w:proofErr w:type="gramEnd"/>
      <w:r w:rsidRPr="00DF4D1D">
        <w:rPr>
          <w:rFonts w:ascii="微软雅黑" w:eastAsia="微软雅黑" w:hAnsi="微软雅黑" w:cs="微软雅黑" w:hint="eastAsia"/>
          <w:sz w:val="22"/>
          <w:szCs w:val="22"/>
        </w:rPr>
        <w:t>就不好说了。</w:t>
      </w:r>
    </w:p>
    <w:p w14:paraId="6726B314" w14:textId="6A48D643" w:rsidR="008650F0" w:rsidRPr="00DF4D1D" w:rsidRDefault="00865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可爱虽然是可爱，但是一点也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性感，所以孙源玲才能够在这个秘境之中生活的还算是不错，不然的话可能这些人就没有了，这个秘境可能真就一下子就成为孙源玲一个人的秘境了。</w:t>
      </w:r>
    </w:p>
    <w:p w14:paraId="183EA3B8" w14:textId="7B9432B4" w:rsidR="00FC73EB" w:rsidRPr="00DF4D1D" w:rsidRDefault="007B24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秘境之中各种快乐，但是爱丽却做好了和各种麻烦事情打交道的准备，因为最新的技术马上就要开始发售了，只是这种技术实在是超过了现在市面所有的各种无线充电设备太多了，而且爱丽的定价也不高，一个普通的中收入家庭也可以轻松的购置一台来使用。</w:t>
      </w:r>
    </w:p>
    <w:p w14:paraId="7F6A1DBF" w14:textId="7387EA4D" w:rsidR="00FC73EB" w:rsidRPr="00DF4D1D" w:rsidRDefault="00FC73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在此时此刻，大规模的制造并没有开始二十稍微的制作出一些样品来进行展示，只是就这些样品也是制作出数百台输出功率在</w:t>
      </w:r>
      <w:r w:rsidRPr="00DF4D1D">
        <w:rPr>
          <w:rFonts w:ascii="微软雅黑" w:eastAsia="微软雅黑" w:hAnsi="微软雅黑" w:cs="微软雅黑"/>
          <w:sz w:val="22"/>
          <w:szCs w:val="22"/>
        </w:rPr>
        <w:t>8000</w:t>
      </w:r>
      <w:r w:rsidRPr="00DF4D1D">
        <w:rPr>
          <w:rFonts w:ascii="微软雅黑" w:eastAsia="微软雅黑" w:hAnsi="微软雅黑" w:cs="微软雅黑" w:hint="eastAsia"/>
          <w:sz w:val="22"/>
          <w:szCs w:val="22"/>
        </w:rPr>
        <w:t>W的无线传输的配套设备，以及输出功率在5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W的超级无线传输设备，这些设备可以轻易的解决能源传输的问题。</w:t>
      </w:r>
    </w:p>
    <w:p w14:paraId="40348655" w14:textId="4F577CAD" w:rsidR="00FC73EB"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放在爱丽的自主意识还没有觉醒的时候制作各种宣传片，各种广告之类的东西效果那绝对是很不错的，但是自从觉醒了自我意识之后在某些方面显得就没有那么的高效了，毕竟正常的生命是不可能一天到晚都在干活儿的，而不是生命一天到晚都在干活那是无可厚非的事情，在这次拍摄的宣传超大功率传输设备的时候爱丽并没有什么好的方法，于是叫程磊来做，毕竟也是一个副总级别的人物了，但是程磊哪儿做过这样的事情，导演这种东西他是真的不会，如果是叫他管理公司，那绝对是管理的不错的，但是真要叫他拍摄宣传片之类的东西那还真是有力气无处使，只好在公司之外交了一个职业导演来负责这方面的事情。</w:t>
      </w:r>
    </w:p>
    <w:p w14:paraId="3CC660BC" w14:textId="7914FB45" w:rsidR="008650F0"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在告知了相关的注意事项以及需要表达出来的意思之后程磊也只是稍微监督一下就完事了，毕竟他也不懂。</w:t>
      </w:r>
    </w:p>
    <w:p w14:paraId="6589630A" w14:textId="1761F39E" w:rsidR="009571A7"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想要知名度就需要宣传，而宣传更多的是需要一些大牌的明星，有实力的明星，</w:t>
      </w:r>
      <w:r w:rsidR="00572DE7" w:rsidRPr="00DF4D1D">
        <w:rPr>
          <w:rFonts w:ascii="微软雅黑" w:eastAsia="微软雅黑" w:hAnsi="微软雅黑" w:cs="微软雅黑" w:hint="eastAsia"/>
          <w:sz w:val="22"/>
          <w:szCs w:val="22"/>
        </w:rPr>
        <w:t>这些明星不要那些被炒作起来的明星，年级太大了的不要，气质不好的不要，不适合这方面拍摄的明星不要。</w:t>
      </w:r>
    </w:p>
    <w:p w14:paraId="23CBC09A" w14:textId="04A84DE0" w:rsidR="00572DE7" w:rsidRPr="00DF4D1D" w:rsidRDefault="00572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着并不是那个导演的要求，而是爱丽的要求，毕竟在最后面对的对象更多的是年轻人，但是这个看起来能用钱解决的事情却把这个十分有名的导演给难住了，想要在这年头找到一个有实力，有颜值，知名度还要高还要适合拍摄这类高新科技的宣传，有钱也不一定能够找到。</w:t>
      </w:r>
    </w:p>
    <w:p w14:paraId="63BCD762" w14:textId="1BC17C12" w:rsidR="006C53ED" w:rsidRPr="00DF4D1D" w:rsidRDefault="00572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最后这个导演在和爱丽的各种商量之下终于稍微放松了一点要求，那就是可以找找那些二线、三线明星，但像</w:t>
      </w:r>
      <w:proofErr w:type="spellStart"/>
      <w:r w:rsidRPr="00DF4D1D">
        <w:rPr>
          <w:rFonts w:ascii="微软雅黑" w:eastAsia="微软雅黑" w:hAnsi="微软雅黑" w:cs="微软雅黑" w:hint="eastAsia"/>
          <w:sz w:val="22"/>
          <w:szCs w:val="22"/>
        </w:rPr>
        <w:t>cxk</w:t>
      </w:r>
      <w:proofErr w:type="spellEnd"/>
      <w:r w:rsidRPr="00DF4D1D">
        <w:rPr>
          <w:rFonts w:ascii="微软雅黑" w:eastAsia="微软雅黑" w:hAnsi="微软雅黑" w:cs="微软雅黑" w:hint="eastAsia"/>
          <w:sz w:val="22"/>
          <w:szCs w:val="22"/>
        </w:rPr>
        <w:t>之类的是坚决不能够放进来的。</w:t>
      </w:r>
    </w:p>
    <w:p w14:paraId="68C17AC7" w14:textId="3CCF6D6A" w:rsidR="003D0AEB" w:rsidRPr="00DF4D1D" w:rsidRDefault="003D0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在这而国内知名导演看在玲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的面子（钱）上在经过了千难万难之后终于筹齐了拍摄所需要的人，而这名国内知名导演也是在开始拍摄之前做足了功课，要是在开始拍摄的时候在演员面前除了丑那就好玩了。</w:t>
      </w:r>
    </w:p>
    <w:p w14:paraId="7CA54B9A" w14:textId="11C082CA" w:rsidR="003D0AEB" w:rsidRPr="00DF4D1D" w:rsidRDefault="00C730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拍摄这个不怎么长的宣传片需要的时间并不多，而且</w:t>
      </w:r>
      <w:r w:rsidR="003A7A9C" w:rsidRPr="00DF4D1D">
        <w:rPr>
          <w:rFonts w:ascii="微软雅黑" w:eastAsia="微软雅黑" w:hAnsi="微软雅黑" w:cs="微软雅黑" w:hint="eastAsia"/>
          <w:sz w:val="22"/>
          <w:szCs w:val="22"/>
        </w:rPr>
        <w:t>难度也不大，需要的就只是在日常和生活之中使用这种超大功率的无线能源传输设备时所带来的便利。</w:t>
      </w:r>
      <w:proofErr w:type="gramStart"/>
      <w:r w:rsidR="003A7A9C" w:rsidRPr="00DF4D1D">
        <w:rPr>
          <w:rFonts w:ascii="微软雅黑" w:eastAsia="微软雅黑" w:hAnsi="微软雅黑" w:cs="微软雅黑" w:hint="eastAsia"/>
          <w:sz w:val="22"/>
          <w:szCs w:val="22"/>
        </w:rPr>
        <w:t>进而就是</w:t>
      </w:r>
      <w:proofErr w:type="gramEnd"/>
      <w:r w:rsidR="003A7A9C" w:rsidRPr="00DF4D1D">
        <w:rPr>
          <w:rFonts w:ascii="微软雅黑" w:eastAsia="微软雅黑" w:hAnsi="微软雅黑" w:cs="微软雅黑" w:hint="eastAsia"/>
          <w:sz w:val="22"/>
          <w:szCs w:val="22"/>
        </w:rPr>
        <w:t>说明这种设备的安全性，对于生物以及建筑都是无害的，只有特定的设备在特定的情况之下才可以于这种无线能源传输设备所互动，在完成互动之后能源的传输才会在完成互动之后开始，如果互动并没有完成或者说在进行能源接入验证的时候就没有通过，那么能源的传输将不会开始，这页隔绝了被有心人偷电的情况出现，至于会不会出现类似于</w:t>
      </w:r>
      <w:proofErr w:type="spellStart"/>
      <w:r w:rsidR="003A7A9C" w:rsidRPr="00DF4D1D">
        <w:rPr>
          <w:rFonts w:ascii="微软雅黑" w:eastAsia="微软雅黑" w:hAnsi="微软雅黑" w:cs="微软雅黑" w:hint="eastAsia"/>
          <w:sz w:val="22"/>
          <w:szCs w:val="22"/>
        </w:rPr>
        <w:t>WiFi</w:t>
      </w:r>
      <w:proofErr w:type="spellEnd"/>
      <w:r w:rsidR="003A7A9C" w:rsidRPr="00DF4D1D">
        <w:rPr>
          <w:rFonts w:ascii="微软雅黑" w:eastAsia="微软雅黑" w:hAnsi="微软雅黑" w:cs="微软雅黑" w:hint="eastAsia"/>
          <w:sz w:val="22"/>
          <w:szCs w:val="22"/>
        </w:rPr>
        <w:t>万能钥匙之类的东西出现，这件事就和爱丽无关了，毕竟爱丽所需要的就是讲这些设备在社会之上普及，至于安全性，反正学历越低辐射越高。</w:t>
      </w:r>
    </w:p>
    <w:p w14:paraId="216629DF" w14:textId="70EF7D6A" w:rsidR="003A7A9C" w:rsidRPr="00DF4D1D" w:rsidRDefault="003A7A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在现在这个时代，只需要密码就可以通过验证的充电设备不可避免的会出现类似于</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万能钥匙之类的东西出现</w:t>
      </w:r>
      <w:r w:rsidR="00CB6151" w:rsidRPr="00DF4D1D">
        <w:rPr>
          <w:rFonts w:ascii="微软雅黑" w:eastAsia="微软雅黑" w:hAnsi="微软雅黑" w:cs="微软雅黑" w:hint="eastAsia"/>
          <w:sz w:val="22"/>
          <w:szCs w:val="22"/>
        </w:rPr>
        <w:t>，协议设计的再高明，再复杂，也敌不过用户自己主动的将自身的信息泄露，机器始终是机器，生命始终是生命，哪怕人工智能表现的再像一个人但是它仍然是一个机器，一个人工智能，生命和机械是有着本质上的区别，没有独立自主的思想，没有相当的创造力，那并不是生命。</w:t>
      </w:r>
    </w:p>
    <w:p w14:paraId="2EAB4472" w14:textId="69F2E59E" w:rsidR="00CB6151" w:rsidRPr="00DF4D1D" w:rsidRDefault="00232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机器或者说人工智能需要逻辑，毕竟那是人编写并且改进的，如果没有逻辑那么它将无法正常的运行已经使用，而拥有思想的人却可以没有逻辑，</w:t>
      </w:r>
      <w:r w:rsidR="0059450F" w:rsidRPr="00DF4D1D">
        <w:rPr>
          <w:rFonts w:ascii="微软雅黑" w:eastAsia="微软雅黑" w:hAnsi="微软雅黑" w:cs="微软雅黑" w:hint="eastAsia"/>
          <w:sz w:val="22"/>
          <w:szCs w:val="22"/>
        </w:rPr>
        <w:t>只是人们倾向于干一些有逻辑的事情而已。</w:t>
      </w:r>
    </w:p>
    <w:p w14:paraId="29FEEA22" w14:textId="782DB183" w:rsidR="00572DE7" w:rsidRPr="00DF4D1D" w:rsidRDefault="002179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拍摄的场地很简单，在公司中在车库中，在各种宾馆之中都可以拍摄，所需要的时间也就很短，在经过了快一个周的时间之后宣传片终于成型了，只需要在经过一定的剪辑之后便可以将其放在大屏幕之上了。</w:t>
      </w:r>
    </w:p>
    <w:p w14:paraId="32EC9E92" w14:textId="5CA67177" w:rsidR="00572DE7"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爱丽在这段时间并没有闲着，没有孙源玲那么强大的能力，但是强大的计算能力以及综合调度能力可以将现存的资源最合理的利用。</w:t>
      </w:r>
    </w:p>
    <w:p w14:paraId="785BD04C" w14:textId="29E2120E" w:rsidR="00650239"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在不到一个周的时间里面一个规模看起来就十分庞大的流水线便出现在了公司里面，占据了公司的一块空地，至于在外面建立工厂这种事情还是等着孙源玲回来再做定夺。</w:t>
      </w:r>
    </w:p>
    <w:p w14:paraId="713600BD" w14:textId="13E2AB43" w:rsidR="002179EC"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现在需要的就是将这宣传视频放上官网，然后静静的等待着发酵就可以了。</w:t>
      </w:r>
    </w:p>
    <w:p w14:paraId="5CD07EBD" w14:textId="77777777" w:rsidR="00650239" w:rsidRPr="00DF4D1D" w:rsidRDefault="00650239">
      <w:pPr>
        <w:rPr>
          <w:rFonts w:ascii="微软雅黑" w:eastAsia="微软雅黑" w:hAnsi="微软雅黑" w:cs="微软雅黑"/>
          <w:sz w:val="22"/>
          <w:szCs w:val="22"/>
        </w:rPr>
      </w:pPr>
    </w:p>
    <w:p w14:paraId="4CAC506C" w14:textId="79D0F311" w:rsidR="002179EC" w:rsidRPr="00DF4D1D" w:rsidRDefault="002179EC">
      <w:pPr>
        <w:rPr>
          <w:rFonts w:ascii="微软雅黑" w:eastAsia="微软雅黑" w:hAnsi="微软雅黑" w:cs="微软雅黑"/>
          <w:sz w:val="22"/>
          <w:szCs w:val="22"/>
        </w:rPr>
      </w:pPr>
    </w:p>
    <w:p w14:paraId="6009C930" w14:textId="3EA0B4AC" w:rsidR="00650239" w:rsidRPr="00DF4D1D" w:rsidRDefault="00650239" w:rsidP="00A61D9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第一百二十三章 </w:t>
      </w:r>
      <w:r w:rsidRPr="00DF4D1D">
        <w:rPr>
          <w:rFonts w:ascii="微软雅黑" w:eastAsia="微软雅黑" w:hAnsi="微软雅黑" w:cs="微软雅黑"/>
          <w:sz w:val="22"/>
          <w:szCs w:val="22"/>
        </w:rPr>
        <w:t xml:space="preserve"> </w:t>
      </w:r>
      <w:r w:rsidR="00717FB3" w:rsidRPr="00DF4D1D">
        <w:rPr>
          <w:rFonts w:ascii="微软雅黑" w:eastAsia="微软雅黑" w:hAnsi="微软雅黑" w:cs="微软雅黑" w:hint="eastAsia"/>
          <w:sz w:val="22"/>
          <w:szCs w:val="22"/>
        </w:rPr>
        <w:t>买的到的概念产品</w:t>
      </w:r>
    </w:p>
    <w:p w14:paraId="0393BFC7" w14:textId="5AEDA58E" w:rsidR="00650239" w:rsidRPr="00DF4D1D" w:rsidRDefault="00A2692E">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在玲瑶科创开发</w:t>
      </w:r>
      <w:proofErr w:type="gramEnd"/>
      <w:r w:rsidRPr="00DF4D1D">
        <w:rPr>
          <w:rFonts w:ascii="微软雅黑" w:eastAsia="微软雅黑" w:hAnsi="微软雅黑" w:cs="微软雅黑" w:hint="eastAsia"/>
          <w:sz w:val="22"/>
          <w:szCs w:val="22"/>
        </w:rPr>
        <w:t>出这种大功率的无线传输技术之前就已经有其他的科研机构</w:t>
      </w:r>
      <w:r w:rsidR="00ED16C9" w:rsidRPr="00DF4D1D">
        <w:rPr>
          <w:rFonts w:ascii="微软雅黑" w:eastAsia="微软雅黑" w:hAnsi="微软雅黑" w:cs="微软雅黑" w:hint="eastAsia"/>
          <w:sz w:val="22"/>
          <w:szCs w:val="22"/>
        </w:rPr>
        <w:t>成功的研究出了这种隔空无线充电的技术，这种技术的难度并不大，许多的大学生都可以制作出简易的无线能源传输装置，只是这种能源传输装置的传输距离很近以及功率都不大。</w:t>
      </w:r>
    </w:p>
    <w:p w14:paraId="69F5181E" w14:textId="0046AD40" w:rsidR="00ED16C9" w:rsidRPr="00DF4D1D" w:rsidRDefault="00ED16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这种无线电力传输装置的难点就在于如何进行长距离的大功率传输，</w:t>
      </w:r>
      <w:r w:rsidR="00053BDB" w:rsidRPr="00DF4D1D">
        <w:rPr>
          <w:rFonts w:ascii="微软雅黑" w:eastAsia="微软雅黑" w:hAnsi="微软雅黑" w:cs="微软雅黑" w:hint="eastAsia"/>
          <w:sz w:val="22"/>
          <w:szCs w:val="22"/>
        </w:rPr>
        <w:t>如何才不会</w:t>
      </w:r>
      <w:proofErr w:type="gramStart"/>
      <w:r w:rsidR="00761237" w:rsidRPr="00DF4D1D">
        <w:rPr>
          <w:rFonts w:ascii="微软雅黑" w:eastAsia="微软雅黑" w:hAnsi="微软雅黑" w:cs="微软雅黑" w:hint="eastAsia"/>
          <w:sz w:val="22"/>
          <w:szCs w:val="22"/>
        </w:rPr>
        <w:t>倍</w:t>
      </w:r>
      <w:proofErr w:type="gramEnd"/>
      <w:r w:rsidR="00761237" w:rsidRPr="00DF4D1D">
        <w:rPr>
          <w:rFonts w:ascii="微软雅黑" w:eastAsia="微软雅黑" w:hAnsi="微软雅黑" w:cs="微软雅黑" w:hint="eastAsia"/>
          <w:sz w:val="22"/>
          <w:szCs w:val="22"/>
        </w:rPr>
        <w:t>中间的障碍物所阻挡从而影响传输，如果被阻挡了且无法通过波束塑性的方式将</w:t>
      </w:r>
      <w:r w:rsidR="00B668F6" w:rsidRPr="00DF4D1D">
        <w:rPr>
          <w:rFonts w:ascii="微软雅黑" w:eastAsia="微软雅黑" w:hAnsi="微软雅黑" w:cs="微软雅黑" w:hint="eastAsia"/>
          <w:sz w:val="22"/>
          <w:szCs w:val="22"/>
        </w:rPr>
        <w:t>能量传输到指定的位置，那么就需要考虑如何才能够将足够的能量传输到指定的位置。</w:t>
      </w:r>
    </w:p>
    <w:p w14:paraId="32711604" w14:textId="7490C47D" w:rsidR="00B668F6" w:rsidRPr="00DF4D1D" w:rsidRDefault="00B668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所幸，这些问题</w:t>
      </w:r>
      <w:proofErr w:type="gramStart"/>
      <w:r w:rsidRPr="00DF4D1D">
        <w:rPr>
          <w:rFonts w:ascii="微软雅黑" w:eastAsia="微软雅黑" w:hAnsi="微软雅黑" w:cs="微软雅黑" w:hint="eastAsia"/>
          <w:sz w:val="22"/>
          <w:szCs w:val="22"/>
        </w:rPr>
        <w:t>对于玲瑶科创来说</w:t>
      </w:r>
      <w:proofErr w:type="gramEnd"/>
      <w:r w:rsidRPr="00DF4D1D">
        <w:rPr>
          <w:rFonts w:ascii="微软雅黑" w:eastAsia="微软雅黑" w:hAnsi="微软雅黑" w:cs="微软雅黑" w:hint="eastAsia"/>
          <w:sz w:val="22"/>
          <w:szCs w:val="22"/>
        </w:rPr>
        <w:t>并不是一个难题，这对于爱丽以及孙源玲来说完全就不是一个问题，而经过孙源玲培训了一段时间，这些研究员各个的水平都已经相当的不错了，虽然创造能力可能不如那些历史上的大科学家，但是各方面的实践能力和基础知识却是历史上谁也无法比拟的</w:t>
      </w:r>
      <w:r w:rsidR="00761D73" w:rsidRPr="00DF4D1D">
        <w:rPr>
          <w:rFonts w:ascii="微软雅黑" w:eastAsia="微软雅黑" w:hAnsi="微软雅黑" w:cs="微软雅黑" w:hint="eastAsia"/>
          <w:sz w:val="22"/>
          <w:szCs w:val="22"/>
        </w:rPr>
        <w:t>。</w:t>
      </w:r>
    </w:p>
    <w:p w14:paraId="70CED4C9" w14:textId="73DDDA11" w:rsidR="00761D73" w:rsidRPr="00DF4D1D" w:rsidRDefault="00761D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随便一个研究员拿</w:t>
      </w:r>
      <w:proofErr w:type="gramStart"/>
      <w:r w:rsidRPr="00DF4D1D">
        <w:rPr>
          <w:rFonts w:ascii="微软雅黑" w:eastAsia="微软雅黑" w:hAnsi="微软雅黑" w:cs="微软雅黑" w:hint="eastAsia"/>
          <w:sz w:val="22"/>
          <w:szCs w:val="22"/>
        </w:rPr>
        <w:t>在外名</w:t>
      </w:r>
      <w:proofErr w:type="gramEnd"/>
      <w:r w:rsidRPr="00DF4D1D">
        <w:rPr>
          <w:rFonts w:ascii="微软雅黑" w:eastAsia="微软雅黑" w:hAnsi="微软雅黑" w:cs="微软雅黑" w:hint="eastAsia"/>
          <w:sz w:val="22"/>
          <w:szCs w:val="22"/>
        </w:rPr>
        <w:t>的市场上来看都是一个‘金子’，只要他们愿意在哪个地方发力，自己所负责的那个领域一定是可以在未来一段时间的市场上大展风采</w:t>
      </w:r>
      <w:r w:rsidR="00DF6E0A" w:rsidRPr="00DF4D1D">
        <w:rPr>
          <w:rFonts w:ascii="微软雅黑" w:eastAsia="微软雅黑" w:hAnsi="微软雅黑" w:cs="微软雅黑" w:hint="eastAsia"/>
          <w:sz w:val="22"/>
          <w:szCs w:val="22"/>
        </w:rPr>
        <w:t>，至于这个领域会在多短的时间里面落败就不得而知了，</w:t>
      </w:r>
      <w:r w:rsidR="006F6CB6" w:rsidRPr="00DF4D1D">
        <w:rPr>
          <w:rFonts w:ascii="微软雅黑" w:eastAsia="微软雅黑" w:hAnsi="微软雅黑" w:cs="微软雅黑" w:hint="eastAsia"/>
          <w:sz w:val="22"/>
          <w:szCs w:val="22"/>
        </w:rPr>
        <w:t>孙源玲有没有兴趣不说，爱丽也不一定有兴趣。</w:t>
      </w:r>
    </w:p>
    <w:p w14:paraId="7EB0E976" w14:textId="53F729B0" w:rsidR="00416592" w:rsidRPr="00DF4D1D" w:rsidRDefault="004165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此时的孙源玲仍然在秘境之中当着一条咸鱼，秘境之中的时间才过去不到两天，而现实之中的时间已经快过去一个周了，这么长时间不见了爱丽和孙瑶都有些想她，至于发生意外这种事情，那必是不可能的</w:t>
      </w:r>
      <w:r w:rsidR="0096051D" w:rsidRPr="00DF4D1D">
        <w:rPr>
          <w:rFonts w:ascii="微软雅黑" w:eastAsia="微软雅黑" w:hAnsi="微软雅黑" w:cs="微软雅黑" w:hint="eastAsia"/>
          <w:sz w:val="22"/>
          <w:szCs w:val="22"/>
        </w:rPr>
        <w:t>，就算是将整个地星都给炸掉</w:t>
      </w:r>
      <w:r w:rsidR="00A721D2" w:rsidRPr="00DF4D1D">
        <w:rPr>
          <w:rFonts w:ascii="微软雅黑" w:eastAsia="微软雅黑" w:hAnsi="微软雅黑" w:cs="微软雅黑" w:hint="eastAsia"/>
          <w:sz w:val="22"/>
          <w:szCs w:val="22"/>
        </w:rPr>
        <w:t>孙源玲都不会有任何的事情，甚至是直接将孙源玲扔到黑洞之中也不会出现任何问题。</w:t>
      </w:r>
    </w:p>
    <w:p w14:paraId="4C073A0D" w14:textId="71C522DD" w:rsidR="00A721D2" w:rsidRPr="00DF4D1D" w:rsidRDefault="00A721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而且，拥有了世界力量的孙源玲真的</w:t>
      </w:r>
      <w:proofErr w:type="gramStart"/>
      <w:r w:rsidRPr="00DF4D1D">
        <w:rPr>
          <w:rFonts w:ascii="微软雅黑" w:eastAsia="微软雅黑" w:hAnsi="微软雅黑" w:cs="微软雅黑" w:hint="eastAsia"/>
          <w:sz w:val="22"/>
          <w:szCs w:val="22"/>
        </w:rPr>
        <w:t>不会再某一个</w:t>
      </w:r>
      <w:proofErr w:type="gramEnd"/>
      <w:r w:rsidRPr="00DF4D1D">
        <w:rPr>
          <w:rFonts w:ascii="微软雅黑" w:eastAsia="微软雅黑" w:hAnsi="微软雅黑" w:cs="微软雅黑" w:hint="eastAsia"/>
          <w:sz w:val="22"/>
          <w:szCs w:val="22"/>
        </w:rPr>
        <w:t>时间节点之中留下</w:t>
      </w:r>
      <w:proofErr w:type="gramStart"/>
      <w:r w:rsidRPr="00DF4D1D">
        <w:rPr>
          <w:rFonts w:ascii="微软雅黑" w:eastAsia="微软雅黑" w:hAnsi="微软雅黑" w:cs="微软雅黑" w:hint="eastAsia"/>
          <w:sz w:val="22"/>
          <w:szCs w:val="22"/>
        </w:rPr>
        <w:t>一个锚点吗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这个锚点就</w:t>
      </w:r>
      <w:proofErr w:type="gramEnd"/>
      <w:r w:rsidRPr="00DF4D1D">
        <w:rPr>
          <w:rFonts w:ascii="微软雅黑" w:eastAsia="微软雅黑" w:hAnsi="微软雅黑" w:cs="微软雅黑" w:hint="eastAsia"/>
          <w:sz w:val="22"/>
          <w:szCs w:val="22"/>
        </w:rPr>
        <w:t>用来回溯时间，如果本体在连续的时间之中发生了什么意外可以直接回到那个</w:t>
      </w:r>
      <w:proofErr w:type="gramStart"/>
      <w:r w:rsidRPr="00DF4D1D">
        <w:rPr>
          <w:rFonts w:ascii="微软雅黑" w:eastAsia="微软雅黑" w:hAnsi="微软雅黑" w:cs="微软雅黑" w:hint="eastAsia"/>
          <w:sz w:val="22"/>
          <w:szCs w:val="22"/>
        </w:rPr>
        <w:t>时间锚点</w:t>
      </w:r>
      <w:r w:rsidR="0076630D" w:rsidRPr="00DF4D1D">
        <w:rPr>
          <w:rFonts w:ascii="微软雅黑" w:eastAsia="微软雅黑" w:hAnsi="微软雅黑" w:cs="微软雅黑" w:hint="eastAsia"/>
          <w:sz w:val="22"/>
          <w:szCs w:val="22"/>
        </w:rPr>
        <w:t>所</w:t>
      </w:r>
      <w:proofErr w:type="gramEnd"/>
      <w:r w:rsidR="0076630D" w:rsidRPr="00DF4D1D">
        <w:rPr>
          <w:rFonts w:ascii="微软雅黑" w:eastAsia="微软雅黑" w:hAnsi="微软雅黑" w:cs="微软雅黑" w:hint="eastAsia"/>
          <w:sz w:val="22"/>
          <w:szCs w:val="22"/>
        </w:rPr>
        <w:t>定位的时间点去。</w:t>
      </w:r>
    </w:p>
    <w:p w14:paraId="32D75AF8" w14:textId="55E402C4" w:rsidR="0076630D" w:rsidRPr="00DF4D1D" w:rsidRDefault="007663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时间这种能力孙源玲不会再不必要的时候使用，但是在平时使用了又有谁能够知道呢？既然都已经掌握了时间，</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老不死的情况下，抹去自己在时间长河中发生的一些事情并不是一件困难的事情。</w:t>
      </w:r>
    </w:p>
    <w:p w14:paraId="3C42E37F" w14:textId="7E9C2F2F" w:rsidR="0076630D" w:rsidRPr="00DF4D1D" w:rsidRDefault="002359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程磊完成爱丽所交代的事情效率还是挺高的，不仅在一个周之内完成了导演以及演员的配置，并且完成了对</w:t>
      </w:r>
      <w:r w:rsidR="00493328" w:rsidRPr="00DF4D1D">
        <w:rPr>
          <w:rFonts w:ascii="微软雅黑" w:eastAsia="微软雅黑" w:hAnsi="微软雅黑" w:cs="微软雅黑" w:hint="eastAsia"/>
          <w:sz w:val="22"/>
          <w:szCs w:val="22"/>
        </w:rPr>
        <w:t>一个宣传小视频的拍摄，对于各种要求完成得也是相当的不错。</w:t>
      </w:r>
    </w:p>
    <w:p w14:paraId="48CB0D1E" w14:textId="7B202B46" w:rsidR="00493328" w:rsidRPr="00DF4D1D" w:rsidRDefault="004933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“经理阁下，我已经将您交代给我的人物都给完成了，这是最终的成功情过目。”</w:t>
      </w:r>
    </w:p>
    <w:p w14:paraId="1C2927A6" w14:textId="0D5DB125" w:rsidR="00493328" w:rsidRPr="00DF4D1D" w:rsidRDefault="004933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“嗯，程磊，这个导演怎么样，只要人找得不错，钱给的够多自己起就可以想怎么摸鱼就怎么摸鱼，这种做法还真是和我有些相像啊。”</w:t>
      </w:r>
    </w:p>
    <w:p w14:paraId="5E618F23" w14:textId="29955182" w:rsidR="00493328" w:rsidRPr="00DF4D1D" w:rsidRDefault="00BD55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程磊听到这话虽然有点尴尬，但是这也算是正常操作，</w:t>
      </w:r>
      <w:r w:rsidR="00784DA7" w:rsidRPr="00DF4D1D">
        <w:rPr>
          <w:rFonts w:ascii="微软雅黑" w:eastAsia="微软雅黑" w:hAnsi="微软雅黑" w:cs="微软雅黑" w:hint="eastAsia"/>
          <w:sz w:val="22"/>
          <w:szCs w:val="22"/>
        </w:rPr>
        <w:t>有钱的情况之下能够花钱解决的事情就花钱解决，如果花钱都不能够解决在想其他的办法。</w:t>
      </w:r>
    </w:p>
    <w:p w14:paraId="4A03A1A8" w14:textId="77777777" w:rsidR="00784DA7" w:rsidRPr="00DF4D1D" w:rsidRDefault="00784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“咳咳，这个导演的确做得很不错，虽然是一个很短的视频，但是要求有点严苛，但是完成的效果也很好。</w:t>
      </w:r>
    </w:p>
    <w:p w14:paraId="6064BF97" w14:textId="475E5CA1" w:rsidR="00784DA7" w:rsidRPr="00DF4D1D" w:rsidRDefault="00784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那么经理，这个成片的效果怎么样呢？”</w:t>
      </w:r>
    </w:p>
    <w:p w14:paraId="28E7DB19" w14:textId="674C3664" w:rsidR="00761DC0" w:rsidRPr="00DF4D1D" w:rsidRDefault="002A27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r w:rsidR="00DC223B" w:rsidRPr="00DF4D1D">
        <w:rPr>
          <w:rFonts w:ascii="微软雅黑" w:eastAsia="微软雅黑" w:hAnsi="微软雅黑" w:cs="微软雅黑" w:hint="eastAsia"/>
          <w:sz w:val="22"/>
          <w:szCs w:val="22"/>
        </w:rPr>
        <w:t>慢慢</w:t>
      </w:r>
      <w:r w:rsidRPr="00DF4D1D">
        <w:rPr>
          <w:rFonts w:ascii="微软雅黑" w:eastAsia="微软雅黑" w:hAnsi="微软雅黑" w:cs="微软雅黑" w:hint="eastAsia"/>
          <w:sz w:val="22"/>
          <w:szCs w:val="22"/>
        </w:rPr>
        <w:t>的看着程磊提交上来的视频，感觉还是还挺不错，毕竟自己也不是很懂这方面的东西，看起来很舒服就完事了。</w:t>
      </w:r>
    </w:p>
    <w:p w14:paraId="3A213AA3" w14:textId="4F517076" w:rsidR="002A27B6" w:rsidRPr="00DF4D1D" w:rsidRDefault="00DC22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短视频的内容并不多，几分钟的时间就没有了，但是大体就是大功率无线电力传输设备加上所配套的设施时候在各个场景的使用情况，然后再对比一下无线传输方式和有线传输方式的区别，将自身的有点最大程度的进行了表露。</w:t>
      </w:r>
    </w:p>
    <w:p w14:paraId="0254393C" w14:textId="6500D7A0" w:rsidR="00DC223B" w:rsidRPr="00DF4D1D" w:rsidRDefault="00DC22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“嗯，这个样子已经可以放出去了，毕竟我们是科研公司，并不是各种奇奇怪怪的传媒公司，这方面的宣传并不用太过于的用心，更多的心思花在各种技术的开发上才是最优解。”</w:t>
      </w:r>
    </w:p>
    <w:p w14:paraId="373F574C" w14:textId="27B19530" w:rsidR="002A27B6" w:rsidRPr="00DF4D1D" w:rsidRDefault="00DD35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“嗯，明白，所以这个视频是直接放在主页上显眼的位置吗？”</w:t>
      </w:r>
    </w:p>
    <w:p w14:paraId="74DB99F4" w14:textId="77777777" w:rsidR="00E1648B" w:rsidRPr="00DF4D1D" w:rsidRDefault="00DD35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“不，不用放在显眼的位置，毕竟这只是各种技术使用之后的一种相关的衍生而已，还不需要专门的进行一次报道，更何况我们只是将一些技术做出改进和优化而已，它还没有这个待遇。</w:t>
      </w:r>
      <w:r w:rsidR="00E1648B" w:rsidRPr="00DF4D1D">
        <w:rPr>
          <w:rFonts w:ascii="微软雅黑" w:eastAsia="微软雅黑" w:hAnsi="微软雅黑" w:cs="微软雅黑" w:hint="eastAsia"/>
          <w:sz w:val="22"/>
          <w:szCs w:val="22"/>
        </w:rPr>
        <w:t>把它放进视频模块里面就可以了，不需要更多的宣传，标上最新产品就可以了。</w:t>
      </w:r>
    </w:p>
    <w:p w14:paraId="62B52BC0" w14:textId="1FA4D37C" w:rsidR="00DD35E0" w:rsidRPr="00DF4D1D" w:rsidRDefault="00E16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对了，现在5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W以及8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W无线供电设备已经生成出多少了，一条生产线的速度并不慢了，定价记得高一点点，赚的钱太少了就没有意思了。</w:t>
      </w:r>
      <w:r w:rsidR="00DD35E0" w:rsidRPr="00DF4D1D">
        <w:rPr>
          <w:rFonts w:ascii="微软雅黑" w:eastAsia="微软雅黑" w:hAnsi="微软雅黑" w:cs="微软雅黑" w:hint="eastAsia"/>
          <w:sz w:val="22"/>
          <w:szCs w:val="22"/>
        </w:rPr>
        <w:t>”</w:t>
      </w:r>
    </w:p>
    <w:p w14:paraId="1152003C" w14:textId="002C1FD5" w:rsidR="00E1648B" w:rsidRPr="00DF4D1D" w:rsidRDefault="00E16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“明白了，经理。”</w:t>
      </w:r>
    </w:p>
    <w:p w14:paraId="37CDD232" w14:textId="263B4A20" w:rsidR="00501454" w:rsidRPr="00DF4D1D" w:rsidRDefault="005014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“嗯，所以还在这儿看着我干嘛？好看吗？公司的钱可不是很多了。”</w:t>
      </w:r>
    </w:p>
    <w:p w14:paraId="4B977615" w14:textId="5B9DDDD6" w:rsidR="00501454" w:rsidRPr="00DF4D1D" w:rsidRDefault="005014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本来准备看看自己的经理还有没有什么需要帮忙的程磊迅速的溜了。</w:t>
      </w:r>
    </w:p>
    <w:p w14:paraId="1D19DF49" w14:textId="77777777" w:rsidR="005A0C2A" w:rsidRPr="00DF4D1D" w:rsidRDefault="00176D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启明’真的能够给人类踏上光明路途的做上一点铺垫，不知道仅剩下的两个亿还能够用多长的时间。这些厂商代工需求还在没有完成，钱还打不到，这两家这季度刚刚过去还没有到给钱的时候，真是烦人啊，为什么姐姐不将一些技术拿出去开阔市场呢？这样的话</w:t>
      </w:r>
      <w:r w:rsidR="005A0C2A" w:rsidRPr="00DF4D1D">
        <w:rPr>
          <w:rFonts w:ascii="微软雅黑" w:eastAsia="微软雅黑" w:hAnsi="微软雅黑" w:cs="微软雅黑" w:hint="eastAsia"/>
          <w:sz w:val="22"/>
          <w:szCs w:val="22"/>
        </w:rPr>
        <w:t>现在至少不会出现前不够用的情况，这真是……</w:t>
      </w:r>
    </w:p>
    <w:p w14:paraId="09F37303" w14:textId="7002588B" w:rsidR="00DD35E0" w:rsidRPr="00DF4D1D" w:rsidRDefault="005A0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哎，现在开阔也不晚，反正高科技产品想要赚钱也快，没想到我们也有一天将资本家的镰刀</w:t>
      </w:r>
      <w:r w:rsidR="006C6693" w:rsidRPr="00DF4D1D">
        <w:rPr>
          <w:rFonts w:ascii="微软雅黑" w:eastAsia="微软雅黑" w:hAnsi="微软雅黑" w:cs="微软雅黑" w:hint="eastAsia"/>
          <w:sz w:val="22"/>
          <w:szCs w:val="22"/>
        </w:rPr>
        <w:t>驾到了普通人的头顶之上，这东西很容易上瘾啊。</w:t>
      </w:r>
      <w:r w:rsidR="00176DEA" w:rsidRPr="00DF4D1D">
        <w:rPr>
          <w:rFonts w:ascii="微软雅黑" w:eastAsia="微软雅黑" w:hAnsi="微软雅黑" w:cs="微软雅黑" w:hint="eastAsia"/>
          <w:sz w:val="22"/>
          <w:szCs w:val="22"/>
        </w:rPr>
        <w:t>”</w:t>
      </w:r>
    </w:p>
    <w:p w14:paraId="250BD17F" w14:textId="520852E1"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视频很快便在得到了爱丽的允许之后很快便得到了上传，玲</w:t>
      </w:r>
      <w:proofErr w:type="gramStart"/>
      <w:r w:rsidRPr="00DF4D1D">
        <w:rPr>
          <w:rFonts w:ascii="微软雅黑" w:eastAsia="微软雅黑" w:hAnsi="微软雅黑" w:cs="微软雅黑" w:hint="eastAsia"/>
          <w:sz w:val="22"/>
          <w:szCs w:val="22"/>
        </w:rPr>
        <w:t>瑶科创也</w:t>
      </w:r>
      <w:proofErr w:type="gramEnd"/>
      <w:r w:rsidRPr="00DF4D1D">
        <w:rPr>
          <w:rFonts w:ascii="微软雅黑" w:eastAsia="微软雅黑" w:hAnsi="微软雅黑" w:cs="微软雅黑" w:hint="eastAsia"/>
          <w:sz w:val="22"/>
          <w:szCs w:val="22"/>
        </w:rPr>
        <w:t>不需要自身刻意的去宣传都会有人去宣传，毕竟自己的</w:t>
      </w:r>
      <w:proofErr w:type="gramStart"/>
      <w:r w:rsidRPr="00DF4D1D">
        <w:rPr>
          <w:rFonts w:ascii="微软雅黑" w:eastAsia="微软雅黑" w:hAnsi="微软雅黑" w:cs="微软雅黑" w:hint="eastAsia"/>
          <w:sz w:val="22"/>
          <w:szCs w:val="22"/>
        </w:rPr>
        <w:t>官网总是</w:t>
      </w:r>
      <w:proofErr w:type="gramEnd"/>
      <w:r w:rsidRPr="00DF4D1D">
        <w:rPr>
          <w:rFonts w:ascii="微软雅黑" w:eastAsia="微软雅黑" w:hAnsi="微软雅黑" w:cs="微软雅黑" w:hint="eastAsia"/>
          <w:sz w:val="22"/>
          <w:szCs w:val="22"/>
        </w:rPr>
        <w:t>有很多人在时时刻刻的盯着，有点什么新东西总是能够在第一时间发现。</w:t>
      </w:r>
    </w:p>
    <w:p w14:paraId="246055BC" w14:textId="234A6D4E"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在视频链接的下方不仅有着这个产品的介绍，做的十分的像一个概念产品，但是下方却有着一个购买链接，这说明这个产品不仅是一个概念更是一个可以买得到的概念产品，这样的产品却</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定位为概念产品。</w:t>
      </w:r>
    </w:p>
    <w:p w14:paraId="79500281" w14:textId="7E94467C"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这是这个概念产品的定价并不低，最低级的无线传输功率为8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W了无线电力传输设备的价格都在2</w:t>
      </w:r>
      <w:r w:rsidRPr="00DF4D1D">
        <w:rPr>
          <w:rFonts w:ascii="微软雅黑" w:eastAsia="微软雅黑" w:hAnsi="微软雅黑" w:cs="微软雅黑"/>
          <w:sz w:val="22"/>
          <w:szCs w:val="22"/>
        </w:rPr>
        <w:t>988</w:t>
      </w:r>
      <w:r w:rsidRPr="00DF4D1D">
        <w:rPr>
          <w:rFonts w:ascii="微软雅黑" w:eastAsia="微软雅黑" w:hAnsi="微软雅黑" w:cs="微软雅黑" w:hint="eastAsia"/>
          <w:sz w:val="22"/>
          <w:szCs w:val="22"/>
        </w:rPr>
        <w:t>RMB，而8</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W版的无线电力传输设备的价格则来到了</w:t>
      </w:r>
      <w:r w:rsidR="005311F6" w:rsidRPr="00DF4D1D">
        <w:rPr>
          <w:rFonts w:ascii="微软雅黑" w:eastAsia="微软雅黑" w:hAnsi="微软雅黑" w:cs="微软雅黑" w:hint="eastAsia"/>
          <w:sz w:val="22"/>
          <w:szCs w:val="22"/>
        </w:rPr>
        <w:t>3</w:t>
      </w:r>
      <w:r w:rsidR="005311F6" w:rsidRPr="00DF4D1D">
        <w:rPr>
          <w:rFonts w:ascii="微软雅黑" w:eastAsia="微软雅黑" w:hAnsi="微软雅黑" w:cs="微软雅黑"/>
          <w:sz w:val="22"/>
          <w:szCs w:val="22"/>
        </w:rPr>
        <w:t>2300</w:t>
      </w:r>
      <w:r w:rsidR="005311F6" w:rsidRPr="00DF4D1D">
        <w:rPr>
          <w:rFonts w:ascii="微软雅黑" w:eastAsia="微软雅黑" w:hAnsi="微软雅黑" w:cs="微软雅黑" w:hint="eastAsia"/>
          <w:sz w:val="22"/>
          <w:szCs w:val="22"/>
        </w:rPr>
        <w:t>RMB，这个价格一般家庭是不应该买来用的，这只是一种方便使用的设备，而稍微有些钱的中产阶级才会购买这种产品，而更加高端一些的设备则是一些工厂购买来使用的，这种设备可以为大型工业设备供电，只需要得到了认同往后的订单肯定不会少，爱丽这次并没有将资本家的镰刀挥向普通人，而是将目标对准了那些</w:t>
      </w:r>
      <w:r w:rsidR="00F77A7B" w:rsidRPr="00DF4D1D">
        <w:rPr>
          <w:rFonts w:ascii="微软雅黑" w:eastAsia="微软雅黑" w:hAnsi="微软雅黑" w:cs="微软雅黑" w:hint="eastAsia"/>
          <w:sz w:val="22"/>
          <w:szCs w:val="22"/>
        </w:rPr>
        <w:t>资本家。</w:t>
      </w:r>
    </w:p>
    <w:p w14:paraId="1960EFC5" w14:textId="28EE4D2B" w:rsidR="0010753A" w:rsidRPr="00DF4D1D" w:rsidRDefault="001075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发布的设备却在一定程度打了某些厂商的脸，因为这个技术并不是一个新鲜的技术了，而是一个出现了很长时间的技术，这么长的时间了还在没有成功的商用。</w:t>
      </w:r>
    </w:p>
    <w:p w14:paraId="59132E48" w14:textId="456EA69A" w:rsidR="0010753A" w:rsidRPr="00DF4D1D" w:rsidRDefault="001075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们也是十分乐意的吃这次瓜，毕竟看好戏这种事情在这个社会可以为枯燥的生活增添一丝乐趣。</w:t>
      </w:r>
    </w:p>
    <w:p w14:paraId="40FA45AD" w14:textId="13A3601B" w:rsidR="0010753A" w:rsidRPr="00DF4D1D" w:rsidRDefault="007D23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而第一批生产的产品也快到各个买家的手里面了，不到1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万的纯收入还是有点少了，但相信只要这次产品得到了市场的认定，资金肯定是不会少的。</w:t>
      </w:r>
    </w:p>
    <w:p w14:paraId="1F84AAC8" w14:textId="3F98849C" w:rsidR="007D2335" w:rsidRPr="00DF4D1D" w:rsidRDefault="007D2335">
      <w:pPr>
        <w:rPr>
          <w:rFonts w:ascii="微软雅黑" w:eastAsia="微软雅黑" w:hAnsi="微软雅黑" w:cs="微软雅黑"/>
          <w:sz w:val="22"/>
          <w:szCs w:val="22"/>
        </w:rPr>
      </w:pPr>
    </w:p>
    <w:p w14:paraId="59243939" w14:textId="1A9264FB" w:rsidR="007D2335" w:rsidRPr="00DF4D1D" w:rsidRDefault="007D2335">
      <w:pPr>
        <w:rPr>
          <w:rFonts w:ascii="微软雅黑" w:eastAsia="微软雅黑" w:hAnsi="微软雅黑" w:cs="微软雅黑"/>
          <w:sz w:val="22"/>
          <w:szCs w:val="22"/>
        </w:rPr>
      </w:pPr>
    </w:p>
    <w:p w14:paraId="7D38B4EA" w14:textId="11BF64D7" w:rsidR="00153E16" w:rsidRPr="00DF4D1D" w:rsidRDefault="00153E16" w:rsidP="00673FD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第一百二十四章 </w:t>
      </w:r>
      <w:r w:rsidR="00B04044" w:rsidRPr="00DF4D1D">
        <w:rPr>
          <w:rFonts w:ascii="微软雅黑" w:eastAsia="微软雅黑" w:hAnsi="微软雅黑" w:cs="微软雅黑" w:hint="eastAsia"/>
          <w:sz w:val="22"/>
          <w:szCs w:val="22"/>
        </w:rPr>
        <w:t>不错的收获</w:t>
      </w:r>
    </w:p>
    <w:p w14:paraId="6F124007" w14:textId="18A44CBB" w:rsidR="00DB60E2" w:rsidRPr="00DF4D1D" w:rsidRDefault="00E738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第一批出售的无线供电装置‘启明’已经开始上路了，虽然距离已经购买的用户还有一小段距离，但是这并不是问题，等到第一批的用户开始使用之后销售的量</w:t>
      </w:r>
      <w:r w:rsidR="00E92485" w:rsidRPr="00DF4D1D">
        <w:rPr>
          <w:rFonts w:ascii="微软雅黑" w:eastAsia="微软雅黑" w:hAnsi="微软雅黑" w:cs="微软雅黑" w:hint="eastAsia"/>
          <w:sz w:val="22"/>
          <w:szCs w:val="22"/>
        </w:rPr>
        <w:t>将会大幅度的提升，到时候镰刀就可以挥的更加的畅快了。</w:t>
      </w:r>
    </w:p>
    <w:p w14:paraId="7220624B" w14:textId="73E2EE2A" w:rsidR="00E92485" w:rsidRPr="00DF4D1D" w:rsidRDefault="00E924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当然，在其中还有一张小卡片，</w:t>
      </w:r>
      <w:r w:rsidR="009D27F7" w:rsidRPr="00DF4D1D">
        <w:rPr>
          <w:rFonts w:ascii="微软雅黑" w:eastAsia="微软雅黑" w:hAnsi="微软雅黑" w:cs="微软雅黑" w:hint="eastAsia"/>
          <w:sz w:val="22"/>
          <w:szCs w:val="22"/>
        </w:rPr>
        <w:t>这张小卡片上写着：收到这张卡片的幸运儿可以扫描卡片上方的二</w:t>
      </w:r>
      <w:proofErr w:type="gramStart"/>
      <w:r w:rsidR="009D27F7" w:rsidRPr="00DF4D1D">
        <w:rPr>
          <w:rFonts w:ascii="微软雅黑" w:eastAsia="微软雅黑" w:hAnsi="微软雅黑" w:cs="微软雅黑" w:hint="eastAsia"/>
          <w:sz w:val="22"/>
          <w:szCs w:val="22"/>
        </w:rPr>
        <w:t>维码已</w:t>
      </w:r>
      <w:proofErr w:type="gramEnd"/>
      <w:r w:rsidR="009D27F7" w:rsidRPr="00DF4D1D">
        <w:rPr>
          <w:rFonts w:ascii="微软雅黑" w:eastAsia="微软雅黑" w:hAnsi="微软雅黑" w:cs="微软雅黑" w:hint="eastAsia"/>
          <w:sz w:val="22"/>
          <w:szCs w:val="22"/>
        </w:rPr>
        <w:t>获得一个随机的红包，并在以后购买本公司的产品时使用领取红包的账号进行购买可以获得8</w:t>
      </w:r>
      <w:r w:rsidR="009D27F7" w:rsidRPr="00DF4D1D">
        <w:rPr>
          <w:rFonts w:ascii="微软雅黑" w:eastAsia="微软雅黑" w:hAnsi="微软雅黑" w:cs="微软雅黑"/>
          <w:sz w:val="22"/>
          <w:szCs w:val="22"/>
        </w:rPr>
        <w:t>.5</w:t>
      </w:r>
      <w:r w:rsidR="009D27F7" w:rsidRPr="00DF4D1D">
        <w:rPr>
          <w:rFonts w:ascii="微软雅黑" w:eastAsia="微软雅黑" w:hAnsi="微软雅黑" w:cs="微软雅黑" w:hint="eastAsia"/>
          <w:sz w:val="22"/>
          <w:szCs w:val="22"/>
        </w:rPr>
        <w:t>折的优惠。</w:t>
      </w:r>
    </w:p>
    <w:p w14:paraId="63D7A3F0" w14:textId="41042820" w:rsidR="00944890" w:rsidRPr="00DF4D1D" w:rsidRDefault="009448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领取在相应账户中红包可以通过绑定银行卡的方式进行提现，提现没有任何要求。</w:t>
      </w:r>
    </w:p>
    <w:p w14:paraId="0DE45B05" w14:textId="61539D2E" w:rsidR="002B17B6" w:rsidRPr="00DF4D1D" w:rsidRDefault="002543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这种小卡片并不是所有的用户都可以得到的，但是绝对不是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小部分，而且这种小卡片的投放是经过了各方面的比较之后才进行投放的，</w:t>
      </w:r>
      <w:r w:rsidR="00480C78" w:rsidRPr="00DF4D1D">
        <w:rPr>
          <w:rFonts w:ascii="微软雅黑" w:eastAsia="微软雅黑" w:hAnsi="微软雅黑" w:cs="微软雅黑" w:hint="eastAsia"/>
          <w:sz w:val="22"/>
          <w:szCs w:val="22"/>
        </w:rPr>
        <w:t>通过爱丽的大数据以及超大规模的并行运算的方式得出所有买家的大致情况。</w:t>
      </w:r>
    </w:p>
    <w:p w14:paraId="5FC1D257" w14:textId="183C6190" w:rsidR="00480C78" w:rsidRPr="00DF4D1D" w:rsidRDefault="00480C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总之就是觉得是资本家的就狠狠的宰一刀，这个宰一刀是真正意义上的宰一刀，没有任何的补偿。</w:t>
      </w:r>
    </w:p>
    <w:p w14:paraId="15A3439C" w14:textId="0207886E" w:rsidR="00CA4F6A" w:rsidRPr="00DF4D1D" w:rsidRDefault="00480C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而作为中收入的家庭则会得到一定的补偿，这个补偿或许不多但是这也是一个小小的补偿，如果是那种低收入的家庭则会得到超过购买相应设备所需金额的红包，但是</w:t>
      </w:r>
      <w:r w:rsidR="00D01CAF" w:rsidRPr="00DF4D1D">
        <w:rPr>
          <w:rFonts w:ascii="微软雅黑" w:eastAsia="微软雅黑" w:hAnsi="微软雅黑" w:cs="微软雅黑" w:hint="eastAsia"/>
          <w:sz w:val="22"/>
          <w:szCs w:val="22"/>
        </w:rPr>
        <w:t>这些买家是贫困家庭的话将会视原因，做出是不是该将这些小卡片放进其中的判断，如果贫穷的原因是挥霍导致的话，将不会拥有得到这个小卡片的资格这并不是可以蒙混过关的，所有的凭据都是在爱丽那十分恐怖的计算力作为支持下所做出每个人的详细模型</w:t>
      </w:r>
      <w:r w:rsidR="00CA4F6A" w:rsidRPr="00DF4D1D">
        <w:rPr>
          <w:rFonts w:ascii="微软雅黑" w:eastAsia="微软雅黑" w:hAnsi="微软雅黑" w:cs="微软雅黑" w:hint="eastAsia"/>
          <w:sz w:val="22"/>
          <w:szCs w:val="22"/>
        </w:rPr>
        <w:t>，这种由人工智能所产生的生命体制作的模型准确性或许没有百分之百，但是百分之九十以上绝对是有的</w:t>
      </w:r>
      <w:r w:rsidR="009E2447" w:rsidRPr="00DF4D1D">
        <w:rPr>
          <w:rFonts w:ascii="微软雅黑" w:eastAsia="微软雅黑" w:hAnsi="微软雅黑" w:cs="微软雅黑" w:hint="eastAsia"/>
          <w:sz w:val="22"/>
          <w:szCs w:val="22"/>
        </w:rPr>
        <w:t>，正所谓八九不离十。</w:t>
      </w:r>
    </w:p>
    <w:p w14:paraId="03B0BD5C" w14:textId="77777777" w:rsidR="009E2447" w:rsidRPr="00DF4D1D" w:rsidRDefault="009E24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售卖各种无线设备的进展还是十分顺利的，都没有受到什么阻挠，而且对于商品的审核上面的速度也是十分的迅速，完全没有拖延的意思。</w:t>
      </w:r>
    </w:p>
    <w:p w14:paraId="358E6D2A" w14:textId="78F6E89C" w:rsidR="002543CC" w:rsidRPr="00DF4D1D" w:rsidRDefault="009E24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这样的结果是当然的，毕竟整个都不需要操心太多的事情，有合适的</w:t>
      </w:r>
      <w:r w:rsidR="00091044" w:rsidRPr="00DF4D1D">
        <w:rPr>
          <w:rFonts w:ascii="微软雅黑" w:eastAsia="微软雅黑" w:hAnsi="微软雅黑" w:cs="微软雅黑" w:hint="eastAsia"/>
          <w:sz w:val="22"/>
          <w:szCs w:val="22"/>
        </w:rPr>
        <w:t>手下去</w:t>
      </w:r>
      <w:r w:rsidRPr="00DF4D1D">
        <w:rPr>
          <w:rFonts w:ascii="微软雅黑" w:eastAsia="微软雅黑" w:hAnsi="微软雅黑" w:cs="微软雅黑" w:hint="eastAsia"/>
          <w:sz w:val="22"/>
          <w:szCs w:val="22"/>
        </w:rPr>
        <w:t>干这些事</w:t>
      </w:r>
      <w:r w:rsidRPr="00DF4D1D">
        <w:rPr>
          <w:rFonts w:ascii="微软雅黑" w:eastAsia="微软雅黑" w:hAnsi="微软雅黑" w:cs="微软雅黑" w:hint="eastAsia"/>
          <w:sz w:val="22"/>
          <w:szCs w:val="22"/>
        </w:rPr>
        <w:lastRenderedPageBreak/>
        <w:t>情，关系嘴硬的难道还有孙源玲和李修的关系硬，更加来</w:t>
      </w:r>
      <w:proofErr w:type="gramStart"/>
      <w:r w:rsidRPr="00DF4D1D">
        <w:rPr>
          <w:rFonts w:ascii="微软雅黑" w:eastAsia="微软雅黑" w:hAnsi="微软雅黑" w:cs="微软雅黑" w:hint="eastAsia"/>
          <w:sz w:val="22"/>
          <w:szCs w:val="22"/>
        </w:rPr>
        <w:t>的靠谱吗</w:t>
      </w:r>
      <w:proofErr w:type="gramEnd"/>
      <w:r w:rsidRPr="00DF4D1D">
        <w:rPr>
          <w:rFonts w:ascii="微软雅黑" w:eastAsia="微软雅黑" w:hAnsi="微软雅黑" w:cs="微软雅黑" w:hint="eastAsia"/>
          <w:sz w:val="22"/>
          <w:szCs w:val="22"/>
        </w:rPr>
        <w:t>？</w:t>
      </w:r>
    </w:p>
    <w:p w14:paraId="0CBC15D4" w14:textId="5092990F" w:rsidR="00D01CAF" w:rsidRPr="00DF4D1D" w:rsidRDefault="005848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只是顺利这种事情往往都是短暂的，</w:t>
      </w:r>
      <w:proofErr w:type="gramStart"/>
      <w:r w:rsidRPr="00DF4D1D">
        <w:rPr>
          <w:rFonts w:ascii="微软雅黑" w:eastAsia="微软雅黑" w:hAnsi="微软雅黑" w:cs="微软雅黑" w:hint="eastAsia"/>
          <w:sz w:val="22"/>
          <w:szCs w:val="22"/>
        </w:rPr>
        <w:t>而且玲瑶科创</w:t>
      </w:r>
      <w:proofErr w:type="gramEnd"/>
      <w:r w:rsidRPr="00DF4D1D">
        <w:rPr>
          <w:rFonts w:ascii="微软雅黑" w:eastAsia="微软雅黑" w:hAnsi="微软雅黑" w:cs="微软雅黑" w:hint="eastAsia"/>
          <w:sz w:val="22"/>
          <w:szCs w:val="22"/>
        </w:rPr>
        <w:t>此次进行销售的无线传输设备完全没有一点点提前的消息有些准备还没有开始，一旦机会合适了了那么就该是下手的时候了，</w:t>
      </w:r>
    </w:p>
    <w:p w14:paraId="2306B81B" w14:textId="0E76EABF" w:rsidR="0058487C" w:rsidRPr="00DF4D1D" w:rsidRDefault="005848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竞争对手这种东西该怎么下重手就怎么下重手，</w:t>
      </w:r>
      <w:r w:rsidR="0043681F" w:rsidRPr="00DF4D1D">
        <w:rPr>
          <w:rFonts w:ascii="微软雅黑" w:eastAsia="微软雅黑" w:hAnsi="微软雅黑" w:cs="微软雅黑" w:hint="eastAsia"/>
          <w:sz w:val="22"/>
          <w:szCs w:val="22"/>
        </w:rPr>
        <w:t>弄死了最好，这样自己就少了一些和自己争夺利益的</w:t>
      </w:r>
      <w:r w:rsidR="00925C82" w:rsidRPr="00DF4D1D">
        <w:rPr>
          <w:rFonts w:ascii="微软雅黑" w:eastAsia="微软雅黑" w:hAnsi="微软雅黑" w:cs="微软雅黑" w:hint="eastAsia"/>
          <w:sz w:val="22"/>
          <w:szCs w:val="22"/>
        </w:rPr>
        <w:t>人或者势力</w:t>
      </w:r>
      <w:r w:rsidR="0043681F" w:rsidRPr="00DF4D1D">
        <w:rPr>
          <w:rFonts w:ascii="微软雅黑" w:eastAsia="微软雅黑" w:hAnsi="微软雅黑" w:cs="微软雅黑" w:hint="eastAsia"/>
          <w:sz w:val="22"/>
          <w:szCs w:val="22"/>
        </w:rPr>
        <w:t>。</w:t>
      </w:r>
    </w:p>
    <w:p w14:paraId="53292188" w14:textId="4CEAC6B8" w:rsidR="0043681F" w:rsidRPr="00DF4D1D" w:rsidRDefault="00F618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此时的爱丽还不知道自己已经被人惦记上了，至于是被谁惦记上了，并没有一个答案，或许只有等到手段实施出来之后才能够得知到底是被谁惦记上了。</w:t>
      </w:r>
    </w:p>
    <w:p w14:paraId="65D66732" w14:textId="25AB01A5" w:rsidR="00F61852" w:rsidRPr="00DF4D1D" w:rsidRDefault="00320B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在一个没有任何电子设备的房间之中，有几个戴着厚厚墨镜的人小声的商谈着。</w:t>
      </w:r>
    </w:p>
    <w:p w14:paraId="272A75ED" w14:textId="454C8877" w:rsidR="00091044" w:rsidRPr="00DF4D1D" w:rsidRDefault="00320B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一个巨大的圆桌之上</w:t>
      </w:r>
      <w:r w:rsidR="00060F3F" w:rsidRPr="00DF4D1D">
        <w:rPr>
          <w:rFonts w:ascii="微软雅黑" w:eastAsia="微软雅黑" w:hAnsi="微软雅黑" w:cs="微软雅黑" w:hint="eastAsia"/>
          <w:sz w:val="22"/>
          <w:szCs w:val="22"/>
        </w:rPr>
        <w:t>摆放</w:t>
      </w:r>
      <w:r w:rsidRPr="00DF4D1D">
        <w:rPr>
          <w:rFonts w:ascii="微软雅黑" w:eastAsia="微软雅黑" w:hAnsi="微软雅黑" w:cs="微软雅黑" w:hint="eastAsia"/>
          <w:sz w:val="22"/>
          <w:szCs w:val="22"/>
        </w:rPr>
        <w:t>着许多有关于玲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和孙源玲的资料，</w:t>
      </w:r>
      <w:r w:rsidR="007B0CF8" w:rsidRPr="00DF4D1D">
        <w:rPr>
          <w:rFonts w:ascii="微软雅黑" w:eastAsia="微软雅黑" w:hAnsi="微软雅黑" w:cs="微软雅黑" w:hint="eastAsia"/>
          <w:sz w:val="22"/>
          <w:szCs w:val="22"/>
        </w:rPr>
        <w:t>几个人坐在十分豪华的座椅之上沉思着，似乎在想着一些对自己更加有益的做法。</w:t>
      </w:r>
    </w:p>
    <w:p w14:paraId="06116E22" w14:textId="5E4EAE66" w:rsidR="007B0CF8"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“资料——只有这么多？”</w:t>
      </w:r>
    </w:p>
    <w:p w14:paraId="0B8576DE" w14:textId="625A757F"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“只有那么多。”</w:t>
      </w:r>
    </w:p>
    <w:p w14:paraId="435A629A" w14:textId="5FD0CF08"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“你们不是号称无孔不入吗？怎么这次收集到的资料如此之少？”</w:t>
      </w:r>
    </w:p>
    <w:p w14:paraId="68A341B1" w14:textId="54F8B463"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此我们深感抱歉，我们的确有一定的责任，但是我们对手实在是过于的强大，许多想要渗透进去都被清除出去，想要通过各种能力探索其中秘密的人也遭受到了一些困难，因为我们并不知道对方的数据存放在何处。”</w:t>
      </w:r>
    </w:p>
    <w:p w14:paraId="18BBD2D9" w14:textId="1644AD0A" w:rsidR="00320BD9" w:rsidRPr="00DF4D1D" w:rsidRDefault="006729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“看来这次我们的对手各方面的工作都做的很严密啊，对于消息的来源也是十分灵通，一点点的钉子都没有成功的插进去。”桌上角落中的一个人低沉的说道。</w:t>
      </w:r>
    </w:p>
    <w:p w14:paraId="63AF0AE8" w14:textId="59090FE3" w:rsidR="00672997" w:rsidRPr="00DF4D1D" w:rsidRDefault="006729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“既然钉子插不进去，那么就从市场之上击败他们，以前因为没有直接出现在市场之上并且和上面有着一定的合作实在是不好动手，不过现在既然已经将手伸向了现在的市场这就是想我门透露出了一个</w:t>
      </w:r>
      <w:r w:rsidR="0052620F" w:rsidRPr="00DF4D1D">
        <w:rPr>
          <w:rFonts w:ascii="微软雅黑" w:eastAsia="微软雅黑" w:hAnsi="微软雅黑" w:cs="微软雅黑" w:hint="eastAsia"/>
          <w:sz w:val="22"/>
          <w:szCs w:val="22"/>
        </w:rPr>
        <w:t>插入钉子的机会。</w:t>
      </w:r>
      <w:r w:rsidRPr="00DF4D1D">
        <w:rPr>
          <w:rFonts w:ascii="微软雅黑" w:eastAsia="微软雅黑" w:hAnsi="微软雅黑" w:cs="微软雅黑" w:hint="eastAsia"/>
          <w:sz w:val="22"/>
          <w:szCs w:val="22"/>
        </w:rPr>
        <w:t>”</w:t>
      </w:r>
    </w:p>
    <w:p w14:paraId="4BB368AE" w14:textId="3B83481E" w:rsidR="0052620F" w:rsidRPr="00DF4D1D" w:rsidRDefault="005262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其余几人微微的点头代表自己同意他的观点。</w:t>
      </w:r>
    </w:p>
    <w:p w14:paraId="367287DB" w14:textId="65E74FE0" w:rsidR="0052620F" w:rsidRPr="00DF4D1D" w:rsidRDefault="005262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“说说你的计划。”</w:t>
      </w:r>
      <w:r w:rsidR="00D6080A" w:rsidRPr="00DF4D1D">
        <w:rPr>
          <w:rFonts w:ascii="微软雅黑" w:eastAsia="微软雅黑" w:hAnsi="微软雅黑" w:cs="微软雅黑" w:hint="eastAsia"/>
          <w:sz w:val="22"/>
          <w:szCs w:val="22"/>
        </w:rPr>
        <w:t>一个人有些轻蔑的说道。</w:t>
      </w:r>
    </w:p>
    <w:p w14:paraId="273BB31E" w14:textId="77777777" w:rsidR="009E42AB" w:rsidRPr="00DF4D1D" w:rsidRDefault="00D608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的消息，他们的老板似乎并不在公司之中，整个公司只有一个总经理和副总经理在管理，据我所知这个公司并没有什么势力参与其中，完全就是一个独立的公司，只是因为拥有过人的技术才得到了上面的重视，得到了一些订单。</w:t>
      </w:r>
      <w:r w:rsidR="00924C4F" w:rsidRPr="00DF4D1D">
        <w:rPr>
          <w:rFonts w:ascii="微软雅黑" w:eastAsia="微软雅黑" w:hAnsi="微软雅黑" w:cs="微软雅黑" w:hint="eastAsia"/>
          <w:sz w:val="22"/>
          <w:szCs w:val="22"/>
        </w:rPr>
        <w:t>并且</w:t>
      </w:r>
      <w:r w:rsidR="009E42AB" w:rsidRPr="00DF4D1D">
        <w:rPr>
          <w:rFonts w:ascii="微软雅黑" w:eastAsia="微软雅黑" w:hAnsi="微软雅黑" w:cs="微软雅黑" w:hint="eastAsia"/>
          <w:sz w:val="22"/>
          <w:szCs w:val="22"/>
        </w:rPr>
        <w:t>赢得</w:t>
      </w:r>
      <w:r w:rsidR="00924C4F" w:rsidRPr="00DF4D1D">
        <w:rPr>
          <w:rFonts w:ascii="微软雅黑" w:eastAsia="微软雅黑" w:hAnsi="微软雅黑" w:cs="微软雅黑" w:hint="eastAsia"/>
          <w:sz w:val="22"/>
          <w:szCs w:val="22"/>
        </w:rPr>
        <w:t>了许多国际上市公司的合作</w:t>
      </w:r>
      <w:r w:rsidR="009E42AB" w:rsidRPr="00DF4D1D">
        <w:rPr>
          <w:rFonts w:ascii="微软雅黑" w:eastAsia="微软雅黑" w:hAnsi="微软雅黑" w:cs="微软雅黑" w:hint="eastAsia"/>
          <w:sz w:val="22"/>
          <w:szCs w:val="22"/>
        </w:rPr>
        <w:t>，听到这些各位是不是觉得这个公司是一个很难啃的硬骨头？</w:t>
      </w:r>
    </w:p>
    <w:p w14:paraId="4C58EB7C"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事实上我并不这样觉得，</w:t>
      </w:r>
    </w:p>
    <w:p w14:paraId="366738FA"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其一：他们并没有面向民用市场的经验，一直都是通过十分强大的技术以及密不透风的保密措施，以及成本的原因，不得不和他们进行合作。</w:t>
      </w:r>
    </w:p>
    <w:p w14:paraId="53BB2D10"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其二：正如我所说的，他们是一个才建立并没有多长时间的公司，并没有什么运营以及公关的经验，面对着各种社会的压力，他们真的有什么好方法应对吗？</w:t>
      </w:r>
    </w:p>
    <w:p w14:paraId="755923AD" w14:textId="77777777" w:rsidR="00692F78"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其三：他们本来是做着一个幕后的角色，并不面向市场，</w:t>
      </w:r>
      <w:r w:rsidR="00692F78" w:rsidRPr="00DF4D1D">
        <w:rPr>
          <w:rFonts w:ascii="微软雅黑" w:eastAsia="微软雅黑" w:hAnsi="微软雅黑" w:cs="微软雅黑" w:hint="eastAsia"/>
          <w:sz w:val="22"/>
          <w:szCs w:val="22"/>
        </w:rPr>
        <w:t>这证明他们之前并不会为了资金这种事情发愁，但是这次开始对着民用市场下手就证明这他们的资金开始有些紧张了，或许是因为什么研究消耗了大量的自己，</w:t>
      </w:r>
      <w:proofErr w:type="gramStart"/>
      <w:r w:rsidR="00692F78" w:rsidRPr="00DF4D1D">
        <w:rPr>
          <w:rFonts w:ascii="微软雅黑" w:eastAsia="微软雅黑" w:hAnsi="微软雅黑" w:cs="微软雅黑" w:hint="eastAsia"/>
          <w:sz w:val="22"/>
          <w:szCs w:val="22"/>
        </w:rPr>
        <w:t>亦或</w:t>
      </w:r>
      <w:proofErr w:type="gramEnd"/>
      <w:r w:rsidR="00692F78" w:rsidRPr="00DF4D1D">
        <w:rPr>
          <w:rFonts w:ascii="微软雅黑" w:eastAsia="微软雅黑" w:hAnsi="微软雅黑" w:cs="微软雅黑" w:hint="eastAsia"/>
          <w:sz w:val="22"/>
          <w:szCs w:val="22"/>
        </w:rPr>
        <w:t>者是因为研究的项目太多，要养着的科研人员也不少，再加上之前储备的资金并不多，现在不得不寻找新的资金来源。</w:t>
      </w:r>
    </w:p>
    <w:p w14:paraId="304F3828" w14:textId="6D646410" w:rsidR="00060F3F" w:rsidRPr="00DF4D1D" w:rsidRDefault="003A1E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他们的保密或许十分的周密严谨，但是万一面对着压力巨大的公关压力的时候他们还有那么多精力将保密工作做得这么的好吗？</w:t>
      </w:r>
      <w:r w:rsidR="00D6080A" w:rsidRPr="00DF4D1D">
        <w:rPr>
          <w:rFonts w:ascii="微软雅黑" w:eastAsia="微软雅黑" w:hAnsi="微软雅黑" w:cs="微软雅黑" w:hint="eastAsia"/>
          <w:sz w:val="22"/>
          <w:szCs w:val="22"/>
        </w:rPr>
        <w:t>”</w:t>
      </w:r>
    </w:p>
    <w:p w14:paraId="4E3CE489" w14:textId="4F9C2017" w:rsidR="0010010D" w:rsidRPr="00DF4D1D" w:rsidRDefault="00100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周围的人为微微沉思的一下之后一个人说道：</w:t>
      </w:r>
    </w:p>
    <w:p w14:paraId="3F5FA57C" w14:textId="67C07C33" w:rsidR="0010010D" w:rsidRPr="00DF4D1D" w:rsidRDefault="00100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“你的想法很不错，但是我们就算能够制造相当的公关压力给他们，但是他们就一定没有办法解决这些麻烦吗？而且就以他们的技术力来说要是全力的攻击民用市场，肯定是能够打出一片空间的。”</w:t>
      </w:r>
    </w:p>
    <w:p w14:paraId="5E699E4C" w14:textId="56E7DF19" w:rsidR="0049045F" w:rsidRPr="00DF4D1D" w:rsidRDefault="004904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“所以才要趁着他们忙于应付公关压力的时候尽可能的将</w:t>
      </w:r>
      <w:r w:rsidR="00852385" w:rsidRPr="00DF4D1D">
        <w:rPr>
          <w:rFonts w:ascii="微软雅黑" w:eastAsia="微软雅黑" w:hAnsi="微软雅黑" w:cs="微软雅黑" w:hint="eastAsia"/>
          <w:sz w:val="22"/>
          <w:szCs w:val="22"/>
        </w:rPr>
        <w:t>自己可信的技术员安插进他</w:t>
      </w:r>
      <w:r w:rsidR="00852385" w:rsidRPr="00DF4D1D">
        <w:rPr>
          <w:rFonts w:ascii="微软雅黑" w:eastAsia="微软雅黑" w:hAnsi="微软雅黑" w:cs="微软雅黑" w:hint="eastAsia"/>
          <w:sz w:val="22"/>
          <w:szCs w:val="22"/>
        </w:rPr>
        <w:lastRenderedPageBreak/>
        <w:t>们的内部，难道你们不觉得这个玲瑶科创中的各种技术要是拿出来可以得到我们都有点害怕的利益吗？</w:t>
      </w:r>
      <w:r w:rsidRPr="00DF4D1D">
        <w:rPr>
          <w:rFonts w:ascii="微软雅黑" w:eastAsia="微软雅黑" w:hAnsi="微软雅黑" w:cs="微软雅黑" w:hint="eastAsia"/>
          <w:sz w:val="22"/>
          <w:szCs w:val="22"/>
        </w:rPr>
        <w:t>”</w:t>
      </w:r>
    </w:p>
    <w:p w14:paraId="1866976E" w14:textId="7F57B252" w:rsidR="00852385" w:rsidRPr="00DF4D1D" w:rsidRDefault="005B46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众人相互看了看对方，然后点了点头，似乎是同意了这个说法似的。</w:t>
      </w:r>
    </w:p>
    <w:p w14:paraId="6260E47B" w14:textId="6343A32D" w:rsidR="005B4621" w:rsidRPr="00DF4D1D" w:rsidRDefault="005B46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大致的方案或许是已经确定了下来，但是其中的各个细节却还没有完成商定</w:t>
      </w:r>
      <w:r w:rsidR="00F134EF" w:rsidRPr="00DF4D1D">
        <w:rPr>
          <w:rFonts w:ascii="微软雅黑" w:eastAsia="微软雅黑" w:hAnsi="微软雅黑" w:cs="微软雅黑" w:hint="eastAsia"/>
          <w:sz w:val="22"/>
          <w:szCs w:val="22"/>
        </w:rPr>
        <w:t>，这场几乎是绝对保密的会议不知道开了多久，只知道前来送饭的人都来了好几次。</w:t>
      </w:r>
    </w:p>
    <w:p w14:paraId="34D7E597" w14:textId="7E075562" w:rsidR="00F134EF" w:rsidRPr="00DF4D1D" w:rsidRDefault="00F134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此时的孙源玲已经摸鱼了挺长一段时间了，但是捡到的好东西</w:t>
      </w:r>
      <w:r w:rsidR="00CA73D3" w:rsidRPr="00DF4D1D">
        <w:rPr>
          <w:rFonts w:ascii="微软雅黑" w:eastAsia="微软雅黑" w:hAnsi="微软雅黑" w:cs="微软雅黑" w:hint="eastAsia"/>
          <w:sz w:val="22"/>
          <w:szCs w:val="22"/>
        </w:rPr>
        <w:t>已经</w:t>
      </w:r>
      <w:r w:rsidRPr="00DF4D1D">
        <w:rPr>
          <w:rFonts w:ascii="微软雅黑" w:eastAsia="微软雅黑" w:hAnsi="微软雅黑" w:cs="微软雅黑" w:hint="eastAsia"/>
          <w:sz w:val="22"/>
          <w:szCs w:val="22"/>
        </w:rPr>
        <w:t>不知道有多少</w:t>
      </w:r>
      <w:r w:rsidR="00CA73D3"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，许多的东西都可以让她重新变得富裕起来，至少不会吝啬于一些道具或者材料的使用</w:t>
      </w:r>
      <w:r w:rsidR="00504C37" w:rsidRPr="00DF4D1D">
        <w:rPr>
          <w:rFonts w:ascii="微软雅黑" w:eastAsia="微软雅黑" w:hAnsi="微软雅黑" w:cs="微软雅黑" w:hint="eastAsia"/>
          <w:sz w:val="22"/>
          <w:szCs w:val="22"/>
        </w:rPr>
        <w:t>可以再让</w:t>
      </w:r>
      <w:r w:rsidR="00AE2ED6" w:rsidRPr="00DF4D1D">
        <w:rPr>
          <w:rFonts w:ascii="微软雅黑" w:eastAsia="微软雅黑" w:hAnsi="微软雅黑" w:cs="微软雅黑" w:hint="eastAsia"/>
          <w:sz w:val="22"/>
          <w:szCs w:val="22"/>
        </w:rPr>
        <w:t>孙源玲</w:t>
      </w:r>
      <w:r w:rsidR="00504C37" w:rsidRPr="00DF4D1D">
        <w:rPr>
          <w:rFonts w:ascii="微软雅黑" w:eastAsia="微软雅黑" w:hAnsi="微软雅黑" w:cs="微软雅黑" w:hint="eastAsia"/>
          <w:sz w:val="22"/>
          <w:szCs w:val="22"/>
        </w:rPr>
        <w:t>挥霍一段时间。</w:t>
      </w:r>
    </w:p>
    <w:p w14:paraId="7A638C01" w14:textId="5F513757" w:rsidR="00AE2ED6" w:rsidRPr="00DF4D1D" w:rsidRDefault="00AE2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甚至于可以</w:t>
      </w:r>
      <w:proofErr w:type="gramStart"/>
      <w:r w:rsidRPr="00DF4D1D">
        <w:rPr>
          <w:rFonts w:ascii="微软雅黑" w:eastAsia="微软雅黑" w:hAnsi="微软雅黑" w:cs="微软雅黑" w:hint="eastAsia"/>
          <w:sz w:val="22"/>
          <w:szCs w:val="22"/>
        </w:rPr>
        <w:t>再一定</w:t>
      </w:r>
      <w:proofErr w:type="gramEnd"/>
      <w:r w:rsidRPr="00DF4D1D">
        <w:rPr>
          <w:rFonts w:ascii="微软雅黑" w:eastAsia="微软雅黑" w:hAnsi="微软雅黑" w:cs="微软雅黑" w:hint="eastAsia"/>
          <w:sz w:val="22"/>
          <w:szCs w:val="22"/>
        </w:rPr>
        <w:t>程度或挥霍自己的生命，这还是孙源玲一直在摸鱼为前提下发生的事情。</w:t>
      </w:r>
    </w:p>
    <w:p w14:paraId="49C4E5A3" w14:textId="1DF6912F" w:rsidR="00C3303A" w:rsidRPr="00DF4D1D" w:rsidRDefault="00C330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不过摸鱼这种事情也是有限度了，虽然这样也可以捡到好东西，但是这样的效率实在是太低了……</w:t>
      </w:r>
    </w:p>
    <w:p w14:paraId="1B618C03" w14:textId="1E52D14C" w:rsidR="00D6080A" w:rsidRPr="00DF4D1D" w:rsidRDefault="00D6080A">
      <w:pPr>
        <w:rPr>
          <w:rFonts w:ascii="微软雅黑" w:eastAsia="微软雅黑" w:hAnsi="微软雅黑" w:cs="微软雅黑"/>
          <w:sz w:val="22"/>
          <w:szCs w:val="22"/>
        </w:rPr>
      </w:pPr>
    </w:p>
    <w:p w14:paraId="6A341EAF" w14:textId="6C8A03C0" w:rsidR="00E246BC" w:rsidRPr="00DF4D1D" w:rsidRDefault="00E246BC">
      <w:pPr>
        <w:rPr>
          <w:rFonts w:ascii="微软雅黑" w:eastAsia="微软雅黑" w:hAnsi="微软雅黑" w:cs="微软雅黑"/>
          <w:sz w:val="22"/>
          <w:szCs w:val="22"/>
        </w:rPr>
      </w:pPr>
    </w:p>
    <w:p w14:paraId="05BED756" w14:textId="04E50E7F" w:rsidR="00E246BC" w:rsidRPr="00DF4D1D" w:rsidRDefault="00E246BC" w:rsidP="00E1540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第一百二十五章 史前文明的积累</w:t>
      </w:r>
    </w:p>
    <w:p w14:paraId="113B26A8" w14:textId="564AC0DD" w:rsidR="00E246BC" w:rsidRPr="00DF4D1D" w:rsidRDefault="00F23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“嗯？为什么又是一件保命的装备啊？真是奇怪就没有一点用于施展强力攻击的装备吗？も～真是的。</w:t>
      </w:r>
      <w:r w:rsidRPr="00DF4D1D">
        <w:rPr>
          <w:rFonts w:ascii="微软雅黑" w:eastAsia="微软雅黑" w:hAnsi="微软雅黑" w:cs="微软雅黑" w:hint="eastAsia"/>
          <w:sz w:val="22"/>
          <w:szCs w:val="22"/>
        </w:rPr>
        <w:t>”孙源玲有些嫌弃的捡起了地上的一张小卡片，这个小卡片看起来很一般，但是其作用却是可以在主人受到致命攻击的时候释放出自身所存储的所有能量，为自己的主人挡下那一次攻击，但是代价却是自身的损毁。</w:t>
      </w:r>
    </w:p>
    <w:p w14:paraId="0CD5D14E" w14:textId="3DABA84B" w:rsidR="00A67A87" w:rsidRPr="00DF4D1D" w:rsidRDefault="00A67A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这样的报名小道具孙源玲已经不知道得到多少了，但是孙源玲其实并不需要这样的道具，自身的能力就可以保证自己不会死亡，顶多就是稍微降低一点点力量而已。</w:t>
      </w:r>
    </w:p>
    <w:p w14:paraId="7D6424B4" w14:textId="58C1C451" w:rsidR="00A67A87"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“这样下去的效率好低啊，越来越无聊了，还以为这秘境有多么有意思呢~</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w:t>
      </w:r>
    </w:p>
    <w:p w14:paraId="5EDDE8A8" w14:textId="0F7C8B3E" w:rsidR="001F025F"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此时的孙源玲对于这个秘境已经渐渐的失去耐心了</w:t>
      </w:r>
      <w:r w:rsidR="00EC372A" w:rsidRPr="00DF4D1D">
        <w:rPr>
          <w:rFonts w:ascii="微软雅黑" w:eastAsia="微软雅黑" w:hAnsi="微软雅黑" w:cs="微软雅黑" w:hint="eastAsia"/>
          <w:sz w:val="22"/>
          <w:szCs w:val="22"/>
        </w:rPr>
        <w:t>。</w:t>
      </w:r>
    </w:p>
    <w:p w14:paraId="1C954E57" w14:textId="67B81BD6" w:rsidR="001F025F"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喂——孙玲，在那边有没有找到好东西啊？</w:t>
      </w: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小队的队长于成华已经是不知道多少次问出这样的问题了，但是孙源玲出于对这个秘境的好奇都忍了下去。</w:t>
      </w:r>
    </w:p>
    <w:p w14:paraId="1D10D45C" w14:textId="1934E44F" w:rsidR="00FD7C0A" w:rsidRPr="00DF4D1D" w:rsidRDefault="00880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既然要我帮忙却不懂得一点点什么叫做尊重，现在可以不是失去秩序的末世，而是有着完整文明以及传承的正常人类文明。”面对着孙源玲的突然发怒小队中的人还有些没有反应过来，因为孙源玲从进入这个队伍开始就表现得十分的乖巧，甚至是有些言听计从。</w:t>
      </w:r>
    </w:p>
    <w:p w14:paraId="1D275F60" w14:textId="1A950B81" w:rsidR="00067A17" w:rsidRPr="00DF4D1D" w:rsidRDefault="00993B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“你……你在说什么？秩序，这种存在于文明社会的东西可管不了这儿，哈哈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r w:rsidR="001C44B4" w:rsidRPr="00DF4D1D">
        <w:rPr>
          <w:rFonts w:ascii="微软雅黑" w:eastAsia="微软雅黑" w:hAnsi="微软雅黑" w:cs="微软雅黑" w:hint="eastAsia"/>
          <w:sz w:val="22"/>
          <w:szCs w:val="22"/>
        </w:rPr>
        <w:t>有实力的人想干嘛就干嘛。</w:t>
      </w:r>
      <w:r w:rsidRPr="00DF4D1D">
        <w:rPr>
          <w:rFonts w:ascii="微软雅黑" w:eastAsia="微软雅黑" w:hAnsi="微软雅黑" w:cs="微软雅黑" w:hint="eastAsia"/>
          <w:sz w:val="22"/>
          <w:szCs w:val="22"/>
        </w:rPr>
        <w:t>”</w:t>
      </w:r>
    </w:p>
    <w:p w14:paraId="62E70C48" w14:textId="2E6B8FD0" w:rsidR="001C44B4" w:rsidRPr="00DF4D1D" w:rsidRDefault="001C4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“行了，懒得跟你们废话了，一群菜鸡就算是你们在强十倍百倍，也不值得我动手，你们——还不配。”</w:t>
      </w:r>
      <w:r w:rsidR="00B4160F" w:rsidRPr="00DF4D1D">
        <w:rPr>
          <w:rFonts w:ascii="微软雅黑" w:eastAsia="微软雅黑" w:hAnsi="微软雅黑" w:cs="微软雅黑" w:hint="eastAsia"/>
          <w:sz w:val="22"/>
          <w:szCs w:val="22"/>
        </w:rPr>
        <w:t>因为孙源玲并没有任何</w:t>
      </w:r>
      <w:proofErr w:type="gramStart"/>
      <w:r w:rsidR="00B4160F" w:rsidRPr="00DF4D1D">
        <w:rPr>
          <w:rFonts w:ascii="微软雅黑" w:eastAsia="微软雅黑" w:hAnsi="微软雅黑" w:cs="微软雅黑" w:hint="eastAsia"/>
          <w:sz w:val="22"/>
          <w:szCs w:val="22"/>
        </w:rPr>
        <w:t>弑</w:t>
      </w:r>
      <w:proofErr w:type="gramEnd"/>
      <w:r w:rsidR="00B4160F" w:rsidRPr="00DF4D1D">
        <w:rPr>
          <w:rFonts w:ascii="微软雅黑" w:eastAsia="微软雅黑" w:hAnsi="微软雅黑" w:cs="微软雅黑" w:hint="eastAsia"/>
          <w:sz w:val="22"/>
          <w:szCs w:val="22"/>
        </w:rPr>
        <w:t>杀的倾向，再加上这群人也没有对她做些什么事情，就没有对着他们动手，只是有些不爽而已，当了这么久的工具人，但是所得到的东西却不怎么地。</w:t>
      </w:r>
    </w:p>
    <w:p w14:paraId="5D8DA72A" w14:textId="14BE2E35" w:rsidR="00E246BC" w:rsidRPr="00DF4D1D" w:rsidRDefault="007A06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好自为之。”孙源玲说罢，一道漆黑的洞出现在了孙源玲的后方，而孙源玲也不在压制自己的气势，一股属于超级强者的气势压在了这个小队的成员身上，没有一个人是能够成功站住的，全部都因为巨大的压力匍匐的跪在地上，一个个身体抖得跟个筛子一样。</w:t>
      </w:r>
    </w:p>
    <w:p w14:paraId="2EE58DA7" w14:textId="0B0179C3" w:rsidR="00650239" w:rsidRPr="00DF4D1D" w:rsidRDefault="007A06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“嘁，一群垃圾。”说罢孙源玲便从身后的那个黑色的洞中消失了，再次出现时已经来到了这个秘境的核心处。</w:t>
      </w:r>
    </w:p>
    <w:p w14:paraId="52A8F77E" w14:textId="2FD97914" w:rsidR="002B6CBB" w:rsidRPr="00DF4D1D" w:rsidRDefault="002B6C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核心还是那个核心，并没有发生什么变化，那些阵法还是在安静的运行着，只是这周围的空间都在急剧的变化着，</w:t>
      </w:r>
      <w:r w:rsidR="00ED70C7" w:rsidRPr="00DF4D1D">
        <w:rPr>
          <w:rFonts w:ascii="微软雅黑" w:eastAsia="微软雅黑" w:hAnsi="微软雅黑" w:cs="微软雅黑" w:hint="eastAsia"/>
          <w:sz w:val="22"/>
          <w:szCs w:val="22"/>
        </w:rPr>
        <w:t>时不时</w:t>
      </w:r>
      <w:r w:rsidRPr="00DF4D1D">
        <w:rPr>
          <w:rFonts w:ascii="微软雅黑" w:eastAsia="微软雅黑" w:hAnsi="微软雅黑" w:cs="微软雅黑" w:hint="eastAsia"/>
          <w:sz w:val="22"/>
          <w:szCs w:val="22"/>
        </w:rPr>
        <w:t>的就会出现传送物品是才会出现的空间波动</w:t>
      </w:r>
      <w:r w:rsidR="0041219D" w:rsidRPr="00DF4D1D">
        <w:rPr>
          <w:rFonts w:ascii="微软雅黑" w:eastAsia="微软雅黑" w:hAnsi="微软雅黑" w:cs="微软雅黑" w:hint="eastAsia"/>
          <w:sz w:val="22"/>
          <w:szCs w:val="22"/>
        </w:rPr>
        <w:t>，看到这些物品之后孙源玲在看了看自己捡到的那些垃圾，瞬间就感觉自己是不是太穷了，</w:t>
      </w:r>
      <w:r w:rsidR="008B6137" w:rsidRPr="00DF4D1D">
        <w:rPr>
          <w:rFonts w:ascii="微软雅黑" w:eastAsia="微软雅黑" w:hAnsi="微软雅黑" w:cs="微软雅黑" w:hint="eastAsia"/>
          <w:sz w:val="22"/>
          <w:szCs w:val="22"/>
        </w:rPr>
        <w:lastRenderedPageBreak/>
        <w:t>就这些简单的东西自己都只有这么一点点，虽然在戒指之中还有许多的好东西，但是那些东西的量实在是太少了，相比于这个秘境之中的东西有点沧海一粟的感觉。</w:t>
      </w:r>
    </w:p>
    <w:p w14:paraId="5A02B980" w14:textId="77777777" w:rsidR="007D7780" w:rsidRPr="00DF4D1D" w:rsidRDefault="009F6E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“虽然这些看起来很不错的东西很多，但是就一个秘境而已没有必要放那么多的东西吧，而且这些用于保命的东西也没有必要</w:t>
      </w:r>
      <w:r w:rsidR="006F6AA0" w:rsidRPr="00DF4D1D">
        <w:rPr>
          <w:rFonts w:ascii="微软雅黑" w:eastAsia="微软雅黑" w:hAnsi="微软雅黑" w:cs="微软雅黑" w:hint="eastAsia"/>
          <w:sz w:val="22"/>
          <w:szCs w:val="22"/>
        </w:rPr>
        <w:t>放这么多吧</w:t>
      </w:r>
      <w:r w:rsidR="008D339E" w:rsidRPr="00DF4D1D">
        <w:rPr>
          <w:rFonts w:ascii="微软雅黑" w:eastAsia="微软雅黑" w:hAnsi="微软雅黑" w:cs="微软雅黑" w:hint="eastAsia"/>
          <w:sz w:val="22"/>
          <w:szCs w:val="22"/>
        </w:rPr>
        <w:t>，放点大威力的武器，或者各种花样的小物品也好啊，咱又不缺命花</w:t>
      </w:r>
      <w:r w:rsidR="007D7780" w:rsidRPr="00DF4D1D">
        <w:rPr>
          <w:rFonts w:ascii="微软雅黑" w:eastAsia="微软雅黑" w:hAnsi="微软雅黑" w:cs="微软雅黑" w:hint="eastAsia"/>
          <w:sz w:val="22"/>
          <w:szCs w:val="22"/>
        </w:rPr>
        <w:t>。</w:t>
      </w:r>
    </w:p>
    <w:p w14:paraId="645AC658" w14:textId="77777777"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现在这个世界之上能够杀死我的还不知道在哪儿呢，连我自己都不能够杀死我自己，我死了就会自动复活，不过永生不死或许也是一种折磨？</w:t>
      </w:r>
    </w:p>
    <w:p w14:paraId="1C329954" w14:textId="3C3D7F68" w:rsidR="007D7780" w:rsidRPr="00DF4D1D" w:rsidRDefault="009F6E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E4D9518" w14:textId="4E2809A9"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自言自语的孙源玲开始探索着这个奇奇怪怪的秘境的核心地带，用于控制着整个秘境的核心地带。</w:t>
      </w:r>
    </w:p>
    <w:p w14:paraId="710768A4" w14:textId="497377E2"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孙源玲现在并不懂得这个秘境的运行机制，只能够慢慢的去研究这些地上的各种阵法，刚开始的时候进度十分的缓慢，因为这些阵法都没有见过，只能够通过能量的流动来判断这个阵法的构成，在</w:t>
      </w:r>
      <w:proofErr w:type="gramStart"/>
      <w:r w:rsidRPr="00DF4D1D">
        <w:rPr>
          <w:rFonts w:ascii="微软雅黑" w:eastAsia="微软雅黑" w:hAnsi="微软雅黑" w:cs="微软雅黑" w:hint="eastAsia"/>
          <w:sz w:val="22"/>
          <w:szCs w:val="22"/>
        </w:rPr>
        <w:t>用来快</w:t>
      </w:r>
      <w:proofErr w:type="gramEnd"/>
      <w:r w:rsidRPr="00DF4D1D">
        <w:rPr>
          <w:rFonts w:ascii="微软雅黑" w:eastAsia="微软雅黑" w:hAnsi="微软雅黑" w:cs="微软雅黑" w:hint="eastAsia"/>
          <w:sz w:val="22"/>
          <w:szCs w:val="22"/>
        </w:rPr>
        <w:t>半个小时的时间机械了数百个阵法之后终于</w:t>
      </w:r>
      <w:r w:rsidR="00AB5318" w:rsidRPr="00DF4D1D">
        <w:rPr>
          <w:rFonts w:ascii="微软雅黑" w:eastAsia="微软雅黑" w:hAnsi="微软雅黑" w:cs="微软雅黑" w:hint="eastAsia"/>
          <w:sz w:val="22"/>
          <w:szCs w:val="22"/>
        </w:rPr>
        <w:t>掌握了刻画这些阵法大致的套路了，但是这些阵法只不过是冰山中的一角，甚至只是一些能量的供应阵法，并没有起到真正的控制作用。</w:t>
      </w:r>
    </w:p>
    <w:p w14:paraId="6DCB0598" w14:textId="72C63B7C" w:rsidR="00AB5318" w:rsidRPr="00DF4D1D" w:rsidRDefault="00AB53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解析的继续，终于开始接触到一些小分支的控制阵法，通过解析这些阵法，孙源玲似乎得到了一种新的阵法设计思想。现代的计算机虽然控制十分的简单，但是却不好集中控制，且集成性并不高，阵法虽然不能够做的很小，但是将3D刻画的阵法好好应用的话可以在相同体积的情况之下做到比通用计算机更高的效率，但是阵法始终不是用于计算的，高集成性的阵法可以容纳更多的能量，可以承受更大的能量脉冲以及更高的兼容性。</w:t>
      </w:r>
    </w:p>
    <w:p w14:paraId="39E4FC75" w14:textId="02CE44F8" w:rsidR="00AB5318" w:rsidRPr="00DF4D1D" w:rsidRDefault="00FD02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掌握了这个秘境的大部分阵法的基础刻画思想之后整个探索的速度都得到了极大的提</w:t>
      </w:r>
      <w:r w:rsidRPr="00DF4D1D">
        <w:rPr>
          <w:rFonts w:ascii="微软雅黑" w:eastAsia="微软雅黑" w:hAnsi="微软雅黑" w:cs="微软雅黑" w:hint="eastAsia"/>
          <w:sz w:val="22"/>
          <w:szCs w:val="22"/>
        </w:rPr>
        <w:lastRenderedPageBreak/>
        <w:t>升，一般的能量供应阵法和控制阵法以及输出阵法都可以轻松的判断，只有那些用于中转的阵法看起来有些迷惑，因为还要去解释这些阵法具体中转那些阵法的能量，或者说用于中转那些阵法的控制命令。</w:t>
      </w:r>
    </w:p>
    <w:p w14:paraId="3E389C23" w14:textId="19DA8E4F" w:rsidR="00FD02F7" w:rsidRPr="00DF4D1D" w:rsidRDefault="00D13F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“如果不是这些都是由灵力作为能量来源的阵法，不然我还真以为是现在的经典计算机，连存储单元都存在，这些人在想些啥啊？存储单元弄来放在这儿又有什么作用呢？这是搞不懂。”</w:t>
      </w:r>
    </w:p>
    <w:p w14:paraId="709238C0" w14:textId="1C8AB532" w:rsidR="00D13F5C" w:rsidRPr="00DF4D1D" w:rsidRDefault="00D13F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此时的孙源玲正站在一个普通的木门门口，基本上所有的能源分支由这儿出去，所有的控制分支也是从这个木门后面出去。</w:t>
      </w:r>
    </w:p>
    <w:p w14:paraId="70200AF8" w14:textId="2B8D5502" w:rsidR="002A6505" w:rsidRPr="00DF4D1D" w:rsidRDefault="00A627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找到这个大门的同时，那个木门内的控制装置开始产生一些之前都没有发生的变化，而那些用于存储的阵法开始运作，一部分能量开始从周围的一些阵法之中开始了抽调，但是这个量并不多，只是很少的一部分，一个漂浮在空中的人缓缓出现，但是始终没有凝结成实质，只是成为了一个介于虚幻和现实之间的一种存在，本来这种东西不应该存在着个人的人格，也无法做到承载一个人的人格，但是这个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却缓缓的睁开了眼睛说道：</w:t>
      </w:r>
    </w:p>
    <w:p w14:paraId="68030444" w14:textId="4A61F151" w:rsidR="00A627CC" w:rsidRPr="00DF4D1D" w:rsidRDefault="00A627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“外卖的客人，既然来都来了，何不进来坐坐呢？万一我这儿有些什么让你感兴趣的东西呢？”</w:t>
      </w:r>
      <w:r w:rsidR="005D68D5" w:rsidRPr="00DF4D1D">
        <w:rPr>
          <w:rFonts w:ascii="微软雅黑" w:eastAsia="微软雅黑" w:hAnsi="微软雅黑" w:cs="微软雅黑" w:hint="eastAsia"/>
          <w:sz w:val="22"/>
          <w:szCs w:val="22"/>
        </w:rPr>
        <w:t>饱经岁月摧残的声音十分有穿透力的从木门之内丝毫不减的从木门之内传播到木门之外。</w:t>
      </w:r>
    </w:p>
    <w:p w14:paraId="5396E5DF" w14:textId="563C2DB7" w:rsidR="00A627CC" w:rsidRPr="00DF4D1D" w:rsidRDefault="005D68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在木门之外还在</w:t>
      </w:r>
      <w:proofErr w:type="gramStart"/>
      <w:r w:rsidRPr="00DF4D1D">
        <w:rPr>
          <w:rFonts w:ascii="微软雅黑" w:eastAsia="微软雅黑" w:hAnsi="微软雅黑" w:cs="微软雅黑" w:hint="eastAsia"/>
          <w:sz w:val="22"/>
          <w:szCs w:val="22"/>
        </w:rPr>
        <w:t>解析着</w:t>
      </w:r>
      <w:proofErr w:type="gramEnd"/>
      <w:r w:rsidRPr="00DF4D1D">
        <w:rPr>
          <w:rFonts w:ascii="微软雅黑" w:eastAsia="微软雅黑" w:hAnsi="微软雅黑" w:cs="微软雅黑" w:hint="eastAsia"/>
          <w:sz w:val="22"/>
          <w:szCs w:val="22"/>
        </w:rPr>
        <w:t>周围的各种中转节点的孙源玲被这个声音吓了一跳。</w:t>
      </w:r>
    </w:p>
    <w:p w14:paraId="5DB29B1F" w14:textId="350A3925" w:rsidR="005D68D5" w:rsidRPr="00DF4D1D" w:rsidRDefault="00064D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“你谁啊？别突然说话吓人好不好。”</w:t>
      </w:r>
    </w:p>
    <w:p w14:paraId="2C5B7216" w14:textId="6D7BB835" w:rsidR="005D68D5" w:rsidRPr="00DF4D1D" w:rsidRDefault="00064D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说罢，孙源玲没有丝毫惧意的推开了这道经历了不知道多少岁月的木门……</w:t>
      </w:r>
    </w:p>
    <w:p w14:paraId="0887443C" w14:textId="0E170929" w:rsidR="007A0688" w:rsidRPr="00DF4D1D" w:rsidRDefault="007A0688">
      <w:pPr>
        <w:rPr>
          <w:rFonts w:ascii="微软雅黑" w:eastAsia="微软雅黑" w:hAnsi="微软雅黑" w:cs="微软雅黑"/>
          <w:sz w:val="22"/>
          <w:szCs w:val="22"/>
        </w:rPr>
      </w:pPr>
    </w:p>
    <w:p w14:paraId="24C72E9B" w14:textId="0853B971" w:rsidR="00064D52" w:rsidRPr="00DF4D1D" w:rsidRDefault="00064D52">
      <w:pPr>
        <w:rPr>
          <w:rFonts w:ascii="微软雅黑" w:eastAsia="微软雅黑" w:hAnsi="微软雅黑" w:cs="微软雅黑"/>
          <w:sz w:val="22"/>
          <w:szCs w:val="22"/>
        </w:rPr>
      </w:pPr>
    </w:p>
    <w:p w14:paraId="0EFDE252" w14:textId="0EC1306A" w:rsidR="00064D52" w:rsidRPr="00DF4D1D" w:rsidRDefault="00615A92" w:rsidP="006A153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第一百二十六章 只是一种馈赠</w:t>
      </w:r>
    </w:p>
    <w:p w14:paraId="34105256" w14:textId="4BD5A7E6" w:rsidR="00464EBC" w:rsidRPr="00DF4D1D" w:rsidRDefault="00527A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孙源玲此时被突然出现的声音给吓了一跳，但是这并不是代表着她怕了。在这个秘境之中修为最高的可能也就大乘这个阶段，而且经过了这么多年的后他们就算真的还存在其实力也是十不存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，在地</w:t>
      </w:r>
      <w:proofErr w:type="gramStart"/>
      <w:r w:rsidRPr="00DF4D1D">
        <w:rPr>
          <w:rFonts w:ascii="微软雅黑" w:eastAsia="微软雅黑" w:hAnsi="微软雅黑" w:cs="微软雅黑" w:hint="eastAsia"/>
          <w:sz w:val="22"/>
          <w:szCs w:val="22"/>
        </w:rPr>
        <w:t>星失去</w:t>
      </w:r>
      <w:proofErr w:type="gramEnd"/>
      <w:r w:rsidRPr="00DF4D1D">
        <w:rPr>
          <w:rFonts w:ascii="微软雅黑" w:eastAsia="微软雅黑" w:hAnsi="微软雅黑" w:cs="微软雅黑" w:hint="eastAsia"/>
          <w:sz w:val="22"/>
          <w:szCs w:val="22"/>
        </w:rPr>
        <w:t>灵气的那么多年里想要维持自己的生命并且保证自身修为以及秘境之中时刻拥有充足的灵力已经是一个十分苛刻且几乎不可能实现的事情了，既然出现了这个秘境那么就说明他们是想要将希望放在后代的身上，那么</w:t>
      </w:r>
      <w:r w:rsidR="00E65C96" w:rsidRPr="00DF4D1D">
        <w:rPr>
          <w:rFonts w:ascii="微软雅黑" w:eastAsia="微软雅黑" w:hAnsi="微软雅黑" w:cs="微软雅黑" w:hint="eastAsia"/>
          <w:sz w:val="22"/>
          <w:szCs w:val="22"/>
        </w:rPr>
        <w:t>他们就不可能想尽办法的保存自身的实力，而是想法的保证秘境之中的灵气的浓度</w:t>
      </w:r>
      <w:r w:rsidR="00AA2DA4" w:rsidRPr="00DF4D1D">
        <w:rPr>
          <w:rFonts w:ascii="微软雅黑" w:eastAsia="微软雅黑" w:hAnsi="微软雅黑" w:cs="微软雅黑" w:hint="eastAsia"/>
          <w:sz w:val="22"/>
          <w:szCs w:val="22"/>
        </w:rPr>
        <w:t>和整体的完整性</w:t>
      </w:r>
      <w:r w:rsidR="00EA59D8" w:rsidRPr="00DF4D1D">
        <w:rPr>
          <w:rFonts w:ascii="微软雅黑" w:eastAsia="微软雅黑" w:hAnsi="微软雅黑" w:cs="微软雅黑" w:hint="eastAsia"/>
          <w:sz w:val="22"/>
          <w:szCs w:val="22"/>
        </w:rPr>
        <w:t>，只有这样才是将希望寄托给后代。</w:t>
      </w:r>
    </w:p>
    <w:p w14:paraId="5E970DC7" w14:textId="756861B2" w:rsidR="00EA59D8" w:rsidRPr="00DF4D1D" w:rsidRDefault="00EA59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可如果不是，那事情也不大，毕竟这个空间中的灵气含量极高，但是想要突破到归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 xml:space="preserve"> </w:t>
      </w:r>
      <w:proofErr w:type="gramStart"/>
      <w:r w:rsidRPr="00DF4D1D">
        <w:rPr>
          <w:rFonts w:ascii="微软雅黑" w:eastAsia="微软雅黑" w:hAnsi="微软雅黑" w:cs="微软雅黑" w:hint="eastAsia"/>
          <w:sz w:val="22"/>
          <w:szCs w:val="22"/>
        </w:rPr>
        <w:t>一境却</w:t>
      </w:r>
      <w:proofErr w:type="gramEnd"/>
      <w:r w:rsidRPr="00DF4D1D">
        <w:rPr>
          <w:rFonts w:ascii="微软雅黑" w:eastAsia="微软雅黑" w:hAnsi="微软雅黑" w:cs="微软雅黑" w:hint="eastAsia"/>
          <w:sz w:val="22"/>
          <w:szCs w:val="22"/>
        </w:rPr>
        <w:t>十分的困难，光是这么一点</w:t>
      </w:r>
      <w:r w:rsidR="004B7C50" w:rsidRPr="00DF4D1D">
        <w:rPr>
          <w:rFonts w:ascii="微软雅黑" w:eastAsia="微软雅黑" w:hAnsi="微软雅黑" w:cs="微软雅黑" w:hint="eastAsia"/>
          <w:sz w:val="22"/>
          <w:szCs w:val="22"/>
        </w:rPr>
        <w:t>灵气的</w:t>
      </w:r>
      <w:r w:rsidRPr="00DF4D1D">
        <w:rPr>
          <w:rFonts w:ascii="微软雅黑" w:eastAsia="微软雅黑" w:hAnsi="微软雅黑" w:cs="微软雅黑" w:hint="eastAsia"/>
          <w:sz w:val="22"/>
          <w:szCs w:val="22"/>
        </w:rPr>
        <w:t>量是完全不够的</w:t>
      </w:r>
      <w:r w:rsidR="004B7C50" w:rsidRPr="00DF4D1D">
        <w:rPr>
          <w:rFonts w:ascii="微软雅黑" w:eastAsia="微软雅黑" w:hAnsi="微软雅黑" w:cs="微软雅黑" w:hint="eastAsia"/>
          <w:sz w:val="22"/>
          <w:szCs w:val="22"/>
        </w:rPr>
        <w:t>，</w:t>
      </w:r>
      <w:proofErr w:type="gramStart"/>
      <w:r w:rsidR="004B7C50" w:rsidRPr="00DF4D1D">
        <w:rPr>
          <w:rFonts w:ascii="微软雅黑" w:eastAsia="微软雅黑" w:hAnsi="微软雅黑" w:cs="微软雅黑" w:hint="eastAsia"/>
          <w:sz w:val="22"/>
          <w:szCs w:val="22"/>
        </w:rPr>
        <w:t>就算再</w:t>
      </w:r>
      <w:proofErr w:type="gramEnd"/>
      <w:r w:rsidR="004B7C50" w:rsidRPr="00DF4D1D">
        <w:rPr>
          <w:rFonts w:ascii="微软雅黑" w:eastAsia="微软雅黑" w:hAnsi="微软雅黑" w:cs="微软雅黑" w:hint="eastAsia"/>
          <w:sz w:val="22"/>
          <w:szCs w:val="22"/>
        </w:rPr>
        <w:t>加上目前地星之上所存的量也是远远不够的，只有当地星上的灵气浓度也达到这个秘境之中浓度一半左右的时候才有机会成功的晋级到归</w:t>
      </w:r>
      <w:proofErr w:type="gramStart"/>
      <w:r w:rsidR="004B7C50" w:rsidRPr="00DF4D1D">
        <w:rPr>
          <w:rFonts w:ascii="微软雅黑" w:eastAsia="微软雅黑" w:hAnsi="微软雅黑" w:cs="微软雅黑" w:hint="eastAsia"/>
          <w:sz w:val="22"/>
          <w:szCs w:val="22"/>
        </w:rPr>
        <w:t>一</w:t>
      </w:r>
      <w:proofErr w:type="gramEnd"/>
      <w:r w:rsidR="004B7C50" w:rsidRPr="00DF4D1D">
        <w:rPr>
          <w:rFonts w:ascii="微软雅黑" w:eastAsia="微软雅黑" w:hAnsi="微软雅黑" w:cs="微软雅黑" w:hint="eastAsia"/>
          <w:sz w:val="22"/>
          <w:szCs w:val="22"/>
        </w:rPr>
        <w:t>。</w:t>
      </w:r>
    </w:p>
    <w:p w14:paraId="4078DEA1" w14:textId="027F755E" w:rsidR="004B7C50" w:rsidRPr="00DF4D1D" w:rsidRDefault="004B7C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而且外部条件满足了，对于规则的理解到了之后才有资格晋级的归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w:t>
      </w:r>
      <w:r w:rsidR="006C7011" w:rsidRPr="00DF4D1D">
        <w:rPr>
          <w:rFonts w:ascii="微软雅黑" w:eastAsia="微软雅黑" w:hAnsi="微软雅黑" w:cs="微软雅黑" w:hint="eastAsia"/>
          <w:sz w:val="22"/>
          <w:szCs w:val="22"/>
        </w:rPr>
        <w:t>，但是想要达到这个条件谈何容易，又怎能够</w:t>
      </w:r>
      <w:r w:rsidR="00697F4B" w:rsidRPr="00DF4D1D">
        <w:rPr>
          <w:rFonts w:ascii="微软雅黑" w:eastAsia="微软雅黑" w:hAnsi="微软雅黑" w:cs="微软雅黑" w:hint="eastAsia"/>
          <w:sz w:val="22"/>
          <w:szCs w:val="22"/>
        </w:rPr>
        <w:t>在短时间内</w:t>
      </w:r>
      <w:proofErr w:type="gramStart"/>
      <w:r w:rsidR="00697F4B" w:rsidRPr="00DF4D1D">
        <w:rPr>
          <w:rFonts w:ascii="微软雅黑" w:eastAsia="微软雅黑" w:hAnsi="微软雅黑" w:cs="微软雅黑" w:hint="eastAsia"/>
          <w:sz w:val="22"/>
          <w:szCs w:val="22"/>
        </w:rPr>
        <w:t>消耗完地星</w:t>
      </w:r>
      <w:proofErr w:type="gramEnd"/>
      <w:r w:rsidR="00697F4B" w:rsidRPr="00DF4D1D">
        <w:rPr>
          <w:rFonts w:ascii="微软雅黑" w:eastAsia="微软雅黑" w:hAnsi="微软雅黑" w:cs="微软雅黑" w:hint="eastAsia"/>
          <w:sz w:val="22"/>
          <w:szCs w:val="22"/>
        </w:rPr>
        <w:t>之上所存储的所有的灵气，这不仅是不可能的，也是孙源玲所不能够允许的</w:t>
      </w:r>
      <w:r w:rsidR="006443D0" w:rsidRPr="00DF4D1D">
        <w:rPr>
          <w:rFonts w:ascii="微软雅黑" w:eastAsia="微软雅黑" w:hAnsi="微软雅黑" w:cs="微软雅黑" w:hint="eastAsia"/>
          <w:sz w:val="22"/>
          <w:szCs w:val="22"/>
        </w:rPr>
        <w:t>。</w:t>
      </w:r>
    </w:p>
    <w:p w14:paraId="64363AEF" w14:textId="3D8EA086" w:rsidR="00697F4B" w:rsidRPr="00DF4D1D" w:rsidRDefault="004F37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但是虽然</w:t>
      </w:r>
      <w:proofErr w:type="gramStart"/>
      <w:r w:rsidRPr="00DF4D1D">
        <w:rPr>
          <w:rFonts w:ascii="微软雅黑" w:eastAsia="微软雅黑" w:hAnsi="微软雅黑" w:cs="微软雅黑" w:hint="eastAsia"/>
          <w:sz w:val="22"/>
          <w:szCs w:val="22"/>
        </w:rPr>
        <w:t>进阶到归一</w:t>
      </w:r>
      <w:proofErr w:type="gramEnd"/>
      <w:r w:rsidRPr="00DF4D1D">
        <w:rPr>
          <w:rFonts w:ascii="微软雅黑" w:eastAsia="微软雅黑" w:hAnsi="微软雅黑" w:cs="微软雅黑" w:hint="eastAsia"/>
          <w:sz w:val="22"/>
          <w:szCs w:val="22"/>
        </w:rPr>
        <w:t>的代价以及消耗都很大，但是所带来的好处也是十分可观的，到了归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之后字体将会产生 一个十分巨大的空间，这个空间相当的巨大，几乎能够容纳下整个地星，并且其中的时间并不会因此而停止</w:t>
      </w:r>
      <w:r w:rsidR="00E44B62" w:rsidRPr="00DF4D1D">
        <w:rPr>
          <w:rFonts w:ascii="微软雅黑" w:eastAsia="微软雅黑" w:hAnsi="微软雅黑" w:cs="微软雅黑" w:hint="eastAsia"/>
          <w:sz w:val="22"/>
          <w:szCs w:val="22"/>
        </w:rPr>
        <w:t>。因此在其中的空气是可以充当一个能量转换器的，只要将外界的一些物品存放在其中然后满足一些条件就可以做到灵气自行的生成，只是灵气这种东西很奇怪，一点都不符合最基本的常识，但是却符合基本的物理定律，只是器获得能量的方式有些奇怪而已。</w:t>
      </w:r>
    </w:p>
    <w:p w14:paraId="6800DF3C" w14:textId="2AAF58EC" w:rsidR="00464EBC" w:rsidRPr="00DF4D1D" w:rsidRDefault="00E44B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以此为基础下归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境界的人按理来说只要自己不作死那么在相当长的一段时间里面多</w:t>
      </w:r>
      <w:r w:rsidRPr="00DF4D1D">
        <w:rPr>
          <w:rFonts w:ascii="微软雅黑" w:eastAsia="微软雅黑" w:hAnsi="微软雅黑" w:cs="微软雅黑" w:hint="eastAsia"/>
          <w:sz w:val="22"/>
          <w:szCs w:val="22"/>
        </w:rPr>
        <w:lastRenderedPageBreak/>
        <w:t>不会面临着灵气枯竭的问题，甚至在一些比较特殊的情况之下可以将自身变成一个生产灵气的机器源源不断的为外界提供灵气，而他所需要的仅仅只是一些外界的物品而已，这些物品只是拿来作为一种转化的</w:t>
      </w:r>
      <w:r w:rsidR="00947820" w:rsidRPr="00DF4D1D">
        <w:rPr>
          <w:rFonts w:ascii="微软雅黑" w:eastAsia="微软雅黑" w:hAnsi="微软雅黑" w:cs="微软雅黑" w:hint="eastAsia"/>
          <w:sz w:val="22"/>
          <w:szCs w:val="22"/>
        </w:rPr>
        <w:t>媒介</w:t>
      </w:r>
      <w:r w:rsidRPr="00DF4D1D">
        <w:rPr>
          <w:rFonts w:ascii="微软雅黑" w:eastAsia="微软雅黑" w:hAnsi="微软雅黑" w:cs="微软雅黑" w:hint="eastAsia"/>
          <w:sz w:val="22"/>
          <w:szCs w:val="22"/>
        </w:rPr>
        <w:t>而已。</w:t>
      </w:r>
    </w:p>
    <w:p w14:paraId="01AC231D" w14:textId="5A9DDBFD" w:rsidR="00527ADE" w:rsidRPr="00DF4D1D" w:rsidRDefault="00947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“你来了。”那个介于虚幻和现实之间的影子看到孙源玲的到来缓缓的说道。</w:t>
      </w:r>
    </w:p>
    <w:p w14:paraId="750D70CB" w14:textId="01E013D0" w:rsidR="00947820" w:rsidRPr="00DF4D1D" w:rsidRDefault="00947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“是的，我来了”此时的孙源玲感到十分的疑惑，前有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隻这个在灵气复苏之前就存在大修行者，如果不是孙源玲利用科技的手段将其降服不然后果很是严重，而眼前这个影子光是现在目测实力都在大乘附近，实际也不会相差太大，</w:t>
      </w:r>
      <w:r w:rsidR="00B17EC8" w:rsidRPr="00DF4D1D">
        <w:rPr>
          <w:rFonts w:ascii="微软雅黑" w:eastAsia="微软雅黑" w:hAnsi="微软雅黑" w:cs="微软雅黑" w:hint="eastAsia"/>
          <w:sz w:val="22"/>
          <w:szCs w:val="22"/>
        </w:rPr>
        <w:t>既然这个时候都存在着一定量的大修行者，那么古时候应该存在着</w:t>
      </w:r>
      <w:proofErr w:type="gramStart"/>
      <w:r w:rsidR="00B17EC8" w:rsidRPr="00DF4D1D">
        <w:rPr>
          <w:rFonts w:ascii="微软雅黑" w:eastAsia="微软雅黑" w:hAnsi="微软雅黑" w:cs="微软雅黑" w:hint="eastAsia"/>
          <w:sz w:val="22"/>
          <w:szCs w:val="22"/>
        </w:rPr>
        <w:t>相当相当</w:t>
      </w:r>
      <w:proofErr w:type="gramEnd"/>
      <w:r w:rsidR="00B17EC8" w:rsidRPr="00DF4D1D">
        <w:rPr>
          <w:rFonts w:ascii="微软雅黑" w:eastAsia="微软雅黑" w:hAnsi="微软雅黑" w:cs="微软雅黑" w:hint="eastAsia"/>
          <w:sz w:val="22"/>
          <w:szCs w:val="22"/>
        </w:rPr>
        <w:t>强大的文明才对，可是现在基本都消失了，除了近一段时间冒出来一些史前文明的痕迹外，就没有发现任何有关史前修行文明的痕迹。</w:t>
      </w:r>
    </w:p>
    <w:p w14:paraId="0C64C1B2" w14:textId="6D75E0CC" w:rsidR="00B17EC8" w:rsidRPr="00DF4D1D" w:rsidRDefault="00B17E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而且按道理来说这个文明应该相当的强大，那么他到底是怎么灭亡的呢？</w:t>
      </w:r>
    </w:p>
    <w:p w14:paraId="5E3DEBB7" w14:textId="5D4D0490" w:rsidR="00BF4C2C"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这些问题在孙源玲进入了秘境的那一刻起就一直萦绕着她，而现在出来的这个东西应该能够在一定程度上解答她的疑问。</w:t>
      </w:r>
    </w:p>
    <w:p w14:paraId="1C973D0F" w14:textId="0E2E005B" w:rsidR="00E44B62"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“在你问我问题之前我能问你几个问题吗？”孙源玲向着这个虚影询问到。</w:t>
      </w:r>
    </w:p>
    <w:p w14:paraId="30C9F080" w14:textId="68C9960C" w:rsidR="00BF4C2C"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“不行，既然我暂时是这儿的主人，那么就暂时是我做主。”</w:t>
      </w:r>
    </w:p>
    <w:p w14:paraId="188E2C4B" w14:textId="7EB944A2"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“嗯，行吧，你说吧。”</w:t>
      </w:r>
    </w:p>
    <w:p w14:paraId="2EAD658D" w14:textId="77777777"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幸运的年轻人，恭喜你成功的通过了考研来到了这个最终的终点，这个地方是聚集全种族的智慧才最终修建成功的秘境，它几乎涵盖了我们整个种族近乎一般的财富，但是由于在很久之前发生了一件十分恐怖的事情，我们的种族和文明都毁于一旦，而这个秘境是唯一完整流传下来的一个传承。</w:t>
      </w:r>
    </w:p>
    <w:p w14:paraId="248AE4BA" w14:textId="1C68E7F5"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而你作为第一个通过考验的人，或者说被上天所眷顾的人将会获得我们整个种族所遗留下来的所有财富，这些财富将会帮助你迅速的成长，而你也将获得这个秘境，成为</w:t>
      </w:r>
      <w:r w:rsidRPr="00DF4D1D">
        <w:rPr>
          <w:rFonts w:ascii="微软雅黑" w:eastAsia="微软雅黑" w:hAnsi="微软雅黑" w:cs="微软雅黑" w:hint="eastAsia"/>
          <w:sz w:val="22"/>
          <w:szCs w:val="22"/>
        </w:rPr>
        <w:lastRenderedPageBreak/>
        <w:t>这个秘境唯一的主人，这个秘境也将成为你在遇到危险时的一个临时避难所，相信我，这个避难所将是你所见过的最好的避难所。”</w:t>
      </w:r>
    </w:p>
    <w:p w14:paraId="7F976669" w14:textId="5F999CFD"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“嗯，我知道了，所以接下来我可以问问题了吗？”</w:t>
      </w:r>
    </w:p>
    <w:p w14:paraId="23288BED" w14:textId="37713E5D"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“可以，你问吧。”</w:t>
      </w:r>
    </w:p>
    <w:p w14:paraId="0E7249DC" w14:textId="5DF1D8AB"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“好，第一，既然你们存在有这个秘境，其中有着整个种族进办的财富，并且号称是一个较为安全的避难所，那么为什么你们的种族就没有一个人成功的活下来并且活到现在继续完成种族的延续呢？”</w:t>
      </w:r>
    </w:p>
    <w:p w14:paraId="2CA3D29D" w14:textId="77777777" w:rsidR="00F150E1"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“这个问题解释起来十分的复杂，因为在我们遭受到灭顶之灾时我们所有的族人几乎都被下了一个标记，有了这个标记无论是躲在那儿几乎都会被杀</w:t>
      </w:r>
      <w:r w:rsidR="00F150E1" w:rsidRPr="00DF4D1D">
        <w:rPr>
          <w:rFonts w:ascii="微软雅黑" w:eastAsia="微软雅黑" w:hAnsi="微软雅黑" w:cs="微软雅黑" w:hint="eastAsia"/>
          <w:sz w:val="22"/>
          <w:szCs w:val="22"/>
        </w:rPr>
        <w:t>，没有被杀的据我所知的——没有一个。</w:t>
      </w:r>
    </w:p>
    <w:p w14:paraId="4DAD498B" w14:textId="77777777" w:rsidR="00E9726B" w:rsidRPr="00DF4D1D" w:rsidRDefault="00F150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我们并不是没有进行全力的抵抗，但是修为在</w:t>
      </w:r>
      <w:proofErr w:type="gramStart"/>
      <w:r w:rsidRPr="00DF4D1D">
        <w:rPr>
          <w:rFonts w:ascii="微软雅黑" w:eastAsia="微软雅黑" w:hAnsi="微软雅黑" w:cs="微软雅黑" w:hint="eastAsia"/>
          <w:sz w:val="22"/>
          <w:szCs w:val="22"/>
        </w:rPr>
        <w:t>元婴以下</w:t>
      </w:r>
      <w:proofErr w:type="gramEnd"/>
      <w:r w:rsidRPr="00DF4D1D">
        <w:rPr>
          <w:rFonts w:ascii="微软雅黑" w:eastAsia="微软雅黑" w:hAnsi="微软雅黑" w:cs="微软雅黑" w:hint="eastAsia"/>
          <w:sz w:val="22"/>
          <w:szCs w:val="22"/>
        </w:rPr>
        <w:t>的完全没有招架的能力，几乎就是从旁边过去之后那个同胞便失去了生命，</w:t>
      </w:r>
      <w:proofErr w:type="gramStart"/>
      <w:r w:rsidRPr="00DF4D1D">
        <w:rPr>
          <w:rFonts w:ascii="微软雅黑" w:eastAsia="微软雅黑" w:hAnsi="微软雅黑" w:cs="微软雅黑" w:hint="eastAsia"/>
          <w:sz w:val="22"/>
          <w:szCs w:val="22"/>
        </w:rPr>
        <w:t>而元婴只是</w:t>
      </w:r>
      <w:proofErr w:type="gramEnd"/>
      <w:r w:rsidRPr="00DF4D1D">
        <w:rPr>
          <w:rFonts w:ascii="微软雅黑" w:eastAsia="微软雅黑" w:hAnsi="微软雅黑" w:cs="微软雅黑" w:hint="eastAsia"/>
          <w:sz w:val="22"/>
          <w:szCs w:val="22"/>
        </w:rPr>
        <w:t>稍微有了一点点的抵抗之力而已，但是仍然没有办法抗衡，几乎在遇到之后就是瞬间死亡。</w:t>
      </w:r>
    </w:p>
    <w:p w14:paraId="6E20C7D9" w14:textId="77777777" w:rsidR="00E9726B" w:rsidRPr="00DF4D1D" w:rsidRDefault="00E972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当时我们的种族达到了大乘之境的人不超过十个数，即使</w:t>
      </w:r>
      <w:proofErr w:type="gramStart"/>
      <w:r w:rsidRPr="00DF4D1D">
        <w:rPr>
          <w:rFonts w:ascii="微软雅黑" w:eastAsia="微软雅黑" w:hAnsi="微软雅黑" w:cs="微软雅黑" w:hint="eastAsia"/>
          <w:sz w:val="22"/>
          <w:szCs w:val="22"/>
        </w:rPr>
        <w:t>使</w:t>
      </w:r>
      <w:proofErr w:type="gramEnd"/>
      <w:r w:rsidRPr="00DF4D1D">
        <w:rPr>
          <w:rFonts w:ascii="微软雅黑" w:eastAsia="微软雅黑" w:hAnsi="微软雅黑" w:cs="微软雅黑" w:hint="eastAsia"/>
          <w:sz w:val="22"/>
          <w:szCs w:val="22"/>
        </w:rPr>
        <w:t>我们面对上他们也坚持不到一刻钟的时间变回落败，但是我们却在这其中看到了一点十分渺茫的希望，因为这个东西似乎不能够发现出于灵体状态下的同胞，于是我们立即想办法往遗迹之中转移大量的灵气，再加上平时的一些积累，我们已经累计下了一个可以直接将一个普通的族人变成一个大乘阶段的战士了，并且各种可以在危急时刻使用的法宝也是制造了不少。</w:t>
      </w:r>
    </w:p>
    <w:p w14:paraId="7DE320F0" w14:textId="77777777" w:rsidR="006475C6" w:rsidRPr="00DF4D1D" w:rsidRDefault="00E972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但是在这时我们却遇到了一个问题，我们都是使用阵法转移各种物资的，我们不敢自己前往秘境之中，因为我们身上的标记不知道该怎么消除，只知道他不会发现出于灵体状态下的我们，于是我们</w:t>
      </w:r>
      <w:r w:rsidR="006475C6" w:rsidRPr="00DF4D1D">
        <w:rPr>
          <w:rFonts w:ascii="微软雅黑" w:eastAsia="微软雅黑" w:hAnsi="微软雅黑" w:cs="微软雅黑" w:hint="eastAsia"/>
          <w:sz w:val="22"/>
          <w:szCs w:val="22"/>
        </w:rPr>
        <w:t>不到十位的大乘修士将自己的生命和全部力量全部凝结起</w:t>
      </w:r>
      <w:r w:rsidR="006475C6" w:rsidRPr="00DF4D1D">
        <w:rPr>
          <w:rFonts w:ascii="微软雅黑" w:eastAsia="微软雅黑" w:hAnsi="微软雅黑" w:cs="微软雅黑" w:hint="eastAsia"/>
          <w:sz w:val="22"/>
          <w:szCs w:val="22"/>
        </w:rPr>
        <w:lastRenderedPageBreak/>
        <w:t>来成功制造出了一个灵体，这个灵体拥有自己的思维，但是绝对终于种族，看守着秘境等待着能够找到导致我们种族灭绝真相的生命前来，最好是能够帮助我们恢复往日的荣光。</w:t>
      </w:r>
    </w:p>
    <w:p w14:paraId="2211F6C2" w14:textId="6096105D" w:rsidR="00043C3B" w:rsidRPr="00DF4D1D" w:rsidRDefault="006475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而那个灵体就是现在的我。</w:t>
      </w:r>
      <w:r w:rsidR="00043C3B" w:rsidRPr="00DF4D1D">
        <w:rPr>
          <w:rFonts w:ascii="微软雅黑" w:eastAsia="微软雅黑" w:hAnsi="微软雅黑" w:cs="微软雅黑" w:hint="eastAsia"/>
          <w:sz w:val="22"/>
          <w:szCs w:val="22"/>
        </w:rPr>
        <w:t>”</w:t>
      </w:r>
    </w:p>
    <w:p w14:paraId="69E0F4A0" w14:textId="77777777" w:rsidR="00B436EE"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“嗯，看来我的猜测还是挺准的，你知道的并不多，甚至所知道的事情都是那些人传达给你的。</w:t>
      </w:r>
    </w:p>
    <w:p w14:paraId="73E53F54" w14:textId="78F403B0" w:rsidR="00BF4C2C"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不过你们说这座秘境之中的所有财富以及这种秘境都将属于我，这是不是真的？如果是真的，那到底是为什么？”</w:t>
      </w:r>
    </w:p>
    <w:p w14:paraId="443E6AB4" w14:textId="56468778" w:rsidR="00B436EE"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“这就相当于我们种族提前支付的工钱吧，我们恐怕再也用不上这些财富了，</w:t>
      </w:r>
      <w:r w:rsidR="00CA2C6C" w:rsidRPr="00DF4D1D">
        <w:rPr>
          <w:rFonts w:ascii="微软雅黑" w:eastAsia="微软雅黑" w:hAnsi="微软雅黑" w:cs="微软雅黑" w:hint="eastAsia"/>
          <w:sz w:val="22"/>
          <w:szCs w:val="22"/>
        </w:rPr>
        <w:t>我们想要的更多是一个真相，这些就</w:t>
      </w:r>
      <w:proofErr w:type="gramStart"/>
      <w:r w:rsidR="00CA2C6C" w:rsidRPr="00DF4D1D">
        <w:rPr>
          <w:rFonts w:ascii="微软雅黑" w:eastAsia="微软雅黑" w:hAnsi="微软雅黑" w:cs="微软雅黑" w:hint="eastAsia"/>
          <w:sz w:val="22"/>
          <w:szCs w:val="22"/>
        </w:rPr>
        <w:t>当做</w:t>
      </w:r>
      <w:proofErr w:type="gramEnd"/>
      <w:r w:rsidR="00CA2C6C" w:rsidRPr="00DF4D1D">
        <w:rPr>
          <w:rFonts w:ascii="微软雅黑" w:eastAsia="微软雅黑" w:hAnsi="微软雅黑" w:cs="微软雅黑" w:hint="eastAsia"/>
          <w:sz w:val="22"/>
          <w:szCs w:val="22"/>
        </w:rPr>
        <w:t>我们对于你的馈赠吧。</w:t>
      </w:r>
      <w:r w:rsidRPr="00DF4D1D">
        <w:rPr>
          <w:rFonts w:ascii="微软雅黑" w:eastAsia="微软雅黑" w:hAnsi="微软雅黑" w:cs="微软雅黑" w:hint="eastAsia"/>
          <w:sz w:val="22"/>
          <w:szCs w:val="22"/>
        </w:rPr>
        <w:t>”</w:t>
      </w:r>
      <w:r w:rsidR="00CA2C6C" w:rsidRPr="00DF4D1D">
        <w:rPr>
          <w:rFonts w:ascii="微软雅黑" w:eastAsia="微软雅黑" w:hAnsi="微软雅黑" w:cs="微软雅黑" w:hint="eastAsia"/>
          <w:sz w:val="22"/>
          <w:szCs w:val="22"/>
        </w:rPr>
        <w:t>那个灵体说完之后一道十分强大但是又十分温和的力量慢慢的灌输进了孙源玲的身体之中，与此同时还有整个秘境的设计方法，制造的全过程以及这个秘境的最高权限。</w:t>
      </w:r>
    </w:p>
    <w:p w14:paraId="6AC7E214" w14:textId="71C64E35" w:rsidR="00CA2C6C" w:rsidRPr="00DF4D1D" w:rsidRDefault="00CA2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在这个过程之中孙源玲却突然失去了意识，灵魂似乎不再受到肉体的约束来到了一个十分奇怪的空间之中，但是这个空间却又存在于孙源玲肉体的大脑之中。</w:t>
      </w:r>
    </w:p>
    <w:p w14:paraId="5FB338D8" w14:textId="47DB26DE" w:rsidR="00CA2C6C" w:rsidRPr="00DF4D1D" w:rsidRDefault="00CA2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孙源玲进入了自己的梦境——但是这个梦境只是以孙源玲的身体作为一个媒介而已，梦境的主人也并不是孙源玲……</w:t>
      </w:r>
    </w:p>
    <w:p w14:paraId="7FF0FC46" w14:textId="77777777" w:rsidR="00B436EE" w:rsidRPr="00DF4D1D" w:rsidRDefault="00B436EE">
      <w:pPr>
        <w:rPr>
          <w:rFonts w:ascii="微软雅黑" w:eastAsia="微软雅黑" w:hAnsi="微软雅黑" w:cs="微软雅黑"/>
          <w:sz w:val="22"/>
          <w:szCs w:val="22"/>
        </w:rPr>
      </w:pPr>
    </w:p>
    <w:p w14:paraId="5FD827C3" w14:textId="3D6F001F" w:rsidR="00615A92" w:rsidRPr="00DF4D1D" w:rsidRDefault="00615A92">
      <w:pPr>
        <w:rPr>
          <w:rFonts w:ascii="微软雅黑" w:eastAsia="微软雅黑" w:hAnsi="微软雅黑" w:cs="微软雅黑"/>
          <w:sz w:val="22"/>
          <w:szCs w:val="22"/>
        </w:rPr>
      </w:pPr>
    </w:p>
    <w:p w14:paraId="66646732" w14:textId="3772736A" w:rsidR="00CA2C6C" w:rsidRPr="00DF4D1D" w:rsidRDefault="00CA2C6C" w:rsidP="00E7308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第一百二十七章 </w:t>
      </w:r>
      <w:r w:rsidRPr="00DF4D1D">
        <w:rPr>
          <w:rFonts w:ascii="微软雅黑" w:eastAsia="微软雅黑" w:hAnsi="微软雅黑" w:cs="微软雅黑"/>
          <w:sz w:val="22"/>
          <w:szCs w:val="22"/>
        </w:rPr>
        <w:t xml:space="preserve"> </w:t>
      </w:r>
      <w:r w:rsidR="005D0E61" w:rsidRPr="00DF4D1D">
        <w:rPr>
          <w:rFonts w:ascii="微软雅黑" w:eastAsia="微软雅黑" w:hAnsi="微软雅黑" w:cs="微软雅黑" w:hint="eastAsia"/>
          <w:sz w:val="22"/>
          <w:szCs w:val="22"/>
        </w:rPr>
        <w:t>梦中的女孩</w:t>
      </w:r>
    </w:p>
    <w:p w14:paraId="593A972A" w14:textId="151C83B6" w:rsidR="00CA2C6C" w:rsidRPr="00DF4D1D" w:rsidRDefault="007F11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在这个有些像灵魂的阴影为孙源玲过度这个秘籍的最高权限之时孙源玲的意识突然与肉体中断了</w:t>
      </w:r>
      <w:r w:rsidR="00B04843" w:rsidRPr="00DF4D1D">
        <w:rPr>
          <w:rFonts w:ascii="微软雅黑" w:eastAsia="微软雅黑" w:hAnsi="微软雅黑" w:cs="微软雅黑" w:hint="eastAsia"/>
          <w:sz w:val="22"/>
          <w:szCs w:val="22"/>
        </w:rPr>
        <w:t>，失去了对于肉体的掌控，肉体只剩下了自己的本能。</w:t>
      </w:r>
    </w:p>
    <w:p w14:paraId="01F5AC2C" w14:textId="14A637FF"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如今的孙源玲修为已经到了大乘，虽然意识暂时与身体脱离了，但是身体在这段时间</w:t>
      </w:r>
      <w:r w:rsidRPr="00DF4D1D">
        <w:rPr>
          <w:rFonts w:ascii="微软雅黑" w:eastAsia="微软雅黑" w:hAnsi="微软雅黑" w:cs="微软雅黑" w:hint="eastAsia"/>
          <w:sz w:val="22"/>
          <w:szCs w:val="22"/>
        </w:rPr>
        <w:lastRenderedPageBreak/>
        <w:t>依然保留了一部分平时的行为习惯，至少在目前看来并没有什么奇怪的。</w:t>
      </w:r>
    </w:p>
    <w:p w14:paraId="47BEE4F6" w14:textId="693FDBBC"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但是想要让孙源玲被动的与肉身脱离肉体那么将是一件有些恐怖的事情，因为引起这个现象的生命修为很有可能已经超过她了，或者说这个生命使用了一些十分奇怪的能力使得孙源玲脱离了自身的肉体。</w:t>
      </w:r>
    </w:p>
    <w:p w14:paraId="45572A37" w14:textId="0029915D" w:rsidR="00CA2C6C"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“嗨，欢迎来到我的梦境，看到你现在这样就知道近段时间过得还不错，至少让自己过得十分的滋润。”</w:t>
      </w:r>
    </w:p>
    <w:p w14:paraId="55BA5D26" w14:textId="6950A433"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的确，这段时间过得的确还是挺舒服的，至少比起前一段时间的生活来说好多了，所以可以说说你是谁吗？为什么把我弄到这种地方来？</w:t>
      </w: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孙源玲在尝试了一下自己能不能在这儿自由的活动自由的回到自己的肉体之中，在尝试之后发现自己除了脱离了自身的肉体之外其他的一切都是正常的</w:t>
      </w:r>
      <w:r w:rsidR="000176C0" w:rsidRPr="00DF4D1D">
        <w:rPr>
          <w:rFonts w:ascii="微软雅黑" w:eastAsia="微软雅黑" w:hAnsi="微软雅黑" w:cs="微软雅黑" w:hint="eastAsia"/>
          <w:sz w:val="22"/>
          <w:szCs w:val="22"/>
        </w:rPr>
        <w:t>，甚至在这其中还感觉自身的力量得到了些许的增长，并且感知都得到了加强，以及——莫名的安心。</w:t>
      </w:r>
    </w:p>
    <w:p w14:paraId="55B82FF6" w14:textId="695E9DC8" w:rsidR="000176C0" w:rsidRPr="00DF4D1D" w:rsidRDefault="000176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“嗯？我吗？我的话你应该是认识的，但是现在的你还没有走到那一步记不起我还时很正常的，我这次来更多的只是来看看我的小姑娘现在什么样了</w:t>
      </w:r>
      <w:r w:rsidR="00EE5B07" w:rsidRPr="00DF4D1D">
        <w:rPr>
          <w:rFonts w:ascii="微软雅黑" w:eastAsia="微软雅黑" w:hAnsi="微软雅黑" w:cs="微软雅黑" w:hint="eastAsia"/>
          <w:sz w:val="22"/>
          <w:szCs w:val="22"/>
        </w:rPr>
        <w:t>，经过了这么长的时间了虽然说我都知道你都是怎么样的，但是我还是想要来亲自来看看</w:t>
      </w:r>
      <w:r w:rsidR="00376433" w:rsidRPr="00DF4D1D">
        <w:rPr>
          <w:rFonts w:ascii="微软雅黑" w:eastAsia="微软雅黑" w:hAnsi="微软雅黑" w:cs="微软雅黑" w:hint="eastAsia"/>
          <w:sz w:val="22"/>
          <w:szCs w:val="22"/>
        </w:rPr>
        <w:t>我的小姑娘现在怎么样了。</w:t>
      </w:r>
      <w:r w:rsidRPr="00DF4D1D">
        <w:rPr>
          <w:rFonts w:ascii="微软雅黑" w:eastAsia="微软雅黑" w:hAnsi="微软雅黑" w:cs="微软雅黑" w:hint="eastAsia"/>
          <w:sz w:val="22"/>
          <w:szCs w:val="22"/>
        </w:rPr>
        <w:t>”</w:t>
      </w:r>
    </w:p>
    <w:p w14:paraId="4246B0FC" w14:textId="0EDAAFF5" w:rsidR="00B04843" w:rsidRPr="00DF4D1D" w:rsidRDefault="003764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“额，所以你到底是谁，为什么我对你——并不讨厌。”</w:t>
      </w:r>
    </w:p>
    <w:p w14:paraId="769D0B30" w14:textId="4BF4FAFF" w:rsidR="00376433" w:rsidRPr="00DF4D1D" w:rsidRDefault="003764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“呵呵~现在小可爱还不着急知道我是谁哦，</w:t>
      </w:r>
      <w:r w:rsidR="008C1C03" w:rsidRPr="00DF4D1D">
        <w:rPr>
          <w:rFonts w:ascii="微软雅黑" w:eastAsia="微软雅黑" w:hAnsi="微软雅黑" w:cs="微软雅黑" w:hint="eastAsia"/>
          <w:sz w:val="22"/>
          <w:szCs w:val="22"/>
        </w:rPr>
        <w:t>现在知道了对你不好，对你以后也不好，不过既然我来都来了肯定要给你点好东西咯，希望你以后再前往</w:t>
      </w:r>
      <w:r w:rsidR="00885AD6" w:rsidRPr="00DF4D1D">
        <w:rPr>
          <w:rFonts w:ascii="微软雅黑" w:eastAsia="微软雅黑" w:hAnsi="微软雅黑" w:cs="微软雅黑" w:hint="eastAsia"/>
          <w:sz w:val="22"/>
          <w:szCs w:val="22"/>
        </w:rPr>
        <w:t>其他世界</w:t>
      </w:r>
      <w:r w:rsidR="008C1C03" w:rsidRPr="00DF4D1D">
        <w:rPr>
          <w:rFonts w:ascii="微软雅黑" w:eastAsia="微软雅黑" w:hAnsi="微软雅黑" w:cs="微软雅黑" w:hint="eastAsia"/>
          <w:sz w:val="22"/>
          <w:szCs w:val="22"/>
        </w:rPr>
        <w:t>的时候不会出现什么意外的情况就好。</w:t>
      </w:r>
      <w:r w:rsidRPr="00DF4D1D">
        <w:rPr>
          <w:rFonts w:ascii="微软雅黑" w:eastAsia="微软雅黑" w:hAnsi="微软雅黑" w:cs="微软雅黑" w:hint="eastAsia"/>
          <w:sz w:val="22"/>
          <w:szCs w:val="22"/>
        </w:rPr>
        <w:t>”</w:t>
      </w:r>
      <w:r w:rsidR="00E56058" w:rsidRPr="00DF4D1D">
        <w:rPr>
          <w:rFonts w:ascii="微软雅黑" w:eastAsia="微软雅黑" w:hAnsi="微软雅黑" w:cs="微软雅黑" w:hint="eastAsia"/>
          <w:sz w:val="22"/>
          <w:szCs w:val="22"/>
        </w:rPr>
        <w:t>这个长相和孙源玲有着几分相似度的女孩说完之后带着微笑向孙源玲看了一眼。</w:t>
      </w:r>
    </w:p>
    <w:p w14:paraId="5801DF3E" w14:textId="6A6AA4C0" w:rsidR="001727C0" w:rsidRPr="00DF4D1D" w:rsidRDefault="00E560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顿时一道十分温暖的力量照在了孙源玲的身上，但是</w:t>
      </w:r>
      <w:r w:rsidR="00B154D4" w:rsidRPr="00DF4D1D">
        <w:rPr>
          <w:rFonts w:ascii="微软雅黑" w:eastAsia="微软雅黑" w:hAnsi="微软雅黑" w:cs="微软雅黑" w:hint="eastAsia"/>
          <w:sz w:val="22"/>
          <w:szCs w:val="22"/>
        </w:rPr>
        <w:t>这个股力量不仅是温暖更有一丝从未感受到的一种熟悉感觉，但是在孙源玲所拥有的不多记忆之中并没有任何关于这</w:t>
      </w:r>
      <w:r w:rsidR="00B154D4" w:rsidRPr="00DF4D1D">
        <w:rPr>
          <w:rFonts w:ascii="微软雅黑" w:eastAsia="微软雅黑" w:hAnsi="微软雅黑" w:cs="微软雅黑" w:hint="eastAsia"/>
          <w:sz w:val="22"/>
          <w:szCs w:val="22"/>
        </w:rPr>
        <w:lastRenderedPageBreak/>
        <w:t>段记忆</w:t>
      </w:r>
      <w:r w:rsidR="00885AD6" w:rsidRPr="00DF4D1D">
        <w:rPr>
          <w:rFonts w:ascii="微软雅黑" w:eastAsia="微软雅黑" w:hAnsi="微软雅黑" w:cs="微软雅黑" w:hint="eastAsia"/>
          <w:sz w:val="22"/>
          <w:szCs w:val="22"/>
        </w:rPr>
        <w:t>的任何内容，甚至是一点点的线索都没有，曾经孙源玲也是在时间之河中观看过自己的一身，但是很明显没有这个女孩的任何映像，甚至在之前孙源玲就对整个地星都进行了扫描，虽然在那个时候可能扫描不玩，但是百分之</w:t>
      </w:r>
      <w:r w:rsidR="001727C0" w:rsidRPr="00DF4D1D">
        <w:rPr>
          <w:rFonts w:ascii="微软雅黑" w:eastAsia="微软雅黑" w:hAnsi="微软雅黑" w:cs="微软雅黑" w:hint="eastAsia"/>
          <w:sz w:val="22"/>
          <w:szCs w:val="22"/>
        </w:rPr>
        <w:t>九十九点九以上的人都是扫描到并且做了记录的，只是最近的时间并没有相关的兴趣了况且也没有这个必要了，便没有进行第二次全球扫描，但是依然没有任何有关于面前这个女孩的任何信息。</w:t>
      </w:r>
    </w:p>
    <w:p w14:paraId="183F4D5E" w14:textId="7768EC64" w:rsidR="001727C0" w:rsidRPr="00DF4D1D" w:rsidRDefault="001727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孙源玲想动手，但是这个想法升起的时候看一眼这个女孩这个想法便烟消云散了，甚至有一种莫名的冲动，只是被孙源玲抑制下来了。</w:t>
      </w:r>
    </w:p>
    <w:p w14:paraId="7FA05084" w14:textId="559DB734" w:rsidR="00EE5B07" w:rsidRPr="00DF4D1D" w:rsidRDefault="008D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力量的赠与没有多久便结束了，在结束之后似乎什么都没有发生</w:t>
      </w:r>
      <w:r w:rsidR="00976210" w:rsidRPr="00DF4D1D">
        <w:rPr>
          <w:rFonts w:ascii="微软雅黑" w:eastAsia="微软雅黑" w:hAnsi="微软雅黑" w:cs="微软雅黑" w:hint="eastAsia"/>
          <w:sz w:val="22"/>
          <w:szCs w:val="22"/>
        </w:rPr>
        <w:t>，但是又确确实实的感觉到身体之中增加了些不属于这个自己的力量，甚至是感觉这个力量不应该属于这个世界的力量，因为这个世界的力量并没有无中生有的创造。</w:t>
      </w:r>
    </w:p>
    <w:p w14:paraId="1E8A225B" w14:textId="56C4EF14" w:rsidR="00976210" w:rsidRPr="00DF4D1D" w:rsidRDefault="003966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“嗯，礼物都差不多送到了，所剩下的时间也不多了，接下来有什么想要问的可以问哦，抓紧时间。”</w:t>
      </w:r>
    </w:p>
    <w:p w14:paraId="5C14B6D1" w14:textId="33B9E9D7" w:rsidR="003966B9" w:rsidRPr="00DF4D1D" w:rsidRDefault="003966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“为什么我无法使用刚才所得到的力量，明明我能够清楚的知道使用的方法，甚至是知道这个力量在使用之后可以做出什么样的</w:t>
      </w:r>
      <w:r w:rsidR="00F302AC" w:rsidRPr="00DF4D1D">
        <w:rPr>
          <w:rFonts w:ascii="微软雅黑" w:eastAsia="微软雅黑" w:hAnsi="微软雅黑" w:cs="微软雅黑" w:hint="eastAsia"/>
          <w:sz w:val="22"/>
          <w:szCs w:val="22"/>
        </w:rPr>
        <w:t>效果。</w:t>
      </w:r>
      <w:r w:rsidRPr="00DF4D1D">
        <w:rPr>
          <w:rFonts w:ascii="微软雅黑" w:eastAsia="微软雅黑" w:hAnsi="微软雅黑" w:cs="微软雅黑" w:hint="eastAsia"/>
          <w:sz w:val="22"/>
          <w:szCs w:val="22"/>
        </w:rPr>
        <w:t>”</w:t>
      </w:r>
    </w:p>
    <w:p w14:paraId="47D02496" w14:textId="77777777" w:rsidR="000D665C" w:rsidRPr="00DF4D1D" w:rsidRDefault="00F302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“唔~这个嘛，你可以理解为这个世界无所承受这个力量所带来的后果，所以在限制这个力量，但换句话来说你就是还没有能力真正的掌握这种力量，还十分的弱小，还没有对抗这个宇宙的资本。</w:t>
      </w:r>
    </w:p>
    <w:p w14:paraId="4448F4E7" w14:textId="77777777" w:rsidR="000D665C" w:rsidRPr="00DF4D1D" w:rsidRDefault="000D66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等到你能够</w:t>
      </w:r>
      <w:proofErr w:type="gramStart"/>
      <w:r w:rsidRPr="00DF4D1D">
        <w:rPr>
          <w:rFonts w:ascii="微软雅黑" w:eastAsia="微软雅黑" w:hAnsi="微软雅黑" w:cs="微软雅黑" w:hint="eastAsia"/>
          <w:sz w:val="22"/>
          <w:szCs w:val="22"/>
        </w:rPr>
        <w:t>凭借你</w:t>
      </w:r>
      <w:proofErr w:type="gramEnd"/>
      <w:r w:rsidRPr="00DF4D1D">
        <w:rPr>
          <w:rFonts w:ascii="微软雅黑" w:eastAsia="微软雅黑" w:hAnsi="微软雅黑" w:cs="微软雅黑" w:hint="eastAsia"/>
          <w:sz w:val="22"/>
          <w:szCs w:val="22"/>
        </w:rPr>
        <w:t>的常规力量就可以撼动宇宙的时候就可以先尽力的削减这个宇宙的实力，在削减到一定的程度之后再使用刚才赠与你的力量就知道了，之时那个时候这个宇宙到底会发生些什么我就不清楚了，毕竟有些宇宙是很特殊的存在你可以把它想象为一个生命，既然是生命那么必定是需要生产繁殖的。</w:t>
      </w:r>
    </w:p>
    <w:p w14:paraId="02B264D9" w14:textId="2B79B818" w:rsidR="003966B9" w:rsidRPr="00DF4D1D" w:rsidRDefault="000D66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而生命也会排除不属于自己身体之中的东西，就如同你现在身上的免疫系统一般，更</w:t>
      </w:r>
      <w:r w:rsidRPr="00DF4D1D">
        <w:rPr>
          <w:rFonts w:ascii="微软雅黑" w:eastAsia="微软雅黑" w:hAnsi="微软雅黑" w:cs="微软雅黑" w:hint="eastAsia"/>
          <w:sz w:val="22"/>
          <w:szCs w:val="22"/>
        </w:rPr>
        <w:lastRenderedPageBreak/>
        <w:t>多详细的东西暂时不能够跟你说，等到了你开始将想法付诸于实践之时你便知道这一切到底是为什么了。</w:t>
      </w:r>
      <w:r w:rsidR="00F302AC" w:rsidRPr="00DF4D1D">
        <w:rPr>
          <w:rFonts w:ascii="微软雅黑" w:eastAsia="微软雅黑" w:hAnsi="微软雅黑" w:cs="微软雅黑" w:hint="eastAsia"/>
          <w:sz w:val="22"/>
          <w:szCs w:val="22"/>
        </w:rPr>
        <w:t>”</w:t>
      </w:r>
    </w:p>
    <w:p w14:paraId="77984469" w14:textId="4ED5670E" w:rsidR="00E74B95" w:rsidRPr="00DF4D1D" w:rsidRDefault="00E74B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“我——认识你吗？”</w:t>
      </w:r>
    </w:p>
    <w:p w14:paraId="7B812118" w14:textId="77777777" w:rsidR="00532A60"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“你当然认识我了，我也认识你，我们曾经是很好的朋友呢，只是现在的你还不能够知道这些，等会儿你醒来的时候这段话你就会忘记哦。</w:t>
      </w:r>
    </w:p>
    <w:p w14:paraId="6BDF5D53" w14:textId="5CABBF77" w:rsidR="00E74B95"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好了，时间到了，再见……”</w:t>
      </w:r>
    </w:p>
    <w:p w14:paraId="43DD264D" w14:textId="3199A82F" w:rsidR="00532A60"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这个女孩在说完之后便消失了，而梦境的主人又变成了孙源玲，既然梦境的主人是孙源玲自己了，当然是拥有退出梦境的能力，</w:t>
      </w:r>
      <w:r w:rsidR="00875DA4" w:rsidRPr="00DF4D1D">
        <w:rPr>
          <w:rFonts w:ascii="微软雅黑" w:eastAsia="微软雅黑" w:hAnsi="微软雅黑" w:cs="微软雅黑" w:hint="eastAsia"/>
          <w:sz w:val="22"/>
          <w:szCs w:val="22"/>
        </w:rPr>
        <w:t>毕竟</w:t>
      </w:r>
      <w:r w:rsidRPr="00DF4D1D">
        <w:rPr>
          <w:rFonts w:ascii="微软雅黑" w:eastAsia="微软雅黑" w:hAnsi="微软雅黑" w:cs="微软雅黑" w:hint="eastAsia"/>
          <w:sz w:val="22"/>
          <w:szCs w:val="22"/>
        </w:rPr>
        <w:t>仙人是不需要睡觉的。</w:t>
      </w:r>
    </w:p>
    <w:p w14:paraId="67C6E5C6" w14:textId="0D72EEA4" w:rsidR="001727C0" w:rsidRPr="00DF4D1D" w:rsidRDefault="00875D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从梦境之中醒来的瞬间</w:t>
      </w:r>
      <w:proofErr w:type="gramStart"/>
      <w:r w:rsidRPr="00DF4D1D">
        <w:rPr>
          <w:rFonts w:ascii="微软雅黑" w:eastAsia="微软雅黑" w:hAnsi="微软雅黑" w:cs="微软雅黑" w:hint="eastAsia"/>
          <w:sz w:val="22"/>
          <w:szCs w:val="22"/>
        </w:rPr>
        <w:t>变感受</w:t>
      </w:r>
      <w:proofErr w:type="gramEnd"/>
      <w:r w:rsidRPr="00DF4D1D">
        <w:rPr>
          <w:rFonts w:ascii="微软雅黑" w:eastAsia="微软雅黑" w:hAnsi="微软雅黑" w:cs="微软雅黑" w:hint="eastAsia"/>
          <w:sz w:val="22"/>
          <w:szCs w:val="22"/>
        </w:rPr>
        <w:t>到了四周的变化。</w:t>
      </w:r>
    </w:p>
    <w:p w14:paraId="0D39C107" w14:textId="7C0A7893" w:rsidR="00875DA4" w:rsidRPr="00DF4D1D" w:rsidRDefault="00875D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这个秘境的权限已经完全属于孙源玲了，孙源玲拥有最高权限，就算是命令这个遗迹自毁都是可以的。</w:t>
      </w:r>
    </w:p>
    <w:p w14:paraId="38C0A826" w14:textId="021BD9D7" w:rsidR="00875DA4"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但是稍微感受了一下周围的时间，发下一切的时间流动都是正常的，看了看那个仍然漂浮在空中的阴影说道：</w:t>
      </w:r>
    </w:p>
    <w:p w14:paraId="0180C0E3" w14:textId="4B1E10B5" w:rsidR="00A43599"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“我刚才有发生什么？”</w:t>
      </w:r>
    </w:p>
    <w:p w14:paraId="7542D564" w14:textId="77777777" w:rsidR="00295A6A"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“没有，什么都没有发生，权限的转移所需要的时间是很短的，</w:t>
      </w:r>
      <w:r w:rsidR="00295A6A" w:rsidRPr="00DF4D1D">
        <w:rPr>
          <w:rFonts w:ascii="微软雅黑" w:eastAsia="微软雅黑" w:hAnsi="微软雅黑" w:cs="微软雅黑" w:hint="eastAsia"/>
          <w:sz w:val="22"/>
          <w:szCs w:val="22"/>
        </w:rPr>
        <w:t>期间也是不会发生什么，只是将遗迹所认为的最高权限所有者更改一下而已。</w:t>
      </w:r>
    </w:p>
    <w:p w14:paraId="55438B6F" w14:textId="182197AB" w:rsidR="00532A60" w:rsidRPr="00DF4D1D" w:rsidRDefault="00295A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我的使命已经完成了将要陷入沉睡，现在最高权限现在也是你的了，遗迹这个秘境中的所有财富都是你的了，我只希望你能够给我族带来一个真相。</w:t>
      </w:r>
      <w:r w:rsidR="00A43599" w:rsidRPr="00DF4D1D">
        <w:rPr>
          <w:rFonts w:ascii="微软雅黑" w:eastAsia="微软雅黑" w:hAnsi="微软雅黑" w:cs="微软雅黑" w:hint="eastAsia"/>
          <w:sz w:val="22"/>
          <w:szCs w:val="22"/>
        </w:rPr>
        <w:t>”</w:t>
      </w:r>
    </w:p>
    <w:p w14:paraId="5BC44BD1" w14:textId="765AAC67" w:rsidR="00CF66EB" w:rsidRPr="00DF4D1D" w:rsidRDefault="00CF66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“嗯~”孙源玲轻轻的点了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下头，示意自己接受了这个委托。而那个虚影也开始慢慢的变淡，直至完全消失，似乎重新陷入了沉睡。</w:t>
      </w:r>
    </w:p>
    <w:p w14:paraId="0F94D30C" w14:textId="3BE1F4A0" w:rsidR="00CF66EB" w:rsidRPr="00DF4D1D" w:rsidRDefault="00B674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此时的孙源玲已经没有继续在这个秘境之中探索下去的想法了，在得到了这个秘境的最高权限之后所有的东西都是一清二楚了，这里面的所有修行者或者超能者的位置都</w:t>
      </w:r>
      <w:r w:rsidRPr="00DF4D1D">
        <w:rPr>
          <w:rFonts w:ascii="微软雅黑" w:eastAsia="微软雅黑" w:hAnsi="微软雅黑" w:cs="微软雅黑" w:hint="eastAsia"/>
          <w:sz w:val="22"/>
          <w:szCs w:val="22"/>
        </w:rPr>
        <w:lastRenderedPageBreak/>
        <w:t>十分的清楚，甚至是这些人发生了些什么意外，出现了什么伤亡，在探索的过程之中得到了些什么东西也是十分的清楚。</w:t>
      </w:r>
    </w:p>
    <w:p w14:paraId="66726588" w14:textId="3B948894" w:rsidR="00B6744D" w:rsidRPr="00DF4D1D" w:rsidRDefault="006215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而且在对权限进行转移的时候那个人到底是谁，自己得到的力量到底是什么东西，该怎么使用。</w:t>
      </w:r>
    </w:p>
    <w:p w14:paraId="02E18B37" w14:textId="04A0E773" w:rsidR="00A43599" w:rsidRPr="00DF4D1D" w:rsidRDefault="006215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“那个女孩和我到底是什么关系呢？”</w:t>
      </w:r>
    </w:p>
    <w:p w14:paraId="0FCF176D" w14:textId="351E1F66" w:rsidR="006215DD" w:rsidRPr="00DF4D1D" w:rsidRDefault="006215DD">
      <w:pPr>
        <w:rPr>
          <w:rFonts w:ascii="微软雅黑" w:eastAsia="微软雅黑" w:hAnsi="微软雅黑" w:cs="微软雅黑"/>
          <w:sz w:val="22"/>
          <w:szCs w:val="22"/>
        </w:rPr>
      </w:pPr>
    </w:p>
    <w:p w14:paraId="5FA75BC7" w14:textId="768DD5B2" w:rsidR="003C48FF" w:rsidRPr="00DF4D1D" w:rsidRDefault="003C48FF">
      <w:pPr>
        <w:rPr>
          <w:rFonts w:ascii="微软雅黑" w:eastAsia="微软雅黑" w:hAnsi="微软雅黑" w:cs="微软雅黑"/>
          <w:sz w:val="22"/>
          <w:szCs w:val="22"/>
        </w:rPr>
      </w:pPr>
    </w:p>
    <w:p w14:paraId="3A4C0ED7" w14:textId="4431C834" w:rsidR="003C48FF" w:rsidRPr="00DF4D1D" w:rsidRDefault="003C48FF" w:rsidP="00B0626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第一百二十八章 </w:t>
      </w:r>
      <w:r w:rsidR="000E1151" w:rsidRPr="00DF4D1D">
        <w:rPr>
          <w:rFonts w:ascii="微软雅黑" w:eastAsia="微软雅黑" w:hAnsi="微软雅黑" w:cs="微软雅黑" w:hint="eastAsia"/>
          <w:sz w:val="22"/>
          <w:szCs w:val="22"/>
        </w:rPr>
        <w:t>被迫走上台上</w:t>
      </w:r>
    </w:p>
    <w:p w14:paraId="09FDB6C3" w14:textId="53D99E3F" w:rsidR="003C48FF"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在得到了秘境的最高权限之后，这座秘境自然就属于孙源玲了，而其中的财富也是同时也是属于孙源玲的了。</w:t>
      </w:r>
    </w:p>
    <w:p w14:paraId="5E98AE67" w14:textId="085B698D"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是属于自己的东西了又怎能够被其他人所夺走了，计算这些东西在几分钟前并不是属于孙源玲自己的。但是就这样就把这些进入秘境的人又有些不好，于是将一些看起来比较之前的宝物通通的都收入到核心之中后，将秘境的难度提升，并且打开了退出的出口，这些进入了秘境之中的人就可以通过这个出口走出这个秘境，并且可以带着自己或得的宝物走出秘境，并且不会遭受到什么意外。</w:t>
      </w:r>
    </w:p>
    <w:p w14:paraId="35ECEB63" w14:textId="19BE4842"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但是这并不是没有一个限度的，有时候过于</w:t>
      </w:r>
      <w:proofErr w:type="gramStart"/>
      <w:r w:rsidRPr="00DF4D1D">
        <w:rPr>
          <w:rFonts w:ascii="微软雅黑" w:eastAsia="微软雅黑" w:hAnsi="微软雅黑" w:cs="微软雅黑" w:hint="eastAsia"/>
          <w:sz w:val="22"/>
          <w:szCs w:val="22"/>
        </w:rPr>
        <w:t>贪心将</w:t>
      </w:r>
      <w:proofErr w:type="gramEnd"/>
      <w:r w:rsidRPr="00DF4D1D">
        <w:rPr>
          <w:rFonts w:ascii="微软雅黑" w:eastAsia="微软雅黑" w:hAnsi="微软雅黑" w:cs="微软雅黑" w:hint="eastAsia"/>
          <w:sz w:val="22"/>
          <w:szCs w:val="22"/>
        </w:rPr>
        <w:t>会使得一个人从人生的巅峰走向地狱，这个地狱到底是个什么样的地狱没有人能够说得清楚。</w:t>
      </w:r>
    </w:p>
    <w:p w14:paraId="33E6DC00" w14:textId="1E6815F4"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这样的做法效果也是十分的明显，这些人在接下来的一段时间里面都得到了相当量的宝物，这些宝物有好有坏，但是都是有一些收获的，在得到了这些宝物之后整个秘境就开始针对这些已经获得了宝物的人，难度开始急剧的上升，有些人在付出了极大的代价之后的确得到了一些更加好的东西，但是这页付出了一些相当恐怖的代价，而更多的则是直接失去</w:t>
      </w:r>
      <w:proofErr w:type="gramStart"/>
      <w:r w:rsidRPr="00DF4D1D">
        <w:rPr>
          <w:rFonts w:ascii="微软雅黑" w:eastAsia="微软雅黑" w:hAnsi="微软雅黑" w:cs="微软雅黑" w:hint="eastAsia"/>
          <w:sz w:val="22"/>
          <w:szCs w:val="22"/>
        </w:rPr>
        <w:t>了变得</w:t>
      </w:r>
      <w:proofErr w:type="gramEnd"/>
      <w:r w:rsidRPr="00DF4D1D">
        <w:rPr>
          <w:rFonts w:ascii="微软雅黑" w:eastAsia="微软雅黑" w:hAnsi="微软雅黑" w:cs="微软雅黑" w:hint="eastAsia"/>
          <w:sz w:val="22"/>
          <w:szCs w:val="22"/>
        </w:rPr>
        <w:t>更加强大的机会或者说是直接失去了自己最宝贵的生命，</w:t>
      </w:r>
      <w:r w:rsidRPr="00DF4D1D">
        <w:rPr>
          <w:rFonts w:ascii="微软雅黑" w:eastAsia="微软雅黑" w:hAnsi="微软雅黑" w:cs="微软雅黑" w:hint="eastAsia"/>
          <w:sz w:val="22"/>
          <w:szCs w:val="22"/>
        </w:rPr>
        <w:lastRenderedPageBreak/>
        <w:t>在没有了生命之后就算是得到了再好的东西那也不是他的，很有可能自己的努力就成为了他人的嫁妆。</w:t>
      </w:r>
    </w:p>
    <w:p w14:paraId="1A1EE173" w14:textId="7DFCB0DF"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在他们身后不远的地方亮起了一些微弱的光芒，并且隐隐的可以看到秘境之外的世界，这些在秘境之中的人似乎终于意识到这座秘籍开始驱赶他们了，但是并没有对他们痛下杀手，于是在秘境之中剩余的人类开始迅速的减少，</w:t>
      </w:r>
      <w:r w:rsidR="003342BD" w:rsidRPr="00DF4D1D">
        <w:rPr>
          <w:rFonts w:ascii="微软雅黑" w:eastAsia="微软雅黑" w:hAnsi="微软雅黑" w:cs="微软雅黑" w:hint="eastAsia"/>
          <w:sz w:val="22"/>
          <w:szCs w:val="22"/>
        </w:rPr>
        <w:t>不到十分钟的时间里面近千人的人群直接从秘境之中消失了，都一一的出现在了秘境的入口处，只是秘境的传送是有些随机的，</w:t>
      </w:r>
      <w:proofErr w:type="gramStart"/>
      <w:r w:rsidR="003342BD" w:rsidRPr="00DF4D1D">
        <w:rPr>
          <w:rFonts w:ascii="微软雅黑" w:eastAsia="微软雅黑" w:hAnsi="微软雅黑" w:cs="微软雅黑" w:hint="eastAsia"/>
          <w:sz w:val="22"/>
          <w:szCs w:val="22"/>
        </w:rPr>
        <w:t>在出去</w:t>
      </w:r>
      <w:proofErr w:type="gramEnd"/>
      <w:r w:rsidR="003342BD" w:rsidRPr="00DF4D1D">
        <w:rPr>
          <w:rFonts w:ascii="微软雅黑" w:eastAsia="微软雅黑" w:hAnsi="微软雅黑" w:cs="微软雅黑" w:hint="eastAsia"/>
          <w:sz w:val="22"/>
          <w:szCs w:val="22"/>
        </w:rPr>
        <w:t>的时候只是规定在那个范围，这就导致了一些尴尬的情况。</w:t>
      </w:r>
    </w:p>
    <w:p w14:paraId="621A513F" w14:textId="2C2F7719" w:rsidR="003342BD" w:rsidRPr="00DF4D1D" w:rsidRDefault="003342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还有少数的队伍没有获得到宝物，在秘境之中多呆了一会，但是在最终还是成功的得到了一些宝物，这些东西都是孙源玲所看不上的，见他们实在是有些可怜，这么长的时间了还在没有什么收获送给他们的。</w:t>
      </w:r>
    </w:p>
    <w:p w14:paraId="33F8D2F3" w14:textId="17682112" w:rsidR="003342BD" w:rsidRPr="00DF4D1D" w:rsidRDefault="003342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在经过了快一个小时之后，这个秘境之中只剩下了孙源玲一个人</w:t>
      </w:r>
      <w:r w:rsidR="00403D8C" w:rsidRPr="00DF4D1D">
        <w:rPr>
          <w:rFonts w:ascii="微软雅黑" w:eastAsia="微软雅黑" w:hAnsi="微软雅黑" w:cs="微软雅黑" w:hint="eastAsia"/>
          <w:sz w:val="22"/>
          <w:szCs w:val="22"/>
        </w:rPr>
        <w:t>，在核心区域之中孙源玲看着整个秘境的监控一时间竟然感觉到了冷清，半个多小时前还有许多的人在这个秘境之中行动，或有说有笑或商量着接下来的动作，但是这些行为至少都为这个许久未曾面世的秘境带来久违的热闹。</w:t>
      </w:r>
    </w:p>
    <w:p w14:paraId="10C973CD" w14:textId="1C8749C1" w:rsidR="00403D8C" w:rsidRPr="00DF4D1D" w:rsidRDefault="00403D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冷清一点也没有什么嘛，亏我感觉我之前还是挺富有的，在这个宇宙之中基本上没有生命能够有我富有了，现在看来是我疏忽了，虽然这些东西的等级都不是很高，但是这些各种材料真是不错啊。”孙源玲的双眼之中浮现出￥的符号，看向了转移在自己身后的数个小山堆，这些都是</w:t>
      </w:r>
      <w:r w:rsidR="003F3A27" w:rsidRPr="00DF4D1D">
        <w:rPr>
          <w:rFonts w:ascii="微软雅黑" w:eastAsia="微软雅黑" w:hAnsi="微软雅黑" w:cs="微软雅黑" w:hint="eastAsia"/>
          <w:sz w:val="22"/>
          <w:szCs w:val="22"/>
        </w:rPr>
        <w:t>前秘境的拥有者留给孙源玲的财富。</w:t>
      </w:r>
    </w:p>
    <w:p w14:paraId="0D25220B" w14:textId="502E7D4F"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孙源玲擦了擦自己嘴角的口水说道：</w:t>
      </w:r>
    </w:p>
    <w:p w14:paraId="46456789"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“发了发了，这下发了，我现在是宇宙最富有的那个生命了，哈哈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3AE5AE39"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咳咳，要淑女。</w:t>
      </w:r>
    </w:p>
    <w:p w14:paraId="69451BAB"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唔~这些东西让它放在这儿可不行，万一这个秘境那一天被发现了，并且别一些有心人</w:t>
      </w:r>
      <w:r w:rsidRPr="00DF4D1D">
        <w:rPr>
          <w:rFonts w:ascii="微软雅黑" w:eastAsia="微软雅黑" w:hAnsi="微软雅黑" w:cs="微软雅黑" w:hint="eastAsia"/>
          <w:sz w:val="22"/>
          <w:szCs w:val="22"/>
        </w:rPr>
        <w:lastRenderedPageBreak/>
        <w:t>破解了怎么办呢，所以还是我给带走吧，嗯——</w:t>
      </w:r>
    </w:p>
    <w:p w14:paraId="228A1C17" w14:textId="0A632624"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应该能够装下吧。”孙源玲看了看自己手上的那枚戒指，整个身体都十分的光滑，上方有着一些十分漂亮的花纹，这些十分漂亮的花纹还会随着孙源玲的呼吸而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闪一闪的，这些亮光会根据自己所在部位处于机制的那个部分而做出相应的修改，色彩缤纷</w:t>
      </w:r>
      <w:r w:rsidR="00A818BF"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亮光煞是好看。</w:t>
      </w:r>
    </w:p>
    <w:p w14:paraId="5E36C76F" w14:textId="03C71537" w:rsidR="003C48FF"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“虽然不知道能够不能够装下这些各种各样的财富，不过能够装下多少算多少，大不了在出去之后再制造一个空间戒指来装就是了，到时候装下一个地星都不是一个问题。”</w:t>
      </w:r>
    </w:p>
    <w:p w14:paraId="4B499959" w14:textId="2A6A9D59" w:rsidR="003F3A27"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堆成一座座小山的宝物开始消失，都存储进了孙源玲的空间戒指之中，只是这些东西都是和这个戒指之中曾经留下来的各种更加好，更加优秀的东西所分开了，并不是孙源玲想要这么做的，而是这个戒指自己的保护机制。</w:t>
      </w:r>
    </w:p>
    <w:p w14:paraId="7032DDA1" w14:textId="7FACD23F" w:rsidR="003F3A27"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这些小山堆消失的速度相当大快，在不到一</w:t>
      </w:r>
      <w:r w:rsidR="00F01562" w:rsidRPr="00DF4D1D">
        <w:rPr>
          <w:rFonts w:ascii="微软雅黑" w:eastAsia="微软雅黑" w:hAnsi="微软雅黑" w:cs="微软雅黑" w:hint="eastAsia"/>
          <w:sz w:val="22"/>
          <w:szCs w:val="22"/>
        </w:rPr>
        <w:t>分钟的时间里就已经消失了数千立方米的体积了，但这些也只是这一大堆财富的</w:t>
      </w:r>
      <w:proofErr w:type="gramStart"/>
      <w:r w:rsidR="00F01562" w:rsidRPr="00DF4D1D">
        <w:rPr>
          <w:rFonts w:ascii="微软雅黑" w:eastAsia="微软雅黑" w:hAnsi="微软雅黑" w:cs="微软雅黑" w:hint="eastAsia"/>
          <w:sz w:val="22"/>
          <w:szCs w:val="22"/>
        </w:rPr>
        <w:t>一</w:t>
      </w:r>
      <w:proofErr w:type="gramEnd"/>
      <w:r w:rsidR="00F01562" w:rsidRPr="00DF4D1D">
        <w:rPr>
          <w:rFonts w:ascii="微软雅黑" w:eastAsia="微软雅黑" w:hAnsi="微软雅黑" w:cs="微软雅黑" w:hint="eastAsia"/>
          <w:sz w:val="22"/>
          <w:szCs w:val="22"/>
        </w:rPr>
        <w:t>小部分。</w:t>
      </w:r>
    </w:p>
    <w:p w14:paraId="78E2D1DE" w14:textId="5DC0BF7A" w:rsidR="00A818BF" w:rsidRPr="00DF4D1D" w:rsidRDefault="00887CF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进入空间戒指之中的速度还是相当之快了，空间戒指所能够张开的空间通道也就只有那么大一点，遇到很大的物件还需要额外的注入能量临时的改变通道的大小，让这个物品可以成功地放进空间戒指之中，</w:t>
      </w:r>
      <w:r w:rsidR="00BE58EE" w:rsidRPr="00DF4D1D">
        <w:rPr>
          <w:rFonts w:ascii="微软雅黑" w:eastAsia="微软雅黑" w:hAnsi="微软雅黑" w:cs="微软雅黑" w:hint="eastAsia"/>
          <w:sz w:val="22"/>
          <w:szCs w:val="22"/>
        </w:rPr>
        <w:t>理论之上空间戒指可以放下任何非空间戒指的东西，只要器能够容纳的体积足够大甚至整个宇宙都可以装下去。</w:t>
      </w:r>
    </w:p>
    <w:p w14:paraId="467E9066" w14:textId="44065A38" w:rsidR="00BE58EE" w:rsidRPr="00DF4D1D" w:rsidRDefault="00BE58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在经过了几分钟的时间之后所有对于孙源玲来说比较有价值的东西都装进了空间戒指之中了。</w:t>
      </w:r>
    </w:p>
    <w:p w14:paraId="42BFE578" w14:textId="037066F1" w:rsidR="00BE58EE" w:rsidRPr="00DF4D1D" w:rsidRDefault="00BE58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“好了，这样的话就不用担心材料的问题了，可以任意的挥霍了，嘻嘻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r w:rsidR="00641E9A" w:rsidRPr="00DF4D1D">
        <w:rPr>
          <w:rFonts w:ascii="微软雅黑" w:eastAsia="微软雅黑" w:hAnsi="微软雅黑" w:cs="微软雅黑" w:hint="eastAsia"/>
          <w:sz w:val="22"/>
          <w:szCs w:val="22"/>
        </w:rPr>
        <w:t>说罢在孙源玲的身后就出现了一个微微泛着蓝色微光的空间通道。</w:t>
      </w:r>
    </w:p>
    <w:p w14:paraId="0A29E7B9" w14:textId="259B551E" w:rsidR="00B35DE9" w:rsidRPr="00DF4D1D" w:rsidRDefault="00B35D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w:t>
      </w:r>
      <w:proofErr w:type="gramStart"/>
      <w:r w:rsidRPr="00DF4D1D">
        <w:rPr>
          <w:rFonts w:ascii="微软雅黑" w:eastAsia="微软雅黑" w:hAnsi="微软雅黑" w:cs="微软雅黑" w:hint="eastAsia"/>
          <w:sz w:val="22"/>
          <w:szCs w:val="22"/>
        </w:rPr>
        <w:t>猜获得</w:t>
      </w:r>
      <w:proofErr w:type="gramEnd"/>
      <w:r w:rsidRPr="00DF4D1D">
        <w:rPr>
          <w:rFonts w:ascii="微软雅黑" w:eastAsia="微软雅黑" w:hAnsi="微软雅黑" w:cs="微软雅黑" w:hint="eastAsia"/>
          <w:sz w:val="22"/>
          <w:szCs w:val="22"/>
        </w:rPr>
        <w:t>的这个秘境孙源玲缓缓的走向了自己身后的这个空间通道，但是有些事情始终还是萦绕在孙源玲的心中，那个女孩到底是谁呢？在那个梦境之中到底忘</w:t>
      </w:r>
      <w:r w:rsidRPr="00DF4D1D">
        <w:rPr>
          <w:rFonts w:ascii="微软雅黑" w:eastAsia="微软雅黑" w:hAnsi="微软雅黑" w:cs="微软雅黑" w:hint="eastAsia"/>
          <w:sz w:val="22"/>
          <w:szCs w:val="22"/>
        </w:rPr>
        <w:lastRenderedPageBreak/>
        <w:t>记了些什么东西呢？</w:t>
      </w:r>
    </w:p>
    <w:p w14:paraId="348F2084" w14:textId="045ABF08" w:rsidR="00CA2C6C" w:rsidRPr="00DF4D1D" w:rsidRDefault="00A719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这些问题暂时还得不到答案，就算是想要想办法也是无从下手，唯有等到下次梦境的到来，至于什么时候会到来，这</w:t>
      </w:r>
      <w:r w:rsidR="00700F85" w:rsidRPr="00DF4D1D">
        <w:rPr>
          <w:rFonts w:ascii="微软雅黑" w:eastAsia="微软雅黑" w:hAnsi="微软雅黑" w:cs="微软雅黑" w:hint="eastAsia"/>
          <w:sz w:val="22"/>
          <w:szCs w:val="22"/>
        </w:rPr>
        <w:t>还</w:t>
      </w:r>
      <w:r w:rsidRPr="00DF4D1D">
        <w:rPr>
          <w:rFonts w:ascii="微软雅黑" w:eastAsia="微软雅黑" w:hAnsi="微软雅黑" w:cs="微软雅黑" w:hint="eastAsia"/>
          <w:sz w:val="22"/>
          <w:szCs w:val="22"/>
        </w:rPr>
        <w:t>是一个未知数。</w:t>
      </w:r>
    </w:p>
    <w:p w14:paraId="20123DCE" w14:textId="317D37B7" w:rsidR="00B35DE9" w:rsidRPr="00DF4D1D" w:rsidRDefault="00AC31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本省是带有空间通道的，这个空间通道的主要作用就是作为外界于秘境之内空间之间的桥梁，但是这个桥梁经过了孙源玲的手之后已经出现了垮塌，在那些人全部出去之后这座桥就已经完全弃用了，首先就是孙源玲并不希望这座秘境被一些人在意外的情况之下进入了，其次就是在孙源玲自己设定了</w:t>
      </w:r>
      <w:proofErr w:type="gramStart"/>
      <w:r w:rsidRPr="00DF4D1D">
        <w:rPr>
          <w:rFonts w:ascii="微软雅黑" w:eastAsia="微软雅黑" w:hAnsi="微软雅黑" w:cs="微软雅黑" w:hint="eastAsia"/>
          <w:sz w:val="22"/>
          <w:szCs w:val="22"/>
        </w:rPr>
        <w:t>空间锚点的</w:t>
      </w:r>
      <w:proofErr w:type="gramEnd"/>
      <w:r w:rsidRPr="00DF4D1D">
        <w:rPr>
          <w:rFonts w:ascii="微软雅黑" w:eastAsia="微软雅黑" w:hAnsi="微软雅黑" w:cs="微软雅黑" w:hint="eastAsia"/>
          <w:sz w:val="22"/>
          <w:szCs w:val="22"/>
        </w:rPr>
        <w:t>坐标之后只要想都可以通过这个</w:t>
      </w:r>
      <w:proofErr w:type="gramStart"/>
      <w:r w:rsidRPr="00DF4D1D">
        <w:rPr>
          <w:rFonts w:ascii="微软雅黑" w:eastAsia="微软雅黑" w:hAnsi="微软雅黑" w:cs="微软雅黑" w:hint="eastAsia"/>
          <w:sz w:val="22"/>
          <w:szCs w:val="22"/>
        </w:rPr>
        <w:t>锚点来到</w:t>
      </w:r>
      <w:proofErr w:type="gramEnd"/>
      <w:r w:rsidRPr="00DF4D1D">
        <w:rPr>
          <w:rFonts w:ascii="微软雅黑" w:eastAsia="微软雅黑" w:hAnsi="微软雅黑" w:cs="微软雅黑" w:hint="eastAsia"/>
          <w:sz w:val="22"/>
          <w:szCs w:val="22"/>
        </w:rPr>
        <w:t>这个秘境之中，</w:t>
      </w:r>
      <w:proofErr w:type="gramStart"/>
      <w:r w:rsidRPr="00DF4D1D">
        <w:rPr>
          <w:rFonts w:ascii="微软雅黑" w:eastAsia="微软雅黑" w:hAnsi="微软雅黑" w:cs="微软雅黑" w:hint="eastAsia"/>
          <w:sz w:val="22"/>
          <w:szCs w:val="22"/>
        </w:rPr>
        <w:t>如果锚点丢失</w:t>
      </w:r>
      <w:proofErr w:type="gramEnd"/>
      <w:r w:rsidRPr="00DF4D1D">
        <w:rPr>
          <w:rFonts w:ascii="微软雅黑" w:eastAsia="微软雅黑" w:hAnsi="微软雅黑" w:cs="微软雅黑" w:hint="eastAsia"/>
          <w:sz w:val="22"/>
          <w:szCs w:val="22"/>
        </w:rPr>
        <w:t>了，其实没有什么大事，</w:t>
      </w:r>
      <w:r w:rsidR="00482139" w:rsidRPr="00DF4D1D">
        <w:rPr>
          <w:rFonts w:ascii="微软雅黑" w:eastAsia="微软雅黑" w:hAnsi="微软雅黑" w:cs="微软雅黑" w:hint="eastAsia"/>
          <w:sz w:val="22"/>
          <w:szCs w:val="22"/>
        </w:rPr>
        <w:t>只要记住这个秘境大致的空间位置就可以了。</w:t>
      </w:r>
    </w:p>
    <w:p w14:paraId="557F011E" w14:textId="0B2EB31B" w:rsidR="00700F85" w:rsidRPr="00DF4D1D" w:rsidRDefault="004821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“爱丽，最近过得怎么样？我去了多少天，瑶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w:t>
      </w:r>
    </w:p>
    <w:p w14:paraId="1999D62C" w14:textId="44750C58" w:rsidR="00482139" w:rsidRPr="00DF4D1D" w:rsidRDefault="000E66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此时正在孙源玲所在的办公室中处理着堆积的各种事务，并且还要处理这段时间在市场上销售时所带来的各种数据，还要制定出一个相对来说比较合理的产品销售方案，目前为止只是在市场之中投放了一个无线能源供应装置。</w:t>
      </w:r>
    </w:p>
    <w:p w14:paraId="70F1DA24" w14:textId="6508B5BB" w:rsidR="00B7472A" w:rsidRPr="00DF4D1D" w:rsidRDefault="000E66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而在爱丽忙碌的时候孙源玲悄无声息的出现在了爱丽身后，如果不是孙源玲想要别人发现，那么绝对是不会被任何人发现的。</w:t>
      </w:r>
    </w:p>
    <w:p w14:paraId="585DA90A" w14:textId="09ABCC12" w:rsidR="00B7472A"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对于孙源玲的突然出现显得有些震惊，或者说是被孙源玲给吓到了，但是也包含着一些惊喜，毕竟孙源玲这一去就是快两个周的时间了。</w:t>
      </w:r>
    </w:p>
    <w:p w14:paraId="47774A91" w14:textId="354C08D5" w:rsidR="00482139"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“啊，姐姐你回来了。”</w:t>
      </w:r>
      <w:r w:rsidR="00BC5C90" w:rsidRPr="00DF4D1D">
        <w:rPr>
          <w:rFonts w:ascii="微软雅黑" w:eastAsia="微软雅黑" w:hAnsi="微软雅黑" w:cs="微软雅黑" w:hint="eastAsia"/>
          <w:sz w:val="22"/>
          <w:szCs w:val="22"/>
        </w:rPr>
        <w:t>在看到孙源玲的一瞬间，爱丽便冲向孙源玲然后紧紧的抱住孙源玲，双手缠在脖子上。本来两人的身高差距也就几厘米，两人可爱的脸蛋也因此紧紧的挨在了一起。</w:t>
      </w:r>
    </w:p>
    <w:p w14:paraId="283F633C" w14:textId="77777777" w:rsidR="00BC5C90"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BC5C90"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在那个秘境里面呆了几天就出来了</w:t>
      </w:r>
      <w:r w:rsidR="00BC5C90" w:rsidRPr="00DF4D1D">
        <w:rPr>
          <w:rFonts w:ascii="微软雅黑" w:eastAsia="微软雅黑" w:hAnsi="微软雅黑" w:cs="微软雅黑" w:hint="eastAsia"/>
          <w:sz w:val="22"/>
          <w:szCs w:val="22"/>
        </w:rPr>
        <w:t>。</w:t>
      </w:r>
    </w:p>
    <w:p w14:paraId="1377C5C4" w14:textId="77777777" w:rsidR="00BC5C90" w:rsidRPr="00DF4D1D" w:rsidRDefault="00BC5C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好了爱丽，不要暂时不要抱着我了，先说说近一段时间的情况吧。</w:t>
      </w:r>
    </w:p>
    <w:p w14:paraId="284073C0" w14:textId="6F89F8AC" w:rsidR="00B7472A"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这外面已经过了</w:t>
      </w:r>
      <w:r w:rsidR="00BC5C90" w:rsidRPr="00DF4D1D">
        <w:rPr>
          <w:rFonts w:ascii="微软雅黑" w:eastAsia="微软雅黑" w:hAnsi="微软雅黑" w:cs="微软雅黑" w:hint="eastAsia"/>
          <w:sz w:val="22"/>
          <w:szCs w:val="22"/>
        </w:rPr>
        <w:t>几天？</w:t>
      </w:r>
      <w:r w:rsidRPr="00DF4D1D">
        <w:rPr>
          <w:rFonts w:ascii="微软雅黑" w:eastAsia="微软雅黑" w:hAnsi="微软雅黑" w:cs="微软雅黑" w:hint="eastAsia"/>
          <w:sz w:val="22"/>
          <w:szCs w:val="22"/>
        </w:rPr>
        <w:t>最近有没有发生什么事情？”</w:t>
      </w:r>
    </w:p>
    <w:p w14:paraId="1B15E189" w14:textId="6E611E68" w:rsidR="00CE68B8"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在经过了短暂的温存后爱丽也缓缓的放开了孙源玲。</w:t>
      </w:r>
    </w:p>
    <w:p w14:paraId="3B9DCEDD" w14:textId="77777777" w:rsidR="00CE68B8"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“这外面已经过了半个月了，期间因为公司的钱不够了，而那些大厂也对我们的产品暂时没有什么需求我也不想借钱所以不得不制造了一些商品放在了市面之上进行售卖了。</w:t>
      </w:r>
    </w:p>
    <w:p w14:paraId="52EC5357" w14:textId="3956F9AA" w:rsidR="00B7472A"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也就是说我们要从以前的台下走向台上了，而且这是不可逆的，因为</w:t>
      </w:r>
      <w:r w:rsidR="00366FA6" w:rsidRPr="00DF4D1D">
        <w:rPr>
          <w:rFonts w:ascii="微软雅黑" w:eastAsia="微软雅黑" w:hAnsi="微软雅黑" w:cs="微软雅黑" w:hint="eastAsia"/>
          <w:sz w:val="22"/>
          <w:szCs w:val="22"/>
        </w:rPr>
        <w:t>群众已经记住我们了。</w:t>
      </w:r>
      <w:r w:rsidRPr="00DF4D1D">
        <w:rPr>
          <w:rFonts w:ascii="微软雅黑" w:eastAsia="微软雅黑" w:hAnsi="微软雅黑" w:cs="微软雅黑" w:hint="eastAsia"/>
          <w:sz w:val="22"/>
          <w:szCs w:val="22"/>
        </w:rPr>
        <w:t>”</w:t>
      </w:r>
    </w:p>
    <w:p w14:paraId="7B4AEEE0" w14:textId="77777777" w:rsidR="000E6638" w:rsidRPr="00DF4D1D" w:rsidRDefault="000E6638">
      <w:pPr>
        <w:rPr>
          <w:rFonts w:ascii="微软雅黑" w:eastAsia="微软雅黑" w:hAnsi="微软雅黑" w:cs="微软雅黑"/>
          <w:sz w:val="22"/>
          <w:szCs w:val="22"/>
        </w:rPr>
      </w:pPr>
    </w:p>
    <w:p w14:paraId="5280AB3D" w14:textId="766BBFBF" w:rsidR="006F7A1E" w:rsidRPr="00DF4D1D" w:rsidRDefault="006F7A1E">
      <w:pPr>
        <w:rPr>
          <w:rFonts w:ascii="微软雅黑" w:eastAsia="微软雅黑" w:hAnsi="微软雅黑" w:cs="微软雅黑"/>
          <w:sz w:val="22"/>
          <w:szCs w:val="22"/>
        </w:rPr>
      </w:pPr>
    </w:p>
    <w:p w14:paraId="1EA7FFF8" w14:textId="5041340C" w:rsidR="00C72534" w:rsidRPr="00DF4D1D" w:rsidRDefault="00C72534" w:rsidP="00053CB2">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第一百二十九章 </w:t>
      </w:r>
      <w:r w:rsidRPr="00DF4D1D">
        <w:rPr>
          <w:rFonts w:ascii="微软雅黑" w:eastAsia="微软雅黑" w:hAnsi="微软雅黑" w:cs="微软雅黑"/>
          <w:sz w:val="22"/>
          <w:szCs w:val="22"/>
        </w:rPr>
        <w:t xml:space="preserve"> </w:t>
      </w:r>
      <w:r w:rsidR="00685F87" w:rsidRPr="00DF4D1D">
        <w:rPr>
          <w:rFonts w:ascii="微软雅黑" w:eastAsia="微软雅黑" w:hAnsi="微软雅黑" w:cs="微软雅黑" w:hint="eastAsia"/>
          <w:sz w:val="22"/>
          <w:szCs w:val="22"/>
        </w:rPr>
        <w:t>如同群星般的闪耀</w:t>
      </w:r>
    </w:p>
    <w:p w14:paraId="3FB09642" w14:textId="4A650773" w:rsidR="00C72534" w:rsidRPr="00DF4D1D" w:rsidRDefault="006438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孙源玲从秘境</w:t>
      </w:r>
      <w:proofErr w:type="gramStart"/>
      <w:r w:rsidRPr="00DF4D1D">
        <w:rPr>
          <w:rFonts w:ascii="微软雅黑" w:eastAsia="微软雅黑" w:hAnsi="微软雅黑" w:cs="微软雅黑" w:hint="eastAsia"/>
          <w:sz w:val="22"/>
          <w:szCs w:val="22"/>
        </w:rPr>
        <w:t>中回来</w:t>
      </w:r>
      <w:proofErr w:type="gramEnd"/>
      <w:r w:rsidRPr="00DF4D1D">
        <w:rPr>
          <w:rFonts w:ascii="微软雅黑" w:eastAsia="微软雅黑" w:hAnsi="微软雅黑" w:cs="微软雅黑" w:hint="eastAsia"/>
          <w:sz w:val="22"/>
          <w:szCs w:val="22"/>
        </w:rPr>
        <w:t>之后从爱丽哪儿大致的了解了一下有关的销售情况，发现有时候自己卖点小玩具的盈利能力都那么的强大，</w:t>
      </w:r>
      <w:r w:rsidR="00DE3CF6" w:rsidRPr="00DF4D1D">
        <w:rPr>
          <w:rFonts w:ascii="微软雅黑" w:eastAsia="微软雅黑" w:hAnsi="微软雅黑" w:cs="微软雅黑" w:hint="eastAsia"/>
          <w:sz w:val="22"/>
          <w:szCs w:val="22"/>
        </w:rPr>
        <w:t>虽然已经违背了当初不出现在台面上，而是在背后当一个世界控制人的初衷了。</w:t>
      </w:r>
    </w:p>
    <w:p w14:paraId="20DBA81D" w14:textId="1D33F0D9" w:rsidR="00DE3CF6" w:rsidRPr="00DF4D1D" w:rsidRDefault="00DE3C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但是就这样坐着就有大量的钱钱进账这个感觉还是十分的舒服，不过在孙源玲带回了一大堆资源回来</w:t>
      </w:r>
      <w:proofErr w:type="gramStart"/>
      <w:r w:rsidRPr="00DF4D1D">
        <w:rPr>
          <w:rFonts w:ascii="微软雅黑" w:eastAsia="微软雅黑" w:hAnsi="微软雅黑" w:cs="微软雅黑" w:hint="eastAsia"/>
          <w:sz w:val="22"/>
          <w:szCs w:val="22"/>
        </w:rPr>
        <w:t>之后钱其实</w:t>
      </w:r>
      <w:proofErr w:type="gramEnd"/>
      <w:r w:rsidRPr="00DF4D1D">
        <w:rPr>
          <w:rFonts w:ascii="微软雅黑" w:eastAsia="微软雅黑" w:hAnsi="微软雅黑" w:cs="微软雅黑" w:hint="eastAsia"/>
          <w:sz w:val="22"/>
          <w:szCs w:val="22"/>
        </w:rPr>
        <w:t>已经可以在很大程度上节约了，至少不会因为那个超级</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D打印机的效率而发愁，在科研上花费了许多。甚至在有些时候购买一些材料的时候还会遇到这样那样的问题</w:t>
      </w:r>
      <w:r w:rsidR="001E58B1" w:rsidRPr="00DF4D1D">
        <w:rPr>
          <w:rFonts w:ascii="微软雅黑" w:eastAsia="微软雅黑" w:hAnsi="微软雅黑" w:cs="微软雅黑" w:hint="eastAsia"/>
          <w:sz w:val="22"/>
          <w:szCs w:val="22"/>
        </w:rPr>
        <w:t>，随着灵气的浓度日益增加，超能者也在慢慢的变强大，而修行者除了在开始的时候因为灵气的浓度实在是不高所以修行的速度并不快</w:t>
      </w:r>
      <w:r w:rsidR="00844DB4" w:rsidRPr="00DF4D1D">
        <w:rPr>
          <w:rFonts w:ascii="微软雅黑" w:eastAsia="微软雅黑" w:hAnsi="微软雅黑" w:cs="微软雅黑" w:hint="eastAsia"/>
          <w:sz w:val="22"/>
          <w:szCs w:val="22"/>
        </w:rPr>
        <w:t>。而近一段时间灵气的浓度已经大幅度的提高，大多数的修行者都已经到了筑基的水平了，少部分已经达到了</w:t>
      </w:r>
      <w:r w:rsidR="00661686" w:rsidRPr="00DF4D1D">
        <w:rPr>
          <w:rFonts w:ascii="微软雅黑" w:eastAsia="微软雅黑" w:hAnsi="微软雅黑" w:cs="微软雅黑" w:hint="eastAsia"/>
          <w:sz w:val="22"/>
          <w:szCs w:val="22"/>
        </w:rPr>
        <w:t>金丹的境界，</w:t>
      </w:r>
      <w:r w:rsidR="005C5154" w:rsidRPr="00DF4D1D">
        <w:rPr>
          <w:rFonts w:ascii="微软雅黑" w:eastAsia="微软雅黑" w:hAnsi="微软雅黑" w:cs="微软雅黑" w:hint="eastAsia"/>
          <w:sz w:val="22"/>
          <w:szCs w:val="22"/>
        </w:rPr>
        <w:t>甚至有些已经达到地星所能够承受的极限达到</w:t>
      </w:r>
      <w:proofErr w:type="gramStart"/>
      <w:r w:rsidR="005C5154" w:rsidRPr="00DF4D1D">
        <w:rPr>
          <w:rFonts w:ascii="微软雅黑" w:eastAsia="微软雅黑" w:hAnsi="微软雅黑" w:cs="微软雅黑" w:hint="eastAsia"/>
          <w:sz w:val="22"/>
          <w:szCs w:val="22"/>
        </w:rPr>
        <w:t>了元婴境界</w:t>
      </w:r>
      <w:proofErr w:type="gramEnd"/>
      <w:r w:rsidR="005C5154" w:rsidRPr="00DF4D1D">
        <w:rPr>
          <w:rFonts w:ascii="微软雅黑" w:eastAsia="微软雅黑" w:hAnsi="微软雅黑" w:cs="微软雅黑" w:hint="eastAsia"/>
          <w:sz w:val="22"/>
          <w:szCs w:val="22"/>
        </w:rPr>
        <w:t>，如果不是有什么特殊的功法什么的，是不可能达到</w:t>
      </w:r>
      <w:proofErr w:type="gramStart"/>
      <w:r w:rsidR="005C5154" w:rsidRPr="00DF4D1D">
        <w:rPr>
          <w:rFonts w:ascii="微软雅黑" w:eastAsia="微软雅黑" w:hAnsi="微软雅黑" w:cs="微软雅黑" w:hint="eastAsia"/>
          <w:sz w:val="22"/>
          <w:szCs w:val="22"/>
        </w:rPr>
        <w:t>元婴以上</w:t>
      </w:r>
      <w:proofErr w:type="gramEnd"/>
      <w:r w:rsidR="005C5154" w:rsidRPr="00DF4D1D">
        <w:rPr>
          <w:rFonts w:ascii="微软雅黑" w:eastAsia="微软雅黑" w:hAnsi="微软雅黑" w:cs="微软雅黑" w:hint="eastAsia"/>
          <w:sz w:val="22"/>
          <w:szCs w:val="22"/>
        </w:rPr>
        <w:t>的境界。</w:t>
      </w:r>
      <w:r w:rsidR="008D0DDD" w:rsidRPr="00DF4D1D">
        <w:rPr>
          <w:rFonts w:ascii="微软雅黑" w:eastAsia="微软雅黑" w:hAnsi="微软雅黑" w:cs="微软雅黑" w:hint="eastAsia"/>
          <w:sz w:val="22"/>
          <w:szCs w:val="22"/>
        </w:rPr>
        <w:t>而超能者并没有那么多的限制，而近一段时间</w:t>
      </w:r>
      <w:proofErr w:type="gramStart"/>
      <w:r w:rsidR="00BC215B">
        <w:rPr>
          <w:rFonts w:ascii="微软雅黑" w:eastAsia="微软雅黑" w:hAnsi="微软雅黑" w:cs="微软雅黑" w:hint="eastAsia"/>
          <w:sz w:val="22"/>
          <w:szCs w:val="22"/>
        </w:rPr>
        <w:t>兔砸</w:t>
      </w:r>
      <w:r w:rsidR="008D0DDD" w:rsidRPr="00DF4D1D">
        <w:rPr>
          <w:rFonts w:ascii="微软雅黑" w:eastAsia="微软雅黑" w:hAnsi="微软雅黑" w:cs="微软雅黑" w:hint="eastAsia"/>
          <w:sz w:val="22"/>
          <w:szCs w:val="22"/>
        </w:rPr>
        <w:t>方面</w:t>
      </w:r>
      <w:proofErr w:type="gramEnd"/>
      <w:r w:rsidR="008D0DDD" w:rsidRPr="00DF4D1D">
        <w:rPr>
          <w:rFonts w:ascii="微软雅黑" w:eastAsia="微软雅黑" w:hAnsi="微软雅黑" w:cs="微软雅黑" w:hint="eastAsia"/>
          <w:sz w:val="22"/>
          <w:szCs w:val="22"/>
        </w:rPr>
        <w:t>正在全力的制定相关方面的法律。</w:t>
      </w:r>
    </w:p>
    <w:p w14:paraId="42DB19F0" w14:textId="746E73A6" w:rsidR="008D0DDD" w:rsidRPr="00DF4D1D" w:rsidRDefault="008D0D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有能力的人人可以选择</w:t>
      </w:r>
      <w:r w:rsidR="0064094D" w:rsidRPr="00DF4D1D">
        <w:rPr>
          <w:rFonts w:ascii="微软雅黑" w:eastAsia="微软雅黑" w:hAnsi="微软雅黑" w:cs="微软雅黑" w:hint="eastAsia"/>
          <w:sz w:val="22"/>
          <w:szCs w:val="22"/>
        </w:rPr>
        <w:t>一些十分需要力量进行安保工作的地方发挥出自身一定的作用</w:t>
      </w:r>
      <w:r w:rsidR="001A71DA" w:rsidRPr="00DF4D1D">
        <w:rPr>
          <w:rFonts w:ascii="微软雅黑" w:eastAsia="微软雅黑" w:hAnsi="微软雅黑" w:cs="微软雅黑" w:hint="eastAsia"/>
          <w:sz w:val="22"/>
          <w:szCs w:val="22"/>
        </w:rPr>
        <w:t>，当然军方也是十分乐意召集一些十分强大的修行者为自身的强大添砖加瓦。</w:t>
      </w:r>
    </w:p>
    <w:p w14:paraId="4C579453" w14:textId="2EF6CDA8" w:rsidR="006C3AEA" w:rsidRPr="00DF4D1D" w:rsidRDefault="006C3AE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其实玲瑶科创</w:t>
      </w:r>
      <w:proofErr w:type="gramEnd"/>
      <w:r w:rsidRPr="00DF4D1D">
        <w:rPr>
          <w:rFonts w:ascii="微软雅黑" w:eastAsia="微软雅黑" w:hAnsi="微软雅黑" w:cs="微软雅黑" w:hint="eastAsia"/>
          <w:sz w:val="22"/>
          <w:szCs w:val="22"/>
        </w:rPr>
        <w:t>的实验室在外面采购材料时已经不止一次遇到各种困难了，</w:t>
      </w:r>
      <w:r w:rsidR="002A060C" w:rsidRPr="00DF4D1D">
        <w:rPr>
          <w:rFonts w:ascii="微软雅黑" w:eastAsia="微软雅黑" w:hAnsi="微软雅黑" w:cs="微软雅黑" w:hint="eastAsia"/>
          <w:sz w:val="22"/>
          <w:szCs w:val="22"/>
        </w:rPr>
        <w:t>经常遇到禁售，或者说暂时没有库存需要很长一段时间来补货，</w:t>
      </w:r>
      <w:proofErr w:type="gramStart"/>
      <w:r w:rsidR="002A060C" w:rsidRPr="00DF4D1D">
        <w:rPr>
          <w:rFonts w:ascii="微软雅黑" w:eastAsia="微软雅黑" w:hAnsi="微软雅黑" w:cs="微软雅黑" w:hint="eastAsia"/>
          <w:sz w:val="22"/>
          <w:szCs w:val="22"/>
        </w:rPr>
        <w:t>亦或</w:t>
      </w:r>
      <w:proofErr w:type="gramEnd"/>
      <w:r w:rsidR="002A060C" w:rsidRPr="00DF4D1D">
        <w:rPr>
          <w:rFonts w:ascii="微软雅黑" w:eastAsia="微软雅黑" w:hAnsi="微软雅黑" w:cs="微软雅黑" w:hint="eastAsia"/>
          <w:sz w:val="22"/>
          <w:szCs w:val="22"/>
        </w:rPr>
        <w:t>者‘我们并不是不出售，但是我们希望能够以技术交换的方式来贸易。’等等借口来搪塞过去。</w:t>
      </w:r>
    </w:p>
    <w:p w14:paraId="4D3C63B2" w14:textId="1B05AAE7" w:rsidR="002A060C" w:rsidRPr="00DF4D1D" w:rsidRDefault="00F81D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在尽量的想办法进行周旋，想办法购买之后仍然没有结果，去采购的只好放弃了，自己不是不能够早，只是产量只有那么一点点，但就这么点产量却要供给众多的实验项目，</w:t>
      </w:r>
      <w:r w:rsidR="00D6314D" w:rsidRPr="00DF4D1D">
        <w:rPr>
          <w:rFonts w:ascii="微软雅黑" w:eastAsia="微软雅黑" w:hAnsi="微软雅黑" w:cs="微软雅黑" w:hint="eastAsia"/>
          <w:sz w:val="22"/>
          <w:szCs w:val="22"/>
        </w:rPr>
        <w:t>想要使用相应材料的又不能够买到想想材料的实验小组只有先将手中的实验搁置下来去完成其他的实验或者去其他的实验小组去帮忙</w:t>
      </w:r>
      <w:r w:rsidR="00AA1A4D" w:rsidRPr="00DF4D1D">
        <w:rPr>
          <w:rFonts w:ascii="微软雅黑" w:eastAsia="微软雅黑" w:hAnsi="微软雅黑" w:cs="微软雅黑" w:hint="eastAsia"/>
          <w:sz w:val="22"/>
          <w:szCs w:val="22"/>
        </w:rPr>
        <w:t>，等到自己所需要的材料完成了制造或者等到有机会完成这种材料的采购之后才能继续实验项目的进行。</w:t>
      </w:r>
    </w:p>
    <w:p w14:paraId="437A1857" w14:textId="3D032E93" w:rsidR="00AA1A4D" w:rsidRPr="00DF4D1D" w:rsidRDefault="00A22163">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采购行动中能够用钱解决的事情基本上都不能算是什么大事，但是很多材料偏偏就是不能够用钱能够解决的，就算是核聚变所需要的材料也是需要部分采购的，虽然可以在月球之上以及木星之上采集，但是用于采集的飞船只有一艘这些原料想要运送都很麻烦，而且往返一次都需要长达一个月左右的时间，更多的时候都是选择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采购重氢</w:t>
      </w:r>
      <w:r w:rsidR="00812EED" w:rsidRPr="00DF4D1D">
        <w:rPr>
          <w:rFonts w:ascii="微软雅黑" w:eastAsia="微软雅黑" w:hAnsi="微软雅黑" w:cs="微软雅黑" w:hint="eastAsia"/>
          <w:sz w:val="22"/>
          <w:szCs w:val="22"/>
        </w:rPr>
        <w:t>，而且</w:t>
      </w:r>
      <w:proofErr w:type="gramStart"/>
      <w:r w:rsidR="00BC215B">
        <w:rPr>
          <w:rFonts w:ascii="微软雅黑" w:eastAsia="微软雅黑" w:hAnsi="微软雅黑" w:cs="微软雅黑" w:hint="eastAsia"/>
          <w:sz w:val="22"/>
          <w:szCs w:val="22"/>
        </w:rPr>
        <w:t>兔砸</w:t>
      </w:r>
      <w:r w:rsidR="00812EED" w:rsidRPr="00DF4D1D">
        <w:rPr>
          <w:rFonts w:ascii="微软雅黑" w:eastAsia="微软雅黑" w:hAnsi="微软雅黑" w:cs="微软雅黑" w:hint="eastAsia"/>
          <w:sz w:val="22"/>
          <w:szCs w:val="22"/>
        </w:rPr>
        <w:t>方面</w:t>
      </w:r>
      <w:proofErr w:type="gramEnd"/>
      <w:r w:rsidR="00812EED" w:rsidRPr="00DF4D1D">
        <w:rPr>
          <w:rFonts w:ascii="微软雅黑" w:eastAsia="微软雅黑" w:hAnsi="微软雅黑" w:cs="微软雅黑" w:hint="eastAsia"/>
          <w:sz w:val="22"/>
          <w:szCs w:val="22"/>
        </w:rPr>
        <w:t>因为开始建造核聚变装置，重氢的产量也开始大幅度的增加，价格又开始慢慢的下降，再加上因为核聚变装置的成功运行制造重氢所需要的费用再次下降，比起到月球和木星去采集核聚变所需要的原材料</w:t>
      </w:r>
      <w:r w:rsidR="00074130" w:rsidRPr="00DF4D1D">
        <w:rPr>
          <w:rFonts w:ascii="微软雅黑" w:eastAsia="微软雅黑" w:hAnsi="微软雅黑" w:cs="微软雅黑" w:hint="eastAsia"/>
          <w:sz w:val="22"/>
          <w:szCs w:val="22"/>
        </w:rPr>
        <w:t>直接在地星上向</w:t>
      </w:r>
      <w:proofErr w:type="gramStart"/>
      <w:r w:rsidR="00BC215B">
        <w:rPr>
          <w:rFonts w:ascii="微软雅黑" w:eastAsia="微软雅黑" w:hAnsi="微软雅黑" w:cs="微软雅黑" w:hint="eastAsia"/>
          <w:sz w:val="22"/>
          <w:szCs w:val="22"/>
        </w:rPr>
        <w:t>兔砸</w:t>
      </w:r>
      <w:r w:rsidR="00074130" w:rsidRPr="00DF4D1D">
        <w:rPr>
          <w:rFonts w:ascii="微软雅黑" w:eastAsia="微软雅黑" w:hAnsi="微软雅黑" w:cs="微软雅黑" w:hint="eastAsia"/>
          <w:sz w:val="22"/>
          <w:szCs w:val="22"/>
        </w:rPr>
        <w:t>方面</w:t>
      </w:r>
      <w:proofErr w:type="gramEnd"/>
      <w:r w:rsidR="00074130" w:rsidRPr="00DF4D1D">
        <w:rPr>
          <w:rFonts w:ascii="微软雅黑" w:eastAsia="微软雅黑" w:hAnsi="微软雅黑" w:cs="微软雅黑" w:hint="eastAsia"/>
          <w:sz w:val="22"/>
          <w:szCs w:val="22"/>
        </w:rPr>
        <w:t>采购更加的方便，更加的快捷，缺点就是性价比没有那么高而已。</w:t>
      </w:r>
    </w:p>
    <w:p w14:paraId="5E1AC5C6" w14:textId="5330B866" w:rsidR="00074130" w:rsidRPr="00DF4D1D" w:rsidRDefault="000741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至于中字轰击导致壁垒变得薄弱这样的情况孙源玲掏出来的核聚变装置不仅解决的很好，就连那些研究小组在进行了一段时间的学习之后</w:t>
      </w:r>
      <w:proofErr w:type="gramStart"/>
      <w:r w:rsidRPr="00DF4D1D">
        <w:rPr>
          <w:rFonts w:ascii="微软雅黑" w:eastAsia="微软雅黑" w:hAnsi="微软雅黑" w:cs="微软雅黑" w:hint="eastAsia"/>
          <w:sz w:val="22"/>
          <w:szCs w:val="22"/>
        </w:rPr>
        <w:t>做制造</w:t>
      </w:r>
      <w:proofErr w:type="gramEnd"/>
      <w:r w:rsidRPr="00DF4D1D">
        <w:rPr>
          <w:rFonts w:ascii="微软雅黑" w:eastAsia="微软雅黑" w:hAnsi="微软雅黑" w:cs="微软雅黑" w:hint="eastAsia"/>
          <w:sz w:val="22"/>
          <w:szCs w:val="22"/>
        </w:rPr>
        <w:t>出来的核聚变装置对于这些原料都没有什么挑剔的，只要是能烧都烧，寿命问题并不是一个问题。</w:t>
      </w:r>
    </w:p>
    <w:p w14:paraId="196F9D43" w14:textId="413D946B" w:rsidR="00D6314D" w:rsidRPr="00DF4D1D" w:rsidRDefault="000741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虽然是用来孙源玲所提供的核聚变技术，但是寿命问题依然是一个比较</w:t>
      </w:r>
      <w:r w:rsidRPr="00DF4D1D">
        <w:rPr>
          <w:rFonts w:ascii="微软雅黑" w:eastAsia="微软雅黑" w:hAnsi="微软雅黑" w:cs="微软雅黑" w:hint="eastAsia"/>
          <w:sz w:val="22"/>
          <w:szCs w:val="22"/>
        </w:rPr>
        <w:lastRenderedPageBreak/>
        <w:t>大的问题，使用重氢来聚变核聚变装置的寿面将会只有不到十年的时间</w:t>
      </w:r>
      <w:r w:rsidR="00D5193A" w:rsidRPr="00DF4D1D">
        <w:rPr>
          <w:rFonts w:ascii="微软雅黑" w:eastAsia="微软雅黑" w:hAnsi="微软雅黑" w:cs="微软雅黑" w:hint="eastAsia"/>
          <w:sz w:val="22"/>
          <w:szCs w:val="22"/>
        </w:rPr>
        <w:t>，这意味着现在的</w:t>
      </w:r>
      <w:proofErr w:type="gramStart"/>
      <w:r w:rsidR="00BC215B">
        <w:rPr>
          <w:rFonts w:ascii="微软雅黑" w:eastAsia="微软雅黑" w:hAnsi="微软雅黑" w:cs="微软雅黑" w:hint="eastAsia"/>
          <w:sz w:val="22"/>
          <w:szCs w:val="22"/>
        </w:rPr>
        <w:t>兔砸</w:t>
      </w:r>
      <w:r w:rsidR="00D5193A" w:rsidRPr="00DF4D1D">
        <w:rPr>
          <w:rFonts w:ascii="微软雅黑" w:eastAsia="微软雅黑" w:hAnsi="微软雅黑" w:cs="微软雅黑" w:hint="eastAsia"/>
          <w:sz w:val="22"/>
          <w:szCs w:val="22"/>
        </w:rPr>
        <w:t>仅仅</w:t>
      </w:r>
      <w:proofErr w:type="gramEnd"/>
      <w:r w:rsidR="00D5193A" w:rsidRPr="00DF4D1D">
        <w:rPr>
          <w:rFonts w:ascii="微软雅黑" w:eastAsia="微软雅黑" w:hAnsi="微软雅黑" w:cs="微软雅黑" w:hint="eastAsia"/>
          <w:sz w:val="22"/>
          <w:szCs w:val="22"/>
        </w:rPr>
        <w:t>是有资格在太阳系中比较近的距离内畅通无阻，如果想要到太阳系的边缘恐怕也是一件无法实现的事情，暂时就不用说飞往太阳系外了</w:t>
      </w:r>
      <w:r w:rsidR="00B51F12" w:rsidRPr="00DF4D1D">
        <w:rPr>
          <w:rFonts w:ascii="微软雅黑" w:eastAsia="微软雅黑" w:hAnsi="微软雅黑" w:cs="微软雅黑" w:hint="eastAsia"/>
          <w:sz w:val="22"/>
          <w:szCs w:val="22"/>
        </w:rPr>
        <w:t>，且当前阶段的核聚变装置依然十分的巨大。</w:t>
      </w:r>
    </w:p>
    <w:p w14:paraId="07226E6C" w14:textId="2A603E76" w:rsidR="006438E7" w:rsidRPr="00DF4D1D" w:rsidRDefault="00B51F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无法在太阳系中自由航行却可以完全替代现阶段的所有的传统发电装置，现阶段所存在的活力发电站已经在以一个十分迅速的速度在拆除，消失的速度十分的快，并且许多不是那么重要的，并且距离大型核聚变机组比较近的其他发电装置，包括风电，水电这些发电机组都已经在拆除的计划上了。</w:t>
      </w:r>
    </w:p>
    <w:p w14:paraId="56B7343D" w14:textId="5B67936C" w:rsidR="00B51F12" w:rsidRPr="00DF4D1D" w:rsidRDefault="0045619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还有许多的核聚变发电机组已经在建造的路上了，在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了安全性验证之后，</w:t>
      </w:r>
      <w:r w:rsidR="002051FE" w:rsidRPr="00DF4D1D">
        <w:rPr>
          <w:rFonts w:ascii="微软雅黑" w:eastAsia="微软雅黑" w:hAnsi="微软雅黑" w:cs="微软雅黑" w:hint="eastAsia"/>
          <w:sz w:val="22"/>
          <w:szCs w:val="22"/>
        </w:rPr>
        <w:t>那种恐怖的基建能力将会得到一个十分恐怖的展示，现阶段已经有数十台规模并不是那么大的核聚变发电机组已经开始正式装机运行了。其装机容量完全能够满足一个大型城市数个月的总用电量，况且这个发电机组还有复数</w:t>
      </w:r>
      <w:proofErr w:type="gramStart"/>
      <w:r w:rsidR="002051FE" w:rsidRPr="00DF4D1D">
        <w:rPr>
          <w:rFonts w:ascii="微软雅黑" w:eastAsia="微软雅黑" w:hAnsi="微软雅黑" w:cs="微软雅黑" w:hint="eastAsia"/>
          <w:sz w:val="22"/>
          <w:szCs w:val="22"/>
        </w:rPr>
        <w:t>倍</w:t>
      </w:r>
      <w:proofErr w:type="gramEnd"/>
      <w:r w:rsidR="002051FE" w:rsidRPr="00DF4D1D">
        <w:rPr>
          <w:rFonts w:ascii="微软雅黑" w:eastAsia="微软雅黑" w:hAnsi="微软雅黑" w:cs="微软雅黑" w:hint="eastAsia"/>
          <w:sz w:val="22"/>
          <w:szCs w:val="22"/>
        </w:rPr>
        <w:t>的冗余，以应付一些突发情况，再加上BYD的大容量蓄电池</w:t>
      </w:r>
      <w:proofErr w:type="gramStart"/>
      <w:r w:rsidR="002051FE" w:rsidRPr="00DF4D1D">
        <w:rPr>
          <w:rFonts w:ascii="微软雅黑" w:eastAsia="微软雅黑" w:hAnsi="微软雅黑" w:cs="微软雅黑" w:hint="eastAsia"/>
          <w:sz w:val="22"/>
          <w:szCs w:val="22"/>
        </w:rPr>
        <w:t>以及玲瑶科创所</w:t>
      </w:r>
      <w:proofErr w:type="gramEnd"/>
      <w:r w:rsidR="002051FE" w:rsidRPr="00DF4D1D">
        <w:rPr>
          <w:rFonts w:ascii="微软雅黑" w:eastAsia="微软雅黑" w:hAnsi="微软雅黑" w:cs="微软雅黑" w:hint="eastAsia"/>
          <w:sz w:val="22"/>
          <w:szCs w:val="22"/>
        </w:rPr>
        <w:t>发布的超大功率无线电力传输装置，只要加大输电主线路的可容纳上限，甚至可以考虑在传输过程中多损失一些电</w:t>
      </w:r>
      <w:r w:rsidR="00BD73F3" w:rsidRPr="00DF4D1D">
        <w:rPr>
          <w:rFonts w:ascii="微软雅黑" w:eastAsia="微软雅黑" w:hAnsi="微软雅黑" w:cs="微软雅黑" w:hint="eastAsia"/>
          <w:sz w:val="22"/>
          <w:szCs w:val="22"/>
        </w:rPr>
        <w:t>能</w:t>
      </w:r>
      <w:r w:rsidR="002051FE" w:rsidRPr="00DF4D1D">
        <w:rPr>
          <w:rFonts w:ascii="微软雅黑" w:eastAsia="微软雅黑" w:hAnsi="微软雅黑" w:cs="微软雅黑" w:hint="eastAsia"/>
          <w:sz w:val="22"/>
          <w:szCs w:val="22"/>
        </w:rPr>
        <w:t>。</w:t>
      </w:r>
    </w:p>
    <w:p w14:paraId="0C8794C5" w14:textId="310429F3" w:rsidR="002051FE" w:rsidRPr="00DF4D1D" w:rsidRDefault="00BD73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正在</w:t>
      </w:r>
      <w:proofErr w:type="gramEnd"/>
      <w:r w:rsidRPr="00DF4D1D">
        <w:rPr>
          <w:rFonts w:ascii="微软雅黑" w:eastAsia="微软雅黑" w:hAnsi="微软雅黑" w:cs="微软雅黑" w:hint="eastAsia"/>
          <w:sz w:val="22"/>
          <w:szCs w:val="22"/>
        </w:rPr>
        <w:t>如火如荼的建造各种规模的核聚变机组，但是并没有任何向</w:t>
      </w:r>
      <w:proofErr w:type="gramStart"/>
      <w:r w:rsidRPr="00DF4D1D">
        <w:rPr>
          <w:rFonts w:ascii="微软雅黑" w:eastAsia="微软雅黑" w:hAnsi="微软雅黑" w:cs="微软雅黑" w:hint="eastAsia"/>
          <w:sz w:val="22"/>
          <w:szCs w:val="22"/>
        </w:rPr>
        <w:t>其他提供</w:t>
      </w:r>
      <w:proofErr w:type="gramEnd"/>
      <w:r w:rsidRPr="00DF4D1D">
        <w:rPr>
          <w:rFonts w:ascii="微软雅黑" w:eastAsia="微软雅黑" w:hAnsi="微软雅黑" w:cs="微软雅黑" w:hint="eastAsia"/>
          <w:sz w:val="22"/>
          <w:szCs w:val="22"/>
        </w:rPr>
        <w:t>任何的帮助，甚至是付出一些之前想</w:t>
      </w:r>
      <w:proofErr w:type="gramStart"/>
      <w:r w:rsidRPr="00DF4D1D">
        <w:rPr>
          <w:rFonts w:ascii="微软雅黑" w:eastAsia="微软雅黑" w:hAnsi="微软雅黑" w:cs="微软雅黑" w:hint="eastAsia"/>
          <w:sz w:val="22"/>
          <w:szCs w:val="22"/>
        </w:rPr>
        <w:t>要得到却得不到</w:t>
      </w:r>
      <w:proofErr w:type="gramEnd"/>
      <w:r w:rsidRPr="00DF4D1D">
        <w:rPr>
          <w:rFonts w:ascii="微软雅黑" w:eastAsia="微软雅黑" w:hAnsi="微软雅黑" w:cs="微软雅黑" w:hint="eastAsia"/>
          <w:sz w:val="22"/>
          <w:szCs w:val="22"/>
        </w:rPr>
        <w:t>的东西作为交换的筹码也是没能够成功。</w:t>
      </w:r>
    </w:p>
    <w:p w14:paraId="12CBC72C" w14:textId="6F481035" w:rsidR="00B51F12" w:rsidRPr="00DF4D1D" w:rsidRDefault="00BD73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也没有也没有表示不允许其他势力帮助其他国家建立核聚变发电装置，毕竟就算是想要阻止也没有那个能力，现在已经十分年轻的头脑更加灵活的军方</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高层人物李修，最是清楚其中的问题，况且这个时候的李修因为孙源玲的关系已经能够来到了</w:t>
      </w:r>
      <w:proofErr w:type="gramStart"/>
      <w:r w:rsidRPr="00DF4D1D">
        <w:rPr>
          <w:rFonts w:ascii="微软雅黑" w:eastAsia="微软雅黑" w:hAnsi="微软雅黑" w:cs="微软雅黑" w:hint="eastAsia"/>
          <w:sz w:val="22"/>
          <w:szCs w:val="22"/>
        </w:rPr>
        <w:t>元婴这个</w:t>
      </w:r>
      <w:proofErr w:type="gramEnd"/>
      <w:r w:rsidRPr="00DF4D1D">
        <w:rPr>
          <w:rFonts w:ascii="微软雅黑" w:eastAsia="微软雅黑" w:hAnsi="微软雅黑" w:cs="微软雅黑" w:hint="eastAsia"/>
          <w:sz w:val="22"/>
          <w:szCs w:val="22"/>
        </w:rPr>
        <w:t>境界了，在经过一段时间的沉淀便可以晋升到大乘了，但是面对</w:t>
      </w:r>
      <w:proofErr w:type="gramStart"/>
      <w:r w:rsidRPr="00DF4D1D">
        <w:rPr>
          <w:rFonts w:ascii="微软雅黑" w:eastAsia="微软雅黑" w:hAnsi="微软雅黑" w:cs="微软雅黑" w:hint="eastAsia"/>
          <w:sz w:val="22"/>
          <w:szCs w:val="22"/>
        </w:rPr>
        <w:t>着玲瑶科创他</w:t>
      </w:r>
      <w:proofErr w:type="gramEnd"/>
      <w:r w:rsidRPr="00DF4D1D">
        <w:rPr>
          <w:rFonts w:ascii="微软雅黑" w:eastAsia="微软雅黑" w:hAnsi="微软雅黑" w:cs="微软雅黑" w:hint="eastAsia"/>
          <w:sz w:val="22"/>
          <w:szCs w:val="22"/>
        </w:rPr>
        <w:t>依然十分的忌惮，不仅</w:t>
      </w:r>
      <w:proofErr w:type="gramStart"/>
      <w:r w:rsidRPr="00DF4D1D">
        <w:rPr>
          <w:rFonts w:ascii="微软雅黑" w:eastAsia="微软雅黑" w:hAnsi="微软雅黑" w:cs="微软雅黑" w:hint="eastAsia"/>
          <w:sz w:val="22"/>
          <w:szCs w:val="22"/>
        </w:rPr>
        <w:t>是玲瑶科创因为</w:t>
      </w:r>
      <w:proofErr w:type="gramEnd"/>
      <w:r w:rsidRPr="00DF4D1D">
        <w:rPr>
          <w:rFonts w:ascii="微软雅黑" w:eastAsia="微软雅黑" w:hAnsi="微软雅黑" w:cs="微软雅黑" w:hint="eastAsia"/>
          <w:sz w:val="22"/>
          <w:szCs w:val="22"/>
        </w:rPr>
        <w:t>那次的意外事故加强了防御工事，更</w:t>
      </w:r>
      <w:r w:rsidRPr="00DF4D1D">
        <w:rPr>
          <w:rFonts w:ascii="微软雅黑" w:eastAsia="微软雅黑" w:hAnsi="微软雅黑" w:cs="微软雅黑" w:hint="eastAsia"/>
          <w:sz w:val="22"/>
          <w:szCs w:val="22"/>
        </w:rPr>
        <w:lastRenderedPageBreak/>
        <w:t>有遗迹守护者欧阳慧，以及被孙源玲直接打服的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隻在保护</w:t>
      </w:r>
      <w:proofErr w:type="gramStart"/>
      <w:r w:rsidRPr="00DF4D1D">
        <w:rPr>
          <w:rFonts w:ascii="微软雅黑" w:eastAsia="微软雅黑" w:hAnsi="微软雅黑" w:cs="微软雅黑" w:hint="eastAsia"/>
          <w:sz w:val="22"/>
          <w:szCs w:val="22"/>
        </w:rPr>
        <w:t>着</w:t>
      </w:r>
      <w:r w:rsidR="00FE7216" w:rsidRPr="00DF4D1D">
        <w:rPr>
          <w:rFonts w:ascii="微软雅黑" w:eastAsia="微软雅黑" w:hAnsi="微软雅黑" w:cs="微软雅黑" w:hint="eastAsia"/>
          <w:sz w:val="22"/>
          <w:szCs w:val="22"/>
        </w:rPr>
        <w:t>玲瑶科创</w:t>
      </w:r>
      <w:proofErr w:type="gramEnd"/>
      <w:r w:rsidR="00FE7216" w:rsidRPr="00DF4D1D">
        <w:rPr>
          <w:rFonts w:ascii="微软雅黑" w:eastAsia="微软雅黑" w:hAnsi="微软雅黑" w:cs="微软雅黑" w:hint="eastAsia"/>
          <w:sz w:val="22"/>
          <w:szCs w:val="22"/>
        </w:rPr>
        <w:t>。</w:t>
      </w:r>
    </w:p>
    <w:p w14:paraId="0F169FE7" w14:textId="0938BEC4" w:rsidR="00FE7216"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，爱丽酱咱是不是没有多少钱了？”</w:t>
      </w:r>
    </w:p>
    <w:p w14:paraId="60FB24E4" w14:textId="750A8420"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“嗯，是的呢~姐姐大人。”</w:t>
      </w:r>
    </w:p>
    <w:p w14:paraId="5A969EB5" w14:textId="77777777"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“既然这样的话暂不入干大一点，就这样卖东西赚钱的速度还是太慢了，真要全力的支撑起所有实验小组的正常运行正常的营业所能够带来的营收是远远不够的。</w:t>
      </w:r>
    </w:p>
    <w:p w14:paraId="4B938241" w14:textId="0BC85E7E" w:rsidR="00BD73F3"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所以我们要和每一个独立的国家做生意，这样才来钱快。”</w:t>
      </w:r>
    </w:p>
    <w:p w14:paraId="20DDCAE9" w14:textId="31A69E29"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“所以姐姐大人想要做些什么呢？”</w:t>
      </w:r>
    </w:p>
    <w:p w14:paraId="030B7F89" w14:textId="77777777"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“爱丽酱，你看看那些西方大国是不是十分的想要得到核聚变装置，看到我们正在如火如荼的搞各种装机容量的核聚变机组，难道真的不想要吗？</w:t>
      </w:r>
    </w:p>
    <w:p w14:paraId="30A5AD5E" w14:textId="1190EF7F" w:rsidR="007C37EF"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所以我想我来直接给他们建设核聚变机组，并且质量绝对要比</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的质量要好，并且我们的制造成本还很低，加上一些特殊的装置还完全不用担心技术被</w:t>
      </w:r>
      <w:r w:rsidR="0035739C" w:rsidRPr="00DF4D1D">
        <w:rPr>
          <w:rFonts w:ascii="微软雅黑" w:eastAsia="微软雅黑" w:hAnsi="微软雅黑" w:cs="微软雅黑" w:hint="eastAsia"/>
          <w:sz w:val="22"/>
          <w:szCs w:val="22"/>
        </w:rPr>
        <w:t>盗窃。</w:t>
      </w:r>
    </w:p>
    <w:p w14:paraId="600E48B5" w14:textId="0147A640" w:rsidR="002D77C4" w:rsidRPr="00DF4D1D" w:rsidRDefault="007C37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爱丽你觉得我这个想法怎么样？</w:t>
      </w:r>
      <w:r w:rsidR="002D77C4" w:rsidRPr="00DF4D1D">
        <w:rPr>
          <w:rFonts w:ascii="微软雅黑" w:eastAsia="微软雅黑" w:hAnsi="微软雅黑" w:cs="微软雅黑" w:hint="eastAsia"/>
          <w:sz w:val="22"/>
          <w:szCs w:val="22"/>
        </w:rPr>
        <w:t>”</w:t>
      </w:r>
    </w:p>
    <w:p w14:paraId="1EEBBB10" w14:textId="4616A0F1" w:rsidR="00C72534" w:rsidRPr="00DF4D1D" w:rsidRDefault="007C37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“的确挺不错的，赚钱的速度也的确十分的快，而且可以得到一些平时不好买得到的材料，但是这样真的好吗？这也算是变相的抢了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的一大经济营收</w:t>
      </w:r>
      <w:r w:rsidR="00947A19" w:rsidRPr="00DF4D1D">
        <w:rPr>
          <w:rFonts w:ascii="微软雅黑" w:eastAsia="微软雅黑" w:hAnsi="微软雅黑" w:cs="微软雅黑" w:hint="eastAsia"/>
          <w:sz w:val="22"/>
          <w:szCs w:val="22"/>
        </w:rPr>
        <w:t>，这样真的不会被制裁吗？</w:t>
      </w:r>
      <w:r w:rsidRPr="00DF4D1D">
        <w:rPr>
          <w:rFonts w:ascii="微软雅黑" w:eastAsia="微软雅黑" w:hAnsi="微软雅黑" w:cs="微软雅黑" w:hint="eastAsia"/>
          <w:sz w:val="22"/>
          <w:szCs w:val="22"/>
        </w:rPr>
        <w:t>”</w:t>
      </w:r>
    </w:p>
    <w:p w14:paraId="13E3A5A8" w14:textId="5D398E76" w:rsidR="00947A19" w:rsidRPr="00DF4D1D" w:rsidRDefault="00947A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“爱丽酱，你是不是觉得我们很弱啊？要知道</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w:t>
      </w:r>
      <w:proofErr w:type="gramEnd"/>
      <w:r w:rsidRPr="00DF4D1D">
        <w:rPr>
          <w:rFonts w:ascii="微软雅黑" w:eastAsia="微软雅黑" w:hAnsi="微软雅黑" w:cs="微软雅黑" w:hint="eastAsia"/>
          <w:sz w:val="22"/>
          <w:szCs w:val="22"/>
        </w:rPr>
        <w:t>使用的核聚变技术都是由我们提供的，其中</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核心的材料制造配比以及核聚变发生所需要的高温条件。</w:t>
      </w:r>
    </w:p>
    <w:p w14:paraId="27EBF9B7" w14:textId="53B83E8D" w:rsidR="007C37EF" w:rsidRPr="00DF4D1D" w:rsidRDefault="00947A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至于制裁，说实在我并不是看不起，而是真要说谁制裁谁还</w:t>
      </w:r>
      <w:r w:rsidR="00363E5D" w:rsidRPr="00DF4D1D">
        <w:rPr>
          <w:rFonts w:ascii="微软雅黑" w:eastAsia="微软雅黑" w:hAnsi="微软雅黑" w:cs="微软雅黑" w:hint="eastAsia"/>
          <w:sz w:val="22"/>
          <w:szCs w:val="22"/>
        </w:rPr>
        <w:t>真不好说，我只是为了节约才没有大面积的进行宇宙的开发，并且也是为了培养一批更加优秀的科研人员。</w:t>
      </w:r>
      <w:r w:rsidRPr="00DF4D1D">
        <w:rPr>
          <w:rFonts w:ascii="微软雅黑" w:eastAsia="微软雅黑" w:hAnsi="微软雅黑" w:cs="微软雅黑" w:hint="eastAsia"/>
          <w:sz w:val="22"/>
          <w:szCs w:val="22"/>
        </w:rPr>
        <w:t>”</w:t>
      </w:r>
    </w:p>
    <w:p w14:paraId="5E4492E5" w14:textId="59F041A3" w:rsidR="00CF61C7" w:rsidRPr="00DF4D1D" w:rsidRDefault="00CF6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“嗯~这样吗”</w:t>
      </w:r>
    </w:p>
    <w:p w14:paraId="4351F857" w14:textId="345D1B5A" w:rsidR="007C37EF" w:rsidRPr="00DF4D1D" w:rsidRDefault="00CF6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“是的哟，所以呢我不仅要做，还要做到最好的，要知道我们完全又能力做到最好的，也有能力独自走向宇宙，只是自由我们四人属实有些</w:t>
      </w:r>
      <w:r w:rsidR="002264DB" w:rsidRPr="00DF4D1D">
        <w:rPr>
          <w:rFonts w:ascii="微软雅黑" w:eastAsia="微软雅黑" w:hAnsi="微软雅黑" w:cs="微软雅黑" w:hint="eastAsia"/>
          <w:sz w:val="22"/>
          <w:szCs w:val="22"/>
        </w:rPr>
        <w:t>孤独了。</w:t>
      </w:r>
      <w:r w:rsidRPr="00DF4D1D">
        <w:rPr>
          <w:rFonts w:ascii="微软雅黑" w:eastAsia="微软雅黑" w:hAnsi="微软雅黑" w:cs="微软雅黑" w:hint="eastAsia"/>
          <w:sz w:val="22"/>
          <w:szCs w:val="22"/>
        </w:rPr>
        <w:t>”</w:t>
      </w:r>
    </w:p>
    <w:p w14:paraId="72EF2156" w14:textId="585D731F" w:rsidR="002264DB" w:rsidRPr="00DF4D1D" w:rsidRDefault="00226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“是吗？反正我只要有姐姐就可以了</w:t>
      </w:r>
      <w:r w:rsidR="00050F23" w:rsidRPr="00DF4D1D">
        <w:rPr>
          <w:rFonts w:ascii="微软雅黑" w:eastAsia="微软雅黑" w:hAnsi="微软雅黑" w:cs="微软雅黑" w:hint="eastAsia"/>
          <w:sz w:val="22"/>
          <w:szCs w:val="22"/>
        </w:rPr>
        <w:t>，至于单独在宇宙之中开辟出一个</w:t>
      </w:r>
      <w:r w:rsidR="002F4D92" w:rsidRPr="00DF4D1D">
        <w:rPr>
          <w:rFonts w:ascii="微软雅黑" w:eastAsia="微软雅黑" w:hAnsi="微软雅黑" w:cs="微软雅黑" w:hint="eastAsia"/>
          <w:sz w:val="22"/>
          <w:szCs w:val="22"/>
        </w:rPr>
        <w:t>新的生命新球一个全新的家园都是可以的。</w:t>
      </w:r>
      <w:r w:rsidRPr="00DF4D1D">
        <w:rPr>
          <w:rFonts w:ascii="微软雅黑" w:eastAsia="微软雅黑" w:hAnsi="微软雅黑" w:cs="微软雅黑" w:hint="eastAsia"/>
          <w:sz w:val="22"/>
          <w:szCs w:val="22"/>
        </w:rPr>
        <w:t>”</w:t>
      </w:r>
    </w:p>
    <w:p w14:paraId="14163E3C" w14:textId="63364C65" w:rsidR="002F4D92" w:rsidRPr="00DF4D1D" w:rsidRDefault="008104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孙源玲朝着西方看了看，似乎看到了许多的稀有原料和大量的金钱……</w:t>
      </w:r>
    </w:p>
    <w:p w14:paraId="7DC952FC" w14:textId="351DA32C" w:rsidR="00CF61C7" w:rsidRPr="00DF4D1D" w:rsidRDefault="00CF61C7">
      <w:pPr>
        <w:rPr>
          <w:rFonts w:ascii="微软雅黑" w:eastAsia="微软雅黑" w:hAnsi="微软雅黑" w:cs="微软雅黑"/>
          <w:sz w:val="22"/>
          <w:szCs w:val="22"/>
        </w:rPr>
      </w:pPr>
    </w:p>
    <w:p w14:paraId="4D0998B7" w14:textId="04347422" w:rsidR="008104FF" w:rsidRPr="00DF4D1D" w:rsidRDefault="008104FF">
      <w:pPr>
        <w:rPr>
          <w:rFonts w:ascii="微软雅黑" w:eastAsia="微软雅黑" w:hAnsi="微软雅黑" w:cs="微软雅黑"/>
          <w:sz w:val="22"/>
          <w:szCs w:val="22"/>
        </w:rPr>
      </w:pPr>
    </w:p>
    <w:p w14:paraId="6B57F30C" w14:textId="7EEF8333" w:rsidR="008104FF" w:rsidRPr="00DF4D1D" w:rsidRDefault="008104FF" w:rsidP="0023097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第一百三十章 </w:t>
      </w:r>
      <w:r w:rsidR="001C760D" w:rsidRPr="00DF4D1D">
        <w:rPr>
          <w:rFonts w:ascii="微软雅黑" w:eastAsia="微软雅黑" w:hAnsi="微软雅黑" w:cs="微软雅黑"/>
          <w:sz w:val="22"/>
          <w:szCs w:val="22"/>
        </w:rPr>
        <w:t xml:space="preserve"> </w:t>
      </w:r>
      <w:r w:rsidR="002134B0" w:rsidRPr="00DF4D1D">
        <w:rPr>
          <w:rFonts w:ascii="微软雅黑" w:eastAsia="微软雅黑" w:hAnsi="微软雅黑" w:cs="微软雅黑" w:hint="eastAsia"/>
          <w:sz w:val="22"/>
          <w:szCs w:val="22"/>
        </w:rPr>
        <w:t>大生意</w:t>
      </w:r>
    </w:p>
    <w:p w14:paraId="22EF27B4" w14:textId="650D4E31" w:rsidR="008104FF" w:rsidRPr="00DF4D1D" w:rsidRDefault="00B359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自从爱丽开始面对普通的民用市场开始投放大量的高新技术之时收益就已经相当的大了，已经可以正常的满足员工的公子发放以及一部分的原材料购买了，但是这也仅仅</w:t>
      </w:r>
      <w:r w:rsidR="00142DCE" w:rsidRPr="00DF4D1D">
        <w:rPr>
          <w:rFonts w:ascii="微软雅黑" w:eastAsia="微软雅黑" w:hAnsi="微软雅黑" w:cs="微软雅黑" w:hint="eastAsia"/>
          <w:sz w:val="22"/>
          <w:szCs w:val="22"/>
        </w:rPr>
        <w:t>只是</w:t>
      </w:r>
      <w:r w:rsidRPr="00DF4D1D">
        <w:rPr>
          <w:rFonts w:ascii="微软雅黑" w:eastAsia="微软雅黑" w:hAnsi="微软雅黑" w:cs="微软雅黑" w:hint="eastAsia"/>
          <w:sz w:val="22"/>
          <w:szCs w:val="22"/>
        </w:rPr>
        <w:t>满足一部分的原材料需求，</w:t>
      </w:r>
      <w:r w:rsidR="00142DCE" w:rsidRPr="00DF4D1D">
        <w:rPr>
          <w:rFonts w:ascii="微软雅黑" w:eastAsia="微软雅黑" w:hAnsi="微软雅黑" w:cs="微软雅黑" w:hint="eastAsia"/>
          <w:sz w:val="22"/>
          <w:szCs w:val="22"/>
        </w:rPr>
        <w:t>对于一些稍微高端一些的材料想要买到就需要更多的钱，账户上的钱大多数都是花在那上面去了</w:t>
      </w:r>
      <w:r w:rsidR="006262E8" w:rsidRPr="00DF4D1D">
        <w:rPr>
          <w:rFonts w:ascii="微软雅黑" w:eastAsia="微软雅黑" w:hAnsi="微软雅黑" w:cs="微软雅黑" w:hint="eastAsia"/>
          <w:sz w:val="22"/>
          <w:szCs w:val="22"/>
        </w:rPr>
        <w:t>，</w:t>
      </w:r>
      <w:r w:rsidR="00737656" w:rsidRPr="00DF4D1D">
        <w:rPr>
          <w:rFonts w:ascii="微软雅黑" w:eastAsia="微软雅黑" w:hAnsi="微软雅黑" w:cs="微软雅黑" w:hint="eastAsia"/>
          <w:sz w:val="22"/>
          <w:szCs w:val="22"/>
        </w:rPr>
        <w:t>出现的成果也是相当的丰富。</w:t>
      </w:r>
    </w:p>
    <w:p w14:paraId="0FCF8210" w14:textId="0BAA8CB0" w:rsidR="004B4120" w:rsidRPr="00DF4D1D" w:rsidRDefault="0073765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只不过这些成果基本上都是基于巨量的资源砸出来的，并且还是依赖于孙源玲所传授给这些研究员的一些十分前沿的知识</w:t>
      </w:r>
      <w:r w:rsidR="00864E3D" w:rsidRPr="00DF4D1D">
        <w:rPr>
          <w:rFonts w:ascii="微软雅黑" w:eastAsia="微软雅黑" w:hAnsi="微软雅黑" w:cs="微软雅黑" w:hint="eastAsia"/>
          <w:sz w:val="22"/>
          <w:szCs w:val="22"/>
        </w:rPr>
        <w:t>，甚至是许多还是存在于设想之中的知识都能够从孙源玲</w:t>
      </w:r>
      <w:proofErr w:type="gramStart"/>
      <w:r w:rsidR="00864E3D" w:rsidRPr="00DF4D1D">
        <w:rPr>
          <w:rFonts w:ascii="微软雅黑" w:eastAsia="微软雅黑" w:hAnsi="微软雅黑" w:cs="微软雅黑" w:hint="eastAsia"/>
          <w:sz w:val="22"/>
          <w:szCs w:val="22"/>
        </w:rPr>
        <w:t>哪儿学习</w:t>
      </w:r>
      <w:proofErr w:type="gramEnd"/>
      <w:r w:rsidR="00864E3D" w:rsidRPr="00DF4D1D">
        <w:rPr>
          <w:rFonts w:ascii="微软雅黑" w:eastAsia="微软雅黑" w:hAnsi="微软雅黑" w:cs="微软雅黑" w:hint="eastAsia"/>
          <w:sz w:val="22"/>
          <w:szCs w:val="22"/>
        </w:rPr>
        <w:t>到，只不过孙源玲属实不适合当一个老师，</w:t>
      </w:r>
      <w:r w:rsidR="002039E2" w:rsidRPr="00DF4D1D">
        <w:rPr>
          <w:rFonts w:ascii="微软雅黑" w:eastAsia="微软雅黑" w:hAnsi="微软雅黑" w:cs="微软雅黑" w:hint="eastAsia"/>
          <w:sz w:val="22"/>
          <w:szCs w:val="22"/>
        </w:rPr>
        <w:t>如果不是这些整天呆在实验室的员工因为孙源玲的原因整体的实力都相当强悍，相应的记忆能力也是十分的可观，基本上只要孙源玲讲过了一次那些基础的知识点后都能够记住，不过记住是记住了，理解就是后面的事情了，如果害怕忘了可以自己想办法记录下来，然后自己再慢慢的理解，如果实在无法理解可以去找</w:t>
      </w:r>
      <w:r w:rsidR="004B4120" w:rsidRPr="00DF4D1D">
        <w:rPr>
          <w:rFonts w:ascii="微软雅黑" w:eastAsia="微软雅黑" w:hAnsi="微软雅黑" w:cs="微软雅黑" w:hint="eastAsia"/>
          <w:sz w:val="22"/>
          <w:szCs w:val="22"/>
        </w:rPr>
        <w:t>爱丽问，当然也可以找孙源玲问，毕竟是她教授知识的嘛，只不过</w:t>
      </w:r>
      <w:r w:rsidR="00D61CB7" w:rsidRPr="00DF4D1D">
        <w:rPr>
          <w:rFonts w:ascii="微软雅黑" w:eastAsia="微软雅黑" w:hAnsi="微软雅黑" w:cs="微软雅黑" w:hint="eastAsia"/>
          <w:sz w:val="22"/>
          <w:szCs w:val="22"/>
        </w:rPr>
        <w:t>能够找到孙源玲的时候并不多，能够见到的时候多数都是有事情安排给他们或者是暂时某一些东西展示一些新的小玩具，这些小玩具很多时候占据了他们绝大部分的兴趣</w:t>
      </w:r>
      <w:r w:rsidR="00EB3ED5" w:rsidRPr="00DF4D1D">
        <w:rPr>
          <w:rFonts w:ascii="微软雅黑" w:eastAsia="微软雅黑" w:hAnsi="微软雅黑" w:cs="微软雅黑" w:hint="eastAsia"/>
          <w:sz w:val="22"/>
          <w:szCs w:val="22"/>
        </w:rPr>
        <w:t>，因为这些小东西虽然很简单实现的功能也十分的简单，</w:t>
      </w:r>
      <w:r w:rsidR="00610129" w:rsidRPr="00DF4D1D">
        <w:rPr>
          <w:rFonts w:ascii="微软雅黑" w:eastAsia="微软雅黑" w:hAnsi="微软雅黑" w:cs="微软雅黑" w:hint="eastAsia"/>
          <w:sz w:val="22"/>
          <w:szCs w:val="22"/>
        </w:rPr>
        <w:t>但是就这个简单的功能想要做到却十分的困难。</w:t>
      </w:r>
    </w:p>
    <w:p w14:paraId="3EE48E2A" w14:textId="7135A0B6" w:rsidR="002134B0" w:rsidRPr="00DF4D1D" w:rsidRDefault="00E96B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展示完了之后就跑路，然后基本上找不到人在哪儿。在这个过程之中基本上是找不到</w:t>
      </w:r>
      <w:r w:rsidR="0079660E" w:rsidRPr="00DF4D1D">
        <w:rPr>
          <w:rFonts w:ascii="微软雅黑" w:eastAsia="微软雅黑" w:hAnsi="微软雅黑" w:cs="微软雅黑" w:hint="eastAsia"/>
          <w:sz w:val="22"/>
          <w:szCs w:val="22"/>
        </w:rPr>
        <w:lastRenderedPageBreak/>
        <w:t>机会去询问问题的。</w:t>
      </w:r>
    </w:p>
    <w:p w14:paraId="24C2CDB1" w14:textId="4843F72B" w:rsidR="0079660E" w:rsidRPr="00DF4D1D" w:rsidRDefault="007966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到了最后只能够去问爱丽解决问题</w:t>
      </w:r>
      <w:r w:rsidR="00FE54E5" w:rsidRPr="00DF4D1D">
        <w:rPr>
          <w:rFonts w:ascii="微软雅黑" w:eastAsia="微软雅黑" w:hAnsi="微软雅黑" w:cs="微软雅黑" w:hint="eastAsia"/>
          <w:sz w:val="22"/>
          <w:szCs w:val="22"/>
        </w:rPr>
        <w:t>，爱丽在很多时候都是在回答这些学生的问题，而不是在管理公司，管理公司这样的事情有更加适合管理的人来做，而不是她这个看起来就没有什么威严的小女孩来做。（从外表到实际年龄来讲都是小女孩）</w:t>
      </w:r>
    </w:p>
    <w:p w14:paraId="2513124A" w14:textId="34E8B645" w:rsidR="00E07E7B" w:rsidRPr="00DF4D1D" w:rsidRDefault="00E07E7B">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在被烦了</w:t>
      </w:r>
      <w:proofErr w:type="gramEnd"/>
      <w:r w:rsidRPr="00DF4D1D">
        <w:rPr>
          <w:rFonts w:ascii="微软雅黑" w:eastAsia="微软雅黑" w:hAnsi="微软雅黑" w:cs="微软雅黑" w:hint="eastAsia"/>
          <w:sz w:val="22"/>
          <w:szCs w:val="22"/>
        </w:rPr>
        <w:t>一段时间之后终于暂时解脱了，而且有些问题爱丽自己也是不明白的，自己的确是能够直接调用量子计算机来辅助自己，但是</w:t>
      </w:r>
      <w:r w:rsidR="00E57954" w:rsidRPr="00DF4D1D">
        <w:rPr>
          <w:rFonts w:ascii="微软雅黑" w:eastAsia="微软雅黑" w:hAnsi="微软雅黑" w:cs="微软雅黑" w:hint="eastAsia"/>
          <w:sz w:val="22"/>
          <w:szCs w:val="22"/>
        </w:rPr>
        <w:t>这些知识在没有基础的情况下光是依靠现有的知识也是没办法推断出来的，而爱丽的创造能力并不强，甚至可以说相当的弱，只是让爱丽不再是一个单纯的程序，而是从程序变成一个拥有自己思想的生命。</w:t>
      </w:r>
    </w:p>
    <w:p w14:paraId="23FF68D8" w14:textId="3935A000" w:rsidR="00E57954" w:rsidRPr="00DF4D1D" w:rsidRDefault="00E579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在和爱丽讨论了一天，并且尽力的收集了想要推销的这些国家的详细资料包括各种十分隐秘的资料</w:t>
      </w:r>
      <w:r w:rsidR="00C772E1" w:rsidRPr="00DF4D1D">
        <w:rPr>
          <w:rFonts w:ascii="微软雅黑" w:eastAsia="微软雅黑" w:hAnsi="微软雅黑" w:cs="微软雅黑" w:hint="eastAsia"/>
          <w:sz w:val="22"/>
          <w:szCs w:val="22"/>
        </w:rPr>
        <w:t>，只有这样才能够抓住对方的软肋才能够或得一个更加</w:t>
      </w:r>
      <w:r w:rsidR="00103021" w:rsidRPr="00DF4D1D">
        <w:rPr>
          <w:rFonts w:ascii="微软雅黑" w:eastAsia="微软雅黑" w:hAnsi="微软雅黑" w:cs="微软雅黑" w:hint="eastAsia"/>
          <w:sz w:val="22"/>
          <w:szCs w:val="22"/>
        </w:rPr>
        <w:t>令人满意的价格。</w:t>
      </w:r>
    </w:p>
    <w:p w14:paraId="31BE9E67" w14:textId="56E5C69C" w:rsidR="00103021" w:rsidRPr="00DF4D1D" w:rsidRDefault="001030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而此时两人正站在公司的楼顶之上，在身边还有这一大堆奇奇怪怪的材料，很显然这些</w:t>
      </w:r>
      <w:r w:rsidR="00A24196" w:rsidRPr="00DF4D1D">
        <w:rPr>
          <w:rFonts w:ascii="微软雅黑" w:eastAsia="微软雅黑" w:hAnsi="微软雅黑" w:cs="微软雅黑" w:hint="eastAsia"/>
          <w:sz w:val="22"/>
          <w:szCs w:val="22"/>
        </w:rPr>
        <w:t>很多都是从秘境之中带出来的，而有一部分是孙源玲自己制造的。</w:t>
      </w:r>
    </w:p>
    <w:p w14:paraId="5EA54311" w14:textId="529E136E" w:rsidR="00E57954" w:rsidRPr="00DF4D1D" w:rsidRDefault="00E579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A24196" w:rsidRPr="00DF4D1D">
        <w:rPr>
          <w:rFonts w:ascii="微软雅黑" w:eastAsia="微软雅黑" w:hAnsi="微软雅黑" w:cs="微软雅黑" w:hint="eastAsia"/>
          <w:sz w:val="22"/>
          <w:szCs w:val="22"/>
        </w:rPr>
        <w:t>姐姐，真的要使用这些材料来制造核聚变发电机吗？</w:t>
      </w:r>
      <w:r w:rsidRPr="00DF4D1D">
        <w:rPr>
          <w:rFonts w:ascii="微软雅黑" w:eastAsia="微软雅黑" w:hAnsi="微软雅黑" w:cs="微软雅黑" w:hint="eastAsia"/>
          <w:sz w:val="22"/>
          <w:szCs w:val="22"/>
        </w:rPr>
        <w:t>”</w:t>
      </w:r>
    </w:p>
    <w:p w14:paraId="155C4485" w14:textId="49EF6CF7" w:rsidR="00A24196" w:rsidRPr="00DF4D1D" w:rsidRDefault="00A241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理论已经全部都完成了验证，所有的理论都已经完成了验证，主要是看看在不同的宇宙规则对于实际效果的影响，现在看来的确是有一定的影响的，只是并不明显，带来的后果也仅仅只是能效比没有那么高而已，经过这段时间的调试Q值已经很高了，</w:t>
      </w:r>
      <w:r w:rsidR="005F68EF" w:rsidRPr="00DF4D1D">
        <w:rPr>
          <w:rFonts w:ascii="微软雅黑" w:eastAsia="微软雅黑" w:hAnsi="微软雅黑" w:cs="微软雅黑" w:hint="eastAsia"/>
          <w:sz w:val="22"/>
          <w:szCs w:val="22"/>
        </w:rPr>
        <w:t>作为下一个时代的开门钥匙现在是时候在全球发放了。</w:t>
      </w:r>
      <w:r w:rsidRPr="00DF4D1D">
        <w:rPr>
          <w:rFonts w:ascii="微软雅黑" w:eastAsia="微软雅黑" w:hAnsi="微软雅黑" w:cs="微软雅黑" w:hint="eastAsia"/>
          <w:sz w:val="22"/>
          <w:szCs w:val="22"/>
        </w:rPr>
        <w:t>”</w:t>
      </w:r>
    </w:p>
    <w:p w14:paraId="01340BF0" w14:textId="4D10DEBF" w:rsidR="005F68EF" w:rsidRPr="00DF4D1D" w:rsidRDefault="005F68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“嗯，是感觉整个世界的科技进步太慢了吗？”</w:t>
      </w:r>
    </w:p>
    <w:p w14:paraId="1B3E109E" w14:textId="1A224F84" w:rsidR="005F68EF" w:rsidRPr="00DF4D1D" w:rsidRDefault="005F68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“的确挺慢的，主要是他们</w:t>
      </w:r>
      <w:r w:rsidR="00193DD9" w:rsidRPr="00DF4D1D">
        <w:rPr>
          <w:rFonts w:ascii="微软雅黑" w:eastAsia="微软雅黑" w:hAnsi="微软雅黑" w:cs="微软雅黑" w:hint="eastAsia"/>
          <w:sz w:val="22"/>
          <w:szCs w:val="22"/>
        </w:rPr>
        <w:t>的能力有限，在我的刺激之下才有了这样的进步速度要是按照平常的那种进度，再加上各种利益的纠缠，</w:t>
      </w:r>
      <w:r w:rsidR="00BC0646" w:rsidRPr="00DF4D1D">
        <w:rPr>
          <w:rFonts w:ascii="微软雅黑" w:eastAsia="微软雅黑" w:hAnsi="微软雅黑" w:cs="微软雅黑" w:hint="eastAsia"/>
          <w:sz w:val="22"/>
          <w:szCs w:val="22"/>
        </w:rPr>
        <w:t>以及各种各样的</w:t>
      </w:r>
      <w:r w:rsidR="00BC0575" w:rsidRPr="00DF4D1D">
        <w:rPr>
          <w:rFonts w:ascii="微软雅黑" w:eastAsia="微软雅黑" w:hAnsi="微软雅黑" w:cs="微软雅黑" w:hint="eastAsia"/>
          <w:sz w:val="22"/>
          <w:szCs w:val="22"/>
        </w:rPr>
        <w:t>明争暗斗</w:t>
      </w:r>
      <w:r w:rsidR="003219B9" w:rsidRPr="00DF4D1D">
        <w:rPr>
          <w:rFonts w:ascii="微软雅黑" w:eastAsia="微软雅黑" w:hAnsi="微软雅黑" w:cs="微软雅黑" w:hint="eastAsia"/>
          <w:sz w:val="22"/>
          <w:szCs w:val="22"/>
        </w:rPr>
        <w:t>，要是我处理这些个事情的话可是够心烦的。</w:t>
      </w:r>
      <w:r w:rsidRPr="00DF4D1D">
        <w:rPr>
          <w:rFonts w:ascii="微软雅黑" w:eastAsia="微软雅黑" w:hAnsi="微软雅黑" w:cs="微软雅黑" w:hint="eastAsia"/>
          <w:sz w:val="22"/>
          <w:szCs w:val="22"/>
        </w:rPr>
        <w:t>”</w:t>
      </w:r>
    </w:p>
    <w:p w14:paraId="3151389F" w14:textId="574948CD" w:rsidR="003219B9" w:rsidRPr="00DF4D1D" w:rsidRDefault="003219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“爱丽也觉得心烦吗？”</w:t>
      </w:r>
    </w:p>
    <w:p w14:paraId="7ADA3FF0" w14:textId="77777777" w:rsidR="00EA3F0D" w:rsidRPr="00DF4D1D" w:rsidRDefault="003219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“肯定会觉得心烦啦，虽然我可以让我的子程序来处理这些事情，但是烦心事肯定的，如果是以前反倒是可能并不会觉得烦心。</w:t>
      </w:r>
    </w:p>
    <w:p w14:paraId="317AC0D5" w14:textId="203C26B9" w:rsidR="003219B9" w:rsidRPr="00DF4D1D" w:rsidRDefault="00EA3F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好了，姐姐我们快走吧</w:t>
      </w:r>
      <w:r w:rsidR="00D348A2" w:rsidRPr="00DF4D1D">
        <w:rPr>
          <w:rFonts w:ascii="微软雅黑" w:eastAsia="微软雅黑" w:hAnsi="微软雅黑" w:cs="微软雅黑" w:hint="eastAsia"/>
          <w:sz w:val="22"/>
          <w:szCs w:val="22"/>
        </w:rPr>
        <w:t>，别在这儿墨迹了我们快走吧</w:t>
      </w:r>
      <w:r w:rsidR="008E0F1E" w:rsidRPr="00DF4D1D">
        <w:rPr>
          <w:rFonts w:ascii="微软雅黑" w:eastAsia="微软雅黑" w:hAnsi="微软雅黑" w:cs="微软雅黑" w:hint="eastAsia"/>
          <w:sz w:val="22"/>
          <w:szCs w:val="22"/>
        </w:rPr>
        <w:t>，现在是下午，对面现在也已经快到早上了</w:t>
      </w:r>
      <w:r w:rsidR="00DA59CB" w:rsidRPr="00DF4D1D">
        <w:rPr>
          <w:rFonts w:ascii="微软雅黑" w:eastAsia="微软雅黑" w:hAnsi="微软雅黑" w:cs="微软雅黑" w:hint="eastAsia"/>
          <w:sz w:val="22"/>
          <w:szCs w:val="22"/>
        </w:rPr>
        <w:t>，他们可不一定会休息的。赚钱的事情怎么能够墨迹呢？</w:t>
      </w:r>
      <w:r w:rsidR="003219B9" w:rsidRPr="00DF4D1D">
        <w:rPr>
          <w:rFonts w:ascii="微软雅黑" w:eastAsia="微软雅黑" w:hAnsi="微软雅黑" w:cs="微软雅黑" w:hint="eastAsia"/>
          <w:sz w:val="22"/>
          <w:szCs w:val="22"/>
        </w:rPr>
        <w:t>”</w:t>
      </w:r>
    </w:p>
    <w:p w14:paraId="0A501EC7" w14:textId="1D9FA95D" w:rsidR="003219B9"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“那好，准备好就开始出发了哦。”</w:t>
      </w:r>
    </w:p>
    <w:p w14:paraId="113126FC" w14:textId="1AEA9B24" w:rsidR="0022724F"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之间爱丽双手紧紧的抱住孙源玲的脖子在耳边轻轻的说到。</w:t>
      </w:r>
    </w:p>
    <w:p w14:paraId="7997E507" w14:textId="1C5167FB" w:rsidR="0022724F"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“嗯，姐姐。我准备好了。”</w:t>
      </w:r>
    </w:p>
    <w:p w14:paraId="7A0ED26F" w14:textId="40FC473E"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“那么漂亮国之行开始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。”说罢，在孙源玲的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前方一个漆黑的洞口缓缓的凭空出现，在洞口的边缘有着星星点点的火花不停的出现又在空气之中不停地因为没有了后续的能量供给而湮灭，周而复始，生生不息。</w:t>
      </w:r>
    </w:p>
    <w:p w14:paraId="2945E8D8" w14:textId="50C08C1F"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漆黑的洞口缓慢的向着二人移动而来，不快但是也不显得缓慢，慢慢地，黑漆漆的洞口便吞噬了两人，在吞噬了两人之后洞口又因为没有了能源的供给消失在了空气之中。而之前在两人身后的一大堆武平已经消失不见了。</w:t>
      </w:r>
    </w:p>
    <w:p w14:paraId="05CC727B" w14:textId="277DD4A0"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在两人消失的同时，漂亮国的一个繁华的都市的高空之中出现了一个不怎么起眼的漆黑的洞口，随着洞口出现的还有刚才消失在公司大楼上方的孙源玲和爱丽两人。</w:t>
      </w:r>
    </w:p>
    <w:p w14:paraId="2152BD5E" w14:textId="71E74829" w:rsidR="00B63BFA" w:rsidRPr="00DF4D1D" w:rsidRDefault="00B63B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两人出现以后又一个不起眼的洞口出现在了那附近。</w:t>
      </w:r>
    </w:p>
    <w:p w14:paraId="50C8400F" w14:textId="47AB187A" w:rsidR="00B63BFA" w:rsidRPr="00DF4D1D" w:rsidRDefault="00B63B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86968" w:rsidRPr="00DF4D1D">
        <w:rPr>
          <w:rFonts w:ascii="微软雅黑" w:eastAsia="微软雅黑" w:hAnsi="微软雅黑" w:cs="微软雅黑" w:hint="eastAsia"/>
          <w:sz w:val="22"/>
          <w:szCs w:val="22"/>
        </w:rPr>
        <w:t>许久不见了啊，慧姐姐。</w:t>
      </w:r>
      <w:r w:rsidRPr="00DF4D1D">
        <w:rPr>
          <w:rFonts w:ascii="微软雅黑" w:eastAsia="微软雅黑" w:hAnsi="微软雅黑" w:cs="微软雅黑" w:hint="eastAsia"/>
          <w:sz w:val="22"/>
          <w:szCs w:val="22"/>
        </w:rPr>
        <w:t>”</w:t>
      </w:r>
    </w:p>
    <w:p w14:paraId="6514B4DE" w14:textId="77777777"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“嗯，是有一段时间没有见到了，亏我还是曾经的已经守卫者，现在看来那个遗迹基本上没有什么作用了吧。</w:t>
      </w:r>
    </w:p>
    <w:p w14:paraId="09D6EDA5" w14:textId="45C6146F"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不过作为你的守护者，我还是有这个义务保护您的人生安危，虽然现在的我可能并没有多少作用了。”</w:t>
      </w:r>
    </w:p>
    <w:p w14:paraId="5B0ACAA7" w14:textId="3450B977"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“没事的慧姐，在这个星球之上还没有人可以伤害到我，</w:t>
      </w:r>
      <w:r w:rsidR="007279DB" w:rsidRPr="00DF4D1D">
        <w:rPr>
          <w:rFonts w:ascii="微软雅黑" w:eastAsia="微软雅黑" w:hAnsi="微软雅黑" w:cs="微软雅黑" w:hint="eastAsia"/>
          <w:sz w:val="22"/>
          <w:szCs w:val="22"/>
        </w:rPr>
        <w:t>就算是我自己不还手站着也</w:t>
      </w:r>
      <w:r w:rsidR="007279DB" w:rsidRPr="00DF4D1D">
        <w:rPr>
          <w:rFonts w:ascii="微软雅黑" w:eastAsia="微软雅黑" w:hAnsi="微软雅黑" w:cs="微软雅黑" w:hint="eastAsia"/>
          <w:sz w:val="22"/>
          <w:szCs w:val="22"/>
        </w:rPr>
        <w:lastRenderedPageBreak/>
        <w:t>不会有人能够伤害到我。</w:t>
      </w:r>
      <w:r w:rsidRPr="00DF4D1D">
        <w:rPr>
          <w:rFonts w:ascii="微软雅黑" w:eastAsia="微软雅黑" w:hAnsi="微软雅黑" w:cs="微软雅黑" w:hint="eastAsia"/>
          <w:sz w:val="22"/>
          <w:szCs w:val="22"/>
        </w:rPr>
        <w:t>”</w:t>
      </w:r>
    </w:p>
    <w:p w14:paraId="4C645BAB" w14:textId="54808EDA" w:rsidR="00610129"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“嗯，主人这些时间进步实在是然我十分的刮目相看。”</w:t>
      </w:r>
    </w:p>
    <w:p w14:paraId="3BA5ACE3" w14:textId="50B342E0"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“行了，慧姐，这些就不要说了，主人这种称呼我也承受不起，你也比我大这么多岁。</w:t>
      </w:r>
    </w:p>
    <w:p w14:paraId="62F51410" w14:textId="75139627"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慧姐，你觉得这座城市怎么样？”</w:t>
      </w:r>
    </w:p>
    <w:p w14:paraId="0B74557A" w14:textId="4D44EE93"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“以我近段时间的观察来看，这是一座十分繁华的城市，至少要比</w:t>
      </w:r>
      <w:r w:rsidR="00821D19" w:rsidRPr="00DF4D1D">
        <w:rPr>
          <w:rFonts w:ascii="微软雅黑" w:eastAsia="微软雅黑" w:hAnsi="微软雅黑" w:cs="微软雅黑" w:hint="eastAsia"/>
          <w:sz w:val="22"/>
          <w:szCs w:val="22"/>
        </w:rPr>
        <w:t>您</w:t>
      </w:r>
      <w:r w:rsidRPr="00DF4D1D">
        <w:rPr>
          <w:rFonts w:ascii="微软雅黑" w:eastAsia="微软雅黑" w:hAnsi="微软雅黑" w:cs="微软雅黑" w:hint="eastAsia"/>
          <w:sz w:val="22"/>
          <w:szCs w:val="22"/>
        </w:rPr>
        <w:t>所处的那座城市要繁华许多。”</w:t>
      </w:r>
    </w:p>
    <w:p w14:paraId="303D4752" w14:textId="77777777" w:rsidR="00985F66" w:rsidRPr="00DF4D1D" w:rsidRDefault="00821D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“嗯，的确，这儿在以前也是许多人都想来的地方，只不过能够来的人都是有钱还有权利的人。</w:t>
      </w:r>
    </w:p>
    <w:p w14:paraId="358A1F32" w14:textId="68EC680D" w:rsidR="00D60C41" w:rsidRPr="00DF4D1D" w:rsidRDefault="00985F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不过我却在这个城市之中闻到了金钱的味道。</w:t>
      </w:r>
      <w:r w:rsidR="00D17F16" w:rsidRPr="00DF4D1D">
        <w:rPr>
          <w:rFonts w:ascii="微软雅黑" w:eastAsia="微软雅黑" w:hAnsi="微软雅黑" w:cs="微软雅黑" w:hint="eastAsia"/>
          <w:sz w:val="22"/>
          <w:szCs w:val="22"/>
        </w:rPr>
        <w:t>我有预感我能够在这座城市大赚一笔，或许在这笔钱赚了之后我们要不了多久就可以真正的脱离这个小破球了。</w:t>
      </w:r>
      <w:r w:rsidR="00821D19" w:rsidRPr="00DF4D1D">
        <w:rPr>
          <w:rFonts w:ascii="微软雅黑" w:eastAsia="微软雅黑" w:hAnsi="微软雅黑" w:cs="微软雅黑" w:hint="eastAsia"/>
          <w:sz w:val="22"/>
          <w:szCs w:val="22"/>
        </w:rPr>
        <w:t>”</w:t>
      </w:r>
    </w:p>
    <w:p w14:paraId="44CEB944" w14:textId="4D27893D" w:rsidR="00821D19" w:rsidRPr="00DF4D1D" w:rsidRDefault="007451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说罢，天边的一丝曙光照射到了这座繁华的城市之中，似乎是闹钟一般，这种城市再次活跃了起来。</w:t>
      </w:r>
    </w:p>
    <w:p w14:paraId="2FE242D9" w14:textId="162B5561" w:rsidR="007451B0" w:rsidRPr="00DF4D1D" w:rsidRDefault="007451B0">
      <w:pPr>
        <w:rPr>
          <w:rFonts w:ascii="微软雅黑" w:eastAsia="微软雅黑" w:hAnsi="微软雅黑" w:cs="微软雅黑"/>
          <w:sz w:val="22"/>
          <w:szCs w:val="22"/>
        </w:rPr>
      </w:pPr>
    </w:p>
    <w:p w14:paraId="177715D9" w14:textId="00C8D91B" w:rsidR="007451B0" w:rsidRPr="00DF4D1D" w:rsidRDefault="007451B0">
      <w:pPr>
        <w:rPr>
          <w:rFonts w:ascii="微软雅黑" w:eastAsia="微软雅黑" w:hAnsi="微软雅黑" w:cs="微软雅黑"/>
          <w:sz w:val="22"/>
          <w:szCs w:val="22"/>
        </w:rPr>
      </w:pPr>
    </w:p>
    <w:p w14:paraId="343DA286" w14:textId="21F6F4BF" w:rsidR="007451B0" w:rsidRPr="00DF4D1D" w:rsidRDefault="007451B0" w:rsidP="007451B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第一百三十一章 </w:t>
      </w:r>
      <w:r w:rsidRPr="00DF4D1D">
        <w:rPr>
          <w:rFonts w:ascii="微软雅黑" w:eastAsia="微软雅黑" w:hAnsi="微软雅黑" w:cs="微软雅黑"/>
          <w:sz w:val="22"/>
          <w:szCs w:val="22"/>
        </w:rPr>
        <w:t xml:space="preserve"> </w:t>
      </w:r>
      <w:r w:rsidR="00F614A2" w:rsidRPr="00DF4D1D">
        <w:rPr>
          <w:rFonts w:ascii="微软雅黑" w:eastAsia="微软雅黑" w:hAnsi="微软雅黑" w:cs="微软雅黑" w:hint="eastAsia"/>
          <w:sz w:val="22"/>
          <w:szCs w:val="22"/>
        </w:rPr>
        <w:t>谈判？</w:t>
      </w:r>
      <w:proofErr w:type="gramStart"/>
      <w:r w:rsidR="00F614A2" w:rsidRPr="00DF4D1D">
        <w:rPr>
          <w:rFonts w:ascii="微软雅黑" w:eastAsia="微软雅黑" w:hAnsi="微软雅黑" w:cs="微软雅黑" w:hint="eastAsia"/>
          <w:sz w:val="22"/>
          <w:szCs w:val="22"/>
        </w:rPr>
        <w:t>不</w:t>
      </w:r>
      <w:proofErr w:type="gramEnd"/>
      <w:r w:rsidR="00F614A2" w:rsidRPr="00DF4D1D">
        <w:rPr>
          <w:rFonts w:ascii="微软雅黑" w:eastAsia="微软雅黑" w:hAnsi="微软雅黑" w:cs="微软雅黑" w:hint="eastAsia"/>
          <w:sz w:val="22"/>
          <w:szCs w:val="22"/>
        </w:rPr>
        <w:t>——是施舍</w:t>
      </w:r>
    </w:p>
    <w:p w14:paraId="36F28E0A" w14:textId="163003D8" w:rsidR="007451B0" w:rsidRPr="00DF4D1D" w:rsidRDefault="00BD38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清晨的阳光洒在了三人的脸上，</w:t>
      </w:r>
      <w:r w:rsidR="00085965" w:rsidRPr="00DF4D1D">
        <w:rPr>
          <w:rFonts w:ascii="微软雅黑" w:eastAsia="微软雅黑" w:hAnsi="微软雅黑" w:cs="微软雅黑" w:hint="eastAsia"/>
          <w:sz w:val="22"/>
          <w:szCs w:val="22"/>
        </w:rPr>
        <w:t>几人缓缓的走在漂亮国最繁华的城市中心，</w:t>
      </w:r>
      <w:r w:rsidR="00E32D80" w:rsidRPr="00DF4D1D">
        <w:rPr>
          <w:rFonts w:ascii="微软雅黑" w:eastAsia="微软雅黑" w:hAnsi="微软雅黑" w:cs="微软雅黑" w:hint="eastAsia"/>
          <w:sz w:val="22"/>
          <w:szCs w:val="22"/>
        </w:rPr>
        <w:t>看着这十分发达的城市，看起来没有任何落后的地方，但是却少了一些新鲜感。</w:t>
      </w:r>
    </w:p>
    <w:p w14:paraId="4B1021AD" w14:textId="7A301536" w:rsidR="00E32D80" w:rsidRPr="00DF4D1D" w:rsidRDefault="00E32D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因为一些原因曾经最强大的国家已经没落了，虽然瘦死的骆驼比马大，这个国家依然十分的强大只是不再是最强大的那个国家而已</w:t>
      </w:r>
      <w:r w:rsidR="0014765D" w:rsidRPr="00DF4D1D">
        <w:rPr>
          <w:rFonts w:ascii="微软雅黑" w:eastAsia="微软雅黑" w:hAnsi="微软雅黑" w:cs="微软雅黑" w:hint="eastAsia"/>
          <w:sz w:val="22"/>
          <w:szCs w:val="22"/>
        </w:rPr>
        <w:t>。当一个太阳的冉冉升起，那么昨天的那个太阳必然已经从西方缓缓的落下，慢慢的从辉煌走向最后的只剩下那美丽而冷清的落日余晖。</w:t>
      </w:r>
    </w:p>
    <w:p w14:paraId="21AAC243" w14:textId="26E80B48" w:rsidR="00714298" w:rsidRPr="00DF4D1D" w:rsidRDefault="00EF07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r w:rsidR="001757D1" w:rsidRPr="00DF4D1D">
        <w:rPr>
          <w:rFonts w:ascii="微软雅黑" w:eastAsia="微软雅黑" w:hAnsi="微软雅黑" w:cs="微软雅黑" w:hint="eastAsia"/>
          <w:sz w:val="22"/>
          <w:szCs w:val="22"/>
        </w:rPr>
        <w:t>辉煌的城市已从沉睡之中苏醒，我在这个城市中的人</w:t>
      </w:r>
      <w:r w:rsidR="00C7079A" w:rsidRPr="00DF4D1D">
        <w:rPr>
          <w:rFonts w:ascii="微软雅黑" w:eastAsia="微软雅黑" w:hAnsi="微软雅黑" w:cs="微软雅黑" w:hint="eastAsia"/>
          <w:sz w:val="22"/>
          <w:szCs w:val="22"/>
        </w:rPr>
        <w:t>开始从房屋之中出来走向街头，</w:t>
      </w:r>
      <w:r w:rsidR="00C7079A" w:rsidRPr="00DF4D1D">
        <w:rPr>
          <w:rFonts w:ascii="微软雅黑" w:eastAsia="微软雅黑" w:hAnsi="微软雅黑" w:cs="微软雅黑" w:hint="eastAsia"/>
          <w:sz w:val="22"/>
          <w:szCs w:val="22"/>
        </w:rPr>
        <w:lastRenderedPageBreak/>
        <w:t>为这座才</w:t>
      </w:r>
      <w:r w:rsidR="00BD326B" w:rsidRPr="00DF4D1D">
        <w:rPr>
          <w:rFonts w:ascii="微软雅黑" w:eastAsia="微软雅黑" w:hAnsi="微软雅黑" w:cs="微软雅黑" w:hint="eastAsia"/>
          <w:sz w:val="22"/>
          <w:szCs w:val="22"/>
        </w:rPr>
        <w:t>从睡眠之中苏醒的城市平添了一分活力。</w:t>
      </w:r>
      <w:r w:rsidR="005C1F7F" w:rsidRPr="00DF4D1D">
        <w:rPr>
          <w:rFonts w:ascii="微软雅黑" w:eastAsia="微软雅黑" w:hAnsi="微软雅黑" w:cs="微软雅黑" w:hint="eastAsia"/>
          <w:sz w:val="22"/>
          <w:szCs w:val="22"/>
        </w:rPr>
        <w:t>那些</w:t>
      </w:r>
      <w:proofErr w:type="gramStart"/>
      <w:r w:rsidR="00AC2BE7" w:rsidRPr="00DF4D1D">
        <w:rPr>
          <w:rFonts w:ascii="微软雅黑" w:eastAsia="微软雅黑" w:hAnsi="微软雅黑" w:cs="微软雅黑" w:hint="eastAsia"/>
          <w:sz w:val="22"/>
          <w:szCs w:val="22"/>
        </w:rPr>
        <w:t>紧闭着</w:t>
      </w:r>
      <w:proofErr w:type="gramEnd"/>
      <w:r w:rsidR="00AC2BE7" w:rsidRPr="00DF4D1D">
        <w:rPr>
          <w:rFonts w:ascii="微软雅黑" w:eastAsia="微软雅黑" w:hAnsi="微软雅黑" w:cs="微软雅黑" w:hint="eastAsia"/>
          <w:sz w:val="22"/>
          <w:szCs w:val="22"/>
        </w:rPr>
        <w:t>的门市</w:t>
      </w:r>
      <w:r w:rsidR="005C1F7F" w:rsidRPr="00DF4D1D">
        <w:rPr>
          <w:rFonts w:ascii="微软雅黑" w:eastAsia="微软雅黑" w:hAnsi="微软雅黑" w:cs="微软雅黑" w:hint="eastAsia"/>
          <w:sz w:val="22"/>
          <w:szCs w:val="22"/>
        </w:rPr>
        <w:t>，也在这个时候将大门打开</w:t>
      </w:r>
      <w:r w:rsidR="00AC2BE7" w:rsidRPr="00DF4D1D">
        <w:rPr>
          <w:rFonts w:ascii="微软雅黑" w:eastAsia="微软雅黑" w:hAnsi="微软雅黑" w:cs="微软雅黑" w:hint="eastAsia"/>
          <w:sz w:val="22"/>
          <w:szCs w:val="22"/>
        </w:rPr>
        <w:t>做好了营业的准备。</w:t>
      </w:r>
    </w:p>
    <w:p w14:paraId="2F058074" w14:textId="74BD2682" w:rsidR="004E5019" w:rsidRPr="00DF4D1D" w:rsidRDefault="00691C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w:t>
      </w:r>
      <w:r w:rsidR="00333B0C" w:rsidRPr="00DF4D1D">
        <w:rPr>
          <w:rFonts w:ascii="微软雅黑" w:eastAsia="微软雅黑" w:hAnsi="微软雅黑" w:cs="微软雅黑" w:hint="eastAsia"/>
          <w:sz w:val="22"/>
          <w:szCs w:val="22"/>
        </w:rPr>
        <w:t>要不要吃点早餐，</w:t>
      </w:r>
      <w:r w:rsidR="004A2CBB" w:rsidRPr="00DF4D1D">
        <w:rPr>
          <w:rFonts w:ascii="微软雅黑" w:eastAsia="微软雅黑" w:hAnsi="微软雅黑" w:cs="微软雅黑" w:hint="eastAsia"/>
          <w:sz w:val="22"/>
          <w:szCs w:val="22"/>
        </w:rPr>
        <w:t>虽然我不在家中不方便做饭</w:t>
      </w:r>
      <w:r w:rsidR="0088531F" w:rsidRPr="00DF4D1D">
        <w:rPr>
          <w:rFonts w:ascii="微软雅黑" w:eastAsia="微软雅黑" w:hAnsi="微软雅黑" w:cs="微软雅黑" w:hint="eastAsia"/>
          <w:sz w:val="22"/>
          <w:szCs w:val="22"/>
        </w:rPr>
        <w:t>，但是偶尔尝尝西方的美食还是很不错的，就是不知道</w:t>
      </w:r>
      <w:r w:rsidR="006F473A" w:rsidRPr="00DF4D1D">
        <w:rPr>
          <w:rFonts w:ascii="微软雅黑" w:eastAsia="微软雅黑" w:hAnsi="微软雅黑" w:cs="微软雅黑" w:hint="eastAsia"/>
          <w:sz w:val="22"/>
          <w:szCs w:val="22"/>
        </w:rPr>
        <w:t>这些城市支不支持使用电子支付。</w:t>
      </w:r>
      <w:r w:rsidRPr="00DF4D1D">
        <w:rPr>
          <w:rFonts w:ascii="微软雅黑" w:eastAsia="微软雅黑" w:hAnsi="微软雅黑" w:cs="微软雅黑" w:hint="eastAsia"/>
          <w:sz w:val="22"/>
          <w:szCs w:val="22"/>
        </w:rPr>
        <w:t>”</w:t>
      </w:r>
    </w:p>
    <w:p w14:paraId="177B2F82" w14:textId="06256052" w:rsidR="006F473A" w:rsidRPr="00DF4D1D" w:rsidRDefault="00901F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欧阳慧对此完全没有意见</w:t>
      </w:r>
      <w:r w:rsidR="007E5923" w:rsidRPr="00DF4D1D">
        <w:rPr>
          <w:rFonts w:ascii="微软雅黑" w:eastAsia="微软雅黑" w:hAnsi="微软雅黑" w:cs="微软雅黑" w:hint="eastAsia"/>
          <w:sz w:val="22"/>
          <w:szCs w:val="22"/>
        </w:rPr>
        <w:t>，吃什么她并不在意，目前地星的环境完全可以让</w:t>
      </w:r>
      <w:r w:rsidR="006B3708" w:rsidRPr="00DF4D1D">
        <w:rPr>
          <w:rFonts w:ascii="微软雅黑" w:eastAsia="微软雅黑" w:hAnsi="微软雅黑" w:cs="微软雅黑" w:hint="eastAsia"/>
          <w:sz w:val="22"/>
          <w:szCs w:val="22"/>
        </w:rPr>
        <w:t>修士不需要吃东西都可以活的很好</w:t>
      </w:r>
      <w:r w:rsidR="00665128" w:rsidRPr="00DF4D1D">
        <w:rPr>
          <w:rFonts w:ascii="微软雅黑" w:eastAsia="微软雅黑" w:hAnsi="微软雅黑" w:cs="微软雅黑" w:hint="eastAsia"/>
          <w:sz w:val="22"/>
          <w:szCs w:val="22"/>
        </w:rPr>
        <w:t>，筑基之后的修士对于食物的需求几乎没有了，</w:t>
      </w:r>
      <w:r w:rsidR="004860AA" w:rsidRPr="00DF4D1D">
        <w:rPr>
          <w:rFonts w:ascii="微软雅黑" w:eastAsia="微软雅黑" w:hAnsi="微软雅黑" w:cs="微软雅黑" w:hint="eastAsia"/>
          <w:sz w:val="22"/>
          <w:szCs w:val="22"/>
        </w:rPr>
        <w:t>只要能够获得足够的灵气转化为体内所需要的能量就可以健康的活下去并且变得</w:t>
      </w:r>
      <w:r w:rsidR="00B3210B" w:rsidRPr="00DF4D1D">
        <w:rPr>
          <w:rFonts w:ascii="微软雅黑" w:eastAsia="微软雅黑" w:hAnsi="微软雅黑" w:cs="微软雅黑" w:hint="eastAsia"/>
          <w:sz w:val="22"/>
          <w:szCs w:val="22"/>
        </w:rPr>
        <w:t>越来越强大</w:t>
      </w:r>
      <w:r w:rsidR="00813E3E" w:rsidRPr="00DF4D1D">
        <w:rPr>
          <w:rFonts w:ascii="微软雅黑" w:eastAsia="微软雅黑" w:hAnsi="微软雅黑" w:cs="微软雅黑" w:hint="eastAsia"/>
          <w:sz w:val="22"/>
          <w:szCs w:val="22"/>
        </w:rPr>
        <w:t>，如果是</w:t>
      </w:r>
      <w:r w:rsidR="00C70EDE" w:rsidRPr="00DF4D1D">
        <w:rPr>
          <w:rFonts w:ascii="微软雅黑" w:eastAsia="微软雅黑" w:hAnsi="微软雅黑" w:cs="微软雅黑" w:hint="eastAsia"/>
          <w:sz w:val="22"/>
          <w:szCs w:val="22"/>
        </w:rPr>
        <w:t>天花板很高的那类人可以活的很久甚至可以活到宇宙的</w:t>
      </w:r>
      <w:r w:rsidR="00AA0A1D" w:rsidRPr="00DF4D1D">
        <w:rPr>
          <w:rFonts w:ascii="微软雅黑" w:eastAsia="微软雅黑" w:hAnsi="微软雅黑" w:cs="微软雅黑" w:hint="eastAsia"/>
          <w:sz w:val="22"/>
          <w:szCs w:val="22"/>
        </w:rPr>
        <w:t>寂灭。</w:t>
      </w:r>
    </w:p>
    <w:p w14:paraId="62ECD7F1" w14:textId="7B0B647C" w:rsidR="00AA0A1D" w:rsidRPr="00DF4D1D" w:rsidRDefault="00AA0A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1E5E" w:rsidRPr="00DF4D1D">
        <w:rPr>
          <w:rFonts w:ascii="微软雅黑" w:eastAsia="微软雅黑" w:hAnsi="微软雅黑" w:cs="微软雅黑" w:hint="eastAsia"/>
          <w:sz w:val="22"/>
          <w:szCs w:val="22"/>
        </w:rPr>
        <w:t>我们去吃哪儿的自助餐吧，到时候就算不好吃也可以自己动手</w:t>
      </w:r>
      <w:r w:rsidR="001C1CA5" w:rsidRPr="00DF4D1D">
        <w:rPr>
          <w:rFonts w:ascii="微软雅黑" w:eastAsia="微软雅黑" w:hAnsi="微软雅黑" w:cs="微软雅黑" w:hint="eastAsia"/>
          <w:sz w:val="22"/>
          <w:szCs w:val="22"/>
        </w:rPr>
        <w:t>改一改，虽然我不会。还有我们账户上有钱，但是还是</w:t>
      </w:r>
      <w:r w:rsidR="00130EF1" w:rsidRPr="00DF4D1D">
        <w:rPr>
          <w:rFonts w:ascii="微软雅黑" w:eastAsia="微软雅黑" w:hAnsi="微软雅黑" w:cs="微软雅黑" w:hint="eastAsia"/>
          <w:sz w:val="22"/>
          <w:szCs w:val="22"/>
        </w:rPr>
        <w:t>用现金吧，毕竟申请那些东西不使用点特殊手段很是</w:t>
      </w:r>
      <w:r w:rsidR="00CE0684" w:rsidRPr="00DF4D1D">
        <w:rPr>
          <w:rFonts w:ascii="微软雅黑" w:eastAsia="微软雅黑" w:hAnsi="微软雅黑" w:cs="微软雅黑" w:hint="eastAsia"/>
          <w:sz w:val="22"/>
          <w:szCs w:val="22"/>
        </w:rPr>
        <w:t>麻烦以及缓慢。</w:t>
      </w:r>
      <w:r w:rsidRPr="00DF4D1D">
        <w:rPr>
          <w:rFonts w:ascii="微软雅黑" w:eastAsia="微软雅黑" w:hAnsi="微软雅黑" w:cs="微软雅黑" w:hint="eastAsia"/>
          <w:sz w:val="22"/>
          <w:szCs w:val="22"/>
        </w:rPr>
        <w:t>”</w:t>
      </w:r>
    </w:p>
    <w:p w14:paraId="7F1AE20D" w14:textId="0A18009E" w:rsidR="00CE0684" w:rsidRPr="00DF4D1D" w:rsidRDefault="00CE06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“哦，行吧，慧姐走吧，吃点</w:t>
      </w:r>
      <w:r w:rsidR="00156E5E" w:rsidRPr="00DF4D1D">
        <w:rPr>
          <w:rFonts w:ascii="微软雅黑" w:eastAsia="微软雅黑" w:hAnsi="微软雅黑" w:cs="微软雅黑" w:hint="eastAsia"/>
          <w:sz w:val="22"/>
          <w:szCs w:val="22"/>
        </w:rPr>
        <w:t>现代的食物，可是比你那时候吃要好吃，我保证</w:t>
      </w:r>
      <w:r w:rsidR="007B60A7" w:rsidRPr="00DF4D1D">
        <w:rPr>
          <w:rFonts w:ascii="微软雅黑" w:eastAsia="微软雅黑" w:hAnsi="微软雅黑" w:cs="微软雅黑" w:hint="eastAsia"/>
          <w:sz w:val="22"/>
          <w:szCs w:val="22"/>
        </w:rPr>
        <w:t>。这么长时间没有出东西还是回忆一下以前吃东西的</w:t>
      </w:r>
      <w:r w:rsidR="00F34053" w:rsidRPr="00DF4D1D">
        <w:rPr>
          <w:rFonts w:ascii="微软雅黑" w:eastAsia="微软雅黑" w:hAnsi="微软雅黑" w:cs="微软雅黑" w:hint="eastAsia"/>
          <w:sz w:val="22"/>
          <w:szCs w:val="22"/>
        </w:rPr>
        <w:t>感觉吧。</w:t>
      </w:r>
      <w:r w:rsidRPr="00DF4D1D">
        <w:rPr>
          <w:rFonts w:ascii="微软雅黑" w:eastAsia="微软雅黑" w:hAnsi="微软雅黑" w:cs="微软雅黑" w:hint="eastAsia"/>
          <w:sz w:val="22"/>
          <w:szCs w:val="22"/>
        </w:rPr>
        <w:t>”</w:t>
      </w:r>
      <w:r w:rsidR="00F34053" w:rsidRPr="00DF4D1D">
        <w:rPr>
          <w:rFonts w:ascii="微软雅黑" w:eastAsia="微软雅黑" w:hAnsi="微软雅黑" w:cs="微软雅黑" w:hint="eastAsia"/>
          <w:sz w:val="22"/>
          <w:szCs w:val="22"/>
        </w:rPr>
        <w:t>孙源玲说完</w:t>
      </w:r>
      <w:r w:rsidR="002F3019" w:rsidRPr="00DF4D1D">
        <w:rPr>
          <w:rFonts w:ascii="微软雅黑" w:eastAsia="微软雅黑" w:hAnsi="微软雅黑" w:cs="微软雅黑" w:hint="eastAsia"/>
          <w:sz w:val="22"/>
          <w:szCs w:val="22"/>
        </w:rPr>
        <w:t>在肩上便出现了一个小背包，这个</w:t>
      </w:r>
      <w:r w:rsidR="00CF6AB7" w:rsidRPr="00DF4D1D">
        <w:rPr>
          <w:rFonts w:ascii="微软雅黑" w:eastAsia="微软雅黑" w:hAnsi="微软雅黑" w:cs="微软雅黑" w:hint="eastAsia"/>
          <w:sz w:val="22"/>
          <w:szCs w:val="22"/>
        </w:rPr>
        <w:t>背包之中并没有什么东西唯有一种东西，那就是许许多多的＄</w:t>
      </w:r>
      <w:r w:rsidR="000C7380" w:rsidRPr="00DF4D1D">
        <w:rPr>
          <w:rFonts w:ascii="微软雅黑" w:eastAsia="微软雅黑" w:hAnsi="微软雅黑" w:cs="微软雅黑" w:hint="eastAsia"/>
          <w:sz w:val="22"/>
          <w:szCs w:val="22"/>
        </w:rPr>
        <w:t>，既然不</w:t>
      </w:r>
      <w:r w:rsidR="00744F25" w:rsidRPr="00DF4D1D">
        <w:rPr>
          <w:rFonts w:ascii="微软雅黑" w:eastAsia="微软雅黑" w:hAnsi="微软雅黑" w:cs="微软雅黑" w:hint="eastAsia"/>
          <w:sz w:val="22"/>
          <w:szCs w:val="22"/>
        </w:rPr>
        <w:t>方便使用无纸化支付那么就只好多准备一些现金了，</w:t>
      </w:r>
      <w:r w:rsidR="00D827BF" w:rsidRPr="00DF4D1D">
        <w:rPr>
          <w:rFonts w:ascii="微软雅黑" w:eastAsia="微软雅黑" w:hAnsi="微软雅黑" w:cs="微软雅黑" w:hint="eastAsia"/>
          <w:sz w:val="22"/>
          <w:szCs w:val="22"/>
        </w:rPr>
        <w:t>当然这些现金是</w:t>
      </w:r>
      <w:r w:rsidR="000C1BD9" w:rsidRPr="00DF4D1D">
        <w:rPr>
          <w:rFonts w:ascii="微软雅黑" w:eastAsia="微软雅黑" w:hAnsi="微软雅黑" w:cs="微软雅黑" w:hint="eastAsia"/>
          <w:sz w:val="22"/>
          <w:szCs w:val="22"/>
        </w:rPr>
        <w:t>‘</w:t>
      </w:r>
      <w:r w:rsidR="00276550" w:rsidRPr="00DF4D1D">
        <w:rPr>
          <w:rFonts w:ascii="微软雅黑" w:eastAsia="微软雅黑" w:hAnsi="微软雅黑" w:cs="微软雅黑" w:hint="eastAsia"/>
          <w:sz w:val="22"/>
          <w:szCs w:val="22"/>
        </w:rPr>
        <w:t>合法’的。</w:t>
      </w:r>
    </w:p>
    <w:p w14:paraId="55DC6020" w14:textId="4788890B" w:rsidR="00276550" w:rsidRPr="00DF4D1D" w:rsidRDefault="002765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0F491C" w:rsidRPr="00DF4D1D">
        <w:rPr>
          <w:rFonts w:ascii="微软雅黑" w:eastAsia="微软雅黑" w:hAnsi="微软雅黑" w:cs="微软雅黑" w:hint="eastAsia"/>
          <w:sz w:val="22"/>
          <w:szCs w:val="22"/>
        </w:rPr>
        <w:t>是</w:t>
      </w:r>
      <w:r w:rsidR="00F31100" w:rsidRPr="00DF4D1D">
        <w:rPr>
          <w:rFonts w:ascii="微软雅黑" w:eastAsia="微软雅黑" w:hAnsi="微软雅黑" w:cs="微软雅黑" w:hint="eastAsia"/>
          <w:sz w:val="22"/>
          <w:szCs w:val="22"/>
        </w:rPr>
        <w:t>，遵从传承者的</w:t>
      </w:r>
      <w:r w:rsidR="000F491C" w:rsidRPr="00DF4D1D">
        <w:rPr>
          <w:rFonts w:ascii="微软雅黑" w:eastAsia="微软雅黑" w:hAnsi="微软雅黑" w:cs="微软雅黑" w:hint="eastAsia"/>
          <w:sz w:val="22"/>
          <w:szCs w:val="22"/>
        </w:rPr>
        <w:t>意志。</w:t>
      </w:r>
      <w:r w:rsidRPr="00DF4D1D">
        <w:rPr>
          <w:rFonts w:ascii="微软雅黑" w:eastAsia="微软雅黑" w:hAnsi="微软雅黑" w:cs="微软雅黑" w:hint="eastAsia"/>
          <w:sz w:val="22"/>
          <w:szCs w:val="22"/>
        </w:rPr>
        <w:t>”</w:t>
      </w:r>
      <w:r w:rsidR="00A4057F" w:rsidRPr="00DF4D1D">
        <w:rPr>
          <w:rFonts w:ascii="微软雅黑" w:eastAsia="微软雅黑" w:hAnsi="微软雅黑" w:cs="微软雅黑" w:hint="eastAsia"/>
          <w:sz w:val="22"/>
          <w:szCs w:val="22"/>
        </w:rPr>
        <w:t>欧阳慧一脸正经的说到。</w:t>
      </w:r>
    </w:p>
    <w:p w14:paraId="5BFE3CAB" w14:textId="2B96E539" w:rsidR="00A4057F" w:rsidRPr="00DF4D1D" w:rsidRDefault="001340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w:t>
      </w:r>
      <w:r w:rsidR="005D1D2E" w:rsidRPr="00DF4D1D">
        <w:rPr>
          <w:rFonts w:ascii="微软雅黑" w:eastAsia="微软雅黑" w:hAnsi="微软雅黑" w:cs="微软雅黑" w:hint="eastAsia"/>
          <w:sz w:val="22"/>
          <w:szCs w:val="22"/>
        </w:rPr>
        <w:t>才开门没有多久</w:t>
      </w:r>
      <w:r w:rsidR="002D49F2" w:rsidRPr="00DF4D1D">
        <w:rPr>
          <w:rFonts w:ascii="微软雅黑" w:eastAsia="微软雅黑" w:hAnsi="微软雅黑" w:cs="微软雅黑" w:hint="eastAsia"/>
          <w:sz w:val="22"/>
          <w:szCs w:val="22"/>
        </w:rPr>
        <w:t>自助餐馆可能不知道接下来</w:t>
      </w:r>
      <w:r w:rsidR="007D3CBC" w:rsidRPr="00DF4D1D">
        <w:rPr>
          <w:rFonts w:ascii="微软雅黑" w:eastAsia="微软雅黑" w:hAnsi="微软雅黑" w:cs="微软雅黑" w:hint="eastAsia"/>
          <w:sz w:val="22"/>
          <w:szCs w:val="22"/>
        </w:rPr>
        <w:t>将要面对的是什么……</w:t>
      </w:r>
    </w:p>
    <w:p w14:paraId="56E47CF8" w14:textId="4FEEE734" w:rsidR="007D3CBC" w:rsidRPr="00DF4D1D" w:rsidRDefault="004D51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三人来到了餐馆之中，</w:t>
      </w:r>
      <w:r w:rsidR="00380EEC" w:rsidRPr="00DF4D1D">
        <w:rPr>
          <w:rFonts w:ascii="微软雅黑" w:eastAsia="微软雅黑" w:hAnsi="微软雅黑" w:cs="微软雅黑" w:hint="eastAsia"/>
          <w:sz w:val="22"/>
          <w:szCs w:val="22"/>
        </w:rPr>
        <w:t>在经过了一些特殊的手段之后三人与</w:t>
      </w:r>
      <w:r w:rsidR="00F10F97" w:rsidRPr="00DF4D1D">
        <w:rPr>
          <w:rFonts w:ascii="微软雅黑" w:eastAsia="微软雅黑" w:hAnsi="微软雅黑" w:cs="微软雅黑" w:hint="eastAsia"/>
          <w:sz w:val="22"/>
          <w:szCs w:val="22"/>
        </w:rPr>
        <w:t>外国友人没有了任何的交流障碍。</w:t>
      </w:r>
    </w:p>
    <w:p w14:paraId="1B28A1B7" w14:textId="1AA25BBD" w:rsidR="00F10F97" w:rsidRPr="00DF4D1D" w:rsidRDefault="00F10F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“早上好，三位小姐，</w:t>
      </w:r>
      <w:r w:rsidR="00587E71" w:rsidRPr="00DF4D1D">
        <w:rPr>
          <w:rFonts w:ascii="微软雅黑" w:eastAsia="微软雅黑" w:hAnsi="微软雅黑" w:cs="微软雅黑" w:hint="eastAsia"/>
          <w:sz w:val="22"/>
          <w:szCs w:val="22"/>
        </w:rPr>
        <w:t>请问是来用餐的吗？</w:t>
      </w:r>
      <w:r w:rsidRPr="00DF4D1D">
        <w:rPr>
          <w:rFonts w:ascii="微软雅黑" w:eastAsia="微软雅黑" w:hAnsi="微软雅黑" w:cs="微软雅黑" w:hint="eastAsia"/>
          <w:sz w:val="22"/>
          <w:szCs w:val="22"/>
        </w:rPr>
        <w:t>”</w:t>
      </w:r>
    </w:p>
    <w:p w14:paraId="61A61728" w14:textId="6E10FCDA" w:rsidR="00587E71" w:rsidRPr="00DF4D1D" w:rsidRDefault="00587E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“是的，不知道</w:t>
      </w:r>
      <w:r w:rsidR="005610D6" w:rsidRPr="00DF4D1D">
        <w:rPr>
          <w:rFonts w:ascii="微软雅黑" w:eastAsia="微软雅黑" w:hAnsi="微软雅黑" w:cs="微软雅黑" w:hint="eastAsia"/>
          <w:sz w:val="22"/>
          <w:szCs w:val="22"/>
        </w:rPr>
        <w:t>食材有没有准备好呢？</w:t>
      </w:r>
      <w:r w:rsidRPr="00DF4D1D">
        <w:rPr>
          <w:rFonts w:ascii="微软雅黑" w:eastAsia="微软雅黑" w:hAnsi="微软雅黑" w:cs="微软雅黑" w:hint="eastAsia"/>
          <w:sz w:val="22"/>
          <w:szCs w:val="22"/>
        </w:rPr>
        <w:t>”</w:t>
      </w:r>
      <w:r w:rsidR="005610D6" w:rsidRPr="00DF4D1D">
        <w:rPr>
          <w:rFonts w:ascii="微软雅黑" w:eastAsia="微软雅黑" w:hAnsi="微软雅黑" w:cs="微软雅黑" w:hint="eastAsia"/>
          <w:sz w:val="22"/>
          <w:szCs w:val="22"/>
        </w:rPr>
        <w:t>孙源玲知道现在</w:t>
      </w:r>
      <w:r w:rsidR="009C2F3E" w:rsidRPr="00DF4D1D">
        <w:rPr>
          <w:rFonts w:ascii="微软雅黑" w:eastAsia="微软雅黑" w:hAnsi="微软雅黑" w:cs="微软雅黑" w:hint="eastAsia"/>
          <w:sz w:val="22"/>
          <w:szCs w:val="22"/>
        </w:rPr>
        <w:t>时间有点早考虑到自助餐可能还没有准备好。</w:t>
      </w:r>
    </w:p>
    <w:p w14:paraId="1CC13095" w14:textId="49D3076C" w:rsidR="009C2F3E" w:rsidRPr="00DF4D1D" w:rsidRDefault="000D7B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“小姐您不介意的话可以在里面稍等一会儿，我们马上</w:t>
      </w:r>
      <w:r w:rsidR="00FF41DC" w:rsidRPr="00DF4D1D">
        <w:rPr>
          <w:rFonts w:ascii="微软雅黑" w:eastAsia="微软雅黑" w:hAnsi="微软雅黑" w:cs="微软雅黑" w:hint="eastAsia"/>
          <w:sz w:val="22"/>
          <w:szCs w:val="22"/>
        </w:rPr>
        <w:t>就可以完成准备了。</w:t>
      </w:r>
      <w:r w:rsidRPr="00DF4D1D">
        <w:rPr>
          <w:rFonts w:ascii="微软雅黑" w:eastAsia="微软雅黑" w:hAnsi="微软雅黑" w:cs="微软雅黑" w:hint="eastAsia"/>
          <w:sz w:val="22"/>
          <w:szCs w:val="22"/>
        </w:rPr>
        <w:t>”</w:t>
      </w:r>
      <w:r w:rsidR="00FF41DC" w:rsidRPr="00DF4D1D">
        <w:rPr>
          <w:rFonts w:ascii="微软雅黑" w:eastAsia="微软雅黑" w:hAnsi="微软雅黑" w:cs="微软雅黑" w:hint="eastAsia"/>
          <w:sz w:val="22"/>
          <w:szCs w:val="22"/>
        </w:rPr>
        <w:t>这家自助餐馆虽然是在</w:t>
      </w:r>
      <w:r w:rsidR="00385CDD" w:rsidRPr="00DF4D1D">
        <w:rPr>
          <w:rFonts w:ascii="微软雅黑" w:eastAsia="微软雅黑" w:hAnsi="微软雅黑" w:cs="微软雅黑" w:hint="eastAsia"/>
          <w:sz w:val="22"/>
          <w:szCs w:val="22"/>
        </w:rPr>
        <w:t>十分繁荣的城市中心，但是早上就</w:t>
      </w:r>
      <w:r w:rsidR="00474DBE" w:rsidRPr="00DF4D1D">
        <w:rPr>
          <w:rFonts w:ascii="微软雅黑" w:eastAsia="微软雅黑" w:hAnsi="微软雅黑" w:cs="微软雅黑" w:hint="eastAsia"/>
          <w:sz w:val="22"/>
          <w:szCs w:val="22"/>
        </w:rPr>
        <w:t>来吃自助餐的属实很少如果不是看到孙源玲几人得穿着以及</w:t>
      </w:r>
      <w:r w:rsidR="00757543" w:rsidRPr="00DF4D1D">
        <w:rPr>
          <w:rFonts w:ascii="微软雅黑" w:eastAsia="微软雅黑" w:hAnsi="微软雅黑" w:cs="微软雅黑" w:hint="eastAsia"/>
          <w:sz w:val="22"/>
          <w:szCs w:val="22"/>
        </w:rPr>
        <w:t>欧阳慧无意中</w:t>
      </w:r>
      <w:proofErr w:type="gramStart"/>
      <w:r w:rsidR="00757543" w:rsidRPr="00DF4D1D">
        <w:rPr>
          <w:rFonts w:ascii="微软雅黑" w:eastAsia="微软雅黑" w:hAnsi="微软雅黑" w:cs="微软雅黑" w:hint="eastAsia"/>
          <w:sz w:val="22"/>
          <w:szCs w:val="22"/>
        </w:rPr>
        <w:t>散发出开的</w:t>
      </w:r>
      <w:proofErr w:type="gramEnd"/>
      <w:r w:rsidR="00757543" w:rsidRPr="00DF4D1D">
        <w:rPr>
          <w:rFonts w:ascii="微软雅黑" w:eastAsia="微软雅黑" w:hAnsi="微软雅黑" w:cs="微软雅黑" w:hint="eastAsia"/>
          <w:sz w:val="22"/>
          <w:szCs w:val="22"/>
        </w:rPr>
        <w:t>气质知道这行人绝对是</w:t>
      </w:r>
      <w:r w:rsidR="00A33DA4" w:rsidRPr="00DF4D1D">
        <w:rPr>
          <w:rFonts w:ascii="微软雅黑" w:eastAsia="微软雅黑" w:hAnsi="微软雅黑" w:cs="微软雅黑" w:hint="eastAsia"/>
          <w:sz w:val="22"/>
          <w:szCs w:val="22"/>
        </w:rPr>
        <w:t>有身份的人，不然是觉得不可能接待她们，能在这个地方</w:t>
      </w:r>
      <w:r w:rsidR="00F45DDB" w:rsidRPr="00DF4D1D">
        <w:rPr>
          <w:rFonts w:ascii="微软雅黑" w:eastAsia="微软雅黑" w:hAnsi="微软雅黑" w:cs="微软雅黑" w:hint="eastAsia"/>
          <w:sz w:val="22"/>
          <w:szCs w:val="22"/>
        </w:rPr>
        <w:t>开餐馆的没有人是简单的。</w:t>
      </w:r>
    </w:p>
    <w:p w14:paraId="43BBF995" w14:textId="7464ABB1" w:rsidR="005610D6" w:rsidRPr="00DF4D1D" w:rsidRDefault="00770F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14767" w:rsidRPr="00DF4D1D">
        <w:rPr>
          <w:rFonts w:ascii="微软雅黑" w:eastAsia="微软雅黑" w:hAnsi="微软雅黑" w:cs="微软雅黑" w:hint="eastAsia"/>
          <w:sz w:val="22"/>
          <w:szCs w:val="22"/>
        </w:rPr>
        <w:t>几位先随意选择一个地方坐下吧</w:t>
      </w:r>
      <w:r w:rsidR="00840D42"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40D42" w:rsidRPr="00DF4D1D">
        <w:rPr>
          <w:rFonts w:ascii="微软雅黑" w:eastAsia="微软雅黑" w:hAnsi="微软雅黑" w:cs="微软雅黑" w:hint="eastAsia"/>
          <w:sz w:val="22"/>
          <w:szCs w:val="22"/>
        </w:rPr>
        <w:t>这个负责接待的服务员十分有礼貌的说着</w:t>
      </w:r>
      <w:r w:rsidR="003E3E86" w:rsidRPr="00DF4D1D">
        <w:rPr>
          <w:rFonts w:ascii="微软雅黑" w:eastAsia="微软雅黑" w:hAnsi="微软雅黑" w:cs="微软雅黑" w:hint="eastAsia"/>
          <w:sz w:val="22"/>
          <w:szCs w:val="22"/>
        </w:rPr>
        <w:t>。</w:t>
      </w:r>
    </w:p>
    <w:p w14:paraId="551B8AAE" w14:textId="131D2F79" w:rsidR="003E3E86" w:rsidRPr="00DF4D1D" w:rsidRDefault="003E3E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孙源玲微微点头示意了一下，</w:t>
      </w:r>
      <w:r w:rsidR="00B0519F" w:rsidRPr="00DF4D1D">
        <w:rPr>
          <w:rFonts w:ascii="微软雅黑" w:eastAsia="微软雅黑" w:hAnsi="微软雅黑" w:cs="微软雅黑" w:hint="eastAsia"/>
          <w:sz w:val="22"/>
          <w:szCs w:val="22"/>
        </w:rPr>
        <w:t>便走向了一个靠近窗户的位置坐下，在这个位置可以</w:t>
      </w:r>
      <w:r w:rsidR="00E94B1B" w:rsidRPr="00DF4D1D">
        <w:rPr>
          <w:rFonts w:ascii="微软雅黑" w:eastAsia="微软雅黑" w:hAnsi="微软雅黑" w:cs="微软雅黑" w:hint="eastAsia"/>
          <w:sz w:val="22"/>
          <w:szCs w:val="22"/>
        </w:rPr>
        <w:t>很好的看到整体街道的大致情况</w:t>
      </w:r>
      <w:r w:rsidR="002F5F22" w:rsidRPr="00DF4D1D">
        <w:rPr>
          <w:rFonts w:ascii="微软雅黑" w:eastAsia="微软雅黑" w:hAnsi="微软雅黑" w:cs="微软雅黑" w:hint="eastAsia"/>
          <w:sz w:val="22"/>
          <w:szCs w:val="22"/>
        </w:rPr>
        <w:t>，</w:t>
      </w:r>
      <w:r w:rsidR="004D63B4" w:rsidRPr="00DF4D1D">
        <w:rPr>
          <w:rFonts w:ascii="微软雅黑" w:eastAsia="微软雅黑" w:hAnsi="微软雅黑" w:cs="微软雅黑" w:hint="eastAsia"/>
          <w:sz w:val="22"/>
          <w:szCs w:val="22"/>
        </w:rPr>
        <w:t>近距离的看看这个曾经无比辉煌的国家。</w:t>
      </w:r>
    </w:p>
    <w:p w14:paraId="61B2DD6B" w14:textId="19A74C2C" w:rsidR="00515069" w:rsidRPr="00DF4D1D" w:rsidRDefault="00D14E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两人也</w:t>
      </w:r>
      <w:r w:rsidR="00AD0B63" w:rsidRPr="00DF4D1D">
        <w:rPr>
          <w:rFonts w:ascii="微软雅黑" w:eastAsia="微软雅黑" w:hAnsi="微软雅黑" w:cs="微软雅黑" w:hint="eastAsia"/>
          <w:sz w:val="22"/>
          <w:szCs w:val="22"/>
        </w:rPr>
        <w:t>跟着孙源玲所选择的位置坐了下来，等待着</w:t>
      </w:r>
      <w:r w:rsidR="00B36C68" w:rsidRPr="00DF4D1D">
        <w:rPr>
          <w:rFonts w:ascii="微软雅黑" w:eastAsia="微软雅黑" w:hAnsi="微软雅黑" w:cs="微软雅黑" w:hint="eastAsia"/>
          <w:sz w:val="22"/>
          <w:szCs w:val="22"/>
        </w:rPr>
        <w:t>一些基本的菜品上来，然后才是自助的环节。</w:t>
      </w:r>
    </w:p>
    <w:p w14:paraId="4221F37C" w14:textId="2210B96D" w:rsidR="00B36C68" w:rsidRPr="00DF4D1D" w:rsidRDefault="006409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w:t>
      </w:r>
      <w:r w:rsidR="00056886" w:rsidRPr="00DF4D1D">
        <w:rPr>
          <w:rFonts w:ascii="微软雅黑" w:eastAsia="微软雅黑" w:hAnsi="微软雅黑" w:cs="微软雅黑" w:hint="eastAsia"/>
          <w:sz w:val="22"/>
          <w:szCs w:val="22"/>
        </w:rPr>
        <w:t>你知道</w:t>
      </w:r>
      <w:r w:rsidR="0054586B" w:rsidRPr="00DF4D1D">
        <w:rPr>
          <w:rFonts w:ascii="微软雅黑" w:eastAsia="微软雅黑" w:hAnsi="微软雅黑" w:cs="微软雅黑" w:hint="eastAsia"/>
          <w:sz w:val="22"/>
          <w:szCs w:val="22"/>
        </w:rPr>
        <w:t>曾记的</w:t>
      </w:r>
      <w:r w:rsidR="00BC215B">
        <w:rPr>
          <w:rFonts w:ascii="微软雅黑" w:eastAsia="微软雅黑" w:hAnsi="微软雅黑" w:cs="微软雅黑" w:hint="eastAsia"/>
          <w:sz w:val="22"/>
          <w:szCs w:val="22"/>
        </w:rPr>
        <w:t>兔砸</w:t>
      </w:r>
      <w:r w:rsidR="0054586B"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r w:rsidR="0054586B" w:rsidRPr="00DF4D1D">
        <w:rPr>
          <w:rFonts w:ascii="微软雅黑" w:eastAsia="微软雅黑" w:hAnsi="微软雅黑" w:cs="微软雅黑" w:hint="eastAsia"/>
          <w:sz w:val="22"/>
          <w:szCs w:val="22"/>
        </w:rPr>
        <w:t>孙源玲突然想起了</w:t>
      </w:r>
      <w:r w:rsidR="00433504" w:rsidRPr="00DF4D1D">
        <w:rPr>
          <w:rFonts w:ascii="微软雅黑" w:eastAsia="微软雅黑" w:hAnsi="微软雅黑" w:cs="微软雅黑" w:hint="eastAsia"/>
          <w:sz w:val="22"/>
          <w:szCs w:val="22"/>
        </w:rPr>
        <w:t>什么对欧阳慧问到。</w:t>
      </w:r>
    </w:p>
    <w:p w14:paraId="60A79C82" w14:textId="05B6F0DF" w:rsidR="00433504" w:rsidRPr="00DF4D1D" w:rsidRDefault="00AC31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吗？我只知道近些年的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历史，</w:t>
      </w:r>
      <w:r w:rsidR="00E53C9B" w:rsidRPr="00DF4D1D">
        <w:rPr>
          <w:rFonts w:ascii="微软雅黑" w:eastAsia="微软雅黑" w:hAnsi="微软雅黑" w:cs="微软雅黑" w:hint="eastAsia"/>
          <w:sz w:val="22"/>
          <w:szCs w:val="22"/>
        </w:rPr>
        <w:t>我也不清楚具体实在什么时候</w:t>
      </w:r>
      <w:r w:rsidR="00E156D8" w:rsidRPr="00DF4D1D">
        <w:rPr>
          <w:rFonts w:ascii="微软雅黑" w:eastAsia="微软雅黑" w:hAnsi="微软雅黑" w:cs="微软雅黑" w:hint="eastAsia"/>
          <w:sz w:val="22"/>
          <w:szCs w:val="22"/>
        </w:rPr>
        <w:t>进入这个秘境传承秘境之中的，我只</w:t>
      </w:r>
      <w:r w:rsidR="008A36D3" w:rsidRPr="00DF4D1D">
        <w:rPr>
          <w:rFonts w:ascii="微软雅黑" w:eastAsia="微软雅黑" w:hAnsi="微软雅黑" w:cs="微软雅黑" w:hint="eastAsia"/>
          <w:sz w:val="22"/>
          <w:szCs w:val="22"/>
        </w:rPr>
        <w:t>知道我自己进来是所为何事。</w:t>
      </w:r>
      <w:r w:rsidR="00D80015" w:rsidRPr="00DF4D1D">
        <w:rPr>
          <w:rFonts w:ascii="微软雅黑" w:eastAsia="微软雅黑" w:hAnsi="微软雅黑" w:cs="微软雅黑" w:hint="eastAsia"/>
          <w:sz w:val="22"/>
          <w:szCs w:val="22"/>
        </w:rPr>
        <w:t>在秘境之中我大多数时候都在沉睡着，</w:t>
      </w:r>
      <w:r w:rsidR="00AD01E5" w:rsidRPr="00DF4D1D">
        <w:rPr>
          <w:rFonts w:ascii="微软雅黑" w:eastAsia="微软雅黑" w:hAnsi="微软雅黑" w:cs="微软雅黑" w:hint="eastAsia"/>
          <w:sz w:val="22"/>
          <w:szCs w:val="22"/>
        </w:rPr>
        <w:t>尽可能的减少力量的流逝，直到</w:t>
      </w:r>
      <w:r w:rsidR="005A4049" w:rsidRPr="00DF4D1D">
        <w:rPr>
          <w:rFonts w:ascii="微软雅黑" w:eastAsia="微软雅黑" w:hAnsi="微软雅黑" w:cs="微软雅黑" w:hint="eastAsia"/>
          <w:sz w:val="22"/>
          <w:szCs w:val="22"/>
        </w:rPr>
        <w:t>前一段时间</w:t>
      </w:r>
      <w:r w:rsidR="00D61A17" w:rsidRPr="00DF4D1D">
        <w:rPr>
          <w:rFonts w:ascii="微软雅黑" w:eastAsia="微软雅黑" w:hAnsi="微软雅黑" w:cs="微软雅黑" w:hint="eastAsia"/>
          <w:sz w:val="22"/>
          <w:szCs w:val="22"/>
        </w:rPr>
        <w:t>因为</w:t>
      </w:r>
      <w:r w:rsidR="006270DE" w:rsidRPr="00DF4D1D">
        <w:rPr>
          <w:rFonts w:ascii="微软雅黑" w:eastAsia="微软雅黑" w:hAnsi="微软雅黑" w:cs="微软雅黑" w:hint="eastAsia"/>
          <w:sz w:val="22"/>
          <w:szCs w:val="22"/>
        </w:rPr>
        <w:t>地星灵力的复苏，月球之上也有了一些稀薄的灵气，</w:t>
      </w:r>
      <w:r w:rsidR="00180658" w:rsidRPr="00DF4D1D">
        <w:rPr>
          <w:rFonts w:ascii="微软雅黑" w:eastAsia="微软雅黑" w:hAnsi="微软雅黑" w:cs="微软雅黑" w:hint="eastAsia"/>
          <w:sz w:val="22"/>
          <w:szCs w:val="22"/>
        </w:rPr>
        <w:t>我也可以从沉睡之中苏醒</w:t>
      </w:r>
      <w:r w:rsidR="00493215" w:rsidRPr="00DF4D1D">
        <w:rPr>
          <w:rFonts w:ascii="微软雅黑" w:eastAsia="微软雅黑" w:hAnsi="微软雅黑" w:cs="微软雅黑" w:hint="eastAsia"/>
          <w:sz w:val="22"/>
          <w:szCs w:val="22"/>
        </w:rPr>
        <w:t>，</w:t>
      </w:r>
      <w:r w:rsidR="002F1161" w:rsidRPr="00DF4D1D">
        <w:rPr>
          <w:rFonts w:ascii="微软雅黑" w:eastAsia="微软雅黑" w:hAnsi="微软雅黑" w:cs="微软雅黑" w:hint="eastAsia"/>
          <w:sz w:val="22"/>
          <w:szCs w:val="22"/>
        </w:rPr>
        <w:t>在被限制的空间之中干自己喜欢的事情。</w:t>
      </w:r>
      <w:r w:rsidRPr="00DF4D1D">
        <w:rPr>
          <w:rFonts w:ascii="微软雅黑" w:eastAsia="微软雅黑" w:hAnsi="微软雅黑" w:cs="微软雅黑" w:hint="eastAsia"/>
          <w:sz w:val="22"/>
          <w:szCs w:val="22"/>
        </w:rPr>
        <w:t>”</w:t>
      </w:r>
      <w:r w:rsidR="008A36D3" w:rsidRPr="00DF4D1D">
        <w:rPr>
          <w:rFonts w:ascii="微软雅黑" w:eastAsia="微软雅黑" w:hAnsi="微软雅黑" w:cs="微软雅黑" w:hint="eastAsia"/>
          <w:sz w:val="22"/>
          <w:szCs w:val="22"/>
        </w:rPr>
        <w:t>欧阳慧</w:t>
      </w:r>
      <w:r w:rsidR="00493215" w:rsidRPr="00DF4D1D">
        <w:rPr>
          <w:rFonts w:ascii="微软雅黑" w:eastAsia="微软雅黑" w:hAnsi="微软雅黑" w:cs="微软雅黑" w:hint="eastAsia"/>
          <w:sz w:val="22"/>
          <w:szCs w:val="22"/>
        </w:rPr>
        <w:t>回忆了</w:t>
      </w:r>
      <w:r w:rsidR="005E754C" w:rsidRPr="00DF4D1D">
        <w:rPr>
          <w:rFonts w:ascii="微软雅黑" w:eastAsia="微软雅黑" w:hAnsi="微软雅黑" w:cs="微软雅黑" w:hint="eastAsia"/>
          <w:sz w:val="22"/>
          <w:szCs w:val="22"/>
        </w:rPr>
        <w:t>一会儿说到。</w:t>
      </w:r>
    </w:p>
    <w:p w14:paraId="438478D3" w14:textId="77AE7E28" w:rsidR="005E754C" w:rsidRPr="00DF4D1D" w:rsidRDefault="000E17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57B0B" w:rsidRPr="00DF4D1D">
        <w:rPr>
          <w:rFonts w:ascii="微软雅黑" w:eastAsia="微软雅黑" w:hAnsi="微软雅黑" w:cs="微软雅黑" w:hint="eastAsia"/>
          <w:sz w:val="22"/>
          <w:szCs w:val="22"/>
        </w:rPr>
        <w:t>知道吗？曾经的</w:t>
      </w:r>
      <w:r w:rsidR="00BC215B">
        <w:rPr>
          <w:rFonts w:ascii="微软雅黑" w:eastAsia="微软雅黑" w:hAnsi="微软雅黑" w:cs="微软雅黑" w:hint="eastAsia"/>
          <w:sz w:val="22"/>
          <w:szCs w:val="22"/>
        </w:rPr>
        <w:t>兔砸</w:t>
      </w:r>
      <w:r w:rsidR="00F85B2C" w:rsidRPr="00DF4D1D">
        <w:rPr>
          <w:rFonts w:ascii="微软雅黑" w:eastAsia="微软雅黑" w:hAnsi="微软雅黑" w:cs="微软雅黑" w:hint="eastAsia"/>
          <w:sz w:val="22"/>
          <w:szCs w:val="22"/>
        </w:rPr>
        <w:t>也是十分</w:t>
      </w:r>
      <w:r w:rsidR="00621DE5" w:rsidRPr="00DF4D1D">
        <w:rPr>
          <w:rFonts w:ascii="微软雅黑" w:eastAsia="微软雅黑" w:hAnsi="微软雅黑" w:cs="微软雅黑" w:hint="eastAsia"/>
          <w:sz w:val="22"/>
          <w:szCs w:val="22"/>
        </w:rPr>
        <w:t>繁荣的，</w:t>
      </w:r>
      <w:r w:rsidR="00814C78" w:rsidRPr="00DF4D1D">
        <w:rPr>
          <w:rFonts w:ascii="微软雅黑" w:eastAsia="微软雅黑" w:hAnsi="微软雅黑" w:cs="微软雅黑" w:hint="eastAsia"/>
          <w:sz w:val="22"/>
          <w:szCs w:val="22"/>
        </w:rPr>
        <w:t>甚至在</w:t>
      </w:r>
      <w:r w:rsidR="00B61920" w:rsidRPr="00DF4D1D">
        <w:rPr>
          <w:rFonts w:ascii="微软雅黑" w:eastAsia="微软雅黑" w:hAnsi="微软雅黑" w:cs="微软雅黑" w:hint="eastAsia"/>
          <w:sz w:val="22"/>
          <w:szCs w:val="22"/>
        </w:rPr>
        <w:t>世界</w:t>
      </w:r>
      <w:r w:rsidR="00C46059" w:rsidRPr="00DF4D1D">
        <w:rPr>
          <w:rFonts w:ascii="微软雅黑" w:eastAsia="微软雅黑" w:hAnsi="微软雅黑" w:cs="微软雅黑" w:hint="eastAsia"/>
          <w:sz w:val="22"/>
          <w:szCs w:val="22"/>
        </w:rPr>
        <w:t>相比于其他国家</w:t>
      </w:r>
      <w:r w:rsidR="00753AEE" w:rsidRPr="00DF4D1D">
        <w:rPr>
          <w:rFonts w:ascii="微软雅黑" w:eastAsia="微软雅黑" w:hAnsi="微软雅黑" w:cs="微软雅黑" w:hint="eastAsia"/>
          <w:sz w:val="22"/>
          <w:szCs w:val="22"/>
        </w:rPr>
        <w:t>也是</w:t>
      </w:r>
      <w:r w:rsidR="00D20DB2" w:rsidRPr="00DF4D1D">
        <w:rPr>
          <w:rFonts w:ascii="微软雅黑" w:eastAsia="微软雅黑" w:hAnsi="微软雅黑" w:cs="微软雅黑" w:hint="eastAsia"/>
          <w:sz w:val="22"/>
          <w:szCs w:val="22"/>
        </w:rPr>
        <w:t>遥遥领先的是</w:t>
      </w:r>
      <w:r w:rsidR="00B907B9" w:rsidRPr="00DF4D1D">
        <w:rPr>
          <w:rFonts w:ascii="微软雅黑" w:eastAsia="微软雅黑" w:hAnsi="微软雅黑" w:cs="微软雅黑" w:hint="eastAsia"/>
          <w:sz w:val="22"/>
          <w:szCs w:val="22"/>
        </w:rPr>
        <w:t>其他</w:t>
      </w:r>
      <w:r w:rsidR="00D21CF5" w:rsidRPr="00DF4D1D">
        <w:rPr>
          <w:rFonts w:ascii="微软雅黑" w:eastAsia="微软雅黑" w:hAnsi="微软雅黑" w:cs="微软雅黑" w:hint="eastAsia"/>
          <w:sz w:val="22"/>
          <w:szCs w:val="22"/>
        </w:rPr>
        <w:t>国家所</w:t>
      </w:r>
      <w:r w:rsidR="006A357D" w:rsidRPr="00DF4D1D">
        <w:rPr>
          <w:rFonts w:ascii="微软雅黑" w:eastAsia="微软雅黑" w:hAnsi="微软雅黑" w:cs="微软雅黑" w:hint="eastAsia"/>
          <w:sz w:val="22"/>
          <w:szCs w:val="22"/>
        </w:rPr>
        <w:t>不能</w:t>
      </w:r>
      <w:proofErr w:type="gramStart"/>
      <w:r w:rsidR="006A357D" w:rsidRPr="00DF4D1D">
        <w:rPr>
          <w:rFonts w:ascii="微软雅黑" w:eastAsia="微软雅黑" w:hAnsi="微软雅黑" w:cs="微软雅黑" w:hint="eastAsia"/>
          <w:sz w:val="22"/>
          <w:szCs w:val="22"/>
        </w:rPr>
        <w:t>想像</w:t>
      </w:r>
      <w:proofErr w:type="gramEnd"/>
      <w:r w:rsidR="006A357D" w:rsidRPr="00DF4D1D">
        <w:rPr>
          <w:rFonts w:ascii="微软雅黑" w:eastAsia="微软雅黑" w:hAnsi="微软雅黑" w:cs="微软雅黑" w:hint="eastAsia"/>
          <w:sz w:val="22"/>
          <w:szCs w:val="22"/>
        </w:rPr>
        <w:t>的存在，在</w:t>
      </w:r>
      <w:r w:rsidR="00A14FEC" w:rsidRPr="00DF4D1D">
        <w:rPr>
          <w:rFonts w:ascii="微软雅黑" w:eastAsia="微软雅黑" w:hAnsi="微软雅黑" w:cs="微软雅黑" w:hint="eastAsia"/>
          <w:sz w:val="22"/>
          <w:szCs w:val="22"/>
        </w:rPr>
        <w:t>稍稍</w:t>
      </w:r>
      <w:r w:rsidR="007E351B" w:rsidRPr="00DF4D1D">
        <w:rPr>
          <w:rFonts w:ascii="微软雅黑" w:eastAsia="微软雅黑" w:hAnsi="微软雅黑" w:cs="微软雅黑" w:hint="eastAsia"/>
          <w:sz w:val="22"/>
          <w:szCs w:val="22"/>
        </w:rPr>
        <w:t>强大的国家之中</w:t>
      </w:r>
      <w:r w:rsidR="00BC215B">
        <w:rPr>
          <w:rFonts w:ascii="微软雅黑" w:eastAsia="微软雅黑" w:hAnsi="微软雅黑" w:cs="微软雅黑" w:hint="eastAsia"/>
          <w:sz w:val="22"/>
          <w:szCs w:val="22"/>
        </w:rPr>
        <w:t>兔砸</w:t>
      </w:r>
      <w:r w:rsidR="007E351B" w:rsidRPr="00DF4D1D">
        <w:rPr>
          <w:rFonts w:ascii="微软雅黑" w:eastAsia="微软雅黑" w:hAnsi="微软雅黑" w:cs="微软雅黑" w:hint="eastAsia"/>
          <w:sz w:val="22"/>
          <w:szCs w:val="22"/>
        </w:rPr>
        <w:t>是曾经的</w:t>
      </w:r>
      <w:r w:rsidR="000E6354" w:rsidRPr="00DF4D1D">
        <w:rPr>
          <w:rFonts w:ascii="微软雅黑" w:eastAsia="微软雅黑" w:hAnsi="微软雅黑" w:cs="微软雅黑" w:hint="eastAsia"/>
          <w:sz w:val="22"/>
          <w:szCs w:val="22"/>
        </w:rPr>
        <w:t>商业</w:t>
      </w:r>
      <w:r w:rsidR="002A6B18" w:rsidRPr="00DF4D1D">
        <w:rPr>
          <w:rFonts w:ascii="微软雅黑" w:eastAsia="微软雅黑" w:hAnsi="微软雅黑" w:cs="微软雅黑" w:hint="eastAsia"/>
          <w:sz w:val="22"/>
          <w:szCs w:val="22"/>
        </w:rPr>
        <w:t>以及科技中心，是</w:t>
      </w:r>
      <w:r w:rsidR="00547EE0" w:rsidRPr="00DF4D1D">
        <w:rPr>
          <w:rFonts w:ascii="微软雅黑" w:eastAsia="微软雅黑" w:hAnsi="微软雅黑" w:cs="微软雅黑" w:hint="eastAsia"/>
          <w:sz w:val="22"/>
          <w:szCs w:val="22"/>
        </w:rPr>
        <w:t>人们所向往的地方，</w:t>
      </w:r>
      <w:r w:rsidR="00BC215B">
        <w:rPr>
          <w:rFonts w:ascii="微软雅黑" w:eastAsia="微软雅黑" w:hAnsi="微软雅黑" w:cs="微软雅黑" w:hint="eastAsia"/>
          <w:sz w:val="22"/>
          <w:szCs w:val="22"/>
        </w:rPr>
        <w:t>兔砸</w:t>
      </w:r>
      <w:r w:rsidR="00547EE0" w:rsidRPr="00DF4D1D">
        <w:rPr>
          <w:rFonts w:ascii="微软雅黑" w:eastAsia="微软雅黑" w:hAnsi="微软雅黑" w:cs="微软雅黑" w:hint="eastAsia"/>
          <w:sz w:val="22"/>
          <w:szCs w:val="22"/>
        </w:rPr>
        <w:t>语在那时就曾走出了</w:t>
      </w:r>
      <w:r w:rsidR="00974C05" w:rsidRPr="00DF4D1D">
        <w:rPr>
          <w:rFonts w:ascii="微软雅黑" w:eastAsia="微软雅黑" w:hAnsi="微软雅黑" w:cs="微软雅黑" w:hint="eastAsia"/>
          <w:sz w:val="22"/>
          <w:szCs w:val="22"/>
        </w:rPr>
        <w:t>过门为人们所学习。</w:t>
      </w:r>
      <w:r w:rsidRPr="00DF4D1D">
        <w:rPr>
          <w:rFonts w:ascii="微软雅黑" w:eastAsia="微软雅黑" w:hAnsi="微软雅黑" w:cs="微软雅黑" w:hint="eastAsia"/>
          <w:sz w:val="22"/>
          <w:szCs w:val="22"/>
        </w:rPr>
        <w:t>”</w:t>
      </w:r>
      <w:r w:rsidR="003B536E" w:rsidRPr="00DF4D1D">
        <w:rPr>
          <w:rFonts w:ascii="微软雅黑" w:eastAsia="微软雅黑" w:hAnsi="微软雅黑" w:cs="微软雅黑" w:hint="eastAsia"/>
          <w:sz w:val="22"/>
          <w:szCs w:val="22"/>
        </w:rPr>
        <w:t>孙源玲</w:t>
      </w:r>
      <w:r w:rsidR="00F043C9" w:rsidRPr="00DF4D1D">
        <w:rPr>
          <w:rFonts w:ascii="微软雅黑" w:eastAsia="微软雅黑" w:hAnsi="微软雅黑" w:cs="微软雅黑" w:hint="eastAsia"/>
          <w:sz w:val="22"/>
          <w:szCs w:val="22"/>
        </w:rPr>
        <w:t>缓缓的说着，这时前菜已经</w:t>
      </w:r>
      <w:r w:rsidR="007A5903" w:rsidRPr="00DF4D1D">
        <w:rPr>
          <w:rFonts w:ascii="微软雅黑" w:eastAsia="微软雅黑" w:hAnsi="微软雅黑" w:cs="微软雅黑" w:hint="eastAsia"/>
          <w:sz w:val="22"/>
          <w:szCs w:val="22"/>
        </w:rPr>
        <w:t>上好了。</w:t>
      </w:r>
    </w:p>
    <w:p w14:paraId="67A9F1CB" w14:textId="2D4E33A8" w:rsidR="007A5903" w:rsidRPr="00DF4D1D" w:rsidRDefault="007A59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“三位小姐请慢用，其他的主食</w:t>
      </w:r>
      <w:r w:rsidR="002F42B5" w:rsidRPr="00DF4D1D">
        <w:rPr>
          <w:rFonts w:ascii="微软雅黑" w:eastAsia="微软雅黑" w:hAnsi="微软雅黑" w:cs="微软雅黑" w:hint="eastAsia"/>
          <w:sz w:val="22"/>
          <w:szCs w:val="22"/>
        </w:rPr>
        <w:t>可自行去取，当然我们也可以为您</w:t>
      </w:r>
      <w:r w:rsidR="007C29BB" w:rsidRPr="00DF4D1D">
        <w:rPr>
          <w:rFonts w:ascii="微软雅黑" w:eastAsia="微软雅黑" w:hAnsi="微软雅黑" w:cs="微软雅黑" w:hint="eastAsia"/>
          <w:sz w:val="22"/>
          <w:szCs w:val="22"/>
        </w:rPr>
        <w:t>服务，我们来为您取得菜品。</w:t>
      </w:r>
      <w:r w:rsidRPr="00DF4D1D">
        <w:rPr>
          <w:rFonts w:ascii="微软雅黑" w:eastAsia="微软雅黑" w:hAnsi="微软雅黑" w:cs="微软雅黑" w:hint="eastAsia"/>
          <w:sz w:val="22"/>
          <w:szCs w:val="22"/>
        </w:rPr>
        <w:t>”</w:t>
      </w:r>
      <w:r w:rsidR="00615CBB" w:rsidRPr="00DF4D1D">
        <w:rPr>
          <w:rFonts w:ascii="微软雅黑" w:eastAsia="微软雅黑" w:hAnsi="微软雅黑" w:cs="微软雅黑" w:hint="eastAsia"/>
          <w:sz w:val="22"/>
          <w:szCs w:val="22"/>
        </w:rPr>
        <w:t>服务员将前菜</w:t>
      </w:r>
      <w:r w:rsidR="00B67172" w:rsidRPr="00DF4D1D">
        <w:rPr>
          <w:rFonts w:ascii="微软雅黑" w:eastAsia="微软雅黑" w:hAnsi="微软雅黑" w:cs="微软雅黑" w:hint="eastAsia"/>
          <w:sz w:val="22"/>
          <w:szCs w:val="22"/>
        </w:rPr>
        <w:t>上好之后将菜单放在了</w:t>
      </w:r>
      <w:r w:rsidR="008B6A42" w:rsidRPr="00DF4D1D">
        <w:rPr>
          <w:rFonts w:ascii="微软雅黑" w:eastAsia="微软雅黑" w:hAnsi="微软雅黑" w:cs="微软雅黑" w:hint="eastAsia"/>
          <w:sz w:val="22"/>
          <w:szCs w:val="22"/>
        </w:rPr>
        <w:t>三人的</w:t>
      </w:r>
      <w:r w:rsidR="009F62A3" w:rsidRPr="00DF4D1D">
        <w:rPr>
          <w:rFonts w:ascii="微软雅黑" w:eastAsia="微软雅黑" w:hAnsi="微软雅黑" w:cs="微软雅黑" w:hint="eastAsia"/>
          <w:sz w:val="22"/>
          <w:szCs w:val="22"/>
        </w:rPr>
        <w:t>前方。</w:t>
      </w:r>
    </w:p>
    <w:p w14:paraId="2C207EE3" w14:textId="5EC8814C" w:rsidR="00AC73B1" w:rsidRPr="00DF4D1D" w:rsidRDefault="00AC73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孙源玲稍稍点头然后将</w:t>
      </w:r>
      <w:r w:rsidR="00120C8C" w:rsidRPr="00DF4D1D">
        <w:rPr>
          <w:rFonts w:ascii="微软雅黑" w:eastAsia="微软雅黑" w:hAnsi="微软雅黑" w:cs="微软雅黑" w:hint="eastAsia"/>
          <w:sz w:val="22"/>
          <w:szCs w:val="22"/>
        </w:rPr>
        <w:t>一叠钱放在了那个服务员的盘子上，并拿去了</w:t>
      </w:r>
      <w:r w:rsidR="00E27F39" w:rsidRPr="00DF4D1D">
        <w:rPr>
          <w:rFonts w:ascii="微软雅黑" w:eastAsia="微软雅黑" w:hAnsi="微软雅黑" w:cs="微软雅黑" w:hint="eastAsia"/>
          <w:sz w:val="22"/>
          <w:szCs w:val="22"/>
        </w:rPr>
        <w:t>和菜单放在一起</w:t>
      </w:r>
      <w:r w:rsidR="00E27F39" w:rsidRPr="00DF4D1D">
        <w:rPr>
          <w:rFonts w:ascii="微软雅黑" w:eastAsia="微软雅黑" w:hAnsi="微软雅黑" w:cs="微软雅黑" w:hint="eastAsia"/>
          <w:sz w:val="22"/>
          <w:szCs w:val="22"/>
        </w:rPr>
        <w:lastRenderedPageBreak/>
        <w:t>的比在菜单之上开始勾画了</w:t>
      </w:r>
      <w:r w:rsidR="0072226D" w:rsidRPr="00DF4D1D">
        <w:rPr>
          <w:rFonts w:ascii="微软雅黑" w:eastAsia="微软雅黑" w:hAnsi="微软雅黑" w:cs="微软雅黑" w:hint="eastAsia"/>
          <w:sz w:val="22"/>
          <w:szCs w:val="22"/>
        </w:rPr>
        <w:t>起来。</w:t>
      </w:r>
    </w:p>
    <w:p w14:paraId="3EC42E4A" w14:textId="07F26F1A" w:rsidR="0014765D" w:rsidRPr="00DF4D1D" w:rsidRDefault="00CB66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两人见状也是将</w:t>
      </w:r>
      <w:r w:rsidR="00191D20" w:rsidRPr="00DF4D1D">
        <w:rPr>
          <w:rFonts w:ascii="微软雅黑" w:eastAsia="微软雅黑" w:hAnsi="微软雅黑" w:cs="微软雅黑" w:hint="eastAsia"/>
          <w:sz w:val="22"/>
          <w:szCs w:val="22"/>
        </w:rPr>
        <w:t>放在菜单旁边的笔拿起来开始在菜单纸</w:t>
      </w:r>
      <w:proofErr w:type="gramStart"/>
      <w:r w:rsidR="00191D20" w:rsidRPr="00DF4D1D">
        <w:rPr>
          <w:rFonts w:ascii="微软雅黑" w:eastAsia="微软雅黑" w:hAnsi="微软雅黑" w:cs="微软雅黑" w:hint="eastAsia"/>
          <w:sz w:val="22"/>
          <w:szCs w:val="22"/>
        </w:rPr>
        <w:t>上勾</w:t>
      </w:r>
      <w:proofErr w:type="gramEnd"/>
      <w:r w:rsidR="00191D20" w:rsidRPr="00DF4D1D">
        <w:rPr>
          <w:rFonts w:ascii="微软雅黑" w:eastAsia="微软雅黑" w:hAnsi="微软雅黑" w:cs="微软雅黑" w:hint="eastAsia"/>
          <w:sz w:val="22"/>
          <w:szCs w:val="22"/>
        </w:rPr>
        <w:t>画出自己想要吃的菜品，很快菜品便被挑选完毕，服务带着职业式的微笑拿着菜单便走了下去，看样子是去准备菜品了。</w:t>
      </w:r>
    </w:p>
    <w:p w14:paraId="77B9FCDA" w14:textId="043FED78" w:rsidR="00191D20" w:rsidRPr="00DF4D1D" w:rsidRDefault="00191D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看着服务员走开了孙源玲再</w:t>
      </w:r>
      <w:r w:rsidR="00777B4C" w:rsidRPr="00DF4D1D">
        <w:rPr>
          <w:rFonts w:ascii="微软雅黑" w:eastAsia="微软雅黑" w:hAnsi="微软雅黑" w:cs="微软雅黑" w:hint="eastAsia"/>
          <w:sz w:val="22"/>
          <w:szCs w:val="22"/>
        </w:rPr>
        <w:t>次</w:t>
      </w:r>
      <w:r w:rsidRPr="00DF4D1D">
        <w:rPr>
          <w:rFonts w:ascii="微软雅黑" w:eastAsia="微软雅黑" w:hAnsi="微软雅黑" w:cs="微软雅黑" w:hint="eastAsia"/>
          <w:sz w:val="22"/>
          <w:szCs w:val="22"/>
        </w:rPr>
        <w:t>说道</w:t>
      </w:r>
    </w:p>
    <w:p w14:paraId="30059E5E" w14:textId="528489AF" w:rsidR="009B764D" w:rsidRPr="00DF4D1D" w:rsidRDefault="00191D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77B4C" w:rsidRPr="00DF4D1D">
        <w:rPr>
          <w:rFonts w:ascii="微软雅黑" w:eastAsia="微软雅黑" w:hAnsi="微软雅黑" w:cs="微软雅黑" w:hint="eastAsia"/>
          <w:sz w:val="22"/>
          <w:szCs w:val="22"/>
        </w:rPr>
        <w:t>大致从6</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年前开始</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便开始从繁荣的走向了衰败，具体是从什么时候开始的我并不知道，只知道在4</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年前到1</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多年前这段时间国力的衰弱是最快的，国门被西方使用卑鄙的手段给撬开，并且在</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的土地上肆意的撒野。并且签订了许多耻辱的条约，终于人们在国不成国，家不成家的时候觉醒了，终于敢于拿起武器捍卫自己的家园，捍卫民族的尊严</w:t>
      </w:r>
      <w:r w:rsidR="009B764D" w:rsidRPr="00DF4D1D">
        <w:rPr>
          <w:rFonts w:ascii="微软雅黑" w:eastAsia="微软雅黑" w:hAnsi="微软雅黑" w:cs="微软雅黑" w:hint="eastAsia"/>
          <w:sz w:val="22"/>
          <w:szCs w:val="22"/>
        </w:rPr>
        <w:t>，至此</w:t>
      </w:r>
      <w:proofErr w:type="gramStart"/>
      <w:r w:rsidR="00BC215B">
        <w:rPr>
          <w:rFonts w:ascii="微软雅黑" w:eastAsia="微软雅黑" w:hAnsi="微软雅黑" w:cs="微软雅黑" w:hint="eastAsia"/>
          <w:sz w:val="22"/>
          <w:szCs w:val="22"/>
        </w:rPr>
        <w:t>兔砸</w:t>
      </w:r>
      <w:r w:rsidR="009B764D" w:rsidRPr="00DF4D1D">
        <w:rPr>
          <w:rFonts w:ascii="微软雅黑" w:eastAsia="微软雅黑" w:hAnsi="微软雅黑" w:cs="微软雅黑" w:hint="eastAsia"/>
          <w:sz w:val="22"/>
          <w:szCs w:val="22"/>
        </w:rPr>
        <w:t>再次</w:t>
      </w:r>
      <w:proofErr w:type="gramEnd"/>
      <w:r w:rsidR="009B764D" w:rsidRPr="00DF4D1D">
        <w:rPr>
          <w:rFonts w:ascii="微软雅黑" w:eastAsia="微软雅黑" w:hAnsi="微软雅黑" w:cs="微软雅黑" w:hint="eastAsia"/>
          <w:sz w:val="22"/>
          <w:szCs w:val="22"/>
        </w:rPr>
        <w:t>开始向着世界之巅攀爬。</w:t>
      </w:r>
    </w:p>
    <w:p w14:paraId="7A9CE2B4" w14:textId="22027B07" w:rsidR="00191D20" w:rsidRPr="00DF4D1D" w:rsidRDefault="009B76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虽然现在对于西方的仇恨并不是那么多，但是这并不妨碍我狠狠的敲他们一笔，不仅是这一笔，我还要让他们在以后都不能够离开我们，就像那些瘾君子那样。</w:t>
      </w:r>
      <w:r w:rsidR="00191D20" w:rsidRPr="00DF4D1D">
        <w:rPr>
          <w:rFonts w:ascii="微软雅黑" w:eastAsia="微软雅黑" w:hAnsi="微软雅黑" w:cs="微软雅黑" w:hint="eastAsia"/>
          <w:sz w:val="22"/>
          <w:szCs w:val="22"/>
        </w:rPr>
        <w:t>”</w:t>
      </w:r>
    </w:p>
    <w:p w14:paraId="54367217" w14:textId="6D86265E" w:rsidR="009B764D" w:rsidRPr="00DF4D1D" w:rsidRDefault="009B76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两人虽然对孙源玲的做法没有任何的意见，但是还是打了一个冷颤</w:t>
      </w:r>
      <w:r w:rsidR="00CA092C" w:rsidRPr="00DF4D1D">
        <w:rPr>
          <w:rFonts w:ascii="微软雅黑" w:eastAsia="微软雅黑" w:hAnsi="微软雅黑" w:cs="微软雅黑" w:hint="eastAsia"/>
          <w:sz w:val="22"/>
          <w:szCs w:val="22"/>
        </w:rPr>
        <w:t>，孙源玲平时并没有这么狠，但是</w:t>
      </w:r>
      <w:r w:rsidR="008D1079" w:rsidRPr="00DF4D1D">
        <w:rPr>
          <w:rFonts w:ascii="微软雅黑" w:eastAsia="微软雅黑" w:hAnsi="微软雅黑" w:cs="微软雅黑" w:hint="eastAsia"/>
          <w:sz w:val="22"/>
          <w:szCs w:val="22"/>
        </w:rPr>
        <w:t>冷血起来的时候却也是十分无情，相当的无情，灭掉了一个文明，一个人灭掉了一个文明，没有一个幸存者。</w:t>
      </w:r>
    </w:p>
    <w:p w14:paraId="4E7AC854" w14:textId="14DDD050" w:rsidR="008D1079" w:rsidRPr="00DF4D1D" w:rsidRDefault="006C4E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在经过了一段愉快的用餐时间之后</w:t>
      </w:r>
      <w:r w:rsidR="000E142F" w:rsidRPr="00DF4D1D">
        <w:rPr>
          <w:rFonts w:ascii="微软雅黑" w:eastAsia="微软雅黑" w:hAnsi="微软雅黑" w:cs="微软雅黑" w:hint="eastAsia"/>
          <w:sz w:val="22"/>
          <w:szCs w:val="22"/>
        </w:rPr>
        <w:t>，孙源玲从背包之中拿出了几碟看起来很新的$出来，在柜台钱清点了一会儿之后，将拿几碟钞票拿给了收银员。</w:t>
      </w:r>
    </w:p>
    <w:p w14:paraId="5FDFAA1A" w14:textId="77777777" w:rsidR="004C17F1" w:rsidRPr="00DF4D1D" w:rsidRDefault="000E14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“走吧，我们还有挺重要的事情要和</w:t>
      </w:r>
      <w:r w:rsidR="00E65248" w:rsidRPr="00DF4D1D">
        <w:rPr>
          <w:rFonts w:ascii="微软雅黑" w:eastAsia="微软雅黑" w:hAnsi="微软雅黑" w:cs="微软雅黑" w:hint="eastAsia"/>
          <w:sz w:val="22"/>
          <w:szCs w:val="22"/>
        </w:rPr>
        <w:t>咱们的总统先生谈谈呢</w:t>
      </w:r>
      <w:r w:rsidR="0079153F" w:rsidRPr="00DF4D1D">
        <w:rPr>
          <w:rFonts w:ascii="微软雅黑" w:eastAsia="微软雅黑" w:hAnsi="微软雅黑" w:cs="微软雅黑" w:hint="eastAsia"/>
          <w:sz w:val="22"/>
          <w:szCs w:val="22"/>
        </w:rPr>
        <w:t>。</w:t>
      </w:r>
      <w:r w:rsidR="004C17F1" w:rsidRPr="00DF4D1D">
        <w:rPr>
          <w:rFonts w:ascii="微软雅黑" w:eastAsia="微软雅黑" w:hAnsi="微软雅黑" w:cs="微软雅黑" w:hint="eastAsia"/>
          <w:sz w:val="22"/>
          <w:szCs w:val="22"/>
        </w:rPr>
        <w:t>还有点期待他和他的国家像一条狗一样祈求着主人的施舍的时候，不知道那是一个怎么样的感觉呢？</w:t>
      </w:r>
    </w:p>
    <w:p w14:paraId="1C8D5C6A" w14:textId="51047529" w:rsidR="000E142F" w:rsidRPr="00DF4D1D" w:rsidRDefault="004C17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真是好奇啊。</w:t>
      </w:r>
      <w:r w:rsidR="000E142F" w:rsidRPr="00DF4D1D">
        <w:rPr>
          <w:rFonts w:ascii="微软雅黑" w:eastAsia="微软雅黑" w:hAnsi="微软雅黑" w:cs="微软雅黑" w:hint="eastAsia"/>
          <w:sz w:val="22"/>
          <w:szCs w:val="22"/>
        </w:rPr>
        <w:t>”</w:t>
      </w:r>
    </w:p>
    <w:p w14:paraId="330F873A" w14:textId="75C39408" w:rsidR="00946F08" w:rsidRPr="00DF4D1D" w:rsidRDefault="00946F08">
      <w:pPr>
        <w:rPr>
          <w:rFonts w:ascii="微软雅黑" w:eastAsia="微软雅黑" w:hAnsi="微软雅黑" w:cs="微软雅黑"/>
          <w:sz w:val="22"/>
          <w:szCs w:val="22"/>
        </w:rPr>
      </w:pPr>
    </w:p>
    <w:p w14:paraId="6B13008C" w14:textId="509DEA87" w:rsidR="00946F08" w:rsidRPr="00DF4D1D" w:rsidRDefault="00946F08" w:rsidP="009D788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475CCD"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00317B48" w:rsidRPr="00DF4D1D">
        <w:rPr>
          <w:rFonts w:ascii="微软雅黑" w:eastAsia="微软雅黑" w:hAnsi="微软雅黑" w:cs="微软雅黑"/>
          <w:sz w:val="22"/>
          <w:szCs w:val="22"/>
        </w:rPr>
        <w:t xml:space="preserve"> </w:t>
      </w:r>
      <w:r w:rsidR="00360A94" w:rsidRPr="00DF4D1D">
        <w:rPr>
          <w:rFonts w:ascii="微软雅黑" w:eastAsia="微软雅黑" w:hAnsi="微软雅黑" w:cs="微软雅黑" w:hint="eastAsia"/>
          <w:sz w:val="22"/>
          <w:szCs w:val="22"/>
        </w:rPr>
        <w:t>公平？强者才有资格谈</w:t>
      </w:r>
    </w:p>
    <w:p w14:paraId="28853E7F" w14:textId="78A15F65" w:rsidR="00F614A2" w:rsidRPr="00DF4D1D" w:rsidRDefault="00917B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孙源玲三人街上走了一段时间之后时间已经来到了，漂亮国的时间已经来到了当地时间的九点左右（时区对不上，就当陆地的</w:t>
      </w:r>
      <w:proofErr w:type="gramStart"/>
      <w:r w:rsidRPr="00DF4D1D">
        <w:rPr>
          <w:rFonts w:ascii="微软雅黑" w:eastAsia="微软雅黑" w:hAnsi="微软雅黑" w:cs="微软雅黑" w:hint="eastAsia"/>
          <w:sz w:val="22"/>
          <w:szCs w:val="22"/>
        </w:rPr>
        <w:t>版块</w:t>
      </w:r>
      <w:proofErr w:type="gramEnd"/>
      <w:r w:rsidRPr="00DF4D1D">
        <w:rPr>
          <w:rFonts w:ascii="微软雅黑" w:eastAsia="微软雅黑" w:hAnsi="微软雅黑" w:cs="微软雅黑" w:hint="eastAsia"/>
          <w:sz w:val="22"/>
          <w:szCs w:val="22"/>
        </w:rPr>
        <w:t>发生过变化就行了），</w:t>
      </w:r>
      <w:r w:rsidR="00775A71" w:rsidRPr="00DF4D1D">
        <w:rPr>
          <w:rFonts w:ascii="微软雅黑" w:eastAsia="微软雅黑" w:hAnsi="微软雅黑" w:cs="微软雅黑" w:hint="eastAsia"/>
          <w:sz w:val="22"/>
          <w:szCs w:val="22"/>
        </w:rPr>
        <w:t>虽然在这个时候并不知道那个老糊涂在哪儿，但是只需要去他的府邸去看看就可以了，至于能不能</w:t>
      </w:r>
      <w:proofErr w:type="gramStart"/>
      <w:r w:rsidR="00775A71" w:rsidRPr="00DF4D1D">
        <w:rPr>
          <w:rFonts w:ascii="微软雅黑" w:eastAsia="微软雅黑" w:hAnsi="微软雅黑" w:cs="微软雅黑" w:hint="eastAsia"/>
          <w:sz w:val="22"/>
          <w:szCs w:val="22"/>
        </w:rPr>
        <w:t>够见到</w:t>
      </w:r>
      <w:proofErr w:type="gramEnd"/>
      <w:r w:rsidR="00775A71" w:rsidRPr="00DF4D1D">
        <w:rPr>
          <w:rFonts w:ascii="微软雅黑" w:eastAsia="微软雅黑" w:hAnsi="微软雅黑" w:cs="微软雅黑" w:hint="eastAsia"/>
          <w:sz w:val="22"/>
          <w:szCs w:val="22"/>
        </w:rPr>
        <w:t>那又是一回事了。</w:t>
      </w:r>
    </w:p>
    <w:p w14:paraId="61D59FF9" w14:textId="086490D0" w:rsidR="00775A71" w:rsidRPr="00DF4D1D" w:rsidRDefault="00F112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玩归玩闹归闹，别拿钞票当玩笑，枪炮在我手，白宫路上走</w:t>
      </w:r>
      <w:r w:rsidR="00F4679D" w:rsidRPr="00DF4D1D">
        <w:rPr>
          <w:rFonts w:ascii="微软雅黑" w:eastAsia="微软雅黑" w:hAnsi="微软雅黑" w:cs="微软雅黑" w:hint="eastAsia"/>
          <w:sz w:val="22"/>
          <w:szCs w:val="22"/>
        </w:rPr>
        <w:t>。卖个聚变来点药，</w:t>
      </w:r>
      <w:proofErr w:type="gramStart"/>
      <w:r w:rsidR="001C69BC" w:rsidRPr="00DF4D1D">
        <w:rPr>
          <w:rFonts w:ascii="微软雅黑" w:eastAsia="微软雅黑" w:hAnsi="微软雅黑" w:cs="微软雅黑" w:hint="eastAsia"/>
          <w:sz w:val="22"/>
          <w:szCs w:val="22"/>
        </w:rPr>
        <w:t>拜灯</w:t>
      </w:r>
      <w:r w:rsidR="00F4679D" w:rsidRPr="00DF4D1D">
        <w:rPr>
          <w:rFonts w:ascii="微软雅黑" w:eastAsia="微软雅黑" w:hAnsi="微软雅黑" w:cs="微软雅黑" w:hint="eastAsia"/>
          <w:sz w:val="22"/>
          <w:szCs w:val="22"/>
        </w:rPr>
        <w:t>是</w:t>
      </w:r>
      <w:proofErr w:type="gramEnd"/>
      <w:r w:rsidR="00F4679D" w:rsidRPr="00DF4D1D">
        <w:rPr>
          <w:rFonts w:ascii="微软雅黑" w:eastAsia="微软雅黑" w:hAnsi="微软雅黑" w:cs="微软雅黑" w:hint="eastAsia"/>
          <w:sz w:val="22"/>
          <w:szCs w:val="22"/>
        </w:rPr>
        <w:t>狗汪汪叫。</w:t>
      </w:r>
    </w:p>
    <w:p w14:paraId="4913E324" w14:textId="37C8AF12" w:rsidR="006A0D9A" w:rsidRPr="00DF4D1D" w:rsidRDefault="00F4679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看似慢慢的走</w:t>
      </w:r>
      <w:r w:rsidR="001B1DDB" w:rsidRPr="00DF4D1D">
        <w:rPr>
          <w:rFonts w:ascii="微软雅黑" w:eastAsia="微软雅黑" w:hAnsi="微软雅黑" w:cs="微软雅黑" w:hint="eastAsia"/>
          <w:sz w:val="22"/>
          <w:szCs w:val="22"/>
        </w:rPr>
        <w:t>，但其实三人的速度并不慢，每一步走脚踏实地，但在迈出下一步的时候却会直接跳跃</w:t>
      </w:r>
      <w:proofErr w:type="gramStart"/>
      <w:r w:rsidR="001B1DDB" w:rsidRPr="00DF4D1D">
        <w:rPr>
          <w:rFonts w:ascii="微软雅黑" w:eastAsia="微软雅黑" w:hAnsi="微软雅黑" w:cs="微软雅黑" w:hint="eastAsia"/>
          <w:sz w:val="22"/>
          <w:szCs w:val="22"/>
        </w:rPr>
        <w:t>一</w:t>
      </w:r>
      <w:proofErr w:type="gramEnd"/>
      <w:r w:rsidR="001B1DDB" w:rsidRPr="00DF4D1D">
        <w:rPr>
          <w:rFonts w:ascii="微软雅黑" w:eastAsia="微软雅黑" w:hAnsi="微软雅黑" w:cs="微软雅黑" w:hint="eastAsia"/>
          <w:sz w:val="22"/>
          <w:szCs w:val="22"/>
        </w:rPr>
        <w:t>小段空间</w:t>
      </w:r>
      <w:r w:rsidR="00AB4831" w:rsidRPr="00DF4D1D">
        <w:rPr>
          <w:rFonts w:ascii="微软雅黑" w:eastAsia="微软雅黑" w:hAnsi="微软雅黑" w:cs="微软雅黑" w:hint="eastAsia"/>
          <w:sz w:val="22"/>
          <w:szCs w:val="22"/>
        </w:rPr>
        <w:t>，很快便来到了白宫的门口。</w:t>
      </w:r>
    </w:p>
    <w:p w14:paraId="28F11FFB" w14:textId="216ACC5A" w:rsidR="00AB4831" w:rsidRPr="00DF4D1D" w:rsidRDefault="00AB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B5E68" w:rsidRPr="00DF4D1D">
        <w:rPr>
          <w:rFonts w:ascii="微软雅黑" w:eastAsia="微软雅黑" w:hAnsi="微软雅黑" w:cs="微软雅黑" w:hint="eastAsia"/>
          <w:sz w:val="22"/>
          <w:szCs w:val="22"/>
        </w:rPr>
        <w:t>嘿，这三位小姐，请停下</w:t>
      </w:r>
      <w:r w:rsidR="00156F73"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56F73" w:rsidRPr="00DF4D1D">
        <w:rPr>
          <w:rFonts w:ascii="微软雅黑" w:eastAsia="微软雅黑" w:hAnsi="微软雅黑" w:cs="微软雅黑" w:hint="eastAsia"/>
          <w:sz w:val="22"/>
          <w:szCs w:val="22"/>
        </w:rPr>
        <w:t>在白宫门口的安保人员将三人拦了下来</w:t>
      </w:r>
      <w:r w:rsidR="001E57C4" w:rsidRPr="00DF4D1D">
        <w:rPr>
          <w:rFonts w:ascii="微软雅黑" w:eastAsia="微软雅黑" w:hAnsi="微软雅黑" w:cs="微软雅黑"/>
          <w:sz w:val="22"/>
          <w:szCs w:val="22"/>
        </w:rPr>
        <w:t>,</w:t>
      </w:r>
      <w:r w:rsidR="001E57C4" w:rsidRPr="00DF4D1D">
        <w:rPr>
          <w:rFonts w:ascii="微软雅黑" w:eastAsia="微软雅黑" w:hAnsi="微软雅黑" w:cs="微软雅黑" w:hint="eastAsia"/>
          <w:sz w:val="22"/>
          <w:szCs w:val="22"/>
        </w:rPr>
        <w:t>孙源玲对此完全不意外，毕竟这儿也是国家级的重要人物在这里面，要是出现了一些意外那就不好了，而且自己的既然要赚钱嘛，还是得稍微客气一点啦。</w:t>
      </w:r>
    </w:p>
    <w:p w14:paraId="192E6E0B" w14:textId="7005F1FD"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规矩的停下之后那个保安说道：</w:t>
      </w:r>
    </w:p>
    <w:p w14:paraId="5560A5D3" w14:textId="1DA77467"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“请说明你门的来意。”</w:t>
      </w:r>
    </w:p>
    <w:p w14:paraId="3C2965D7" w14:textId="57AB2085"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“起来商谈商业合作的，这个合作十分的重要，麻烦给你们的总统带句话，就说我是玲瑶科创的实际掌权人。”</w:t>
      </w:r>
    </w:p>
    <w:p w14:paraId="5B0B7FAE" w14:textId="32B2B334"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那个保安似乎知道玲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，在对着自己旁边的同伴说了几句话之后便进入白宫之中，看样子是去通知自己的主子了。</w:t>
      </w:r>
    </w:p>
    <w:p w14:paraId="0C91AF7B" w14:textId="6FA9B149" w:rsidR="004F41C7" w:rsidRPr="00DF4D1D" w:rsidRDefault="004F4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孙源玲看了看这些保安，发现大多数都是</w:t>
      </w:r>
      <w:r w:rsidR="00341743" w:rsidRPr="00DF4D1D">
        <w:rPr>
          <w:rFonts w:ascii="微软雅黑" w:eastAsia="微软雅黑" w:hAnsi="微软雅黑" w:cs="微软雅黑" w:hint="eastAsia"/>
          <w:sz w:val="22"/>
          <w:szCs w:val="22"/>
        </w:rPr>
        <w:t>超能者，但是还是有几个是修行者，看来孙源玲所公布出来的修行法还是有部分的西方国家接受的，但是他们显然更加的喜欢超能力，而不是那么多喜欢苦修。</w:t>
      </w:r>
    </w:p>
    <w:p w14:paraId="5C032A80" w14:textId="58C8B1ED" w:rsidR="00341743" w:rsidRPr="00DF4D1D" w:rsidRDefault="00341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超能侧的强弱划分相比于修行者并没有那么的细腻，但是一个大致的划分还是有的，这些超能者现在处于的就是三级超能上下，超能可分为九个等级，没三个等级为一个</w:t>
      </w:r>
      <w:r w:rsidRPr="00DF4D1D">
        <w:rPr>
          <w:rFonts w:ascii="微软雅黑" w:eastAsia="微软雅黑" w:hAnsi="微软雅黑" w:cs="微软雅黑" w:hint="eastAsia"/>
          <w:sz w:val="22"/>
          <w:szCs w:val="22"/>
        </w:rPr>
        <w:lastRenderedPageBreak/>
        <w:t>大等级，九级为最高，到了九级之后想要变得更强就得放弃自己已经完全熟悉的道路走上修行的道路，因为超能所能够达到的极限很低，这个极限更多的是以这个星球或者说整个星系所能够支撑的最大的能量供应为上限。</w:t>
      </w:r>
    </w:p>
    <w:p w14:paraId="265EAB17" w14:textId="27EA9181" w:rsidR="00341743" w:rsidRPr="00DF4D1D" w:rsidRDefault="00341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按理论上来说，修行者也是这样的，但是修行者并不是借用而是掠夺，掠夺能量的方式来强大自己，于是就有了脱离宇宙变得更加强大的可能性。</w:t>
      </w:r>
    </w:p>
    <w:p w14:paraId="6CDCBC61" w14:textId="6DCF3098" w:rsidR="00341743" w:rsidRPr="00DF4D1D" w:rsidRDefault="00E23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那个人走的快，回来的也快，看样子是自己的主子对于孙源玲的到来有些惊讶，但是却可以从中获得一些不能想象的好处。</w:t>
      </w:r>
    </w:p>
    <w:p w14:paraId="408837F2" w14:textId="1899F4FA" w:rsidR="00E23AEB" w:rsidRPr="00DF4D1D" w:rsidRDefault="00C916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“尊敬的孙小姐，</w:t>
      </w:r>
      <w:r w:rsidR="00146FA6" w:rsidRPr="00DF4D1D">
        <w:rPr>
          <w:rFonts w:ascii="微软雅黑" w:eastAsia="微软雅黑" w:hAnsi="微软雅黑" w:cs="微软雅黑" w:hint="eastAsia"/>
          <w:sz w:val="22"/>
          <w:szCs w:val="22"/>
        </w:rPr>
        <w:t>请进总统先生今天刚好在白宫之中。</w:t>
      </w:r>
      <w:r w:rsidR="005B48CF" w:rsidRPr="00DF4D1D">
        <w:rPr>
          <w:rFonts w:ascii="微软雅黑" w:eastAsia="微软雅黑" w:hAnsi="微软雅黑" w:cs="微软雅黑" w:hint="eastAsia"/>
          <w:sz w:val="22"/>
          <w:szCs w:val="22"/>
        </w:rPr>
        <w:t>另外这两位是谁？</w:t>
      </w:r>
      <w:r w:rsidRPr="00DF4D1D">
        <w:rPr>
          <w:rFonts w:ascii="微软雅黑" w:eastAsia="微软雅黑" w:hAnsi="微软雅黑" w:cs="微软雅黑" w:hint="eastAsia"/>
          <w:sz w:val="22"/>
          <w:szCs w:val="22"/>
        </w:rPr>
        <w:t>”</w:t>
      </w:r>
    </w:p>
    <w:p w14:paraId="6557D2DD" w14:textId="0F074C4A" w:rsidR="005B48CF" w:rsidRPr="00DF4D1D" w:rsidRDefault="005B48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“这两位都是我的助手，是我可以信任的手下。”</w:t>
      </w:r>
    </w:p>
    <w:p w14:paraId="2606762C" w14:textId="4529241A" w:rsidR="005B48CF" w:rsidRPr="00DF4D1D" w:rsidRDefault="005B48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“三位请跟我来。”这个保安向自己的助手</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明了一下之后</w:t>
      </w:r>
      <w:r w:rsidR="001C69BC" w:rsidRPr="00DF4D1D">
        <w:rPr>
          <w:rFonts w:ascii="微软雅黑" w:eastAsia="微软雅黑" w:hAnsi="微软雅黑" w:cs="微软雅黑" w:hint="eastAsia"/>
          <w:sz w:val="22"/>
          <w:szCs w:val="22"/>
        </w:rPr>
        <w:t>便向着白宫内部</w:t>
      </w:r>
      <w:proofErr w:type="gramStart"/>
      <w:r w:rsidR="001C69BC" w:rsidRPr="00DF4D1D">
        <w:rPr>
          <w:rFonts w:ascii="微软雅黑" w:eastAsia="微软雅黑" w:hAnsi="微软雅黑" w:cs="微软雅黑" w:hint="eastAsia"/>
          <w:sz w:val="22"/>
          <w:szCs w:val="22"/>
        </w:rPr>
        <w:t>走向拜灯的</w:t>
      </w:r>
      <w:proofErr w:type="gramEnd"/>
      <w:r w:rsidR="001C69BC" w:rsidRPr="00DF4D1D">
        <w:rPr>
          <w:rFonts w:ascii="微软雅黑" w:eastAsia="微软雅黑" w:hAnsi="微软雅黑" w:cs="微软雅黑" w:hint="eastAsia"/>
          <w:sz w:val="22"/>
          <w:szCs w:val="22"/>
        </w:rPr>
        <w:t>房间之中了。</w:t>
      </w:r>
    </w:p>
    <w:p w14:paraId="2F3F8328" w14:textId="2962E88C" w:rsidR="001C69BC" w:rsidRPr="00DF4D1D" w:rsidRDefault="001C6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在拐过</w:t>
      </w:r>
      <w:proofErr w:type="gramStart"/>
      <w:r w:rsidRPr="00DF4D1D">
        <w:rPr>
          <w:rFonts w:ascii="微软雅黑" w:eastAsia="微软雅黑" w:hAnsi="微软雅黑" w:cs="微软雅黑" w:hint="eastAsia"/>
          <w:sz w:val="22"/>
          <w:szCs w:val="22"/>
        </w:rPr>
        <w:t>了几拐之后</w:t>
      </w:r>
      <w:proofErr w:type="gramEnd"/>
      <w:r w:rsidRPr="00DF4D1D">
        <w:rPr>
          <w:rFonts w:ascii="微软雅黑" w:eastAsia="微软雅黑" w:hAnsi="微软雅黑" w:cs="微软雅黑" w:hint="eastAsia"/>
          <w:sz w:val="22"/>
          <w:szCs w:val="22"/>
        </w:rPr>
        <w:t>孙源玲捡到了坐在会议室中的拜灯，以及</w:t>
      </w:r>
      <w:proofErr w:type="gramStart"/>
      <w:r w:rsidRPr="00DF4D1D">
        <w:rPr>
          <w:rFonts w:ascii="微软雅黑" w:eastAsia="微软雅黑" w:hAnsi="微软雅黑" w:cs="微软雅黑" w:hint="eastAsia"/>
          <w:sz w:val="22"/>
          <w:szCs w:val="22"/>
        </w:rPr>
        <w:t>一众</w:t>
      </w:r>
      <w:r w:rsidR="006168C5" w:rsidRPr="00DF4D1D">
        <w:rPr>
          <w:rFonts w:ascii="微软雅黑" w:eastAsia="微软雅黑" w:hAnsi="微软雅黑" w:cs="微软雅黑" w:hint="eastAsia"/>
          <w:sz w:val="22"/>
          <w:szCs w:val="22"/>
        </w:rPr>
        <w:t>长期</w:t>
      </w:r>
      <w:proofErr w:type="gramEnd"/>
      <w:r w:rsidR="006168C5" w:rsidRPr="00DF4D1D">
        <w:rPr>
          <w:rFonts w:ascii="微软雅黑" w:eastAsia="微软雅黑" w:hAnsi="微软雅黑" w:cs="微软雅黑" w:hint="eastAsia"/>
          <w:sz w:val="22"/>
          <w:szCs w:val="22"/>
        </w:rPr>
        <w:t>混迹在政界的人在其旁边坐着，更有一些高新领域的专家在哪儿坐着。</w:t>
      </w:r>
    </w:p>
    <w:p w14:paraId="0A8B5668" w14:textId="03BEF03A" w:rsidR="001C69BC" w:rsidRPr="00DF4D1D" w:rsidRDefault="001C6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168C5" w:rsidRPr="00DF4D1D">
        <w:rPr>
          <w:rFonts w:ascii="微软雅黑" w:eastAsia="微软雅黑" w:hAnsi="微软雅黑" w:cs="微软雅黑" w:hint="eastAsia"/>
          <w:sz w:val="22"/>
          <w:szCs w:val="22"/>
        </w:rPr>
        <w:t>我亲爱的孙小姐，你怎么来了</w:t>
      </w:r>
      <w:r w:rsidR="00E96F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roofErr w:type="gramStart"/>
      <w:r w:rsidR="00E96FD7" w:rsidRPr="00DF4D1D">
        <w:rPr>
          <w:rFonts w:ascii="微软雅黑" w:eastAsia="微软雅黑" w:hAnsi="微软雅黑" w:cs="微软雅黑" w:hint="eastAsia"/>
          <w:sz w:val="22"/>
          <w:szCs w:val="22"/>
        </w:rPr>
        <w:t>拜灯在</w:t>
      </w:r>
      <w:proofErr w:type="gramEnd"/>
      <w:r w:rsidR="00E96FD7" w:rsidRPr="00DF4D1D">
        <w:rPr>
          <w:rFonts w:ascii="微软雅黑" w:eastAsia="微软雅黑" w:hAnsi="微软雅黑" w:cs="微软雅黑" w:hint="eastAsia"/>
          <w:sz w:val="22"/>
          <w:szCs w:val="22"/>
        </w:rPr>
        <w:t>见到孙源玲之后公式化的问候了一句，孙源玲是属于华国的</w:t>
      </w:r>
      <w:r w:rsidR="004F3E15" w:rsidRPr="00DF4D1D">
        <w:rPr>
          <w:rFonts w:ascii="微软雅黑" w:eastAsia="微软雅黑" w:hAnsi="微软雅黑" w:cs="微软雅黑" w:hint="eastAsia"/>
          <w:sz w:val="22"/>
          <w:szCs w:val="22"/>
        </w:rPr>
        <w:t>重要人才，他自然记得，而且见到孙源玲之后</w:t>
      </w:r>
      <w:proofErr w:type="gramStart"/>
      <w:r w:rsidR="004F3E15" w:rsidRPr="00DF4D1D">
        <w:rPr>
          <w:rFonts w:ascii="微软雅黑" w:eastAsia="微软雅黑" w:hAnsi="微软雅黑" w:cs="微软雅黑" w:hint="eastAsia"/>
          <w:sz w:val="22"/>
          <w:szCs w:val="22"/>
        </w:rPr>
        <w:t>拜灯有了</w:t>
      </w:r>
      <w:proofErr w:type="gramEnd"/>
      <w:r w:rsidR="004F3E15" w:rsidRPr="00DF4D1D">
        <w:rPr>
          <w:rFonts w:ascii="微软雅黑" w:eastAsia="微软雅黑" w:hAnsi="微软雅黑" w:cs="微软雅黑" w:hint="eastAsia"/>
          <w:sz w:val="22"/>
          <w:szCs w:val="22"/>
        </w:rPr>
        <w:t>些十分冒险的想法。</w:t>
      </w:r>
    </w:p>
    <w:p w14:paraId="637CE5CC" w14:textId="006626C0" w:rsidR="00317B48" w:rsidRPr="00DF4D1D" w:rsidRDefault="004F3E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“我们是来谈谈生意的，这个生意</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方面可能处于某些原因不能够和你们合作，但是我们却可以合作</w:t>
      </w:r>
      <w:r w:rsidR="00D603E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603E1" w:rsidRPr="00DF4D1D">
        <w:rPr>
          <w:rFonts w:ascii="微软雅黑" w:eastAsia="微软雅黑" w:hAnsi="微软雅黑" w:cs="微软雅黑" w:hint="eastAsia"/>
          <w:sz w:val="22"/>
          <w:szCs w:val="22"/>
        </w:rPr>
        <w:t>虽然对于孙源玲的开门见山有些意外，但是更加</w:t>
      </w:r>
      <w:proofErr w:type="gramStart"/>
      <w:r w:rsidR="00D603E1" w:rsidRPr="00DF4D1D">
        <w:rPr>
          <w:rFonts w:ascii="微软雅黑" w:eastAsia="微软雅黑" w:hAnsi="微软雅黑" w:cs="微软雅黑" w:hint="eastAsia"/>
          <w:sz w:val="22"/>
          <w:szCs w:val="22"/>
        </w:rPr>
        <w:t>令拜灯意外</w:t>
      </w:r>
      <w:proofErr w:type="gramEnd"/>
      <w:r w:rsidR="00D603E1" w:rsidRPr="00DF4D1D">
        <w:rPr>
          <w:rFonts w:ascii="微软雅黑" w:eastAsia="微软雅黑" w:hAnsi="微软雅黑" w:cs="微软雅黑" w:hint="eastAsia"/>
          <w:sz w:val="22"/>
          <w:szCs w:val="22"/>
        </w:rPr>
        <w:t>的</w:t>
      </w:r>
      <w:proofErr w:type="gramStart"/>
      <w:r w:rsidR="00D603E1" w:rsidRPr="00DF4D1D">
        <w:rPr>
          <w:rFonts w:ascii="微软雅黑" w:eastAsia="微软雅黑" w:hAnsi="微软雅黑" w:cs="微软雅黑" w:hint="eastAsia"/>
          <w:sz w:val="22"/>
          <w:szCs w:val="22"/>
        </w:rPr>
        <w:t>是</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都牢牢</w:t>
      </w:r>
      <w:proofErr w:type="gramEnd"/>
      <w:r w:rsidR="00D603E1" w:rsidRPr="00DF4D1D">
        <w:rPr>
          <w:rFonts w:ascii="微软雅黑" w:eastAsia="微软雅黑" w:hAnsi="微软雅黑" w:cs="微软雅黑" w:hint="eastAsia"/>
          <w:sz w:val="22"/>
          <w:szCs w:val="22"/>
        </w:rPr>
        <w:t>的握在手里的东西一个私人的公司却可以拿出来，虽然这个公司在他的眼里很有可能是</w:t>
      </w:r>
      <w:proofErr w:type="gramStart"/>
      <w:r w:rsidR="00D603E1" w:rsidRPr="00DF4D1D">
        <w:rPr>
          <w:rFonts w:ascii="微软雅黑" w:eastAsia="微软雅黑" w:hAnsi="微软雅黑" w:cs="微软雅黑" w:hint="eastAsia"/>
          <w:sz w:val="22"/>
          <w:szCs w:val="22"/>
        </w:rPr>
        <w:t>有着</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军方</w:t>
      </w:r>
      <w:proofErr w:type="gramEnd"/>
      <w:r w:rsidR="00D603E1" w:rsidRPr="00DF4D1D">
        <w:rPr>
          <w:rFonts w:ascii="微软雅黑" w:eastAsia="微软雅黑" w:hAnsi="微软雅黑" w:cs="微软雅黑" w:hint="eastAsia"/>
          <w:sz w:val="22"/>
          <w:szCs w:val="22"/>
        </w:rPr>
        <w:t>背景的公司。</w:t>
      </w:r>
    </w:p>
    <w:p w14:paraId="14A34A03" w14:textId="3524D055" w:rsidR="004F3E15" w:rsidRPr="00DF4D1D" w:rsidRDefault="00D603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“孙小姐——我们的确十分的需要这些技术，但是我们并不相信你们能够拿出这样的技术，而我相信</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方面也是不可能允许你这样做。”</w:t>
      </w:r>
      <w:proofErr w:type="gramStart"/>
      <w:r w:rsidR="00ED600C" w:rsidRPr="00DF4D1D">
        <w:rPr>
          <w:rFonts w:ascii="微软雅黑" w:eastAsia="微软雅黑" w:hAnsi="微软雅黑" w:cs="微软雅黑" w:hint="eastAsia"/>
          <w:sz w:val="22"/>
          <w:szCs w:val="22"/>
        </w:rPr>
        <w:t>拜灯显得</w:t>
      </w:r>
      <w:proofErr w:type="gramEnd"/>
      <w:r w:rsidR="00ED600C" w:rsidRPr="00DF4D1D">
        <w:rPr>
          <w:rFonts w:ascii="微软雅黑" w:eastAsia="微软雅黑" w:hAnsi="微软雅黑" w:cs="微软雅黑" w:hint="eastAsia"/>
          <w:sz w:val="22"/>
          <w:szCs w:val="22"/>
        </w:rPr>
        <w:t>有些激动，但他还是十</w:t>
      </w:r>
      <w:r w:rsidR="00ED600C" w:rsidRPr="00DF4D1D">
        <w:rPr>
          <w:rFonts w:ascii="微软雅黑" w:eastAsia="微软雅黑" w:hAnsi="微软雅黑" w:cs="微软雅黑" w:hint="eastAsia"/>
          <w:sz w:val="22"/>
          <w:szCs w:val="22"/>
        </w:rPr>
        <w:lastRenderedPageBreak/>
        <w:t>分的怀疑，毕竟这样的技术怎么看都不会和这种公司有关系。</w:t>
      </w:r>
    </w:p>
    <w:p w14:paraId="1E30F5EC" w14:textId="1AB6BB0B" w:rsidR="00D603E1" w:rsidRPr="00DF4D1D" w:rsidRDefault="00545E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孙源玲在来的时候就知道这个新晋的漂亮国总统肯定是不相信孙源玲是有可控核聚变的相关技术的</w:t>
      </w:r>
      <w:r w:rsidR="00BB3405" w:rsidRPr="00DF4D1D">
        <w:rPr>
          <w:rFonts w:ascii="微软雅黑" w:eastAsia="微软雅黑" w:hAnsi="微软雅黑" w:cs="微软雅黑" w:hint="eastAsia"/>
          <w:sz w:val="22"/>
          <w:szCs w:val="22"/>
        </w:rPr>
        <w:t>，于是将放着各种证据的笔记本电脑拿给了总统助手，示意</w:t>
      </w:r>
      <w:proofErr w:type="gramStart"/>
      <w:r w:rsidR="00BB3405" w:rsidRPr="00DF4D1D">
        <w:rPr>
          <w:rFonts w:ascii="微软雅黑" w:eastAsia="微软雅黑" w:hAnsi="微软雅黑" w:cs="微软雅黑" w:hint="eastAsia"/>
          <w:sz w:val="22"/>
          <w:szCs w:val="22"/>
        </w:rPr>
        <w:t>总统拜灯可以</w:t>
      </w:r>
      <w:proofErr w:type="gramEnd"/>
      <w:r w:rsidR="00BB3405" w:rsidRPr="00DF4D1D">
        <w:rPr>
          <w:rFonts w:ascii="微软雅黑" w:eastAsia="微软雅黑" w:hAnsi="微软雅黑" w:cs="微软雅黑" w:hint="eastAsia"/>
          <w:sz w:val="22"/>
          <w:szCs w:val="22"/>
        </w:rPr>
        <w:t>请他的技术顾问查看事情的真实性。</w:t>
      </w:r>
    </w:p>
    <w:p w14:paraId="6F32453F" w14:textId="2804645A" w:rsidR="00BB3405" w:rsidRPr="00DF4D1D" w:rsidRDefault="009C6E6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拜灯的</w:t>
      </w:r>
      <w:proofErr w:type="gramEnd"/>
      <w:r w:rsidRPr="00DF4D1D">
        <w:rPr>
          <w:rFonts w:ascii="微软雅黑" w:eastAsia="微软雅黑" w:hAnsi="微软雅黑" w:cs="微软雅黑" w:hint="eastAsia"/>
          <w:sz w:val="22"/>
          <w:szCs w:val="22"/>
        </w:rPr>
        <w:t>技术顾问结果孙源玲的电脑开始看起了上面的内容，</w:t>
      </w:r>
      <w:r w:rsidR="00C46389" w:rsidRPr="00DF4D1D">
        <w:rPr>
          <w:rFonts w:ascii="微软雅黑" w:eastAsia="微软雅黑" w:hAnsi="微软雅黑" w:cs="微软雅黑" w:hint="eastAsia"/>
          <w:sz w:val="22"/>
          <w:szCs w:val="22"/>
        </w:rPr>
        <w:t>看着其中的内容</w:t>
      </w:r>
      <w:r w:rsidR="00050C9F" w:rsidRPr="00DF4D1D">
        <w:rPr>
          <w:rFonts w:ascii="微软雅黑" w:eastAsia="微软雅黑" w:hAnsi="微软雅黑" w:cs="微软雅黑" w:hint="eastAsia"/>
          <w:sz w:val="22"/>
          <w:szCs w:val="22"/>
        </w:rPr>
        <w:t>越是看就越是感到心经，因为这些内容不仅是真实的，而且其做到的效果还极其的优秀，甚至不像是这个时代能够做出来的东西。</w:t>
      </w:r>
    </w:p>
    <w:p w14:paraId="4B8AAA62" w14:textId="66410E6C" w:rsidR="00050C9F"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技术顾问虽然感到十分的震惊，但还是在确定了事情的真实性之后还是</w:t>
      </w:r>
      <w:proofErr w:type="gramStart"/>
      <w:r w:rsidRPr="00DF4D1D">
        <w:rPr>
          <w:rFonts w:ascii="微软雅黑" w:eastAsia="微软雅黑" w:hAnsi="微软雅黑" w:cs="微软雅黑" w:hint="eastAsia"/>
          <w:sz w:val="22"/>
          <w:szCs w:val="22"/>
        </w:rPr>
        <w:t>向拜灯汇报</w:t>
      </w:r>
      <w:proofErr w:type="gramEnd"/>
      <w:r w:rsidRPr="00DF4D1D">
        <w:rPr>
          <w:rFonts w:ascii="微软雅黑" w:eastAsia="微软雅黑" w:hAnsi="微软雅黑" w:cs="微软雅黑" w:hint="eastAsia"/>
          <w:sz w:val="22"/>
          <w:szCs w:val="22"/>
        </w:rPr>
        <w:t>了一下。</w:t>
      </w:r>
    </w:p>
    <w:p w14:paraId="68D3304E" w14:textId="0CED0342" w:rsidR="006F7784"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在听了自己的技术顾问的描述</w:t>
      </w:r>
      <w:proofErr w:type="gramStart"/>
      <w:r w:rsidRPr="00DF4D1D">
        <w:rPr>
          <w:rFonts w:ascii="微软雅黑" w:eastAsia="微软雅黑" w:hAnsi="微软雅黑" w:cs="微软雅黑" w:hint="eastAsia"/>
          <w:sz w:val="22"/>
          <w:szCs w:val="22"/>
        </w:rPr>
        <w:t>之后拜灯震惊</w:t>
      </w:r>
      <w:proofErr w:type="gramEnd"/>
      <w:r w:rsidRPr="00DF4D1D">
        <w:rPr>
          <w:rFonts w:ascii="微软雅黑" w:eastAsia="微软雅黑" w:hAnsi="微软雅黑" w:cs="微软雅黑" w:hint="eastAsia"/>
          <w:sz w:val="22"/>
          <w:szCs w:val="22"/>
        </w:rPr>
        <w:t>的说不出话，在换了好一段时间之后才说道：</w:t>
      </w:r>
    </w:p>
    <w:p w14:paraId="7BA2A7A1" w14:textId="546092D9" w:rsidR="006F7784"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“看来孙小姐是真的掌握了一些十分特殊的东西，详细的东西我们也就不过多的</w:t>
      </w:r>
      <w:r w:rsidR="00EB0755" w:rsidRPr="00DF4D1D">
        <w:rPr>
          <w:rFonts w:ascii="微软雅黑" w:eastAsia="微软雅黑" w:hAnsi="微软雅黑" w:cs="微软雅黑" w:hint="eastAsia"/>
          <w:sz w:val="22"/>
          <w:szCs w:val="22"/>
        </w:rPr>
        <w:t>询问，那么孙小姐这次想要怎么合作了？</w:t>
      </w:r>
      <w:r w:rsidRPr="00DF4D1D">
        <w:rPr>
          <w:rFonts w:ascii="微软雅黑" w:eastAsia="微软雅黑" w:hAnsi="微软雅黑" w:cs="微软雅黑" w:hint="eastAsia"/>
          <w:sz w:val="22"/>
          <w:szCs w:val="22"/>
        </w:rPr>
        <w:t>”</w:t>
      </w:r>
      <w:proofErr w:type="gramStart"/>
      <w:r w:rsidR="00EB0755" w:rsidRPr="00DF4D1D">
        <w:rPr>
          <w:rFonts w:ascii="微软雅黑" w:eastAsia="微软雅黑" w:hAnsi="微软雅黑" w:cs="微软雅黑" w:hint="eastAsia"/>
          <w:sz w:val="22"/>
          <w:szCs w:val="22"/>
        </w:rPr>
        <w:t>拜灯此时</w:t>
      </w:r>
      <w:proofErr w:type="gramEnd"/>
      <w:r w:rsidR="00EB0755" w:rsidRPr="00DF4D1D">
        <w:rPr>
          <w:rFonts w:ascii="微软雅黑" w:eastAsia="微软雅黑" w:hAnsi="微软雅黑" w:cs="微软雅黑" w:hint="eastAsia"/>
          <w:sz w:val="22"/>
          <w:szCs w:val="22"/>
        </w:rPr>
        <w:t>有些着急了，毕竟核聚变这种跨时代的产物他们已经被</w:t>
      </w:r>
      <w:proofErr w:type="gramStart"/>
      <w:r w:rsidR="00BC215B">
        <w:rPr>
          <w:rFonts w:ascii="微软雅黑" w:eastAsia="微软雅黑" w:hAnsi="微软雅黑" w:cs="微软雅黑" w:hint="eastAsia"/>
          <w:sz w:val="22"/>
          <w:szCs w:val="22"/>
        </w:rPr>
        <w:t>兔砸</w:t>
      </w:r>
      <w:r w:rsidR="00EB0755" w:rsidRPr="00DF4D1D">
        <w:rPr>
          <w:rFonts w:ascii="微软雅黑" w:eastAsia="微软雅黑" w:hAnsi="微软雅黑" w:cs="微软雅黑" w:hint="eastAsia"/>
          <w:sz w:val="22"/>
          <w:szCs w:val="22"/>
        </w:rPr>
        <w:t>给</w:t>
      </w:r>
      <w:proofErr w:type="gramEnd"/>
      <w:r w:rsidR="00EB0755" w:rsidRPr="00DF4D1D">
        <w:rPr>
          <w:rFonts w:ascii="微软雅黑" w:eastAsia="微软雅黑" w:hAnsi="微软雅黑" w:cs="微软雅黑" w:hint="eastAsia"/>
          <w:sz w:val="22"/>
          <w:szCs w:val="22"/>
        </w:rPr>
        <w:t>狠狠的甩下了，现在自己的可控核聚变还只是存在于幻想之中</w:t>
      </w:r>
      <w:r w:rsidR="000A79B5" w:rsidRPr="00DF4D1D">
        <w:rPr>
          <w:rFonts w:ascii="微软雅黑" w:eastAsia="微软雅黑" w:hAnsi="微软雅黑" w:cs="微软雅黑" w:hint="eastAsia"/>
          <w:sz w:val="22"/>
          <w:szCs w:val="22"/>
        </w:rPr>
        <w:t>，现在看到了可以追赶上的机会怎能够不着急？</w:t>
      </w:r>
    </w:p>
    <w:p w14:paraId="7F6B2E8F" w14:textId="3C0E4BF5" w:rsidR="00A167A7" w:rsidRPr="00DF4D1D" w:rsidRDefault="000A79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可供核聚变的装置，以及用于控制及维护的人员，但是核聚变所需要的核聚变燃料重氢或者其他类似的核聚变燃料需要由你方进行提供，场地由你们提供我们进行挑选，如果场地不符合要求就请重新挑选，直到我们满意场地的配置为止。</w:t>
      </w:r>
      <w:r w:rsidR="00A167A7" w:rsidRPr="00DF4D1D">
        <w:rPr>
          <w:rFonts w:ascii="微软雅黑" w:eastAsia="微软雅黑" w:hAnsi="微软雅黑" w:cs="微软雅黑" w:hint="eastAsia"/>
          <w:sz w:val="22"/>
          <w:szCs w:val="22"/>
        </w:rPr>
        <w:t>在两年之后我们可以为你们培养一批技术人员用于维护可控核聚变装置的日常运行，但是在进行配件的更换已经燃料的更换时必须由我们的技术人员进行，你们无权进行干预。</w:t>
      </w:r>
      <w:r w:rsidR="00F3631B" w:rsidRPr="00DF4D1D">
        <w:rPr>
          <w:rFonts w:ascii="微软雅黑" w:eastAsia="微软雅黑" w:hAnsi="微软雅黑" w:cs="微软雅黑" w:hint="eastAsia"/>
          <w:sz w:val="22"/>
          <w:szCs w:val="22"/>
        </w:rPr>
        <w:t>这也是为了保护我们技术的安全。</w:t>
      </w:r>
    </w:p>
    <w:p w14:paraId="41377D49" w14:textId="77777777" w:rsidR="00F3631B" w:rsidRPr="00DF4D1D" w:rsidRDefault="00A167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第二，我们的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建造可控核聚变机组也是需要本钱的，而且研发和建造都是需要大量</w:t>
      </w:r>
      <w:r w:rsidRPr="00DF4D1D">
        <w:rPr>
          <w:rFonts w:ascii="微软雅黑" w:eastAsia="微软雅黑" w:hAnsi="微软雅黑" w:cs="微软雅黑" w:hint="eastAsia"/>
          <w:sz w:val="22"/>
          <w:szCs w:val="22"/>
        </w:rPr>
        <w:lastRenderedPageBreak/>
        <w:t>的资金投入，为了实现真正的可控核聚变，我们已经投入了大量的资金，所以价格可能有些贵。</w:t>
      </w:r>
    </w:p>
    <w:p w14:paraId="7A06CF79" w14:textId="4E0B0B26" w:rsidR="000A79B5"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061.96</w:t>
      </w:r>
      <w:r w:rsidRPr="00DF4D1D">
        <w:rPr>
          <w:rFonts w:ascii="微软雅黑" w:eastAsia="微软雅黑" w:hAnsi="微软雅黑" w:cs="微软雅黑" w:hint="eastAsia"/>
          <w:sz w:val="22"/>
          <w:szCs w:val="22"/>
        </w:rPr>
        <w:t>亿千瓦时的小型核聚变发电机组的建造价格为1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亿$，这个价格是很划算的，因为小型电站的体型很小，建造也是极其的方便。</w:t>
      </w:r>
      <w:r w:rsidR="000A79B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孙源玲话还没有</w:t>
      </w:r>
      <w:proofErr w:type="gramStart"/>
      <w:r w:rsidRPr="00DF4D1D">
        <w:rPr>
          <w:rFonts w:ascii="微软雅黑" w:eastAsia="微软雅黑" w:hAnsi="微软雅黑" w:cs="微软雅黑" w:hint="eastAsia"/>
          <w:sz w:val="22"/>
          <w:szCs w:val="22"/>
        </w:rPr>
        <w:t>说完拜灯突然</w:t>
      </w:r>
      <w:proofErr w:type="gramEnd"/>
      <w:r w:rsidRPr="00DF4D1D">
        <w:rPr>
          <w:rFonts w:ascii="微软雅黑" w:eastAsia="微软雅黑" w:hAnsi="微软雅黑" w:cs="微软雅黑" w:hint="eastAsia"/>
          <w:sz w:val="22"/>
          <w:szCs w:val="22"/>
        </w:rPr>
        <w:t>打断道：</w:t>
      </w:r>
    </w:p>
    <w:p w14:paraId="73CDCFDE" w14:textId="1521367A"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“孙小姐，你的要求是不是太过分了，这样的条件我们不可能接受。”</w:t>
      </w:r>
    </w:p>
    <w:p w14:paraId="363399B9" w14:textId="2386AF1E"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“哦~是吗？”在孙源玲说完之后从这个房间的上方掉下来许多人，这些人显然都是伪装的</w:t>
      </w:r>
      <w:proofErr w:type="gramStart"/>
      <w:r w:rsidRPr="00DF4D1D">
        <w:rPr>
          <w:rFonts w:ascii="微软雅黑" w:eastAsia="微软雅黑" w:hAnsi="微软雅黑" w:cs="微软雅黑" w:hint="eastAsia"/>
          <w:sz w:val="22"/>
          <w:szCs w:val="22"/>
        </w:rPr>
        <w:t>极其好的超</w:t>
      </w:r>
      <w:proofErr w:type="gramEnd"/>
      <w:r w:rsidRPr="00DF4D1D">
        <w:rPr>
          <w:rFonts w:ascii="微软雅黑" w:eastAsia="微软雅黑" w:hAnsi="微软雅黑" w:cs="微软雅黑" w:hint="eastAsia"/>
          <w:sz w:val="22"/>
          <w:szCs w:val="22"/>
        </w:rPr>
        <w:t>能者。</w:t>
      </w:r>
    </w:p>
    <w:p w14:paraId="00F8DF74" w14:textId="09B1CAAE"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“你——没有自己拒绝我……”</w:t>
      </w:r>
    </w:p>
    <w:p w14:paraId="76F18E86" w14:textId="77777777" w:rsidR="00ED600C" w:rsidRPr="00DF4D1D" w:rsidRDefault="00ED600C">
      <w:pPr>
        <w:rPr>
          <w:rFonts w:ascii="微软雅黑" w:eastAsia="微软雅黑" w:hAnsi="微软雅黑" w:cs="微软雅黑"/>
          <w:sz w:val="22"/>
          <w:szCs w:val="22"/>
        </w:rPr>
      </w:pPr>
    </w:p>
    <w:p w14:paraId="5AF889B9" w14:textId="556B9BAE" w:rsidR="002D77C4" w:rsidRPr="00DF4D1D" w:rsidRDefault="002D77C4">
      <w:pPr>
        <w:rPr>
          <w:rFonts w:ascii="微软雅黑" w:eastAsia="微软雅黑" w:hAnsi="微软雅黑" w:cs="微软雅黑"/>
          <w:sz w:val="22"/>
          <w:szCs w:val="22"/>
        </w:rPr>
      </w:pPr>
    </w:p>
    <w:p w14:paraId="1C403FCD" w14:textId="6AFAEC5D" w:rsidR="00AF1409" w:rsidRPr="00DF4D1D" w:rsidRDefault="00AF1409" w:rsidP="00AF140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1C36D1" w:rsidRPr="00DF4D1D">
        <w:rPr>
          <w:rFonts w:ascii="微软雅黑" w:eastAsia="微软雅黑" w:hAnsi="微软雅黑" w:cs="微软雅黑" w:hint="eastAsia"/>
          <w:sz w:val="22"/>
          <w:szCs w:val="22"/>
        </w:rPr>
        <w:t>三</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8D0925" w:rsidRPr="00DF4D1D">
        <w:rPr>
          <w:rFonts w:ascii="微软雅黑" w:eastAsia="微软雅黑" w:hAnsi="微软雅黑" w:cs="微软雅黑" w:hint="eastAsia"/>
          <w:sz w:val="22"/>
          <w:szCs w:val="22"/>
        </w:rPr>
        <w:t>不平等条约</w:t>
      </w:r>
    </w:p>
    <w:p w14:paraId="090CFA9E" w14:textId="79565B63" w:rsidR="00AF1409" w:rsidRPr="00DF4D1D" w:rsidRDefault="00C749CD">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拜灯看着</w:t>
      </w:r>
      <w:proofErr w:type="gramEnd"/>
      <w:r w:rsidRPr="00DF4D1D">
        <w:rPr>
          <w:rFonts w:ascii="微软雅黑" w:eastAsia="微软雅黑" w:hAnsi="微软雅黑" w:cs="微软雅黑" w:hint="eastAsia"/>
          <w:sz w:val="22"/>
          <w:szCs w:val="22"/>
        </w:rPr>
        <w:t>地面上一大堆不知道死活的人，心中早已经掀起了惊涛骇浪，因为这些人都是他在全世界中精挑细选出来的强者，而且彼此之间的能力可以互相的配合，在加上为数不多的金丹级别的修行者，弥补了在</w:t>
      </w:r>
      <w:proofErr w:type="gramStart"/>
      <w:r w:rsidRPr="00DF4D1D">
        <w:rPr>
          <w:rFonts w:ascii="微软雅黑" w:eastAsia="微软雅黑" w:hAnsi="微软雅黑" w:cs="微软雅黑" w:hint="eastAsia"/>
          <w:sz w:val="22"/>
          <w:szCs w:val="22"/>
        </w:rPr>
        <w:t>高端战</w:t>
      </w:r>
      <w:proofErr w:type="gramEnd"/>
      <w:r w:rsidRPr="00DF4D1D">
        <w:rPr>
          <w:rFonts w:ascii="微软雅黑" w:eastAsia="微软雅黑" w:hAnsi="微软雅黑" w:cs="微软雅黑" w:hint="eastAsia"/>
          <w:sz w:val="22"/>
          <w:szCs w:val="22"/>
        </w:rPr>
        <w:t>力的不足。</w:t>
      </w:r>
    </w:p>
    <w:p w14:paraId="00FCE1E0" w14:textId="6ADD0DEB" w:rsidR="00C749CD" w:rsidRPr="00DF4D1D" w:rsidRDefault="00C749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但是现在这些人全部都在自己的周围趴着或躺着，身上看不见明显的伤痕。</w:t>
      </w:r>
    </w:p>
    <w:p w14:paraId="3D6BE689" w14:textId="1531F5DD" w:rsidR="00C749CD" w:rsidRPr="00DF4D1D" w:rsidRDefault="00C749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1C50" w:rsidRPr="00DF4D1D">
        <w:rPr>
          <w:rFonts w:ascii="微软雅黑" w:eastAsia="微软雅黑" w:hAnsi="微软雅黑" w:cs="微软雅黑" w:hint="eastAsia"/>
          <w:sz w:val="22"/>
          <w:szCs w:val="22"/>
        </w:rPr>
        <w:t>你觉得就这些人就可以奈何得了我吗？</w:t>
      </w:r>
      <w:r w:rsidR="00896AD0" w:rsidRPr="00DF4D1D">
        <w:rPr>
          <w:rFonts w:ascii="微软雅黑" w:eastAsia="微软雅黑" w:hAnsi="微软雅黑" w:cs="微软雅黑" w:hint="eastAsia"/>
          <w:sz w:val="22"/>
          <w:szCs w:val="22"/>
        </w:rPr>
        <w:t>我可是带着诚信想要来谈谈合作的，要是你不想合作的话，我觉得这个国家换一个掌权人也不是不可以，如此腐朽的社会和国家，简直就是这个星球之上的毒瘤。</w:t>
      </w:r>
      <w:r w:rsidRPr="00DF4D1D">
        <w:rPr>
          <w:rFonts w:ascii="微软雅黑" w:eastAsia="微软雅黑" w:hAnsi="微软雅黑" w:cs="微软雅黑" w:hint="eastAsia"/>
          <w:sz w:val="22"/>
          <w:szCs w:val="22"/>
        </w:rPr>
        <w:t>”</w:t>
      </w:r>
      <w:r w:rsidR="00896AD0" w:rsidRPr="00DF4D1D">
        <w:rPr>
          <w:rFonts w:ascii="微软雅黑" w:eastAsia="微软雅黑" w:hAnsi="微软雅黑" w:cs="微软雅黑" w:hint="eastAsia"/>
          <w:sz w:val="22"/>
          <w:szCs w:val="22"/>
        </w:rPr>
        <w:t>孙源玲毫不在意的踩着地面上的</w:t>
      </w:r>
      <w:r w:rsidR="008C0CE1" w:rsidRPr="00DF4D1D">
        <w:rPr>
          <w:rFonts w:ascii="微软雅黑" w:eastAsia="微软雅黑" w:hAnsi="微软雅黑" w:cs="微软雅黑" w:hint="eastAsia"/>
          <w:sz w:val="22"/>
          <w:szCs w:val="22"/>
        </w:rPr>
        <w:t>一个人的脑袋。</w:t>
      </w:r>
    </w:p>
    <w:p w14:paraId="5FF476CE" w14:textId="5B312B62" w:rsidR="00321795" w:rsidRPr="00DF4D1D" w:rsidRDefault="008C0C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“孙小姐，请不要生气，我想我们还可以继续谈。”</w:t>
      </w:r>
      <w:r w:rsidR="00CE7A98" w:rsidRPr="00DF4D1D">
        <w:rPr>
          <w:rFonts w:ascii="微软雅黑" w:eastAsia="微软雅黑" w:hAnsi="微软雅黑" w:cs="微软雅黑" w:hint="eastAsia"/>
          <w:sz w:val="22"/>
          <w:szCs w:val="22"/>
        </w:rPr>
        <w:t>哪怕</w:t>
      </w:r>
      <w:proofErr w:type="gramStart"/>
      <w:r w:rsidR="00CE7A98" w:rsidRPr="00DF4D1D">
        <w:rPr>
          <w:rFonts w:ascii="微软雅黑" w:eastAsia="微软雅黑" w:hAnsi="微软雅黑" w:cs="微软雅黑" w:hint="eastAsia"/>
          <w:sz w:val="22"/>
          <w:szCs w:val="22"/>
        </w:rPr>
        <w:t>拜灯这个</w:t>
      </w:r>
      <w:proofErr w:type="gramEnd"/>
      <w:r w:rsidR="00CE7A98" w:rsidRPr="00DF4D1D">
        <w:rPr>
          <w:rFonts w:ascii="微软雅黑" w:eastAsia="微软雅黑" w:hAnsi="微软雅黑" w:cs="微软雅黑" w:hint="eastAsia"/>
          <w:sz w:val="22"/>
          <w:szCs w:val="22"/>
        </w:rPr>
        <w:t>老狗十分的不愿意承认自己的失败，但是面对着自己的护卫已经全部被瞬间被全部打倒，虽然这些都是自己</w:t>
      </w:r>
      <w:r w:rsidR="0019581A" w:rsidRPr="00DF4D1D">
        <w:rPr>
          <w:rFonts w:ascii="微软雅黑" w:eastAsia="微软雅黑" w:hAnsi="微软雅黑" w:cs="微软雅黑" w:hint="eastAsia"/>
          <w:sz w:val="22"/>
          <w:szCs w:val="22"/>
        </w:rPr>
        <w:t>在知道孙源玲到来的时候临时决定的，</w:t>
      </w:r>
      <w:r w:rsidR="00CD19BE" w:rsidRPr="00DF4D1D">
        <w:rPr>
          <w:rFonts w:ascii="微软雅黑" w:eastAsia="微软雅黑" w:hAnsi="微软雅黑" w:cs="微软雅黑" w:hint="eastAsia"/>
          <w:sz w:val="22"/>
          <w:szCs w:val="22"/>
        </w:rPr>
        <w:t>这些都是仅次于</w:t>
      </w:r>
      <w:proofErr w:type="gramStart"/>
      <w:r w:rsidR="00CD19BE" w:rsidRPr="00DF4D1D">
        <w:rPr>
          <w:rFonts w:ascii="微软雅黑" w:eastAsia="微软雅黑" w:hAnsi="微软雅黑" w:cs="微软雅黑" w:hint="eastAsia"/>
          <w:sz w:val="22"/>
          <w:szCs w:val="22"/>
        </w:rPr>
        <w:t>最</w:t>
      </w:r>
      <w:proofErr w:type="gramEnd"/>
      <w:r w:rsidR="00CD19BE" w:rsidRPr="00DF4D1D">
        <w:rPr>
          <w:rFonts w:ascii="微软雅黑" w:eastAsia="微软雅黑" w:hAnsi="微软雅黑" w:cs="微软雅黑" w:hint="eastAsia"/>
          <w:sz w:val="22"/>
          <w:szCs w:val="22"/>
        </w:rPr>
        <w:t>高层的强者的护卫，虽然</w:t>
      </w:r>
      <w:r w:rsidR="00CD19BE" w:rsidRPr="00DF4D1D">
        <w:rPr>
          <w:rFonts w:ascii="微软雅黑" w:eastAsia="微软雅黑" w:hAnsi="微软雅黑" w:cs="微软雅黑" w:hint="eastAsia"/>
          <w:sz w:val="22"/>
          <w:szCs w:val="22"/>
        </w:rPr>
        <w:lastRenderedPageBreak/>
        <w:t>不擅长</w:t>
      </w:r>
      <w:r w:rsidR="00AB3D6A" w:rsidRPr="00DF4D1D">
        <w:rPr>
          <w:rFonts w:ascii="微软雅黑" w:eastAsia="微软雅黑" w:hAnsi="微软雅黑" w:cs="微软雅黑" w:hint="eastAsia"/>
          <w:sz w:val="22"/>
          <w:szCs w:val="22"/>
        </w:rPr>
        <w:t>于进攻，但是对于团队合作是相当的在行，并且</w:t>
      </w:r>
      <w:r w:rsidR="00321795" w:rsidRPr="00DF4D1D">
        <w:rPr>
          <w:rFonts w:ascii="微软雅黑" w:eastAsia="微软雅黑" w:hAnsi="微软雅黑" w:cs="微软雅黑" w:hint="eastAsia"/>
          <w:sz w:val="22"/>
          <w:szCs w:val="22"/>
        </w:rPr>
        <w:t>作为保护总统的人是绝对没有那么容易杀死的</w:t>
      </w:r>
      <w:r w:rsidR="000C696D" w:rsidRPr="00DF4D1D">
        <w:rPr>
          <w:rFonts w:ascii="微软雅黑" w:eastAsia="微软雅黑" w:hAnsi="微软雅黑" w:cs="微软雅黑" w:hint="eastAsia"/>
          <w:sz w:val="22"/>
          <w:szCs w:val="22"/>
        </w:rPr>
        <w:t>，</w:t>
      </w:r>
      <w:r w:rsidR="00321795" w:rsidRPr="00DF4D1D">
        <w:rPr>
          <w:rFonts w:ascii="微软雅黑" w:eastAsia="微软雅黑" w:hAnsi="微软雅黑" w:cs="微软雅黑" w:hint="eastAsia"/>
          <w:sz w:val="22"/>
          <w:szCs w:val="22"/>
        </w:rPr>
        <w:t>现在这些</w:t>
      </w:r>
      <w:r w:rsidR="000C696D" w:rsidRPr="00DF4D1D">
        <w:rPr>
          <w:rFonts w:ascii="微软雅黑" w:eastAsia="微软雅黑" w:hAnsi="微软雅黑" w:cs="微软雅黑" w:hint="eastAsia"/>
          <w:sz w:val="22"/>
          <w:szCs w:val="22"/>
        </w:rPr>
        <w:t>护卫纷纷的倒在了面前怎能够不害怕。</w:t>
      </w:r>
    </w:p>
    <w:p w14:paraId="085A33AF" w14:textId="2F4C6A81" w:rsidR="000C696D" w:rsidRPr="00DF4D1D" w:rsidRDefault="000C69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那好，咱们再继续谈谈吧，希望你不要再做出那些令人不高兴的小动作，因为这些对于我来说都是没有作用的，况且我对于管理一个国际并没有任何的兴趣，到时候我可能就是交给</w:t>
      </w:r>
      <w:r w:rsidR="00BC215B">
        <w:rPr>
          <w:rFonts w:ascii="微软雅黑" w:eastAsia="微软雅黑" w:hAnsi="微软雅黑" w:cs="微软雅黑" w:hint="eastAsia"/>
          <w:sz w:val="22"/>
          <w:szCs w:val="22"/>
        </w:rPr>
        <w:t>兔砸</w:t>
      </w:r>
      <w:r w:rsidR="002D3852" w:rsidRPr="00DF4D1D">
        <w:rPr>
          <w:rFonts w:ascii="微软雅黑" w:eastAsia="微软雅黑" w:hAnsi="微软雅黑" w:cs="微软雅黑" w:hint="eastAsia"/>
          <w:sz w:val="22"/>
          <w:szCs w:val="22"/>
        </w:rPr>
        <w:t>来管理。</w:t>
      </w: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孙源玲看着自己面前瑟瑟发抖的</w:t>
      </w:r>
      <w:proofErr w:type="gramStart"/>
      <w:r w:rsidR="002D3852" w:rsidRPr="00DF4D1D">
        <w:rPr>
          <w:rFonts w:ascii="微软雅黑" w:eastAsia="微软雅黑" w:hAnsi="微软雅黑" w:cs="微软雅黑" w:hint="eastAsia"/>
          <w:sz w:val="22"/>
          <w:szCs w:val="22"/>
        </w:rPr>
        <w:t>拜灯十分</w:t>
      </w:r>
      <w:proofErr w:type="gramEnd"/>
      <w:r w:rsidR="002D3852" w:rsidRPr="00DF4D1D">
        <w:rPr>
          <w:rFonts w:ascii="微软雅黑" w:eastAsia="微软雅黑" w:hAnsi="微软雅黑" w:cs="微软雅黑" w:hint="eastAsia"/>
          <w:sz w:val="22"/>
          <w:szCs w:val="22"/>
        </w:rPr>
        <w:t>轻蔑的说道。</w:t>
      </w:r>
    </w:p>
    <w:p w14:paraId="31E06894" w14:textId="3A73E1BE" w:rsidR="002D3852" w:rsidRPr="00DF4D1D" w:rsidRDefault="002D38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“好的，好的，我明白了。”此时</w:t>
      </w:r>
      <w:proofErr w:type="gramStart"/>
      <w:r w:rsidRPr="00DF4D1D">
        <w:rPr>
          <w:rFonts w:ascii="微软雅黑" w:eastAsia="微软雅黑" w:hAnsi="微软雅黑" w:cs="微软雅黑" w:hint="eastAsia"/>
          <w:sz w:val="22"/>
          <w:szCs w:val="22"/>
        </w:rPr>
        <w:t>的拜灯虽然</w:t>
      </w:r>
      <w:proofErr w:type="gramEnd"/>
      <w:r w:rsidRPr="00DF4D1D">
        <w:rPr>
          <w:rFonts w:ascii="微软雅黑" w:eastAsia="微软雅黑" w:hAnsi="微软雅黑" w:cs="微软雅黑" w:hint="eastAsia"/>
          <w:sz w:val="22"/>
          <w:szCs w:val="22"/>
        </w:rPr>
        <w:t>十分的不甘心，但是形势比人强，自己要是不答应的话自己的</w:t>
      </w:r>
      <w:proofErr w:type="gramStart"/>
      <w:r w:rsidRPr="00DF4D1D">
        <w:rPr>
          <w:rFonts w:ascii="微软雅黑" w:eastAsia="微软雅黑" w:hAnsi="微软雅黑" w:cs="微软雅黑" w:hint="eastAsia"/>
          <w:sz w:val="22"/>
          <w:szCs w:val="22"/>
        </w:rPr>
        <w:t>命可能</w:t>
      </w:r>
      <w:proofErr w:type="gramEnd"/>
      <w:r w:rsidRPr="00DF4D1D">
        <w:rPr>
          <w:rFonts w:ascii="微软雅黑" w:eastAsia="微软雅黑" w:hAnsi="微软雅黑" w:cs="微软雅黑" w:hint="eastAsia"/>
          <w:sz w:val="22"/>
          <w:szCs w:val="22"/>
        </w:rPr>
        <w:t>就没有了。</w:t>
      </w:r>
    </w:p>
    <w:p w14:paraId="5CBEDC3F" w14:textId="77777777" w:rsidR="00094A71"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“先前的条件依然保持不变但是我要追加一些条件，这些条件你可以不接受我并不会对你做出什么事，但是至于会对这个国家做出什么事情就不得而知了。</w:t>
      </w:r>
    </w:p>
    <w:p w14:paraId="45DC9127" w14:textId="77777777" w:rsidR="00B63FB2"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听好了：</w:t>
      </w:r>
      <w:r w:rsidR="00A831F1" w:rsidRPr="00DF4D1D">
        <w:rPr>
          <w:rFonts w:ascii="微软雅黑" w:eastAsia="微软雅黑" w:hAnsi="微软雅黑" w:cs="微软雅黑" w:hint="eastAsia"/>
          <w:sz w:val="22"/>
          <w:szCs w:val="22"/>
        </w:rPr>
        <w:t>首先就是取消对华贸易关税，并且增加补贴政策，允许重工业在漂亮国境内开放建设</w:t>
      </w:r>
      <w:r w:rsidR="004E6484" w:rsidRPr="00DF4D1D">
        <w:rPr>
          <w:rFonts w:ascii="微软雅黑" w:eastAsia="微软雅黑" w:hAnsi="微软雅黑" w:cs="微软雅黑" w:hint="eastAsia"/>
          <w:sz w:val="22"/>
          <w:szCs w:val="22"/>
        </w:rPr>
        <w:t>，可选择的区域为全部，当然我们会让他们尽量的避开人口的密集区域</w:t>
      </w:r>
      <w:r w:rsidR="00314FF5" w:rsidRPr="00DF4D1D">
        <w:rPr>
          <w:rFonts w:ascii="微软雅黑" w:eastAsia="微软雅黑" w:hAnsi="微软雅黑" w:cs="微软雅黑" w:hint="eastAsia"/>
          <w:sz w:val="22"/>
          <w:szCs w:val="22"/>
        </w:rPr>
        <w:t>，至少会让你们拥有足够的空间，毕竟你们现在的情况就是地广人稀</w:t>
      </w:r>
      <w:r w:rsidR="00B63FB2" w:rsidRPr="00DF4D1D">
        <w:rPr>
          <w:rFonts w:ascii="微软雅黑" w:eastAsia="微软雅黑" w:hAnsi="微软雅黑" w:cs="微软雅黑" w:hint="eastAsia"/>
          <w:sz w:val="22"/>
          <w:szCs w:val="22"/>
        </w:rPr>
        <w:t>有许多的空余土地资源，这不能等它这样空着，应该好好的利用起来。</w:t>
      </w:r>
    </w:p>
    <w:p w14:paraId="760B89D1" w14:textId="7703F467" w:rsidR="00B63FB2" w:rsidRPr="00DF4D1D" w:rsidRDefault="00B63F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而且你看看你的国民</w:t>
      </w:r>
      <w:proofErr w:type="gramStart"/>
      <w:r w:rsidRPr="00DF4D1D">
        <w:rPr>
          <w:rFonts w:ascii="微软雅黑" w:eastAsia="微软雅黑" w:hAnsi="微软雅黑" w:cs="微软雅黑" w:hint="eastAsia"/>
          <w:sz w:val="22"/>
          <w:szCs w:val="22"/>
        </w:rPr>
        <w:t>对于的</w:t>
      </w:r>
      <w:proofErr w:type="gramEnd"/>
      <w:r w:rsidRPr="00DF4D1D">
        <w:rPr>
          <w:rFonts w:ascii="微软雅黑" w:eastAsia="微软雅黑" w:hAnsi="微软雅黑" w:cs="微软雅黑" w:hint="eastAsia"/>
          <w:sz w:val="22"/>
          <w:szCs w:val="22"/>
        </w:rPr>
        <w:t>土地的浪费是何其的严重，一个人就要一个单独的小房子，修建高楼不是很好的选择吗，不仅美观而且可以在更下的面积里面容纳更加多的人，这不是两全其美的事情吗？</w:t>
      </w:r>
    </w:p>
    <w:p w14:paraId="6DC40AB4" w14:textId="5D8696BD" w:rsidR="00A95238" w:rsidRPr="00DF4D1D" w:rsidRDefault="00A95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共享尖端战机的各种技术，虽然说你们的发动机技术以及能源技术都不怎么行，但是我想你们的气动布局的设计还是十分的合理的，飞行控制系统还是很不错的，然后你们的核动力航母的各种设计细节及相关的技术，当然同样的是相当的落后需要的可能只是你们的设计方案而已。</w:t>
      </w:r>
    </w:p>
    <w:p w14:paraId="4837B3E6" w14:textId="6B4E7851" w:rsidR="00A95238" w:rsidRPr="00DF4D1D" w:rsidRDefault="00D36F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然后开放各种高精尖产业的限制，这些你们可能也没有完全的掌握，但是我详细你们有那个能力将这些高精尖的东西开放对华的限制，到时候如果能够制造出超高性能的</w:t>
      </w:r>
      <w:r w:rsidRPr="00DF4D1D">
        <w:rPr>
          <w:rFonts w:ascii="微软雅黑" w:eastAsia="微软雅黑" w:hAnsi="微软雅黑" w:cs="微软雅黑" w:hint="eastAsia"/>
          <w:sz w:val="22"/>
          <w:szCs w:val="22"/>
        </w:rPr>
        <w:lastRenderedPageBreak/>
        <w:t>高性能计算芯片这也是人类的福祉，这代表着技术的快速进步。</w:t>
      </w:r>
    </w:p>
    <w:p w14:paraId="55B218FA" w14:textId="0361AAA2" w:rsidR="00D36FF7" w:rsidRPr="00DF4D1D" w:rsidRDefault="00D36F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而后，开放是所有的矿产资源开采限制，包括但不限于各种稀有金属</w:t>
      </w:r>
      <w:r w:rsidR="00DF15F0" w:rsidRPr="00DF4D1D">
        <w:rPr>
          <w:rFonts w:ascii="微软雅黑" w:eastAsia="微软雅黑" w:hAnsi="微软雅黑" w:cs="微软雅黑" w:hint="eastAsia"/>
          <w:sz w:val="22"/>
          <w:szCs w:val="22"/>
        </w:rPr>
        <w:t>，我会和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方面说让他们以正常的市价来收购，如果你们不想自己开采那么就将由</w:t>
      </w:r>
      <w:proofErr w:type="gramStart"/>
      <w:r w:rsidR="00BC215B">
        <w:rPr>
          <w:rFonts w:ascii="微软雅黑" w:eastAsia="微软雅黑" w:hAnsi="微软雅黑" w:cs="微软雅黑" w:hint="eastAsia"/>
          <w:sz w:val="22"/>
          <w:szCs w:val="22"/>
        </w:rPr>
        <w:t>兔砸</w:t>
      </w:r>
      <w:r w:rsidR="00DF15F0" w:rsidRPr="00DF4D1D">
        <w:rPr>
          <w:rFonts w:ascii="微软雅黑" w:eastAsia="微软雅黑" w:hAnsi="微软雅黑" w:cs="微软雅黑" w:hint="eastAsia"/>
          <w:sz w:val="22"/>
          <w:szCs w:val="22"/>
        </w:rPr>
        <w:t>方面</w:t>
      </w:r>
      <w:proofErr w:type="gramEnd"/>
      <w:r w:rsidR="00DF15F0" w:rsidRPr="00DF4D1D">
        <w:rPr>
          <w:rFonts w:ascii="微软雅黑" w:eastAsia="微软雅黑" w:hAnsi="微软雅黑" w:cs="微软雅黑" w:hint="eastAsia"/>
          <w:sz w:val="22"/>
          <w:szCs w:val="22"/>
        </w:rPr>
        <w:t>自行开采，并且价格会稍低于市场价，大致为市场价的0</w:t>
      </w:r>
      <w:r w:rsidR="00DF15F0" w:rsidRPr="00DF4D1D">
        <w:rPr>
          <w:rFonts w:ascii="微软雅黑" w:eastAsia="微软雅黑" w:hAnsi="微软雅黑" w:cs="微软雅黑"/>
          <w:sz w:val="22"/>
          <w:szCs w:val="22"/>
        </w:rPr>
        <w:t>.8</w:t>
      </w:r>
      <w:r w:rsidR="00DF15F0" w:rsidRPr="00DF4D1D">
        <w:rPr>
          <w:rFonts w:ascii="微软雅黑" w:eastAsia="微软雅黑" w:hAnsi="微软雅黑" w:cs="微软雅黑" w:hint="eastAsia"/>
          <w:sz w:val="22"/>
          <w:szCs w:val="22"/>
        </w:rPr>
        <w:t>倍，当然也有可能出现其他的变化这完全取决于你们和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是如何商量的，但是想要超过市价那是不可能的，如果你们想要恶意抬价，那么我可能会在其中插手了。</w:t>
      </w:r>
    </w:p>
    <w:p w14:paraId="1A5F2ADA" w14:textId="4C721B88" w:rsidR="00DF15F0" w:rsidRPr="00DF4D1D" w:rsidRDefault="001612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我并不希望你以后在各种方向使出什么绊子，就是因为你们这样的做法导致人类科技进步实在是有点慢，而且——必须要限制你们那些大资本家的野蛮生长，全力打压他们，让他们讲更多的财富吐出来，这些财富不应该由他们来掌握。</w:t>
      </w:r>
    </w:p>
    <w:p w14:paraId="50970FB7" w14:textId="49C0B848" w:rsidR="00161283" w:rsidRPr="00DF4D1D" w:rsidRDefault="001612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至于你们到时候会不会成为一个附属国我就不能够保证了，这完全看你们自己的努力。</w:t>
      </w:r>
    </w:p>
    <w:p w14:paraId="39AE562C" w14:textId="2F142525" w:rsidR="00756DE5"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61283" w:rsidRPr="00DF4D1D">
        <w:rPr>
          <w:rFonts w:ascii="微软雅黑" w:eastAsia="微软雅黑" w:hAnsi="微软雅黑" w:cs="微软雅黑" w:hint="eastAsia"/>
          <w:sz w:val="22"/>
          <w:szCs w:val="22"/>
        </w:rPr>
        <w:t>孙源玲以一种十分强横的姿态说完了自己的条件。</w:t>
      </w:r>
    </w:p>
    <w:p w14:paraId="32E1CB31" w14:textId="372BA1FD" w:rsidR="00161283" w:rsidRPr="00DF4D1D" w:rsidRDefault="00375F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“不，不可能，你不能够这么做，我也只是他们的傀儡而已，我没有实际的权力。”此时</w:t>
      </w:r>
      <w:proofErr w:type="gramStart"/>
      <w:r w:rsidRPr="00DF4D1D">
        <w:rPr>
          <w:rFonts w:ascii="微软雅黑" w:eastAsia="微软雅黑" w:hAnsi="微软雅黑" w:cs="微软雅黑" w:hint="eastAsia"/>
          <w:sz w:val="22"/>
          <w:szCs w:val="22"/>
        </w:rPr>
        <w:t>的拜灯已经</w:t>
      </w:r>
      <w:proofErr w:type="gramEnd"/>
      <w:r w:rsidRPr="00DF4D1D">
        <w:rPr>
          <w:rFonts w:ascii="微软雅黑" w:eastAsia="微软雅黑" w:hAnsi="微软雅黑" w:cs="微软雅黑" w:hint="eastAsia"/>
          <w:sz w:val="22"/>
          <w:szCs w:val="22"/>
        </w:rPr>
        <w:t>被</w:t>
      </w:r>
      <w:r w:rsidR="0096245A" w:rsidRPr="00DF4D1D">
        <w:rPr>
          <w:rFonts w:ascii="微软雅黑" w:eastAsia="微软雅黑" w:hAnsi="微软雅黑" w:cs="微软雅黑" w:hint="eastAsia"/>
          <w:sz w:val="22"/>
          <w:szCs w:val="22"/>
        </w:rPr>
        <w:t>孙源玲给吓到了，自己的</w:t>
      </w:r>
      <w:proofErr w:type="gramStart"/>
      <w:r w:rsidR="0096245A" w:rsidRPr="00DF4D1D">
        <w:rPr>
          <w:rFonts w:ascii="微软雅黑" w:eastAsia="微软雅黑" w:hAnsi="微软雅黑" w:cs="微软雅黑" w:hint="eastAsia"/>
          <w:sz w:val="22"/>
          <w:szCs w:val="22"/>
        </w:rPr>
        <w:t>命现在</w:t>
      </w:r>
      <w:proofErr w:type="gramEnd"/>
      <w:r w:rsidR="0096245A" w:rsidRPr="00DF4D1D">
        <w:rPr>
          <w:rFonts w:ascii="微软雅黑" w:eastAsia="微软雅黑" w:hAnsi="微软雅黑" w:cs="微软雅黑" w:hint="eastAsia"/>
          <w:sz w:val="22"/>
          <w:szCs w:val="22"/>
        </w:rPr>
        <w:t>是掌握在她的手中。</w:t>
      </w:r>
    </w:p>
    <w:p w14:paraId="1FF23536" w14:textId="488B390E" w:rsidR="0096245A" w:rsidRPr="00DF4D1D" w:rsidRDefault="009624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没有什么关系，毕竟只要我想那么你就会拥有实际的权力，甚至全国上下都会听你的号令，也不会有人威胁你为他办事，如果是那些很老牌的资本家我会自己去解决的，毕竟吞了那么多钱还是该吐出来亿些了。”</w:t>
      </w:r>
      <w:r w:rsidR="00793948" w:rsidRPr="00DF4D1D">
        <w:rPr>
          <w:rFonts w:ascii="微软雅黑" w:eastAsia="微软雅黑" w:hAnsi="微软雅黑" w:cs="微软雅黑" w:hint="eastAsia"/>
          <w:sz w:val="22"/>
          <w:szCs w:val="22"/>
        </w:rPr>
        <w:t>孙源玲不怀好意的笑着，而爱丽和欧阳慧两人只是在后面静静的看着，这样的事情他们也不好参与，以这样的手段直接掌握一个国家……</w:t>
      </w:r>
      <w:r w:rsidR="00564DAB" w:rsidRPr="00DF4D1D">
        <w:rPr>
          <w:rFonts w:ascii="微软雅黑" w:eastAsia="微软雅黑" w:hAnsi="微软雅黑" w:cs="微软雅黑" w:hint="eastAsia"/>
          <w:sz w:val="22"/>
          <w:szCs w:val="22"/>
        </w:rPr>
        <w:t>虽然</w:t>
      </w:r>
      <w:proofErr w:type="gramStart"/>
      <w:r w:rsidR="00564DAB" w:rsidRPr="00DF4D1D">
        <w:rPr>
          <w:rFonts w:ascii="微软雅黑" w:eastAsia="微软雅黑" w:hAnsi="微软雅黑" w:cs="微软雅黑" w:hint="eastAsia"/>
          <w:sz w:val="22"/>
          <w:szCs w:val="22"/>
        </w:rPr>
        <w:t>很</w:t>
      </w:r>
      <w:proofErr w:type="gramEnd"/>
      <w:r w:rsidR="00564DAB" w:rsidRPr="00DF4D1D">
        <w:rPr>
          <w:rFonts w:ascii="微软雅黑" w:eastAsia="微软雅黑" w:hAnsi="微软雅黑" w:cs="微软雅黑" w:hint="eastAsia"/>
          <w:sz w:val="22"/>
          <w:szCs w:val="22"/>
        </w:rPr>
        <w:t>暴力，但是很有效果。</w:t>
      </w:r>
    </w:p>
    <w:p w14:paraId="2052B518" w14:textId="4FA72019" w:rsidR="00793948"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“我……明白了。但是……”</w:t>
      </w:r>
    </w:p>
    <w:p w14:paraId="68B06B95" w14:textId="0A848ED5"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“不用但是了，你就在这儿好好的享受吧，能够享受多少时间就看你自己的造化了，大概还过一个月左右的时间，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方面会找你商量相关的事情，还有不要想着对付我，你没有那个资格。</w:t>
      </w:r>
    </w:p>
    <w:p w14:paraId="59874369" w14:textId="5B0C6C3A"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让我们继续谈谈核聚变电站的事情吧，我可不想失去你们这个可贵的合作伙伴呢。来做到桌上来谈谈，这是一份协议，你好好的看看吧，如果没有什么疑问就签字吧，然后我希望钱能够快速的到账，当然我会适当的清理掉我认为的阻碍。”</w:t>
      </w:r>
    </w:p>
    <w:p w14:paraId="06A0D633" w14:textId="64D3F6AF"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孙源玲将一本不怎么厚的协议扔在了桌子上，其中不仅包括这核聚变发电站建设相关的协议还有刚才所说的内容。</w:t>
      </w:r>
    </w:p>
    <w:p w14:paraId="3AB3685D" w14:textId="3018A2D3" w:rsidR="00716AFB" w:rsidRPr="00DF4D1D" w:rsidRDefault="00666999">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拜灯颤</w:t>
      </w:r>
      <w:proofErr w:type="gramEnd"/>
      <w:r w:rsidRPr="00DF4D1D">
        <w:rPr>
          <w:rFonts w:ascii="微软雅黑" w:eastAsia="微软雅黑" w:hAnsi="微软雅黑" w:cs="微软雅黑" w:hint="eastAsia"/>
          <w:sz w:val="22"/>
          <w:szCs w:val="22"/>
        </w:rPr>
        <w:t>颤巍巍的坐了起来，看到桌面上的那份协议让他本来就十分老的身体再加上了几份疲态。</w:t>
      </w:r>
    </w:p>
    <w:p w14:paraId="3C2B4BAC" w14:textId="5A75A231" w:rsidR="00666999" w:rsidRPr="00DF4D1D" w:rsidRDefault="006669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随意的翻看了下，大致的了解了上面的内容之后，</w:t>
      </w:r>
      <w:proofErr w:type="gramStart"/>
      <w:r w:rsidRPr="00DF4D1D">
        <w:rPr>
          <w:rFonts w:ascii="微软雅黑" w:eastAsia="微软雅黑" w:hAnsi="微软雅黑" w:cs="微软雅黑" w:hint="eastAsia"/>
          <w:sz w:val="22"/>
          <w:szCs w:val="22"/>
        </w:rPr>
        <w:t>拜灯及其</w:t>
      </w:r>
      <w:proofErr w:type="gramEnd"/>
      <w:r w:rsidRPr="00DF4D1D">
        <w:rPr>
          <w:rFonts w:ascii="微软雅黑" w:eastAsia="微软雅黑" w:hAnsi="微软雅黑" w:cs="微软雅黑" w:hint="eastAsia"/>
          <w:sz w:val="22"/>
          <w:szCs w:val="22"/>
        </w:rPr>
        <w:t>其他掌管军事能源等方面的人也在那份协议上签上了属于自己的名字，在签完字之后他们的手依然还在颤抖，因为这是赤裸裸的威胁，还是没有办法应对的威胁。</w:t>
      </w:r>
    </w:p>
    <w:p w14:paraId="6DDC281C" w14:textId="0E60DAA0" w:rsidR="00666999" w:rsidRPr="00DF4D1D" w:rsidRDefault="007A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孙源玲看着手上的协议，露出了会心的笑容。</w:t>
      </w:r>
    </w:p>
    <w:p w14:paraId="34AFEA51" w14:textId="5B99070E" w:rsidR="007A2C07" w:rsidRPr="00DF4D1D" w:rsidRDefault="007A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“慧姐，爱丽，走吧。我们去下一个地方，果然有时候谈判并不是最好的解决问题方法，最好的解决问题方法还是得用暴力，只要比他们都要强大许多，让他们不敢于反抗</w:t>
      </w:r>
      <w:r w:rsidR="0027741E" w:rsidRPr="00DF4D1D">
        <w:rPr>
          <w:rFonts w:ascii="微软雅黑" w:eastAsia="微软雅黑" w:hAnsi="微软雅黑" w:cs="微软雅黑" w:hint="eastAsia"/>
          <w:sz w:val="22"/>
          <w:szCs w:val="22"/>
        </w:rPr>
        <w:t>，想要做些什么只要他们能够做到，都可以让他们做。</w:t>
      </w:r>
      <w:r w:rsidRPr="00DF4D1D">
        <w:rPr>
          <w:rFonts w:ascii="微软雅黑" w:eastAsia="微软雅黑" w:hAnsi="微软雅黑" w:cs="微软雅黑" w:hint="eastAsia"/>
          <w:sz w:val="22"/>
          <w:szCs w:val="22"/>
        </w:rPr>
        <w:t>”</w:t>
      </w:r>
      <w:r w:rsidR="00001214" w:rsidRPr="00DF4D1D">
        <w:rPr>
          <w:rFonts w:ascii="微软雅黑" w:eastAsia="微软雅黑" w:hAnsi="微软雅黑" w:cs="微软雅黑" w:hint="eastAsia"/>
          <w:sz w:val="22"/>
          <w:szCs w:val="22"/>
        </w:rPr>
        <w:t>孙源玲现在似乎已经爱上了这样的做法了，能够快速的解决问题，钱不就可以轻轻松松就得到了吗？</w:t>
      </w:r>
    </w:p>
    <w:p w14:paraId="18B07E87" w14:textId="29831FD7" w:rsidR="00001214"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两人跟在孙源玲的后面微微的摇头，自己虽然都有那个能力，但是还真就没有那份闲心，一个一个的自己去找，还是算了吧。</w:t>
      </w:r>
    </w:p>
    <w:p w14:paraId="7AC82C06" w14:textId="5AB97A43" w:rsidR="00281323"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而孙源玲并不这么想，在走出白宫的路上便在想着下一个目标该是谁，看了看天，一个地图映射在了天空之上。</w:t>
      </w:r>
    </w:p>
    <w:p w14:paraId="39182CB5" w14:textId="7FA31FF4" w:rsidR="00001214"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——下一个目标就是你了。”</w:t>
      </w:r>
    </w:p>
    <w:p w14:paraId="66E207BA" w14:textId="77777777" w:rsidR="00001214" w:rsidRPr="00DF4D1D" w:rsidRDefault="00001214">
      <w:pPr>
        <w:rPr>
          <w:rFonts w:ascii="微软雅黑" w:eastAsia="微软雅黑" w:hAnsi="微软雅黑" w:cs="微软雅黑"/>
          <w:sz w:val="22"/>
          <w:szCs w:val="22"/>
        </w:rPr>
      </w:pPr>
    </w:p>
    <w:p w14:paraId="1478A0C4" w14:textId="300DC875" w:rsidR="00AF1409" w:rsidRPr="00DF4D1D" w:rsidRDefault="00AF1409">
      <w:pPr>
        <w:rPr>
          <w:rFonts w:ascii="微软雅黑" w:eastAsia="微软雅黑" w:hAnsi="微软雅黑" w:cs="微软雅黑"/>
          <w:sz w:val="22"/>
          <w:szCs w:val="22"/>
        </w:rPr>
      </w:pPr>
    </w:p>
    <w:p w14:paraId="1BCFEAE0" w14:textId="74863951" w:rsidR="00001214" w:rsidRPr="00DF4D1D" w:rsidRDefault="00001214" w:rsidP="0000121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第一百三十四章 </w:t>
      </w:r>
      <w:r w:rsidRPr="00DF4D1D">
        <w:rPr>
          <w:rFonts w:ascii="微软雅黑" w:eastAsia="微软雅黑" w:hAnsi="微软雅黑" w:cs="微软雅黑"/>
          <w:sz w:val="22"/>
          <w:szCs w:val="22"/>
        </w:rPr>
        <w:t xml:space="preserve"> </w:t>
      </w:r>
      <w:r w:rsidR="005D5EFB" w:rsidRPr="00DF4D1D">
        <w:rPr>
          <w:rFonts w:ascii="微软雅黑" w:eastAsia="微软雅黑" w:hAnsi="微软雅黑" w:cs="微软雅黑" w:hint="eastAsia"/>
          <w:sz w:val="22"/>
          <w:szCs w:val="22"/>
        </w:rPr>
        <w:t>日不落的帝国的落日</w:t>
      </w:r>
    </w:p>
    <w:p w14:paraId="47F1E9E4" w14:textId="7650651F" w:rsidR="00001214" w:rsidRPr="00DF4D1D" w:rsidRDefault="004E20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在位于欧洲的大不列颠及北爱尔兰联合王国的中心</w:t>
      </w:r>
      <w:r w:rsidR="002838D9" w:rsidRPr="00DF4D1D">
        <w:rPr>
          <w:rFonts w:ascii="微软雅黑" w:eastAsia="微软雅黑" w:hAnsi="微软雅黑" w:cs="微软雅黑" w:hint="eastAsia"/>
          <w:sz w:val="22"/>
          <w:szCs w:val="22"/>
        </w:rPr>
        <w:t>城市</w:t>
      </w:r>
      <w:proofErr w:type="spellStart"/>
      <w:r w:rsidR="002838D9" w:rsidRPr="00DF4D1D">
        <w:rPr>
          <w:rFonts w:ascii="微软雅黑" w:eastAsia="微软雅黑" w:hAnsi="微软雅黑" w:cs="微软雅黑" w:hint="eastAsia"/>
          <w:sz w:val="22"/>
          <w:szCs w:val="22"/>
        </w:rPr>
        <w:t>london</w:t>
      </w:r>
      <w:proofErr w:type="spellEnd"/>
      <w:r w:rsidR="002838D9" w:rsidRPr="00DF4D1D">
        <w:rPr>
          <w:rFonts w:ascii="微软雅黑" w:eastAsia="微软雅黑" w:hAnsi="微软雅黑" w:cs="微软雅黑" w:hint="eastAsia"/>
          <w:sz w:val="22"/>
          <w:szCs w:val="22"/>
        </w:rPr>
        <w:t>的城市上方，孙源玲以及爱丽缓缓的出现在了上方，而欧阳慧已经通过空间回到</w:t>
      </w:r>
      <w:proofErr w:type="gramStart"/>
      <w:r w:rsidR="002838D9" w:rsidRPr="00DF4D1D">
        <w:rPr>
          <w:rFonts w:ascii="微软雅黑" w:eastAsia="微软雅黑" w:hAnsi="微软雅黑" w:cs="微软雅黑" w:hint="eastAsia"/>
          <w:sz w:val="22"/>
          <w:szCs w:val="22"/>
        </w:rPr>
        <w:t>了玲瑶科创附近</w:t>
      </w:r>
      <w:proofErr w:type="gramEnd"/>
      <w:r w:rsidR="002838D9" w:rsidRPr="00DF4D1D">
        <w:rPr>
          <w:rFonts w:ascii="微软雅黑" w:eastAsia="微软雅黑" w:hAnsi="微软雅黑" w:cs="微软雅黑" w:hint="eastAsia"/>
          <w:sz w:val="22"/>
          <w:szCs w:val="22"/>
        </w:rPr>
        <w:t>保护着公司了，只是公司中的员工只要不</w:t>
      </w:r>
      <w:proofErr w:type="gramStart"/>
      <w:r w:rsidR="002838D9" w:rsidRPr="00DF4D1D">
        <w:rPr>
          <w:rFonts w:ascii="微软雅黑" w:eastAsia="微软雅黑" w:hAnsi="微软雅黑" w:cs="微软雅黑" w:hint="eastAsia"/>
          <w:sz w:val="22"/>
          <w:szCs w:val="22"/>
        </w:rPr>
        <w:t>怂</w:t>
      </w:r>
      <w:proofErr w:type="gramEnd"/>
      <w:r w:rsidR="002838D9" w:rsidRPr="00DF4D1D">
        <w:rPr>
          <w:rFonts w:ascii="微软雅黑" w:eastAsia="微软雅黑" w:hAnsi="微软雅黑" w:cs="微软雅黑" w:hint="eastAsia"/>
          <w:sz w:val="22"/>
          <w:szCs w:val="22"/>
        </w:rPr>
        <w:t>，哪怕是对付整个世界也不算是不可以，只不过全军覆没的概率将是很大的，而且地星也将会受到极大的打击，最后会变成什么样，没有人会知道。</w:t>
      </w:r>
    </w:p>
    <w:p w14:paraId="54B92EDD" w14:textId="4025F4B3" w:rsidR="002838D9" w:rsidRPr="00DF4D1D" w:rsidRDefault="002838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172D6" w:rsidRPr="00DF4D1D">
        <w:rPr>
          <w:rFonts w:ascii="微软雅黑" w:eastAsia="微软雅黑" w:hAnsi="微软雅黑" w:cs="微软雅黑" w:hint="eastAsia"/>
          <w:sz w:val="22"/>
          <w:szCs w:val="22"/>
        </w:rPr>
        <w:t>姐姐，漂亮国的钱已经打了一部分过来了，但是他们暂时也没有办法筹齐那么多的钱，所以需要一点时间来支付剩余的钱。</w:t>
      </w:r>
      <w:r w:rsidRPr="00DF4D1D">
        <w:rPr>
          <w:rFonts w:ascii="微软雅黑" w:eastAsia="微软雅黑" w:hAnsi="微软雅黑" w:cs="微软雅黑" w:hint="eastAsia"/>
          <w:sz w:val="22"/>
          <w:szCs w:val="22"/>
        </w:rPr>
        <w:t>”</w:t>
      </w:r>
    </w:p>
    <w:p w14:paraId="4BB36536" w14:textId="63828E8E" w:rsidR="00D91D01" w:rsidRPr="00DF4D1D" w:rsidRDefault="00D172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94144" w:rsidRPr="00DF4D1D">
        <w:rPr>
          <w:rFonts w:ascii="微软雅黑" w:eastAsia="微软雅黑" w:hAnsi="微软雅黑" w:cs="微软雅黑" w:hint="eastAsia"/>
          <w:sz w:val="22"/>
          <w:szCs w:val="22"/>
        </w:rPr>
        <w:t>搜刮了这么长一段时间的财富竟然连这点财富都不能够拿出来，还真是够差劲的。嗯？他们具体他们</w:t>
      </w:r>
      <w:r w:rsidR="002C31F4" w:rsidRPr="00DF4D1D">
        <w:rPr>
          <w:rFonts w:ascii="微软雅黑" w:eastAsia="微软雅黑" w:hAnsi="微软雅黑" w:cs="微软雅黑" w:hint="eastAsia"/>
          <w:sz w:val="22"/>
          <w:szCs w:val="22"/>
        </w:rPr>
        <w:t>给了给我打了多少钱？钱打在了哪儿？</w:t>
      </w:r>
      <w:r w:rsidRPr="00DF4D1D">
        <w:rPr>
          <w:rFonts w:ascii="微软雅黑" w:eastAsia="微软雅黑" w:hAnsi="微软雅黑" w:cs="微软雅黑" w:hint="eastAsia"/>
          <w:sz w:val="22"/>
          <w:szCs w:val="22"/>
        </w:rPr>
        <w:t>”</w:t>
      </w:r>
      <w:r w:rsidR="002C31F4" w:rsidRPr="00DF4D1D">
        <w:rPr>
          <w:rFonts w:ascii="微软雅黑" w:eastAsia="微软雅黑" w:hAnsi="微软雅黑" w:cs="微软雅黑" w:hint="eastAsia"/>
          <w:sz w:val="22"/>
          <w:szCs w:val="22"/>
        </w:rPr>
        <w:t>孙源玲突然想到了什么，要是他们的钱是打在自己临时开通的临时USA联合储蓄</w:t>
      </w:r>
      <w:r w:rsidR="00177DC4" w:rsidRPr="00DF4D1D">
        <w:rPr>
          <w:rFonts w:ascii="微软雅黑" w:eastAsia="微软雅黑" w:hAnsi="微软雅黑" w:cs="微软雅黑" w:hint="eastAsia"/>
          <w:sz w:val="22"/>
          <w:szCs w:val="22"/>
        </w:rPr>
        <w:t>银行之中，还是打在</w:t>
      </w:r>
      <w:r w:rsidR="007B0784" w:rsidRPr="00DF4D1D">
        <w:rPr>
          <w:rFonts w:ascii="微软雅黑" w:eastAsia="微软雅黑" w:hAnsi="微软雅黑" w:cs="微软雅黑" w:hint="eastAsia"/>
          <w:sz w:val="22"/>
          <w:szCs w:val="22"/>
        </w:rPr>
        <w:t>自己的个人账户之中还是一个问题，如果是打在USA联合储蓄银行之中就这笔钱很有可能就没有了，</w:t>
      </w:r>
      <w:r w:rsidR="00AA5C5D" w:rsidRPr="00DF4D1D">
        <w:rPr>
          <w:rFonts w:ascii="微软雅黑" w:eastAsia="微软雅黑" w:hAnsi="微软雅黑" w:cs="微软雅黑" w:hint="eastAsia"/>
          <w:sz w:val="22"/>
          <w:szCs w:val="22"/>
        </w:rPr>
        <w:t>在没有办法的时候做出什么样的事情都是有可能的，但是并不会耽误到</w:t>
      </w:r>
      <w:r w:rsidR="00FB4606" w:rsidRPr="00DF4D1D">
        <w:rPr>
          <w:rFonts w:ascii="微软雅黑" w:eastAsia="微软雅黑" w:hAnsi="微软雅黑" w:cs="微软雅黑" w:hint="eastAsia"/>
          <w:sz w:val="22"/>
          <w:szCs w:val="22"/>
        </w:rPr>
        <w:t>孙源玲赚钱，只不过会因为这件事导致自己在这个世界上的名声可能不怎么好</w:t>
      </w:r>
      <w:r w:rsidR="00D91D01" w:rsidRPr="00DF4D1D">
        <w:rPr>
          <w:rFonts w:ascii="微软雅黑" w:eastAsia="微软雅黑" w:hAnsi="微软雅黑" w:cs="微软雅黑" w:hint="eastAsia"/>
          <w:sz w:val="22"/>
          <w:szCs w:val="22"/>
        </w:rPr>
        <w:t>，毕竟可能因为这件事导致一个国家的覆灭。</w:t>
      </w:r>
    </w:p>
    <w:p w14:paraId="684F0213" w14:textId="77777777" w:rsidR="0086217D" w:rsidRPr="00DF4D1D" w:rsidRDefault="00D91D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“打在你的个人账户之上，所有的账户都是合理合法的，不用担心有什么麻烦。</w:t>
      </w:r>
      <w:r w:rsidR="00E51D27" w:rsidRPr="00DF4D1D">
        <w:rPr>
          <w:rFonts w:ascii="微软雅黑" w:eastAsia="微软雅黑" w:hAnsi="微软雅黑" w:cs="微软雅黑" w:hint="eastAsia"/>
          <w:sz w:val="22"/>
          <w:szCs w:val="22"/>
        </w:rPr>
        <w:t>总共有3</w:t>
      </w:r>
      <w:r w:rsidR="00E51D27" w:rsidRPr="00DF4D1D">
        <w:rPr>
          <w:rFonts w:ascii="微软雅黑" w:eastAsia="微软雅黑" w:hAnsi="微软雅黑" w:cs="微软雅黑"/>
          <w:sz w:val="22"/>
          <w:szCs w:val="22"/>
        </w:rPr>
        <w:t>500</w:t>
      </w:r>
      <w:r w:rsidR="00E51D27" w:rsidRPr="00DF4D1D">
        <w:rPr>
          <w:rFonts w:ascii="微软雅黑" w:eastAsia="微软雅黑" w:hAnsi="微软雅黑" w:cs="微软雅黑" w:hint="eastAsia"/>
          <w:sz w:val="22"/>
          <w:szCs w:val="22"/>
        </w:rPr>
        <w:t>亿$，能够支撑公司全力的使用好一段时间了，再加上刚才漂亮国开放了所有的材料对华出口限制，现在正常</w:t>
      </w:r>
      <w:proofErr w:type="gramStart"/>
      <w:r w:rsidR="00E51D27" w:rsidRPr="00DF4D1D">
        <w:rPr>
          <w:rFonts w:ascii="微软雅黑" w:eastAsia="微软雅黑" w:hAnsi="微软雅黑" w:cs="微软雅黑" w:hint="eastAsia"/>
          <w:sz w:val="22"/>
          <w:szCs w:val="22"/>
        </w:rPr>
        <w:t>购买钱</w:t>
      </w:r>
      <w:proofErr w:type="gramEnd"/>
      <w:r w:rsidR="00E51D27" w:rsidRPr="00DF4D1D">
        <w:rPr>
          <w:rFonts w:ascii="微软雅黑" w:eastAsia="微软雅黑" w:hAnsi="微软雅黑" w:cs="微软雅黑" w:hint="eastAsia"/>
          <w:sz w:val="22"/>
          <w:szCs w:val="22"/>
        </w:rPr>
        <w:t>应该也花不到那么的多了。</w:t>
      </w:r>
    </w:p>
    <w:p w14:paraId="22A3C032" w14:textId="0BB912F2" w:rsidR="00D91D01" w:rsidRPr="00DF4D1D" w:rsidRDefault="0086217D">
      <w:pPr>
        <w:rPr>
          <w:rFonts w:ascii="微软雅黑" w:eastAsia="微软雅黑" w:hAnsi="微软雅黑" w:cs="微软雅黑"/>
          <w:sz w:val="22"/>
          <w:szCs w:val="22"/>
        </w:rPr>
      </w:pPr>
      <w:r w:rsidRPr="00DF4D1D">
        <w:rPr>
          <w:rFonts w:ascii="微软雅黑" w:eastAsia="微软雅黑" w:hAnsi="微软雅黑" w:cs="微软雅黑"/>
          <w:sz w:val="22"/>
          <w:szCs w:val="22"/>
        </w:rPr>
        <w:t>3500</w:t>
      </w:r>
      <w:r w:rsidRPr="00DF4D1D">
        <w:rPr>
          <w:rFonts w:ascii="微软雅黑" w:eastAsia="微软雅黑" w:hAnsi="微软雅黑" w:cs="微软雅黑" w:hint="eastAsia"/>
          <w:sz w:val="22"/>
          <w:szCs w:val="22"/>
        </w:rPr>
        <w:t>亿$应该能够支撑好多年的科研花费了吧。</w:t>
      </w:r>
      <w:r w:rsidR="00D91D01" w:rsidRPr="00DF4D1D">
        <w:rPr>
          <w:rFonts w:ascii="微软雅黑" w:eastAsia="微软雅黑" w:hAnsi="微软雅黑" w:cs="微软雅黑" w:hint="eastAsia"/>
          <w:sz w:val="22"/>
          <w:szCs w:val="22"/>
        </w:rPr>
        <w:t>”</w:t>
      </w:r>
    </w:p>
    <w:p w14:paraId="56189060" w14:textId="778767A3" w:rsidR="0086217D" w:rsidRPr="00DF4D1D" w:rsidRDefault="008621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“嗯，只要钱是打在我的个人账户上就可以了，这些钱至于够不够用我想绝对是不够用的，够不够两年的使用都是一个问题，在现在我必须要限制3D打印机的效率，为了控制游戏的节奏。”此时的孙源玲从高控制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这个十分繁华的城市，但是因为疾病</w:t>
      </w:r>
      <w:r w:rsidRPr="00DF4D1D">
        <w:rPr>
          <w:rFonts w:ascii="微软雅黑" w:eastAsia="微软雅黑" w:hAnsi="微软雅黑" w:cs="微软雅黑" w:hint="eastAsia"/>
          <w:sz w:val="22"/>
          <w:szCs w:val="22"/>
        </w:rPr>
        <w:lastRenderedPageBreak/>
        <w:t>还没有完全从这个</w:t>
      </w:r>
      <w:r w:rsidR="001D6303" w:rsidRPr="00DF4D1D">
        <w:rPr>
          <w:rFonts w:ascii="微软雅黑" w:eastAsia="微软雅黑" w:hAnsi="微软雅黑" w:cs="微软雅黑" w:hint="eastAsia"/>
          <w:sz w:val="22"/>
          <w:szCs w:val="22"/>
        </w:rPr>
        <w:t>国家之中离去，普通人并不能够完全的免疫这种疾病，能够在外面没有任何保护措施行动的唯有那些超能者以及那些修炼出了一些成果的修行者，只有这些人才能够完全无视这些病毒的侵蚀。</w:t>
      </w:r>
    </w:p>
    <w:p w14:paraId="0CBAE1AA" w14:textId="5E9271BC" w:rsidR="002324C6" w:rsidRPr="00DF4D1D" w:rsidRDefault="00D261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正式因为这种原因，这座城市之中除了绝对不能够关闭</w:t>
      </w:r>
      <w:r w:rsidR="00466184" w:rsidRPr="00DF4D1D">
        <w:rPr>
          <w:rFonts w:ascii="微软雅黑" w:eastAsia="微软雅黑" w:hAnsi="微软雅黑" w:cs="微软雅黑" w:hint="eastAsia"/>
          <w:sz w:val="22"/>
          <w:szCs w:val="22"/>
        </w:rPr>
        <w:t>的行政机关除非在人死亡玩了才会因为没有人工作或执政才会关闭这些政府组织。</w:t>
      </w:r>
    </w:p>
    <w:p w14:paraId="33223348" w14:textId="61BD18BF" w:rsidR="00466184" w:rsidRPr="00DF4D1D" w:rsidRDefault="004661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还有少许的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商店还在这种情况之下还在开着，因为这些商店的老板都是超能力者，并且这些老板中大部分都是三级甚至三级以上的超能力者</w:t>
      </w:r>
      <w:r w:rsidR="00EF400E" w:rsidRPr="00DF4D1D">
        <w:rPr>
          <w:rFonts w:ascii="微软雅黑" w:eastAsia="微软雅黑" w:hAnsi="微软雅黑" w:cs="微软雅黑" w:hint="eastAsia"/>
          <w:sz w:val="22"/>
          <w:szCs w:val="22"/>
        </w:rPr>
        <w:t>，让他们不仅能够完全的免疫这些病毒，如果遇到了已经变异的病毒甚至都不怕的。而且自己也是有能力保护自己的商店，让那些不怎么有智商的暴徒</w:t>
      </w:r>
      <w:r w:rsidR="00F01041" w:rsidRPr="00DF4D1D">
        <w:rPr>
          <w:rFonts w:ascii="微软雅黑" w:eastAsia="微软雅黑" w:hAnsi="微软雅黑" w:cs="微软雅黑" w:hint="eastAsia"/>
          <w:sz w:val="22"/>
          <w:szCs w:val="22"/>
        </w:rPr>
        <w:t>在想要抢夺自己的店铺时不会对自己照成太大的损失，甚至完全的预防那些暴徒对自己的店铺照成一点点的</w:t>
      </w:r>
      <w:r w:rsidR="00197E02" w:rsidRPr="00DF4D1D">
        <w:rPr>
          <w:rFonts w:ascii="微软雅黑" w:eastAsia="微软雅黑" w:hAnsi="微软雅黑" w:cs="微软雅黑" w:hint="eastAsia"/>
          <w:sz w:val="22"/>
          <w:szCs w:val="22"/>
        </w:rPr>
        <w:t>损失</w:t>
      </w:r>
      <w:r w:rsidR="00F01041" w:rsidRPr="00DF4D1D">
        <w:rPr>
          <w:rFonts w:ascii="微软雅黑" w:eastAsia="微软雅黑" w:hAnsi="微软雅黑" w:cs="微软雅黑" w:hint="eastAsia"/>
          <w:sz w:val="22"/>
          <w:szCs w:val="22"/>
        </w:rPr>
        <w:t>，甚至可以在一定情况之下召集</w:t>
      </w:r>
      <w:r w:rsidR="00197E02" w:rsidRPr="00DF4D1D">
        <w:rPr>
          <w:rFonts w:ascii="微软雅黑" w:eastAsia="微软雅黑" w:hAnsi="微软雅黑" w:cs="微软雅黑" w:hint="eastAsia"/>
          <w:sz w:val="22"/>
          <w:szCs w:val="22"/>
        </w:rPr>
        <w:t>一些实力并没有那么强悍的超能力者甚至是召集一些能力更加强悍的超能力者以及一些十分珍惜十分有用的超能力，这些超能力也许不强大，但是绝对有用。</w:t>
      </w:r>
    </w:p>
    <w:p w14:paraId="2E6B4336" w14:textId="19000503" w:rsidR="00197E02" w:rsidRPr="00DF4D1D" w:rsidRDefault="00F56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“爱丽，咱们吃个午饭怎么样？昨天才尝了尝漂亮国的风格，今天我们来尝尝不列颠及北爱尔兰联合王国风味的饭菜，我想这也是很不错的一个选择呢。”</w:t>
      </w:r>
      <w:r w:rsidR="00252FF5" w:rsidRPr="00DF4D1D">
        <w:rPr>
          <w:rFonts w:ascii="微软雅黑" w:eastAsia="微软雅黑" w:hAnsi="微软雅黑" w:cs="微软雅黑" w:hint="eastAsia"/>
          <w:sz w:val="22"/>
          <w:szCs w:val="22"/>
        </w:rPr>
        <w:t>孙源玲在家做了很长一段时间的饭之后有些懒得做饭了，家务活儿这种东西在刚开始的时候做起来还没有什么，但是一旦做了很长一段时间之后也会十分的讨厌家务活儿这种东西。</w:t>
      </w:r>
    </w:p>
    <w:p w14:paraId="30CCF89E" w14:textId="2B6CFF79" w:rsidR="00252FF5" w:rsidRPr="00DF4D1D" w:rsidRDefault="00252F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而且孙源玲虽然会做的菜品十分的多，但是并不会做西式的餐点，作为一个</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之下</w:t>
      </w:r>
      <w:proofErr w:type="gramEnd"/>
      <w:r w:rsidRPr="00DF4D1D">
        <w:rPr>
          <w:rFonts w:ascii="微软雅黑" w:eastAsia="微软雅黑" w:hAnsi="微软雅黑" w:cs="微软雅黑" w:hint="eastAsia"/>
          <w:sz w:val="22"/>
          <w:szCs w:val="22"/>
        </w:rPr>
        <w:t>长大的人，西式的餐点实在是有些不怎么吃的习惯，在传统的习惯之中，人们更加喜欢吃熟食，是从茹毛饮血的原始社会</w:t>
      </w:r>
      <w:r w:rsidR="00357C8B" w:rsidRPr="00DF4D1D">
        <w:rPr>
          <w:rFonts w:ascii="微软雅黑" w:eastAsia="微软雅黑" w:hAnsi="微软雅黑" w:cs="微软雅黑" w:hint="eastAsia"/>
          <w:sz w:val="22"/>
          <w:szCs w:val="22"/>
        </w:rPr>
        <w:t>进化到吃熟食懂得使用工具吃熟食的文明社会，更加先进的社会。</w:t>
      </w:r>
    </w:p>
    <w:p w14:paraId="2BCE39A0" w14:textId="61B8C511" w:rsidR="00F56928" w:rsidRPr="00DF4D1D" w:rsidRDefault="00357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但是有些人似乎有觉得生的东西更加的好吃，使用着沾染了鲜血的刀具以及满是亡者灵魂的尖叉，挥舞着自己手上那鲜血淋漓的兵器</w:t>
      </w:r>
      <w:proofErr w:type="gramStart"/>
      <w:r w:rsidRPr="00DF4D1D">
        <w:rPr>
          <w:rFonts w:ascii="微软雅黑" w:eastAsia="微软雅黑" w:hAnsi="微软雅黑" w:cs="微软雅黑" w:hint="eastAsia"/>
          <w:sz w:val="22"/>
          <w:szCs w:val="22"/>
        </w:rPr>
        <w:t>食用着</w:t>
      </w:r>
      <w:proofErr w:type="gramEnd"/>
      <w:r w:rsidRPr="00DF4D1D">
        <w:rPr>
          <w:rFonts w:ascii="微软雅黑" w:eastAsia="微软雅黑" w:hAnsi="微软雅黑" w:cs="微软雅黑" w:hint="eastAsia"/>
          <w:sz w:val="22"/>
          <w:szCs w:val="22"/>
        </w:rPr>
        <w:t>刚刚宰杀的鲜活生命，以及自</w:t>
      </w:r>
      <w:r w:rsidRPr="00DF4D1D">
        <w:rPr>
          <w:rFonts w:ascii="微软雅黑" w:eastAsia="微软雅黑" w:hAnsi="微软雅黑" w:cs="微软雅黑" w:hint="eastAsia"/>
          <w:sz w:val="22"/>
          <w:szCs w:val="22"/>
        </w:rPr>
        <w:lastRenderedPageBreak/>
        <w:t>己的同类，在他们眼中只要是能够随意让自己宰割的同类都是自己</w:t>
      </w:r>
      <w:r w:rsidR="00A64BE8" w:rsidRPr="00DF4D1D">
        <w:rPr>
          <w:rFonts w:ascii="微软雅黑" w:eastAsia="微软雅黑" w:hAnsi="微软雅黑" w:cs="微软雅黑" w:hint="eastAsia"/>
          <w:sz w:val="22"/>
          <w:szCs w:val="22"/>
        </w:rPr>
        <w:t>食用的对象。</w:t>
      </w:r>
    </w:p>
    <w:p w14:paraId="733CD42B" w14:textId="61E8EDF8" w:rsidR="00D261C8" w:rsidRPr="00DF4D1D" w:rsidRDefault="00A64B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“好呀，漂亮国的东西感觉能量含量对于我来说有些高了，不是那么好吃，稍微多吃些就感觉十分的腻，哪怕有些小菜可以用来解腻。”</w:t>
      </w:r>
    </w:p>
    <w:p w14:paraId="3FFE3296" w14:textId="0879F9AE" w:rsidR="00A64BE8" w:rsidRPr="00DF4D1D" w:rsidRDefault="00A64B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“嗯，我觉得还不错啦，至少也比许多的餐馆的味道</w:t>
      </w:r>
      <w:r w:rsidR="0033532F"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很多了</w:t>
      </w:r>
      <w:r w:rsidR="0033532F" w:rsidRPr="00DF4D1D">
        <w:rPr>
          <w:rFonts w:ascii="微软雅黑" w:eastAsia="微软雅黑" w:hAnsi="微软雅黑" w:cs="微软雅黑" w:hint="eastAsia"/>
          <w:sz w:val="22"/>
          <w:szCs w:val="22"/>
        </w:rPr>
        <w:t>，想想他们放了许许多多的油，还真是</w:t>
      </w:r>
      <w:proofErr w:type="gramStart"/>
      <w:r w:rsidR="0033532F" w:rsidRPr="00DF4D1D">
        <w:rPr>
          <w:rFonts w:ascii="微软雅黑" w:eastAsia="微软雅黑" w:hAnsi="微软雅黑" w:cs="微软雅黑" w:hint="eastAsia"/>
          <w:sz w:val="22"/>
          <w:szCs w:val="22"/>
        </w:rPr>
        <w:t>很</w:t>
      </w:r>
      <w:proofErr w:type="gramEnd"/>
      <w:r w:rsidR="0033532F" w:rsidRPr="00DF4D1D">
        <w:rPr>
          <w:rFonts w:ascii="微软雅黑" w:eastAsia="微软雅黑" w:hAnsi="微软雅黑" w:cs="微软雅黑" w:hint="eastAsia"/>
          <w:sz w:val="22"/>
          <w:szCs w:val="22"/>
        </w:rPr>
        <w:t>垃圾，还是我自己好吃。</w:t>
      </w:r>
      <w:r w:rsidRPr="00DF4D1D">
        <w:rPr>
          <w:rFonts w:ascii="微软雅黑" w:eastAsia="微软雅黑" w:hAnsi="微软雅黑" w:cs="微软雅黑" w:hint="eastAsia"/>
          <w:sz w:val="22"/>
          <w:szCs w:val="22"/>
        </w:rPr>
        <w:t>”</w:t>
      </w:r>
    </w:p>
    <w:p w14:paraId="4A6C4773" w14:textId="2C033ACF" w:rsidR="0033532F" w:rsidRPr="00DF4D1D" w:rsidRDefault="003353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“那……来杯红茶可以吗？‘优雅’的大不列颠及北爱尔兰联合王国的绅士经常品味的正宗大不列颠及北爱尔兰联合王国红茶是一个什么样的风味</w:t>
      </w:r>
      <w:r w:rsidR="00B041B6" w:rsidRPr="00DF4D1D">
        <w:rPr>
          <w:rFonts w:ascii="微软雅黑" w:eastAsia="微软雅黑" w:hAnsi="微软雅黑" w:cs="微软雅黑" w:hint="eastAsia"/>
          <w:sz w:val="22"/>
          <w:szCs w:val="22"/>
        </w:rPr>
        <w:t>，为什么在那些十分紧急的时刻</w:t>
      </w:r>
      <w:r w:rsidR="0050064E" w:rsidRPr="00DF4D1D">
        <w:rPr>
          <w:rFonts w:ascii="微软雅黑" w:eastAsia="微软雅黑" w:hAnsi="微软雅黑" w:cs="微软雅黑" w:hint="eastAsia"/>
          <w:sz w:val="22"/>
          <w:szCs w:val="22"/>
        </w:rPr>
        <w:t>都会尽量的喝一杯红茶。</w:t>
      </w:r>
      <w:r w:rsidRPr="00DF4D1D">
        <w:rPr>
          <w:rFonts w:ascii="微软雅黑" w:eastAsia="微软雅黑" w:hAnsi="微软雅黑" w:cs="微软雅黑" w:hint="eastAsia"/>
          <w:sz w:val="22"/>
          <w:szCs w:val="22"/>
        </w:rPr>
        <w:t>”</w:t>
      </w:r>
    </w:p>
    <w:p w14:paraId="12F3E38E" w14:textId="377F0C71" w:rsidR="00F54ED6" w:rsidRPr="00DF4D1D" w:rsidRDefault="00F54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“嗯，走吧，这儿附近应该有一家红茶馆，应该还是比较不错的。”两人缓缓的消失，然后出现在了那个红茶店的附近，慢慢的走向了</w:t>
      </w:r>
      <w:proofErr w:type="gramStart"/>
      <w:r w:rsidRPr="00DF4D1D">
        <w:rPr>
          <w:rFonts w:ascii="微软雅黑" w:eastAsia="微软雅黑" w:hAnsi="微软雅黑" w:cs="微软雅黑" w:hint="eastAsia"/>
          <w:sz w:val="22"/>
          <w:szCs w:val="22"/>
        </w:rPr>
        <w:t>那家红茶馆</w:t>
      </w:r>
      <w:proofErr w:type="gramEnd"/>
      <w:r w:rsidRPr="00DF4D1D">
        <w:rPr>
          <w:rFonts w:ascii="微软雅黑" w:eastAsia="微软雅黑" w:hAnsi="微软雅黑" w:cs="微软雅黑" w:hint="eastAsia"/>
          <w:sz w:val="22"/>
          <w:szCs w:val="22"/>
        </w:rPr>
        <w:t>。</w:t>
      </w:r>
    </w:p>
    <w:p w14:paraId="200D2CD6" w14:textId="334F3F00" w:rsidR="00F54ED6" w:rsidRPr="00DF4D1D" w:rsidRDefault="00F54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而此时的时间已经来到了傍晚，落日的黄昏洒在了两人的身上，黄色的光辉落在了两人洁白的短裙之上，纯真的同时也更显的一分的唯美，唯美的风格随着时间的流逝而缓缓的消失，这样的美景注定不是多见的，</w:t>
      </w:r>
      <w:r w:rsidR="00E20DC9" w:rsidRPr="00DF4D1D">
        <w:rPr>
          <w:rFonts w:ascii="微软雅黑" w:eastAsia="微软雅黑" w:hAnsi="微软雅黑" w:cs="微软雅黑" w:hint="eastAsia"/>
          <w:sz w:val="22"/>
          <w:szCs w:val="22"/>
        </w:rPr>
        <w:t>两人慢慢的走在马路的边上，走的很慢，在享受这周围的环境，漂亮的姑娘总是会引人注目，但是没有人注意到两人。</w:t>
      </w:r>
    </w:p>
    <w:p w14:paraId="446F22E3" w14:textId="113AF356"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虽然走的很慢，但是距离并不算远，在经过了十多分钟的时间行进之后两人来到了这个红茶馆的门口。</w:t>
      </w:r>
    </w:p>
    <w:p w14:paraId="0230AEE8" w14:textId="1182CA95"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“欢迎光临！请问要点什么呢？”服务员看到有人光临之后带着满脸的笑意走到了孙源玲两人的身边。</w:t>
      </w:r>
    </w:p>
    <w:p w14:paraId="1D45B830" w14:textId="3C265DE7"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“来一杯茉莉红茶和一杯蜂蜜红茶，谢谢。”</w:t>
      </w:r>
    </w:p>
    <w:p w14:paraId="26ED32E6" w14:textId="5B6C98CD"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“好的，两位清在此等候片刻，在此期金两位可以尝试一下本店的一些小食品。”</w:t>
      </w:r>
    </w:p>
    <w:p w14:paraId="702ED493" w14:textId="18A81276"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“嗯，好的，谢谢。”服务员在微微示意之后便回到了后天为孙源玲两</w:t>
      </w:r>
      <w:proofErr w:type="gramStart"/>
      <w:r w:rsidRPr="00DF4D1D">
        <w:rPr>
          <w:rFonts w:ascii="微软雅黑" w:eastAsia="微软雅黑" w:hAnsi="微软雅黑" w:cs="微软雅黑" w:hint="eastAsia"/>
          <w:sz w:val="22"/>
          <w:szCs w:val="22"/>
        </w:rPr>
        <w:t>人制</w:t>
      </w:r>
      <w:proofErr w:type="gramEnd"/>
      <w:r w:rsidRPr="00DF4D1D">
        <w:rPr>
          <w:rFonts w:ascii="微软雅黑" w:eastAsia="微软雅黑" w:hAnsi="微软雅黑" w:cs="微软雅黑" w:hint="eastAsia"/>
          <w:sz w:val="22"/>
          <w:szCs w:val="22"/>
        </w:rPr>
        <w:t>作起了茶点，茶是主角，但是还是需要一点配角，不然就显得过于单调了。</w:t>
      </w:r>
    </w:p>
    <w:p w14:paraId="02D8FD81" w14:textId="70243AFD" w:rsidR="00E20DC9" w:rsidRPr="00DF4D1D" w:rsidRDefault="00EA1D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生活显得很是闲暇，大不列颠及北爱尔兰联合王国的人民似乎过得都是十分的幸福，十分会享受生活，但是仔细一看，他们十分的喜欢看报纸，喜欢看一些书籍，不怎么看手机，更加的喜欢与他人交流，这一切看起来都是那么的美好，但是在这些美好的表现之下又是什么呢？其实只要在哪儿拿出最新的5G手机就可以知道答案了，在5G都开始在全世界的范围大范围的普及的时候大不列颠及北爱尔兰联合王国的中心城市之一London还在没有任何的5G基站，甚至</w:t>
      </w:r>
      <w:r w:rsidR="00A87F66" w:rsidRPr="00DF4D1D">
        <w:rPr>
          <w:rFonts w:ascii="微软雅黑" w:eastAsia="微软雅黑" w:hAnsi="微软雅黑" w:cs="微软雅黑" w:hint="eastAsia"/>
          <w:sz w:val="22"/>
          <w:szCs w:val="22"/>
        </w:rPr>
        <w:t>4G基站的信号也是那么的差强人意，这或许就是为什么人们更加的喜欢看报纸，看书籍与他人聊天来打发自己时间的原因，闲暇的表象之下难道不是没有工作的反应吗？他们不喜欢加班，拒绝加班，但是又有多少人还没有加班的机会呢？特别是在这种国家的中心，最繁华的都市之一的London。</w:t>
      </w:r>
    </w:p>
    <w:p w14:paraId="38F7F897" w14:textId="7DE890B7" w:rsidR="00A87F66" w:rsidRPr="00DF4D1D" w:rsidRDefault="00AD43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而他们的女王正在自己的后花园中安静的享受这下午茶，而已经品尝完茶点并且觉得并不好喝的孙源玲以及爱丽两人来到了大不列颠及北爱尔兰联合王国女王的府邸上方，看着这个辉煌的宫殿。</w:t>
      </w:r>
    </w:p>
    <w:p w14:paraId="576FA492" w14:textId="77777777" w:rsidR="00A64BE8" w:rsidRPr="00DF4D1D" w:rsidRDefault="00A64BE8">
      <w:pPr>
        <w:rPr>
          <w:rFonts w:ascii="微软雅黑" w:eastAsia="微软雅黑" w:hAnsi="微软雅黑" w:cs="微软雅黑"/>
          <w:sz w:val="22"/>
          <w:szCs w:val="22"/>
        </w:rPr>
      </w:pPr>
    </w:p>
    <w:p w14:paraId="6074D190" w14:textId="0FAFA84A" w:rsidR="00001214" w:rsidRPr="00DF4D1D" w:rsidRDefault="00001214">
      <w:pPr>
        <w:rPr>
          <w:rFonts w:ascii="微软雅黑" w:eastAsia="微软雅黑" w:hAnsi="微软雅黑" w:cs="微软雅黑"/>
          <w:sz w:val="22"/>
          <w:szCs w:val="22"/>
        </w:rPr>
      </w:pPr>
    </w:p>
    <w:p w14:paraId="60D7CEFC" w14:textId="150089FB" w:rsidR="008F5A20" w:rsidRPr="00DF4D1D" w:rsidRDefault="008F5A20" w:rsidP="008F5A2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第一百三十五章 </w:t>
      </w:r>
      <w:r w:rsidR="006272E6" w:rsidRPr="00DF4D1D">
        <w:rPr>
          <w:rFonts w:ascii="微软雅黑" w:eastAsia="微软雅黑" w:hAnsi="微软雅黑" w:cs="微软雅黑" w:hint="eastAsia"/>
          <w:sz w:val="22"/>
          <w:szCs w:val="22"/>
        </w:rPr>
        <w:t>日落</w:t>
      </w:r>
      <w:r w:rsidR="00A67271" w:rsidRPr="00DF4D1D">
        <w:rPr>
          <w:rFonts w:ascii="微软雅黑" w:eastAsia="微软雅黑" w:hAnsi="微软雅黑" w:cs="微软雅黑" w:hint="eastAsia"/>
          <w:sz w:val="22"/>
          <w:szCs w:val="22"/>
        </w:rPr>
        <w:t>（上）</w:t>
      </w:r>
    </w:p>
    <w:p w14:paraId="11DA0608" w14:textId="3BDE3195" w:rsidR="008F5A20" w:rsidRPr="00DF4D1D" w:rsidRDefault="00407C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“又是这些十分讨人嫌的</w:t>
      </w:r>
      <w:r w:rsidR="007144B3" w:rsidRPr="00DF4D1D">
        <w:rPr>
          <w:rFonts w:ascii="微软雅黑" w:eastAsia="微软雅黑" w:hAnsi="微软雅黑" w:cs="微软雅黑" w:hint="eastAsia"/>
          <w:sz w:val="22"/>
          <w:szCs w:val="22"/>
        </w:rPr>
        <w:t>保卫，每次想要进去还要自己想办法搪塞他们，一不小心就可能引起不必要的事情。</w:t>
      </w:r>
      <w:r w:rsidRPr="00DF4D1D">
        <w:rPr>
          <w:rFonts w:ascii="微软雅黑" w:eastAsia="微软雅黑" w:hAnsi="微软雅黑" w:cs="微软雅黑" w:hint="eastAsia"/>
          <w:sz w:val="22"/>
          <w:szCs w:val="22"/>
        </w:rPr>
        <w:t>”</w:t>
      </w:r>
    </w:p>
    <w:p w14:paraId="3CD31455" w14:textId="77777777" w:rsidR="00146546" w:rsidRPr="00DF4D1D" w:rsidRDefault="007144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73B83" w:rsidRPr="00DF4D1D">
        <w:rPr>
          <w:rFonts w:ascii="微软雅黑" w:eastAsia="微软雅黑" w:hAnsi="微软雅黑" w:cs="微软雅黑" w:hint="eastAsia"/>
          <w:sz w:val="22"/>
          <w:szCs w:val="22"/>
        </w:rPr>
        <w:t>哎~爱丽，再怎么说嘛这也是很正常的事情嘛，如果没有这些保安他们也没有好心思在里面办公（玩耍）</w:t>
      </w:r>
      <w:r w:rsidR="00146546" w:rsidRPr="00DF4D1D">
        <w:rPr>
          <w:rFonts w:ascii="微软雅黑" w:eastAsia="微软雅黑" w:hAnsi="微软雅黑" w:cs="微软雅黑" w:hint="eastAsia"/>
          <w:sz w:val="22"/>
          <w:szCs w:val="22"/>
        </w:rPr>
        <w:t>，这些尊贵的姥爷肯定是不愿意吃苦的那么就需要有人帮助他们看场子，做一些他们并不愿意做的事情。</w:t>
      </w:r>
    </w:p>
    <w:p w14:paraId="56210827" w14:textId="4AAB69B5" w:rsidR="007144B3" w:rsidRPr="00DF4D1D" w:rsidRDefault="001465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不过这并不代表着</w:t>
      </w:r>
      <w:r w:rsidR="00C77DF2" w:rsidRPr="00DF4D1D">
        <w:rPr>
          <w:rFonts w:ascii="微软雅黑" w:eastAsia="微软雅黑" w:hAnsi="微软雅黑" w:cs="微软雅黑" w:hint="eastAsia"/>
          <w:sz w:val="22"/>
          <w:szCs w:val="22"/>
        </w:rPr>
        <w:t>这回</w:t>
      </w:r>
      <w:proofErr w:type="gramStart"/>
      <w:r w:rsidR="00C77DF2" w:rsidRPr="00DF4D1D">
        <w:rPr>
          <w:rFonts w:ascii="微软雅黑" w:eastAsia="微软雅黑" w:hAnsi="微软雅黑" w:cs="微软雅黑" w:hint="eastAsia"/>
          <w:sz w:val="22"/>
          <w:szCs w:val="22"/>
        </w:rPr>
        <w:t>打扰着</w:t>
      </w:r>
      <w:proofErr w:type="gramEnd"/>
      <w:r w:rsidR="00C77DF2" w:rsidRPr="00DF4D1D">
        <w:rPr>
          <w:rFonts w:ascii="微软雅黑" w:eastAsia="微软雅黑" w:hAnsi="微软雅黑" w:cs="微软雅黑" w:hint="eastAsia"/>
          <w:sz w:val="22"/>
          <w:szCs w:val="22"/>
        </w:rPr>
        <w:t>我们赚钱，赚钱这样的事情还是找这些人比较舒服，一</w:t>
      </w:r>
      <w:r w:rsidR="00C77DF2" w:rsidRPr="00DF4D1D">
        <w:rPr>
          <w:rFonts w:ascii="微软雅黑" w:eastAsia="微软雅黑" w:hAnsi="微软雅黑" w:cs="微软雅黑" w:hint="eastAsia"/>
          <w:sz w:val="22"/>
          <w:szCs w:val="22"/>
        </w:rPr>
        <w:lastRenderedPageBreak/>
        <w:t>次性就可以得到大量的钱，还不会有什么风险</w:t>
      </w:r>
      <w:r w:rsidR="003D4116" w:rsidRPr="00DF4D1D">
        <w:rPr>
          <w:rFonts w:ascii="微软雅黑" w:eastAsia="微软雅黑" w:hAnsi="微软雅黑" w:cs="微软雅黑" w:hint="eastAsia"/>
          <w:sz w:val="22"/>
          <w:szCs w:val="22"/>
        </w:rPr>
        <w:t>，还不会影响我的口碑，在人们面前仍然是一个比较完美的形象。</w:t>
      </w:r>
      <w:r w:rsidR="007144B3" w:rsidRPr="00DF4D1D">
        <w:rPr>
          <w:rFonts w:ascii="微软雅黑" w:eastAsia="微软雅黑" w:hAnsi="微软雅黑" w:cs="微软雅黑" w:hint="eastAsia"/>
          <w:sz w:val="22"/>
          <w:szCs w:val="22"/>
        </w:rPr>
        <w:t>”</w:t>
      </w:r>
    </w:p>
    <w:p w14:paraId="49AE4089" w14:textId="49314519" w:rsidR="00F73B83" w:rsidRPr="00DF4D1D" w:rsidRDefault="00F73B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53D8A" w:rsidRPr="00DF4D1D">
        <w:rPr>
          <w:rFonts w:ascii="微软雅黑" w:eastAsia="微软雅黑" w:hAnsi="微软雅黑" w:cs="微软雅黑" w:hint="eastAsia"/>
          <w:sz w:val="22"/>
          <w:szCs w:val="22"/>
        </w:rPr>
        <w:t>嗯，那我们是直接就进去吗？</w:t>
      </w:r>
      <w:r w:rsidRPr="00DF4D1D">
        <w:rPr>
          <w:rFonts w:ascii="微软雅黑" w:eastAsia="微软雅黑" w:hAnsi="微软雅黑" w:cs="微软雅黑" w:hint="eastAsia"/>
          <w:sz w:val="22"/>
          <w:szCs w:val="22"/>
        </w:rPr>
        <w:t>”</w:t>
      </w:r>
    </w:p>
    <w:p w14:paraId="0234AE32" w14:textId="26A9D77E" w:rsidR="00953D8A" w:rsidRPr="00DF4D1D" w:rsidRDefault="00953D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直接进去应该也没有什么问题，这些卫兵也就最多也就3级超能者，最多和那些金丹修为的人打打，这些人</w:t>
      </w:r>
      <w:r w:rsidR="00255172" w:rsidRPr="00DF4D1D">
        <w:rPr>
          <w:rFonts w:ascii="微软雅黑" w:eastAsia="微软雅黑" w:hAnsi="微软雅黑" w:cs="微软雅黑" w:hint="eastAsia"/>
          <w:sz w:val="22"/>
          <w:szCs w:val="22"/>
        </w:rPr>
        <w:t>能力可以打过，肉身</w:t>
      </w:r>
      <w:r w:rsidR="00983634" w:rsidRPr="00DF4D1D">
        <w:rPr>
          <w:rFonts w:ascii="微软雅黑" w:eastAsia="微软雅黑" w:hAnsi="微软雅黑" w:cs="微软雅黑" w:hint="eastAsia"/>
          <w:sz w:val="22"/>
          <w:szCs w:val="22"/>
        </w:rPr>
        <w:t>也就那样，也就比普通人强</w:t>
      </w:r>
      <w:proofErr w:type="gramStart"/>
      <w:r w:rsidR="00983634" w:rsidRPr="00DF4D1D">
        <w:rPr>
          <w:rFonts w:ascii="微软雅黑" w:eastAsia="微软雅黑" w:hAnsi="微软雅黑" w:cs="微软雅黑" w:hint="eastAsia"/>
          <w:sz w:val="22"/>
          <w:szCs w:val="22"/>
        </w:rPr>
        <w:t>个</w:t>
      </w:r>
      <w:proofErr w:type="gramEnd"/>
      <w:r w:rsidR="00983634" w:rsidRPr="00DF4D1D">
        <w:rPr>
          <w:rFonts w:ascii="微软雅黑" w:eastAsia="微软雅黑" w:hAnsi="微软雅黑" w:cs="微软雅黑" w:hint="eastAsia"/>
          <w:sz w:val="22"/>
          <w:szCs w:val="22"/>
        </w:rPr>
        <w:t>十多倍而已，到了这种程度想要自主的飞上天都困难，这个力量体系真是不怎么行。</w:t>
      </w:r>
      <w:r w:rsidRPr="00DF4D1D">
        <w:rPr>
          <w:rFonts w:ascii="微软雅黑" w:eastAsia="微软雅黑" w:hAnsi="微软雅黑" w:cs="微软雅黑"/>
          <w:sz w:val="22"/>
          <w:szCs w:val="22"/>
        </w:rPr>
        <w:t>”</w:t>
      </w:r>
    </w:p>
    <w:p w14:paraId="595B827D" w14:textId="65B876FF" w:rsidR="00983634" w:rsidRPr="00DF4D1D" w:rsidRDefault="00F164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是不行，但是功能性的确是不错的，作为一个修行体系的下位替代还是很不错的吧，实实在在的工具人，姐姐你说我们在达到一定的修为之后可以模拟那些超能者的能力，但是这还不是需要知道并且理解这些能力的运行方式吗？如果不知道这些能力的运行方式还不是不知道该怎么实现，我到了元婴之后也是尝试过模仿一部分超能者的简单超能力，但是结果让我实在是有些不能够接受，在我那几乎我可匹敌的计算能力之下仍然没有办法好好的</w:t>
      </w:r>
      <w:r w:rsidR="00E214FE" w:rsidRPr="00DF4D1D">
        <w:rPr>
          <w:rFonts w:ascii="微软雅黑" w:eastAsia="微软雅黑" w:hAnsi="微软雅黑" w:cs="微软雅黑" w:hint="eastAsia"/>
          <w:sz w:val="22"/>
          <w:szCs w:val="22"/>
        </w:rPr>
        <w:t>模拟出这些能力的完整能量回路，导致最终所释放出来的能力威力相比于原本拥有这个能力的超能和相比差距十分的大，比较下来能量消耗也是相当的恐怖，相比于正常的超能者完全没有一点点的优势。</w:t>
      </w:r>
      <w:r w:rsidRPr="00DF4D1D">
        <w:rPr>
          <w:rFonts w:ascii="微软雅黑" w:eastAsia="微软雅黑" w:hAnsi="微软雅黑" w:cs="微软雅黑" w:hint="eastAsia"/>
          <w:sz w:val="22"/>
          <w:szCs w:val="22"/>
        </w:rPr>
        <w:t>”</w:t>
      </w:r>
    </w:p>
    <w:p w14:paraId="70B9F3A5" w14:textId="06DE868A" w:rsidR="00E214FE" w:rsidRPr="00DF4D1D" w:rsidRDefault="00E214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“可能是这个宇宙有些规则不同的原因吧，导致哪怕比较简单的能力所带来的能力回路也是相当的复杂，不过以爱丽的算力想要掌握这些能力应该也不是困难的事情才对吧。这些能力我想要</w:t>
      </w:r>
      <w:r w:rsidR="009B527A" w:rsidRPr="00DF4D1D">
        <w:rPr>
          <w:rFonts w:ascii="微软雅黑" w:eastAsia="微软雅黑" w:hAnsi="微软雅黑" w:cs="微软雅黑" w:hint="eastAsia"/>
          <w:sz w:val="22"/>
          <w:szCs w:val="22"/>
        </w:rPr>
        <w:t>使用好像挺简单的，似乎我并</w:t>
      </w:r>
      <w:r w:rsidR="00247A7C" w:rsidRPr="00DF4D1D">
        <w:rPr>
          <w:rFonts w:ascii="微软雅黑" w:eastAsia="微软雅黑" w:hAnsi="微软雅黑" w:cs="微软雅黑" w:hint="eastAsia"/>
          <w:sz w:val="22"/>
          <w:szCs w:val="22"/>
        </w:rPr>
        <w:t>没有受到这个宇宙规则的限制，模仿这些超能力并没有任何的困难，消耗感觉</w:t>
      </w:r>
      <w:r w:rsidR="00D8443F" w:rsidRPr="00DF4D1D">
        <w:rPr>
          <w:rFonts w:ascii="微软雅黑" w:eastAsia="微软雅黑" w:hAnsi="微软雅黑" w:cs="微软雅黑" w:hint="eastAsia"/>
          <w:sz w:val="22"/>
          <w:szCs w:val="22"/>
        </w:rPr>
        <w:t>并没有什么变化</w:t>
      </w:r>
      <w:r w:rsidR="001E7D3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E7D3C" w:rsidRPr="00DF4D1D">
        <w:rPr>
          <w:rFonts w:ascii="微软雅黑" w:eastAsia="微软雅黑" w:hAnsi="微软雅黑" w:cs="微软雅黑" w:hint="eastAsia"/>
          <w:sz w:val="22"/>
          <w:szCs w:val="22"/>
        </w:rPr>
        <w:t>两人就这样一边聊着一边缓缓的从这些护卫的身边走了过去，如果去看看监控摄像头的话是无法看到两人的存在，就算是向那个地方</w:t>
      </w:r>
      <w:proofErr w:type="gramStart"/>
      <w:r w:rsidR="001E7D3C" w:rsidRPr="00DF4D1D">
        <w:rPr>
          <w:rFonts w:ascii="微软雅黑" w:eastAsia="微软雅黑" w:hAnsi="微软雅黑" w:cs="微软雅黑" w:hint="eastAsia"/>
          <w:sz w:val="22"/>
          <w:szCs w:val="22"/>
        </w:rPr>
        <w:t>泼一些</w:t>
      </w:r>
      <w:proofErr w:type="gramEnd"/>
      <w:r w:rsidR="001E7D3C" w:rsidRPr="00DF4D1D">
        <w:rPr>
          <w:rFonts w:ascii="微软雅黑" w:eastAsia="微软雅黑" w:hAnsi="微软雅黑" w:cs="微软雅黑" w:hint="eastAsia"/>
          <w:sz w:val="22"/>
          <w:szCs w:val="22"/>
        </w:rPr>
        <w:t>染料也是完全没有一点点的作用，但是让一个普通的人来看却可以看到孙源玲两人正在向着大门之中走去。可门口的保安就如同没有看到她们似的，都从面前过了还是在哪儿</w:t>
      </w:r>
      <w:proofErr w:type="gramStart"/>
      <w:r w:rsidR="001E7D3C" w:rsidRPr="00DF4D1D">
        <w:rPr>
          <w:rFonts w:ascii="微软雅黑" w:eastAsia="微软雅黑" w:hAnsi="微软雅黑" w:cs="微软雅黑" w:hint="eastAsia"/>
          <w:sz w:val="22"/>
          <w:szCs w:val="22"/>
        </w:rPr>
        <w:t>杵着</w:t>
      </w:r>
      <w:proofErr w:type="gramEnd"/>
      <w:r w:rsidR="001E7D3C" w:rsidRPr="00DF4D1D">
        <w:rPr>
          <w:rFonts w:ascii="微软雅黑" w:eastAsia="微软雅黑" w:hAnsi="微软雅黑" w:cs="微软雅黑" w:hint="eastAsia"/>
          <w:sz w:val="22"/>
          <w:szCs w:val="22"/>
        </w:rPr>
        <w:t>。</w:t>
      </w:r>
    </w:p>
    <w:p w14:paraId="174E8891" w14:textId="537E6C9A" w:rsidR="001E7D3C" w:rsidRPr="00DF4D1D" w:rsidRDefault="001E7D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D81570" w:rsidRPr="00DF4D1D">
        <w:rPr>
          <w:rFonts w:ascii="微软雅黑" w:eastAsia="微软雅黑" w:hAnsi="微软雅黑" w:cs="微软雅黑" w:hint="eastAsia"/>
          <w:sz w:val="22"/>
          <w:szCs w:val="22"/>
        </w:rPr>
        <w:t>这样是不是不太好啊，屏蔽电子仪器光线接收，在屏蔽了这些个护卫了眼睛对于相关光线的接收，还真是……奇怪的做法。</w:t>
      </w:r>
      <w:r w:rsidRPr="00DF4D1D">
        <w:rPr>
          <w:rFonts w:ascii="微软雅黑" w:eastAsia="微软雅黑" w:hAnsi="微软雅黑" w:cs="微软雅黑" w:hint="eastAsia"/>
          <w:sz w:val="22"/>
          <w:szCs w:val="22"/>
        </w:rPr>
        <w:t>”</w:t>
      </w:r>
      <w:r w:rsidR="00B16F12" w:rsidRPr="00DF4D1D">
        <w:rPr>
          <w:rFonts w:ascii="微软雅黑" w:eastAsia="微软雅黑" w:hAnsi="微软雅黑" w:cs="微软雅黑" w:hint="eastAsia"/>
          <w:sz w:val="22"/>
          <w:szCs w:val="22"/>
        </w:rPr>
        <w:t>孙源玲两人从护卫的面前走过之后有些不解的说道。</w:t>
      </w:r>
    </w:p>
    <w:p w14:paraId="7EB33957" w14:textId="173D06C1" w:rsidR="00681D44" w:rsidRPr="00DF4D1D" w:rsidRDefault="00B16F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“既然来了久稍微留下一点点的痕迹吧，代表着我来过，而且也能够为这儿的人留下一个较好的印象，不至于现在的我还没有什么人知道。”</w:t>
      </w:r>
    </w:p>
    <w:p w14:paraId="1B38D66F" w14:textId="5195229D" w:rsidR="00CE0902" w:rsidRPr="00DF4D1D" w:rsidRDefault="00CE09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“说的好像挺有道理的，但是我还是不懂，直接在他们的面前给这些老不死的谈谈不就好了吗？不至于弄的那么的复杂吧。”</w:t>
      </w:r>
    </w:p>
    <w:p w14:paraId="4BBE6EBC" w14:textId="77777777" w:rsidR="00DD726F" w:rsidRPr="00DF4D1D" w:rsidRDefault="00CE09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至于，就当为生活找一点乐子吧，无敌是那么的寂寞，所以要找那么一些乐趣嘛，我暂时还不知道未来会发生些什么事情，我也不想知道，要是知道了，这个宇宙会发生个什么事情就很那说了，毕竟我是已经站在了时间长河的岸上的人，时间对我没有那么一点点的影响。</w:t>
      </w:r>
    </w:p>
    <w:p w14:paraId="57C53A2D" w14:textId="77777777" w:rsidR="00DD726F" w:rsidRPr="00DF4D1D" w:rsidRDefault="00DD72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我想要看看我自己未来的时候，看到的几乎都是假象，看到的可以说是宇宙对于我的理想安排，可我既然能够预知自己的未来，能够回到过去，且作为站在时间长河之上的人，推演出来的未来并没有任何的意义，就算是普通人，如果知道了自己准确的未来，那么未来还有什么意义呢？</w:t>
      </w:r>
    </w:p>
    <w:p w14:paraId="615DC31D" w14:textId="5DEEECDE" w:rsidR="00CE0902" w:rsidRPr="00DF4D1D" w:rsidRDefault="00DD72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未来在有些时候就算代表着希望，这个希望或许渺茫，并且充满了未知，但正因为未知才会有哪呢一点点微不足道的希望呢~</w:t>
      </w:r>
      <w:r w:rsidR="00CE0902" w:rsidRPr="00DF4D1D">
        <w:rPr>
          <w:rFonts w:ascii="微软雅黑" w:eastAsia="微软雅黑" w:hAnsi="微软雅黑" w:cs="微软雅黑" w:hint="eastAsia"/>
          <w:sz w:val="22"/>
          <w:szCs w:val="22"/>
        </w:rPr>
        <w:t>”</w:t>
      </w:r>
    </w:p>
    <w:p w14:paraId="3201F277" w14:textId="75F838D5" w:rsidR="0014750E" w:rsidRPr="00DF4D1D" w:rsidRDefault="001475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此时的两人已经进入了宫殿之中了，这座十分宏伟的宫殿在快要落山的太阳的照耀下显得格外的美丽，如同生命在最后的时候所绽放出的最美丽的花朵，这朵花的名字叫做希望之花（滑稽）。</w:t>
      </w:r>
    </w:p>
    <w:p w14:paraId="4EA9320C" w14:textId="0E0519BF" w:rsidR="0014750E" w:rsidRPr="00DF4D1D" w:rsidRDefault="00013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在进入了宫殿的一瞬间两人便消失在了原地，监控没有任何的画面记录表示这两人来过，也没有人任何外人看到两人的到来，唯有地面上那十分细微的痕迹表示着两人来</w:t>
      </w:r>
      <w:r w:rsidRPr="00DF4D1D">
        <w:rPr>
          <w:rFonts w:ascii="微软雅黑" w:eastAsia="微软雅黑" w:hAnsi="微软雅黑" w:cs="微软雅黑" w:hint="eastAsia"/>
          <w:sz w:val="22"/>
          <w:szCs w:val="22"/>
        </w:rPr>
        <w:lastRenderedPageBreak/>
        <w:t>过这个地方，并且</w:t>
      </w:r>
      <w:r w:rsidR="00E80BBD"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做出一件让这个国家发生了巨大改变的事情。</w:t>
      </w:r>
    </w:p>
    <w:p w14:paraId="5FEDCA27" w14:textId="50125B38" w:rsidR="0001336F" w:rsidRPr="00DF4D1D" w:rsidRDefault="00E80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孙源玲来到了这个宫殿之后只是见到了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众参议员，并没有看到这个国家的女王，女王并没有行政的权利，但是作为一个国家的象征还是很不错的，没有了这个象征就没有那么有意思了。征服是要征服这个国家的精神，</w:t>
      </w:r>
      <w:r w:rsidR="00F104C5" w:rsidRPr="00DF4D1D">
        <w:rPr>
          <w:rFonts w:ascii="微软雅黑" w:eastAsia="微软雅黑" w:hAnsi="微软雅黑" w:cs="微软雅黑" w:hint="eastAsia"/>
          <w:sz w:val="22"/>
          <w:szCs w:val="22"/>
        </w:rPr>
        <w:t>征服了肉体却没有征服精神并不能够算是真正的征服，这样到了</w:t>
      </w:r>
      <w:proofErr w:type="gramStart"/>
      <w:r w:rsidR="00F104C5" w:rsidRPr="00DF4D1D">
        <w:rPr>
          <w:rFonts w:ascii="微软雅黑" w:eastAsia="微软雅黑" w:hAnsi="微软雅黑" w:cs="微软雅黑" w:hint="eastAsia"/>
          <w:sz w:val="22"/>
          <w:szCs w:val="22"/>
        </w:rPr>
        <w:t>后面管理</w:t>
      </w:r>
      <w:proofErr w:type="gramEnd"/>
      <w:r w:rsidR="00F104C5" w:rsidRPr="00DF4D1D">
        <w:rPr>
          <w:rFonts w:ascii="微软雅黑" w:eastAsia="微软雅黑" w:hAnsi="微软雅黑" w:cs="微软雅黑" w:hint="eastAsia"/>
          <w:sz w:val="22"/>
          <w:szCs w:val="22"/>
        </w:rPr>
        <w:t>起来就会很麻烦，这个国家的文明很有可能就此消失在时间的长河之中。</w:t>
      </w:r>
    </w:p>
    <w:p w14:paraId="23D5135D" w14:textId="64999559" w:rsidR="00E80BBD" w:rsidRPr="00DF4D1D" w:rsidRDefault="00AC1E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，伊丽莎白二</w:t>
      </w:r>
      <w:proofErr w:type="gramStart"/>
      <w:r w:rsidRPr="00DF4D1D">
        <w:rPr>
          <w:rFonts w:ascii="微软雅黑" w:eastAsia="微软雅黑" w:hAnsi="微软雅黑" w:cs="微软雅黑" w:hint="eastAsia"/>
          <w:sz w:val="22"/>
          <w:szCs w:val="22"/>
        </w:rPr>
        <w:t>世</w:t>
      </w:r>
      <w:proofErr w:type="gramEnd"/>
      <w:r w:rsidRPr="00DF4D1D">
        <w:rPr>
          <w:rFonts w:ascii="微软雅黑" w:eastAsia="微软雅黑" w:hAnsi="微软雅黑" w:cs="微软雅黑" w:hint="eastAsia"/>
          <w:sz w:val="22"/>
          <w:szCs w:val="22"/>
        </w:rPr>
        <w:t>这个老婆娘怎么不在这个皇宫之中呢？经过这么一段时间的发展，哪怕是一个老头子经过灵气的洗礼之后也会变得年轻了，我就不信她现在还是一个老婆子的样子。”孙源玲在稍稍感知了一下周围的空间之后并没有找到自己所理想的目标</w:t>
      </w:r>
      <w:r w:rsidR="00A903AF" w:rsidRPr="00DF4D1D">
        <w:rPr>
          <w:rFonts w:ascii="微软雅黑" w:eastAsia="微软雅黑" w:hAnsi="微软雅黑" w:cs="微软雅黑" w:hint="eastAsia"/>
          <w:sz w:val="22"/>
          <w:szCs w:val="22"/>
        </w:rPr>
        <w:t>，然后再次‘看了看’周围的空间之后仍然没有发现自己的目标。</w:t>
      </w:r>
    </w:p>
    <w:p w14:paraId="455EEA71" w14:textId="5D10127C" w:rsidR="00B16F12" w:rsidRPr="00DF4D1D" w:rsidRDefault="00A903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“还真是感觉有点奇怪啊，这个女王怎么不在了呢？</w:t>
      </w:r>
      <w:r w:rsidR="00FD006A" w:rsidRPr="00DF4D1D">
        <w:rPr>
          <w:rFonts w:ascii="微软雅黑" w:eastAsia="微软雅黑" w:hAnsi="微软雅黑" w:cs="微软雅黑" w:hint="eastAsia"/>
          <w:sz w:val="22"/>
          <w:szCs w:val="22"/>
        </w:rPr>
        <w:t>按道理来说这人不应该就在这儿待着的啊。</w:t>
      </w:r>
      <w:r w:rsidRPr="00DF4D1D">
        <w:rPr>
          <w:rFonts w:ascii="微软雅黑" w:eastAsia="微软雅黑" w:hAnsi="微软雅黑" w:cs="微软雅黑" w:hint="eastAsia"/>
          <w:sz w:val="22"/>
          <w:szCs w:val="22"/>
        </w:rPr>
        <w:t>”</w:t>
      </w:r>
      <w:r w:rsidR="00F5076A" w:rsidRPr="00DF4D1D">
        <w:rPr>
          <w:rFonts w:ascii="微软雅黑" w:eastAsia="微软雅黑" w:hAnsi="微软雅黑" w:cs="微软雅黑" w:hint="eastAsia"/>
          <w:sz w:val="22"/>
          <w:szCs w:val="22"/>
        </w:rPr>
        <w:t>在孙源玲还在疑惑为什么这个女王为什么不见了的时候</w:t>
      </w:r>
      <w:r w:rsidR="006F19E1" w:rsidRPr="00DF4D1D">
        <w:rPr>
          <w:rFonts w:ascii="微软雅黑" w:eastAsia="微软雅黑" w:hAnsi="微软雅黑" w:cs="微软雅黑" w:hint="eastAsia"/>
          <w:sz w:val="22"/>
          <w:szCs w:val="22"/>
        </w:rPr>
        <w:t>周围的空间之中突然传出了一个十分奇怪的能量波动，看不到，感知得到，却无法确定具体的空间坐标，更像是处于一个次空间之中</w:t>
      </w:r>
      <w:r w:rsidR="008A11AB" w:rsidRPr="00DF4D1D">
        <w:rPr>
          <w:rFonts w:ascii="微软雅黑" w:eastAsia="微软雅黑" w:hAnsi="微软雅黑" w:cs="微软雅黑" w:hint="eastAsia"/>
          <w:sz w:val="22"/>
          <w:szCs w:val="22"/>
        </w:rPr>
        <w:t>。</w:t>
      </w:r>
    </w:p>
    <w:p w14:paraId="72BFA2DC" w14:textId="77777777" w:rsidR="00A67271" w:rsidRPr="00DF4D1D" w:rsidRDefault="008A11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w:t>
      </w:r>
      <w:proofErr w:type="gramStart"/>
      <w:r w:rsidRPr="00DF4D1D">
        <w:rPr>
          <w:rFonts w:ascii="微软雅黑" w:eastAsia="微软雅黑" w:hAnsi="微软雅黑" w:cs="微软雅黑" w:hint="eastAsia"/>
          <w:sz w:val="22"/>
          <w:szCs w:val="22"/>
        </w:rPr>
        <w:t>算了算了</w:t>
      </w:r>
      <w:proofErr w:type="gramEnd"/>
      <w:r w:rsidR="00A67271" w:rsidRPr="00DF4D1D">
        <w:rPr>
          <w:rFonts w:ascii="微软雅黑" w:eastAsia="微软雅黑" w:hAnsi="微软雅黑" w:cs="微软雅黑" w:hint="eastAsia"/>
          <w:sz w:val="22"/>
          <w:szCs w:val="22"/>
        </w:rPr>
        <w:t>女王估计就呆在这附近，不过她似乎暂时与我们并不处于同一个维度，应该是通过一些特殊的方法降低了自己的空间维度，等着就完事了。</w:t>
      </w:r>
    </w:p>
    <w:p w14:paraId="59433C52" w14:textId="77777777" w:rsidR="00F25704" w:rsidRPr="00DF4D1D" w:rsidRDefault="00A672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让我想想啊，应该是众议院掌权吧，接下来就是把众议院的成员给全部</w:t>
      </w:r>
      <w:r w:rsidR="00150ECB" w:rsidRPr="00DF4D1D">
        <w:rPr>
          <w:rFonts w:ascii="微软雅黑" w:eastAsia="微软雅黑" w:hAnsi="微软雅黑" w:cs="微软雅黑" w:hint="eastAsia"/>
          <w:sz w:val="22"/>
          <w:szCs w:val="22"/>
        </w:rPr>
        <w:t>引</w:t>
      </w:r>
      <w:r w:rsidRPr="00DF4D1D">
        <w:rPr>
          <w:rFonts w:ascii="微软雅黑" w:eastAsia="微软雅黑" w:hAnsi="微软雅黑" w:cs="微软雅黑" w:hint="eastAsia"/>
          <w:sz w:val="22"/>
          <w:szCs w:val="22"/>
        </w:rPr>
        <w:t>出来就可以了吧</w:t>
      </w:r>
      <w:r w:rsidR="00150ECB" w:rsidRPr="00DF4D1D">
        <w:rPr>
          <w:rFonts w:ascii="微软雅黑" w:eastAsia="微软雅黑" w:hAnsi="微软雅黑" w:cs="微软雅黑" w:hint="eastAsia"/>
          <w:sz w:val="22"/>
          <w:szCs w:val="22"/>
        </w:rPr>
        <w:t>，只要能够全部掌握这些众议院</w:t>
      </w:r>
      <w:r w:rsidR="00851AE8" w:rsidRPr="00DF4D1D">
        <w:rPr>
          <w:rFonts w:ascii="微软雅黑" w:eastAsia="微软雅黑" w:hAnsi="微软雅黑" w:cs="微软雅黑" w:hint="eastAsia"/>
          <w:sz w:val="22"/>
          <w:szCs w:val="22"/>
        </w:rPr>
        <w:t>大大部分成员应该就能够轻松的获得一大笔订单了呢~</w:t>
      </w:r>
    </w:p>
    <w:p w14:paraId="18305210" w14:textId="0C7B2AEC" w:rsidR="00F25704" w:rsidRPr="00DF4D1D" w:rsidRDefault="00F257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不过这些钱等到人类有能力自主的飞出太阳系之后还有多少用处呢？</w:t>
      </w:r>
      <w:r w:rsidR="008A11AB" w:rsidRPr="00DF4D1D">
        <w:rPr>
          <w:rFonts w:ascii="微软雅黑" w:eastAsia="微软雅黑" w:hAnsi="微软雅黑" w:cs="微软雅黑" w:hint="eastAsia"/>
          <w:sz w:val="22"/>
          <w:szCs w:val="22"/>
        </w:rPr>
        <w:t>”</w:t>
      </w:r>
    </w:p>
    <w:p w14:paraId="473B507E" w14:textId="3093097E" w:rsidR="00A903AF" w:rsidRPr="00DF4D1D" w:rsidRDefault="00F257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没有人能够察觉到整个大不列颠及北爱尔兰联合王国的国界上方已经笼罩上了一层</w:t>
      </w:r>
      <w:proofErr w:type="gramStart"/>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模模糊糊的罩子，这个罩子感觉在感官之上</w:t>
      </w:r>
      <w:r w:rsidR="00A2221C" w:rsidRPr="00DF4D1D">
        <w:rPr>
          <w:rFonts w:ascii="微软雅黑" w:eastAsia="微软雅黑" w:hAnsi="微软雅黑" w:cs="微软雅黑" w:hint="eastAsia"/>
          <w:sz w:val="22"/>
          <w:szCs w:val="22"/>
        </w:rPr>
        <w:t>并没有威胁，澎湃的能力给人的感觉还</w:t>
      </w:r>
      <w:r w:rsidR="00A2221C" w:rsidRPr="00DF4D1D">
        <w:rPr>
          <w:rFonts w:ascii="微软雅黑" w:eastAsia="微软雅黑" w:hAnsi="微软雅黑" w:cs="微软雅黑" w:hint="eastAsia"/>
          <w:sz w:val="22"/>
          <w:szCs w:val="22"/>
        </w:rPr>
        <w:lastRenderedPageBreak/>
        <w:t>是一种也许可以得到实际运用的高效率能量，并且可以在一定程度之上替代灵气的地位，加快力量的增加，似乎</w:t>
      </w:r>
      <w:r w:rsidR="008323B4" w:rsidRPr="00DF4D1D">
        <w:rPr>
          <w:rFonts w:ascii="微软雅黑" w:eastAsia="微软雅黑" w:hAnsi="微软雅黑" w:cs="微软雅黑" w:hint="eastAsia"/>
          <w:sz w:val="22"/>
          <w:szCs w:val="22"/>
        </w:rPr>
        <w:t>还有突破力量上限的作用。</w:t>
      </w:r>
    </w:p>
    <w:p w14:paraId="13DFE2DE" w14:textId="1C58D44F" w:rsidR="006272E6" w:rsidRPr="00DF4D1D" w:rsidRDefault="006272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这只是表面上的作用，真正的作用还得这个罩子的释放着孙源玲才知道到底有什么作用。</w:t>
      </w:r>
    </w:p>
    <w:p w14:paraId="5648D7F6" w14:textId="77777777" w:rsidR="008323B4" w:rsidRPr="00DF4D1D" w:rsidRDefault="008323B4">
      <w:pPr>
        <w:rPr>
          <w:rFonts w:ascii="微软雅黑" w:eastAsia="微软雅黑" w:hAnsi="微软雅黑" w:cs="微软雅黑"/>
          <w:sz w:val="22"/>
          <w:szCs w:val="22"/>
        </w:rPr>
      </w:pPr>
    </w:p>
    <w:p w14:paraId="75643433" w14:textId="16D5985C" w:rsidR="008F5A20" w:rsidRPr="00DF4D1D" w:rsidRDefault="008F5A20">
      <w:pPr>
        <w:rPr>
          <w:rFonts w:ascii="微软雅黑" w:eastAsia="微软雅黑" w:hAnsi="微软雅黑" w:cs="微软雅黑"/>
          <w:sz w:val="22"/>
          <w:szCs w:val="22"/>
        </w:rPr>
      </w:pPr>
    </w:p>
    <w:p w14:paraId="1B42B876" w14:textId="38EDABEE" w:rsidR="006272E6" w:rsidRPr="00DF4D1D" w:rsidRDefault="006272E6" w:rsidP="0029387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第一百三十六章 日落（</w:t>
      </w:r>
      <w:r w:rsidR="00401186" w:rsidRPr="00DF4D1D">
        <w:rPr>
          <w:rFonts w:ascii="微软雅黑" w:eastAsia="微软雅黑" w:hAnsi="微软雅黑" w:cs="微软雅黑" w:hint="eastAsia"/>
          <w:sz w:val="22"/>
          <w:szCs w:val="22"/>
        </w:rPr>
        <w:t>中</w:t>
      </w:r>
      <w:r w:rsidRPr="00DF4D1D">
        <w:rPr>
          <w:rFonts w:ascii="微软雅黑" w:eastAsia="微软雅黑" w:hAnsi="微软雅黑" w:cs="微软雅黑" w:hint="eastAsia"/>
          <w:sz w:val="22"/>
          <w:szCs w:val="22"/>
        </w:rPr>
        <w:t>）</w:t>
      </w:r>
    </w:p>
    <w:p w14:paraId="4E23B75C" w14:textId="33E7BB40" w:rsidR="006272E6" w:rsidRPr="00DF4D1D" w:rsidRDefault="00F661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这个能量罩并没有用多少时间便完全笼罩了整个大不列颠及北爱尔兰联合王国</w:t>
      </w:r>
      <w:r w:rsidR="00693DE4" w:rsidRPr="00DF4D1D">
        <w:rPr>
          <w:rFonts w:ascii="微软雅黑" w:eastAsia="微软雅黑" w:hAnsi="微软雅黑" w:cs="微软雅黑" w:hint="eastAsia"/>
          <w:sz w:val="22"/>
          <w:szCs w:val="22"/>
        </w:rPr>
        <w:t>，在最终完成笼罩之后也没有发生任何的事情，</w:t>
      </w:r>
      <w:r w:rsidR="009C467F" w:rsidRPr="00DF4D1D">
        <w:rPr>
          <w:rFonts w:ascii="微软雅黑" w:eastAsia="微软雅黑" w:hAnsi="微软雅黑" w:cs="微软雅黑" w:hint="eastAsia"/>
          <w:sz w:val="22"/>
          <w:szCs w:val="22"/>
        </w:rPr>
        <w:t>但是人们的思想却开始发生那么一点点的变化，这点变化现在来看，</w:t>
      </w:r>
      <w:r w:rsidR="0018250F" w:rsidRPr="00DF4D1D">
        <w:rPr>
          <w:rFonts w:ascii="微软雅黑" w:eastAsia="微软雅黑" w:hAnsi="微软雅黑" w:cs="微软雅黑" w:hint="eastAsia"/>
          <w:sz w:val="22"/>
          <w:szCs w:val="22"/>
        </w:rPr>
        <w:t>并没有在外面有着任何的显现，该怎么黑还是怎么还，只不过是黑的人没有那么的多了，人们更加愿意努力的工作了。</w:t>
      </w:r>
    </w:p>
    <w:p w14:paraId="5C0760D6" w14:textId="24BEB0E5" w:rsidR="0018250F" w:rsidRPr="00DF4D1D" w:rsidRDefault="001825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大不列颠及爱尔兰联合王国的超能者以及少部分修行者也是抓住机会在这个时候前往边境看看</w:t>
      </w:r>
      <w:r w:rsidR="00704717" w:rsidRPr="00DF4D1D">
        <w:rPr>
          <w:rFonts w:ascii="微软雅黑" w:eastAsia="微软雅黑" w:hAnsi="微软雅黑" w:cs="微软雅黑" w:hint="eastAsia"/>
          <w:sz w:val="22"/>
          <w:szCs w:val="22"/>
        </w:rPr>
        <w:t>这个含有</w:t>
      </w:r>
      <w:proofErr w:type="gramStart"/>
      <w:r w:rsidR="00704717" w:rsidRPr="00DF4D1D">
        <w:rPr>
          <w:rFonts w:ascii="微软雅黑" w:eastAsia="微软雅黑" w:hAnsi="微软雅黑" w:cs="微软雅黑" w:hint="eastAsia"/>
          <w:sz w:val="22"/>
          <w:szCs w:val="22"/>
        </w:rPr>
        <w:t>极大量</w:t>
      </w:r>
      <w:proofErr w:type="gramEnd"/>
      <w:r w:rsidR="00704717" w:rsidRPr="00DF4D1D">
        <w:rPr>
          <w:rFonts w:ascii="微软雅黑" w:eastAsia="微软雅黑" w:hAnsi="微软雅黑" w:cs="微软雅黑" w:hint="eastAsia"/>
          <w:sz w:val="22"/>
          <w:szCs w:val="22"/>
        </w:rPr>
        <w:t>能量的罩子，只要稍微得到一点其中能量的使用方式，自己的能力或者说修为都有可能得到极大的提升。</w:t>
      </w:r>
    </w:p>
    <w:p w14:paraId="4294FC29" w14:textId="41E96A05" w:rsidR="00704717" w:rsidRPr="00DF4D1D" w:rsidRDefault="007047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“这个结界对于其中的生命思想改变效果真的明显吗？我感觉到其中的能量含量十分的大，姐姐你真的能够支撑住吗？”</w:t>
      </w:r>
    </w:p>
    <w:p w14:paraId="0AEC3410" w14:textId="77777777" w:rsidR="004865C7" w:rsidRPr="00DF4D1D" w:rsidRDefault="007047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虽然消耗的确有点大，但是相比于直接暴力毁掉整个太阳系相比还是很容易的，而且我想改变思想的作用应该还是挺不错的，而且这次事件也能够很好的聚集这些众议员，只要这些众议员聚集了起来我就有办法将他们全部都给控制住</w:t>
      </w:r>
      <w:r w:rsidR="004E3894" w:rsidRPr="00DF4D1D">
        <w:rPr>
          <w:rFonts w:ascii="微软雅黑" w:eastAsia="微软雅黑" w:hAnsi="微软雅黑" w:cs="微软雅黑" w:hint="eastAsia"/>
          <w:sz w:val="22"/>
          <w:szCs w:val="22"/>
        </w:rPr>
        <w:t>，到时候整合整个地星将会少了一点阻碍了。</w:t>
      </w:r>
      <w:r w:rsidRPr="00DF4D1D">
        <w:rPr>
          <w:rFonts w:ascii="微软雅黑" w:eastAsia="微软雅黑" w:hAnsi="微软雅黑" w:cs="微软雅黑" w:hint="eastAsia"/>
          <w:sz w:val="22"/>
          <w:szCs w:val="22"/>
        </w:rPr>
        <w:t>”</w:t>
      </w:r>
    </w:p>
    <w:p w14:paraId="32950FD1" w14:textId="59B91AB6" w:rsidR="00704717" w:rsidRPr="00DF4D1D" w:rsidRDefault="004E38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孙源玲的性格</w:t>
      </w:r>
      <w:r w:rsidR="004865C7" w:rsidRPr="00DF4D1D">
        <w:rPr>
          <w:rFonts w:ascii="微软雅黑" w:eastAsia="微软雅黑" w:hAnsi="微软雅黑" w:cs="微软雅黑" w:hint="eastAsia"/>
          <w:sz w:val="22"/>
          <w:szCs w:val="22"/>
        </w:rPr>
        <w:t>在近段时间</w:t>
      </w:r>
      <w:r w:rsidRPr="00DF4D1D">
        <w:rPr>
          <w:rFonts w:ascii="微软雅黑" w:eastAsia="微软雅黑" w:hAnsi="微软雅黑" w:cs="微软雅黑" w:hint="eastAsia"/>
          <w:sz w:val="22"/>
          <w:szCs w:val="22"/>
        </w:rPr>
        <w:t>已经发生了很大的变化，从以前的</w:t>
      </w:r>
      <w:r w:rsidR="006E0D31" w:rsidRPr="00DF4D1D">
        <w:rPr>
          <w:rFonts w:ascii="微软雅黑" w:eastAsia="微软雅黑" w:hAnsi="微软雅黑" w:cs="微软雅黑" w:hint="eastAsia"/>
          <w:sz w:val="22"/>
          <w:szCs w:val="22"/>
        </w:rPr>
        <w:t>老咸鱼开始变得有些激进了</w:t>
      </w:r>
      <w:r w:rsidR="004865C7" w:rsidRPr="00DF4D1D">
        <w:rPr>
          <w:rFonts w:ascii="微软雅黑" w:eastAsia="微软雅黑" w:hAnsi="微软雅黑" w:cs="微软雅黑" w:hint="eastAsia"/>
          <w:sz w:val="22"/>
          <w:szCs w:val="22"/>
        </w:rPr>
        <w:t>，而且自言自语的时候越来越多了，在</w:t>
      </w:r>
      <w:r w:rsidR="0012752D" w:rsidRPr="00DF4D1D">
        <w:rPr>
          <w:rFonts w:ascii="微软雅黑" w:eastAsia="微软雅黑" w:hAnsi="微软雅黑" w:cs="微软雅黑" w:hint="eastAsia"/>
          <w:sz w:val="22"/>
          <w:szCs w:val="22"/>
        </w:rPr>
        <w:t>没有任何修行的，也没有进行任何</w:t>
      </w:r>
      <w:r w:rsidR="0043482C" w:rsidRPr="00DF4D1D">
        <w:rPr>
          <w:rFonts w:ascii="微软雅黑" w:eastAsia="微软雅黑" w:hAnsi="微软雅黑" w:cs="微软雅黑" w:hint="eastAsia"/>
          <w:sz w:val="22"/>
          <w:szCs w:val="22"/>
        </w:rPr>
        <w:t>练习的情</w:t>
      </w:r>
      <w:r w:rsidR="0043482C" w:rsidRPr="00DF4D1D">
        <w:rPr>
          <w:rFonts w:ascii="微软雅黑" w:eastAsia="微软雅黑" w:hAnsi="微软雅黑" w:cs="微软雅黑" w:hint="eastAsia"/>
          <w:sz w:val="22"/>
          <w:szCs w:val="22"/>
        </w:rPr>
        <w:lastRenderedPageBreak/>
        <w:t>况之下孙源玲的力量却仍然在不停歇的增长，这个增长的速度并不快，但是经过了这么长时间之后孙源玲体内的灵气纯度越来越高，并且</w:t>
      </w:r>
      <w:r w:rsidR="003D2ACA" w:rsidRPr="00DF4D1D">
        <w:rPr>
          <w:rFonts w:ascii="微软雅黑" w:eastAsia="微软雅黑" w:hAnsi="微软雅黑" w:cs="微软雅黑" w:hint="eastAsia"/>
          <w:sz w:val="22"/>
          <w:szCs w:val="22"/>
        </w:rPr>
        <w:t>可以包含的总量一直在大幅度的增加，这意味着孙源玲的体内已经容纳超大容量的</w:t>
      </w:r>
      <w:r w:rsidR="00672952" w:rsidRPr="00DF4D1D">
        <w:rPr>
          <w:rFonts w:ascii="微软雅黑" w:eastAsia="微软雅黑" w:hAnsi="微软雅黑" w:cs="微软雅黑" w:hint="eastAsia"/>
          <w:sz w:val="22"/>
          <w:szCs w:val="22"/>
        </w:rPr>
        <w:t>灵气，这意味着距离归</w:t>
      </w:r>
      <w:proofErr w:type="gramStart"/>
      <w:r w:rsidR="00672952" w:rsidRPr="00DF4D1D">
        <w:rPr>
          <w:rFonts w:ascii="微软雅黑" w:eastAsia="微软雅黑" w:hAnsi="微软雅黑" w:cs="微软雅黑" w:hint="eastAsia"/>
          <w:sz w:val="22"/>
          <w:szCs w:val="22"/>
        </w:rPr>
        <w:t>一</w:t>
      </w:r>
      <w:proofErr w:type="gramEnd"/>
      <w:r w:rsidR="00672952" w:rsidRPr="00DF4D1D">
        <w:rPr>
          <w:rFonts w:ascii="微软雅黑" w:eastAsia="微软雅黑" w:hAnsi="微软雅黑" w:cs="微软雅黑" w:hint="eastAsia"/>
          <w:sz w:val="22"/>
          <w:szCs w:val="22"/>
        </w:rPr>
        <w:t>的距离已经不远了</w:t>
      </w:r>
      <w:r w:rsidR="00173E88" w:rsidRPr="00DF4D1D">
        <w:rPr>
          <w:rFonts w:ascii="微软雅黑" w:eastAsia="微软雅黑" w:hAnsi="微软雅黑" w:cs="微软雅黑" w:hint="eastAsia"/>
          <w:sz w:val="22"/>
          <w:szCs w:val="22"/>
        </w:rPr>
        <w:t>。</w:t>
      </w:r>
    </w:p>
    <w:p w14:paraId="008FDC68" w14:textId="0577C612" w:rsidR="00A6111E" w:rsidRPr="00DF4D1D" w:rsidRDefault="00173E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不过境界的增加，但是心态的变化并没有变得更加的成熟，</w:t>
      </w:r>
      <w:r w:rsidR="0014697D" w:rsidRPr="00DF4D1D">
        <w:rPr>
          <w:rFonts w:ascii="微软雅黑" w:eastAsia="微软雅黑" w:hAnsi="微软雅黑" w:cs="微软雅黑" w:hint="eastAsia"/>
          <w:sz w:val="22"/>
          <w:szCs w:val="22"/>
        </w:rPr>
        <w:t>至今还是以一个小孩子的心态在看待</w:t>
      </w:r>
      <w:r w:rsidR="00B0071D" w:rsidRPr="00DF4D1D">
        <w:rPr>
          <w:rFonts w:ascii="微软雅黑" w:eastAsia="微软雅黑" w:hAnsi="微软雅黑" w:cs="微软雅黑" w:hint="eastAsia"/>
          <w:sz w:val="22"/>
          <w:szCs w:val="22"/>
        </w:rPr>
        <w:t>事情，所做的事情总是让人感觉有些不成熟，</w:t>
      </w:r>
      <w:r w:rsidR="00A66440" w:rsidRPr="00DF4D1D">
        <w:rPr>
          <w:rFonts w:ascii="微软雅黑" w:eastAsia="微软雅黑" w:hAnsi="微软雅黑" w:cs="微软雅黑" w:hint="eastAsia"/>
          <w:sz w:val="22"/>
          <w:szCs w:val="22"/>
        </w:rPr>
        <w:t>一直都是咸鱼，也不会怎么管理公司都是由爱丽来管理</w:t>
      </w:r>
      <w:r w:rsidR="00A6111E" w:rsidRPr="00DF4D1D">
        <w:rPr>
          <w:rFonts w:ascii="微软雅黑" w:eastAsia="微软雅黑" w:hAnsi="微软雅黑" w:cs="微软雅黑" w:hint="eastAsia"/>
          <w:sz w:val="22"/>
          <w:szCs w:val="22"/>
        </w:rPr>
        <w:t>。</w:t>
      </w:r>
    </w:p>
    <w:p w14:paraId="2D5C82DC" w14:textId="0EEF2649" w:rsidR="00A6111E" w:rsidRPr="00DF4D1D" w:rsidRDefault="00A611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在孙源玲完成能量</w:t>
      </w:r>
      <w:proofErr w:type="gramStart"/>
      <w:r w:rsidRPr="00DF4D1D">
        <w:rPr>
          <w:rFonts w:ascii="微软雅黑" w:eastAsia="微软雅黑" w:hAnsi="微软雅黑" w:cs="微软雅黑" w:hint="eastAsia"/>
          <w:sz w:val="22"/>
          <w:szCs w:val="22"/>
        </w:rPr>
        <w:t>罩对于</w:t>
      </w:r>
      <w:proofErr w:type="gramEnd"/>
      <w:r w:rsidRPr="00DF4D1D">
        <w:rPr>
          <w:rFonts w:ascii="微软雅黑" w:eastAsia="微软雅黑" w:hAnsi="微软雅黑" w:cs="微软雅黑" w:hint="eastAsia"/>
          <w:sz w:val="22"/>
          <w:szCs w:val="22"/>
        </w:rPr>
        <w:t>整个大不列颠及北爱尔兰联合王国的脑海之中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丝丝黑色的线开始出现</w:t>
      </w:r>
      <w:r w:rsidR="00BD59CA" w:rsidRPr="00DF4D1D">
        <w:rPr>
          <w:rFonts w:ascii="微软雅黑" w:eastAsia="微软雅黑" w:hAnsi="微软雅黑" w:cs="微软雅黑" w:hint="eastAsia"/>
          <w:sz w:val="22"/>
          <w:szCs w:val="22"/>
        </w:rPr>
        <w:t>，只不过这些黑色的丝线刚刚从脑海之中出现便被不知名的能量黑消除了，这一切</w:t>
      </w:r>
      <w:proofErr w:type="gramStart"/>
      <w:r w:rsidR="00BD59CA" w:rsidRPr="00DF4D1D">
        <w:rPr>
          <w:rFonts w:ascii="微软雅黑" w:eastAsia="微软雅黑" w:hAnsi="微软雅黑" w:cs="微软雅黑" w:hint="eastAsia"/>
          <w:sz w:val="22"/>
          <w:szCs w:val="22"/>
        </w:rPr>
        <w:t>看起来并么有</w:t>
      </w:r>
      <w:proofErr w:type="gramEnd"/>
      <w:r w:rsidR="00BD59CA" w:rsidRPr="00DF4D1D">
        <w:rPr>
          <w:rFonts w:ascii="微软雅黑" w:eastAsia="微软雅黑" w:hAnsi="微软雅黑" w:cs="微软雅黑" w:hint="eastAsia"/>
          <w:sz w:val="22"/>
          <w:szCs w:val="22"/>
        </w:rPr>
        <w:t>什么……</w:t>
      </w:r>
    </w:p>
    <w:p w14:paraId="5907B453" w14:textId="0276CE15" w:rsidR="006C059A" w:rsidRPr="00DF4D1D" w:rsidRDefault="00B645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遇到了这么大影响的异动，大不列颠及北爱尔兰联合王国的众议院的成员以及大不列颠及北爱尔兰联合王国的女王</w:t>
      </w:r>
      <w:r w:rsidR="005D53EE" w:rsidRPr="00DF4D1D">
        <w:rPr>
          <w:rFonts w:ascii="微软雅黑" w:eastAsia="微软雅黑" w:hAnsi="微软雅黑" w:cs="微软雅黑" w:hint="eastAsia"/>
          <w:sz w:val="22"/>
          <w:szCs w:val="22"/>
        </w:rPr>
        <w:t>都对这件事</w:t>
      </w:r>
      <w:r w:rsidR="00B97FCA" w:rsidRPr="00DF4D1D">
        <w:rPr>
          <w:rFonts w:ascii="微软雅黑" w:eastAsia="微软雅黑" w:hAnsi="微软雅黑" w:cs="微软雅黑" w:hint="eastAsia"/>
          <w:sz w:val="22"/>
          <w:szCs w:val="22"/>
        </w:rPr>
        <w:t>很重视，通过修行者门可以了解到这个罩子对于</w:t>
      </w:r>
      <w:r w:rsidR="00287C12" w:rsidRPr="00DF4D1D">
        <w:rPr>
          <w:rFonts w:ascii="微软雅黑" w:eastAsia="微软雅黑" w:hAnsi="微软雅黑" w:cs="微软雅黑" w:hint="eastAsia"/>
          <w:sz w:val="22"/>
          <w:szCs w:val="22"/>
        </w:rPr>
        <w:t>修行者以及超能者似乎都很有好处</w:t>
      </w:r>
      <w:r w:rsidR="00E77EEA" w:rsidRPr="00DF4D1D">
        <w:rPr>
          <w:rFonts w:ascii="微软雅黑" w:eastAsia="微软雅黑" w:hAnsi="微软雅黑" w:cs="微软雅黑" w:hint="eastAsia"/>
          <w:sz w:val="22"/>
          <w:szCs w:val="22"/>
        </w:rPr>
        <w:t>。</w:t>
      </w:r>
    </w:p>
    <w:p w14:paraId="22CCB972" w14:textId="56776623" w:rsidR="00E77EEA" w:rsidRPr="00DF4D1D" w:rsidRDefault="00E77E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他们不相信这种大规模的能量罩子别的国家是不能够发现的，不说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大量的超能者，并且实力以及能量的种类都十分的丰富，简直是花样百出，而且</w:t>
      </w:r>
      <w:r w:rsidR="00B517AA" w:rsidRPr="00DF4D1D">
        <w:rPr>
          <w:rFonts w:ascii="微软雅黑" w:eastAsia="微软雅黑" w:hAnsi="微软雅黑" w:cs="微软雅黑" w:hint="eastAsia"/>
          <w:sz w:val="22"/>
          <w:szCs w:val="22"/>
        </w:rPr>
        <w:t>还有许多实力在超能者之上的修行者，这些修行者的数量不仅不少，而且整体的质量都相当的优秀，最顶级的修行者到了什么样的境界就不是他们能够知道的。所以对于这种超大规模并且能量十分庞大的能量罩是不可能发现不了的，有些什么作用</w:t>
      </w:r>
      <w:proofErr w:type="gramStart"/>
      <w:r w:rsidR="00BC215B">
        <w:rPr>
          <w:rFonts w:ascii="微软雅黑" w:eastAsia="微软雅黑" w:hAnsi="微软雅黑" w:cs="微软雅黑" w:hint="eastAsia"/>
          <w:sz w:val="22"/>
          <w:szCs w:val="22"/>
        </w:rPr>
        <w:t>兔砸</w:t>
      </w:r>
      <w:r w:rsidR="00B517AA" w:rsidRPr="00DF4D1D">
        <w:rPr>
          <w:rFonts w:ascii="微软雅黑" w:eastAsia="微软雅黑" w:hAnsi="微软雅黑" w:cs="微软雅黑" w:hint="eastAsia"/>
          <w:sz w:val="22"/>
          <w:szCs w:val="22"/>
        </w:rPr>
        <w:t>方面</w:t>
      </w:r>
      <w:proofErr w:type="gramEnd"/>
      <w:r w:rsidR="00B517AA" w:rsidRPr="00DF4D1D">
        <w:rPr>
          <w:rFonts w:ascii="微软雅黑" w:eastAsia="微软雅黑" w:hAnsi="微软雅黑" w:cs="微软雅黑" w:hint="eastAsia"/>
          <w:sz w:val="22"/>
          <w:szCs w:val="22"/>
        </w:rPr>
        <w:t>的可能更加的清楚。</w:t>
      </w:r>
    </w:p>
    <w:p w14:paraId="17F9335F" w14:textId="7E1B23EB" w:rsidR="00BD59CA" w:rsidRPr="00DF4D1D" w:rsidRDefault="00B517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为了获得最大的利益的同时应对周边国家的觊觎，大不列颠及北爱尔兰联合王国的最高权力机关众议院召集了所有的成员以及国家的象征开始对这次的现象准备展开激烈的讨论。</w:t>
      </w:r>
    </w:p>
    <w:p w14:paraId="723DF0D2" w14:textId="4F884F23" w:rsidR="00B517AA" w:rsidRPr="00DF4D1D" w:rsidRDefault="00B517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在做出召集决定的第二天这个消息的就从众议院</w:t>
      </w:r>
      <w:r w:rsidR="00246301" w:rsidRPr="00DF4D1D">
        <w:rPr>
          <w:rFonts w:ascii="微软雅黑" w:eastAsia="微软雅黑" w:hAnsi="微软雅黑" w:cs="微软雅黑" w:hint="eastAsia"/>
          <w:sz w:val="22"/>
          <w:szCs w:val="22"/>
        </w:rPr>
        <w:t>完成了传达，消息虽然完成了传达，但是各个人对于这些情况并不是都了解，都需要一点时间来以自己的方式来全面了解这件事，毕竟这事并不小，在对事情做出了一定了解之后</w:t>
      </w:r>
      <w:r w:rsidR="009E3ED5" w:rsidRPr="00DF4D1D">
        <w:rPr>
          <w:rFonts w:ascii="微软雅黑" w:eastAsia="微软雅黑" w:hAnsi="微软雅黑" w:cs="微软雅黑" w:hint="eastAsia"/>
          <w:sz w:val="22"/>
          <w:szCs w:val="22"/>
        </w:rPr>
        <w:t>才能够做出对自身利益来说比较有益，综合考虑</w:t>
      </w:r>
      <w:r w:rsidR="00A34125" w:rsidRPr="00DF4D1D">
        <w:rPr>
          <w:rFonts w:ascii="微软雅黑" w:eastAsia="微软雅黑" w:hAnsi="微软雅黑" w:cs="微软雅黑" w:hint="eastAsia"/>
          <w:sz w:val="22"/>
          <w:szCs w:val="22"/>
        </w:rPr>
        <w:t>之后投出自己认为的最正确的一票。</w:t>
      </w:r>
    </w:p>
    <w:p w14:paraId="3B50D824" w14:textId="700BF0C7" w:rsidR="00A34125" w:rsidRPr="00DF4D1D" w:rsidRDefault="000310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但是这个自己想要投出的那一票表达了自己的想法，为了达成自己的目的有很大的可能还会发出巨大的代价，只是这些的付出最终和有可能付之东流。</w:t>
      </w:r>
    </w:p>
    <w:p w14:paraId="1520E99F" w14:textId="44F89FC2" w:rsidR="00031086" w:rsidRPr="00DF4D1D" w:rsidRDefault="000310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时间来到了通知发布后的第三天，</w:t>
      </w:r>
      <w:r w:rsidR="00D23D16" w:rsidRPr="00DF4D1D">
        <w:rPr>
          <w:rFonts w:ascii="微软雅黑" w:eastAsia="微软雅黑" w:hAnsi="微软雅黑" w:cs="微软雅黑" w:hint="eastAsia"/>
          <w:sz w:val="22"/>
          <w:szCs w:val="22"/>
        </w:rPr>
        <w:t>大不列颠及北爱尔兰联合王国的人民对于</w:t>
      </w:r>
      <w:proofErr w:type="gramStart"/>
      <w:r w:rsidR="00BC215B">
        <w:rPr>
          <w:rFonts w:ascii="微软雅黑" w:eastAsia="微软雅黑" w:hAnsi="微软雅黑" w:cs="微软雅黑" w:hint="eastAsia"/>
          <w:sz w:val="22"/>
          <w:szCs w:val="22"/>
        </w:rPr>
        <w:t>兔砸</w:t>
      </w:r>
      <w:r w:rsidR="00D23D16" w:rsidRPr="00DF4D1D">
        <w:rPr>
          <w:rFonts w:ascii="微软雅黑" w:eastAsia="微软雅黑" w:hAnsi="微软雅黑" w:cs="微软雅黑" w:hint="eastAsia"/>
          <w:sz w:val="22"/>
          <w:szCs w:val="22"/>
        </w:rPr>
        <w:t>产生</w:t>
      </w:r>
      <w:proofErr w:type="gramEnd"/>
      <w:r w:rsidR="00D23D16" w:rsidRPr="00DF4D1D">
        <w:rPr>
          <w:rFonts w:ascii="微软雅黑" w:eastAsia="微软雅黑" w:hAnsi="微软雅黑" w:cs="微软雅黑" w:hint="eastAsia"/>
          <w:sz w:val="22"/>
          <w:szCs w:val="22"/>
        </w:rPr>
        <w:t>改观的越来越多了，孙源玲开始正在协助者自己的手下在培养</w:t>
      </w:r>
      <w:proofErr w:type="gramStart"/>
      <w:r w:rsidR="00D23D16" w:rsidRPr="00DF4D1D">
        <w:rPr>
          <w:rFonts w:ascii="微软雅黑" w:eastAsia="微软雅黑" w:hAnsi="微软雅黑" w:cs="微软雅黑" w:hint="eastAsia"/>
          <w:sz w:val="22"/>
          <w:szCs w:val="22"/>
        </w:rPr>
        <w:t>着用于</w:t>
      </w:r>
      <w:proofErr w:type="gramEnd"/>
      <w:r w:rsidR="00D23D16" w:rsidRPr="00DF4D1D">
        <w:rPr>
          <w:rFonts w:ascii="微软雅黑" w:eastAsia="微软雅黑" w:hAnsi="微软雅黑" w:cs="微软雅黑" w:hint="eastAsia"/>
          <w:sz w:val="22"/>
          <w:szCs w:val="22"/>
        </w:rPr>
        <w:t>核聚变发电的装置日常维护的技术人员，这些人员拥有十分精湛的技术，但是并不懂得其中的原理只能够知道遇到了问题该怎么解决，该怎么进行操作及维护</w:t>
      </w:r>
      <w:r w:rsidR="00BC4C07" w:rsidRPr="00DF4D1D">
        <w:rPr>
          <w:rFonts w:ascii="微软雅黑" w:eastAsia="微软雅黑" w:hAnsi="微软雅黑" w:cs="微软雅黑" w:hint="eastAsia"/>
          <w:sz w:val="22"/>
          <w:szCs w:val="22"/>
        </w:rPr>
        <w:t>，如果遇到了什么不好的事情也不会造成什么影响。</w:t>
      </w:r>
    </w:p>
    <w:p w14:paraId="0ABC652B" w14:textId="1F2403C4" w:rsidR="00BC4C07" w:rsidRPr="00DF4D1D" w:rsidRDefault="00BC4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技术人员都是现从一些职业大学之中寻找的各种实际操作都很不错的快要毕业的大学生进行培训，不仅拥有超过市场很多的工资，而且工作限制很少，也比较自由，以后别人问道还可以给别人说自己是在国外的一个十分重要的国家企业工作的。</w:t>
      </w:r>
    </w:p>
    <w:p w14:paraId="43B1301F" w14:textId="0C4689D3" w:rsidR="00BC4C07" w:rsidRPr="00DF4D1D" w:rsidRDefault="00BC4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孙源玲和李修商量了一下之后招募很快便完成来了，一共只招募了一千五百三十三位职业大学的应届毕业生，这些学生不需要很优秀但是一定要有很好的责任心，能够保守得住秘密。</w:t>
      </w:r>
    </w:p>
    <w:p w14:paraId="201869BC" w14:textId="1ACC587B" w:rsidR="00E77EEA" w:rsidRPr="00DF4D1D" w:rsidRDefault="00023D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招募的速度很快一天的时间便已经全部招募完毕，并且已经来到了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中开始了培训</w:t>
      </w:r>
      <w:r w:rsidR="004F70F0" w:rsidRPr="00DF4D1D">
        <w:rPr>
          <w:rFonts w:ascii="微软雅黑" w:eastAsia="微软雅黑" w:hAnsi="微软雅黑" w:cs="微软雅黑" w:hint="eastAsia"/>
          <w:sz w:val="22"/>
          <w:szCs w:val="22"/>
        </w:rPr>
        <w:t>，现在已经培训了一天的时间了。</w:t>
      </w:r>
    </w:p>
    <w:p w14:paraId="39E6A46B" w14:textId="77777777"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“嗯，时间差不多了吧。</w:t>
      </w:r>
    </w:p>
    <w:p w14:paraId="2C6B142B" w14:textId="7F20BB94"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5C90FB5" w14:textId="71579206"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“在，姐姐有什么吩咐？”</w:t>
      </w:r>
    </w:p>
    <w:p w14:paraId="4789EF68" w14:textId="07D3631F"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继续培训这些人，一个月的时间应该能够让他们能够十分熟悉的对核聚变装置进行日常维护以及一些可能出现问题的应对和解决方法，和遇到紧急情况的求救方法。我去大不列颠及爱尔兰联合王国去办点事情，都拖了半个周了。”</w:t>
      </w:r>
    </w:p>
    <w:p w14:paraId="5FC4C934" w14:textId="3E016C15"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579C41C3" w14:textId="3ADCBC66"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在完成交代之上孙源玲直接消失在原地然后出现在了大不列颠及爱尔兰联合王国的众议员所在的位置，此时整个会场几乎坐满了人，所有的成员都到了，没有一个因为任何理由而缺席的。</w:t>
      </w:r>
    </w:p>
    <w:p w14:paraId="41345B43" w14:textId="74B5C56F"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在孙源玲到来之后会议已经开始了一段时间了，在没有完全搞清楚事情的原委之前整个讨论都十分的激烈，为了还没有完全确定的东西尽自己的全力去争夺。</w:t>
      </w:r>
    </w:p>
    <w:p w14:paraId="7DACE9D6" w14:textId="21270809" w:rsidR="00BC4C07"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些人果然还是那么的愚昧啊，稍微给你们一点点有点好处的灵气场就开始想办法自己独吞这个灵气场了，甚至都没有查明这个场的作用具体是什么就开始提前下手了，不愧是以掠夺为成长手段的国家，简直是没有脑子。”</w:t>
      </w:r>
    </w:p>
    <w:p w14:paraId="716BF5CB" w14:textId="22C457F6" w:rsidR="004F70F0"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在这些议员们还在激烈讨论的时候孙源玲突然出现在了他们的中间。</w:t>
      </w:r>
    </w:p>
    <w:p w14:paraId="616F3F9F" w14:textId="46F18A93"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“各位晚上好啊，初次见面，请不要意外，请容许自我介绍一下。”孙源玲的突然出现让这些人十分的震惊，在会议期间防卫可是十分严密的，为的就是防止在高层集体开会的时候突然出现了些意外。</w:t>
      </w:r>
    </w:p>
    <w:p w14:paraId="34FD629B" w14:textId="57563DCB"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一些地位较为顶尖的人反应过来之后说道：</w:t>
      </w:r>
    </w:p>
    <w:p w14:paraId="3B5E14B3" w14:textId="6DECC728"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“你是谁，为什么闯入会议之中。”</w:t>
      </w:r>
    </w:p>
    <w:p w14:paraId="70C55AFA"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“啧，我都说了请让我自己我介绍一下，现在还要我说一下我是谁脑子有病啊？还是听不懂我说话啊？</w:t>
      </w:r>
    </w:p>
    <w:p w14:paraId="720C02CC"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虽然很不高兴但是我还是自我介绍一下，我是</w:t>
      </w:r>
      <w:proofErr w:type="gramStart"/>
      <w:r w:rsidRPr="00DF4D1D">
        <w:rPr>
          <w:rFonts w:ascii="微软雅黑" w:eastAsia="微软雅黑" w:hAnsi="微软雅黑" w:cs="微软雅黑" w:hint="eastAsia"/>
          <w:sz w:val="22"/>
          <w:szCs w:val="22"/>
        </w:rPr>
        <w:t>灵瑶科创的实际掌</w:t>
      </w:r>
      <w:proofErr w:type="gramEnd"/>
      <w:r w:rsidRPr="00DF4D1D">
        <w:rPr>
          <w:rFonts w:ascii="微软雅黑" w:eastAsia="微软雅黑" w:hAnsi="微软雅黑" w:cs="微软雅黑" w:hint="eastAsia"/>
          <w:sz w:val="22"/>
          <w:szCs w:val="22"/>
        </w:rPr>
        <w:t>控人，也就是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实际上的老板，我想各位都是消息精通的人，不可能不知道</w:t>
      </w:r>
      <w:proofErr w:type="gramStart"/>
      <w:r w:rsidRPr="00DF4D1D">
        <w:rPr>
          <w:rFonts w:ascii="微软雅黑" w:eastAsia="微软雅黑" w:hAnsi="微软雅黑" w:cs="微软雅黑" w:hint="eastAsia"/>
          <w:sz w:val="22"/>
          <w:szCs w:val="22"/>
        </w:rPr>
        <w:t>灵瑶科创真正</w:t>
      </w:r>
      <w:proofErr w:type="gramEnd"/>
      <w:r w:rsidRPr="00DF4D1D">
        <w:rPr>
          <w:rFonts w:ascii="微软雅黑" w:eastAsia="微软雅黑" w:hAnsi="微软雅黑" w:cs="微软雅黑" w:hint="eastAsia"/>
          <w:sz w:val="22"/>
          <w:szCs w:val="22"/>
        </w:rPr>
        <w:t>的老板，</w:t>
      </w:r>
      <w:r w:rsidRPr="00DF4D1D">
        <w:rPr>
          <w:rFonts w:ascii="微软雅黑" w:eastAsia="微软雅黑" w:hAnsi="微软雅黑" w:cs="微软雅黑" w:hint="eastAsia"/>
          <w:sz w:val="22"/>
          <w:szCs w:val="22"/>
        </w:rPr>
        <w:lastRenderedPageBreak/>
        <w:t>我现在只是让各位稍稍的认识一下。</w:t>
      </w:r>
    </w:p>
    <w:p w14:paraId="391F49BB"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不要在意我刚才是怎么出现的，首先说明这并不是超能力，超能力可没有这么好玩着呢自由。</w:t>
      </w:r>
    </w:p>
    <w:p w14:paraId="36808F22"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我是来给各位谈谈商业合作的，我相信有人已经知道我们已经和漂亮国进行了深入的合作，已经制造出了一些可以正式投入使用的核聚变发电机了，而我此行而来的目的就是为了这个，不知道你们缺不缺电，但我还是来了。</w:t>
      </w:r>
    </w:p>
    <w:p w14:paraId="11BAE298" w14:textId="77777777" w:rsidR="00401186" w:rsidRPr="00DF4D1D" w:rsidRDefault="00D021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还有，外面那个能量</w:t>
      </w:r>
      <w:proofErr w:type="gramStart"/>
      <w:r w:rsidRPr="00DF4D1D">
        <w:rPr>
          <w:rFonts w:ascii="微软雅黑" w:eastAsia="微软雅黑" w:hAnsi="微软雅黑" w:cs="微软雅黑" w:hint="eastAsia"/>
          <w:sz w:val="22"/>
          <w:szCs w:val="22"/>
        </w:rPr>
        <w:t>罩只是</w:t>
      </w:r>
      <w:proofErr w:type="gramEnd"/>
      <w:r w:rsidRPr="00DF4D1D">
        <w:rPr>
          <w:rFonts w:ascii="微软雅黑" w:eastAsia="微软雅黑" w:hAnsi="微软雅黑" w:cs="微软雅黑" w:hint="eastAsia"/>
          <w:sz w:val="22"/>
          <w:szCs w:val="22"/>
        </w:rPr>
        <w:t>吸引你们聚集在一起的东西而已，拿东西并没有任何的坏处，相反还有许多的好处，对于自身力量的提升是有很大的帮助的，有着让寿命已到的将死之人重新活过来，并且重新拥有青春。</w:t>
      </w:r>
    </w:p>
    <w:p w14:paraId="2FA13342" w14:textId="50ED031C" w:rsidR="0017651A" w:rsidRPr="00DF4D1D" w:rsidRDefault="004011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哦，还有这次合作准确的来说只是来通知你们一声，而不是和你们商量，因为……你们并没有和我商量的资格。</w:t>
      </w:r>
      <w:r w:rsidR="0017651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孙源玲在说完之后原本笼罩着整个大不列颠及爱尔兰联合王国的能量</w:t>
      </w:r>
      <w:proofErr w:type="gramStart"/>
      <w:r w:rsidRPr="00DF4D1D">
        <w:rPr>
          <w:rFonts w:ascii="微软雅黑" w:eastAsia="微软雅黑" w:hAnsi="微软雅黑" w:cs="微软雅黑" w:hint="eastAsia"/>
          <w:sz w:val="22"/>
          <w:szCs w:val="22"/>
        </w:rPr>
        <w:t>罩突然</w:t>
      </w:r>
      <w:proofErr w:type="gramEnd"/>
      <w:r w:rsidRPr="00DF4D1D">
        <w:rPr>
          <w:rFonts w:ascii="微软雅黑" w:eastAsia="微软雅黑" w:hAnsi="微软雅黑" w:cs="微软雅黑" w:hint="eastAsia"/>
          <w:sz w:val="22"/>
          <w:szCs w:val="22"/>
        </w:rPr>
        <w:t>发生了异变，能量开始变得十分的狂暴。</w:t>
      </w:r>
    </w:p>
    <w:p w14:paraId="296A6731" w14:textId="77777777" w:rsidR="004F70F0" w:rsidRPr="00DF4D1D" w:rsidRDefault="004F70F0">
      <w:pPr>
        <w:rPr>
          <w:rFonts w:ascii="微软雅黑" w:eastAsia="微软雅黑" w:hAnsi="微软雅黑" w:cs="微软雅黑"/>
          <w:sz w:val="22"/>
          <w:szCs w:val="22"/>
        </w:rPr>
      </w:pPr>
    </w:p>
    <w:p w14:paraId="132BEE70" w14:textId="6F5299DE" w:rsidR="006272E6" w:rsidRPr="00DF4D1D" w:rsidRDefault="006272E6">
      <w:pPr>
        <w:rPr>
          <w:rFonts w:ascii="微软雅黑" w:eastAsia="微软雅黑" w:hAnsi="微软雅黑" w:cs="微软雅黑"/>
          <w:sz w:val="22"/>
          <w:szCs w:val="22"/>
        </w:rPr>
      </w:pPr>
    </w:p>
    <w:p w14:paraId="4EE5BA28" w14:textId="1DB99DBE" w:rsidR="000A0CA6" w:rsidRPr="00DF4D1D" w:rsidRDefault="000A0CA6" w:rsidP="000A0CA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第一百三十七章 日落（下）</w:t>
      </w:r>
    </w:p>
    <w:p w14:paraId="0F6F934A" w14:textId="153FBB9E" w:rsidR="000A0CA6" w:rsidRPr="00DF4D1D" w:rsidRDefault="00420B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席卷了整个大不列颠及爱尔兰联合王国的全境，能量罩看起来有些摇摇欲坠的样子，但是这个罩子纵使释放了大量的能量其中依然还有大量的能量剩余，不仅不会出现一点点的漏洞，而且狂暴的能量通用性极强，用电的家电可以使用这种能量，普通人也可以使用这种能量，就连使用化学能的汽车飞机轮船等都可以使用这种能量</w:t>
      </w:r>
      <w:r w:rsidR="00085CCB" w:rsidRPr="00DF4D1D">
        <w:rPr>
          <w:rFonts w:ascii="微软雅黑" w:eastAsia="微软雅黑" w:hAnsi="微软雅黑" w:cs="微软雅黑" w:hint="eastAsia"/>
          <w:sz w:val="22"/>
          <w:szCs w:val="22"/>
        </w:rPr>
        <w:t>，许多的超能力者和</w:t>
      </w:r>
      <w:proofErr w:type="gramStart"/>
      <w:r w:rsidR="00085CCB" w:rsidRPr="00DF4D1D">
        <w:rPr>
          <w:rFonts w:ascii="微软雅黑" w:eastAsia="微软雅黑" w:hAnsi="微软雅黑" w:cs="微软雅黑" w:hint="eastAsia"/>
          <w:sz w:val="22"/>
          <w:szCs w:val="22"/>
        </w:rPr>
        <w:t>一</w:t>
      </w:r>
      <w:proofErr w:type="gramEnd"/>
      <w:r w:rsidR="00085CCB" w:rsidRPr="00DF4D1D">
        <w:rPr>
          <w:rFonts w:ascii="微软雅黑" w:eastAsia="微软雅黑" w:hAnsi="微软雅黑" w:cs="微软雅黑" w:hint="eastAsia"/>
          <w:sz w:val="22"/>
          <w:szCs w:val="22"/>
        </w:rPr>
        <w:t>小部分修行者都受到了这种能量的影响，使得自身的力量得到了一定的增长。</w:t>
      </w:r>
    </w:p>
    <w:p w14:paraId="490D4B01" w14:textId="0CC89900" w:rsidR="00085CCB" w:rsidRPr="00DF4D1D" w:rsidRDefault="000F64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狂暴的能量经过了大不列颠及爱尔兰联合王国的全境之后境内几乎所有的电子设备都</w:t>
      </w:r>
      <w:r w:rsidRPr="00DF4D1D">
        <w:rPr>
          <w:rFonts w:ascii="微软雅黑" w:eastAsia="微软雅黑" w:hAnsi="微软雅黑" w:cs="微软雅黑" w:hint="eastAsia"/>
          <w:sz w:val="22"/>
          <w:szCs w:val="22"/>
        </w:rPr>
        <w:lastRenderedPageBreak/>
        <w:t>受到了极大的影响，那种不耐氧化钙（</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）的，无一幸免全部因为能量输入过大而损坏了，他们在损坏之前都发挥出了</w:t>
      </w:r>
      <w:r w:rsidR="001D484B" w:rsidRPr="00DF4D1D">
        <w:rPr>
          <w:rFonts w:ascii="微软雅黑" w:eastAsia="微软雅黑" w:hAnsi="微软雅黑" w:cs="微软雅黑" w:hint="eastAsia"/>
          <w:sz w:val="22"/>
          <w:szCs w:val="22"/>
        </w:rPr>
        <w:t>自己余光，于是大多是都爆炸了，在爆炸之前大多数都发出了十分刺眼的光芒。</w:t>
      </w:r>
    </w:p>
    <w:p w14:paraId="5DB4EF43" w14:textId="31FFE6AD" w:rsidR="00420B12" w:rsidRPr="00DF4D1D" w:rsidRDefault="001D48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而那些不是电器的很大一部分都因为短时内超大负荷的运转导致了损坏，还有一小部分因为自身的设计的上限就十分的高，</w:t>
      </w:r>
      <w:proofErr w:type="gramStart"/>
      <w:r w:rsidRPr="00DF4D1D">
        <w:rPr>
          <w:rFonts w:ascii="微软雅黑" w:eastAsia="微软雅黑" w:hAnsi="微软雅黑" w:cs="微软雅黑" w:hint="eastAsia"/>
          <w:sz w:val="22"/>
          <w:szCs w:val="22"/>
        </w:rPr>
        <w:t>比如重卡或者</w:t>
      </w:r>
      <w:proofErr w:type="gramEnd"/>
      <w:r w:rsidRPr="00DF4D1D">
        <w:rPr>
          <w:rFonts w:ascii="微软雅黑" w:eastAsia="微软雅黑" w:hAnsi="微软雅黑" w:cs="微软雅黑" w:hint="eastAsia"/>
          <w:sz w:val="22"/>
          <w:szCs w:val="22"/>
        </w:rPr>
        <w:t>大型轮船之类的，这样的能量还不足以使其超载</w:t>
      </w:r>
      <w:r w:rsidR="009A7833" w:rsidRPr="00DF4D1D">
        <w:rPr>
          <w:rFonts w:ascii="微软雅黑" w:eastAsia="微软雅黑" w:hAnsi="微软雅黑" w:cs="微软雅黑" w:hint="eastAsia"/>
          <w:sz w:val="22"/>
          <w:szCs w:val="22"/>
        </w:rPr>
        <w:t>，甚至还不足以使其满负荷运转，只是使其出现了一定程度的位移，当没有了能量供给之后</w:t>
      </w:r>
      <w:r w:rsidR="003727C9" w:rsidRPr="00DF4D1D">
        <w:rPr>
          <w:rFonts w:ascii="微软雅黑" w:eastAsia="微软雅黑" w:hAnsi="微软雅黑" w:cs="微软雅黑" w:hint="eastAsia"/>
          <w:sz w:val="22"/>
          <w:szCs w:val="22"/>
        </w:rPr>
        <w:t>境内的异变便已经全部结束了，所留下的就只有满地的狼藉，还有许许多多的</w:t>
      </w:r>
      <w:proofErr w:type="gramStart"/>
      <w:r w:rsidR="003727C9" w:rsidRPr="00DF4D1D">
        <w:rPr>
          <w:rFonts w:ascii="微软雅黑" w:eastAsia="微软雅黑" w:hAnsi="微软雅黑" w:cs="微软雅黑" w:hint="eastAsia"/>
          <w:sz w:val="22"/>
          <w:szCs w:val="22"/>
        </w:rPr>
        <w:t>的</w:t>
      </w:r>
      <w:proofErr w:type="gramEnd"/>
      <w:r w:rsidR="003727C9" w:rsidRPr="00DF4D1D">
        <w:rPr>
          <w:rFonts w:ascii="微软雅黑" w:eastAsia="微软雅黑" w:hAnsi="微软雅黑" w:cs="微软雅黑" w:hint="eastAsia"/>
          <w:sz w:val="22"/>
          <w:szCs w:val="22"/>
        </w:rPr>
        <w:t>事故。</w:t>
      </w:r>
    </w:p>
    <w:p w14:paraId="783A467A" w14:textId="3559445E" w:rsidR="009A7833" w:rsidRPr="00DF4D1D" w:rsidRDefault="009A78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这次的能量风暴席卷之后整个</w:t>
      </w:r>
      <w:r w:rsidR="003727C9" w:rsidRPr="00DF4D1D">
        <w:rPr>
          <w:rFonts w:ascii="微软雅黑" w:eastAsia="微软雅黑" w:hAnsi="微软雅黑" w:cs="微软雅黑" w:hint="eastAsia"/>
          <w:sz w:val="22"/>
          <w:szCs w:val="22"/>
        </w:rPr>
        <w:t>大不列颠及爱尔兰联合王国</w:t>
      </w:r>
      <w:r w:rsidR="00D775E0" w:rsidRPr="00DF4D1D">
        <w:rPr>
          <w:rFonts w:ascii="微软雅黑" w:eastAsia="微软雅黑" w:hAnsi="微软雅黑" w:cs="微软雅黑" w:hint="eastAsia"/>
          <w:sz w:val="22"/>
          <w:szCs w:val="22"/>
        </w:rPr>
        <w:t>具体造成了多大的损失绝对是一个天文数字，</w:t>
      </w:r>
      <w:r w:rsidR="0041234B" w:rsidRPr="00DF4D1D">
        <w:rPr>
          <w:rFonts w:ascii="微软雅黑" w:eastAsia="微软雅黑" w:hAnsi="微软雅黑" w:cs="微软雅黑" w:hint="eastAsia"/>
          <w:sz w:val="22"/>
          <w:szCs w:val="22"/>
        </w:rPr>
        <w:t>这</w:t>
      </w:r>
      <w:r w:rsidR="00D775E0" w:rsidRPr="00DF4D1D">
        <w:rPr>
          <w:rFonts w:ascii="微软雅黑" w:eastAsia="微软雅黑" w:hAnsi="微软雅黑" w:cs="微软雅黑" w:hint="eastAsia"/>
          <w:sz w:val="22"/>
          <w:szCs w:val="22"/>
        </w:rPr>
        <w:t>让本来就压力巨大的社会再次面临着</w:t>
      </w:r>
      <w:r w:rsidR="0041234B" w:rsidRPr="00DF4D1D">
        <w:rPr>
          <w:rFonts w:ascii="微软雅黑" w:eastAsia="微软雅黑" w:hAnsi="微软雅黑" w:cs="微软雅黑" w:hint="eastAsia"/>
          <w:sz w:val="22"/>
          <w:szCs w:val="22"/>
        </w:rPr>
        <w:t>更加</w:t>
      </w:r>
      <w:r w:rsidR="00D775E0" w:rsidRPr="00DF4D1D">
        <w:rPr>
          <w:rFonts w:ascii="微软雅黑" w:eastAsia="微软雅黑" w:hAnsi="微软雅黑" w:cs="微软雅黑" w:hint="eastAsia"/>
          <w:sz w:val="22"/>
          <w:szCs w:val="22"/>
        </w:rPr>
        <w:t>巨大的压力，</w:t>
      </w:r>
      <w:r w:rsidR="00937CF8" w:rsidRPr="00DF4D1D">
        <w:rPr>
          <w:rFonts w:ascii="微软雅黑" w:eastAsia="微软雅黑" w:hAnsi="微软雅黑" w:cs="微软雅黑" w:hint="eastAsia"/>
          <w:sz w:val="22"/>
          <w:szCs w:val="22"/>
        </w:rPr>
        <w:t>原本还</w:t>
      </w:r>
      <w:r w:rsidR="0041234B" w:rsidRPr="00DF4D1D">
        <w:rPr>
          <w:rFonts w:ascii="微软雅黑" w:eastAsia="微软雅黑" w:hAnsi="微软雅黑" w:cs="微软雅黑" w:hint="eastAsia"/>
          <w:sz w:val="22"/>
          <w:szCs w:val="22"/>
        </w:rPr>
        <w:t>很是不错的社会</w:t>
      </w:r>
      <w:r w:rsidR="009A3AB5" w:rsidRPr="00DF4D1D">
        <w:rPr>
          <w:rFonts w:ascii="微软雅黑" w:eastAsia="微软雅黑" w:hAnsi="微软雅黑" w:cs="微软雅黑" w:hint="eastAsia"/>
          <w:sz w:val="22"/>
          <w:szCs w:val="22"/>
        </w:rPr>
        <w:t>福利在这次的事件之后又能够剩下多少的社会福利了？或者说还能够发出能够让国民满意的</w:t>
      </w:r>
      <w:r w:rsidR="00991333" w:rsidRPr="00DF4D1D">
        <w:rPr>
          <w:rFonts w:ascii="微软雅黑" w:eastAsia="微软雅黑" w:hAnsi="微软雅黑" w:cs="微软雅黑" w:hint="eastAsia"/>
          <w:sz w:val="22"/>
          <w:szCs w:val="22"/>
        </w:rPr>
        <w:t>社会福利吗？如果福利不足以满足人们了那么又有足够的工作岗位可以提供给这些公民吗？</w:t>
      </w:r>
    </w:p>
    <w:p w14:paraId="3CA0A82F" w14:textId="295BC36B" w:rsidR="00991333" w:rsidRPr="00DF4D1D" w:rsidRDefault="009913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“嗯~似乎发生了一点点意外呢~</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外面的能量罩子似乎出现了一点波动啊，这样巨量的能量倾泻而出会造成些什么影响呢？”处于众议员中的人们因为孙源玲在这儿的原因能量并没有对这儿造成影响。</w:t>
      </w:r>
    </w:p>
    <w:p w14:paraId="4064B211" w14:textId="752D91E9" w:rsidR="00991333" w:rsidRPr="00DF4D1D" w:rsidRDefault="009913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但是一些负责紧急事件处理的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官员已经陆续的接收到</w:t>
      </w:r>
      <w:r w:rsidR="009A458A" w:rsidRPr="00DF4D1D">
        <w:rPr>
          <w:rFonts w:ascii="微软雅黑" w:eastAsia="微软雅黑" w:hAnsi="微软雅黑" w:cs="微软雅黑" w:hint="eastAsia"/>
          <w:sz w:val="22"/>
          <w:szCs w:val="22"/>
        </w:rPr>
        <w:t>自己手下所收集的刚才发生的各种意外事件，并且这些意外事件都造成了不少的人员伤亡，人员伤亡对于他们来说并没有什么，但是巨大的</w:t>
      </w:r>
      <w:proofErr w:type="gramStart"/>
      <w:r w:rsidR="009A458A" w:rsidRPr="00DF4D1D">
        <w:rPr>
          <w:rFonts w:ascii="微软雅黑" w:eastAsia="微软雅黑" w:hAnsi="微软雅黑" w:cs="微软雅黑" w:hint="eastAsia"/>
          <w:sz w:val="22"/>
          <w:szCs w:val="22"/>
        </w:rPr>
        <w:t>紧急损失</w:t>
      </w:r>
      <w:proofErr w:type="gramEnd"/>
      <w:r w:rsidR="009A458A" w:rsidRPr="00DF4D1D">
        <w:rPr>
          <w:rFonts w:ascii="微软雅黑" w:eastAsia="微软雅黑" w:hAnsi="微软雅黑" w:cs="微软雅黑" w:hint="eastAsia"/>
          <w:sz w:val="22"/>
          <w:szCs w:val="22"/>
        </w:rPr>
        <w:t>却是十分的令人头痛，不仅大多数的基础设施被损毁，并且很多高端的科研中心的大多数高精尖设备都受到了巨大的能量冲击导致设备因为超载导致损毁，甚至许多的设备损毁都是不可逆的，如果不是这个世界是相互联通的，在此次能量冲击之后整个大不列颠及爱尔兰联合王国的整体科技水平将会直接</w:t>
      </w:r>
      <w:r w:rsidR="009A458A" w:rsidRPr="00DF4D1D">
        <w:rPr>
          <w:rFonts w:ascii="微软雅黑" w:eastAsia="微软雅黑" w:hAnsi="微软雅黑" w:cs="微软雅黑" w:hint="eastAsia"/>
          <w:sz w:val="22"/>
          <w:szCs w:val="22"/>
        </w:rPr>
        <w:lastRenderedPageBreak/>
        <w:t>倒退数十年，在短时间内还没有能力恢复，就算是现在的大不列颠及爱尔兰联合王国在没有发生什么意外的情况之下，想要恢复到损毁之前的状态最少都是数年甚至是十数年，而且在进行恢复的这段时间还要面对着各种民间的反动以及各种不方便的通信，身下的少数交通工具会因为一些供能的设备损毁导致其能量可能还不够到别的国家去购买大量的补给物资。</w:t>
      </w:r>
    </w:p>
    <w:p w14:paraId="253A39DE" w14:textId="45060B56" w:rsidR="008136B3" w:rsidRPr="00DF4D1D" w:rsidRDefault="009A4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何况这还是没有发生意外的为前提的情况之下，而现在意外就发生在他们的眼前，孙源玲就这样静静的看着他们，随着时间慢慢的流逝，越来越多的事件报告了上来，甚至一些地区已经完成了那片地区大致的经济损失</w:t>
      </w:r>
      <w:r w:rsidR="00396AD2" w:rsidRPr="00DF4D1D">
        <w:rPr>
          <w:rFonts w:ascii="微软雅黑" w:eastAsia="微软雅黑" w:hAnsi="微软雅黑" w:cs="微软雅黑" w:hint="eastAsia"/>
          <w:sz w:val="22"/>
          <w:szCs w:val="22"/>
        </w:rPr>
        <w:t>统计</w:t>
      </w:r>
      <w:r w:rsidRPr="00DF4D1D">
        <w:rPr>
          <w:rFonts w:ascii="微软雅黑" w:eastAsia="微软雅黑" w:hAnsi="微软雅黑" w:cs="微软雅黑" w:hint="eastAsia"/>
          <w:sz w:val="22"/>
          <w:szCs w:val="22"/>
        </w:rPr>
        <w:t>了</w:t>
      </w:r>
      <w:r w:rsidR="00396AD2" w:rsidRPr="00DF4D1D">
        <w:rPr>
          <w:rFonts w:ascii="微软雅黑" w:eastAsia="微软雅黑" w:hAnsi="微软雅黑" w:cs="微软雅黑" w:hint="eastAsia"/>
          <w:sz w:val="22"/>
          <w:szCs w:val="22"/>
        </w:rPr>
        <w:t>，还有极少城市甚至已经给出了完成重建的计划了，虽然这些城市本来就因为没有什么高精尖的设备也没有什么人居住，想要完成恢复还是很容易的，但是在那些十分繁荣的城市以及一些暂时不能够撤出国内的工业园区，以及大多数的科研机构具体造成了多少损失还没有一个较为准确的统计，</w:t>
      </w:r>
      <w:r w:rsidR="008136B3" w:rsidRPr="00DF4D1D">
        <w:rPr>
          <w:rFonts w:ascii="微软雅黑" w:eastAsia="微软雅黑" w:hAnsi="微软雅黑" w:cs="微软雅黑" w:hint="eastAsia"/>
          <w:sz w:val="22"/>
          <w:szCs w:val="22"/>
        </w:rPr>
        <w:t>这些议员在得到了这些消息之后纷纷的吸了一口灼热的空气，这让本来就十分着急的议员们平添了一份慌乱。</w:t>
      </w:r>
    </w:p>
    <w:p w14:paraId="13EDB2A5" w14:textId="78C9E7F3" w:rsidR="008136B3" w:rsidRPr="00DF4D1D" w:rsidRDefault="0081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他们虽然不知道刚才到底发生了什么，但是直觉告诉他们这一场令人害怕的灾难绝对和站在整个议会会场中间的少女（</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）有关系</w:t>
      </w:r>
      <w:r w:rsidR="00496DFE" w:rsidRPr="00DF4D1D">
        <w:rPr>
          <w:rFonts w:ascii="微软雅黑" w:eastAsia="微软雅黑" w:hAnsi="微软雅黑" w:cs="微软雅黑" w:hint="eastAsia"/>
          <w:sz w:val="22"/>
          <w:szCs w:val="22"/>
        </w:rPr>
        <w:t>。</w:t>
      </w:r>
    </w:p>
    <w:p w14:paraId="74D443CB" w14:textId="01D3ED70" w:rsidR="00496DFE" w:rsidRPr="00DF4D1D" w:rsidRDefault="00496D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少女可爱的身影并没有让他们多出那么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丝丝的安心。</w:t>
      </w:r>
    </w:p>
    <w:p w14:paraId="744BFE49" w14:textId="05265E99" w:rsidR="008136B3" w:rsidRPr="00DF4D1D" w:rsidRDefault="0081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你想要什么，我们做出了什么让你生气的事情？</w:t>
      </w: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地位较高的一些议员强压住自己颤栗着的身体以及自身的愤怒，屈辱的问道。</w:t>
      </w:r>
    </w:p>
    <w:p w14:paraId="1AF6FFAB" w14:textId="53036ED2" w:rsidR="001D484B" w:rsidRPr="00DF4D1D" w:rsidRDefault="00EE7A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“我啊是来谈谈谈一门对现在的你们来说是一件十分有用的合作，当然你们也没有资格拒绝这次的合作了，要相信这次不会有这任何的国际援助。”孙源玲并没有承认这一场灾难是自己造成的</w:t>
      </w:r>
      <w:r w:rsidR="00900EFD" w:rsidRPr="00DF4D1D">
        <w:rPr>
          <w:rFonts w:ascii="微软雅黑" w:eastAsia="微软雅黑" w:hAnsi="微软雅黑" w:cs="微软雅黑" w:hint="eastAsia"/>
          <w:sz w:val="22"/>
          <w:szCs w:val="22"/>
        </w:rPr>
        <w:t>，这些议员都可以确定事情就是她造成的，但就是没有证据。这就如同在法场上明明知道是这个人干的事情，可是没有证据证明是他自己干的，就算</w:t>
      </w:r>
      <w:r w:rsidR="00900EFD" w:rsidRPr="00DF4D1D">
        <w:rPr>
          <w:rFonts w:ascii="微软雅黑" w:eastAsia="微软雅黑" w:hAnsi="微软雅黑" w:cs="微软雅黑" w:hint="eastAsia"/>
          <w:sz w:val="22"/>
          <w:szCs w:val="22"/>
        </w:rPr>
        <w:lastRenderedPageBreak/>
        <w:t>是他</w:t>
      </w:r>
      <w:r w:rsidR="00A07805" w:rsidRPr="00DF4D1D">
        <w:rPr>
          <w:rFonts w:ascii="微软雅黑" w:eastAsia="微软雅黑" w:hAnsi="微软雅黑" w:cs="微软雅黑" w:hint="eastAsia"/>
          <w:sz w:val="22"/>
          <w:szCs w:val="22"/>
        </w:rPr>
        <w:t>自己</w:t>
      </w:r>
      <w:r w:rsidR="00900EFD" w:rsidRPr="00DF4D1D">
        <w:rPr>
          <w:rFonts w:ascii="微软雅黑" w:eastAsia="微软雅黑" w:hAnsi="微软雅黑" w:cs="微软雅黑" w:hint="eastAsia"/>
          <w:sz w:val="22"/>
          <w:szCs w:val="22"/>
        </w:rPr>
        <w:t>承认了，要是没有证据也没有办法定罪。</w:t>
      </w:r>
    </w:p>
    <w:p w14:paraId="78A64011" w14:textId="77777777" w:rsidR="00D60EE3" w:rsidRPr="00DF4D1D" w:rsidRDefault="00A078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现在十分的愤怒，想要马上见我置之死地，可是你们有办法将消息传达出去吗？就算能够将消息传达出去消息能够及时的到达吗？就算是到达了，并且军队在极短的时间里来到了这儿，他们又能奈我何？</w:t>
      </w:r>
    </w:p>
    <w:p w14:paraId="52666426" w14:textId="77777777" w:rsidR="003B52B3" w:rsidRPr="00DF4D1D" w:rsidRDefault="00D60E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没错这一切都是我做的，至于到底是为了什么你们还没有资格知道哟~</w:t>
      </w:r>
    </w:p>
    <w:p w14:paraId="19BBC7E2" w14:textId="77777777" w:rsidR="003B52B3"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不过毁掉了你们的文明，你们的科技，如果有些资料的是使用光盘或者是磁带保存的那么我的确没有将其毁掉，不过呢——你们也没有了将其重现的能力了。</w:t>
      </w:r>
    </w:p>
    <w:p w14:paraId="75342158" w14:textId="77777777" w:rsidR="003B52B3"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现在我的合作却可以让你们的科技大幅度的提升还可以避免就此消亡在历史的长河之中，我并不觉得你们拥有让文明源远流长的本事。</w:t>
      </w:r>
    </w:p>
    <w:p w14:paraId="5E49A5C9" w14:textId="04675172" w:rsidR="00453457"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我给各位半个小时的时间好好的想想，到时候你们决定将决定这你们的未来。换句话来说，未来现在就握在你们自己的手中</w:t>
      </w:r>
      <w:r w:rsidR="00453457" w:rsidRPr="00DF4D1D">
        <w:rPr>
          <w:rFonts w:ascii="微软雅黑" w:eastAsia="微软雅黑" w:hAnsi="微软雅黑" w:cs="微软雅黑" w:hint="eastAsia"/>
          <w:sz w:val="22"/>
          <w:szCs w:val="22"/>
        </w:rPr>
        <w:t>[刹那的手中握住了未来（</w:t>
      </w:r>
      <w:proofErr w:type="spellStart"/>
      <w:r w:rsidR="00453457" w:rsidRPr="00DF4D1D">
        <w:rPr>
          <w:rFonts w:ascii="微软雅黑" w:eastAsia="微软雅黑" w:hAnsi="微软雅黑" w:cs="微软雅黑" w:hint="eastAsia"/>
          <w:sz w:val="22"/>
          <w:szCs w:val="22"/>
        </w:rPr>
        <w:t>bushi</w:t>
      </w:r>
      <w:proofErr w:type="spellEnd"/>
      <w:r w:rsidR="0045345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A07805" w:rsidRPr="00DF4D1D">
        <w:rPr>
          <w:rFonts w:ascii="微软雅黑" w:eastAsia="微软雅黑" w:hAnsi="微软雅黑" w:cs="微软雅黑" w:hint="eastAsia"/>
          <w:sz w:val="22"/>
          <w:szCs w:val="22"/>
        </w:rPr>
        <w:t>”</w:t>
      </w:r>
    </w:p>
    <w:p w14:paraId="189AB155" w14:textId="27008569" w:rsidR="00D60EE3"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极其的不情愿，但是没有办法，自身没有办法反抗，甚至是用上了整个国家最强大武器并且做出同归于尽的打算，也没有办法奈何孙源玲，更何况他们自己并不想死，在享受习惯之后对于死亡已经充满了畏惧，而观看他们的历史可以发现他们也没有什么血性，反倒是对于抢劫其他国家来强大自身十分的积极。</w:t>
      </w:r>
    </w:p>
    <w:p w14:paraId="40B18487" w14:textId="7E4CD9B5" w:rsidR="00496DFE"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时间过去了好几分钟，整个会场仍然是</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的，一股无形的恐惧笼罩着他们，如果不是</w:t>
      </w:r>
      <w:proofErr w:type="gramStart"/>
      <w:r w:rsidRPr="00DF4D1D">
        <w:rPr>
          <w:rFonts w:ascii="微软雅黑" w:eastAsia="微软雅黑" w:hAnsi="微软雅黑" w:cs="微软雅黑" w:hint="eastAsia"/>
          <w:sz w:val="22"/>
          <w:szCs w:val="22"/>
        </w:rPr>
        <w:t>强忍着</w:t>
      </w:r>
      <w:proofErr w:type="gramEnd"/>
      <w:r w:rsidRPr="00DF4D1D">
        <w:rPr>
          <w:rFonts w:ascii="微软雅黑" w:eastAsia="微软雅黑" w:hAnsi="微软雅黑" w:cs="微软雅黑" w:hint="eastAsia"/>
          <w:sz w:val="22"/>
          <w:szCs w:val="22"/>
        </w:rPr>
        <w:t>，可能大部分的议员已经失禁了。</w:t>
      </w:r>
    </w:p>
    <w:p w14:paraId="6548F33B" w14:textId="250A65E7" w:rsidR="000739FE"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“商量啊——愣着干嘛啊，啥事还要我安排啊？”</w:t>
      </w:r>
      <w:r w:rsidR="000A06A2" w:rsidRPr="00DF4D1D">
        <w:rPr>
          <w:rFonts w:ascii="微软雅黑" w:eastAsia="微软雅黑" w:hAnsi="微软雅黑" w:cs="微软雅黑" w:hint="eastAsia"/>
          <w:sz w:val="22"/>
          <w:szCs w:val="22"/>
        </w:rPr>
        <w:t>说罢孙源玲便‘走出了’这个庞大的议院。</w:t>
      </w:r>
    </w:p>
    <w:p w14:paraId="1AF41760" w14:textId="7D6AD3EC" w:rsidR="000A06A2" w:rsidRPr="00DF4D1D" w:rsidRDefault="000A06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孙源玲离去之后，这些人似乎是因为没有了那压力的影响，终于开始商量了起来，做出最坏的打算。</w:t>
      </w:r>
    </w:p>
    <w:p w14:paraId="6C18E813" w14:textId="566D2CE0" w:rsidR="000739FE" w:rsidRPr="00DF4D1D" w:rsidRDefault="000A06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慢慢的时间便过了一半，在此时间里面，孙源玲将整个大不列颠及爱尔兰联合王国的</w:t>
      </w:r>
      <w:r w:rsidRPr="00DF4D1D">
        <w:rPr>
          <w:rFonts w:ascii="微软雅黑" w:eastAsia="微软雅黑" w:hAnsi="微软雅黑" w:cs="微软雅黑" w:hint="eastAsia"/>
          <w:sz w:val="22"/>
          <w:szCs w:val="22"/>
        </w:rPr>
        <w:lastRenderedPageBreak/>
        <w:t>所有大规模杀伤武器全部都给拆了，其中原料全部都被纳为己有</w:t>
      </w:r>
      <w:r w:rsidR="00DD30AE" w:rsidRPr="00DF4D1D">
        <w:rPr>
          <w:rFonts w:ascii="微软雅黑" w:eastAsia="微软雅黑" w:hAnsi="微软雅黑" w:cs="微软雅黑" w:hint="eastAsia"/>
          <w:sz w:val="22"/>
          <w:szCs w:val="22"/>
        </w:rPr>
        <w:t>，正好稍微补充一点点核燃料，日常的消耗还是不少的。</w:t>
      </w:r>
    </w:p>
    <w:p w14:paraId="4170664B" w14:textId="10112F21" w:rsidR="00054F91" w:rsidRPr="00DF4D1D" w:rsidRDefault="00054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“嗯~时间到”本来已经出去的孙源玲突然再次出现在了会场之中。</w:t>
      </w:r>
    </w:p>
    <w:p w14:paraId="30C465E3" w14:textId="236DA3CF" w:rsidR="00054F91" w:rsidRPr="00DF4D1D" w:rsidRDefault="00054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商量的得怎么样了？我已经拟定号了一份协议，现在已经发在了各位的手中了，如果没有什么意见的话就签字吧，有意见也憋着吧，反正我也不会听。还有一件事，你们的打火炮我已经帮你们没收了，这种大杀伤力的东西你们不应该</w:t>
      </w:r>
      <w:r w:rsidR="00B5510A" w:rsidRPr="00DF4D1D">
        <w:rPr>
          <w:rFonts w:ascii="微软雅黑" w:eastAsia="微软雅黑" w:hAnsi="微软雅黑" w:cs="微软雅黑" w:hint="eastAsia"/>
          <w:sz w:val="22"/>
          <w:szCs w:val="22"/>
        </w:rPr>
        <w:t>玩的。</w:t>
      </w:r>
      <w:r w:rsidRPr="00DF4D1D">
        <w:rPr>
          <w:rFonts w:ascii="微软雅黑" w:eastAsia="微软雅黑" w:hAnsi="微软雅黑" w:cs="微软雅黑" w:hint="eastAsia"/>
          <w:sz w:val="22"/>
          <w:szCs w:val="22"/>
        </w:rPr>
        <w:t>”</w:t>
      </w:r>
      <w:r w:rsidR="00B5510A" w:rsidRPr="00DF4D1D">
        <w:rPr>
          <w:rFonts w:ascii="微软雅黑" w:eastAsia="微软雅黑" w:hAnsi="微软雅黑" w:cs="微软雅黑" w:hint="eastAsia"/>
          <w:sz w:val="22"/>
          <w:szCs w:val="22"/>
        </w:rPr>
        <w:t>说罢，这些议员的面前便出现了一叠厚厚的A4纸以及一支笔，协议的内容和上次漂亮国所约定的内容相差并不多，只不过在其中添加了一些细节。</w:t>
      </w:r>
    </w:p>
    <w:p w14:paraId="4031FEBC" w14:textId="37D64087" w:rsidR="00B5510A" w:rsidRPr="00DF4D1D" w:rsidRDefault="00B551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w:t>
      </w:r>
      <w:r w:rsidR="0096292F" w:rsidRPr="00DF4D1D">
        <w:rPr>
          <w:rFonts w:ascii="微软雅黑" w:eastAsia="微软雅黑" w:hAnsi="微软雅黑" w:cs="微软雅黑" w:hint="eastAsia"/>
          <w:sz w:val="22"/>
          <w:szCs w:val="22"/>
        </w:rPr>
        <w:t>议员</w:t>
      </w:r>
      <w:r w:rsidRPr="00DF4D1D">
        <w:rPr>
          <w:rFonts w:ascii="微软雅黑" w:eastAsia="微软雅黑" w:hAnsi="微软雅黑" w:cs="微软雅黑" w:hint="eastAsia"/>
          <w:sz w:val="22"/>
          <w:szCs w:val="22"/>
        </w:rPr>
        <w:t>看着自己面前的</w:t>
      </w:r>
      <w:r w:rsidR="00955BE3" w:rsidRPr="00DF4D1D">
        <w:rPr>
          <w:rFonts w:ascii="微软雅黑" w:eastAsia="微软雅黑" w:hAnsi="微软雅黑" w:cs="微软雅黑" w:hint="eastAsia"/>
          <w:sz w:val="22"/>
          <w:szCs w:val="22"/>
        </w:rPr>
        <w:t>那厚厚的一塔</w:t>
      </w:r>
      <w:r w:rsidR="0096292F" w:rsidRPr="00DF4D1D">
        <w:rPr>
          <w:rFonts w:ascii="微软雅黑" w:eastAsia="微软雅黑" w:hAnsi="微软雅黑" w:cs="微软雅黑" w:hint="eastAsia"/>
          <w:sz w:val="22"/>
          <w:szCs w:val="22"/>
        </w:rPr>
        <w:t>协议，感觉自己似乎经历了从前自己对那些国家所做的事情，只不过现在被迫害的人变成了自己而已。</w:t>
      </w:r>
    </w:p>
    <w:p w14:paraId="31765C00" w14:textId="75D179B7" w:rsidR="0096292F" w:rsidRPr="00DF4D1D" w:rsidRDefault="009629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在各方面的压力之下，经过了几个小时之后这些议员</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%以上的都签署了孙源玲给他们的协议。</w:t>
      </w:r>
    </w:p>
    <w:p w14:paraId="003751BA" w14:textId="57252BB5" w:rsidR="0096292F" w:rsidRPr="00DF4D1D" w:rsidRDefault="009629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孙源玲就这样微笑的看着他们在哪儿挣扎……</w:t>
      </w:r>
    </w:p>
    <w:p w14:paraId="332B4C7A" w14:textId="1F21BF36" w:rsidR="0096292F" w:rsidRPr="00DF4D1D" w:rsidRDefault="0096292F">
      <w:pPr>
        <w:rPr>
          <w:rFonts w:ascii="微软雅黑" w:eastAsia="微软雅黑" w:hAnsi="微软雅黑" w:cs="微软雅黑"/>
          <w:sz w:val="22"/>
          <w:szCs w:val="22"/>
        </w:rPr>
      </w:pPr>
    </w:p>
    <w:p w14:paraId="6CB13AC1" w14:textId="6627EA88" w:rsidR="0096292F" w:rsidRPr="00DF4D1D" w:rsidRDefault="0096292F">
      <w:pPr>
        <w:rPr>
          <w:rFonts w:ascii="微软雅黑" w:eastAsia="微软雅黑" w:hAnsi="微软雅黑" w:cs="微软雅黑"/>
          <w:sz w:val="22"/>
          <w:szCs w:val="22"/>
        </w:rPr>
      </w:pPr>
    </w:p>
    <w:p w14:paraId="185FBA10" w14:textId="11F87CB5" w:rsidR="0096292F" w:rsidRPr="00DF4D1D" w:rsidRDefault="0096292F" w:rsidP="00BA446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第一百三十八章</w:t>
      </w:r>
      <w:r w:rsidR="0052272C" w:rsidRPr="00DF4D1D">
        <w:rPr>
          <w:rFonts w:ascii="微软雅黑" w:eastAsia="微软雅黑" w:hAnsi="微软雅黑" w:cs="微软雅黑" w:hint="eastAsia"/>
          <w:sz w:val="22"/>
          <w:szCs w:val="22"/>
        </w:rPr>
        <w:t xml:space="preserve"> </w:t>
      </w:r>
      <w:r w:rsidR="003029FB" w:rsidRPr="00DF4D1D">
        <w:rPr>
          <w:rFonts w:ascii="微软雅黑" w:eastAsia="微软雅黑" w:hAnsi="微软雅黑" w:cs="微软雅黑"/>
          <w:sz w:val="22"/>
          <w:szCs w:val="22"/>
        </w:rPr>
        <w:t xml:space="preserve"> </w:t>
      </w:r>
      <w:r w:rsidR="008E436A" w:rsidRPr="00DF4D1D">
        <w:rPr>
          <w:rFonts w:ascii="微软雅黑" w:eastAsia="微软雅黑" w:hAnsi="微软雅黑" w:cs="微软雅黑" w:hint="eastAsia"/>
          <w:sz w:val="22"/>
          <w:szCs w:val="22"/>
        </w:rPr>
        <w:t>白象国度</w:t>
      </w:r>
    </w:p>
    <w:p w14:paraId="14AC2B71" w14:textId="068F1823" w:rsidR="00054F91" w:rsidRPr="00DF4D1D" w:rsidRDefault="009A72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戴英帝国</w:t>
      </w:r>
      <w:r w:rsidR="009136FD" w:rsidRPr="00DF4D1D">
        <w:rPr>
          <w:rFonts w:ascii="微软雅黑" w:eastAsia="微软雅黑" w:hAnsi="微软雅黑" w:cs="微软雅黑" w:hint="eastAsia"/>
          <w:sz w:val="22"/>
          <w:szCs w:val="22"/>
        </w:rPr>
        <w:t>经过孙源玲的一段时间蹂躏之后</w:t>
      </w:r>
      <w:r w:rsidR="00C36A56" w:rsidRPr="00DF4D1D">
        <w:rPr>
          <w:rFonts w:ascii="微软雅黑" w:eastAsia="微软雅黑" w:hAnsi="微软雅黑" w:cs="微软雅黑" w:hint="eastAsia"/>
          <w:sz w:val="22"/>
          <w:szCs w:val="22"/>
        </w:rPr>
        <w:t>，已经变成了孙源玲的玩物了，</w:t>
      </w:r>
      <w:r w:rsidR="00061664" w:rsidRPr="00DF4D1D">
        <w:rPr>
          <w:rFonts w:ascii="微软雅黑" w:eastAsia="微软雅黑" w:hAnsi="微软雅黑" w:cs="微软雅黑" w:hint="eastAsia"/>
          <w:sz w:val="22"/>
          <w:szCs w:val="22"/>
        </w:rPr>
        <w:t>想怎样玩就怎样玩。他们自己的想法就不是孙源玲所要考虑的事情了，有事情和</w:t>
      </w:r>
      <w:proofErr w:type="gramStart"/>
      <w:r w:rsidR="00BC215B">
        <w:rPr>
          <w:rFonts w:ascii="微软雅黑" w:eastAsia="微软雅黑" w:hAnsi="微软雅黑" w:cs="微软雅黑" w:hint="eastAsia"/>
          <w:sz w:val="22"/>
          <w:szCs w:val="22"/>
        </w:rPr>
        <w:t>兔砸</w:t>
      </w:r>
      <w:proofErr w:type="gramEnd"/>
      <w:r w:rsidR="00061664" w:rsidRPr="00DF4D1D">
        <w:rPr>
          <w:rFonts w:ascii="微软雅黑" w:eastAsia="微软雅黑" w:hAnsi="微软雅黑" w:cs="微软雅黑" w:hint="eastAsia"/>
          <w:sz w:val="22"/>
          <w:szCs w:val="22"/>
        </w:rPr>
        <w:t>方面就可以了，能够得到怎么样的好处，就看他们愿意怎么做了。</w:t>
      </w:r>
    </w:p>
    <w:p w14:paraId="52A1F6FB" w14:textId="27C5FB0F" w:rsidR="00061664" w:rsidRPr="00DF4D1D" w:rsidRDefault="0006166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调教好了大不列颠及北爱尔兰联合王国之后孙源玲就对这个已经得到的玩物失去了自己的兴趣，得不到的永远在骚动，但是当得到了自己当时感兴趣的东西之后便不再对它有兴趣。</w:t>
      </w:r>
    </w:p>
    <w:p w14:paraId="713D2AC1" w14:textId="746F440B" w:rsidR="00061664" w:rsidRPr="00DF4D1D" w:rsidRDefault="00B071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对于戴英帝国的动作也是一时的兴起，原本的计划是将其他没有那么强大的国家慢慢的给整合在一起，然后加快整个人类文明的进化速度，因为孙源玲对于那还未到来的未知感觉越来越强烈了，她可以保护好自己身边的人，却无法保护自己的文明。没了</w:t>
      </w:r>
      <w:proofErr w:type="gramStart"/>
      <w:r w:rsidRPr="00DF4D1D">
        <w:rPr>
          <w:rFonts w:ascii="微软雅黑" w:eastAsia="微软雅黑" w:hAnsi="微软雅黑" w:cs="微软雅黑" w:hint="eastAsia"/>
          <w:sz w:val="22"/>
          <w:szCs w:val="22"/>
        </w:rPr>
        <w:t>母文明</w:t>
      </w:r>
      <w:proofErr w:type="gramEnd"/>
      <w:r w:rsidRPr="00DF4D1D">
        <w:rPr>
          <w:rFonts w:ascii="微软雅黑" w:eastAsia="微软雅黑" w:hAnsi="微软雅黑" w:cs="微软雅黑" w:hint="eastAsia"/>
          <w:sz w:val="22"/>
          <w:szCs w:val="22"/>
        </w:rPr>
        <w:t>的生命就如同风中残烛，当没有</w:t>
      </w:r>
      <w:proofErr w:type="gramStart"/>
      <w:r w:rsidRPr="00DF4D1D">
        <w:rPr>
          <w:rFonts w:ascii="微软雅黑" w:eastAsia="微软雅黑" w:hAnsi="微软雅黑" w:cs="微软雅黑" w:hint="eastAsia"/>
          <w:sz w:val="22"/>
          <w:szCs w:val="22"/>
        </w:rPr>
        <w:t>根之后</w:t>
      </w:r>
      <w:proofErr w:type="gramEnd"/>
      <w:r w:rsidRPr="00DF4D1D">
        <w:rPr>
          <w:rFonts w:ascii="微软雅黑" w:eastAsia="微软雅黑" w:hAnsi="微软雅黑" w:cs="微软雅黑" w:hint="eastAsia"/>
          <w:sz w:val="22"/>
          <w:szCs w:val="22"/>
        </w:rPr>
        <w:t>消亡只是时间的问题而已。</w:t>
      </w:r>
    </w:p>
    <w:p w14:paraId="6B924C09" w14:textId="4CBE7DA2" w:rsidR="00B071AF" w:rsidRPr="00DF4D1D" w:rsidRDefault="00B071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不过戴英帝国既然已经解决掉了，现在就只要将那些还算有点实力的，以及</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讨人嫌的国家给合并在一起便可以</w:t>
      </w:r>
      <w:r w:rsidR="00B8148B" w:rsidRPr="00DF4D1D">
        <w:rPr>
          <w:rFonts w:ascii="微软雅黑" w:eastAsia="微软雅黑" w:hAnsi="微软雅黑" w:cs="微软雅黑" w:hint="eastAsia"/>
          <w:sz w:val="22"/>
          <w:szCs w:val="22"/>
        </w:rPr>
        <w:t>，到时候只要调配起来就会十分的方便，到时候便不再会有那么多的利益纠纷。</w:t>
      </w:r>
    </w:p>
    <w:p w14:paraId="5EA0A4EE" w14:textId="1BAD112C" w:rsidR="00B071AF" w:rsidRPr="00DF4D1D" w:rsidRDefault="002C4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是一个什么奇葩的国家，总人口超过十三亿，但是真正算作是人的仅仅只有那么几亿人，其余的那些人在那几亿人的眼中并不能够算是一个人，只是一个用于生产的工具，甚至还不如一个牲畜，牲畜的价值在那几亿人的眼中都比这些人的价值要高。</w:t>
      </w:r>
    </w:p>
    <w:p w14:paraId="04737CDF" w14:textId="436936E2" w:rsidR="0038455A" w:rsidRPr="00DF4D1D" w:rsidRDefault="002C4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而且贫富差距异常的大，那些有钱人所在</w:t>
      </w:r>
      <w:r w:rsidR="003C07D9"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地区</w:t>
      </w:r>
      <w:r w:rsidR="003C07D9" w:rsidRPr="00DF4D1D">
        <w:rPr>
          <w:rFonts w:ascii="微软雅黑" w:eastAsia="微软雅黑" w:hAnsi="微软雅黑" w:cs="微软雅黑" w:hint="eastAsia"/>
          <w:sz w:val="22"/>
          <w:szCs w:val="22"/>
        </w:rPr>
        <w:t>街道比较干净，治安也是不错的，出现了什么问题都会有人专门去解决，但是在贫民区街道不仅仅是治安相当的差，常常发生各种</w:t>
      </w:r>
      <w:proofErr w:type="spellStart"/>
      <w:r w:rsidR="003C07D9" w:rsidRPr="00DF4D1D">
        <w:rPr>
          <w:rFonts w:ascii="微软雅黑" w:eastAsia="微软雅黑" w:hAnsi="微软雅黑" w:cs="微软雅黑" w:hint="eastAsia"/>
          <w:sz w:val="22"/>
          <w:szCs w:val="22"/>
        </w:rPr>
        <w:t>xing</w:t>
      </w:r>
      <w:proofErr w:type="spellEnd"/>
      <w:proofErr w:type="gramStart"/>
      <w:r w:rsidR="003C07D9" w:rsidRPr="00DF4D1D">
        <w:rPr>
          <w:rFonts w:ascii="微软雅黑" w:eastAsia="微软雅黑" w:hAnsi="微软雅黑" w:cs="微软雅黑" w:hint="eastAsia"/>
          <w:sz w:val="22"/>
          <w:szCs w:val="22"/>
        </w:rPr>
        <w:t>侵</w:t>
      </w:r>
      <w:proofErr w:type="gramEnd"/>
      <w:r w:rsidR="003C07D9" w:rsidRPr="00DF4D1D">
        <w:rPr>
          <w:rFonts w:ascii="微软雅黑" w:eastAsia="微软雅黑" w:hAnsi="微软雅黑" w:cs="微软雅黑" w:hint="eastAsia"/>
          <w:sz w:val="22"/>
          <w:szCs w:val="22"/>
        </w:rPr>
        <w:t>事件，警察在很多时候只能够</w:t>
      </w:r>
      <w:proofErr w:type="gramStart"/>
      <w:r w:rsidR="003C07D9" w:rsidRPr="00DF4D1D">
        <w:rPr>
          <w:rFonts w:ascii="微软雅黑" w:eastAsia="微软雅黑" w:hAnsi="微软雅黑" w:cs="微软雅黑" w:hint="eastAsia"/>
          <w:sz w:val="22"/>
          <w:szCs w:val="22"/>
        </w:rPr>
        <w:t>当做</w:t>
      </w:r>
      <w:proofErr w:type="gramEnd"/>
      <w:r w:rsidR="003C07D9" w:rsidRPr="00DF4D1D">
        <w:rPr>
          <w:rFonts w:ascii="微软雅黑" w:eastAsia="微软雅黑" w:hAnsi="微软雅黑" w:cs="微软雅黑" w:hint="eastAsia"/>
          <w:sz w:val="22"/>
          <w:szCs w:val="22"/>
        </w:rPr>
        <w:t>一个象征意义，意味着这个地区还是有警察这个组织的存在，但是这些警察在很多时候并不是保护平民安全的一个被人民所信任的组织，</w:t>
      </w:r>
      <w:r w:rsidR="00AF5A24" w:rsidRPr="00DF4D1D">
        <w:rPr>
          <w:rFonts w:ascii="微软雅黑" w:eastAsia="微软雅黑" w:hAnsi="微软雅黑" w:cs="微软雅黑" w:hint="eastAsia"/>
          <w:sz w:val="22"/>
          <w:szCs w:val="22"/>
        </w:rPr>
        <w:t>这些地区的警察在接到了一些警情之后经过相当长的一段时间赶到事发地点之后</w:t>
      </w:r>
      <w:r w:rsidR="0038455A" w:rsidRPr="00DF4D1D">
        <w:rPr>
          <w:rFonts w:ascii="微软雅黑" w:eastAsia="微软雅黑" w:hAnsi="微软雅黑" w:cs="微软雅黑" w:hint="eastAsia"/>
          <w:sz w:val="22"/>
          <w:szCs w:val="22"/>
        </w:rPr>
        <w:t>稍微了解一下情况带着报警的人去警察局去留一下笔录，如果这个当事人是男性的话并不会出现什么，如果是女性的话有相当的几率会受到</w:t>
      </w:r>
      <w:proofErr w:type="spellStart"/>
      <w:r w:rsidR="0038455A" w:rsidRPr="00DF4D1D">
        <w:rPr>
          <w:rFonts w:ascii="微软雅黑" w:eastAsia="微软雅黑" w:hAnsi="微软雅黑" w:cs="微软雅黑" w:hint="eastAsia"/>
          <w:sz w:val="22"/>
          <w:szCs w:val="22"/>
        </w:rPr>
        <w:t>xing</w:t>
      </w:r>
      <w:proofErr w:type="spellEnd"/>
      <w:r w:rsidR="0038455A" w:rsidRPr="00DF4D1D">
        <w:rPr>
          <w:rFonts w:ascii="微软雅黑" w:eastAsia="微软雅黑" w:hAnsi="微软雅黑" w:cs="微软雅黑" w:hint="eastAsia"/>
          <w:sz w:val="22"/>
          <w:szCs w:val="22"/>
        </w:rPr>
        <w:t xml:space="preserve"> 侵，最后甚至会受到威胁</w:t>
      </w:r>
      <w:r w:rsidR="00B14733" w:rsidRPr="00DF4D1D">
        <w:rPr>
          <w:rFonts w:ascii="微软雅黑" w:eastAsia="微软雅黑" w:hAnsi="微软雅黑" w:cs="微软雅黑" w:hint="eastAsia"/>
          <w:sz w:val="22"/>
          <w:szCs w:val="22"/>
        </w:rPr>
        <w:t>，糟糕的治安再加上下级阶层的腐朽，让本就地位十分低下的贫民再次受到了一万点暴击伤害，几乎没有翻身的机会。</w:t>
      </w:r>
    </w:p>
    <w:p w14:paraId="0AED4C9C" w14:textId="4F5D170A" w:rsidR="00322247" w:rsidRPr="00DF4D1D" w:rsidRDefault="00B147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这样的场景在曾经</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有类似的情况</w:t>
      </w:r>
      <w:r w:rsidR="00DF331C" w:rsidRPr="00DF4D1D">
        <w:rPr>
          <w:rFonts w:ascii="微软雅黑" w:eastAsia="微软雅黑" w:hAnsi="微软雅黑" w:cs="微软雅黑" w:hint="eastAsia"/>
          <w:sz w:val="22"/>
          <w:szCs w:val="22"/>
        </w:rPr>
        <w:t>，但是人民也是成功推翻了那无用的君王</w:t>
      </w:r>
      <w:r w:rsidR="000A057E" w:rsidRPr="00DF4D1D">
        <w:rPr>
          <w:rFonts w:ascii="微软雅黑" w:eastAsia="微软雅黑" w:hAnsi="微软雅黑" w:cs="微软雅黑" w:hint="eastAsia"/>
          <w:sz w:val="22"/>
          <w:szCs w:val="22"/>
        </w:rPr>
        <w:t>和那些残暴的不得人心的君王</w:t>
      </w:r>
      <w:r w:rsidR="00322247" w:rsidRPr="00DF4D1D">
        <w:rPr>
          <w:rFonts w:ascii="微软雅黑" w:eastAsia="微软雅黑" w:hAnsi="微软雅黑" w:cs="微软雅黑" w:hint="eastAsia"/>
          <w:sz w:val="22"/>
          <w:szCs w:val="22"/>
        </w:rPr>
        <w:t>，而且这样的历史并不只有一次，几乎每一次朝代的更替就是因为君王的暴行，或者是君王的不作为，不能够为自己的子民做出好的</w:t>
      </w:r>
      <w:r w:rsidR="00B32FE5" w:rsidRPr="00DF4D1D">
        <w:rPr>
          <w:rFonts w:ascii="微软雅黑" w:eastAsia="微软雅黑" w:hAnsi="微软雅黑" w:cs="微软雅黑" w:hint="eastAsia"/>
          <w:sz w:val="22"/>
          <w:szCs w:val="22"/>
        </w:rPr>
        <w:t>贡献，</w:t>
      </w:r>
      <w:r w:rsidR="00B32FE5" w:rsidRPr="00DF4D1D">
        <w:rPr>
          <w:rFonts w:ascii="微软雅黑" w:eastAsia="微软雅黑" w:hAnsi="微软雅黑" w:cs="微软雅黑" w:hint="eastAsia"/>
          <w:sz w:val="22"/>
          <w:szCs w:val="22"/>
        </w:rPr>
        <w:lastRenderedPageBreak/>
        <w:t>无法让子民好好的安居乐业</w:t>
      </w:r>
      <w:r w:rsidR="00162615" w:rsidRPr="00DF4D1D">
        <w:rPr>
          <w:rFonts w:ascii="微软雅黑" w:eastAsia="微软雅黑" w:hAnsi="微软雅黑" w:cs="微软雅黑" w:hint="eastAsia"/>
          <w:sz w:val="22"/>
          <w:szCs w:val="22"/>
        </w:rPr>
        <w:t>。</w:t>
      </w:r>
    </w:p>
    <w:p w14:paraId="6BFB1EC4" w14:textId="26BFFD9E" w:rsidR="00E22CA0" w:rsidRPr="00DF4D1D" w:rsidRDefault="001626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为了自己的未来，为了自己的子孙后代，他们奋起防抗，把一代又一代的君王推下了他的王座，王座之上的人在历史中换了一个又一个。这都是人们感觉与权力做斗争。</w:t>
      </w:r>
    </w:p>
    <w:p w14:paraId="2E715869" w14:textId="0E7E584D" w:rsidR="00162615" w:rsidRPr="00DF4D1D" w:rsidRDefault="001626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可是反观白象</w:t>
      </w:r>
      <w:r w:rsidR="00377A54" w:rsidRPr="00DF4D1D">
        <w:rPr>
          <w:rFonts w:ascii="微软雅黑" w:eastAsia="微软雅黑" w:hAnsi="微软雅黑" w:cs="微软雅黑" w:hint="eastAsia"/>
          <w:sz w:val="22"/>
          <w:szCs w:val="22"/>
        </w:rPr>
        <w:t>再开始的时候民众或许还有些反抗，越往后面越是被所谓的信仰所洗脑，洗脑之后是慢慢的对低种姓的控制了，这种控制是一代</w:t>
      </w:r>
      <w:proofErr w:type="gramStart"/>
      <w:r w:rsidR="00377A54" w:rsidRPr="00DF4D1D">
        <w:rPr>
          <w:rFonts w:ascii="微软雅黑" w:eastAsia="微软雅黑" w:hAnsi="微软雅黑" w:cs="微软雅黑" w:hint="eastAsia"/>
          <w:sz w:val="22"/>
          <w:szCs w:val="22"/>
        </w:rPr>
        <w:t>一代</w:t>
      </w:r>
      <w:proofErr w:type="gramEnd"/>
      <w:r w:rsidR="00377A54" w:rsidRPr="00DF4D1D">
        <w:rPr>
          <w:rFonts w:ascii="微软雅黑" w:eastAsia="微软雅黑" w:hAnsi="微软雅黑" w:cs="微软雅黑" w:hint="eastAsia"/>
          <w:sz w:val="22"/>
          <w:szCs w:val="22"/>
        </w:rPr>
        <w:t>的慢慢的传递下去，经过了一代或两代之后，低种姓的人对于自己的身世低微，活该为自己的高高在上的主子做事的想法已经深深的烙印在他们的灵魂之中，一旦开始便没有结束，世世代代便如此下去，到了近代受到了一些其他信仰制度的影响，一些低种姓的人已经开始觉醒了，但是这些觉醒的也仅仅只是少数而已，可能刚刚站了出来便被高种姓的人给秘密的给处理掉了，这是为了他们自己的身份和地位。</w:t>
      </w:r>
    </w:p>
    <w:p w14:paraId="200E287D" w14:textId="65359386" w:rsidR="00377A54" w:rsidRPr="00DF4D1D" w:rsidRDefault="00377A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如今白象国度低种姓人聚集的地方，可以看到在大街上有些卖肉食或者其他需要使用刀具的卖品，这些人是使用脚来使用刀具来处理这些商品，并不是他们不想用手，而是他们的信仰或者说他们那所谓的神不允许他们手持刀。</w:t>
      </w:r>
    </w:p>
    <w:p w14:paraId="53695BE3" w14:textId="78544B77" w:rsidR="00B636DC" w:rsidRPr="00DF4D1D" w:rsidRDefault="00B636D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母亲河恒河，被他们认为是神圣的，但是只要不是低种姓的白象人，都不会傻到认为恒河是干净的。不仅如此，牛这种餐桌上的一道美味却成为了他们的神，牛可以在街道上肆意的行走，并且不会受到屠杀，‘人们会尊敬它’而且牛的排泄物还是拥有‘神性’的东西，对他们这些贱民拥有无上的好处，只要坚持使用自己在死亡之后就有机会前往另外一个美丽的世界，或者得到神的恩赐。（有点脑子的人都不会这么做）</w:t>
      </w:r>
    </w:p>
    <w:p w14:paraId="54E0055F" w14:textId="54BF502D" w:rsidR="00B636DC" w:rsidRPr="00DF4D1D" w:rsidRDefault="009A4D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不过他们的交通也算是一种奇观，一辆摩托车上究竟可以上多少个白象人呢？一列普普通通的火车又可以</w:t>
      </w:r>
      <w:proofErr w:type="gramStart"/>
      <w:r w:rsidRPr="00DF4D1D">
        <w:rPr>
          <w:rFonts w:ascii="微软雅黑" w:eastAsia="微软雅黑" w:hAnsi="微软雅黑" w:cs="微软雅黑" w:hint="eastAsia"/>
          <w:sz w:val="22"/>
          <w:szCs w:val="22"/>
        </w:rPr>
        <w:t>载多少</w:t>
      </w:r>
      <w:proofErr w:type="gramEnd"/>
      <w:r w:rsidRPr="00DF4D1D">
        <w:rPr>
          <w:rFonts w:ascii="微软雅黑" w:eastAsia="微软雅黑" w:hAnsi="微软雅黑" w:cs="微软雅黑" w:hint="eastAsia"/>
          <w:sz w:val="22"/>
          <w:szCs w:val="22"/>
        </w:rPr>
        <w:t>人呢？牛尿可不可以治疗传染病呢，牛屎是不是可以强身健体呢？（滑稽）</w:t>
      </w:r>
    </w:p>
    <w:p w14:paraId="2F25831C" w14:textId="35E8A1AE" w:rsidR="00BC7E59" w:rsidRPr="00DF4D1D" w:rsidRDefault="00BC7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1C34E0" w:rsidRPr="00DF4D1D">
        <w:rPr>
          <w:rFonts w:ascii="微软雅黑" w:eastAsia="微软雅黑" w:hAnsi="微软雅黑" w:cs="微软雅黑" w:hint="eastAsia"/>
          <w:sz w:val="22"/>
          <w:szCs w:val="22"/>
        </w:rPr>
        <w:t>处理完大不列颠及爱尔兰联合王国的事情之后孙源玲回到</w:t>
      </w:r>
      <w:proofErr w:type="gramStart"/>
      <w:r w:rsidR="001C34E0" w:rsidRPr="00DF4D1D">
        <w:rPr>
          <w:rFonts w:ascii="微软雅黑" w:eastAsia="微软雅黑" w:hAnsi="微软雅黑" w:cs="微软雅黑" w:hint="eastAsia"/>
          <w:sz w:val="22"/>
          <w:szCs w:val="22"/>
        </w:rPr>
        <w:t>灵瑶科创去</w:t>
      </w:r>
      <w:proofErr w:type="gramEnd"/>
      <w:r w:rsidR="001C34E0" w:rsidRPr="00DF4D1D">
        <w:rPr>
          <w:rFonts w:ascii="微软雅黑" w:eastAsia="微软雅黑" w:hAnsi="微软雅黑" w:cs="微软雅黑" w:hint="eastAsia"/>
          <w:sz w:val="22"/>
          <w:szCs w:val="22"/>
        </w:rPr>
        <w:t>看了看，看看</w:t>
      </w:r>
      <w:r w:rsidR="001C34E0" w:rsidRPr="00DF4D1D">
        <w:rPr>
          <w:rFonts w:ascii="微软雅黑" w:eastAsia="微软雅黑" w:hAnsi="微软雅黑" w:cs="微软雅黑" w:hint="eastAsia"/>
          <w:sz w:val="22"/>
          <w:szCs w:val="22"/>
        </w:rPr>
        <w:lastRenderedPageBreak/>
        <w:t>有没有什么问题，但是在爱丽的帮助之下一切都在正常的运转，而且几乎每时每刻都会有巨额的收入，这些收入不仅是自己卖出去的那些无线能领传输装置，还有许多以前所发布的一些产品，这些产品虽然所带来的利润并不是太多了，但是和许多的大厂的合作却是一门相当不错的生意。</w:t>
      </w:r>
    </w:p>
    <w:p w14:paraId="4A73BFCA" w14:textId="641174A8" w:rsidR="009A4D25" w:rsidRPr="00DF4D1D" w:rsidRDefault="00BC7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34E0" w:rsidRPr="00DF4D1D">
        <w:rPr>
          <w:rFonts w:ascii="微软雅黑" w:eastAsia="微软雅黑" w:hAnsi="微软雅黑" w:cs="微软雅黑" w:hint="eastAsia"/>
          <w:sz w:val="22"/>
          <w:szCs w:val="22"/>
        </w:rPr>
        <w:t>爱丽，这些人训练的怎么样呢？一个团队能不能够独立的完成核聚变装的拆装，能不能够独立的完成燃料的加注等工作？</w:t>
      </w:r>
      <w:r w:rsidRPr="00DF4D1D">
        <w:rPr>
          <w:rFonts w:ascii="微软雅黑" w:eastAsia="微软雅黑" w:hAnsi="微软雅黑" w:cs="微软雅黑" w:hint="eastAsia"/>
          <w:sz w:val="22"/>
          <w:szCs w:val="22"/>
        </w:rPr>
        <w:t>”</w:t>
      </w:r>
    </w:p>
    <w:p w14:paraId="0CB55043" w14:textId="00E3387E" w:rsidR="001C34E0" w:rsidRPr="00DF4D1D" w:rsidRDefault="001C34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~简单的维护工作还是很容易的，但是整体的拆装还需要一点时间来训练，毕竟现在这些人的身体水平并不怎么样，所以需要提升一下修为。”</w:t>
      </w:r>
    </w:p>
    <w:p w14:paraId="27FADC18" w14:textId="592B2877" w:rsidR="001C34E0" w:rsidRPr="00DF4D1D" w:rsidRDefault="001C34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“哦，行吧，注意给瑶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做饭吃，嗯——难吃就难吃，我去和平一下白象国。”</w:t>
      </w:r>
    </w:p>
    <w:p w14:paraId="67BC32F3" w14:textId="1DD8BA44"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“哦，姐姐再见，希望能够亲眼看到一次核平的景象，这样的景象在历史之上都没有发生过几次呢！”</w:t>
      </w:r>
    </w:p>
    <w:p w14:paraId="1E6E7EB9" w14:textId="004E677F"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“嗯，走了。”孙源玲大致的看了看，交代了些事情之后来到了李修面前。</w:t>
      </w:r>
    </w:p>
    <w:p w14:paraId="5AE52C28" w14:textId="28697C86"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“嗨~老哥，别来无恙啊。”</w:t>
      </w:r>
    </w:p>
    <w:p w14:paraId="058C18C9" w14:textId="520B2D5C"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面对着孙源玲的突然出现李修已经是见怪不怪了，现在自己年轻的身体就是她给的，只是对于孙源玲有时候的要求的确是很头痛。</w:t>
      </w:r>
    </w:p>
    <w:p w14:paraId="71DAE0BE" w14:textId="50522D51"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A7932" w:rsidRPr="00DF4D1D">
        <w:rPr>
          <w:rFonts w:ascii="微软雅黑" w:eastAsia="微软雅黑" w:hAnsi="微软雅黑" w:cs="微软雅黑" w:hint="eastAsia"/>
          <w:sz w:val="22"/>
          <w:szCs w:val="22"/>
        </w:rPr>
        <w:t>你这话说的，这是对你自己的能力没有信心吗？怎么，又有什么事要麻烦我的？</w:t>
      </w:r>
      <w:r w:rsidRPr="00DF4D1D">
        <w:rPr>
          <w:rFonts w:ascii="微软雅黑" w:eastAsia="微软雅黑" w:hAnsi="微软雅黑" w:cs="微软雅黑" w:hint="eastAsia"/>
          <w:sz w:val="22"/>
          <w:szCs w:val="22"/>
        </w:rPr>
        <w:t>”</w:t>
      </w:r>
    </w:p>
    <w:p w14:paraId="7BA14E05" w14:textId="4A85714C"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“我想要核平咱们的邻居，白象国。到时候联合国那边你帮我拖着？或者说自己从里面捞点好处？”</w:t>
      </w:r>
    </w:p>
    <w:p w14:paraId="7C583F0E" w14:textId="776B4E0F"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“行，我知道了，你愿意干什么我也没有办法阻拦你，但是我还是希望不要祸害到我们了。”</w:t>
      </w:r>
    </w:p>
    <w:p w14:paraId="7E34FEA7" w14:textId="77777777"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“放心啦，肯定不会的啦，我自己动手，不需要你们动手，能量的控制肯定还是很不错的。</w:t>
      </w:r>
    </w:p>
    <w:p w14:paraId="6A9E8025" w14:textId="7B642C80"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拜拜咯~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和李修说了说，孙源玲便走了，剩下的事情该怎么处理就不是孙源玲所关心的了。</w:t>
      </w:r>
    </w:p>
    <w:p w14:paraId="1AD08D28" w14:textId="1CDFC43C" w:rsidR="00B14733"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而此时，孙源玲来到了白象的国度的上空之中，污秽的空气侵袭着孙源玲的鼻孔，来到这个国度之后一股腐朽的气息扑面而来。</w:t>
      </w:r>
    </w:p>
    <w:p w14:paraId="4F780378" w14:textId="7F708604"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“看来这个国家似乎是没有救了啊。”</w:t>
      </w:r>
    </w:p>
    <w:p w14:paraId="1AD23C1E" w14:textId="0E591DB3" w:rsidR="008C2F15" w:rsidRPr="00DF4D1D" w:rsidRDefault="008C2F15">
      <w:pPr>
        <w:rPr>
          <w:rFonts w:ascii="微软雅黑" w:eastAsia="微软雅黑" w:hAnsi="微软雅黑" w:cs="微软雅黑"/>
          <w:sz w:val="22"/>
          <w:szCs w:val="22"/>
        </w:rPr>
      </w:pPr>
    </w:p>
    <w:p w14:paraId="0BD5047E" w14:textId="061A0C8D" w:rsidR="008C2F15" w:rsidRPr="00DF4D1D" w:rsidRDefault="008C2F15">
      <w:pPr>
        <w:rPr>
          <w:rFonts w:ascii="微软雅黑" w:eastAsia="微软雅黑" w:hAnsi="微软雅黑" w:cs="微软雅黑"/>
          <w:sz w:val="22"/>
          <w:szCs w:val="22"/>
        </w:rPr>
      </w:pPr>
    </w:p>
    <w:p w14:paraId="3060283C" w14:textId="2512148E" w:rsidR="008C2F15" w:rsidRPr="00DF4D1D" w:rsidRDefault="008C2F15" w:rsidP="008C2F1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第一百三十九章 </w:t>
      </w:r>
      <w:r w:rsidR="008E1822" w:rsidRPr="00DF4D1D">
        <w:rPr>
          <w:rFonts w:ascii="微软雅黑" w:eastAsia="微软雅黑" w:hAnsi="微软雅黑" w:cs="微软雅黑" w:hint="eastAsia"/>
          <w:sz w:val="22"/>
          <w:szCs w:val="22"/>
        </w:rPr>
        <w:t>核平</w:t>
      </w:r>
    </w:p>
    <w:p w14:paraId="323A9FCA" w14:textId="784585AC" w:rsidR="006A7932" w:rsidRPr="00DF4D1D" w:rsidRDefault="008E18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孙源玲来到了白象国度之后并没有动，甚至只是在天空之中远远的看着，没有人能够通过肉眼看到孙源玲的存在，唯有在高空之中的对地的高分辨率观测卫星可以看见此时正在平流层的孙源玲。</w:t>
      </w:r>
    </w:p>
    <w:p w14:paraId="1E261F55" w14:textId="37B9CB96" w:rsidR="008E1822" w:rsidRPr="00DF4D1D" w:rsidRDefault="008E18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李修在得到了孙源玲</w:t>
      </w:r>
      <w:proofErr w:type="gramStart"/>
      <w:r w:rsidRPr="00DF4D1D">
        <w:rPr>
          <w:rFonts w:ascii="微软雅黑" w:eastAsia="微软雅黑" w:hAnsi="微软雅黑" w:cs="微软雅黑" w:hint="eastAsia"/>
          <w:sz w:val="22"/>
          <w:szCs w:val="22"/>
        </w:rPr>
        <w:t>要核平白象</w:t>
      </w:r>
      <w:proofErr w:type="gramEnd"/>
      <w:r w:rsidRPr="00DF4D1D">
        <w:rPr>
          <w:rFonts w:ascii="微软雅黑" w:eastAsia="微软雅黑" w:hAnsi="微软雅黑" w:cs="微软雅黑" w:hint="eastAsia"/>
          <w:sz w:val="22"/>
          <w:szCs w:val="22"/>
        </w:rPr>
        <w:t>国的时候，很震惊也是很无奈，无奈于自己没有办法阻止</w:t>
      </w:r>
      <w:proofErr w:type="gramStart"/>
      <w:r w:rsidRPr="00DF4D1D">
        <w:rPr>
          <w:rFonts w:ascii="微软雅黑" w:eastAsia="微软雅黑" w:hAnsi="微软雅黑" w:cs="微软雅黑" w:hint="eastAsia"/>
          <w:sz w:val="22"/>
          <w:szCs w:val="22"/>
        </w:rPr>
        <w:t>她核平</w:t>
      </w:r>
      <w:proofErr w:type="gramEnd"/>
      <w:r w:rsidRPr="00DF4D1D">
        <w:rPr>
          <w:rFonts w:ascii="微软雅黑" w:eastAsia="微软雅黑" w:hAnsi="微软雅黑" w:cs="微软雅黑" w:hint="eastAsia"/>
          <w:sz w:val="22"/>
          <w:szCs w:val="22"/>
        </w:rPr>
        <w:t>的想法，并不是怕威胁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土地</w:t>
      </w:r>
      <w:proofErr w:type="gramEnd"/>
      <w:r w:rsidRPr="00DF4D1D">
        <w:rPr>
          <w:rFonts w:ascii="微软雅黑" w:eastAsia="微软雅黑" w:hAnsi="微软雅黑" w:cs="微软雅黑" w:hint="eastAsia"/>
          <w:sz w:val="22"/>
          <w:szCs w:val="22"/>
        </w:rPr>
        <w:t>，而是害怕影响到世界的</w:t>
      </w:r>
      <w:r w:rsidR="00C16A0B" w:rsidRPr="00DF4D1D">
        <w:rPr>
          <w:rFonts w:ascii="微软雅黑" w:eastAsia="微软雅黑" w:hAnsi="微软雅黑" w:cs="微软雅黑" w:hint="eastAsia"/>
          <w:sz w:val="22"/>
          <w:szCs w:val="22"/>
        </w:rPr>
        <w:t>大格局，然后引起第三次世界大战</w:t>
      </w:r>
      <w:r w:rsidR="006A7A48" w:rsidRPr="00DF4D1D">
        <w:rPr>
          <w:rFonts w:ascii="微软雅黑" w:eastAsia="微软雅黑" w:hAnsi="微软雅黑" w:cs="微软雅黑" w:hint="eastAsia"/>
          <w:sz w:val="22"/>
          <w:szCs w:val="22"/>
        </w:rPr>
        <w:t>，这对于目前的</w:t>
      </w:r>
      <w:proofErr w:type="gramStart"/>
      <w:r w:rsidR="00BC215B">
        <w:rPr>
          <w:rFonts w:ascii="微软雅黑" w:eastAsia="微软雅黑" w:hAnsi="微软雅黑" w:cs="微软雅黑" w:hint="eastAsia"/>
          <w:sz w:val="22"/>
          <w:szCs w:val="22"/>
        </w:rPr>
        <w:t>兔砸</w:t>
      </w:r>
      <w:r w:rsidR="006A7A48" w:rsidRPr="00DF4D1D">
        <w:rPr>
          <w:rFonts w:ascii="微软雅黑" w:eastAsia="微软雅黑" w:hAnsi="微软雅黑" w:cs="微软雅黑" w:hint="eastAsia"/>
          <w:sz w:val="22"/>
          <w:szCs w:val="22"/>
        </w:rPr>
        <w:t>政策</w:t>
      </w:r>
      <w:proofErr w:type="gramEnd"/>
      <w:r w:rsidR="006A7A48" w:rsidRPr="00DF4D1D">
        <w:rPr>
          <w:rFonts w:ascii="微软雅黑" w:eastAsia="微软雅黑" w:hAnsi="微软雅黑" w:cs="微软雅黑" w:hint="eastAsia"/>
          <w:sz w:val="22"/>
          <w:szCs w:val="22"/>
        </w:rPr>
        <w:t>完全相违背。震惊于孙源玲现在竟然有着</w:t>
      </w:r>
      <w:proofErr w:type="gramStart"/>
      <w:r w:rsidR="006A7A48" w:rsidRPr="00DF4D1D">
        <w:rPr>
          <w:rFonts w:ascii="微软雅黑" w:eastAsia="微软雅黑" w:hAnsi="微软雅黑" w:cs="微软雅黑" w:hint="eastAsia"/>
          <w:sz w:val="22"/>
          <w:szCs w:val="22"/>
        </w:rPr>
        <w:t>直接核平一个</w:t>
      </w:r>
      <w:proofErr w:type="gramEnd"/>
      <w:r w:rsidR="006A7A48" w:rsidRPr="00DF4D1D">
        <w:rPr>
          <w:rFonts w:ascii="微软雅黑" w:eastAsia="微软雅黑" w:hAnsi="微软雅黑" w:cs="微软雅黑" w:hint="eastAsia"/>
          <w:sz w:val="22"/>
          <w:szCs w:val="22"/>
        </w:rPr>
        <w:t>国家的能力，并且</w:t>
      </w:r>
      <w:r w:rsidR="00CE3A36" w:rsidRPr="00DF4D1D">
        <w:rPr>
          <w:rFonts w:ascii="微软雅黑" w:eastAsia="微软雅黑" w:hAnsi="微软雅黑" w:cs="微软雅黑" w:hint="eastAsia"/>
          <w:sz w:val="22"/>
          <w:szCs w:val="22"/>
        </w:rPr>
        <w:t>可以精确的</w:t>
      </w:r>
      <w:proofErr w:type="gramStart"/>
      <w:r w:rsidR="00CE3A36" w:rsidRPr="00DF4D1D">
        <w:rPr>
          <w:rFonts w:ascii="微软雅黑" w:eastAsia="微软雅黑" w:hAnsi="微软雅黑" w:cs="微软雅黑" w:hint="eastAsia"/>
          <w:sz w:val="22"/>
          <w:szCs w:val="22"/>
        </w:rPr>
        <w:t>控制核平的</w:t>
      </w:r>
      <w:proofErr w:type="gramEnd"/>
      <w:r w:rsidR="00CE3A36" w:rsidRPr="00DF4D1D">
        <w:rPr>
          <w:rFonts w:ascii="微软雅黑" w:eastAsia="微软雅黑" w:hAnsi="微软雅黑" w:cs="微软雅黑" w:hint="eastAsia"/>
          <w:sz w:val="22"/>
          <w:szCs w:val="22"/>
        </w:rPr>
        <w:t>范围。</w:t>
      </w:r>
    </w:p>
    <w:p w14:paraId="354458E8" w14:textId="69B07975" w:rsidR="00784ACF" w:rsidRPr="00DF4D1D" w:rsidRDefault="00CE3A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既然没有办法去阻止那就去享受，到了现在为止</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得到了漂亮过已经大不列颠及北爱尔兰联合王国的控制权了，这已经让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了飞跃了，现在孙源玲还要灭掉了一个毒瘤邻居，并且祸水还不会流到自家的身上，何乐而不为了？</w:t>
      </w:r>
      <w:r w:rsidR="00784ACF" w:rsidRPr="00DF4D1D">
        <w:rPr>
          <w:rFonts w:ascii="微软雅黑" w:eastAsia="微软雅黑" w:hAnsi="微软雅黑" w:cs="微软雅黑" w:hint="eastAsia"/>
          <w:sz w:val="22"/>
          <w:szCs w:val="22"/>
        </w:rPr>
        <w:t>唯一要做的事情就是在人类联合协会上说明一下便是。</w:t>
      </w:r>
    </w:p>
    <w:p w14:paraId="476226C6" w14:textId="42602FF2" w:rsidR="00C16A0B" w:rsidRPr="00DF4D1D" w:rsidRDefault="00784A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在向人类联合协会通知一下的时候突然想起还有一些同胞还在其中没有撤离，他并不知道孙源玲要在什么时候对白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国降下制裁，不仅是自己家的同胞，还有其他国家的同胞，想到这儿李修突然意识到事情有些大条了。</w:t>
      </w:r>
    </w:p>
    <w:p w14:paraId="7F1C1F11" w14:textId="3879AFA3" w:rsidR="00784ACF" w:rsidRPr="00DF4D1D" w:rsidRDefault="00BF7D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在对人类联合协会发出通知的同时，紧急的向海军和空军发出了调动指令，在周边活动的海军向白象国靠近，而空军紧急向白象国出击，出动大量的运输机尽可能的将所有的同胞接引回国</w:t>
      </w:r>
      <w:r w:rsidR="00543CE7" w:rsidRPr="00DF4D1D">
        <w:rPr>
          <w:rFonts w:ascii="微软雅黑" w:eastAsia="微软雅黑" w:hAnsi="微软雅黑" w:cs="微软雅黑" w:hint="eastAsia"/>
          <w:sz w:val="22"/>
          <w:szCs w:val="22"/>
        </w:rPr>
        <w:t>，现在的李修只希望孙源玲能够晚一些</w:t>
      </w:r>
      <w:proofErr w:type="gramStart"/>
      <w:r w:rsidR="00543CE7" w:rsidRPr="00DF4D1D">
        <w:rPr>
          <w:rFonts w:ascii="微软雅黑" w:eastAsia="微软雅黑" w:hAnsi="微软雅黑" w:cs="微软雅黑" w:hint="eastAsia"/>
          <w:sz w:val="22"/>
          <w:szCs w:val="22"/>
        </w:rPr>
        <w:t>发动核平打击</w:t>
      </w:r>
      <w:proofErr w:type="gramEnd"/>
      <w:r w:rsidR="00543CE7" w:rsidRPr="00DF4D1D">
        <w:rPr>
          <w:rFonts w:ascii="微软雅黑" w:eastAsia="微软雅黑" w:hAnsi="微软雅黑" w:cs="微软雅黑" w:hint="eastAsia"/>
          <w:sz w:val="22"/>
          <w:szCs w:val="22"/>
        </w:rPr>
        <w:t>。</w:t>
      </w:r>
    </w:p>
    <w:p w14:paraId="22377B89" w14:textId="3169CFE6" w:rsidR="008E1822" w:rsidRPr="00DF4D1D" w:rsidRDefault="009802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依然没有什么动作，但是大海之中海水的运行开始出现异常，大量的氧气形成，局部地区的氧气浓度开始剧烈的上升，并且在海底还在发生一些小规模的爆炸，爆炸在茫茫的大海之中并没有什么，引不起什么波澜，在海洋之中大量的氧气不正常生成再加上时不时的发生一些小爆炸，氢气的浓度也在飞速的上升。</w:t>
      </w:r>
    </w:p>
    <w:p w14:paraId="6FFE4A63" w14:textId="6B98DE8F" w:rsidR="00BF7DC5" w:rsidRPr="00DF4D1D" w:rsidRDefault="009802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“嗯，还不错，慢慢的制造吧，这些人的动作怎么那么的慢啊。”这些被电解的水都是由孙源玲造成的，虽然一部分氢气因为</w:t>
      </w:r>
      <w:r w:rsidR="00F514B4" w:rsidRPr="00DF4D1D">
        <w:rPr>
          <w:rFonts w:ascii="微软雅黑" w:eastAsia="微软雅黑" w:hAnsi="微软雅黑" w:cs="微软雅黑" w:hint="eastAsia"/>
          <w:sz w:val="22"/>
          <w:szCs w:val="22"/>
        </w:rPr>
        <w:t>和氧气混合发生了爆炸，但是剩下的氢气都被加注了中子。</w:t>
      </w:r>
    </w:p>
    <w:p w14:paraId="5BC5ED89" w14:textId="04B30FB6" w:rsidR="00980220" w:rsidRPr="00DF4D1D" w:rsidRDefault="00F51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孙源玲在准备</w:t>
      </w:r>
      <w:proofErr w:type="gramStart"/>
      <w:r w:rsidRPr="00DF4D1D">
        <w:rPr>
          <w:rFonts w:ascii="微软雅黑" w:eastAsia="微软雅黑" w:hAnsi="微软雅黑" w:cs="微软雅黑" w:hint="eastAsia"/>
          <w:sz w:val="22"/>
          <w:szCs w:val="22"/>
        </w:rPr>
        <w:t>着核平的的</w:t>
      </w:r>
      <w:proofErr w:type="gramEnd"/>
      <w:r w:rsidRPr="00DF4D1D">
        <w:rPr>
          <w:rFonts w:ascii="微软雅黑" w:eastAsia="微软雅黑" w:hAnsi="微软雅黑" w:cs="微软雅黑" w:hint="eastAsia"/>
          <w:sz w:val="22"/>
          <w:szCs w:val="22"/>
        </w:rPr>
        <w:t>材料，而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所派出的飞机已经上路了，再过几个小时就能够到达白象国的机场了，为了确保行动的顺利还有许多的现役战斗机和加油机伴飞，在派出了飞机之后，国安部对所有的侨胞都发了紧急撤离的通知。</w:t>
      </w:r>
    </w:p>
    <w:p w14:paraId="1858A1B9" w14:textId="7CB30498" w:rsidR="00F514B4" w:rsidRPr="00DF4D1D" w:rsidRDefault="00F51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其他大国的做法和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的做法并没有多少区别，都派出了自己家的飞机去接引自己的同胞，如果恰好有战舰停靠在港口的便临时让战舰成为那个用于撤离的载具。</w:t>
      </w:r>
    </w:p>
    <w:p w14:paraId="6A4CF592" w14:textId="52039431" w:rsidR="007C3B47" w:rsidRPr="00DF4D1D" w:rsidRDefault="007C3B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白象国对于自己邻居的异动想要出动战机去驱离，但是一旦经过了警告之后没有离开便被击落，</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举动相当于对白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国宣战了，但是随后到来的没有隐藏自己的漂亮过战机，再加上其的声明，白象突然意识到了事情大条了，打自己</w:t>
      </w:r>
      <w:proofErr w:type="gramStart"/>
      <w:r w:rsidRPr="00DF4D1D">
        <w:rPr>
          <w:rFonts w:ascii="微软雅黑" w:eastAsia="微软雅黑" w:hAnsi="微软雅黑" w:cs="微软雅黑" w:hint="eastAsia"/>
          <w:sz w:val="22"/>
          <w:szCs w:val="22"/>
        </w:rPr>
        <w:t>铁定打</w:t>
      </w:r>
      <w:proofErr w:type="gramEnd"/>
      <w:r w:rsidRPr="00DF4D1D">
        <w:rPr>
          <w:rFonts w:ascii="微软雅黑" w:eastAsia="微软雅黑" w:hAnsi="微软雅黑" w:cs="微软雅黑" w:hint="eastAsia"/>
          <w:sz w:val="22"/>
          <w:szCs w:val="22"/>
        </w:rPr>
        <w:t>不过，而对方也没有明显的攻击意图，白象国便暂停了攻击。</w:t>
      </w:r>
    </w:p>
    <w:p w14:paraId="1BA6B32E" w14:textId="4A2C0180" w:rsidR="00F514B4" w:rsidRPr="00DF4D1D" w:rsidRDefault="007C3B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白象停下了攻击之后，</w:t>
      </w:r>
      <w:r w:rsidR="00F514B4" w:rsidRPr="00DF4D1D">
        <w:rPr>
          <w:rFonts w:ascii="微软雅黑" w:eastAsia="微软雅黑" w:hAnsi="微软雅黑" w:cs="微软雅黑" w:hint="eastAsia"/>
          <w:sz w:val="22"/>
          <w:szCs w:val="22"/>
        </w:rPr>
        <w:t>各国的行动都十分的迅速，</w:t>
      </w: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00F514B4" w:rsidRPr="00DF4D1D">
        <w:rPr>
          <w:rFonts w:ascii="微软雅黑" w:eastAsia="微软雅黑" w:hAnsi="微软雅黑" w:cs="微软雅黑" w:hint="eastAsia"/>
          <w:sz w:val="22"/>
          <w:szCs w:val="22"/>
        </w:rPr>
        <w:t>拥有</w:t>
      </w:r>
      <w:proofErr w:type="gramEnd"/>
      <w:r w:rsidR="00F514B4" w:rsidRPr="00DF4D1D">
        <w:rPr>
          <w:rFonts w:ascii="微软雅黑" w:eastAsia="微软雅黑" w:hAnsi="微软雅黑" w:cs="微软雅黑" w:hint="eastAsia"/>
          <w:sz w:val="22"/>
          <w:szCs w:val="22"/>
        </w:rPr>
        <w:t>地理的优势，撤离的行动还算是顺利，但是还有一些侨胞没有办法通知到</w:t>
      </w: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已经尽力了，只能够让他们自求多福了，至于其他国家的侨民，撤离的速度便慢了许多。</w:t>
      </w:r>
    </w:p>
    <w:p w14:paraId="3C1859AB" w14:textId="2B9F4E91" w:rsidR="007C3B47" w:rsidRPr="00DF4D1D" w:rsidRDefault="003860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时间在紧急的情况之下过了一天，因为出动了军用运输机以及战斗机和加油机的原因，前往撤离的国家都在1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个小时之内达到，并且展开了撤离行动。在快2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小时的时候，最后一架用于撤离的</w:t>
      </w:r>
      <w:proofErr w:type="gramStart"/>
      <w:r w:rsidRPr="00DF4D1D">
        <w:rPr>
          <w:rFonts w:ascii="微软雅黑" w:eastAsia="微软雅黑" w:hAnsi="微软雅黑" w:cs="微软雅黑" w:hint="eastAsia"/>
          <w:sz w:val="22"/>
          <w:szCs w:val="22"/>
        </w:rPr>
        <w:t>运输级机开</w:t>
      </w:r>
      <w:proofErr w:type="gramEnd"/>
      <w:r w:rsidRPr="00DF4D1D">
        <w:rPr>
          <w:rFonts w:ascii="微软雅黑" w:eastAsia="微软雅黑" w:hAnsi="微软雅黑" w:cs="微软雅黑" w:hint="eastAsia"/>
          <w:sz w:val="22"/>
          <w:szCs w:val="22"/>
        </w:rPr>
        <w:t>了白象国的空域。</w:t>
      </w:r>
    </w:p>
    <w:p w14:paraId="11C1FB0D" w14:textId="489C2D4D" w:rsidR="00386030" w:rsidRPr="00DF4D1D" w:rsidRDefault="003860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此时白象国的天相比于昨天已经黑了下来，空气之中弥漫着窒息感，明显感受到不对的人以及各个军方高层都想办法逃离了这个国家，只留下了那些没有能力逃跑的人和那些</w:t>
      </w:r>
      <w:r w:rsidR="00EB3D7F" w:rsidRPr="00DF4D1D">
        <w:rPr>
          <w:rFonts w:ascii="微软雅黑" w:eastAsia="微软雅黑" w:hAnsi="微软雅黑" w:cs="微软雅黑" w:hint="eastAsia"/>
          <w:sz w:val="22"/>
          <w:szCs w:val="22"/>
        </w:rPr>
        <w:t>贱民。</w:t>
      </w:r>
    </w:p>
    <w:p w14:paraId="2A82C3DB" w14:textId="76E619D2" w:rsidR="00EB3D7F"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事出紧急，各个大国的应对还是很及时，都成功的撤离出了自己的侨胞，成功通知到了</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就是各个国家自己知道了。</w:t>
      </w:r>
    </w:p>
    <w:p w14:paraId="74798998" w14:textId="62B21879" w:rsidR="00647A13"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许多的卫星此时已经来到了白象的上空，密切的监视着白象正在发生的事情。</w:t>
      </w:r>
    </w:p>
    <w:p w14:paraId="0BACAFBB" w14:textId="4AB72242" w:rsidR="00F514B4"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空气的窒息感越来越强，下面的人都因为强烈的窒息感而脱掉了自己的衣服</w:t>
      </w:r>
      <w:proofErr w:type="gramStart"/>
      <w:r w:rsidRPr="00DF4D1D">
        <w:rPr>
          <w:rFonts w:ascii="微软雅黑" w:eastAsia="微软雅黑" w:hAnsi="微软雅黑" w:cs="微软雅黑" w:hint="eastAsia"/>
          <w:sz w:val="22"/>
          <w:szCs w:val="22"/>
        </w:rPr>
        <w:t>大口大口</w:t>
      </w:r>
      <w:proofErr w:type="gramEnd"/>
      <w:r w:rsidRPr="00DF4D1D">
        <w:rPr>
          <w:rFonts w:ascii="微软雅黑" w:eastAsia="微软雅黑" w:hAnsi="微软雅黑" w:cs="微软雅黑" w:hint="eastAsia"/>
          <w:sz w:val="22"/>
          <w:szCs w:val="22"/>
        </w:rPr>
        <w:t>的呼吸，但是这并没有什么用，甚至一些人因为氧含量过高而醉氧了，由于和空气的混合，一些的确或多或少的都在发生着爆炸，只是这些爆炸都被孙源玲控制着，不然这些爆炸蔓延下去</w:t>
      </w:r>
      <w:r w:rsidR="00190EBA" w:rsidRPr="00DF4D1D">
        <w:rPr>
          <w:rFonts w:ascii="微软雅黑" w:eastAsia="微软雅黑" w:hAnsi="微软雅黑" w:cs="微软雅黑" w:hint="eastAsia"/>
          <w:sz w:val="22"/>
          <w:szCs w:val="22"/>
        </w:rPr>
        <w:t>不仅</w:t>
      </w:r>
      <w:proofErr w:type="gramStart"/>
      <w:r w:rsidR="00190EBA" w:rsidRPr="00DF4D1D">
        <w:rPr>
          <w:rFonts w:ascii="微软雅黑" w:eastAsia="微软雅黑" w:hAnsi="微软雅黑" w:cs="微软雅黑" w:hint="eastAsia"/>
          <w:sz w:val="22"/>
          <w:szCs w:val="22"/>
        </w:rPr>
        <w:t>是之前</w:t>
      </w:r>
      <w:proofErr w:type="gramEnd"/>
      <w:r w:rsidR="00190EBA" w:rsidRPr="00DF4D1D">
        <w:rPr>
          <w:rFonts w:ascii="微软雅黑" w:eastAsia="微软雅黑" w:hAnsi="微软雅黑" w:cs="微软雅黑" w:hint="eastAsia"/>
          <w:sz w:val="22"/>
          <w:szCs w:val="22"/>
        </w:rPr>
        <w:t>的努力直接白给，而且可能引起超大规模的爆炸，这种规模的爆炸虽然不会引起大气的核聚变反应，但是具体会发生什么样的事情还是一个未知数。</w:t>
      </w:r>
    </w:p>
    <w:p w14:paraId="701BCC34" w14:textId="757F909F" w:rsidR="00647A13" w:rsidRPr="00DF4D1D" w:rsidRDefault="00CE35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r w:rsidR="00E969B0" w:rsidRPr="00DF4D1D">
        <w:rPr>
          <w:rFonts w:ascii="微软雅黑" w:eastAsia="微软雅黑" w:hAnsi="微软雅黑" w:cs="微软雅黑" w:hint="eastAsia"/>
          <w:sz w:val="22"/>
          <w:szCs w:val="22"/>
        </w:rPr>
        <w:t>聚集起来的氢气内部的原子开始出现了聚变，许多的中子开始向氢原子</w:t>
      </w:r>
      <w:r w:rsidR="00047DA6" w:rsidRPr="00DF4D1D">
        <w:rPr>
          <w:rFonts w:ascii="微软雅黑" w:eastAsia="微软雅黑" w:hAnsi="微软雅黑" w:cs="微软雅黑" w:hint="eastAsia"/>
          <w:sz w:val="22"/>
          <w:szCs w:val="22"/>
        </w:rPr>
        <w:t>中打入，普普通通的氢原子慢慢的变成了氘，在一些中子轰击比较密集的区域中已经有一部分变成了氚，不仅仅是原子的变化，这些中子不可能凭空的产生，全部都是从周围的环境中所抽取的，这导致许多的元素都变性了，这些变性的元素具体拥有什么样的性质依旧是一个未知数</w:t>
      </w:r>
      <w:r w:rsidR="00D2549F" w:rsidRPr="00DF4D1D">
        <w:rPr>
          <w:rFonts w:ascii="微软雅黑" w:eastAsia="微软雅黑" w:hAnsi="微软雅黑" w:cs="微软雅黑" w:hint="eastAsia"/>
          <w:sz w:val="22"/>
          <w:szCs w:val="22"/>
        </w:rPr>
        <w:t>，在反应的过程之中</w:t>
      </w:r>
      <w:r w:rsidR="00CA1058" w:rsidRPr="00DF4D1D">
        <w:rPr>
          <w:rFonts w:ascii="微软雅黑" w:eastAsia="微软雅黑" w:hAnsi="微软雅黑" w:cs="微软雅黑" w:hint="eastAsia"/>
          <w:sz w:val="22"/>
          <w:szCs w:val="22"/>
        </w:rPr>
        <w:t>温度在慢慢的上升，从热成像仪上看</w:t>
      </w:r>
      <w:r w:rsidR="00003517" w:rsidRPr="00DF4D1D">
        <w:rPr>
          <w:rFonts w:ascii="微软雅黑" w:eastAsia="微软雅黑" w:hAnsi="微软雅黑" w:cs="微软雅黑" w:hint="eastAsia"/>
          <w:sz w:val="22"/>
          <w:szCs w:val="22"/>
        </w:rPr>
        <w:t>整个白象国所在地区域已经是一片深红色了，天空之中的温度已经有上万度了，但是因为距离地面的距离比较远</w:t>
      </w:r>
      <w:r w:rsidR="00FB75FC" w:rsidRPr="00DF4D1D">
        <w:rPr>
          <w:rFonts w:ascii="微软雅黑" w:eastAsia="微软雅黑" w:hAnsi="微软雅黑" w:cs="微软雅黑" w:hint="eastAsia"/>
          <w:sz w:val="22"/>
          <w:szCs w:val="22"/>
        </w:rPr>
        <w:t>地面的体感温度大概只有4</w:t>
      </w:r>
      <w:r w:rsidR="00FB75FC" w:rsidRPr="00DF4D1D">
        <w:rPr>
          <w:rFonts w:ascii="微软雅黑" w:eastAsia="微软雅黑" w:hAnsi="微软雅黑" w:cs="微软雅黑"/>
          <w:sz w:val="22"/>
          <w:szCs w:val="22"/>
        </w:rPr>
        <w:t>0</w:t>
      </w:r>
      <w:r w:rsidR="00FB75FC" w:rsidRPr="00DF4D1D">
        <w:rPr>
          <w:rFonts w:ascii="微软雅黑" w:eastAsia="微软雅黑" w:hAnsi="微软雅黑" w:cs="微软雅黑" w:hint="eastAsia"/>
          <w:sz w:val="22"/>
          <w:szCs w:val="22"/>
        </w:rPr>
        <w:t>摄氏度左右，高温加上醉氧，处于地面</w:t>
      </w:r>
      <w:r w:rsidR="00FB75FC" w:rsidRPr="00DF4D1D">
        <w:rPr>
          <w:rFonts w:ascii="微软雅黑" w:eastAsia="微软雅黑" w:hAnsi="微软雅黑" w:cs="微软雅黑" w:hint="eastAsia"/>
          <w:sz w:val="22"/>
          <w:szCs w:val="22"/>
        </w:rPr>
        <w:lastRenderedPageBreak/>
        <w:t>的那些人都处于一种快濒死的状态。</w:t>
      </w:r>
    </w:p>
    <w:p w14:paraId="39DC265D" w14:textId="274E5874" w:rsidR="00FB75FC" w:rsidRPr="00DF4D1D" w:rsidRDefault="00D74E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温度的上升让所有的核燃料都</w:t>
      </w:r>
      <w:r w:rsidR="00095219" w:rsidRPr="00DF4D1D">
        <w:rPr>
          <w:rFonts w:ascii="微软雅黑" w:eastAsia="微软雅黑" w:hAnsi="微软雅黑" w:cs="微软雅黑" w:hint="eastAsia"/>
          <w:sz w:val="22"/>
          <w:szCs w:val="22"/>
        </w:rPr>
        <w:t>出现了极度不稳定的状态，不过高浓度的氢气还是将那一片区域的</w:t>
      </w:r>
      <w:r w:rsidR="000B0307" w:rsidRPr="00DF4D1D">
        <w:rPr>
          <w:rFonts w:ascii="微软雅黑" w:eastAsia="微软雅黑" w:hAnsi="微软雅黑" w:cs="微软雅黑" w:hint="eastAsia"/>
          <w:sz w:val="22"/>
          <w:szCs w:val="22"/>
        </w:rPr>
        <w:t>氧气给排开了，压力在慢慢的增加，温度在2</w:t>
      </w:r>
      <w:r w:rsidR="000B0307" w:rsidRPr="00DF4D1D">
        <w:rPr>
          <w:rFonts w:ascii="微软雅黑" w:eastAsia="微软雅黑" w:hAnsi="微软雅黑" w:cs="微软雅黑"/>
          <w:sz w:val="22"/>
          <w:szCs w:val="22"/>
        </w:rPr>
        <w:t>0</w:t>
      </w:r>
      <w:r w:rsidR="000B0307" w:rsidRPr="00DF4D1D">
        <w:rPr>
          <w:rFonts w:ascii="微软雅黑" w:eastAsia="微软雅黑" w:hAnsi="微软雅黑" w:cs="微软雅黑" w:hint="eastAsia"/>
          <w:sz w:val="22"/>
          <w:szCs w:val="22"/>
        </w:rPr>
        <w:t>万度左右的时候便停止了继续上升，在白象国的边界</w:t>
      </w:r>
      <w:proofErr w:type="gramStart"/>
      <w:r w:rsidR="000B0307" w:rsidRPr="00DF4D1D">
        <w:rPr>
          <w:rFonts w:ascii="微软雅黑" w:eastAsia="微软雅黑" w:hAnsi="微软雅黑" w:cs="微软雅黑" w:hint="eastAsia"/>
          <w:sz w:val="22"/>
          <w:szCs w:val="22"/>
        </w:rPr>
        <w:t>处树立</w:t>
      </w:r>
      <w:proofErr w:type="gramEnd"/>
      <w:r w:rsidR="000B0307" w:rsidRPr="00DF4D1D">
        <w:rPr>
          <w:rFonts w:ascii="微软雅黑" w:eastAsia="微软雅黑" w:hAnsi="微软雅黑" w:cs="微软雅黑" w:hint="eastAsia"/>
          <w:sz w:val="22"/>
          <w:szCs w:val="22"/>
        </w:rPr>
        <w:t>起了一个直达大气电离层的一个屏障，这个屏障主要作用是为了防止大气造成了第二次核聚变爆炸将整个地星都给炸了。同时也是为了</w:t>
      </w:r>
      <w:proofErr w:type="gramStart"/>
      <w:r w:rsidR="000B0307" w:rsidRPr="00DF4D1D">
        <w:rPr>
          <w:rFonts w:ascii="微软雅黑" w:eastAsia="微软雅黑" w:hAnsi="微软雅黑" w:cs="微软雅黑" w:hint="eastAsia"/>
          <w:sz w:val="22"/>
          <w:szCs w:val="22"/>
        </w:rPr>
        <w:t>将</w:t>
      </w:r>
      <w:r w:rsidR="00455381" w:rsidRPr="00DF4D1D">
        <w:rPr>
          <w:rFonts w:ascii="微软雅黑" w:eastAsia="微软雅黑" w:hAnsi="微软雅黑" w:cs="微软雅黑" w:hint="eastAsia"/>
          <w:sz w:val="22"/>
          <w:szCs w:val="22"/>
        </w:rPr>
        <w:t>核平的</w:t>
      </w:r>
      <w:proofErr w:type="gramEnd"/>
      <w:r w:rsidR="00455381" w:rsidRPr="00DF4D1D">
        <w:rPr>
          <w:rFonts w:ascii="微软雅黑" w:eastAsia="微软雅黑" w:hAnsi="微软雅黑" w:cs="微软雅黑" w:hint="eastAsia"/>
          <w:sz w:val="22"/>
          <w:szCs w:val="22"/>
        </w:rPr>
        <w:t>范围控制住，不然将会波及的周边的国家。</w:t>
      </w:r>
    </w:p>
    <w:p w14:paraId="03A42FCA" w14:textId="3B287587" w:rsidR="00455381" w:rsidRPr="00DF4D1D" w:rsidRDefault="004553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压力不断的在上升</w:t>
      </w:r>
      <w:r w:rsidR="00AE3057" w:rsidRPr="00DF4D1D">
        <w:rPr>
          <w:rFonts w:ascii="微软雅黑" w:eastAsia="微软雅黑" w:hAnsi="微软雅黑" w:cs="微软雅黑" w:hint="eastAsia"/>
          <w:sz w:val="22"/>
          <w:szCs w:val="22"/>
        </w:rPr>
        <w:t>，不断地有海水从海中被分离，大量的氢气被注入了中子，再加上一部分因为被抽掉了中子的比较重的原子也包含在这些核燃料之中，压力虽然还在上升，但是还没有达到核聚变发生的条件。聚集的核聚变燃料已经有数百万吨了，但是这还不够，这么一点想要完整</w:t>
      </w:r>
      <w:proofErr w:type="gramStart"/>
      <w:r w:rsidR="00AE3057" w:rsidRPr="00DF4D1D">
        <w:rPr>
          <w:rFonts w:ascii="微软雅黑" w:eastAsia="微软雅黑" w:hAnsi="微软雅黑" w:cs="微软雅黑" w:hint="eastAsia"/>
          <w:sz w:val="22"/>
          <w:szCs w:val="22"/>
        </w:rPr>
        <w:t>度核平</w:t>
      </w:r>
      <w:proofErr w:type="gramEnd"/>
      <w:r w:rsidR="00AE3057" w:rsidRPr="00DF4D1D">
        <w:rPr>
          <w:rFonts w:ascii="微软雅黑" w:eastAsia="微软雅黑" w:hAnsi="微软雅黑" w:cs="微软雅黑" w:hint="eastAsia"/>
          <w:sz w:val="22"/>
          <w:szCs w:val="22"/>
        </w:rPr>
        <w:t>还做不到，燃料的聚集还在继续，地面上已经有许多的人因为受不了恶劣的环境去见了他们的上帝</w:t>
      </w:r>
      <w:r w:rsidR="00F61F0E" w:rsidRPr="00DF4D1D">
        <w:rPr>
          <w:rFonts w:ascii="微软雅黑" w:eastAsia="微软雅黑" w:hAnsi="微软雅黑" w:cs="微软雅黑" w:hint="eastAsia"/>
          <w:sz w:val="22"/>
          <w:szCs w:val="22"/>
        </w:rPr>
        <w:t>，还有一部分比较有条件的人都待在自己的屋子之中，享受着空调，但是他们也知道这只是暂缓之计，如果不能够</w:t>
      </w:r>
      <w:proofErr w:type="gramStart"/>
      <w:r w:rsidR="00F61F0E" w:rsidRPr="00DF4D1D">
        <w:rPr>
          <w:rFonts w:ascii="微软雅黑" w:eastAsia="微软雅黑" w:hAnsi="微软雅黑" w:cs="微软雅黑" w:hint="eastAsia"/>
          <w:sz w:val="22"/>
          <w:szCs w:val="22"/>
        </w:rPr>
        <w:t>赶快的</w:t>
      </w:r>
      <w:proofErr w:type="gramEnd"/>
      <w:r w:rsidR="00F61F0E" w:rsidRPr="00DF4D1D">
        <w:rPr>
          <w:rFonts w:ascii="微软雅黑" w:eastAsia="微软雅黑" w:hAnsi="微软雅黑" w:cs="微软雅黑" w:hint="eastAsia"/>
          <w:sz w:val="22"/>
          <w:szCs w:val="22"/>
        </w:rPr>
        <w:t>逃离这个区域迟早会玩完的。</w:t>
      </w:r>
    </w:p>
    <w:p w14:paraId="72D5FDF8" w14:textId="17A2A038" w:rsidR="00B14733" w:rsidRPr="00DF4D1D" w:rsidRDefault="00F61F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一些人刚刚跑到边境之后，却遇到了隔离墙，想要逃出去却被挡住了。</w:t>
      </w:r>
    </w:p>
    <w:p w14:paraId="54E9490D" w14:textId="4C3F03D9" w:rsidR="00F61F0E" w:rsidRPr="00DF4D1D" w:rsidRDefault="000C4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原料的收集的速度并不慢，慢的只是将中子注入而已，这个</w:t>
      </w:r>
      <w:proofErr w:type="gramStart"/>
      <w:r w:rsidRPr="00DF4D1D">
        <w:rPr>
          <w:rFonts w:ascii="微软雅黑" w:eastAsia="微软雅黑" w:hAnsi="微软雅黑" w:cs="微软雅黑" w:hint="eastAsia"/>
          <w:sz w:val="22"/>
          <w:szCs w:val="22"/>
        </w:rPr>
        <w:t>慢只是</w:t>
      </w:r>
      <w:proofErr w:type="gramEnd"/>
      <w:r w:rsidRPr="00DF4D1D">
        <w:rPr>
          <w:rFonts w:ascii="微软雅黑" w:eastAsia="微软雅黑" w:hAnsi="微软雅黑" w:cs="微软雅黑" w:hint="eastAsia"/>
          <w:sz w:val="22"/>
          <w:szCs w:val="22"/>
        </w:rPr>
        <w:t>相对来说而已，目前来说孙源玲已经聚集了数千万吨的核燃料了，这样的爆炸威力甚至可以将整个</w:t>
      </w:r>
      <w:proofErr w:type="gramStart"/>
      <w:r w:rsidRPr="00DF4D1D">
        <w:rPr>
          <w:rFonts w:ascii="微软雅黑" w:eastAsia="微软雅黑" w:hAnsi="微软雅黑" w:cs="微软雅黑" w:hint="eastAsia"/>
          <w:sz w:val="22"/>
          <w:szCs w:val="22"/>
        </w:rPr>
        <w:t>地星炸得</w:t>
      </w:r>
      <w:proofErr w:type="gramEnd"/>
      <w:r w:rsidRPr="00DF4D1D">
        <w:rPr>
          <w:rFonts w:ascii="微软雅黑" w:eastAsia="微软雅黑" w:hAnsi="微软雅黑" w:cs="微软雅黑" w:hint="eastAsia"/>
          <w:sz w:val="22"/>
          <w:szCs w:val="22"/>
        </w:rPr>
        <w:t>颤抖几下，这样做并不是没有消耗的，纵使孙源玲使用的设备提升了自己的灵气的强度，和恢复速度，而且还有加</w:t>
      </w:r>
      <w:proofErr w:type="gramStart"/>
      <w:r w:rsidRPr="00DF4D1D">
        <w:rPr>
          <w:rFonts w:ascii="微软雅黑" w:eastAsia="微软雅黑" w:hAnsi="微软雅黑" w:cs="微软雅黑" w:hint="eastAsia"/>
          <w:sz w:val="22"/>
          <w:szCs w:val="22"/>
        </w:rPr>
        <w:t>持精神</w:t>
      </w:r>
      <w:proofErr w:type="gramEnd"/>
      <w:r w:rsidRPr="00DF4D1D">
        <w:rPr>
          <w:rFonts w:ascii="微软雅黑" w:eastAsia="微软雅黑" w:hAnsi="微软雅黑" w:cs="微软雅黑" w:hint="eastAsia"/>
          <w:sz w:val="22"/>
          <w:szCs w:val="22"/>
        </w:rPr>
        <w:t>力的宝物，要知道孙源玲的东西从来都是十分强大的，在这样的情况之下，灵气的消耗也是过半，精神力也是消耗过半了。</w:t>
      </w:r>
    </w:p>
    <w:p w14:paraId="5E7697F5" w14:textId="1F58C609" w:rsidR="00A372FA" w:rsidRPr="00DF4D1D" w:rsidRDefault="000C4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r w:rsidR="00CA2E10" w:rsidRPr="00DF4D1D">
        <w:rPr>
          <w:rFonts w:ascii="微软雅黑" w:eastAsia="微软雅黑" w:hAnsi="微软雅黑" w:cs="微软雅黑" w:hint="eastAsia"/>
          <w:sz w:val="22"/>
          <w:szCs w:val="22"/>
        </w:rPr>
        <w:t>这个地区已经聚集了6</w:t>
      </w:r>
      <w:r w:rsidR="00CA2E10" w:rsidRPr="00DF4D1D">
        <w:rPr>
          <w:rFonts w:ascii="微软雅黑" w:eastAsia="微软雅黑" w:hAnsi="微软雅黑" w:cs="微软雅黑"/>
          <w:sz w:val="22"/>
          <w:szCs w:val="22"/>
        </w:rPr>
        <w:t>000</w:t>
      </w:r>
      <w:r w:rsidR="00CA2E10" w:rsidRPr="00DF4D1D">
        <w:rPr>
          <w:rFonts w:ascii="微软雅黑" w:eastAsia="微软雅黑" w:hAnsi="微软雅黑" w:cs="微软雅黑" w:hint="eastAsia"/>
          <w:sz w:val="22"/>
          <w:szCs w:val="22"/>
        </w:rPr>
        <w:t>多万都的氚，还有一些零零散散的氘，温度仍然维持在2</w:t>
      </w:r>
      <w:r w:rsidR="00CA2E10" w:rsidRPr="00DF4D1D">
        <w:rPr>
          <w:rFonts w:ascii="微软雅黑" w:eastAsia="微软雅黑" w:hAnsi="微软雅黑" w:cs="微软雅黑"/>
          <w:sz w:val="22"/>
          <w:szCs w:val="22"/>
        </w:rPr>
        <w:t>0</w:t>
      </w:r>
      <w:r w:rsidR="00CA2E10" w:rsidRPr="00DF4D1D">
        <w:rPr>
          <w:rFonts w:ascii="微软雅黑" w:eastAsia="微软雅黑" w:hAnsi="微软雅黑" w:cs="微软雅黑" w:hint="eastAsia"/>
          <w:sz w:val="22"/>
          <w:szCs w:val="22"/>
        </w:rPr>
        <w:t>万度作用，压力还在持续的增加，并且这些燃料高度正在降低，随着高度的降低，地面的直接暴露的活物几乎都死完了。</w:t>
      </w:r>
    </w:p>
    <w:p w14:paraId="2BB20BFB" w14:textId="3DB34139" w:rsidR="00CA2E10" w:rsidRPr="00DF4D1D" w:rsidRDefault="00CA2E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在距离地面大概2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的距离是，压力陡然的增加，原子核开始融合，核聚变反应局部开始之后，就如同链式反应一般，这无比庞大的燃料顿时被引爆。这次就没有什么蘑菇云了，空气被大幅度的压缩，不仅仅是高温，还要无比巨大的压力，在这样的情况之下，之前被抽调了中子的那些物质开始了聚变，那些正常的原子也因为这个原因开始了聚变。</w:t>
      </w:r>
    </w:p>
    <w:p w14:paraId="20DA0FA3" w14:textId="04357A2F" w:rsidR="00CA2E10" w:rsidRPr="00DF4D1D" w:rsidRDefault="00CA2E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灼热的高温粉碎了地面上所有的建筑，无论是高山还是湖泊都被尽数蒸发，首先辐射到四周的能量就几乎蒸发掉了所有的人类建筑，但这只是第一步而已，巨量的能量通过地面传达到了地下，这再次引发了无</w:t>
      </w:r>
      <w:proofErr w:type="gramStart"/>
      <w:r w:rsidRPr="00DF4D1D">
        <w:rPr>
          <w:rFonts w:ascii="微软雅黑" w:eastAsia="微软雅黑" w:hAnsi="微软雅黑" w:cs="微软雅黑" w:hint="eastAsia"/>
          <w:sz w:val="22"/>
          <w:szCs w:val="22"/>
        </w:rPr>
        <w:t>比强烈</w:t>
      </w:r>
      <w:proofErr w:type="gramEnd"/>
      <w:r w:rsidRPr="00DF4D1D">
        <w:rPr>
          <w:rFonts w:ascii="微软雅黑" w:eastAsia="微软雅黑" w:hAnsi="微软雅黑" w:cs="微软雅黑" w:hint="eastAsia"/>
          <w:sz w:val="22"/>
          <w:szCs w:val="22"/>
        </w:rPr>
        <w:t>的地震，地质因为这一次的原因被改造</w:t>
      </w:r>
      <w:r w:rsidR="00116F50" w:rsidRPr="00DF4D1D">
        <w:rPr>
          <w:rFonts w:ascii="微软雅黑" w:eastAsia="微软雅黑" w:hAnsi="微软雅黑" w:cs="微软雅黑" w:hint="eastAsia"/>
          <w:sz w:val="22"/>
          <w:szCs w:val="22"/>
        </w:rPr>
        <w:t>。高温还使得地面大多数地方都出现了结晶。</w:t>
      </w:r>
    </w:p>
    <w:p w14:paraId="129D120D" w14:textId="666A8B39" w:rsidR="00116F50" w:rsidRPr="00DF4D1D" w:rsidRDefault="00116F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因为壁垒的原因，本来扩散的能量被反弹了回来，唯一的释放口就是宇宙，于是无比巨大冲击力将上方的空气</w:t>
      </w:r>
      <w:proofErr w:type="gramStart"/>
      <w:r w:rsidRPr="00DF4D1D">
        <w:rPr>
          <w:rFonts w:ascii="微软雅黑" w:eastAsia="微软雅黑" w:hAnsi="微软雅黑" w:cs="微软雅黑" w:hint="eastAsia"/>
          <w:sz w:val="22"/>
          <w:szCs w:val="22"/>
        </w:rPr>
        <w:t>都给扬了</w:t>
      </w:r>
      <w:proofErr w:type="gramEnd"/>
      <w:r w:rsidRPr="00DF4D1D">
        <w:rPr>
          <w:rFonts w:ascii="微软雅黑" w:eastAsia="微软雅黑" w:hAnsi="微软雅黑" w:cs="微软雅黑" w:hint="eastAsia"/>
          <w:sz w:val="22"/>
          <w:szCs w:val="22"/>
        </w:rPr>
        <w:t>，大多数的空气都因为这次爆炸被扬到了宇宙之中成为了宇宙之中的微粒，还有一部分的空气在被冲击到电离层之后迅速的扩散然后再次被地星的引力所捕获，那些扩散到宇宙之中的空气也许会在未来的几天重新被地星的引力给捕获。</w:t>
      </w:r>
    </w:p>
    <w:p w14:paraId="206BE44C" w14:textId="1ED6A98F" w:rsidR="0092086D" w:rsidRPr="00DF4D1D" w:rsidRDefault="009208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冲击力不仅是将</w:t>
      </w:r>
      <w:proofErr w:type="gramStart"/>
      <w:r w:rsidRPr="00DF4D1D">
        <w:rPr>
          <w:rFonts w:ascii="微软雅黑" w:eastAsia="微软雅黑" w:hAnsi="微软雅黑" w:cs="微软雅黑" w:hint="eastAsia"/>
          <w:sz w:val="22"/>
          <w:szCs w:val="22"/>
        </w:rPr>
        <w:t>空气给扬了</w:t>
      </w:r>
      <w:proofErr w:type="gramEnd"/>
      <w:r w:rsidRPr="00DF4D1D">
        <w:rPr>
          <w:rFonts w:ascii="微软雅黑" w:eastAsia="微软雅黑" w:hAnsi="微软雅黑" w:cs="微软雅黑" w:hint="eastAsia"/>
          <w:sz w:val="22"/>
          <w:szCs w:val="22"/>
        </w:rPr>
        <w:t>，巨大的能</w:t>
      </w:r>
      <w:r w:rsidR="00A75217" w:rsidRPr="00DF4D1D">
        <w:rPr>
          <w:rFonts w:ascii="微软雅黑" w:eastAsia="微软雅黑" w:hAnsi="微软雅黑" w:cs="微软雅黑" w:hint="eastAsia"/>
          <w:sz w:val="22"/>
          <w:szCs w:val="22"/>
        </w:rPr>
        <w:t>量</w:t>
      </w:r>
      <w:r w:rsidRPr="00DF4D1D">
        <w:rPr>
          <w:rFonts w:ascii="微软雅黑" w:eastAsia="微软雅黑" w:hAnsi="微软雅黑" w:cs="微软雅黑" w:hint="eastAsia"/>
          <w:sz w:val="22"/>
          <w:szCs w:val="22"/>
        </w:rPr>
        <w:t>还使得地星的轨道出现了</w:t>
      </w:r>
      <w:r w:rsidR="00A75217" w:rsidRPr="00DF4D1D">
        <w:rPr>
          <w:rFonts w:ascii="微软雅黑" w:eastAsia="微软雅黑" w:hAnsi="微软雅黑" w:cs="微软雅黑" w:hint="eastAsia"/>
          <w:sz w:val="22"/>
          <w:szCs w:val="22"/>
        </w:rPr>
        <w:t>2mm左右的移位，以及一点点的加速，虽然这点位移可能一会儿就</w:t>
      </w:r>
      <w:r w:rsidR="006C2F6D" w:rsidRPr="00DF4D1D">
        <w:rPr>
          <w:rFonts w:ascii="微软雅黑" w:eastAsia="微软雅黑" w:hAnsi="微软雅黑" w:cs="微软雅黑" w:hint="eastAsia"/>
          <w:sz w:val="22"/>
          <w:szCs w:val="22"/>
        </w:rPr>
        <w:t>回位了</w:t>
      </w:r>
      <w:r w:rsidR="00A75217" w:rsidRPr="00DF4D1D">
        <w:rPr>
          <w:rFonts w:ascii="微软雅黑" w:eastAsia="微软雅黑" w:hAnsi="微软雅黑" w:cs="微软雅黑" w:hint="eastAsia"/>
          <w:sz w:val="22"/>
          <w:szCs w:val="22"/>
        </w:rPr>
        <w:t>。</w:t>
      </w:r>
    </w:p>
    <w:p w14:paraId="709496C7" w14:textId="0DF9DAC5" w:rsidR="00A75217" w:rsidRPr="00DF4D1D" w:rsidRDefault="006C2F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能量的爆发很快，消散的速度也是很快……</w:t>
      </w:r>
    </w:p>
    <w:p w14:paraId="454A70D0" w14:textId="53D6ACB5" w:rsidR="006C2F6D" w:rsidRPr="00DF4D1D" w:rsidRDefault="006C2F6D">
      <w:pPr>
        <w:rPr>
          <w:rFonts w:ascii="微软雅黑" w:eastAsia="微软雅黑" w:hAnsi="微软雅黑" w:cs="微软雅黑"/>
          <w:sz w:val="22"/>
          <w:szCs w:val="22"/>
        </w:rPr>
      </w:pPr>
    </w:p>
    <w:p w14:paraId="6DAC9117" w14:textId="10470A6E" w:rsidR="006C2F6D" w:rsidRPr="00DF4D1D" w:rsidRDefault="006C2F6D">
      <w:pPr>
        <w:rPr>
          <w:rFonts w:ascii="微软雅黑" w:eastAsia="微软雅黑" w:hAnsi="微软雅黑" w:cs="微软雅黑"/>
          <w:sz w:val="22"/>
          <w:szCs w:val="22"/>
        </w:rPr>
      </w:pPr>
    </w:p>
    <w:p w14:paraId="1067E72B" w14:textId="1BA1C304" w:rsidR="006C2F6D" w:rsidRPr="00DF4D1D" w:rsidRDefault="006C2F6D" w:rsidP="00E5245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第一百四十章 </w:t>
      </w:r>
      <w:r w:rsidR="00ED2315" w:rsidRPr="00DF4D1D">
        <w:rPr>
          <w:rFonts w:ascii="微软雅黑" w:eastAsia="微软雅黑" w:hAnsi="微软雅黑" w:cs="微软雅黑" w:hint="eastAsia"/>
          <w:sz w:val="22"/>
          <w:szCs w:val="22"/>
        </w:rPr>
        <w:t>狼藉</w:t>
      </w:r>
    </w:p>
    <w:p w14:paraId="59681513" w14:textId="20281BBC" w:rsidR="000C43D5" w:rsidRPr="00DF4D1D" w:rsidRDefault="00ED23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核爆并没有持续多少的时间，</w:t>
      </w:r>
      <w:r w:rsidR="005F6693" w:rsidRPr="00DF4D1D">
        <w:rPr>
          <w:rFonts w:ascii="微软雅黑" w:eastAsia="微软雅黑" w:hAnsi="微软雅黑" w:cs="微软雅黑" w:hint="eastAsia"/>
          <w:sz w:val="22"/>
          <w:szCs w:val="22"/>
        </w:rPr>
        <w:t>就算是对空气进行了第二次核聚变反应，因为高温及高压，甚至对已经完成的反应的物质进行了第三次核反应</w:t>
      </w:r>
      <w:r w:rsidR="00EC092F" w:rsidRPr="00DF4D1D">
        <w:rPr>
          <w:rFonts w:ascii="微软雅黑" w:eastAsia="微软雅黑" w:hAnsi="微软雅黑" w:cs="微软雅黑" w:hint="eastAsia"/>
          <w:sz w:val="22"/>
          <w:szCs w:val="22"/>
        </w:rPr>
        <w:t>，只不过这次的反应并没有多</w:t>
      </w:r>
      <w:r w:rsidR="00EC092F" w:rsidRPr="00DF4D1D">
        <w:rPr>
          <w:rFonts w:ascii="微软雅黑" w:eastAsia="微软雅黑" w:hAnsi="微软雅黑" w:cs="微软雅黑" w:hint="eastAsia"/>
          <w:sz w:val="22"/>
          <w:szCs w:val="22"/>
        </w:rPr>
        <w:lastRenderedPageBreak/>
        <w:t>么的剧烈，相比</w:t>
      </w:r>
      <w:proofErr w:type="gramStart"/>
      <w:r w:rsidR="00EC092F" w:rsidRPr="00DF4D1D">
        <w:rPr>
          <w:rFonts w:ascii="微软雅黑" w:eastAsia="微软雅黑" w:hAnsi="微软雅黑" w:cs="微软雅黑" w:hint="eastAsia"/>
          <w:sz w:val="22"/>
          <w:szCs w:val="22"/>
        </w:rPr>
        <w:t>于之前</w:t>
      </w:r>
      <w:proofErr w:type="gramEnd"/>
      <w:r w:rsidR="00EC092F" w:rsidRPr="00DF4D1D">
        <w:rPr>
          <w:rFonts w:ascii="微软雅黑" w:eastAsia="微软雅黑" w:hAnsi="微软雅黑" w:cs="微软雅黑" w:hint="eastAsia"/>
          <w:sz w:val="22"/>
          <w:szCs w:val="22"/>
        </w:rPr>
        <w:t>的两次反应</w:t>
      </w:r>
      <w:r w:rsidR="00F3366E" w:rsidRPr="00DF4D1D">
        <w:rPr>
          <w:rFonts w:ascii="微软雅黑" w:eastAsia="微软雅黑" w:hAnsi="微软雅黑" w:cs="微软雅黑" w:hint="eastAsia"/>
          <w:sz w:val="22"/>
          <w:szCs w:val="22"/>
        </w:rPr>
        <w:t>弱了许多</w:t>
      </w:r>
      <w:proofErr w:type="gramStart"/>
      <w:r w:rsidR="00F3366E" w:rsidRPr="00DF4D1D">
        <w:rPr>
          <w:rFonts w:ascii="微软雅黑" w:eastAsia="微软雅黑" w:hAnsi="微软雅黑" w:cs="微软雅黑" w:hint="eastAsia"/>
          <w:sz w:val="22"/>
          <w:szCs w:val="22"/>
        </w:rPr>
        <w:t>顶多就</w:t>
      </w:r>
      <w:proofErr w:type="gramEnd"/>
      <w:r w:rsidR="00F3366E" w:rsidRPr="00DF4D1D">
        <w:rPr>
          <w:rFonts w:ascii="微软雅黑" w:eastAsia="微软雅黑" w:hAnsi="微软雅黑" w:cs="微软雅黑" w:hint="eastAsia"/>
          <w:sz w:val="22"/>
          <w:szCs w:val="22"/>
        </w:rPr>
        <w:t>相当于</w:t>
      </w:r>
      <w:r w:rsidR="00B72863" w:rsidRPr="00DF4D1D">
        <w:rPr>
          <w:rFonts w:ascii="微软雅黑" w:eastAsia="微软雅黑" w:hAnsi="微软雅黑" w:cs="微软雅黑" w:hint="eastAsia"/>
          <w:sz w:val="22"/>
          <w:szCs w:val="22"/>
        </w:rPr>
        <w:t>数百万吨TNT当量的核弹而已，这样当量的核弹最多只是毁灭掉一个小城市，还不足以引起其他的状况。</w:t>
      </w:r>
    </w:p>
    <w:p w14:paraId="3DBCB345" w14:textId="7175A18B" w:rsidR="0009770B" w:rsidRPr="00DF4D1D" w:rsidRDefault="000977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矗立在白象国边缘的那一层向内的防护罩因为巨大的能量导致已经摇摇欲坠了，</w:t>
      </w:r>
      <w:r w:rsidR="004201D5" w:rsidRPr="00DF4D1D">
        <w:rPr>
          <w:rFonts w:ascii="微软雅黑" w:eastAsia="微软雅黑" w:hAnsi="微软雅黑" w:cs="微软雅黑" w:hint="eastAsia"/>
          <w:sz w:val="22"/>
          <w:szCs w:val="22"/>
        </w:rPr>
        <w:t>上方的云层已经全部都消失了，</w:t>
      </w:r>
      <w:r w:rsidR="002B4B05" w:rsidRPr="00DF4D1D">
        <w:rPr>
          <w:rFonts w:ascii="微软雅黑" w:eastAsia="微软雅黑" w:hAnsi="微软雅黑" w:cs="微软雅黑" w:hint="eastAsia"/>
          <w:sz w:val="22"/>
          <w:szCs w:val="22"/>
        </w:rPr>
        <w:t>就连最基本的保护层都消失不见了</w:t>
      </w:r>
      <w:r w:rsidR="00950942" w:rsidRPr="00DF4D1D">
        <w:rPr>
          <w:rFonts w:ascii="微软雅黑" w:eastAsia="微软雅黑" w:hAnsi="微软雅黑" w:cs="微软雅黑" w:hint="eastAsia"/>
          <w:sz w:val="22"/>
          <w:szCs w:val="22"/>
        </w:rPr>
        <w:t>所有的紫外线直接就照射到地面之上，让本来就没有了任何生物的大地</w:t>
      </w:r>
      <w:r w:rsidR="007E4A7F" w:rsidRPr="00DF4D1D">
        <w:rPr>
          <w:rFonts w:ascii="微软雅黑" w:eastAsia="微软雅黑" w:hAnsi="微软雅黑" w:cs="微软雅黑" w:hint="eastAsia"/>
          <w:sz w:val="22"/>
          <w:szCs w:val="22"/>
        </w:rPr>
        <w:t>再添上了</w:t>
      </w:r>
      <w:r w:rsidR="00740D4E" w:rsidRPr="00DF4D1D">
        <w:rPr>
          <w:rFonts w:ascii="微软雅黑" w:eastAsia="微软雅黑" w:hAnsi="微软雅黑" w:cs="微软雅黑" w:hint="eastAsia"/>
          <w:sz w:val="22"/>
          <w:szCs w:val="22"/>
        </w:rPr>
        <w:t>一层看不见的死亡光芒，这层光芒除非</w:t>
      </w:r>
      <w:r w:rsidR="00DF75A6" w:rsidRPr="00DF4D1D">
        <w:rPr>
          <w:rFonts w:ascii="微软雅黑" w:eastAsia="微软雅黑" w:hAnsi="微软雅黑" w:cs="微软雅黑" w:hint="eastAsia"/>
          <w:sz w:val="22"/>
          <w:szCs w:val="22"/>
        </w:rPr>
        <w:t>等到这层壁垒消失，然后让臭氧层从其他的地方的扩散到</w:t>
      </w:r>
      <w:r w:rsidR="006F0B36" w:rsidRPr="00DF4D1D">
        <w:rPr>
          <w:rFonts w:ascii="微软雅黑" w:eastAsia="微软雅黑" w:hAnsi="微软雅黑" w:cs="微软雅黑" w:hint="eastAsia"/>
          <w:sz w:val="22"/>
          <w:szCs w:val="22"/>
        </w:rPr>
        <w:t>白象国的区域阻挡住来自外层空间的紫外线</w:t>
      </w:r>
      <w:r w:rsidR="000E7E56" w:rsidRPr="00DF4D1D">
        <w:rPr>
          <w:rFonts w:ascii="微软雅黑" w:eastAsia="微软雅黑" w:hAnsi="微软雅黑" w:cs="微软雅黑" w:hint="eastAsia"/>
          <w:sz w:val="22"/>
          <w:szCs w:val="22"/>
        </w:rPr>
        <w:t>。</w:t>
      </w:r>
    </w:p>
    <w:p w14:paraId="48C33E5E" w14:textId="6D07E561" w:rsidR="009B6459" w:rsidRPr="00DF4D1D" w:rsidRDefault="009B6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余波缓缓的过去了，放射性的元素也在这次巨大的爆炸之中大多数都已经反应完成了，辐射比较大的氢的</w:t>
      </w:r>
      <w:proofErr w:type="gramStart"/>
      <w:r w:rsidRPr="00DF4D1D">
        <w:rPr>
          <w:rFonts w:ascii="微软雅黑" w:eastAsia="微软雅黑" w:hAnsi="微软雅黑" w:cs="微软雅黑" w:hint="eastAsia"/>
          <w:sz w:val="22"/>
          <w:szCs w:val="22"/>
        </w:rPr>
        <w:t>同位素氚都在</w:t>
      </w:r>
      <w:proofErr w:type="gramEnd"/>
      <w:r w:rsidRPr="00DF4D1D">
        <w:rPr>
          <w:rFonts w:ascii="微软雅黑" w:eastAsia="微软雅黑" w:hAnsi="微软雅黑" w:cs="微软雅黑" w:hint="eastAsia"/>
          <w:sz w:val="22"/>
          <w:szCs w:val="22"/>
        </w:rPr>
        <w:t>这次核爆中大致的反应完了，而</w:t>
      </w:r>
      <w:proofErr w:type="gramStart"/>
      <w:r w:rsidRPr="00DF4D1D">
        <w:rPr>
          <w:rFonts w:ascii="微软雅黑" w:eastAsia="微软雅黑" w:hAnsi="微软雅黑" w:cs="微软雅黑" w:hint="eastAsia"/>
          <w:sz w:val="22"/>
          <w:szCs w:val="22"/>
        </w:rPr>
        <w:t>氘作为</w:t>
      </w:r>
      <w:proofErr w:type="gramEnd"/>
      <w:r w:rsidRPr="00DF4D1D">
        <w:rPr>
          <w:rFonts w:ascii="微软雅黑" w:eastAsia="微软雅黑" w:hAnsi="微软雅黑" w:cs="微软雅黑" w:hint="eastAsia"/>
          <w:sz w:val="22"/>
          <w:szCs w:val="22"/>
        </w:rPr>
        <w:t>一个并不稳定的元素，几乎不会在反应后对自然界造成什么样的影响。</w:t>
      </w:r>
    </w:p>
    <w:p w14:paraId="62F7B259" w14:textId="3B3BD292" w:rsidR="009B6459" w:rsidRPr="00DF4D1D" w:rsidRDefault="009B6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其他的因为孙源玲的原因所制造出来的同位素本身就不是一个能稳定存在于自然界中的元素，在极短的时间内就将消失。</w:t>
      </w:r>
    </w:p>
    <w:p w14:paraId="010A0C26" w14:textId="04D283E3" w:rsidR="009B6459" w:rsidRPr="00DF4D1D" w:rsidRDefault="009C0A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几天的时间之后地面已经完成了冷却，一切都恢复了平静，在带足了生活物品之后可以在其中长时间的正常生活，大量的玻璃化的土地之上一点点绿色的东西都看不到了，也看不到任何生物的残骸。就算是一部分十分有钱的人修建了可以抵抗核爆的末日堡垒，依然没有办法抵挡这次十分可怕的核爆，爆炸的</w:t>
      </w:r>
      <w:r w:rsidR="00B63537" w:rsidRPr="00DF4D1D">
        <w:rPr>
          <w:rFonts w:ascii="微软雅黑" w:eastAsia="微软雅黑" w:hAnsi="微软雅黑" w:cs="微软雅黑" w:hint="eastAsia"/>
          <w:sz w:val="22"/>
          <w:szCs w:val="22"/>
        </w:rPr>
        <w:t>并不是很深，距离爆炸的中心比较近的地方也</w:t>
      </w:r>
      <w:proofErr w:type="gramStart"/>
      <w:r w:rsidR="00B63537" w:rsidRPr="00DF4D1D">
        <w:rPr>
          <w:rFonts w:ascii="微软雅黑" w:eastAsia="微软雅黑" w:hAnsi="微软雅黑" w:cs="微软雅黑" w:hint="eastAsia"/>
          <w:sz w:val="22"/>
          <w:szCs w:val="22"/>
        </w:rPr>
        <w:t>才炸下去</w:t>
      </w:r>
      <w:proofErr w:type="gramEnd"/>
      <w:r w:rsidR="00B63537" w:rsidRPr="00DF4D1D">
        <w:rPr>
          <w:rFonts w:ascii="微软雅黑" w:eastAsia="微软雅黑" w:hAnsi="微软雅黑" w:cs="微软雅黑" w:hint="eastAsia"/>
          <w:sz w:val="22"/>
          <w:szCs w:val="22"/>
        </w:rPr>
        <w:t>几十米而已，距离爆炸中心较远，距离</w:t>
      </w:r>
      <w:proofErr w:type="gramStart"/>
      <w:r w:rsidR="00B63537" w:rsidRPr="00DF4D1D">
        <w:rPr>
          <w:rFonts w:ascii="微软雅黑" w:eastAsia="微软雅黑" w:hAnsi="微软雅黑" w:cs="微软雅黑" w:hint="eastAsia"/>
          <w:sz w:val="22"/>
          <w:szCs w:val="22"/>
        </w:rPr>
        <w:t>壁垒壁垒</w:t>
      </w:r>
      <w:proofErr w:type="gramEnd"/>
      <w:r w:rsidR="00B63537" w:rsidRPr="00DF4D1D">
        <w:rPr>
          <w:rFonts w:ascii="微软雅黑" w:eastAsia="微软雅黑" w:hAnsi="微软雅黑" w:cs="微软雅黑" w:hint="eastAsia"/>
          <w:sz w:val="22"/>
          <w:szCs w:val="22"/>
        </w:rPr>
        <w:t>同样比较远的地方爆炸的深度之后几米，如果</w:t>
      </w:r>
      <w:r w:rsidR="00D80864" w:rsidRPr="00DF4D1D">
        <w:rPr>
          <w:rFonts w:ascii="微软雅黑" w:eastAsia="微软雅黑" w:hAnsi="微软雅黑" w:cs="微软雅黑" w:hint="eastAsia"/>
          <w:sz w:val="22"/>
          <w:szCs w:val="22"/>
        </w:rPr>
        <w:t>恰</w:t>
      </w:r>
      <w:r w:rsidR="00B63537" w:rsidRPr="00DF4D1D">
        <w:rPr>
          <w:rFonts w:ascii="微软雅黑" w:eastAsia="微软雅黑" w:hAnsi="微软雅黑" w:cs="微软雅黑" w:hint="eastAsia"/>
          <w:sz w:val="22"/>
          <w:szCs w:val="22"/>
        </w:rPr>
        <w:t>好有人在那种地方修建了末日堡垒或许还有存活的机会，但是已经被封闭的地面让她们能够出来的机会已经没有。</w:t>
      </w:r>
    </w:p>
    <w:p w14:paraId="4BFCCE49" w14:textId="1B1A589C" w:rsidR="00B63537" w:rsidRPr="00DF4D1D" w:rsidRDefault="00B635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在没有人发现他们的情况之下将会因为囤积的资源慢慢的消耗完在痛苦于孤独之中静静的死去。</w:t>
      </w:r>
    </w:p>
    <w:p w14:paraId="5CC6148A" w14:textId="06C10B11" w:rsidR="00D80864" w:rsidRPr="00DF4D1D" w:rsidRDefault="00D8086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爆炸削平了几乎所有的山，那些比较矮的山被直接蒸发掉，那些比较大的山被碾压为</w:t>
      </w:r>
      <w:r w:rsidRPr="00DF4D1D">
        <w:rPr>
          <w:rFonts w:ascii="微软雅黑" w:eastAsia="微软雅黑" w:hAnsi="微软雅黑" w:cs="微软雅黑" w:hint="eastAsia"/>
          <w:sz w:val="22"/>
          <w:szCs w:val="22"/>
        </w:rPr>
        <w:lastRenderedPageBreak/>
        <w:t>粉末，消散于大气之中，再往后的时间里会缓缓的沉积到昔日的土地之中。</w:t>
      </w:r>
    </w:p>
    <w:p w14:paraId="0562C655" w14:textId="22E366F5" w:rsidR="00ED2315" w:rsidRPr="00DF4D1D" w:rsidRDefault="00137F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核爆的影响范围并不止</w:t>
      </w:r>
      <w:r w:rsidR="00B34DDE" w:rsidRPr="00DF4D1D">
        <w:rPr>
          <w:rFonts w:ascii="微软雅黑" w:eastAsia="微软雅黑" w:hAnsi="微软雅黑" w:cs="微软雅黑" w:hint="eastAsia"/>
          <w:sz w:val="22"/>
          <w:szCs w:val="22"/>
        </w:rPr>
        <w:t>于大地上，还有更多的能量因为孙源玲所设立的屏障的原因，都被聚集了起来冲向了太空之中，那些原来还在观看白象国发生了什么事情的国家，现在都失去了一颗或者多颗用于观测地面的高精度观测卫星。</w:t>
      </w:r>
    </w:p>
    <w:p w14:paraId="794EAC4E" w14:textId="54097DBB" w:rsidR="00B63537" w:rsidRPr="00DF4D1D" w:rsidRDefault="00B34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至于这次会对整个世界的局面造成什么样的后果，孙源玲不想知道，李修没办法知道，其国家的人也没有办知道，这些即将要发生的变化到底是有利的还是有害的，他们并不知道。</w:t>
      </w:r>
    </w:p>
    <w:p w14:paraId="16F5604E" w14:textId="2D4DE244" w:rsidR="00B34DDE" w:rsidRPr="00DF4D1D" w:rsidRDefault="00B34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唯一能够明确的就是</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在短时间之内肯定是有相当的好处的，灭掉了一个十分讨人嫌的邻居，不仅是将文明的存在都给灭了，消失了，甚至所有的族人都没了，这其中还包括着极少一部分其他国家的公民。</w:t>
      </w:r>
    </w:p>
    <w:p w14:paraId="1B8A4042" w14:textId="27EB06F0"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E75DAE8" w14:textId="6E52F0B3"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核爆过后的一周之后，人们依然还在猜想那天到底是发生了什么样的事情，不仅是地震，还有那几乎照亮了整个地星的亮光</w:t>
      </w:r>
      <w:r w:rsidR="00CA23B6" w:rsidRPr="00DF4D1D">
        <w:rPr>
          <w:rFonts w:ascii="微软雅黑" w:eastAsia="微软雅黑" w:hAnsi="微软雅黑" w:cs="微软雅黑" w:hint="eastAsia"/>
          <w:sz w:val="22"/>
          <w:szCs w:val="22"/>
        </w:rPr>
        <w:t>，距离白象国比较近的国家在亮光消失之后那些和白象国接壤并且没有天然的屏障阻挡，所辐射出的能量也是将一部分的房屋直接蒸发，周围生物也因为这个原因消失了一部分，但这个辐射经过了屏障削弱之后影响的范围并不大。</w:t>
      </w:r>
    </w:p>
    <w:p w14:paraId="7EE8E960" w14:textId="0CDFC160" w:rsidR="00CA23B6" w:rsidRPr="00DF4D1D" w:rsidRDefault="00CA2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而没有接壤的则在这个亮光之后很是迷惑，几乎影响了全世界的闪光在消失之后并没有什么可以直观的观察到的事情，唯有空气感觉稍微清新了那么一点点。</w:t>
      </w:r>
    </w:p>
    <w:p w14:paraId="1906F5DC" w14:textId="57BF819D"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而知情的国家都</w:t>
      </w:r>
      <w:proofErr w:type="gramStart"/>
      <w:r w:rsidRPr="00DF4D1D">
        <w:rPr>
          <w:rFonts w:ascii="微软雅黑" w:eastAsia="微软雅黑" w:hAnsi="微软雅黑" w:cs="微软雅黑" w:hint="eastAsia"/>
          <w:sz w:val="22"/>
          <w:szCs w:val="22"/>
        </w:rPr>
        <w:t>畏惧着</w:t>
      </w:r>
      <w:r w:rsidR="003C2AAE" w:rsidRPr="00DF4D1D">
        <w:rPr>
          <w:rFonts w:ascii="微软雅黑" w:eastAsia="微软雅黑" w:hAnsi="微软雅黑" w:cs="微软雅黑" w:hint="eastAsia"/>
          <w:sz w:val="22"/>
          <w:szCs w:val="22"/>
        </w:rPr>
        <w:t>毁天灭</w:t>
      </w:r>
      <w:proofErr w:type="gramEnd"/>
      <w:r w:rsidR="003C2AAE" w:rsidRPr="00DF4D1D">
        <w:rPr>
          <w:rFonts w:ascii="微软雅黑" w:eastAsia="微软雅黑" w:hAnsi="微软雅黑" w:cs="微软雅黑" w:hint="eastAsia"/>
          <w:sz w:val="22"/>
          <w:szCs w:val="22"/>
        </w:rPr>
        <w:t>地</w:t>
      </w:r>
      <w:r w:rsidRPr="00DF4D1D">
        <w:rPr>
          <w:rFonts w:ascii="微软雅黑" w:eastAsia="微软雅黑" w:hAnsi="微软雅黑" w:cs="微软雅黑" w:hint="eastAsia"/>
          <w:sz w:val="22"/>
          <w:szCs w:val="22"/>
        </w:rPr>
        <w:t>的力量，不敢将事实公布出来，只能够暂时隐瞒事情的真相</w:t>
      </w:r>
      <w:r w:rsidR="00CA23B6" w:rsidRPr="00DF4D1D">
        <w:rPr>
          <w:rFonts w:ascii="微软雅黑" w:eastAsia="微软雅黑" w:hAnsi="微软雅黑" w:cs="微软雅黑" w:hint="eastAsia"/>
          <w:sz w:val="22"/>
          <w:szCs w:val="22"/>
        </w:rPr>
        <w:t>，</w:t>
      </w:r>
      <w:r w:rsidR="002915F9" w:rsidRPr="00DF4D1D">
        <w:rPr>
          <w:rFonts w:ascii="微软雅黑" w:eastAsia="微软雅黑" w:hAnsi="微软雅黑" w:cs="微软雅黑" w:hint="eastAsia"/>
          <w:sz w:val="22"/>
          <w:szCs w:val="22"/>
        </w:rPr>
        <w:t>有资格知道到底发生了什么事情的国家仅仅只有5个，而在爆炸前期正好在白象国上方的空域的卫星只有三个，分别是</w:t>
      </w:r>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的，漂亮国的以及法兰西共和国，</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漂亮国都是有实力让卫星自主的前往指定空域于查看，而法兰西共和国只是因为</w:t>
      </w:r>
      <w:r w:rsidR="002915F9" w:rsidRPr="00DF4D1D">
        <w:rPr>
          <w:rFonts w:ascii="微软雅黑" w:eastAsia="微软雅黑" w:hAnsi="微软雅黑" w:cs="微软雅黑" w:hint="eastAsia"/>
          <w:sz w:val="22"/>
          <w:szCs w:val="22"/>
        </w:rPr>
        <w:lastRenderedPageBreak/>
        <w:t>他们观测卫星恰好路过那个区域，因为自己的好奇心，于是让卫星稍微减速观测一下那个区域，只是没想到观测的时间还没有多少便因为超高强度的能量冲击让一个观测卫星直接蒸发了，同时蒸发的还有</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漂亮国的观测卫星。</w:t>
      </w:r>
    </w:p>
    <w:p w14:paraId="3BAAC906" w14:textId="2719BF6E" w:rsidR="005B5258" w:rsidRPr="00DF4D1D" w:rsidRDefault="005B52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联合协会的五个会长在核爆之后的一个周都在商量着有关于这片土地的主意，核爆过后这片土地成为了真正的意义上的无主之地，这一大片土地都是属于人联合协会的，鉴于人类联合协会的习惯，这些土地都是属于</w:t>
      </w:r>
      <w:r w:rsidR="00D146D9" w:rsidRPr="00DF4D1D">
        <w:rPr>
          <w:rFonts w:ascii="微软雅黑" w:eastAsia="微软雅黑" w:hAnsi="微软雅黑" w:cs="微软雅黑" w:hint="eastAsia"/>
          <w:sz w:val="22"/>
          <w:szCs w:val="22"/>
        </w:rPr>
        <w:t>人类联合协会的五个会长。</w:t>
      </w:r>
    </w:p>
    <w:p w14:paraId="2CA2E406" w14:textId="738261FC" w:rsidR="00B71AE4" w:rsidRPr="00DF4D1D" w:rsidRDefault="00D146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在大国都在为自己的利益争夺的时候孙源玲依然在</w:t>
      </w:r>
      <w:r w:rsidR="004D3A2B" w:rsidRPr="00DF4D1D">
        <w:rPr>
          <w:rFonts w:ascii="微软雅黑" w:eastAsia="微软雅黑" w:hAnsi="微软雅黑" w:cs="微软雅黑" w:hint="eastAsia"/>
          <w:sz w:val="22"/>
          <w:szCs w:val="22"/>
        </w:rPr>
        <w:t>摸鱼，在摸鱼的同时恢复自身，</w:t>
      </w:r>
      <w:proofErr w:type="gramStart"/>
      <w:r w:rsidR="004D3A2B" w:rsidRPr="00DF4D1D">
        <w:rPr>
          <w:rFonts w:ascii="微软雅黑" w:eastAsia="微软雅黑" w:hAnsi="微软雅黑" w:cs="微软雅黑" w:hint="eastAsia"/>
          <w:sz w:val="22"/>
          <w:szCs w:val="22"/>
        </w:rPr>
        <w:t>炫</w:t>
      </w:r>
      <w:proofErr w:type="gramEnd"/>
      <w:r w:rsidR="004D3A2B" w:rsidRPr="00DF4D1D">
        <w:rPr>
          <w:rFonts w:ascii="微软雅黑" w:eastAsia="微软雅黑" w:hAnsi="微软雅黑" w:cs="微软雅黑" w:hint="eastAsia"/>
          <w:sz w:val="22"/>
          <w:szCs w:val="22"/>
        </w:rPr>
        <w:t>技通常都伴随着巨大的</w:t>
      </w:r>
      <w:r w:rsidR="00B71AE4" w:rsidRPr="00DF4D1D">
        <w:rPr>
          <w:rFonts w:ascii="微软雅黑" w:eastAsia="微软雅黑" w:hAnsi="微软雅黑" w:cs="微软雅黑" w:hint="eastAsia"/>
          <w:sz w:val="22"/>
          <w:szCs w:val="22"/>
        </w:rPr>
        <w:t>消耗，本来能够直接炸掉整个太阳系的能量却用来精确的控制每一个原子核，还有更加微小的中子和原子核。在完成了所有的行动之后，还要筑起一个壁垒阻止能量对于周边的袭击。相比于精确的控制，限制的壁垒消耗</w:t>
      </w:r>
      <w:r w:rsidR="007F1B1C" w:rsidRPr="00DF4D1D">
        <w:rPr>
          <w:rFonts w:ascii="微软雅黑" w:eastAsia="微软雅黑" w:hAnsi="微软雅黑" w:cs="微软雅黑" w:hint="eastAsia"/>
          <w:sz w:val="22"/>
          <w:szCs w:val="22"/>
        </w:rPr>
        <w:t>的灵力</w:t>
      </w:r>
      <w:r w:rsidR="00B71AE4" w:rsidRPr="00DF4D1D">
        <w:rPr>
          <w:rFonts w:ascii="微软雅黑" w:eastAsia="微软雅黑" w:hAnsi="微软雅黑" w:cs="微软雅黑" w:hint="eastAsia"/>
          <w:sz w:val="22"/>
          <w:szCs w:val="22"/>
        </w:rPr>
        <w:t>反倒是只有很小的一部分。</w:t>
      </w:r>
    </w:p>
    <w:p w14:paraId="506CA4A9" w14:textId="4DBBE453" w:rsidR="00B34DDE" w:rsidRPr="00DF4D1D" w:rsidRDefault="00A156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w:t>
      </w:r>
      <w:r w:rsidR="002A3812" w:rsidRPr="00DF4D1D">
        <w:rPr>
          <w:rFonts w:ascii="微软雅黑" w:eastAsia="微软雅黑" w:hAnsi="微软雅黑" w:cs="微软雅黑" w:hint="eastAsia"/>
          <w:sz w:val="22"/>
          <w:szCs w:val="22"/>
        </w:rPr>
        <w:t>还在没有恢复完全吗？白象国接下来该怎么处理呢？</w:t>
      </w:r>
      <w:r w:rsidRPr="00DF4D1D">
        <w:rPr>
          <w:rFonts w:ascii="微软雅黑" w:eastAsia="微软雅黑" w:hAnsi="微软雅黑" w:cs="微软雅黑" w:hint="eastAsia"/>
          <w:sz w:val="22"/>
          <w:szCs w:val="22"/>
        </w:rPr>
        <w:t>”</w:t>
      </w:r>
    </w:p>
    <w:p w14:paraId="22277565" w14:textId="32105BC5" w:rsidR="002A3812" w:rsidRPr="00DF4D1D" w:rsidRDefault="002A38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“现在的地星还不行，害怕给炸了，放开恢复自身能量的话这个太阳系估计得消失掉一颗星球。不过白象国这个垃圾消失之后感觉心情都好了很多，只要到时候他们愿意分给我们</w:t>
      </w:r>
      <w:r w:rsidR="006F469E" w:rsidRPr="00DF4D1D">
        <w:rPr>
          <w:rFonts w:ascii="微软雅黑" w:eastAsia="微软雅黑" w:hAnsi="微软雅黑" w:cs="微软雅黑" w:hint="eastAsia"/>
          <w:sz w:val="22"/>
          <w:szCs w:val="22"/>
        </w:rPr>
        <w:t>几十</w:t>
      </w:r>
      <w:r w:rsidRPr="00DF4D1D">
        <w:rPr>
          <w:rFonts w:ascii="微软雅黑" w:eastAsia="微软雅黑" w:hAnsi="微软雅黑" w:cs="微软雅黑" w:hint="eastAsia"/>
          <w:sz w:val="22"/>
          <w:szCs w:val="22"/>
        </w:rPr>
        <w:t>平方公里的</w:t>
      </w:r>
      <w:r w:rsidR="006F469E" w:rsidRPr="00DF4D1D">
        <w:rPr>
          <w:rFonts w:ascii="微软雅黑" w:eastAsia="微软雅黑" w:hAnsi="微软雅黑" w:cs="微软雅黑" w:hint="eastAsia"/>
          <w:sz w:val="22"/>
          <w:szCs w:val="22"/>
        </w:rPr>
        <w:t>徒弟就差不多了，反正我们只是要一点土地作为我们的工业基地就够了，只是这个地方得选一个沿海地带，并且要控制一个港口</w:t>
      </w:r>
      <w:r w:rsidR="008E4E79" w:rsidRPr="00DF4D1D">
        <w:rPr>
          <w:rFonts w:ascii="微软雅黑" w:eastAsia="微软雅黑" w:hAnsi="微软雅黑" w:cs="微软雅黑" w:hint="eastAsia"/>
          <w:sz w:val="22"/>
          <w:szCs w:val="22"/>
        </w:rPr>
        <w:t>，嗯差不多就这样了，这些天人类联合协会的那五个会长</w:t>
      </w:r>
      <w:proofErr w:type="gramStart"/>
      <w:r w:rsidR="008E4E79" w:rsidRPr="00DF4D1D">
        <w:rPr>
          <w:rFonts w:ascii="微软雅黑" w:eastAsia="微软雅黑" w:hAnsi="微软雅黑" w:cs="微软雅黑" w:hint="eastAsia"/>
          <w:sz w:val="22"/>
          <w:szCs w:val="22"/>
        </w:rPr>
        <w:t>估摸着</w:t>
      </w:r>
      <w:proofErr w:type="gramEnd"/>
      <w:r w:rsidR="008E4E79" w:rsidRPr="00DF4D1D">
        <w:rPr>
          <w:rFonts w:ascii="微软雅黑" w:eastAsia="微软雅黑" w:hAnsi="微软雅黑" w:cs="微软雅黑" w:hint="eastAsia"/>
          <w:sz w:val="22"/>
          <w:szCs w:val="22"/>
        </w:rPr>
        <w:t>就在商量该怎么分割这一片地方，是时候去参与一脚了，不然到时候想要分下来个及时平方公里的土地也麻烦的要死。</w:t>
      </w:r>
      <w:r w:rsidRPr="00DF4D1D">
        <w:rPr>
          <w:rFonts w:ascii="微软雅黑" w:eastAsia="微软雅黑" w:hAnsi="微软雅黑" w:cs="微软雅黑" w:hint="eastAsia"/>
          <w:sz w:val="22"/>
          <w:szCs w:val="22"/>
        </w:rPr>
        <w:t>”</w:t>
      </w:r>
    </w:p>
    <w:p w14:paraId="34F366AC" w14:textId="75A8447C" w:rsidR="00D146D9" w:rsidRPr="00DF4D1D" w:rsidRDefault="00D146D9">
      <w:pPr>
        <w:rPr>
          <w:rFonts w:ascii="微软雅黑" w:eastAsia="微软雅黑" w:hAnsi="微软雅黑" w:cs="微软雅黑"/>
          <w:sz w:val="22"/>
          <w:szCs w:val="22"/>
        </w:rPr>
      </w:pPr>
    </w:p>
    <w:p w14:paraId="53585071" w14:textId="7E12E194" w:rsidR="002B751F" w:rsidRPr="00DF4D1D" w:rsidRDefault="002B751F">
      <w:pPr>
        <w:rPr>
          <w:rFonts w:ascii="微软雅黑" w:eastAsia="微软雅黑" w:hAnsi="微软雅黑" w:cs="微软雅黑"/>
          <w:sz w:val="22"/>
          <w:szCs w:val="22"/>
        </w:rPr>
      </w:pPr>
    </w:p>
    <w:p w14:paraId="3564E580" w14:textId="71842E84" w:rsidR="002B751F" w:rsidRPr="00DF4D1D" w:rsidRDefault="002B751F" w:rsidP="00D1292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第一百四十一章</w:t>
      </w:r>
      <w:r w:rsidR="00D12926" w:rsidRPr="00DF4D1D">
        <w:rPr>
          <w:rFonts w:ascii="微软雅黑" w:eastAsia="微软雅黑" w:hAnsi="微软雅黑" w:cs="微软雅黑" w:hint="eastAsia"/>
          <w:sz w:val="22"/>
          <w:szCs w:val="22"/>
        </w:rPr>
        <w:t xml:space="preserve"> </w:t>
      </w:r>
      <w:r w:rsidR="00D12926" w:rsidRPr="00DF4D1D">
        <w:rPr>
          <w:rFonts w:ascii="微软雅黑" w:eastAsia="微软雅黑" w:hAnsi="微软雅黑" w:cs="微软雅黑"/>
          <w:sz w:val="22"/>
          <w:szCs w:val="22"/>
        </w:rPr>
        <w:t xml:space="preserve"> </w:t>
      </w:r>
      <w:r w:rsidR="00D12926" w:rsidRPr="00DF4D1D">
        <w:rPr>
          <w:rFonts w:ascii="微软雅黑" w:eastAsia="微软雅黑" w:hAnsi="微软雅黑" w:cs="微软雅黑" w:hint="eastAsia"/>
          <w:sz w:val="22"/>
          <w:szCs w:val="22"/>
        </w:rPr>
        <w:t>土地分割</w:t>
      </w:r>
    </w:p>
    <w:p w14:paraId="7883AF50" w14:textId="74D72136" w:rsidR="002B751F" w:rsidRPr="00DF4D1D" w:rsidRDefault="00F12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啥也没有的土地，一眼望去全是已经玻璃化的土壤，表面啥都没有了，短时间之内没</w:t>
      </w:r>
      <w:r w:rsidRPr="00DF4D1D">
        <w:rPr>
          <w:rFonts w:ascii="微软雅黑" w:eastAsia="微软雅黑" w:hAnsi="微软雅黑" w:cs="微软雅黑" w:hint="eastAsia"/>
          <w:sz w:val="22"/>
          <w:szCs w:val="22"/>
        </w:rPr>
        <w:lastRenderedPageBreak/>
        <w:t>有了任何的农业价值，想要种地需要将表面上数厘米的已经融化的土壤给祛除了，并且还要浇水，为这十分干燥的土地增加那么一些湿度，让农作物可以在这样的环境之下存活下来。</w:t>
      </w:r>
    </w:p>
    <w:p w14:paraId="5B16658A" w14:textId="3E1CA02D" w:rsidR="00D12926" w:rsidRPr="00DF4D1D" w:rsidRDefault="00F12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核爆的威力实在是十分的巨大，导致整个白象国的山几乎都消失了，只剩下为数不多的小山丘和一个无比巨大的坑，在往后的时间里面雨水再次落下，水将会聚集于此，如果不做处理将会失去一大部分的可用土地</w:t>
      </w:r>
      <w:r w:rsidR="00B73E2A" w:rsidRPr="00DF4D1D">
        <w:rPr>
          <w:rFonts w:ascii="微软雅黑" w:eastAsia="微软雅黑" w:hAnsi="微软雅黑" w:cs="微软雅黑" w:hint="eastAsia"/>
          <w:sz w:val="22"/>
          <w:szCs w:val="22"/>
        </w:rPr>
        <w:t>变成装满了雨水的湖泊，这些湖泊还有可能因为地表的玻璃层的破碎让地底的一些矿物质疯狂的溶解在湖泊之中</w:t>
      </w:r>
      <w:r w:rsidR="00775E88" w:rsidRPr="00DF4D1D">
        <w:rPr>
          <w:rFonts w:ascii="微软雅黑" w:eastAsia="微软雅黑" w:hAnsi="微软雅黑" w:cs="微软雅黑" w:hint="eastAsia"/>
          <w:sz w:val="22"/>
          <w:szCs w:val="22"/>
        </w:rPr>
        <w:t>，这些矿物也</w:t>
      </w:r>
      <w:proofErr w:type="gramStart"/>
      <w:r w:rsidR="00775E88" w:rsidRPr="00DF4D1D">
        <w:rPr>
          <w:rFonts w:ascii="微软雅黑" w:eastAsia="微软雅黑" w:hAnsi="微软雅黑" w:cs="微软雅黑" w:hint="eastAsia"/>
          <w:sz w:val="22"/>
          <w:szCs w:val="22"/>
        </w:rPr>
        <w:t>许是没</w:t>
      </w:r>
      <w:proofErr w:type="gramEnd"/>
      <w:r w:rsidR="00775E88" w:rsidRPr="00DF4D1D">
        <w:rPr>
          <w:rFonts w:ascii="微软雅黑" w:eastAsia="微软雅黑" w:hAnsi="微软雅黑" w:cs="微软雅黑" w:hint="eastAsia"/>
          <w:sz w:val="22"/>
          <w:szCs w:val="22"/>
        </w:rPr>
        <w:t>有害的，但是却不一定利于生物的生存，如果是大量的地底盐矿将会变成一个巨大的内海。</w:t>
      </w:r>
    </w:p>
    <w:p w14:paraId="6B39B2F0" w14:textId="032FB093" w:rsidR="00775E88" w:rsidRPr="00DF4D1D" w:rsidRDefault="00B53E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不过这些只要基础设施处理得当，雨水和其他的生活用水都不会在这个巨大的坑洞之中堆积，而且因为这个巨大的坑洞想要取得地下水将会是一件十分容易的事情，在这样的环境之下，</w:t>
      </w:r>
      <w:r w:rsidR="005D6580" w:rsidRPr="00DF4D1D">
        <w:rPr>
          <w:rFonts w:ascii="微软雅黑" w:eastAsia="微软雅黑" w:hAnsi="微软雅黑" w:cs="微软雅黑" w:hint="eastAsia"/>
          <w:sz w:val="22"/>
          <w:szCs w:val="22"/>
        </w:rPr>
        <w:t>如果拥有一些比较稀有的矿脉或者是石油天然气等这些化工原料开采的难度都会极大幅度的降低，达到中东那些地方石油开采条件都是</w:t>
      </w:r>
      <w:r w:rsidR="000D04F9" w:rsidRPr="00DF4D1D">
        <w:rPr>
          <w:rFonts w:ascii="微软雅黑" w:eastAsia="微软雅黑" w:hAnsi="微软雅黑" w:cs="微软雅黑" w:hint="eastAsia"/>
          <w:sz w:val="22"/>
          <w:szCs w:val="22"/>
        </w:rPr>
        <w:t>相对的容易</w:t>
      </w:r>
      <w:r w:rsidR="005D6580" w:rsidRPr="00DF4D1D">
        <w:rPr>
          <w:rFonts w:ascii="微软雅黑" w:eastAsia="微软雅黑" w:hAnsi="微软雅黑" w:cs="微软雅黑" w:hint="eastAsia"/>
          <w:sz w:val="22"/>
          <w:szCs w:val="22"/>
        </w:rPr>
        <w:t>。</w:t>
      </w:r>
    </w:p>
    <w:p w14:paraId="5FAEA811" w14:textId="0F7D7B58" w:rsidR="005D6580" w:rsidRPr="00DF4D1D" w:rsidRDefault="000721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被核平后</w:t>
      </w:r>
      <w:proofErr w:type="gramEnd"/>
      <w:r w:rsidRPr="00DF4D1D">
        <w:rPr>
          <w:rFonts w:ascii="微软雅黑" w:eastAsia="微软雅黑" w:hAnsi="微软雅黑" w:cs="微软雅黑" w:hint="eastAsia"/>
          <w:sz w:val="22"/>
          <w:szCs w:val="22"/>
        </w:rPr>
        <w:t>的土地农业价值降低了，但是工业价值却大幅度的上升，平整的土地就是最好工业用地，主要在建设的时候建设好合适的工业废料排放设施，数百万平方公里的地方都是十分优秀的工业用地。</w:t>
      </w:r>
    </w:p>
    <w:p w14:paraId="5BF19CC9" w14:textId="66C26F13" w:rsidR="00B50A2D" w:rsidRPr="00DF4D1D" w:rsidRDefault="00B50A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在人类联合协会的会场之中，五个国家的会长正在十分激烈的商谈着</w:t>
      </w:r>
      <w:r w:rsidR="00A15882" w:rsidRPr="00DF4D1D">
        <w:rPr>
          <w:rFonts w:ascii="微软雅黑" w:eastAsia="微软雅黑" w:hAnsi="微软雅黑" w:cs="微软雅黑" w:hint="eastAsia"/>
          <w:sz w:val="22"/>
          <w:szCs w:val="22"/>
        </w:rPr>
        <w:t>如果瓜分土地，最为激烈的就属</w:t>
      </w:r>
      <w:r w:rsidR="00BC215B">
        <w:rPr>
          <w:rFonts w:ascii="微软雅黑" w:eastAsia="微软雅黑" w:hAnsi="微软雅黑" w:cs="微软雅黑" w:hint="eastAsia"/>
          <w:sz w:val="22"/>
          <w:szCs w:val="22"/>
        </w:rPr>
        <w:t>兔砸</w:t>
      </w:r>
      <w:r w:rsidR="00A15882" w:rsidRPr="00DF4D1D">
        <w:rPr>
          <w:rFonts w:ascii="微软雅黑" w:eastAsia="微软雅黑" w:hAnsi="微软雅黑" w:cs="微软雅黑" w:hint="eastAsia"/>
          <w:sz w:val="22"/>
          <w:szCs w:val="22"/>
        </w:rPr>
        <w:t>，漂亮过和</w:t>
      </w:r>
      <w:proofErr w:type="gramStart"/>
      <w:r w:rsidR="0099324E" w:rsidRPr="00DF4D1D">
        <w:rPr>
          <w:rFonts w:ascii="微软雅黑" w:eastAsia="微软雅黑" w:hAnsi="微软雅黑" w:cs="微软雅黑" w:hint="eastAsia"/>
          <w:sz w:val="22"/>
          <w:szCs w:val="22"/>
        </w:rPr>
        <w:t>白熊国</w:t>
      </w:r>
      <w:proofErr w:type="gramEnd"/>
      <w:r w:rsidR="00A15882" w:rsidRPr="00DF4D1D">
        <w:rPr>
          <w:rFonts w:ascii="微软雅黑" w:eastAsia="微软雅黑" w:hAnsi="微软雅黑" w:cs="微软雅黑" w:hint="eastAsia"/>
          <w:sz w:val="22"/>
          <w:szCs w:val="22"/>
        </w:rPr>
        <w:t>了其他的两个连自己的主权都不是自己的了，自己的实力也不怎么行，说话都硬气不起来，到时候能够吃到一点残羹剩饭那也是很不错的了。</w:t>
      </w:r>
    </w:p>
    <w:p w14:paraId="61C4487F" w14:textId="5CE4A022" w:rsidR="002E6CEA"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在人类联合协会的会议室之中……</w:t>
      </w:r>
    </w:p>
    <w:p w14:paraId="4FCCB024" w14:textId="71866BBE" w:rsidR="00A15882"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“事情就这样我们要这儿的1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万平方公里的地，我们的要求已经很低了，只要1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lastRenderedPageBreak/>
        <w:t>万平方公里，各位都是知道的一件事，我们对于土地是十分执着的，现在已经是做出最大的忍让，同样的事情我不想过多的重复。”</w:t>
      </w:r>
    </w:p>
    <w:p w14:paraId="7FB349FC" w14:textId="77777777" w:rsidR="00971D27"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“我知道你们对于土地的占有十分的重视，在历史之上在停止了扩张之后便一直坚守自己的国土，没有任何的激进的动作，但是面对着任何的入侵者都是</w:t>
      </w:r>
      <w:r w:rsidR="00971D27" w:rsidRPr="00DF4D1D">
        <w:rPr>
          <w:rFonts w:ascii="微软雅黑" w:eastAsia="微软雅黑" w:hAnsi="微软雅黑" w:cs="微软雅黑" w:hint="eastAsia"/>
          <w:sz w:val="22"/>
          <w:szCs w:val="22"/>
        </w:rPr>
        <w:t>本着国土寸步不让的态度，曾经因为自己的祖先的过失，失去了一部分土地的主权，在解决了自己的内忧之后腾出手来的第一件事情便是以各种各样的手段收回自己土地所有主权。</w:t>
      </w:r>
    </w:p>
    <w:p w14:paraId="52316D6B" w14:textId="0B6F4BA4" w:rsidR="00971D27"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可是我没有记错的话，你们还要一片土地因为各种各样的原因还在没有完全的回归，只要你们选择这块1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平方公里的地，我们就可以帮助你解决这所有的麻烦。</w:t>
      </w:r>
      <w:r w:rsidR="002E6CEA" w:rsidRPr="00DF4D1D">
        <w:rPr>
          <w:rFonts w:ascii="微软雅黑" w:eastAsia="微软雅黑" w:hAnsi="微软雅黑" w:cs="微软雅黑" w:hint="eastAsia"/>
          <w:sz w:val="22"/>
          <w:szCs w:val="22"/>
        </w:rPr>
        <w:t>”</w:t>
      </w:r>
    </w:p>
    <w:p w14:paraId="1A71726C" w14:textId="77777777" w:rsidR="00971D27"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“亲爱的朋友，我们的要求还是那样，至少需要</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万平方公里的面积，要求并不多只要适合种植各种农作物以及成为工业用地比较合适就可以，农业我们可以自己改造。</w:t>
      </w:r>
    </w:p>
    <w:p w14:paraId="3F273616" w14:textId="7239C57B" w:rsidR="00E25204"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我们自己的境内的土地实在是不太适合大规模的农业生产和工业基地的建设，而且天气也相对的恶劣，</w:t>
      </w:r>
      <w:r w:rsidR="00E25204" w:rsidRPr="00DF4D1D">
        <w:rPr>
          <w:rFonts w:ascii="微软雅黑" w:eastAsia="微软雅黑" w:hAnsi="微软雅黑" w:cs="微软雅黑" w:hint="eastAsia"/>
          <w:sz w:val="22"/>
          <w:szCs w:val="22"/>
        </w:rPr>
        <w:t>这是我们必须的。</w:t>
      </w:r>
      <w:r w:rsidRPr="00DF4D1D">
        <w:rPr>
          <w:rFonts w:ascii="微软雅黑" w:eastAsia="微软雅黑" w:hAnsi="微软雅黑" w:cs="微软雅黑" w:hint="eastAsia"/>
          <w:sz w:val="22"/>
          <w:szCs w:val="22"/>
        </w:rPr>
        <w:t>”</w:t>
      </w:r>
    </w:p>
    <w:p w14:paraId="2D5A01B0" w14:textId="3901366B" w:rsidR="00E25204"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其余两个国家表示你们挑，你们选，等你们选过了就是我们的了，到时候如果有什么异议的话我们在私下商量一下。</w:t>
      </w:r>
    </w:p>
    <w:p w14:paraId="5F00C533" w14:textId="40E9A360" w:rsidR="00E25204"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这场谈判在最开始的时候各个代表还是十分克制，语言也是相对的比较客气，但是随着谈判的深入，各国越来越没有耐心了，来谈判的人也是换了一批又一批，脾气也是从原来的平和变得越来越激进，然后开始</w:t>
      </w:r>
      <w:proofErr w:type="gramStart"/>
      <w:r w:rsidRPr="00DF4D1D">
        <w:rPr>
          <w:rFonts w:ascii="微软雅黑" w:eastAsia="微软雅黑" w:hAnsi="微软雅黑" w:cs="微软雅黑" w:hint="eastAsia"/>
          <w:sz w:val="22"/>
          <w:szCs w:val="22"/>
        </w:rPr>
        <w:t>揭</w:t>
      </w:r>
      <w:proofErr w:type="gramEnd"/>
      <w:r w:rsidRPr="00DF4D1D">
        <w:rPr>
          <w:rFonts w:ascii="微软雅黑" w:eastAsia="微软雅黑" w:hAnsi="微软雅黑" w:cs="微软雅黑" w:hint="eastAsia"/>
          <w:sz w:val="22"/>
          <w:szCs w:val="22"/>
        </w:rPr>
        <w:t>伤疤，而且这些伤疤也是越来越深入，一些祖先才有的事情都被捅了出来，如果不是不能打架，不然的话可能已经打起来了。</w:t>
      </w:r>
    </w:p>
    <w:p w14:paraId="0634D7A7" w14:textId="68D0AFA1" w:rsidR="00714E68"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吵的最凶的两个国家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和漂亮国从一开始就吵得不可开交，谁也不让</w:t>
      </w:r>
      <w:r w:rsidR="00E1104C" w:rsidRPr="00DF4D1D">
        <w:rPr>
          <w:rFonts w:ascii="微软雅黑" w:eastAsia="微软雅黑" w:hAnsi="微软雅黑" w:cs="微软雅黑" w:hint="eastAsia"/>
          <w:sz w:val="22"/>
          <w:szCs w:val="22"/>
        </w:rPr>
        <w:t>谁</w:t>
      </w:r>
      <w:r w:rsidR="00552FFB" w:rsidRPr="00DF4D1D">
        <w:rPr>
          <w:rFonts w:ascii="微软雅黑" w:eastAsia="微软雅黑" w:hAnsi="微软雅黑" w:cs="微软雅黑" w:hint="eastAsia"/>
          <w:sz w:val="22"/>
          <w:szCs w:val="22"/>
        </w:rPr>
        <w:t>，虽然漂亮国被迫签了一个十分耻辱的条约，而且综合国力和尖端科技相比于</w:t>
      </w:r>
      <w:proofErr w:type="gramStart"/>
      <w:r w:rsidR="00BC215B">
        <w:rPr>
          <w:rFonts w:ascii="微软雅黑" w:eastAsia="微软雅黑" w:hAnsi="微软雅黑" w:cs="微软雅黑" w:hint="eastAsia"/>
          <w:sz w:val="22"/>
          <w:szCs w:val="22"/>
        </w:rPr>
        <w:t>兔砸</w:t>
      </w:r>
      <w:r w:rsidR="00552FFB" w:rsidRPr="00DF4D1D">
        <w:rPr>
          <w:rFonts w:ascii="微软雅黑" w:eastAsia="微软雅黑" w:hAnsi="微软雅黑" w:cs="微软雅黑" w:hint="eastAsia"/>
          <w:sz w:val="22"/>
          <w:szCs w:val="22"/>
        </w:rPr>
        <w:t>依然</w:t>
      </w:r>
      <w:proofErr w:type="gramEnd"/>
      <w:r w:rsidR="00552FFB" w:rsidRPr="00DF4D1D">
        <w:rPr>
          <w:rFonts w:ascii="微软雅黑" w:eastAsia="微软雅黑" w:hAnsi="微软雅黑" w:cs="微软雅黑" w:hint="eastAsia"/>
          <w:sz w:val="22"/>
          <w:szCs w:val="22"/>
        </w:rPr>
        <w:t>有十分遥远的距离</w:t>
      </w:r>
      <w:r w:rsidR="00714E68"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要是</w:t>
      </w:r>
      <w:proofErr w:type="gramEnd"/>
      <w:r w:rsidR="00714E68" w:rsidRPr="00DF4D1D">
        <w:rPr>
          <w:rFonts w:ascii="微软雅黑" w:eastAsia="微软雅黑" w:hAnsi="微软雅黑" w:cs="微软雅黑" w:hint="eastAsia"/>
          <w:sz w:val="22"/>
          <w:szCs w:val="22"/>
        </w:rPr>
        <w:t>想要的话完全可以将漂亮国按在地上摩擦，只要拿出那些协议然后开着宇宙战舰去漂亮国的头顶上转转然后再打掉几颗不怎么紧要的卫星以及一些地</w:t>
      </w:r>
      <w:r w:rsidR="00714E68" w:rsidRPr="00DF4D1D">
        <w:rPr>
          <w:rFonts w:ascii="微软雅黑" w:eastAsia="微软雅黑" w:hAnsi="微软雅黑" w:cs="微软雅黑" w:hint="eastAsia"/>
          <w:sz w:val="22"/>
          <w:szCs w:val="22"/>
        </w:rPr>
        <w:lastRenderedPageBreak/>
        <w:t>面目标，到时候就算是他们不同意也不得不同意。</w:t>
      </w:r>
    </w:p>
    <w:p w14:paraId="46C3B500" w14:textId="659EDF6E" w:rsidR="00714E68"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方面</w:t>
      </w:r>
      <w:proofErr w:type="gramEnd"/>
      <w:r w:rsidR="00714E68" w:rsidRPr="00DF4D1D">
        <w:rPr>
          <w:rFonts w:ascii="微软雅黑" w:eastAsia="微软雅黑" w:hAnsi="微软雅黑" w:cs="微软雅黑" w:hint="eastAsia"/>
          <w:sz w:val="22"/>
          <w:szCs w:val="22"/>
        </w:rPr>
        <w:t>经过了这么长时间的墨迹之后已经有些失去耐心了，一个本来自己的要求就不过分只是选择的一个地和自己的接壤并且强行近海，</w:t>
      </w:r>
      <w:r w:rsidR="00C264CC" w:rsidRPr="00DF4D1D">
        <w:rPr>
          <w:rFonts w:ascii="微软雅黑" w:eastAsia="微软雅黑" w:hAnsi="微软雅黑" w:cs="微软雅黑" w:hint="eastAsia"/>
          <w:sz w:val="22"/>
          <w:szCs w:val="22"/>
        </w:rPr>
        <w:t>拥有但不限于一个港口</w:t>
      </w:r>
      <w:r w:rsidR="000C5E7D" w:rsidRPr="00DF4D1D">
        <w:rPr>
          <w:rFonts w:ascii="微软雅黑" w:eastAsia="微软雅黑" w:hAnsi="微软雅黑" w:cs="微软雅黑" w:hint="eastAsia"/>
          <w:sz w:val="22"/>
          <w:szCs w:val="22"/>
        </w:rPr>
        <w:t>，让自身选择的土地变得十分的狭长。</w:t>
      </w:r>
    </w:p>
    <w:p w14:paraId="209BE3E1" w14:textId="7EFDBA8E" w:rsidR="000C5E7D" w:rsidRPr="00DF4D1D" w:rsidRDefault="000C5E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不过现在看来还是得打压一下漂亮国了，忍耐了这么长的时间，已经给了漂亮国这样的 好处了还在不知足。</w:t>
      </w:r>
    </w:p>
    <w:p w14:paraId="3E7C569F" w14:textId="4A49632A" w:rsidR="00DA7C25"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小段的休息之后，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拿出</w:t>
      </w:r>
      <w:proofErr w:type="gramStart"/>
      <w:r w:rsidRPr="00DF4D1D">
        <w:rPr>
          <w:rFonts w:ascii="微软雅黑" w:eastAsia="微软雅黑" w:hAnsi="微软雅黑" w:cs="微软雅黑" w:hint="eastAsia"/>
          <w:sz w:val="22"/>
          <w:szCs w:val="22"/>
        </w:rPr>
        <w:t>了两踏协议</w:t>
      </w:r>
      <w:proofErr w:type="gramEnd"/>
      <w:r w:rsidRPr="00DF4D1D">
        <w:rPr>
          <w:rFonts w:ascii="微软雅黑" w:eastAsia="微软雅黑" w:hAnsi="微软雅黑" w:cs="微软雅黑" w:hint="eastAsia"/>
          <w:sz w:val="22"/>
          <w:szCs w:val="22"/>
        </w:rPr>
        <w:t>。</w:t>
      </w:r>
    </w:p>
    <w:p w14:paraId="1FA852AC" w14:textId="77777777" w:rsidR="00DA7C25"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“我们的要求是十分的合理切正常的，为了维持和各位相对友好的关系，做出最大的克制，但是任然有人觉得自己是个人物，觉得自己很不得了。</w:t>
      </w:r>
    </w:p>
    <w:p w14:paraId="66EAD8E3" w14:textId="2558B25A" w:rsidR="000C5E7D"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我个人认为这是不好的 </w:t>
      </w:r>
      <w:r w:rsidR="003A1E02" w:rsidRPr="00DF4D1D">
        <w:rPr>
          <w:rFonts w:ascii="微软雅黑" w:eastAsia="微软雅黑" w:hAnsi="微软雅黑" w:cs="微软雅黑" w:hint="eastAsia"/>
          <w:sz w:val="22"/>
          <w:szCs w:val="22"/>
        </w:rPr>
        <w:t>，这不仅对于和平发展有着巨大阻碍，对于我们的友情又是一种破坏。</w:t>
      </w:r>
      <w:r w:rsidRPr="00DF4D1D">
        <w:rPr>
          <w:rFonts w:ascii="微软雅黑" w:eastAsia="微软雅黑" w:hAnsi="微软雅黑" w:cs="微软雅黑" w:hint="eastAsia"/>
          <w:sz w:val="22"/>
          <w:szCs w:val="22"/>
        </w:rPr>
        <w:t>”</w:t>
      </w:r>
      <w:r w:rsidR="003A1E02" w:rsidRPr="00DF4D1D">
        <w:rPr>
          <w:rFonts w:ascii="微软雅黑" w:eastAsia="微软雅黑" w:hAnsi="微软雅黑" w:cs="微软雅黑" w:hint="eastAsia"/>
          <w:sz w:val="22"/>
          <w:szCs w:val="22"/>
        </w:rPr>
        <w:t>说罢，</w:t>
      </w:r>
      <w:proofErr w:type="gramStart"/>
      <w:r w:rsidR="00BC215B">
        <w:rPr>
          <w:rFonts w:ascii="微软雅黑" w:eastAsia="微软雅黑" w:hAnsi="微软雅黑" w:cs="微软雅黑" w:hint="eastAsia"/>
          <w:sz w:val="22"/>
          <w:szCs w:val="22"/>
        </w:rPr>
        <w:t>兔砸</w:t>
      </w:r>
      <w:r w:rsidR="003A1E02" w:rsidRPr="00DF4D1D">
        <w:rPr>
          <w:rFonts w:ascii="微软雅黑" w:eastAsia="微软雅黑" w:hAnsi="微软雅黑" w:cs="微软雅黑" w:hint="eastAsia"/>
          <w:sz w:val="22"/>
          <w:szCs w:val="22"/>
        </w:rPr>
        <w:t>方面</w:t>
      </w:r>
      <w:proofErr w:type="gramEnd"/>
      <w:r w:rsidR="003A1E02" w:rsidRPr="00DF4D1D">
        <w:rPr>
          <w:rFonts w:ascii="微软雅黑" w:eastAsia="微软雅黑" w:hAnsi="微软雅黑" w:cs="微软雅黑" w:hint="eastAsia"/>
          <w:sz w:val="22"/>
          <w:szCs w:val="22"/>
        </w:rPr>
        <w:t>的人拿出</w:t>
      </w:r>
      <w:proofErr w:type="gramStart"/>
      <w:r w:rsidR="003A1E02" w:rsidRPr="00DF4D1D">
        <w:rPr>
          <w:rFonts w:ascii="微软雅黑" w:eastAsia="微软雅黑" w:hAnsi="微软雅黑" w:cs="微软雅黑" w:hint="eastAsia"/>
          <w:sz w:val="22"/>
          <w:szCs w:val="22"/>
        </w:rPr>
        <w:t>了两踏薄厚</w:t>
      </w:r>
      <w:proofErr w:type="gramEnd"/>
      <w:r w:rsidR="003A1E02" w:rsidRPr="00DF4D1D">
        <w:rPr>
          <w:rFonts w:ascii="微软雅黑" w:eastAsia="微软雅黑" w:hAnsi="微软雅黑" w:cs="微软雅黑" w:hint="eastAsia"/>
          <w:sz w:val="22"/>
          <w:szCs w:val="22"/>
        </w:rPr>
        <w:t>差距有点大的协议。在协议拿出来的那一刻，漂亮国的代表突然就咽气了，大不列颠及爱尔兰联合王国则表示呵呵，我就没有怎么参与竞争，只是来看看有没有剩饭可以</w:t>
      </w:r>
      <w:proofErr w:type="gramStart"/>
      <w:r w:rsidR="003A1E02" w:rsidRPr="00DF4D1D">
        <w:rPr>
          <w:rFonts w:ascii="微软雅黑" w:eastAsia="微软雅黑" w:hAnsi="微软雅黑" w:cs="微软雅黑" w:hint="eastAsia"/>
          <w:sz w:val="22"/>
          <w:szCs w:val="22"/>
        </w:rPr>
        <w:t>捡点</w:t>
      </w:r>
      <w:proofErr w:type="gramEnd"/>
      <w:r w:rsidR="003A1E02" w:rsidRPr="00DF4D1D">
        <w:rPr>
          <w:rFonts w:ascii="微软雅黑" w:eastAsia="微软雅黑" w:hAnsi="微软雅黑" w:cs="微软雅黑" w:hint="eastAsia"/>
          <w:sz w:val="22"/>
          <w:szCs w:val="22"/>
        </w:rPr>
        <w:t>来吃。</w:t>
      </w:r>
    </w:p>
    <w:p w14:paraId="0D988BAD" w14:textId="11122DA4" w:rsidR="003A1E02" w:rsidRPr="00DF4D1D" w:rsidRDefault="0083620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诶诶</w:t>
      </w:r>
      <w:proofErr w:type="gramEnd"/>
      <w:r w:rsidRPr="00DF4D1D">
        <w:rPr>
          <w:rFonts w:ascii="微软雅黑" w:eastAsia="微软雅黑" w:hAnsi="微软雅黑" w:cs="微软雅黑" w:hint="eastAsia"/>
          <w:sz w:val="22"/>
          <w:szCs w:val="22"/>
        </w:rPr>
        <w:t>，你们这就淹了啊？真是没有意思，还想说看看好戏，曾经的霸主，经过隐忍再次回到了曾经的霸主地位，不过从今天的情况来看，这个主角变了啊。”</w:t>
      </w:r>
    </w:p>
    <w:p w14:paraId="016D9C29" w14:textId="2144B361" w:rsidR="0083620C" w:rsidRPr="00DF4D1D" w:rsidRDefault="0083620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孙源玲笑嘻嘻的出现在了众人的眼前，有些人十分的惊讶，有些人则只是稍稍的震惊了一下之后便释然了，</w:t>
      </w:r>
      <w:r w:rsidR="00ED7C63" w:rsidRPr="00DF4D1D">
        <w:rPr>
          <w:rFonts w:ascii="微软雅黑" w:eastAsia="微软雅黑" w:hAnsi="微软雅黑" w:cs="微软雅黑" w:hint="eastAsia"/>
          <w:sz w:val="22"/>
          <w:szCs w:val="22"/>
        </w:rPr>
        <w:t>这样的事情又不是第一次遇到了。</w:t>
      </w:r>
    </w:p>
    <w:p w14:paraId="63A25E9D" w14:textId="62C80248" w:rsidR="00ED7C63" w:rsidRPr="00DF4D1D" w:rsidRDefault="00ED7C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“各位如果没有什么意见的话要不要听我说说呢？”场上一阵的沉默</w:t>
      </w:r>
      <w:r w:rsidR="00A229D4" w:rsidRPr="00DF4D1D">
        <w:rPr>
          <w:rFonts w:ascii="微软雅黑" w:eastAsia="微软雅黑" w:hAnsi="微软雅黑" w:cs="微软雅黑" w:hint="eastAsia"/>
          <w:sz w:val="22"/>
          <w:szCs w:val="22"/>
        </w:rPr>
        <w:t>，没有人敢说话。</w:t>
      </w:r>
    </w:p>
    <w:p w14:paraId="1FD9FB49" w14:textId="77777777" w:rsidR="0099324E" w:rsidRPr="00DF4D1D" w:rsidRDefault="00A229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“哦~看来各位是没有什么意见咯？</w:t>
      </w:r>
      <w:r w:rsidR="0099324E" w:rsidRPr="00DF4D1D">
        <w:rPr>
          <w:rFonts w:ascii="微软雅黑" w:eastAsia="微软雅黑" w:hAnsi="微软雅黑" w:cs="微软雅黑" w:hint="eastAsia"/>
          <w:sz w:val="22"/>
          <w:szCs w:val="22"/>
        </w:rPr>
        <w:t>那我就来说</w:t>
      </w:r>
      <w:proofErr w:type="gramStart"/>
      <w:r w:rsidR="0099324E" w:rsidRPr="00DF4D1D">
        <w:rPr>
          <w:rFonts w:ascii="微软雅黑" w:eastAsia="微软雅黑" w:hAnsi="微软雅黑" w:cs="微软雅黑" w:hint="eastAsia"/>
          <w:sz w:val="22"/>
          <w:szCs w:val="22"/>
        </w:rPr>
        <w:t>说</w:t>
      </w:r>
      <w:proofErr w:type="gramEnd"/>
      <w:r w:rsidR="0099324E" w:rsidRPr="00DF4D1D">
        <w:rPr>
          <w:rFonts w:ascii="微软雅黑" w:eastAsia="微软雅黑" w:hAnsi="微软雅黑" w:cs="微软雅黑" w:hint="eastAsia"/>
          <w:sz w:val="22"/>
          <w:szCs w:val="22"/>
        </w:rPr>
        <w:t>，我想想啊——</w:t>
      </w:r>
    </w:p>
    <w:p w14:paraId="4E919D1A" w14:textId="2682FF0E"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我要个1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万平方公里的土地——在沿海地带，没啥意见吧，当然我会给一部分的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区域</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是不是太过于保守了，1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万平方公里还是可以的吧，那多的5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万平方公里就当是一种补偿吧。</w:t>
      </w:r>
    </w:p>
    <w:p w14:paraId="4A5155C6" w14:textId="39A7EAB7"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w:t>
      </w:r>
      <w:r w:rsidR="00A44D63" w:rsidRPr="00DF4D1D">
        <w:rPr>
          <w:rFonts w:ascii="微软雅黑" w:eastAsia="微软雅黑" w:hAnsi="微软雅黑" w:cs="微软雅黑"/>
          <w:sz w:val="22"/>
          <w:szCs w:val="22"/>
        </w:rPr>
        <w:t>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万平方公里吧，不要有意见哦，这已经不少了，地区你们自己</w:t>
      </w:r>
      <w:proofErr w:type="gramStart"/>
      <w:r w:rsidRPr="00DF4D1D">
        <w:rPr>
          <w:rFonts w:ascii="微软雅黑" w:eastAsia="微软雅黑" w:hAnsi="微软雅黑" w:cs="微软雅黑" w:hint="eastAsia"/>
          <w:sz w:val="22"/>
          <w:szCs w:val="22"/>
        </w:rPr>
        <w:t>选不过</w:t>
      </w:r>
      <w:proofErr w:type="gramEnd"/>
      <w:r w:rsidRPr="00DF4D1D">
        <w:rPr>
          <w:rFonts w:ascii="微软雅黑" w:eastAsia="微软雅黑" w:hAnsi="微软雅黑" w:cs="微软雅黑" w:hint="eastAsia"/>
          <w:sz w:val="22"/>
          <w:szCs w:val="22"/>
        </w:rPr>
        <w:t>要在</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后面。</w:t>
      </w:r>
    </w:p>
    <w:p w14:paraId="4F9F4D13" w14:textId="451C0A72"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就依你们的</w:t>
      </w:r>
      <w:r w:rsidR="00A44D63" w:rsidRPr="00DF4D1D">
        <w:rPr>
          <w:rFonts w:ascii="微软雅黑" w:eastAsia="微软雅黑" w:hAnsi="微软雅黑" w:cs="微软雅黑"/>
          <w:sz w:val="22"/>
          <w:szCs w:val="22"/>
        </w:rPr>
        <w:t>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万平方公里，你们觉得剩下的地方那些比较合适就选那些地区就好了。</w:t>
      </w:r>
    </w:p>
    <w:p w14:paraId="4DE1FF2B" w14:textId="77777777" w:rsidR="00F425AF"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然后剩下的地方，大不列颠及爱尔兰联合王国和</w:t>
      </w:r>
      <w:r w:rsidR="00F425AF" w:rsidRPr="00DF4D1D">
        <w:rPr>
          <w:rFonts w:ascii="微软雅黑" w:eastAsia="微软雅黑" w:hAnsi="微软雅黑" w:cs="微软雅黑" w:hint="eastAsia"/>
          <w:sz w:val="22"/>
          <w:szCs w:val="22"/>
        </w:rPr>
        <w:t>北爱尔兰一起分。</w:t>
      </w:r>
    </w:p>
    <w:p w14:paraId="71561269" w14:textId="7A708B95" w:rsidR="00B73E2A" w:rsidRPr="00DF4D1D" w:rsidRDefault="00F425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嗯，就这样，各位还有什么意见呢？</w:t>
      </w:r>
      <w:r w:rsidR="00A229D4" w:rsidRPr="00DF4D1D">
        <w:rPr>
          <w:rFonts w:ascii="微软雅黑" w:eastAsia="微软雅黑" w:hAnsi="微软雅黑" w:cs="微软雅黑" w:hint="eastAsia"/>
          <w:sz w:val="22"/>
          <w:szCs w:val="22"/>
        </w:rPr>
        <w:t>”</w:t>
      </w:r>
    </w:p>
    <w:p w14:paraId="4AA7D1C2" w14:textId="0746D98C"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孙源玲说完之后全场又是一场时间的沉默。</w:t>
      </w:r>
    </w:p>
    <w:p w14:paraId="44149611" w14:textId="56971118"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首先</w:t>
      </w:r>
      <w:proofErr w:type="gramEnd"/>
      <w:r w:rsidRPr="00DF4D1D">
        <w:rPr>
          <w:rFonts w:ascii="微软雅黑" w:eastAsia="微软雅黑" w:hAnsi="微软雅黑" w:cs="微软雅黑" w:hint="eastAsia"/>
          <w:sz w:val="22"/>
          <w:szCs w:val="22"/>
        </w:rPr>
        <w:t>打破了这种沉默。</w:t>
      </w:r>
    </w:p>
    <w:p w14:paraId="24CBA1B7" w14:textId="16B205C9"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“我们也没有意见。”漂亮国同样也是</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表态</w:t>
      </w:r>
      <w:proofErr w:type="gramEnd"/>
      <w:r w:rsidRPr="00DF4D1D">
        <w:rPr>
          <w:rFonts w:ascii="微软雅黑" w:eastAsia="微软雅黑" w:hAnsi="微软雅黑" w:cs="微软雅黑" w:hint="eastAsia"/>
          <w:sz w:val="22"/>
          <w:szCs w:val="22"/>
        </w:rPr>
        <w:t>之后紧接着变大了自己的意见。</w:t>
      </w:r>
    </w:p>
    <w:p w14:paraId="0A52DF7D" w14:textId="4EC32279"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“没有意见。”大不列颠及爱尔兰联合王国也是紧跟着说道。</w:t>
      </w:r>
    </w:p>
    <w:p w14:paraId="2F0E5D71" w14:textId="0A63A215"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而其余的两个国家本来是想问问到底是谁的，但是还内有来得及表态其他的三个大国都抢先表态了，折让给他们一脸的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，这个突然出现在人类联合协会的会场的这个女孩是谁？为什么这么容易的就同意了他的要求。？</w:t>
      </w:r>
    </w:p>
    <w:p w14:paraId="4BEE2114" w14:textId="77777777"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“那好咯，既然五位之中有三位都已经同意了，按照规则来说你们同意了我的要求了。既然这样，那就愉快的决定了，我将在近几天进入我选择的地区进行基础建设了，希望各位不要来阻止我。</w:t>
      </w:r>
    </w:p>
    <w:p w14:paraId="2B4DAE89" w14:textId="24CACBDD"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就这样咯，各位再见。”</w:t>
      </w:r>
    </w:p>
    <w:p w14:paraId="12FBA691" w14:textId="766A0322"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说罢孙源玲便从人类联合协会的会场之中消失了。</w:t>
      </w:r>
    </w:p>
    <w:p w14:paraId="5C07389E" w14:textId="1C13FC9D" w:rsidR="00CD6448" w:rsidRPr="00DF4D1D" w:rsidRDefault="00CD6448">
      <w:pPr>
        <w:rPr>
          <w:rFonts w:ascii="微软雅黑" w:eastAsia="微软雅黑" w:hAnsi="微软雅黑" w:cs="微软雅黑"/>
          <w:sz w:val="22"/>
          <w:szCs w:val="22"/>
        </w:rPr>
      </w:pPr>
    </w:p>
    <w:p w14:paraId="45CEC623" w14:textId="289401E9" w:rsidR="00CD6448" w:rsidRPr="00DF4D1D" w:rsidRDefault="00CD6448">
      <w:pPr>
        <w:rPr>
          <w:rFonts w:ascii="微软雅黑" w:eastAsia="微软雅黑" w:hAnsi="微软雅黑" w:cs="微软雅黑"/>
          <w:sz w:val="22"/>
          <w:szCs w:val="22"/>
        </w:rPr>
      </w:pPr>
    </w:p>
    <w:p w14:paraId="511A0F46" w14:textId="43491338" w:rsidR="00CD6448" w:rsidRPr="00DF4D1D" w:rsidRDefault="00CD6448" w:rsidP="00A472E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第一百四十二章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重建核平之后</w:t>
      </w:r>
      <w:proofErr w:type="gramEnd"/>
      <w:r w:rsidRPr="00DF4D1D">
        <w:rPr>
          <w:rFonts w:ascii="微软雅黑" w:eastAsia="微软雅黑" w:hAnsi="微软雅黑" w:cs="微软雅黑" w:hint="eastAsia"/>
          <w:sz w:val="22"/>
          <w:szCs w:val="22"/>
        </w:rPr>
        <w:t>的‘废土’</w:t>
      </w:r>
    </w:p>
    <w:p w14:paraId="11FE47D9" w14:textId="4300C69D"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“爱丽，我会来咯，这些技术人员训练的怎么样了？可不可以直接投入到我们的目标</w:t>
      </w:r>
      <w:r w:rsidRPr="00DF4D1D">
        <w:rPr>
          <w:rFonts w:ascii="微软雅黑" w:eastAsia="微软雅黑" w:hAnsi="微软雅黑" w:cs="微软雅黑" w:hint="eastAsia"/>
          <w:sz w:val="22"/>
          <w:szCs w:val="22"/>
        </w:rPr>
        <w:lastRenderedPageBreak/>
        <w:t>国家开始正式工作了？”</w:t>
      </w:r>
    </w:p>
    <w:p w14:paraId="07FA5BF1" w14:textId="0FD05758"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不多了只不过他们现在的实力还在有些弱，我害怕他们到了那些国家之后会遇到一些不好的事情，所以我还在给他们进行体能的训练和自己身体的修行。按照现在的进度估计再过半个月左右他们的修为就能够到金丹了，这样的修为到了那些地方也是完全足够了，至少经过了系统性的训练之后并且还教给他们一些功法，把那些还不成气候的超能力者给吊起来打。”</w:t>
      </w:r>
    </w:p>
    <w:p w14:paraId="3600DBB4" w14:textId="46B38A6F"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4228" w:rsidRPr="00DF4D1D">
        <w:rPr>
          <w:rFonts w:ascii="微软雅黑" w:eastAsia="微软雅黑" w:hAnsi="微软雅黑" w:cs="微软雅黑" w:hint="eastAsia"/>
          <w:sz w:val="22"/>
          <w:szCs w:val="22"/>
        </w:rPr>
        <w:t>话这样说是没有错，但是我觉得这样效率还是太慢了，而且他们的品行我并不是很了解，这样贸然的将他们的实力提升到这种地步，万一出现了点意外就不好了，处理起来很麻烦的。</w:t>
      </w:r>
      <w:r w:rsidRPr="00DF4D1D">
        <w:rPr>
          <w:rFonts w:ascii="微软雅黑" w:eastAsia="微软雅黑" w:hAnsi="微软雅黑" w:cs="微软雅黑" w:hint="eastAsia"/>
          <w:sz w:val="22"/>
          <w:szCs w:val="22"/>
        </w:rPr>
        <w:t>”</w:t>
      </w:r>
    </w:p>
    <w:p w14:paraId="4C3DA581" w14:textId="4F84CE7B" w:rsidR="00180C19" w:rsidRPr="00DF4D1D" w:rsidRDefault="006E42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“所以实力不是重点吧，要提升效率还是很容易的，只是我希望他们还是强大一些比较好，不是那么容易出现意外，让我们努力培训的技术人员的出现损失。</w:t>
      </w:r>
      <w:r w:rsidR="00180C19" w:rsidRPr="00DF4D1D">
        <w:rPr>
          <w:rFonts w:ascii="微软雅黑" w:eastAsia="微软雅黑" w:hAnsi="微软雅黑" w:cs="微软雅黑" w:hint="eastAsia"/>
          <w:sz w:val="22"/>
          <w:szCs w:val="22"/>
        </w:rPr>
        <w:t>毕竟不是所有的国家都是像</w:t>
      </w:r>
      <w:r w:rsidR="00BC215B">
        <w:rPr>
          <w:rFonts w:ascii="微软雅黑" w:eastAsia="微软雅黑" w:hAnsi="微软雅黑" w:cs="微软雅黑" w:hint="eastAsia"/>
          <w:sz w:val="22"/>
          <w:szCs w:val="22"/>
        </w:rPr>
        <w:t>兔砸</w:t>
      </w:r>
      <w:r w:rsidR="00180C19" w:rsidRPr="00DF4D1D">
        <w:rPr>
          <w:rFonts w:ascii="微软雅黑" w:eastAsia="微软雅黑" w:hAnsi="微软雅黑" w:cs="微软雅黑" w:hint="eastAsia"/>
          <w:sz w:val="22"/>
          <w:szCs w:val="22"/>
        </w:rPr>
        <w:t>一样拥有十分良好的治安，漂亮国哪儿的种族歧视到底有多严重，这个问题并不好说。</w:t>
      </w:r>
      <w:r w:rsidRPr="00DF4D1D">
        <w:rPr>
          <w:rFonts w:ascii="微软雅黑" w:eastAsia="微软雅黑" w:hAnsi="微软雅黑" w:cs="微软雅黑" w:hint="eastAsia"/>
          <w:sz w:val="22"/>
          <w:szCs w:val="22"/>
        </w:rPr>
        <w:t>”</w:t>
      </w:r>
    </w:p>
    <w:p w14:paraId="30F99233" w14:textId="5A2D2CE3" w:rsidR="00A229D4" w:rsidRPr="00DF4D1D" w:rsidRDefault="00180C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“嗯，也是，那生意的商谈就只好稍微放缓一点了，等过几年玩够了就将技术公开，要带着整个种族</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起飞</w:t>
      </w:r>
      <w:r w:rsidR="00A472ED" w:rsidRPr="00DF4D1D">
        <w:rPr>
          <w:rFonts w:ascii="微软雅黑" w:eastAsia="微软雅黑" w:hAnsi="微软雅黑" w:cs="微软雅黑" w:hint="eastAsia"/>
          <w:sz w:val="22"/>
          <w:szCs w:val="22"/>
        </w:rPr>
        <w:t>向那广袤无垠的宇宙一直把这些技术握在自己的手中并不是一个好办法。嗯这些人能够理解这些技术吗？</w:t>
      </w:r>
      <w:r w:rsidRPr="00DF4D1D">
        <w:rPr>
          <w:rFonts w:ascii="微软雅黑" w:eastAsia="微软雅黑" w:hAnsi="微软雅黑" w:cs="微软雅黑" w:hint="eastAsia"/>
          <w:sz w:val="22"/>
          <w:szCs w:val="22"/>
        </w:rPr>
        <w:t>”</w:t>
      </w:r>
    </w:p>
    <w:p w14:paraId="59387C6F" w14:textId="121FE459" w:rsidR="001D0EF8" w:rsidRPr="00DF4D1D" w:rsidRDefault="00A44D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“和他们谈判的结果是怎么样呢？”</w:t>
      </w:r>
    </w:p>
    <w:p w14:paraId="1BA33316" w14:textId="6C87E2AD" w:rsidR="001D0EF8" w:rsidRPr="00DF4D1D" w:rsidRDefault="00923A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“还不错，本来只是想要个几十平方公里的沿海地带建造个工厂集群，方便做一些不好放在国内建造的东西。不过看到他们吵了那么久就去调节了一下然后要求了他们给我1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万平方公里的地，并且是沿海地带</w:t>
      </w:r>
      <w:r w:rsidR="002C26BC" w:rsidRPr="00DF4D1D">
        <w:rPr>
          <w:rFonts w:ascii="微软雅黑" w:eastAsia="微软雅黑" w:hAnsi="微软雅黑" w:cs="微软雅黑" w:hint="eastAsia"/>
          <w:sz w:val="22"/>
          <w:szCs w:val="22"/>
        </w:rPr>
        <w:t>，不知道他们怕我干嘛，又不会吃人。</w:t>
      </w:r>
      <w:r w:rsidRPr="00DF4D1D">
        <w:rPr>
          <w:rFonts w:ascii="微软雅黑" w:eastAsia="微软雅黑" w:hAnsi="微软雅黑" w:cs="微软雅黑" w:hint="eastAsia"/>
          <w:sz w:val="22"/>
          <w:szCs w:val="22"/>
        </w:rPr>
        <w:t>”</w:t>
      </w:r>
    </w:p>
    <w:p w14:paraId="5648F68D" w14:textId="176C18B6" w:rsidR="00CA48C8" w:rsidRPr="00DF4D1D" w:rsidRDefault="002C26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018F" w:rsidRPr="00DF4D1D">
        <w:rPr>
          <w:rFonts w:ascii="微软雅黑" w:eastAsia="微软雅黑" w:hAnsi="微软雅黑" w:cs="微软雅黑" w:hint="eastAsia"/>
          <w:sz w:val="22"/>
          <w:szCs w:val="22"/>
        </w:rPr>
        <w:t>你干了些什么心里面没有点数吗？</w:t>
      </w:r>
      <w:r w:rsidRPr="00DF4D1D">
        <w:rPr>
          <w:rFonts w:ascii="微软雅黑" w:eastAsia="微软雅黑" w:hAnsi="微软雅黑" w:cs="微软雅黑" w:hint="eastAsia"/>
          <w:sz w:val="22"/>
          <w:szCs w:val="22"/>
        </w:rPr>
        <w:t>”</w:t>
      </w:r>
    </w:p>
    <w:p w14:paraId="28FCB7E3" w14:textId="53BDC3A1" w:rsidR="00CD018F" w:rsidRPr="00DF4D1D" w:rsidRDefault="00CD01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“欸嘿”</w:t>
      </w:r>
    </w:p>
    <w:p w14:paraId="3206CD35" w14:textId="03642339" w:rsidR="00CD018F" w:rsidRPr="00DF4D1D" w:rsidRDefault="00AE7E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远超计划的土地被划分到了孙源玲的名下，而且在沿海地带，核爆之后的土地相对的平整，进行基础建设的时候只要稍微的平整一下土地，打下坚实的地基之后就可以开始建设了。</w:t>
      </w:r>
    </w:p>
    <w:p w14:paraId="33A7F0D7" w14:textId="6BC997A0" w:rsidR="00AE7E0E" w:rsidRPr="00DF4D1D" w:rsidRDefault="00AE7E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只是巨大的土地面积不可能由孙源玲自己一个人来建设，也不可能由公司的人来进行基础建设，公司的员工呆在公司里面所创造的价值远大于去白象国进行十分重要但是枯燥且辛苦的基础建设。</w:t>
      </w:r>
    </w:p>
    <w:p w14:paraId="2FCAD09C" w14:textId="7EDA07F5" w:rsidR="00AE7E0E"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“对了，爱丽找到施工队了吗？这样的项目一个施工队铁定是不够的。”</w:t>
      </w:r>
    </w:p>
    <w:p w14:paraId="0D704163" w14:textId="09F50CBE"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“施工队？姐姐你在说什么？你没有叫我招募施工队啊。”</w:t>
      </w:r>
    </w:p>
    <w:p w14:paraId="18F68B0D" w14:textId="66EF2339"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“额，咳咳，我还以为你能够预算到，既然没有开始招募那就开始招募吧，只要是有点实力的施工队都可以招募。”</w:t>
      </w:r>
    </w:p>
    <w:p w14:paraId="7F27426E" w14:textId="1B12CEAA"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“哦，知道了，那么工地的情况怎么样地理位置在哪儿，怎么进行交通，日常生活怎么进行保障？”</w:t>
      </w:r>
    </w:p>
    <w:p w14:paraId="3B8F0F5F" w14:textId="1BD9C81A" w:rsidR="00BB6A25" w:rsidRPr="00DF4D1D" w:rsidRDefault="00004A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孙源玲对于这些并没有在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地区的细节，但是通过会议空间坐标的痕迹然后确定所在的经纬度</w:t>
      </w:r>
      <w:r w:rsidR="004F57F4" w:rsidRPr="00DF4D1D">
        <w:rPr>
          <w:rFonts w:ascii="微软雅黑" w:eastAsia="微软雅黑" w:hAnsi="微软雅黑" w:cs="微软雅黑" w:hint="eastAsia"/>
          <w:sz w:val="22"/>
          <w:szCs w:val="22"/>
        </w:rPr>
        <w:t>，通过一直运行在太空之中的监视卫星进行机动变轨对白</w:t>
      </w:r>
      <w:proofErr w:type="gramStart"/>
      <w:r w:rsidR="004F57F4" w:rsidRPr="00DF4D1D">
        <w:rPr>
          <w:rFonts w:ascii="微软雅黑" w:eastAsia="微软雅黑" w:hAnsi="微软雅黑" w:cs="微软雅黑" w:hint="eastAsia"/>
          <w:sz w:val="22"/>
          <w:szCs w:val="22"/>
        </w:rPr>
        <w:t>象</w:t>
      </w:r>
      <w:proofErr w:type="gramEnd"/>
      <w:r w:rsidR="004F57F4" w:rsidRPr="00DF4D1D">
        <w:rPr>
          <w:rFonts w:ascii="微软雅黑" w:eastAsia="微软雅黑" w:hAnsi="微软雅黑" w:cs="微软雅黑" w:hint="eastAsia"/>
          <w:sz w:val="22"/>
          <w:szCs w:val="22"/>
        </w:rPr>
        <w:t>国地区进行观测</w:t>
      </w:r>
      <w:r w:rsidR="00500D50" w:rsidRPr="00DF4D1D">
        <w:rPr>
          <w:rFonts w:ascii="微软雅黑" w:eastAsia="微软雅黑" w:hAnsi="微软雅黑" w:cs="微软雅黑" w:hint="eastAsia"/>
          <w:sz w:val="22"/>
          <w:szCs w:val="22"/>
        </w:rPr>
        <w:t>，了解大致的地理</w:t>
      </w:r>
      <w:r w:rsidR="00075A08" w:rsidRPr="00DF4D1D">
        <w:rPr>
          <w:rFonts w:ascii="微软雅黑" w:eastAsia="微软雅黑" w:hAnsi="微软雅黑" w:cs="微软雅黑" w:hint="eastAsia"/>
          <w:sz w:val="22"/>
          <w:szCs w:val="22"/>
        </w:rPr>
        <w:t>信息。</w:t>
      </w:r>
    </w:p>
    <w:p w14:paraId="0CDE5501" w14:textId="0E53E1AC" w:rsidR="00075A08" w:rsidRPr="00DF4D1D" w:rsidRDefault="00075A0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从太空之上看向白象</w:t>
      </w:r>
      <w:proofErr w:type="gramStart"/>
      <w:r w:rsidRPr="00DF4D1D">
        <w:rPr>
          <w:rFonts w:ascii="微软雅黑" w:eastAsia="微软雅黑" w:hAnsi="微软雅黑" w:cs="微软雅黑" w:hint="eastAsia"/>
          <w:sz w:val="22"/>
          <w:szCs w:val="22"/>
        </w:rPr>
        <w:t>国所在</w:t>
      </w:r>
      <w:proofErr w:type="gramEnd"/>
      <w:r w:rsidRPr="00DF4D1D">
        <w:rPr>
          <w:rFonts w:ascii="微软雅黑" w:eastAsia="微软雅黑" w:hAnsi="微软雅黑" w:cs="微软雅黑" w:hint="eastAsia"/>
          <w:sz w:val="22"/>
          <w:szCs w:val="22"/>
        </w:rPr>
        <w:t>的地区都是以十分均匀的从中心地点向着四周扩散，这些十分均匀的扩散遇到了国际所承认的边界的时候便骤然停止，看起来和周围的地形格格不入。</w:t>
      </w:r>
    </w:p>
    <w:p w14:paraId="4305292C" w14:textId="36ACA486" w:rsidR="00075A08" w:rsidRPr="00DF4D1D" w:rsidRDefault="00AC64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“整个白象国到目前为止还没有任何的基础设施，要是想要直接建设沿海地带恐怕并不是一件容易的事情。“</w:t>
      </w:r>
    </w:p>
    <w:p w14:paraId="18306BAB" w14:textId="3E931087" w:rsidR="00AC6435" w:rsidRPr="00DF4D1D" w:rsidRDefault="00AC64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“我想这个问题想要解决还是很容易的，只不过有些招摇而已。“</w:t>
      </w:r>
    </w:p>
    <w:p w14:paraId="2AEDE841" w14:textId="3A41500C"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“额，怎么解决？“</w:t>
      </w:r>
    </w:p>
    <w:p w14:paraId="76A8B0BA" w14:textId="135BE654"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“直接使用飞机就可以了，只不过这个飞机的速度有那么点快而已，不知道他们</w:t>
      </w:r>
      <w:proofErr w:type="gramStart"/>
      <w:r w:rsidRPr="00DF4D1D">
        <w:rPr>
          <w:rFonts w:ascii="微软雅黑" w:eastAsia="微软雅黑" w:hAnsi="微软雅黑" w:cs="微软雅黑" w:hint="eastAsia"/>
          <w:sz w:val="22"/>
          <w:szCs w:val="22"/>
        </w:rPr>
        <w:t>能够能够</w:t>
      </w:r>
      <w:proofErr w:type="gramEnd"/>
      <w:r w:rsidRPr="00DF4D1D">
        <w:rPr>
          <w:rFonts w:ascii="微软雅黑" w:eastAsia="微软雅黑" w:hAnsi="微软雅黑" w:cs="微软雅黑" w:hint="eastAsia"/>
          <w:sz w:val="22"/>
          <w:szCs w:val="22"/>
        </w:rPr>
        <w:t>承受这个速度。“</w:t>
      </w:r>
    </w:p>
    <w:p w14:paraId="479FE268" w14:textId="247437A5"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“空天战机啊？还是超音速载人机动装置啊？“</w:t>
      </w:r>
    </w:p>
    <w:p w14:paraId="19877203" w14:textId="1AC6DC04"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“这东西和超音速机动装置没有什么差距，不过速度更加的快，</w:t>
      </w:r>
      <w:r w:rsidR="00F241A5" w:rsidRPr="00DF4D1D">
        <w:rPr>
          <w:rFonts w:ascii="微软雅黑" w:eastAsia="微软雅黑" w:hAnsi="微软雅黑" w:cs="微软雅黑" w:hint="eastAsia"/>
          <w:sz w:val="22"/>
          <w:szCs w:val="22"/>
        </w:rPr>
        <w:t>然后只能够载两人，不过这种</w:t>
      </w:r>
      <w:r w:rsidR="00F241A5" w:rsidRPr="00DF4D1D">
        <w:rPr>
          <w:rFonts w:ascii="微软雅黑" w:eastAsia="微软雅黑" w:hAnsi="微软雅黑" w:cs="微软雅黑"/>
          <w:sz w:val="22"/>
          <w:szCs w:val="22"/>
        </w:rPr>
        <w:t>20</w:t>
      </w:r>
      <w:r w:rsidR="00F241A5" w:rsidRPr="00DF4D1D">
        <w:rPr>
          <w:rFonts w:ascii="微软雅黑" w:eastAsia="微软雅黑" w:hAnsi="微软雅黑" w:cs="微软雅黑" w:hint="eastAsia"/>
          <w:sz w:val="22"/>
          <w:szCs w:val="22"/>
        </w:rPr>
        <w:t>倍音速左右的高超音速飞行装置</w:t>
      </w:r>
      <w:r w:rsidR="00E86D3A" w:rsidRPr="00DF4D1D">
        <w:rPr>
          <w:rFonts w:ascii="微软雅黑" w:eastAsia="微软雅黑" w:hAnsi="微软雅黑" w:cs="微软雅黑" w:hint="eastAsia"/>
          <w:sz w:val="22"/>
          <w:szCs w:val="22"/>
        </w:rPr>
        <w:t>，用上这种飞行器之后在全世界的范围内走一圈都不需要多少时间，跟不要说和我们接壤的白象国了，干完活儿之后把工人全部接回家吃饭都不是一件困难的事情，而且这种东西的建造极地，建造一辆汽车也就那么点钱了吧。</w:t>
      </w:r>
      <w:r w:rsidRPr="00DF4D1D">
        <w:rPr>
          <w:rFonts w:ascii="微软雅黑" w:eastAsia="微软雅黑" w:hAnsi="微软雅黑" w:cs="微软雅黑" w:hint="eastAsia"/>
          <w:sz w:val="22"/>
          <w:szCs w:val="22"/>
        </w:rPr>
        <w:t>“</w:t>
      </w:r>
    </w:p>
    <w:p w14:paraId="59F33734" w14:textId="53AD5BD3" w:rsidR="00E86D3A" w:rsidRPr="00DF4D1D" w:rsidRDefault="00E86D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“这样的技术出现是不是太早了，而且现在的普通人真的能够承受这么大的惯性吗？”</w:t>
      </w:r>
    </w:p>
    <w:p w14:paraId="736069F5" w14:textId="1D42A539" w:rsidR="00995E6D" w:rsidRPr="00DF4D1D" w:rsidRDefault="00995E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爱丽的话让孙源玲突然尴尬了，这个世界上更多的人是普通人，修行者和超能力者还是少数，而且这样的惯性一些实力比较弱的超能力者和修行者同样也是没有办法抵抗这样的惯性。</w:t>
      </w:r>
    </w:p>
    <w:p w14:paraId="3CA884DF" w14:textId="62D466EA" w:rsidR="00995E6D" w:rsidRPr="00DF4D1D" w:rsidRDefault="00995E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364C8" w:rsidRPr="00DF4D1D">
        <w:rPr>
          <w:rFonts w:ascii="微软雅黑" w:eastAsia="微软雅黑" w:hAnsi="微软雅黑" w:cs="微软雅黑" w:hint="eastAsia"/>
          <w:sz w:val="22"/>
          <w:szCs w:val="22"/>
        </w:rPr>
        <w:t>既然这样的话还是建立一些点对点的固定传送装置吧，这种东西还是放弃算了，这东西的性价比的确很高，但是对于现在来说却没有多大的作用</w:t>
      </w:r>
      <w:r w:rsidR="009334AA" w:rsidRPr="00DF4D1D">
        <w:rPr>
          <w:rFonts w:ascii="微软雅黑" w:eastAsia="微软雅黑" w:hAnsi="微软雅黑" w:cs="微软雅黑" w:hint="eastAsia"/>
          <w:sz w:val="22"/>
          <w:szCs w:val="22"/>
        </w:rPr>
        <w:t>，做出来也是浪费，能源的利用方式有点落后了。</w:t>
      </w:r>
      <w:r w:rsidRPr="00DF4D1D">
        <w:rPr>
          <w:rFonts w:ascii="微软雅黑" w:eastAsia="微软雅黑" w:hAnsi="微软雅黑" w:cs="微软雅黑" w:hint="eastAsia"/>
          <w:sz w:val="22"/>
          <w:szCs w:val="22"/>
        </w:rPr>
        <w:t>”</w:t>
      </w:r>
    </w:p>
    <w:p w14:paraId="097D0D15" w14:textId="197D550D"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“那我开始招募施工队了，什么时候才可以将传送点做好呢？要知道整个的确需要的传送点可不少，要覆盖整个建设工地起码需要1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个固定传送锚点，这个量还是不少的。”</w:t>
      </w:r>
    </w:p>
    <w:p w14:paraId="78348E63" w14:textId="5F60ABE3"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“爱丽继续放心招募吧，建造这些传送点还是很快的，只是这些锚点的终点该在哪儿？”</w:t>
      </w:r>
    </w:p>
    <w:p w14:paraId="1AAF17FB" w14:textId="50BD74A2"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“出口就建造在灵瑶科创的内部就可以了吧，</w:t>
      </w:r>
      <w:r w:rsidR="008E5D1B" w:rsidRPr="00DF4D1D">
        <w:rPr>
          <w:rFonts w:ascii="微软雅黑" w:eastAsia="微软雅黑" w:hAnsi="微软雅黑" w:cs="微软雅黑" w:hint="eastAsia"/>
          <w:sz w:val="22"/>
          <w:szCs w:val="22"/>
        </w:rPr>
        <w:t>只要稍微扩展一下做饭的地方应该就——可以满足这些工人的吃食了吧。</w:t>
      </w:r>
      <w:r w:rsidRPr="00DF4D1D">
        <w:rPr>
          <w:rFonts w:ascii="微软雅黑" w:eastAsia="微软雅黑" w:hAnsi="微软雅黑" w:cs="微软雅黑" w:hint="eastAsia"/>
          <w:sz w:val="22"/>
          <w:szCs w:val="22"/>
        </w:rPr>
        <w:t>”</w:t>
      </w:r>
    </w:p>
    <w:p w14:paraId="0F305D58" w14:textId="59CD68D9" w:rsidR="008E5D1B"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“不用考虑那么多了，爱丽，这些都由我来解决就可以了，抓紧时间开始基础建设才是重点，完成招募之后才好进行最后的确定。”</w:t>
      </w:r>
    </w:p>
    <w:p w14:paraId="383C3848" w14:textId="3B9C0A62" w:rsidR="008E5D1B"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70426FE3" w14:textId="77777777" w:rsidR="00666A02"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“我去白象国建造固定传送锚点了，抓紧时间开始招募，钱并不是一个问题，但是这些钱要花的值。</w:t>
      </w:r>
    </w:p>
    <w:p w14:paraId="6C471FD3" w14:textId="7CE089AD" w:rsidR="008E5D1B" w:rsidRPr="00DF4D1D" w:rsidRDefault="00666A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拜拜。</w:t>
      </w:r>
      <w:r w:rsidR="008E5D1B"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说罢孙源玲又从原地消失了，空间穿梭的速度很快，不到一秒的时间便从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公司的境内来到了白象国的境内。</w:t>
      </w:r>
    </w:p>
    <w:p w14:paraId="077CA815" w14:textId="4AAB8697" w:rsidR="002C26BC" w:rsidRPr="00DF4D1D" w:rsidRDefault="00795A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整个白象国还是荒芜的一片没有任何生物的痕迹，</w:t>
      </w:r>
      <w:r w:rsidR="00335990" w:rsidRPr="00DF4D1D">
        <w:rPr>
          <w:rFonts w:ascii="微软雅黑" w:eastAsia="微软雅黑" w:hAnsi="微软雅黑" w:cs="微软雅黑" w:hint="eastAsia"/>
          <w:sz w:val="22"/>
          <w:szCs w:val="22"/>
        </w:rPr>
        <w:t>天空之中没有任何的鸟类在飞行，地面之上没有任何绿色的植物，或者说一点点的植物都没有，一些生命力十分顽强的小虫子也在这次核爆之中几乎消失殆尽，即使是没有在三轮威力超级大的核爆之中化作飞灰，也会因为土地的高温而死亡，再加上核爆之后除了空气之中还有一些可供吸收的营养物质就只剩大地深处还剩一些可以吸收的营养物质了。</w:t>
      </w:r>
    </w:p>
    <w:p w14:paraId="315718F6" w14:textId="1444ED5D" w:rsidR="00024330" w:rsidRPr="00DF4D1D" w:rsidRDefault="000243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“一个小小的灭绝还是很容易的嘛，讨厌的生物直接消灭掉是最好的。接下来把土地给平整一遍清理一下部分地区的积水，然后开始建设传送锚点。”</w:t>
      </w:r>
    </w:p>
    <w:p w14:paraId="3352BAFD" w14:textId="13F70345" w:rsidR="00024330" w:rsidRPr="00DF4D1D" w:rsidRDefault="00CF1C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确定好了基本的计划之后然后就是开始基础施工了，在巨大的力量作用之下，一些比松软的土地被狠狠的压了下去，经过了这样的压力之后，其一</w:t>
      </w:r>
      <w:proofErr w:type="gramStart"/>
      <w:r w:rsidRPr="00DF4D1D">
        <w:rPr>
          <w:rFonts w:ascii="微软雅黑" w:eastAsia="微软雅黑" w:hAnsi="微软雅黑" w:cs="微软雅黑" w:hint="eastAsia"/>
          <w:sz w:val="22"/>
          <w:szCs w:val="22"/>
        </w:rPr>
        <w:t>斤</w:t>
      </w:r>
      <w:proofErr w:type="gramEnd"/>
      <w:r w:rsidRPr="00DF4D1D">
        <w:rPr>
          <w:rFonts w:ascii="微软雅黑" w:eastAsia="微软雅黑" w:hAnsi="微软雅黑" w:cs="微软雅黑" w:hint="eastAsia"/>
          <w:sz w:val="22"/>
          <w:szCs w:val="22"/>
        </w:rPr>
        <w:t>完全能够承担起地基的作用，一些地方因为直接被打到了地下岩层，这样的土地可以直接作为地基来使用，但是这并不是保险的做法，在建造地基的时候依照孙源玲的想法地基将会深入地下数十米的深度，这样的深度强度才足够。</w:t>
      </w:r>
    </w:p>
    <w:p w14:paraId="06453806" w14:textId="6853386E" w:rsidR="00864BAB" w:rsidRPr="00DF4D1D" w:rsidRDefault="00864B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这段时间孙源玲已经恢复的差不多了，已经全力的施为了，巨大的力量不断的作用在广袤的土地之上，地面不断的平整</w:t>
      </w:r>
      <w:r w:rsidR="00251A1A" w:rsidRPr="00DF4D1D">
        <w:rPr>
          <w:rFonts w:ascii="微软雅黑" w:eastAsia="微软雅黑" w:hAnsi="微软雅黑" w:cs="微软雅黑" w:hint="eastAsia"/>
          <w:sz w:val="22"/>
          <w:szCs w:val="22"/>
        </w:rPr>
        <w:t>，在平整土地的同时还在</w:t>
      </w:r>
      <w:r w:rsidR="006E2D49" w:rsidRPr="00DF4D1D">
        <w:rPr>
          <w:rFonts w:ascii="微软雅黑" w:eastAsia="微软雅黑" w:hAnsi="微软雅黑" w:cs="微软雅黑" w:hint="eastAsia"/>
          <w:sz w:val="22"/>
          <w:szCs w:val="22"/>
        </w:rPr>
        <w:t>一些比较合适的地方建设起了空间传送锚点，</w:t>
      </w:r>
      <w:proofErr w:type="gramStart"/>
      <w:r w:rsidR="006E2D49" w:rsidRPr="00DF4D1D">
        <w:rPr>
          <w:rFonts w:ascii="微软雅黑" w:eastAsia="微软雅黑" w:hAnsi="微软雅黑" w:cs="微软雅黑" w:hint="eastAsia"/>
          <w:sz w:val="22"/>
          <w:szCs w:val="22"/>
        </w:rPr>
        <w:t>这些锚点使用</w:t>
      </w:r>
      <w:proofErr w:type="gramEnd"/>
      <w:r w:rsidR="006E2D49" w:rsidRPr="00DF4D1D">
        <w:rPr>
          <w:rFonts w:ascii="微软雅黑" w:eastAsia="微软雅黑" w:hAnsi="微软雅黑" w:cs="微软雅黑" w:hint="eastAsia"/>
          <w:sz w:val="22"/>
          <w:szCs w:val="22"/>
        </w:rPr>
        <w:t>的就是空气之中的游离的灵气为动力，就算是普通</w:t>
      </w:r>
      <w:r w:rsidR="006E2D49" w:rsidRPr="00DF4D1D">
        <w:rPr>
          <w:rFonts w:ascii="微软雅黑" w:eastAsia="微软雅黑" w:hAnsi="微软雅黑" w:cs="微软雅黑" w:hint="eastAsia"/>
          <w:sz w:val="22"/>
          <w:szCs w:val="22"/>
        </w:rPr>
        <w:lastRenderedPageBreak/>
        <w:t>人在经过了简单的培训之后也可以很简单的上手使用。</w:t>
      </w:r>
    </w:p>
    <w:p w14:paraId="257FFD81" w14:textId="2016455A" w:rsidR="00251A1A" w:rsidRPr="00DF4D1D" w:rsidRDefault="003817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孙源玲在白象国进行建设的时候</w:t>
      </w:r>
      <w:r w:rsidR="00F106EA" w:rsidRPr="00DF4D1D">
        <w:rPr>
          <w:rFonts w:ascii="微软雅黑" w:eastAsia="微软雅黑" w:hAnsi="微软雅黑" w:cs="微软雅黑" w:hint="eastAsia"/>
          <w:sz w:val="22"/>
          <w:szCs w:val="22"/>
        </w:rPr>
        <w:t>许多的建设公司也是在和爱丽进行谈判。</w:t>
      </w:r>
    </w:p>
    <w:p w14:paraId="116F49CA" w14:textId="756E97C8" w:rsidR="00685BC7" w:rsidRPr="00DF4D1D" w:rsidRDefault="00685BC7">
      <w:pPr>
        <w:rPr>
          <w:rFonts w:ascii="微软雅黑" w:eastAsia="微软雅黑" w:hAnsi="微软雅黑" w:cs="微软雅黑"/>
          <w:sz w:val="22"/>
          <w:szCs w:val="22"/>
        </w:rPr>
      </w:pPr>
    </w:p>
    <w:p w14:paraId="2EC1C5D9" w14:textId="5ACFE8C7" w:rsidR="00685BC7" w:rsidRPr="00DF4D1D" w:rsidRDefault="00685BC7">
      <w:pPr>
        <w:rPr>
          <w:rFonts w:ascii="微软雅黑" w:eastAsia="微软雅黑" w:hAnsi="微软雅黑" w:cs="微软雅黑"/>
          <w:sz w:val="22"/>
          <w:szCs w:val="22"/>
        </w:rPr>
      </w:pPr>
    </w:p>
    <w:p w14:paraId="7521F70D" w14:textId="13AE004B" w:rsidR="00685BC7" w:rsidRPr="00DF4D1D" w:rsidRDefault="00685BC7" w:rsidP="00685BC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第一百四十三章</w:t>
      </w:r>
      <w:r w:rsidR="00593F50" w:rsidRPr="00DF4D1D">
        <w:rPr>
          <w:rFonts w:ascii="微软雅黑" w:eastAsia="微软雅黑" w:hAnsi="微软雅黑" w:cs="微软雅黑" w:hint="eastAsia"/>
          <w:sz w:val="22"/>
          <w:szCs w:val="22"/>
        </w:rPr>
        <w:t xml:space="preserve"> </w:t>
      </w:r>
      <w:r w:rsidR="00D041F9" w:rsidRPr="00DF4D1D">
        <w:rPr>
          <w:rFonts w:ascii="微软雅黑" w:eastAsia="微软雅黑" w:hAnsi="微软雅黑" w:cs="微软雅黑" w:hint="eastAsia"/>
          <w:sz w:val="22"/>
          <w:szCs w:val="22"/>
        </w:rPr>
        <w:t>前期的准备</w:t>
      </w:r>
    </w:p>
    <w:p w14:paraId="44F18F94" w14:textId="41286193" w:rsidR="00666A02" w:rsidRPr="00DF4D1D" w:rsidRDefault="007543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谈判的进度十分的迅速，因为</w:t>
      </w:r>
      <w:proofErr w:type="gramStart"/>
      <w:r w:rsidRPr="00DF4D1D">
        <w:rPr>
          <w:rFonts w:ascii="微软雅黑" w:eastAsia="微软雅黑" w:hAnsi="微软雅黑" w:cs="微软雅黑" w:hint="eastAsia"/>
          <w:sz w:val="22"/>
          <w:szCs w:val="22"/>
        </w:rPr>
        <w:t>灵瑶科创</w:t>
      </w:r>
      <w:proofErr w:type="gramEnd"/>
      <w:r w:rsidR="00882836" w:rsidRPr="00DF4D1D">
        <w:rPr>
          <w:rFonts w:ascii="微软雅黑" w:eastAsia="微软雅黑" w:hAnsi="微软雅黑" w:cs="微软雅黑" w:hint="eastAsia"/>
          <w:sz w:val="22"/>
          <w:szCs w:val="22"/>
        </w:rPr>
        <w:t>方面给出的单价的确很高，这些公司对于价钱本来就十分的满意，谈判本来就是争取让得到更多的钱，就算是不能够成功的将价钱谈上去也可以爽快的接收。</w:t>
      </w:r>
    </w:p>
    <w:p w14:paraId="2AB3B4FD" w14:textId="77777777" w:rsidR="00337866" w:rsidRPr="00DF4D1D" w:rsidRDefault="008828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“各位合作愉快，各位在招标在完成准备之后就可以开始踏上旅途了，这个准备时间我们希望是在下两个周的周末各位就能够完成准备。</w:t>
      </w:r>
    </w:p>
    <w:p w14:paraId="0FA03870" w14:textId="6116E54A" w:rsidR="007543DD" w:rsidRPr="00DF4D1D" w:rsidRDefault="003378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到时候我们有专门的工具让各位做招募的工人能够以最安全最迅速的来到合适的施工队地点，具体的施工方案我们会在下个周的周末发送到各位的邮箱之上，所以现在麻烦各位将自己的邮箱提供给我。</w:t>
      </w:r>
      <w:r w:rsidR="00882836" w:rsidRPr="00DF4D1D">
        <w:rPr>
          <w:rFonts w:ascii="微软雅黑" w:eastAsia="微软雅黑" w:hAnsi="微软雅黑" w:cs="微软雅黑" w:hint="eastAsia"/>
          <w:sz w:val="22"/>
          <w:szCs w:val="22"/>
        </w:rPr>
        <w:t>”</w:t>
      </w:r>
    </w:p>
    <w:p w14:paraId="4667234C" w14:textId="55BB2D70" w:rsidR="00337866" w:rsidRPr="00DF4D1D" w:rsidRDefault="00460F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谈判到此就已经基本结束了，剩下的就是实施工程了</w:t>
      </w:r>
      <w:r w:rsidR="001C4087" w:rsidRPr="00DF4D1D">
        <w:rPr>
          <w:rFonts w:ascii="微软雅黑" w:eastAsia="微软雅黑" w:hAnsi="微软雅黑" w:cs="微软雅黑" w:hint="eastAsia"/>
          <w:sz w:val="22"/>
          <w:szCs w:val="22"/>
        </w:rPr>
        <w:t>。</w:t>
      </w:r>
    </w:p>
    <w:p w14:paraId="08CAFFE0" w14:textId="22672CF3" w:rsidR="001C4087" w:rsidRPr="00DF4D1D" w:rsidRDefault="001C40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在现场的几十位建筑公司的负责人都将自己公司的邮箱地址提供给了爱丽，并且都在合同上签上了自己的名字。</w:t>
      </w:r>
    </w:p>
    <w:p w14:paraId="6B3439D2" w14:textId="6CDC95F7" w:rsidR="001C4087"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白象国进行最基本准备的孙源玲也是成功的将所有必须的基础传输设施给建造完毕了，这一次的消耗并不大，反而很小，毕竟这样的事情只是稍微有点浪费时间而已，而时间这种的概念性的东西对于孙源玲来说就是没有作用的，时间是没有能力在孙源玲的身上留下任何的痕迹。</w:t>
      </w:r>
    </w:p>
    <w:p w14:paraId="43020DD7" w14:textId="7A0943A0" w:rsidR="00FE3E4E"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当最后的一座固定的</w:t>
      </w:r>
      <w:proofErr w:type="gramStart"/>
      <w:r w:rsidRPr="00DF4D1D">
        <w:rPr>
          <w:rFonts w:ascii="微软雅黑" w:eastAsia="微软雅黑" w:hAnsi="微软雅黑" w:cs="微软雅黑" w:hint="eastAsia"/>
          <w:sz w:val="22"/>
          <w:szCs w:val="22"/>
        </w:rPr>
        <w:t>空间锚点完成</w:t>
      </w:r>
      <w:proofErr w:type="gramEnd"/>
      <w:r w:rsidRPr="00DF4D1D">
        <w:rPr>
          <w:rFonts w:ascii="微软雅黑" w:eastAsia="微软雅黑" w:hAnsi="微软雅黑" w:cs="微软雅黑" w:hint="eastAsia"/>
          <w:sz w:val="22"/>
          <w:szCs w:val="22"/>
        </w:rPr>
        <w:t>了建造之后这十万平方公里的土地就基本完成了</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覆盖，除了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核心的建筑开发区域是每一平方公里是拥有十个</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之</w:t>
      </w:r>
      <w:r w:rsidRPr="00DF4D1D">
        <w:rPr>
          <w:rFonts w:ascii="微软雅黑" w:eastAsia="微软雅黑" w:hAnsi="微软雅黑" w:cs="微软雅黑" w:hint="eastAsia"/>
          <w:sz w:val="22"/>
          <w:szCs w:val="22"/>
        </w:rPr>
        <w:lastRenderedPageBreak/>
        <w:t>外，所有的孙源玲所占有的区域都是达到了每平方公里的土地至少都有一个固定的传送锚点。</w:t>
      </w:r>
    </w:p>
    <w:p w14:paraId="07F59109" w14:textId="77777777" w:rsidR="008070CF"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70CF" w:rsidRPr="00DF4D1D">
        <w:rPr>
          <w:rFonts w:ascii="微软雅黑" w:eastAsia="微软雅黑" w:hAnsi="微软雅黑" w:cs="微软雅黑" w:hint="eastAsia"/>
          <w:sz w:val="22"/>
          <w:szCs w:val="22"/>
        </w:rPr>
        <w:t>这下传送</w:t>
      </w:r>
      <w:proofErr w:type="gramStart"/>
      <w:r w:rsidR="008070CF" w:rsidRPr="00DF4D1D">
        <w:rPr>
          <w:rFonts w:ascii="微软雅黑" w:eastAsia="微软雅黑" w:hAnsi="微软雅黑" w:cs="微软雅黑" w:hint="eastAsia"/>
          <w:sz w:val="22"/>
          <w:szCs w:val="22"/>
        </w:rPr>
        <w:t>锚</w:t>
      </w:r>
      <w:proofErr w:type="gramEnd"/>
      <w:r w:rsidR="008070CF" w:rsidRPr="00DF4D1D">
        <w:rPr>
          <w:rFonts w:ascii="微软雅黑" w:eastAsia="微软雅黑" w:hAnsi="微软雅黑" w:cs="微软雅黑" w:hint="eastAsia"/>
          <w:sz w:val="22"/>
          <w:szCs w:val="22"/>
        </w:rPr>
        <w:t>点覆盖就完成了，有了这些实时的交通工具建设的速度将会极大程度的提升。</w:t>
      </w:r>
    </w:p>
    <w:p w14:paraId="7A112CCE" w14:textId="0B97529D" w:rsidR="00FE3E4E" w:rsidRPr="00DF4D1D" w:rsidRDefault="008070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好了在拰马的见~</w:t>
      </w:r>
      <w:proofErr w:type="gramStart"/>
      <w:r w:rsidR="00FE3E4E"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孙源玲在完成了基础的传送设施建造之后便将自己传送回了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，这次传送并没有使用自身的能量，而是使用传送锚点。</w:t>
      </w:r>
    </w:p>
    <w:p w14:paraId="4749093B" w14:textId="6C673C76" w:rsidR="008070CF" w:rsidRPr="00DF4D1D" w:rsidRDefault="008070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“嗯，看来没有什么问题了，接下来只需要确定了传送的终点之后再对这些锚点做出一些最基本的修改就可以了。”</w:t>
      </w:r>
    </w:p>
    <w:p w14:paraId="4F877C45" w14:textId="520AAA2A" w:rsidR="00A57994" w:rsidRPr="00DF4D1D" w:rsidRDefault="00A57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看了看自己身后的临时锚点，孙源玲又准备开始摸鱼了，自己都工作这么久了偶尔摸摸鱼也没有什么事情吧。</w:t>
      </w:r>
    </w:p>
    <w:p w14:paraId="7E2EF734" w14:textId="5F715AA3" w:rsidR="00A57994" w:rsidRPr="00DF4D1D" w:rsidRDefault="00A57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于是在孙瑶的学校附近多出了一个小女孩身影，只是这个小女孩的视线和思维已经将整个学校都给扫描了</w:t>
      </w:r>
      <w:proofErr w:type="gramStart"/>
      <w:r w:rsidRPr="00DF4D1D">
        <w:rPr>
          <w:rFonts w:ascii="微软雅黑" w:eastAsia="微软雅黑" w:hAnsi="微软雅黑" w:cs="微软雅黑" w:hint="eastAsia"/>
          <w:sz w:val="22"/>
          <w:szCs w:val="22"/>
        </w:rPr>
        <w:t>一</w:t>
      </w:r>
      <w:proofErr w:type="gramEnd"/>
      <w:r w:rsidR="001F4F18" w:rsidRPr="00DF4D1D">
        <w:rPr>
          <w:rFonts w:ascii="微软雅黑" w:eastAsia="微软雅黑" w:hAnsi="微软雅黑" w:cs="微软雅黑" w:hint="eastAsia"/>
          <w:sz w:val="22"/>
          <w:szCs w:val="22"/>
        </w:rPr>
        <w:t>便</w:t>
      </w:r>
      <w:r w:rsidRPr="00DF4D1D">
        <w:rPr>
          <w:rFonts w:ascii="微软雅黑" w:eastAsia="微软雅黑" w:hAnsi="微软雅黑" w:cs="微软雅黑" w:hint="eastAsia"/>
          <w:sz w:val="22"/>
          <w:szCs w:val="22"/>
        </w:rPr>
        <w:t>。</w:t>
      </w:r>
    </w:p>
    <w:p w14:paraId="6590C1D8" w14:textId="304F3777" w:rsidR="00A57994" w:rsidRPr="00DF4D1D" w:rsidRDefault="001F4F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“咦~瑶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呢？怎么只有一个替身在这儿了？”在孙瑶所在的班级中只有一个拥有低级智能的替身在教室之中坐着</w:t>
      </w:r>
      <w:r w:rsidR="00171324" w:rsidRPr="00DF4D1D">
        <w:rPr>
          <w:rFonts w:ascii="微软雅黑" w:eastAsia="微软雅黑" w:hAnsi="微软雅黑" w:cs="微软雅黑" w:hint="eastAsia"/>
          <w:sz w:val="22"/>
          <w:szCs w:val="22"/>
        </w:rPr>
        <w:t>，低级的智能至少不会让人普通人发觉到什么奇怪的地方。</w:t>
      </w:r>
    </w:p>
    <w:p w14:paraId="6A0FAE43" w14:textId="47DA48BB"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“跑哪儿去了？”孙源玲在将整个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w:t>
      </w:r>
      <w:proofErr w:type="gramEnd"/>
      <w:r w:rsidRPr="00DF4D1D">
        <w:rPr>
          <w:rFonts w:ascii="微软雅黑" w:eastAsia="微软雅黑" w:hAnsi="微软雅黑" w:cs="微软雅黑" w:hint="eastAsia"/>
          <w:sz w:val="22"/>
          <w:szCs w:val="22"/>
        </w:rPr>
        <w:t>进行了一次搜索之后依然没有发现孙瑶的位置。</w:t>
      </w:r>
    </w:p>
    <w:p w14:paraId="782D301B" w14:textId="538B49E5"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“难不成遇到危险了，不应该啊，能够然孙瑶遇到危险的只有大乘以上的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修行者才有资格。”</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w:t>
      </w:r>
      <w:proofErr w:type="gramEnd"/>
      <w:r w:rsidRPr="00DF4D1D">
        <w:rPr>
          <w:rFonts w:ascii="微软雅黑" w:eastAsia="微软雅黑" w:hAnsi="微软雅黑" w:cs="微软雅黑" w:hint="eastAsia"/>
          <w:sz w:val="22"/>
          <w:szCs w:val="22"/>
        </w:rPr>
        <w:t>搜索无</w:t>
      </w:r>
      <w:proofErr w:type="gramStart"/>
      <w:r w:rsidRPr="00DF4D1D">
        <w:rPr>
          <w:rFonts w:ascii="微软雅黑" w:eastAsia="微软雅黑" w:hAnsi="微软雅黑" w:cs="微软雅黑" w:hint="eastAsia"/>
          <w:sz w:val="22"/>
          <w:szCs w:val="22"/>
        </w:rPr>
        <w:t>果之后</w:t>
      </w:r>
      <w:proofErr w:type="gramEnd"/>
      <w:r w:rsidRPr="00DF4D1D">
        <w:rPr>
          <w:rFonts w:ascii="微软雅黑" w:eastAsia="微软雅黑" w:hAnsi="微软雅黑" w:cs="微软雅黑" w:hint="eastAsia"/>
          <w:sz w:val="22"/>
          <w:szCs w:val="22"/>
        </w:rPr>
        <w:t>孙源玲将范围放大到了整个地星，包括了海底。</w:t>
      </w:r>
    </w:p>
    <w:p w14:paraId="09BF79B1" w14:textId="33D5FB28"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“还是没有？难道跑到外太空去了？不应该啊</w:t>
      </w:r>
      <w:r w:rsidR="00D504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”在对整个星球进行了十分细致的搜索之后仍然没有发现孙瑶所在的位置。</w:t>
      </w:r>
    </w:p>
    <w:p w14:paraId="7A186CA7" w14:textId="0B898A4A" w:rsidR="00171324" w:rsidRPr="00DF4D1D" w:rsidRDefault="00D504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由于在整个地星搜索都无果后，孙源玲将搜索的范围放到了整个太阳系，按照孙瑶的实力是没有能力飞出太阳系的范围的，就算是有人想要带走孙源玲那么那个人也是绝</w:t>
      </w:r>
      <w:r w:rsidRPr="00DF4D1D">
        <w:rPr>
          <w:rFonts w:ascii="微软雅黑" w:eastAsia="微软雅黑" w:hAnsi="微软雅黑" w:cs="微软雅黑" w:hint="eastAsia"/>
          <w:sz w:val="22"/>
          <w:szCs w:val="22"/>
        </w:rPr>
        <w:lastRenderedPageBreak/>
        <w:t>对</w:t>
      </w:r>
      <w:proofErr w:type="gramStart"/>
      <w:r w:rsidRPr="00DF4D1D">
        <w:rPr>
          <w:rFonts w:ascii="微软雅黑" w:eastAsia="微软雅黑" w:hAnsi="微软雅黑" w:cs="微软雅黑" w:hint="eastAsia"/>
          <w:sz w:val="22"/>
          <w:szCs w:val="22"/>
        </w:rPr>
        <w:t>瞒</w:t>
      </w:r>
      <w:proofErr w:type="gramEnd"/>
      <w:r w:rsidRPr="00DF4D1D">
        <w:rPr>
          <w:rFonts w:ascii="微软雅黑" w:eastAsia="微软雅黑" w:hAnsi="微软雅黑" w:cs="微软雅黑" w:hint="eastAsia"/>
          <w:sz w:val="22"/>
          <w:szCs w:val="22"/>
        </w:rPr>
        <w:t>不过孙源玲的神识感知的。</w:t>
      </w:r>
    </w:p>
    <w:p w14:paraId="4C772963" w14:textId="7D5D7F13" w:rsidR="00B3138F"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在将感知的范围放到了整个太阳系之后孙源玲终于在火星之上找到了孙瑶的身影，确定了空间坐标之后孙源玲直接通过空间传送的方式来到了孙瑶的身边。</w:t>
      </w:r>
    </w:p>
    <w:p w14:paraId="7BDD9DAA" w14:textId="5949CA55" w:rsidR="00882836"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孙瑶看到突然出现在自己前面的孙源玲表示一脸的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w:t>
      </w:r>
    </w:p>
    <w:p w14:paraId="7EE406CD" w14:textId="3378003E" w:rsidR="00B3138F"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能不能够解释一下为什么在这儿呆着呢？”</w:t>
      </w:r>
    </w:p>
    <w:p w14:paraId="7DBEE5CD" w14:textId="544B8B27" w:rsidR="00B3138F" w:rsidRPr="00DF4D1D" w:rsidRDefault="006468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“啊，这个，嗯——那个，就是一直在学校里面呆着太没有意思了，</w:t>
      </w:r>
      <w:r w:rsidR="00E95A8C" w:rsidRPr="00DF4D1D">
        <w:rPr>
          <w:rFonts w:ascii="微软雅黑" w:eastAsia="微软雅黑" w:hAnsi="微软雅黑" w:cs="微软雅黑" w:hint="eastAsia"/>
          <w:sz w:val="22"/>
          <w:szCs w:val="22"/>
        </w:rPr>
        <w:t>里面也学不到什么知识本来想要解释一点朋友和他们一起玩的，但是想了想还是算了，毕竟勾心斗角这种事情做起来太过于麻烦了，太让人难受了。</w:t>
      </w:r>
      <w:r w:rsidR="00E95A8C" w:rsidRPr="00DF4D1D">
        <w:rPr>
          <w:rFonts w:ascii="微软雅黑" w:eastAsia="微软雅黑" w:hAnsi="微软雅黑" w:cs="微软雅黑"/>
          <w:sz w:val="22"/>
          <w:szCs w:val="22"/>
        </w:rPr>
        <w:br/>
      </w:r>
      <w:r w:rsidR="00E95A8C" w:rsidRPr="00DF4D1D">
        <w:rPr>
          <w:rFonts w:ascii="微软雅黑" w:eastAsia="微软雅黑" w:hAnsi="微软雅黑" w:cs="微软雅黑" w:hint="eastAsia"/>
          <w:sz w:val="22"/>
          <w:szCs w:val="22"/>
        </w:rPr>
        <w:t>反正也没有什么事，我就想找点刺激的事情做做，而且老哥你多久没有理我了？哦不对，现在我应该是叫你老姐才对。</w:t>
      </w:r>
      <w:r w:rsidRPr="00DF4D1D">
        <w:rPr>
          <w:rFonts w:ascii="微软雅黑" w:eastAsia="微软雅黑" w:hAnsi="微软雅黑" w:cs="微软雅黑" w:hint="eastAsia"/>
          <w:sz w:val="22"/>
          <w:szCs w:val="22"/>
        </w:rPr>
        <w:t>”</w:t>
      </w:r>
    </w:p>
    <w:p w14:paraId="26CC607B" w14:textId="77777777" w:rsidR="00E95A8C" w:rsidRPr="00DF4D1D" w:rsidRDefault="00E95A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“咳咳，公司的事情稍微有点忙，而且你平常都是在学校的里面度过所以也就没有过多的去干扰你的正常活动。</w:t>
      </w:r>
    </w:p>
    <w:p w14:paraId="47EF9861" w14:textId="31BAB521" w:rsidR="00E95A8C" w:rsidRPr="00DF4D1D" w:rsidRDefault="00E95A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想不想要退学呢？现在这个样子呆在学校里面已经学不到任何的东西了，人情世故估计也是学不到了。”</w:t>
      </w:r>
    </w:p>
    <w:p w14:paraId="62C37945" w14:textId="58DEE39F" w:rsidR="001B23D4" w:rsidRPr="00DF4D1D" w:rsidRDefault="001B23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“退吧，退吧，反正继续留着也没有任何的作用了，规矩多不说，老师也是挺离谱了学生同样离谱，真是让人糟心啊。”</w:t>
      </w:r>
    </w:p>
    <w:p w14:paraId="79CF24AC" w14:textId="783FD3B5" w:rsidR="001B23D4" w:rsidRPr="00DF4D1D" w:rsidRDefault="001B23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“走吧，别继续在这种地方呆着了，虽然这种环境对于你这时候的你来说没有什么，但是这种地方始终是没有任何生命的地方，无比的荒芜，如果出现了点什么意外我也不好展开救援。”</w:t>
      </w:r>
    </w:p>
    <w:p w14:paraId="43A9C190" w14:textId="4C900707" w:rsidR="001B23D4" w:rsidRPr="00DF4D1D" w:rsidRDefault="00AB24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“嗯，我们回家吧。”说罢孙瑶拉着孙源玲的手往前走着。</w:t>
      </w:r>
    </w:p>
    <w:p w14:paraId="4C6A69BD" w14:textId="26BFB685" w:rsidR="00AB242B" w:rsidRPr="00DF4D1D" w:rsidRDefault="00AB24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而孙源玲也是在前方打开了空间通道，只要迈过了这个通道那么在下一个瞬间就将到达地星。</w:t>
      </w:r>
    </w:p>
    <w:p w14:paraId="23C9E6C2" w14:textId="392D1F47" w:rsidR="00AF0BC8" w:rsidRPr="00DF4D1D" w:rsidRDefault="00AF0B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在进入空间通道之前孙源玲缓缓的看了一眼后面那荒无人烟的火星，似乎从其中看到了些许不正常的因素。</w:t>
      </w:r>
    </w:p>
    <w:p w14:paraId="7C671444" w14:textId="56911867" w:rsidR="00D849CC" w:rsidRPr="00DF4D1D" w:rsidRDefault="00AF0B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而在孙源玲和孙瑶离开之后，火星之上出现了一些极其微小的小虫子……</w:t>
      </w:r>
    </w:p>
    <w:p w14:paraId="424FD242" w14:textId="15C3D4C5" w:rsidR="00AF0BC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中：</w:t>
      </w:r>
    </w:p>
    <w:p w14:paraId="3D7F8375" w14:textId="06B9D510"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，接下来要不去白象国去摸摸鱼，那个地方刚刚被我核平了，去试试能不能够将我核平那个地方时的场景在大脑之中模拟出来。”</w:t>
      </w:r>
    </w:p>
    <w:p w14:paraId="222F7951" w14:textId="25AEFC61"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“啊，还是算了吧，我去参观参观，摸摸鱼就可以了，这种动脑子的事情我还是不怎么想干。”</w:t>
      </w:r>
    </w:p>
    <w:p w14:paraId="4514E6E9" w14:textId="31197AAD"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“姐姐，所有的东西都准备好了吗？传输的目的地所在的位置在哪儿啊？”</w:t>
      </w:r>
    </w:p>
    <w:p w14:paraId="389C32B0" w14:textId="77777777"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“嗯，这个目的地我并没有专门的进行设置，而是使用了一些手段让使用者自己定义自己的目的地，当完成了传送之后那个传送</w:t>
      </w:r>
      <w:proofErr w:type="gramStart"/>
      <w:r w:rsidRPr="00DF4D1D">
        <w:rPr>
          <w:rFonts w:ascii="微软雅黑" w:eastAsia="微软雅黑" w:hAnsi="微软雅黑" w:cs="微软雅黑" w:hint="eastAsia"/>
          <w:sz w:val="22"/>
          <w:szCs w:val="22"/>
        </w:rPr>
        <w:t>锚</w:t>
      </w:r>
      <w:proofErr w:type="gramEnd"/>
      <w:r w:rsidRPr="00DF4D1D">
        <w:rPr>
          <w:rFonts w:ascii="微软雅黑" w:eastAsia="微软雅黑" w:hAnsi="微软雅黑" w:cs="微软雅黑" w:hint="eastAsia"/>
          <w:sz w:val="22"/>
          <w:szCs w:val="22"/>
        </w:rPr>
        <w:t>点将会暂时的停留一段时间，这个时间大致为3个小时，如果三个小时没有使用临时锚点返回到固定传送锚点，那么就需要再次前往玲瑶科创进行定性传送，如果需要临时请假，需要向我们报备，我们会对那个传送锚点就行一定时间的延时。</w:t>
      </w:r>
    </w:p>
    <w:p w14:paraId="28273802" w14:textId="062521BD" w:rsidR="00AF0BC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另外就是</w:t>
      </w:r>
      <w:proofErr w:type="gramStart"/>
      <w:r w:rsidRPr="00DF4D1D">
        <w:rPr>
          <w:rFonts w:ascii="微软雅黑" w:eastAsia="微软雅黑" w:hAnsi="微软雅黑" w:cs="微软雅黑" w:hint="eastAsia"/>
          <w:sz w:val="22"/>
          <w:szCs w:val="22"/>
        </w:rPr>
        <w:t>临时锚点全部</w:t>
      </w:r>
      <w:proofErr w:type="gramEnd"/>
      <w:r w:rsidRPr="00DF4D1D">
        <w:rPr>
          <w:rFonts w:ascii="微软雅黑" w:eastAsia="微软雅黑" w:hAnsi="微软雅黑" w:cs="微软雅黑" w:hint="eastAsia"/>
          <w:sz w:val="22"/>
          <w:szCs w:val="22"/>
        </w:rPr>
        <w:t>都是一次性的，且是单向传输，只能够向</w:t>
      </w:r>
      <w:proofErr w:type="gramStart"/>
      <w:r w:rsidRPr="00DF4D1D">
        <w:rPr>
          <w:rFonts w:ascii="微软雅黑" w:eastAsia="微软雅黑" w:hAnsi="微软雅黑" w:cs="微软雅黑" w:hint="eastAsia"/>
          <w:sz w:val="22"/>
          <w:szCs w:val="22"/>
        </w:rPr>
        <w:t>固定锚点进行</w:t>
      </w:r>
      <w:proofErr w:type="gramEnd"/>
      <w:r w:rsidRPr="00DF4D1D">
        <w:rPr>
          <w:rFonts w:ascii="微软雅黑" w:eastAsia="微软雅黑" w:hAnsi="微软雅黑" w:cs="微软雅黑" w:hint="eastAsia"/>
          <w:sz w:val="22"/>
          <w:szCs w:val="22"/>
        </w:rPr>
        <w:t>传送，而</w:t>
      </w:r>
      <w:proofErr w:type="gramStart"/>
      <w:r w:rsidRPr="00DF4D1D">
        <w:rPr>
          <w:rFonts w:ascii="微软雅黑" w:eastAsia="微软雅黑" w:hAnsi="微软雅黑" w:cs="微软雅黑" w:hint="eastAsia"/>
          <w:sz w:val="22"/>
          <w:szCs w:val="22"/>
        </w:rPr>
        <w:t>固定锚点只是</w:t>
      </w:r>
      <w:proofErr w:type="gramEnd"/>
      <w:r w:rsidRPr="00DF4D1D">
        <w:rPr>
          <w:rFonts w:ascii="微软雅黑" w:eastAsia="微软雅黑" w:hAnsi="微软雅黑" w:cs="微软雅黑" w:hint="eastAsia"/>
          <w:sz w:val="22"/>
          <w:szCs w:val="22"/>
        </w:rPr>
        <w:t>将其送到那个指定的区域。”</w:t>
      </w:r>
    </w:p>
    <w:p w14:paraId="598C004A" w14:textId="61686FF5" w:rsidR="00282434" w:rsidRPr="00DF4D1D" w:rsidRDefault="000630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“这就已经完成了吗？那么下下</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周就可召集那些建筑公司开始</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基础的基础设施建设了，相信要不了多少时间就可以全部完成建造了。”</w:t>
      </w:r>
    </w:p>
    <w:p w14:paraId="1C9B4F33" w14:textId="77777777" w:rsidR="00855B28" w:rsidRPr="00DF4D1D" w:rsidRDefault="00855B28">
      <w:pPr>
        <w:rPr>
          <w:rFonts w:ascii="微软雅黑" w:eastAsia="微软雅黑" w:hAnsi="微软雅黑" w:cs="微软雅黑"/>
          <w:sz w:val="22"/>
          <w:szCs w:val="22"/>
        </w:rPr>
      </w:pPr>
    </w:p>
    <w:p w14:paraId="0C94479A" w14:textId="6A98A671" w:rsidR="002C26BC" w:rsidRPr="00DF4D1D" w:rsidRDefault="002C26BC">
      <w:pPr>
        <w:rPr>
          <w:rFonts w:ascii="微软雅黑" w:eastAsia="微软雅黑" w:hAnsi="微软雅黑" w:cs="微软雅黑"/>
          <w:sz w:val="22"/>
          <w:szCs w:val="22"/>
        </w:rPr>
      </w:pPr>
    </w:p>
    <w:p w14:paraId="7D3637C8" w14:textId="60E8CD0F" w:rsidR="00F8578C" w:rsidRPr="00DF4D1D" w:rsidRDefault="00F8578C" w:rsidP="00F8578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第一百四十四章 人多力量大</w:t>
      </w:r>
    </w:p>
    <w:p w14:paraId="370E6FF7" w14:textId="74356B03" w:rsidR="00F8578C" w:rsidRPr="00DF4D1D" w:rsidRDefault="00197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这些十分繁杂的十分基础工作要是放在以前的话，十分无聊的孙源玲很有可能会亲自</w:t>
      </w:r>
      <w:r w:rsidRPr="00DF4D1D">
        <w:rPr>
          <w:rFonts w:ascii="微软雅黑" w:eastAsia="微软雅黑" w:hAnsi="微软雅黑" w:cs="微软雅黑" w:hint="eastAsia"/>
          <w:sz w:val="22"/>
          <w:szCs w:val="22"/>
        </w:rPr>
        <w:lastRenderedPageBreak/>
        <w:t>去干这种事情，将所有有关于工程的小册子给分发下去。</w:t>
      </w:r>
    </w:p>
    <w:p w14:paraId="069661BB" w14:textId="6EC7E932" w:rsidR="00197AEB" w:rsidRPr="00DF4D1D" w:rsidRDefault="00197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这种事情在干了几次之后孙源玲就学乖了，不在自己亲自去完成这样的事情了，而是吩咐自己的员工去干这些事情。</w:t>
      </w:r>
    </w:p>
    <w:p w14:paraId="51163963" w14:textId="77777777" w:rsidR="00297018" w:rsidRPr="00DF4D1D" w:rsidRDefault="002970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孙瑶被孙源玲从学校之中接了回来之后就一直在公司的附近瞎转悠，毕竟</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的范围之中呆着十分的舒服，在灵气浓度高的地方呆着不仅可以让身体感觉到十分的舒服，还可以让自身的实力得到很大程度上的提升。</w:t>
      </w:r>
    </w:p>
    <w:p w14:paraId="064A19EE" w14:textId="4D098764" w:rsidR="00197AEB" w:rsidRPr="00DF4D1D" w:rsidRDefault="00297018">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中有很多有意思的东西，许许多多的东西都是从来没有在世界之上出现过，长时间的灵气滋养周围的一些小植物都会</w:t>
      </w:r>
      <w:r w:rsidR="00946FFB" w:rsidRPr="00DF4D1D">
        <w:rPr>
          <w:rFonts w:ascii="微软雅黑" w:eastAsia="微软雅黑" w:hAnsi="微软雅黑" w:cs="微软雅黑" w:hint="eastAsia"/>
          <w:sz w:val="22"/>
          <w:szCs w:val="22"/>
        </w:rPr>
        <w:t>慢慢的出现一些有意思的现象，甚至部分的植物都会产生一些十分简单的智慧，给它们一点点的时间便有可能成为一个拥有高等智慧的生命。</w:t>
      </w:r>
    </w:p>
    <w:p w14:paraId="51426A27" w14:textId="4ACB8FB4" w:rsidR="00297018" w:rsidRPr="00DF4D1D" w:rsidRDefault="00CE071C" w:rsidP="004F49E7">
      <w:pPr>
        <w:ind w:firstLineChars="100" w:firstLine="22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人群填满了其中，</w:t>
      </w:r>
      <w:r w:rsidR="0003538C" w:rsidRPr="00DF4D1D">
        <w:rPr>
          <w:rFonts w:ascii="微软雅黑" w:eastAsia="微软雅黑" w:hAnsi="微软雅黑" w:cs="微软雅黑" w:hint="eastAsia"/>
          <w:sz w:val="22"/>
          <w:szCs w:val="22"/>
        </w:rPr>
        <w:t>这些并不是</w:t>
      </w:r>
      <w:proofErr w:type="gramStart"/>
      <w:r w:rsidR="0003538C" w:rsidRPr="00DF4D1D">
        <w:rPr>
          <w:rFonts w:ascii="微软雅黑" w:eastAsia="微软雅黑" w:hAnsi="微软雅黑" w:cs="微软雅黑" w:hint="eastAsia"/>
          <w:sz w:val="22"/>
          <w:szCs w:val="22"/>
        </w:rPr>
        <w:t>灵瑶科创</w:t>
      </w:r>
      <w:proofErr w:type="gramEnd"/>
      <w:r w:rsidR="0003538C" w:rsidRPr="00DF4D1D">
        <w:rPr>
          <w:rFonts w:ascii="微软雅黑" w:eastAsia="微软雅黑" w:hAnsi="微软雅黑" w:cs="微软雅黑" w:hint="eastAsia"/>
          <w:sz w:val="22"/>
          <w:szCs w:val="22"/>
        </w:rPr>
        <w:t>的人员，工作人员只有寥寥几人，这些人全部都是负责将工作相关的小册子发放到这儿的包工头的身上</w:t>
      </w:r>
      <w:r w:rsidR="00102F42" w:rsidRPr="00DF4D1D">
        <w:rPr>
          <w:rFonts w:ascii="微软雅黑" w:eastAsia="微软雅黑" w:hAnsi="微软雅黑" w:cs="微软雅黑" w:hint="eastAsia"/>
          <w:sz w:val="22"/>
          <w:szCs w:val="22"/>
        </w:rPr>
        <w:t>，这些包工头文化程度有高有低，但是大多数</w:t>
      </w:r>
      <w:r w:rsidR="00C438FA" w:rsidRPr="00DF4D1D">
        <w:rPr>
          <w:rFonts w:ascii="微软雅黑" w:eastAsia="微软雅黑" w:hAnsi="微软雅黑" w:cs="微软雅黑" w:hint="eastAsia"/>
          <w:sz w:val="22"/>
          <w:szCs w:val="22"/>
        </w:rPr>
        <w:t>的学历最高也只有高中的文凭，还有极大的一部分只有初中的学历，甚至连初中的学历都没有，只是能够认字而已。</w:t>
      </w:r>
    </w:p>
    <w:p w14:paraId="5987CACD" w14:textId="5DFFBC11" w:rsidR="00C438FA" w:rsidRPr="00DF4D1D" w:rsidRDefault="00DA6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虽然这些包工头的文化水平都不怎么高，但是技术都是很不错的，而且手下都是有着不止一个人，单就这千多个包工头就能够带来数万的工人。</w:t>
      </w:r>
    </w:p>
    <w:p w14:paraId="36DEB9BC" w14:textId="3687E638" w:rsidR="00380174" w:rsidRPr="00DF4D1D" w:rsidRDefault="003801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这些工人都将成为基础建设的主力军，不过就</w:t>
      </w:r>
      <w:r w:rsidR="000F7BEF" w:rsidRPr="00DF4D1D">
        <w:rPr>
          <w:rFonts w:ascii="微软雅黑" w:eastAsia="微软雅黑" w:hAnsi="微软雅黑" w:cs="微软雅黑" w:hint="eastAsia"/>
          <w:sz w:val="22"/>
          <w:szCs w:val="22"/>
        </w:rPr>
        <w:t>几</w:t>
      </w:r>
      <w:r w:rsidRPr="00DF4D1D">
        <w:rPr>
          <w:rFonts w:ascii="微软雅黑" w:eastAsia="微软雅黑" w:hAnsi="微软雅黑" w:cs="微软雅黑" w:hint="eastAsia"/>
          <w:sz w:val="22"/>
          <w:szCs w:val="22"/>
        </w:rPr>
        <w:t>万多人是远远不够的，</w:t>
      </w:r>
      <w:r w:rsidR="000F7BEF" w:rsidRPr="00DF4D1D">
        <w:rPr>
          <w:rFonts w:ascii="微软雅黑" w:eastAsia="微软雅黑" w:hAnsi="微软雅黑" w:cs="微软雅黑" w:hint="eastAsia"/>
          <w:sz w:val="22"/>
          <w:szCs w:val="22"/>
        </w:rPr>
        <w:t>首先要建造的土地面积就有几十平方公里，除了这些主要的建筑区域外还有几十万平方公里的地区需要开始基础建设。</w:t>
      </w:r>
    </w:p>
    <w:p w14:paraId="1697D34E" w14:textId="481C5913" w:rsidR="000F7BEF" w:rsidRPr="00DF4D1D" w:rsidRDefault="000F7B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施工队虽然都是由各个公司</w:t>
      </w:r>
      <w:r w:rsidR="006F12C7" w:rsidRPr="00DF4D1D">
        <w:rPr>
          <w:rFonts w:ascii="微软雅黑" w:eastAsia="微软雅黑" w:hAnsi="微软雅黑" w:cs="微软雅黑" w:hint="eastAsia"/>
          <w:sz w:val="22"/>
          <w:szCs w:val="22"/>
        </w:rPr>
        <w:t>提供的，在没有进入玲</w:t>
      </w:r>
      <w:proofErr w:type="gramStart"/>
      <w:r w:rsidR="006F12C7" w:rsidRPr="00DF4D1D">
        <w:rPr>
          <w:rFonts w:ascii="微软雅黑" w:eastAsia="微软雅黑" w:hAnsi="微软雅黑" w:cs="微软雅黑" w:hint="eastAsia"/>
          <w:sz w:val="22"/>
          <w:szCs w:val="22"/>
        </w:rPr>
        <w:t>瑶科创之前</w:t>
      </w:r>
      <w:proofErr w:type="gramEnd"/>
      <w:r w:rsidR="006F12C7" w:rsidRPr="00DF4D1D">
        <w:rPr>
          <w:rFonts w:ascii="微软雅黑" w:eastAsia="微软雅黑" w:hAnsi="微软雅黑" w:cs="微软雅黑" w:hint="eastAsia"/>
          <w:sz w:val="22"/>
          <w:szCs w:val="22"/>
        </w:rPr>
        <w:t>都是各自尽心管理的，但是一旦签订了合同员工就</w:t>
      </w:r>
      <w:proofErr w:type="gramStart"/>
      <w:r w:rsidR="006F12C7" w:rsidRPr="00DF4D1D">
        <w:rPr>
          <w:rFonts w:ascii="微软雅黑" w:eastAsia="微软雅黑" w:hAnsi="微软雅黑" w:cs="微软雅黑" w:hint="eastAsia"/>
          <w:sz w:val="22"/>
          <w:szCs w:val="22"/>
        </w:rPr>
        <w:t>由玲瑶科创</w:t>
      </w:r>
      <w:proofErr w:type="gramEnd"/>
      <w:r w:rsidR="006F12C7" w:rsidRPr="00DF4D1D">
        <w:rPr>
          <w:rFonts w:ascii="微软雅黑" w:eastAsia="微软雅黑" w:hAnsi="微软雅黑" w:cs="微软雅黑" w:hint="eastAsia"/>
          <w:sz w:val="22"/>
          <w:szCs w:val="22"/>
        </w:rPr>
        <w:t>方面统一的进行管理。</w:t>
      </w:r>
    </w:p>
    <w:p w14:paraId="0291FF94" w14:textId="239317C9" w:rsidR="006F12C7" w:rsidRPr="00DF4D1D" w:rsidRDefault="006F12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在完成了基本信息核对和最基本的情况说明之后，这些工人便开始通过建设</w:t>
      </w:r>
      <w:proofErr w:type="gramStart"/>
      <w:r w:rsidRPr="00DF4D1D">
        <w:rPr>
          <w:rFonts w:ascii="微软雅黑" w:eastAsia="微软雅黑" w:hAnsi="微软雅黑" w:cs="微软雅黑" w:hint="eastAsia"/>
          <w:sz w:val="22"/>
          <w:szCs w:val="22"/>
        </w:rPr>
        <w:t>在玲瑶科</w:t>
      </w:r>
      <w:r w:rsidRPr="00DF4D1D">
        <w:rPr>
          <w:rFonts w:ascii="微软雅黑" w:eastAsia="微软雅黑" w:hAnsi="微软雅黑" w:cs="微软雅黑" w:hint="eastAsia"/>
          <w:sz w:val="22"/>
          <w:szCs w:val="22"/>
        </w:rPr>
        <w:lastRenderedPageBreak/>
        <w:t>创</w:t>
      </w:r>
      <w:proofErr w:type="gramEnd"/>
      <w:r w:rsidRPr="00DF4D1D">
        <w:rPr>
          <w:rFonts w:ascii="微软雅黑" w:eastAsia="微软雅黑" w:hAnsi="微软雅黑" w:cs="微软雅黑" w:hint="eastAsia"/>
          <w:sz w:val="22"/>
          <w:szCs w:val="22"/>
        </w:rPr>
        <w:t>中的几个固定传送点开始传送到原白象国现孙源玲的</w:t>
      </w:r>
      <w:r w:rsidR="008344C0" w:rsidRPr="00DF4D1D">
        <w:rPr>
          <w:rFonts w:ascii="微软雅黑" w:eastAsia="微软雅黑" w:hAnsi="微软雅黑" w:cs="微软雅黑" w:hint="eastAsia"/>
          <w:sz w:val="22"/>
          <w:szCs w:val="22"/>
        </w:rPr>
        <w:t>领地，只不过目的地暂时还没有任何的物资，一点点的可用物品都没有。</w:t>
      </w:r>
    </w:p>
    <w:p w14:paraId="5D043ECD" w14:textId="707FE9C7" w:rsidR="008344C0" w:rsidRPr="00DF4D1D" w:rsidRDefault="008344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这些工人虽然有着许许多多的疑问，但是看着自己账户上已经入账的钱还是没有说什么，毕竟拿钱办事</w:t>
      </w:r>
      <w:r w:rsidR="00745E50" w:rsidRPr="00DF4D1D">
        <w:rPr>
          <w:rFonts w:ascii="微软雅黑" w:eastAsia="微软雅黑" w:hAnsi="微软雅黑" w:cs="微软雅黑" w:hint="eastAsia"/>
          <w:sz w:val="22"/>
          <w:szCs w:val="22"/>
        </w:rPr>
        <w:t>每日的工资极高，而且有着各种各样的补贴，在开工之前没有个人都可以领到一个红包，这个红包的金额并没有一个固定的值，只有一个最低值5</w:t>
      </w:r>
      <w:r w:rsidR="00745E50" w:rsidRPr="00DF4D1D">
        <w:rPr>
          <w:rFonts w:ascii="微软雅黑" w:eastAsia="微软雅黑" w:hAnsi="微软雅黑" w:cs="微软雅黑"/>
          <w:sz w:val="22"/>
          <w:szCs w:val="22"/>
        </w:rPr>
        <w:t>000</w:t>
      </w:r>
      <w:r w:rsidR="001107CA" w:rsidRPr="00DF4D1D">
        <w:rPr>
          <w:rFonts w:ascii="微软雅黑" w:eastAsia="微软雅黑" w:hAnsi="微软雅黑" w:cs="微软雅黑" w:hint="eastAsia"/>
          <w:sz w:val="22"/>
          <w:szCs w:val="22"/>
        </w:rPr>
        <w:t>￥和一个最高值3</w:t>
      </w:r>
      <w:r w:rsidR="001107CA" w:rsidRPr="00DF4D1D">
        <w:rPr>
          <w:rFonts w:ascii="微软雅黑" w:eastAsia="微软雅黑" w:hAnsi="微软雅黑" w:cs="微软雅黑"/>
          <w:sz w:val="22"/>
          <w:szCs w:val="22"/>
        </w:rPr>
        <w:t>0000</w:t>
      </w:r>
      <w:r w:rsidR="001107CA" w:rsidRPr="00DF4D1D">
        <w:rPr>
          <w:rFonts w:ascii="微软雅黑" w:eastAsia="微软雅黑" w:hAnsi="微软雅黑" w:cs="微软雅黑" w:hint="eastAsia"/>
          <w:sz w:val="22"/>
          <w:szCs w:val="22"/>
        </w:rPr>
        <w:t>￥。</w:t>
      </w:r>
    </w:p>
    <w:p w14:paraId="76387D1D" w14:textId="0CB35396" w:rsidR="001107CA" w:rsidRPr="00DF4D1D" w:rsidRDefault="001107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用钱开路之后没有了许多的麻烦，这些工人都十分有序的从</w:t>
      </w:r>
      <w:proofErr w:type="gramStart"/>
      <w:r w:rsidRPr="00DF4D1D">
        <w:rPr>
          <w:rFonts w:ascii="微软雅黑" w:eastAsia="微软雅黑" w:hAnsi="微软雅黑" w:cs="微软雅黑" w:hint="eastAsia"/>
          <w:sz w:val="22"/>
          <w:szCs w:val="22"/>
        </w:rPr>
        <w:t>传送锚点之中</w:t>
      </w:r>
      <w:proofErr w:type="gramEnd"/>
      <w:r w:rsidRPr="00DF4D1D">
        <w:rPr>
          <w:rFonts w:ascii="微软雅黑" w:eastAsia="微软雅黑" w:hAnsi="微软雅黑" w:cs="微软雅黑" w:hint="eastAsia"/>
          <w:sz w:val="22"/>
          <w:szCs w:val="22"/>
        </w:rPr>
        <w:t>通过了，在这个时代</w:t>
      </w:r>
      <w:r w:rsidR="008D1635" w:rsidRPr="00DF4D1D">
        <w:rPr>
          <w:rFonts w:ascii="微软雅黑" w:eastAsia="微软雅黑" w:hAnsi="微软雅黑" w:cs="微软雅黑" w:hint="eastAsia"/>
          <w:sz w:val="22"/>
          <w:szCs w:val="22"/>
        </w:rPr>
        <w:t>出现一些十分离谱且奇怪的东西也没有什么奇怪的了</w:t>
      </w:r>
      <w:r w:rsidR="00556511" w:rsidRPr="00DF4D1D">
        <w:rPr>
          <w:rFonts w:ascii="微软雅黑" w:eastAsia="微软雅黑" w:hAnsi="微软雅黑" w:cs="微软雅黑" w:hint="eastAsia"/>
          <w:sz w:val="22"/>
          <w:szCs w:val="22"/>
        </w:rPr>
        <w:t>，在前两年前灵气开始了复苏之后各种各样奇奇怪怪的人就开始出现了，刚开始的时候人们只是放点水，放点火，有时候当个应急充电宝而已，没有人觉得这是可怕的事情，但是随着时间的流逝，官方开始宣传如何修行，越来越多的人可以飞上天了</w:t>
      </w:r>
      <w:r w:rsidR="008B4472" w:rsidRPr="00DF4D1D">
        <w:rPr>
          <w:rFonts w:ascii="微软雅黑" w:eastAsia="微软雅黑" w:hAnsi="微软雅黑" w:cs="微软雅黑" w:hint="eastAsia"/>
          <w:sz w:val="22"/>
          <w:szCs w:val="22"/>
        </w:rPr>
        <w:t>，那些放水、放火、放点的人不再是花把势，杀伤力越来越大。</w:t>
      </w:r>
    </w:p>
    <w:p w14:paraId="569A6813" w14:textId="213E8B7D" w:rsidR="008B4472" w:rsidRPr="00DF4D1D" w:rsidRDefault="008B44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此时，遇到了可以直接穿越相当长距离的装置只是羡慕然后感慨一下不亏是大公司，轻易的就做到了普通人做不到的事情。</w:t>
      </w:r>
    </w:p>
    <w:p w14:paraId="777A1033" w14:textId="08CE8BB7" w:rsidR="008B4472" w:rsidRPr="00DF4D1D" w:rsidRDefault="008B44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不到一个小时的时间里，这数量巨大工人就已经全部都转移到预定的施工地去了，在完成了工人的转移之后就是开始向施工地</w:t>
      </w:r>
      <w:proofErr w:type="gramStart"/>
      <w:r w:rsidRPr="00DF4D1D">
        <w:rPr>
          <w:rFonts w:ascii="微软雅黑" w:eastAsia="微软雅黑" w:hAnsi="微软雅黑" w:cs="微软雅黑" w:hint="eastAsia"/>
          <w:sz w:val="22"/>
          <w:szCs w:val="22"/>
        </w:rPr>
        <w:t>开转移</w:t>
      </w:r>
      <w:proofErr w:type="gramEnd"/>
      <w:r w:rsidRPr="00DF4D1D">
        <w:rPr>
          <w:rFonts w:ascii="微软雅黑" w:eastAsia="微软雅黑" w:hAnsi="微软雅黑" w:cs="微软雅黑" w:hint="eastAsia"/>
          <w:sz w:val="22"/>
          <w:szCs w:val="22"/>
        </w:rPr>
        <w:t>一些可以告诉进行建造的一些建筑设备，还有许多的生活用品，不仅仅是生活用品还有许多的建筑材料，这些建筑材料在开始的时候并不是用于尽心基础建造而是用来建筑最基本的</w:t>
      </w:r>
      <w:r w:rsidR="009932C9" w:rsidRPr="00DF4D1D">
        <w:rPr>
          <w:rFonts w:ascii="微软雅黑" w:eastAsia="微软雅黑" w:hAnsi="微软雅黑" w:cs="微软雅黑" w:hint="eastAsia"/>
          <w:sz w:val="22"/>
          <w:szCs w:val="22"/>
        </w:rPr>
        <w:t>生活保障设施，以及一些商店，这些商店全部都是</w:t>
      </w:r>
      <w:proofErr w:type="gramStart"/>
      <w:r w:rsidR="009932C9" w:rsidRPr="00DF4D1D">
        <w:rPr>
          <w:rFonts w:ascii="微软雅黑" w:eastAsia="微软雅黑" w:hAnsi="微软雅黑" w:cs="微软雅黑" w:hint="eastAsia"/>
          <w:sz w:val="22"/>
          <w:szCs w:val="22"/>
        </w:rPr>
        <w:t>由玲瑶科创进行</w:t>
      </w:r>
      <w:proofErr w:type="gramEnd"/>
      <w:r w:rsidR="009932C9" w:rsidRPr="00DF4D1D">
        <w:rPr>
          <w:rFonts w:ascii="微软雅黑" w:eastAsia="微软雅黑" w:hAnsi="微软雅黑" w:cs="微软雅黑" w:hint="eastAsia"/>
          <w:sz w:val="22"/>
          <w:szCs w:val="22"/>
        </w:rPr>
        <w:t>管理的，其中商品的种类和市面上寻常的市场相差不多，甚至还更加的丰富，而且价钱大幅度的低于市场价</w:t>
      </w:r>
      <w:r w:rsidR="004F49E7" w:rsidRPr="00DF4D1D">
        <w:rPr>
          <w:rFonts w:ascii="微软雅黑" w:eastAsia="微软雅黑" w:hAnsi="微软雅黑" w:cs="微软雅黑" w:hint="eastAsia"/>
          <w:sz w:val="22"/>
          <w:szCs w:val="22"/>
        </w:rPr>
        <w:t>，甚至连成本价都不够。</w:t>
      </w:r>
    </w:p>
    <w:p w14:paraId="76D2A865" w14:textId="46A3CB8F" w:rsidR="004F49E7" w:rsidRPr="00DF4D1D" w:rsidRDefault="004F4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许许多多的大型卡车开始从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的门处进入，等到传送门对面的工作人员协调好</w:t>
      </w:r>
      <w:r w:rsidRPr="00DF4D1D">
        <w:rPr>
          <w:rFonts w:ascii="微软雅黑" w:eastAsia="微软雅黑" w:hAnsi="微软雅黑" w:cs="微软雅黑" w:hint="eastAsia"/>
          <w:sz w:val="22"/>
          <w:szCs w:val="22"/>
        </w:rPr>
        <w:lastRenderedPageBreak/>
        <w:t>了人员之后这些无人驾驶的大客车便开始向着已经扩大了入口的传送门开去。</w:t>
      </w:r>
    </w:p>
    <w:p w14:paraId="14C5176D" w14:textId="603504D0" w:rsidR="004F49E7" w:rsidRPr="00DF4D1D" w:rsidRDefault="00FF48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大货车的长龙源源不断的消失在传送门之中，在另一边，这些大卡车已经有几百辆整齐的停放成一排了，这个长龙还在源源不断的增加，为了不让这个长龙太长了，开始出现了第二排，第三排</w:t>
      </w:r>
      <w:r w:rsidR="00E237BF"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所有的大卡车都是由爱丽统一进行操控。</w:t>
      </w:r>
    </w:p>
    <w:p w14:paraId="1270842F" w14:textId="590AEF9C" w:rsidR="00FF48A4" w:rsidRPr="00DF4D1D" w:rsidRDefault="00E237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周的时间里面孙源玲向着整个世界范围内进行了大规模的常规生活物资的采购，花费了数亿的现金，这还是只是采购了生活物品而已，为了能够快速的进行建设，孙源玲自己的机器虽然速度极快，但是数量不足，最多只能够拿出两台来。</w:t>
      </w:r>
    </w:p>
    <w:p w14:paraId="139727AF" w14:textId="2B794DC8" w:rsidR="00E237BF" w:rsidRPr="00DF4D1D" w:rsidRDefault="00E237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于是只得将市面之上所有的工程机械</w:t>
      </w:r>
      <w:r w:rsidR="00470214" w:rsidRPr="00DF4D1D">
        <w:rPr>
          <w:rFonts w:ascii="微软雅黑" w:eastAsia="微软雅黑" w:hAnsi="微软雅黑" w:cs="微软雅黑" w:hint="eastAsia"/>
          <w:sz w:val="22"/>
          <w:szCs w:val="22"/>
        </w:rPr>
        <w:t>都给买了下来然后运送到施工区域，尽管已经将所有的工程机械都给采购一空了，但是仍然不够，然后只得向那些已经购买了一部分工程机械的施工队进行采购，经过两个周的努力，花费了几十亿的现金总算是完成了工程机械的采购，虽然依然不是很够用，但是会操作这些工程机械的人也没有太多，大多数的人都被</w:t>
      </w:r>
      <w:proofErr w:type="gramStart"/>
      <w:r w:rsidR="00470214" w:rsidRPr="00DF4D1D">
        <w:rPr>
          <w:rFonts w:ascii="微软雅黑" w:eastAsia="微软雅黑" w:hAnsi="微软雅黑" w:cs="微软雅黑" w:hint="eastAsia"/>
          <w:sz w:val="22"/>
          <w:szCs w:val="22"/>
        </w:rPr>
        <w:t>灵瑶科创</w:t>
      </w:r>
      <w:proofErr w:type="gramEnd"/>
      <w:r w:rsidR="00470214" w:rsidRPr="00DF4D1D">
        <w:rPr>
          <w:rFonts w:ascii="微软雅黑" w:eastAsia="微软雅黑" w:hAnsi="微软雅黑" w:cs="微软雅黑" w:hint="eastAsia"/>
          <w:sz w:val="22"/>
          <w:szCs w:val="22"/>
        </w:rPr>
        <w:t>给招聘进来了。</w:t>
      </w:r>
    </w:p>
    <w:p w14:paraId="67A9CC3E" w14:textId="1338077F" w:rsidR="00470214" w:rsidRPr="00DF4D1D" w:rsidRDefault="00470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花了几个小时之后所有的卡车都进入了</w:t>
      </w:r>
      <w:r w:rsidR="00076DA8" w:rsidRPr="00DF4D1D">
        <w:rPr>
          <w:rFonts w:ascii="微软雅黑" w:eastAsia="微软雅黑" w:hAnsi="微软雅黑" w:cs="微软雅黑" w:hint="eastAsia"/>
          <w:sz w:val="22"/>
          <w:szCs w:val="22"/>
        </w:rPr>
        <w:t>预定的施工地点，工人们和工作人员们开始配合将大卡车之中的东西转移到空地之上，不仅是人在搬运，还有许多的机器人在进行搬用工作，只不过这些机器人都是搬运那些无比笨重的工程机械。</w:t>
      </w:r>
    </w:p>
    <w:p w14:paraId="678456B8" w14:textId="250E6784" w:rsidR="00FC0D97" w:rsidRPr="00DF4D1D" w:rsidRDefault="00FC0D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箱箱的生活物品被搬了出来，还有许多的建筑材料都被搬运了出来，随同出来的还有许多的智能机器人，这些机器人在被搬下车之后便被激活了，开始按照设定好的区域开始进行基本的做所建造工作，机器人的量只有不到一百个，但是效率还是很高的，再加上核动力的使用不用担心续航的问题。</w:t>
      </w:r>
    </w:p>
    <w:p w14:paraId="34A5EB13" w14:textId="0D6C10A9" w:rsidR="00FC0D97" w:rsidRPr="00DF4D1D" w:rsidRDefault="00954B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“我的天哪，修房子的速度这么快的吗？既然机器人都可以做这些事情了为什么还要我们来做？”</w:t>
      </w:r>
    </w:p>
    <w:p w14:paraId="05C7E350" w14:textId="0440A130" w:rsidR="00954B2F" w:rsidRPr="00DF4D1D" w:rsidRDefault="00954B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“谁知道呢？反正只要钱给够就行，一天一结的工资就是保障，如果有那一天不相干</w:t>
      </w:r>
      <w:r w:rsidRPr="00DF4D1D">
        <w:rPr>
          <w:rFonts w:ascii="微软雅黑" w:eastAsia="微软雅黑" w:hAnsi="微软雅黑" w:cs="微软雅黑" w:hint="eastAsia"/>
          <w:sz w:val="22"/>
          <w:szCs w:val="22"/>
        </w:rPr>
        <w:lastRenderedPageBreak/>
        <w:t>了直接领工资走人就可以了。”</w:t>
      </w:r>
    </w:p>
    <w:p w14:paraId="3E7473E5" w14:textId="691D0DA5" w:rsidR="000B6AFF" w:rsidRPr="00DF4D1D" w:rsidRDefault="000B6A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“这个时代的变化还真是大啊，这么两年科技的进步这么厉害，人也开始变得十分厉害了，听说村里面的那个王二狗就因为天赋很不错，修行方面很厉害，刚刚威风没有几天便被官方给招去了</w:t>
      </w:r>
      <w:r w:rsidR="001A7BD2" w:rsidRPr="00DF4D1D">
        <w:rPr>
          <w:rFonts w:ascii="微软雅黑" w:eastAsia="微软雅黑" w:hAnsi="微软雅黑" w:cs="微软雅黑" w:hint="eastAsia"/>
          <w:sz w:val="22"/>
          <w:szCs w:val="22"/>
        </w:rPr>
        <w:t>，听说现在混得可好了。</w:t>
      </w:r>
      <w:r w:rsidRPr="00DF4D1D">
        <w:rPr>
          <w:rFonts w:ascii="微软雅黑" w:eastAsia="微软雅黑" w:hAnsi="微软雅黑" w:cs="微软雅黑" w:hint="eastAsia"/>
          <w:sz w:val="22"/>
          <w:szCs w:val="22"/>
        </w:rPr>
        <w:t>”</w:t>
      </w:r>
    </w:p>
    <w:p w14:paraId="1AA15CAB" w14:textId="20C5D09C" w:rsidR="001A7BD2" w:rsidRPr="00DF4D1D" w:rsidRDefault="001A7B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“可不是嘛，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你看这是不是已经完成了一栋房屋的地基建设了？”</w:t>
      </w:r>
    </w:p>
    <w:p w14:paraId="7751999B" w14:textId="2EF4FAD8" w:rsidR="00622EE0"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机器人在获得了相应的材料之后便在第一时间开始了建设，此次建设的就是供给这些工人们使用的。</w:t>
      </w:r>
    </w:p>
    <w:p w14:paraId="174A77B9" w14:textId="6CA8C5C8" w:rsidR="00F8578C"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机器人在建设，速度相当大快，人自然也不能够挺下来，工程师在对包工头进行了一点程度的安排之后这些包工头便开始分配任务了，有的人重新的走向了固定传送</w:t>
      </w:r>
      <w:proofErr w:type="gramStart"/>
      <w:r w:rsidRPr="00DF4D1D">
        <w:rPr>
          <w:rFonts w:ascii="微软雅黑" w:eastAsia="微软雅黑" w:hAnsi="微软雅黑" w:cs="微软雅黑" w:hint="eastAsia"/>
          <w:sz w:val="22"/>
          <w:szCs w:val="22"/>
        </w:rPr>
        <w:t>锚点前往</w:t>
      </w:r>
      <w:proofErr w:type="gramEnd"/>
      <w:r w:rsidRPr="00DF4D1D">
        <w:rPr>
          <w:rFonts w:ascii="微软雅黑" w:eastAsia="微软雅黑" w:hAnsi="微软雅黑" w:cs="微软雅黑" w:hint="eastAsia"/>
          <w:sz w:val="22"/>
          <w:szCs w:val="22"/>
        </w:rPr>
        <w:t>其他的工地，有些便直接开始收拾场地了。</w:t>
      </w:r>
    </w:p>
    <w:p w14:paraId="21B8873D" w14:textId="11FDA21F" w:rsidR="0003120D"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于是浩浩荡荡的数万人的队伍便开始了建设</w:t>
      </w:r>
      <w:r w:rsidR="00CD4187" w:rsidRPr="00DF4D1D">
        <w:rPr>
          <w:rFonts w:ascii="微软雅黑" w:eastAsia="微软雅黑" w:hAnsi="微软雅黑" w:cs="微软雅黑" w:hint="eastAsia"/>
          <w:sz w:val="22"/>
          <w:szCs w:val="22"/>
        </w:rPr>
        <w:t>，因为人的基数相当之大，改变的速度也是相当的快，几乎每一个人都有自己的位置，做着自己的工作。</w:t>
      </w:r>
    </w:p>
    <w:p w14:paraId="4A413ECD" w14:textId="6F86BB22" w:rsidR="00CD4187" w:rsidRPr="00DF4D1D" w:rsidRDefault="00CD41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环境的改变的速度相当之快，在不到一个小时的时间里面，这个几十平方米的</w:t>
      </w:r>
      <w:proofErr w:type="gramStart"/>
      <w:r w:rsidRPr="00DF4D1D">
        <w:rPr>
          <w:rFonts w:ascii="微软雅黑" w:eastAsia="微软雅黑" w:hAnsi="微软雅黑" w:cs="微软雅黑" w:hint="eastAsia"/>
          <w:sz w:val="22"/>
          <w:szCs w:val="22"/>
        </w:rPr>
        <w:t>第已经</w:t>
      </w:r>
      <w:proofErr w:type="gramEnd"/>
      <w:r w:rsidRPr="00DF4D1D">
        <w:rPr>
          <w:rFonts w:ascii="微软雅黑" w:eastAsia="微软雅黑" w:hAnsi="微软雅黑" w:cs="微软雅黑" w:hint="eastAsia"/>
          <w:sz w:val="22"/>
          <w:szCs w:val="22"/>
        </w:rPr>
        <w:t>大变样了。</w:t>
      </w:r>
    </w:p>
    <w:p w14:paraId="1EC5FB91" w14:textId="2C50B907" w:rsidR="00F2703F" w:rsidRPr="00DF4D1D" w:rsidRDefault="00F2703F">
      <w:pPr>
        <w:rPr>
          <w:rFonts w:ascii="微软雅黑" w:eastAsia="微软雅黑" w:hAnsi="微软雅黑" w:cs="微软雅黑"/>
          <w:sz w:val="22"/>
          <w:szCs w:val="22"/>
        </w:rPr>
      </w:pPr>
    </w:p>
    <w:p w14:paraId="2FD702BB" w14:textId="66909AD2" w:rsidR="00F2703F" w:rsidRPr="00DF4D1D" w:rsidRDefault="00F2703F">
      <w:pPr>
        <w:rPr>
          <w:rFonts w:ascii="微软雅黑" w:eastAsia="微软雅黑" w:hAnsi="微软雅黑" w:cs="微软雅黑"/>
          <w:sz w:val="22"/>
          <w:szCs w:val="22"/>
        </w:rPr>
      </w:pPr>
    </w:p>
    <w:p w14:paraId="549050CA" w14:textId="56DFB8E3" w:rsidR="00F2703F" w:rsidRPr="00DF4D1D" w:rsidRDefault="00F2703F" w:rsidP="00F2703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第一百四十五章</w:t>
      </w:r>
      <w:r w:rsidR="00E26BC3" w:rsidRPr="00DF4D1D">
        <w:rPr>
          <w:rFonts w:ascii="微软雅黑" w:eastAsia="微软雅黑" w:hAnsi="微软雅黑" w:cs="微软雅黑" w:hint="eastAsia"/>
          <w:sz w:val="22"/>
          <w:szCs w:val="22"/>
        </w:rPr>
        <w:t xml:space="preserve"> </w:t>
      </w:r>
      <w:r w:rsidR="004A2973" w:rsidRPr="00DF4D1D">
        <w:rPr>
          <w:rFonts w:ascii="微软雅黑" w:eastAsia="微软雅黑" w:hAnsi="微软雅黑" w:cs="微软雅黑" w:hint="eastAsia"/>
          <w:sz w:val="22"/>
          <w:szCs w:val="22"/>
        </w:rPr>
        <w:t>基建</w:t>
      </w:r>
    </w:p>
    <w:p w14:paraId="58DCC5F7" w14:textId="498DA8ED" w:rsidR="0003120D" w:rsidRPr="00DF4D1D" w:rsidRDefault="00E26BC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一批批的建筑物资和生活物资被送往施工地点</w:t>
      </w:r>
      <w:r w:rsidR="006F0213" w:rsidRPr="00DF4D1D">
        <w:rPr>
          <w:rFonts w:ascii="微软雅黑" w:eastAsia="微软雅黑" w:hAnsi="微软雅黑" w:cs="微软雅黑" w:hint="eastAsia"/>
          <w:sz w:val="22"/>
          <w:szCs w:val="22"/>
        </w:rPr>
        <w:t>，建筑物资在最短的时间里面就完成了最基本的住房修建，因为使用了一些特殊的材料，加上机器人的效率十分的高效，数百栋供给工人休息和商人买卖东西的高楼便在一天的时间里面修建完成了，在修建完成之前这些工人大多数都是选择就地睡觉休息，但是仍然有一些工人选择通过传送通道</w:t>
      </w:r>
      <w:r w:rsidR="00096E2B" w:rsidRPr="00DF4D1D">
        <w:rPr>
          <w:rFonts w:ascii="微软雅黑" w:eastAsia="微软雅黑" w:hAnsi="微软雅黑" w:cs="微软雅黑" w:hint="eastAsia"/>
          <w:sz w:val="22"/>
          <w:szCs w:val="22"/>
        </w:rPr>
        <w:t>回到了自己的住所吃饭，休息，顺便完成洗漱。</w:t>
      </w:r>
    </w:p>
    <w:p w14:paraId="5A967A17" w14:textId="65E3CCE6" w:rsidR="00096E2B" w:rsidRPr="00DF4D1D" w:rsidRDefault="00096E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不过在第二天所有的楼房便已经修建完成，接下来就是讲一些生活物品搬进其中便可以了，那些大型的超市则要将</w:t>
      </w:r>
      <w:proofErr w:type="gramStart"/>
      <w:r w:rsidRPr="00DF4D1D">
        <w:rPr>
          <w:rFonts w:ascii="微软雅黑" w:eastAsia="微软雅黑" w:hAnsi="微软雅黑" w:cs="微软雅黑" w:hint="eastAsia"/>
          <w:sz w:val="22"/>
          <w:szCs w:val="22"/>
        </w:rPr>
        <w:t>无比多</w:t>
      </w:r>
      <w:proofErr w:type="gramEnd"/>
      <w:r w:rsidRPr="00DF4D1D">
        <w:rPr>
          <w:rFonts w:ascii="微软雅黑" w:eastAsia="微软雅黑" w:hAnsi="微软雅黑" w:cs="微软雅黑" w:hint="eastAsia"/>
          <w:sz w:val="22"/>
          <w:szCs w:val="22"/>
        </w:rPr>
        <w:t>的商品进行分类</w:t>
      </w:r>
      <w:r w:rsidR="00BF2F5F" w:rsidRPr="00DF4D1D">
        <w:rPr>
          <w:rFonts w:ascii="微软雅黑" w:eastAsia="微软雅黑" w:hAnsi="微软雅黑" w:cs="微软雅黑" w:hint="eastAsia"/>
          <w:sz w:val="22"/>
          <w:szCs w:val="22"/>
        </w:rPr>
        <w:t>，在这个时候就再次暴露出了人手完全不够的</w:t>
      </w:r>
      <w:r w:rsidR="00D97E79" w:rsidRPr="00DF4D1D">
        <w:rPr>
          <w:rFonts w:ascii="微软雅黑" w:eastAsia="微软雅黑" w:hAnsi="微软雅黑" w:cs="微软雅黑" w:hint="eastAsia"/>
          <w:sz w:val="22"/>
          <w:szCs w:val="22"/>
        </w:rPr>
        <w:t>情况。</w:t>
      </w:r>
    </w:p>
    <w:p w14:paraId="6F386F6A" w14:textId="57870822" w:rsidR="00D97E79" w:rsidRPr="00DF4D1D" w:rsidRDefault="00D97E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大多数的人都是建筑工人，还有少部分的工程师和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的工作人员在</w:t>
      </w:r>
      <w:proofErr w:type="gramStart"/>
      <w:r w:rsidRPr="00DF4D1D">
        <w:rPr>
          <w:rFonts w:ascii="微软雅黑" w:eastAsia="微软雅黑" w:hAnsi="微软雅黑" w:cs="微软雅黑" w:hint="eastAsia"/>
          <w:sz w:val="22"/>
          <w:szCs w:val="22"/>
        </w:rPr>
        <w:t>负责</w:t>
      </w:r>
      <w:r w:rsidR="00331E82" w:rsidRPr="00DF4D1D">
        <w:rPr>
          <w:rFonts w:ascii="微软雅黑" w:eastAsia="微软雅黑" w:hAnsi="微软雅黑" w:cs="微软雅黑" w:hint="eastAsia"/>
          <w:sz w:val="22"/>
          <w:szCs w:val="22"/>
        </w:rPr>
        <w:t>着</w:t>
      </w:r>
      <w:proofErr w:type="gramEnd"/>
      <w:r w:rsidR="00D8585E" w:rsidRPr="00DF4D1D">
        <w:rPr>
          <w:rFonts w:ascii="微软雅黑" w:eastAsia="微软雅黑" w:hAnsi="微软雅黑" w:cs="微软雅黑" w:hint="eastAsia"/>
          <w:sz w:val="22"/>
          <w:szCs w:val="22"/>
        </w:rPr>
        <w:t>整体工程的进度，防止</w:t>
      </w:r>
      <w:r w:rsidR="00AD4B5D" w:rsidRPr="00DF4D1D">
        <w:rPr>
          <w:rFonts w:ascii="微软雅黑" w:eastAsia="微软雅黑" w:hAnsi="微软雅黑" w:cs="微软雅黑" w:hint="eastAsia"/>
          <w:sz w:val="22"/>
          <w:szCs w:val="22"/>
        </w:rPr>
        <w:t>在工程进行的时候出现一些奇奇怪怪的问题不能够及时的得到解决</w:t>
      </w:r>
      <w:r w:rsidR="009C2F00" w:rsidRPr="00DF4D1D">
        <w:rPr>
          <w:rFonts w:ascii="微软雅黑" w:eastAsia="微软雅黑" w:hAnsi="微软雅黑" w:cs="微软雅黑" w:hint="eastAsia"/>
          <w:sz w:val="22"/>
          <w:szCs w:val="22"/>
        </w:rPr>
        <w:t>，这样的话会大大的减少工程的进度。</w:t>
      </w:r>
    </w:p>
    <w:p w14:paraId="724FD9BE" w14:textId="64D07DFA" w:rsidR="009C2F00" w:rsidRPr="00DF4D1D" w:rsidRDefault="003F45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这些工人和工程师肯定不会来当销售人员，而公司的员工也是不能够当销售人员，每个人都有自己的职责，该干什么不该干什么以免引起了不应该的误会。</w:t>
      </w:r>
    </w:p>
    <w:p w14:paraId="2D7DDBD4" w14:textId="3C39F161" w:rsidR="003F45F7" w:rsidRPr="00DF4D1D" w:rsidRDefault="003F45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卖东西</w:t>
      </w:r>
      <w:r w:rsidR="00110B64" w:rsidRPr="00DF4D1D">
        <w:rPr>
          <w:rFonts w:ascii="微软雅黑" w:eastAsia="微软雅黑" w:hAnsi="微软雅黑" w:cs="微软雅黑" w:hint="eastAsia"/>
          <w:sz w:val="22"/>
          <w:szCs w:val="22"/>
        </w:rPr>
        <w:t>不是为了赚钱而卖东西，而是为了给工人提供一个较好的工作环境，本来就是十分艰苦的工作</w:t>
      </w:r>
      <w:r w:rsidR="007733F7" w:rsidRPr="00DF4D1D">
        <w:rPr>
          <w:rFonts w:ascii="微软雅黑" w:eastAsia="微软雅黑" w:hAnsi="微软雅黑" w:cs="微软雅黑" w:hint="eastAsia"/>
          <w:sz w:val="22"/>
          <w:szCs w:val="22"/>
        </w:rPr>
        <w:t>，购买哪些平常市面上的生活用品花费相当的高，这并不好，而</w:t>
      </w:r>
      <w:proofErr w:type="gramStart"/>
      <w:r w:rsidR="007733F7" w:rsidRPr="00DF4D1D">
        <w:rPr>
          <w:rFonts w:ascii="微软雅黑" w:eastAsia="微软雅黑" w:hAnsi="微软雅黑" w:cs="微软雅黑" w:hint="eastAsia"/>
          <w:sz w:val="22"/>
          <w:szCs w:val="22"/>
        </w:rPr>
        <w:t>灵瑶科创</w:t>
      </w:r>
      <w:proofErr w:type="gramEnd"/>
      <w:r w:rsidR="004C5865" w:rsidRPr="00DF4D1D">
        <w:rPr>
          <w:rFonts w:ascii="微软雅黑" w:eastAsia="微软雅黑" w:hAnsi="微软雅黑" w:cs="微软雅黑" w:hint="eastAsia"/>
          <w:sz w:val="22"/>
          <w:szCs w:val="22"/>
        </w:rPr>
        <w:t>的做法则是将市场之上以最低的价格</w:t>
      </w:r>
      <w:r w:rsidR="007F5D1E" w:rsidRPr="00DF4D1D">
        <w:rPr>
          <w:rFonts w:ascii="微软雅黑" w:eastAsia="微软雅黑" w:hAnsi="微软雅黑" w:cs="微软雅黑" w:hint="eastAsia"/>
          <w:sz w:val="22"/>
          <w:szCs w:val="22"/>
        </w:rPr>
        <w:t>购入生活物品然后以</w:t>
      </w:r>
      <w:r w:rsidR="00326C1E" w:rsidRPr="00DF4D1D">
        <w:rPr>
          <w:rFonts w:ascii="微软雅黑" w:eastAsia="微软雅黑" w:hAnsi="微软雅黑" w:cs="微软雅黑" w:hint="eastAsia"/>
          <w:sz w:val="22"/>
          <w:szCs w:val="22"/>
        </w:rPr>
        <w:t>比购入的价格更加低的价格出售给工人和随同的</w:t>
      </w:r>
      <w:r w:rsidR="001C49FD" w:rsidRPr="00DF4D1D">
        <w:rPr>
          <w:rFonts w:ascii="微软雅黑" w:eastAsia="微软雅黑" w:hAnsi="微软雅黑" w:cs="微软雅黑" w:hint="eastAsia"/>
          <w:sz w:val="22"/>
          <w:szCs w:val="22"/>
        </w:rPr>
        <w:t>工程师，这些工程师大多数都是要跟随着施工的工人一起完成基础的建设，随时指导工程的进展</w:t>
      </w:r>
      <w:r w:rsidR="009D544E" w:rsidRPr="00DF4D1D">
        <w:rPr>
          <w:rFonts w:ascii="微软雅黑" w:eastAsia="微软雅黑" w:hAnsi="微软雅黑" w:cs="微软雅黑" w:hint="eastAsia"/>
          <w:sz w:val="22"/>
          <w:szCs w:val="22"/>
        </w:rPr>
        <w:t>，防止见着工程中出现一些本可以避免的错误</w:t>
      </w:r>
      <w:r w:rsidR="00507271" w:rsidRPr="00DF4D1D">
        <w:rPr>
          <w:rFonts w:ascii="微软雅黑" w:eastAsia="微软雅黑" w:hAnsi="微软雅黑" w:cs="微软雅黑" w:hint="eastAsia"/>
          <w:sz w:val="22"/>
          <w:szCs w:val="22"/>
        </w:rPr>
        <w:t>。</w:t>
      </w:r>
    </w:p>
    <w:p w14:paraId="3D8FB47B" w14:textId="77777777" w:rsidR="00866BF7" w:rsidRPr="00DF4D1D" w:rsidRDefault="005B52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时间来到了第三天，所有基础施舍都已经完成了建设了</w:t>
      </w:r>
      <w:r w:rsidR="00971451" w:rsidRPr="00DF4D1D">
        <w:rPr>
          <w:rFonts w:ascii="微软雅黑" w:eastAsia="微软雅黑" w:hAnsi="微软雅黑" w:cs="微软雅黑" w:hint="eastAsia"/>
          <w:sz w:val="22"/>
          <w:szCs w:val="22"/>
        </w:rPr>
        <w:t>，建筑所需要的材料都已经准备完成，材料都放到了合理的地方存放着</w:t>
      </w:r>
      <w:r w:rsidR="00C349EA" w:rsidRPr="00DF4D1D">
        <w:rPr>
          <w:rFonts w:ascii="微软雅黑" w:eastAsia="微软雅黑" w:hAnsi="微软雅黑" w:cs="微软雅黑" w:hint="eastAsia"/>
          <w:sz w:val="22"/>
          <w:szCs w:val="22"/>
        </w:rPr>
        <w:t>，因为地面大多数都已经剥离化了，要除掉这些被核弹烧焦的表层才能够比较好的建设地基，而且人员都已经准备就绪，所有的</w:t>
      </w:r>
      <w:proofErr w:type="gramStart"/>
      <w:r w:rsidR="00C349EA" w:rsidRPr="00DF4D1D">
        <w:rPr>
          <w:rFonts w:ascii="微软雅黑" w:eastAsia="微软雅黑" w:hAnsi="微软雅黑" w:cs="微软雅黑" w:hint="eastAsia"/>
          <w:sz w:val="22"/>
          <w:szCs w:val="22"/>
        </w:rPr>
        <w:t>传送锚点都</w:t>
      </w:r>
      <w:proofErr w:type="gramEnd"/>
      <w:r w:rsidR="00C349EA" w:rsidRPr="00DF4D1D">
        <w:rPr>
          <w:rFonts w:ascii="微软雅黑" w:eastAsia="微软雅黑" w:hAnsi="微软雅黑" w:cs="微软雅黑" w:hint="eastAsia"/>
          <w:sz w:val="22"/>
          <w:szCs w:val="22"/>
        </w:rPr>
        <w:t>经完成了设定，并且已经开始正常的运行了，但是卖生活用品的商店却依然没有完成准备，紧急招聘人手，但是仍然不够，超市的规模</w:t>
      </w:r>
      <w:r w:rsidR="00053052" w:rsidRPr="00DF4D1D">
        <w:rPr>
          <w:rFonts w:ascii="微软雅黑" w:eastAsia="微软雅黑" w:hAnsi="微软雅黑" w:cs="微软雅黑" w:hint="eastAsia"/>
          <w:sz w:val="22"/>
          <w:szCs w:val="22"/>
        </w:rPr>
        <w:t>过于巨大</w:t>
      </w:r>
      <w:r w:rsidR="00866BF7" w:rsidRPr="00DF4D1D">
        <w:rPr>
          <w:rFonts w:ascii="微软雅黑" w:eastAsia="微软雅黑" w:hAnsi="微软雅黑" w:cs="微软雅黑" w:hint="eastAsia"/>
          <w:sz w:val="22"/>
          <w:szCs w:val="22"/>
        </w:rPr>
        <w:t>，也没有足够的机器人就行辅助归类，导致两天的时间超市中的商品仍然没有全部进行归类，也还没有进行入库，正常的销售仍然还没有办法进行。</w:t>
      </w:r>
    </w:p>
    <w:p w14:paraId="15EDFD44" w14:textId="383DA403" w:rsidR="00BF52F0" w:rsidRPr="00DF4D1D" w:rsidRDefault="00866B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尽管开</w:t>
      </w:r>
      <w:r w:rsidR="00B25437" w:rsidRPr="00DF4D1D">
        <w:rPr>
          <w:rFonts w:ascii="微软雅黑" w:eastAsia="微软雅黑" w:hAnsi="微软雅黑" w:cs="微软雅黑" w:hint="eastAsia"/>
          <w:sz w:val="22"/>
          <w:szCs w:val="22"/>
        </w:rPr>
        <w:t>出</w:t>
      </w:r>
      <w:r w:rsidRPr="00DF4D1D">
        <w:rPr>
          <w:rFonts w:ascii="微软雅黑" w:eastAsia="微软雅黑" w:hAnsi="微软雅黑" w:cs="微软雅黑" w:hint="eastAsia"/>
          <w:sz w:val="22"/>
          <w:szCs w:val="22"/>
        </w:rPr>
        <w:t>了较高的</w:t>
      </w:r>
      <w:r w:rsidR="00B25437" w:rsidRPr="00DF4D1D">
        <w:rPr>
          <w:rFonts w:ascii="微软雅黑" w:eastAsia="微软雅黑" w:hAnsi="微软雅黑" w:cs="微软雅黑" w:hint="eastAsia"/>
          <w:sz w:val="22"/>
          <w:szCs w:val="22"/>
        </w:rPr>
        <w:t>招聘价格，招聘的价格也是很低，只要有稍微一些</w:t>
      </w:r>
      <w:r w:rsidR="00A83124" w:rsidRPr="00DF4D1D">
        <w:rPr>
          <w:rFonts w:ascii="微软雅黑" w:eastAsia="微软雅黑" w:hAnsi="微软雅黑" w:cs="微软雅黑" w:hint="eastAsia"/>
          <w:sz w:val="22"/>
          <w:szCs w:val="22"/>
        </w:rPr>
        <w:t>销售经验和高中毕业的学历就可以前来应聘，</w:t>
      </w:r>
      <w:r w:rsidR="00FD2EE2" w:rsidRPr="00DF4D1D">
        <w:rPr>
          <w:rFonts w:ascii="微软雅黑" w:eastAsia="微软雅黑" w:hAnsi="微软雅黑" w:cs="微软雅黑" w:hint="eastAsia"/>
          <w:sz w:val="22"/>
          <w:szCs w:val="22"/>
        </w:rPr>
        <w:t>应聘的时候也是十分简单的，只要人品不错然后拥有一</w:t>
      </w:r>
      <w:r w:rsidR="00FD2EE2" w:rsidRPr="00DF4D1D">
        <w:rPr>
          <w:rFonts w:ascii="微软雅黑" w:eastAsia="微软雅黑" w:hAnsi="微软雅黑" w:cs="微软雅黑" w:hint="eastAsia"/>
          <w:sz w:val="22"/>
          <w:szCs w:val="22"/>
        </w:rPr>
        <w:lastRenderedPageBreak/>
        <w:t>定的销售和管理经验就可以了。</w:t>
      </w:r>
    </w:p>
    <w:p w14:paraId="753C2435" w14:textId="1A40FC6E" w:rsidR="00E26BC3" w:rsidRPr="00DF4D1D" w:rsidRDefault="00FD2EE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之下应聘的人很多，被成功应聘到的人也是很多，但是前往工作地点的人并不是很多，因为这个时候的工作条件对于他们来说实在是有些艰苦了，重点是还没有任何的基站建设，一旦到了工作的地方之后便没有了任何的网络</w:t>
      </w:r>
      <w:r w:rsidR="00600D79" w:rsidRPr="00DF4D1D">
        <w:rPr>
          <w:rFonts w:ascii="微软雅黑" w:eastAsia="微软雅黑" w:hAnsi="微软雅黑" w:cs="微软雅黑" w:hint="eastAsia"/>
          <w:sz w:val="22"/>
          <w:szCs w:val="22"/>
        </w:rPr>
        <w:t>，哪怕是最基本的</w:t>
      </w:r>
      <w:r w:rsidR="00600D79" w:rsidRPr="00DF4D1D">
        <w:rPr>
          <w:rFonts w:ascii="微软雅黑" w:eastAsia="微软雅黑" w:hAnsi="微软雅黑" w:cs="微软雅黑"/>
          <w:sz w:val="22"/>
          <w:szCs w:val="22"/>
        </w:rPr>
        <w:t>2</w:t>
      </w:r>
      <w:r w:rsidR="00600D79" w:rsidRPr="00DF4D1D">
        <w:rPr>
          <w:rFonts w:ascii="微软雅黑" w:eastAsia="微软雅黑" w:hAnsi="微软雅黑" w:cs="微软雅黑" w:hint="eastAsia"/>
          <w:sz w:val="22"/>
          <w:szCs w:val="22"/>
        </w:rPr>
        <w:t>G网都没有，手机到了那个地方之后按照理论上来说是可以连接上国内大范围覆盖的2G网络的，但是因为众所周知的原因网络并不能够链接上国内的网络。</w:t>
      </w:r>
    </w:p>
    <w:p w14:paraId="4A20C09B" w14:textId="30323E3B" w:rsidR="00600D79" w:rsidRPr="00DF4D1D" w:rsidRDefault="003350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而且去了之后还要去整理海量的商品整理好之后还要将这些商品全部</w:t>
      </w:r>
      <w:proofErr w:type="gramStart"/>
      <w:r w:rsidRPr="00DF4D1D">
        <w:rPr>
          <w:rFonts w:ascii="微软雅黑" w:eastAsia="微软雅黑" w:hAnsi="微软雅黑" w:cs="微软雅黑" w:hint="eastAsia"/>
          <w:sz w:val="22"/>
          <w:szCs w:val="22"/>
        </w:rPr>
        <w:t>扫码归库</w:t>
      </w:r>
      <w:proofErr w:type="gramEnd"/>
      <w:r w:rsidRPr="00DF4D1D">
        <w:rPr>
          <w:rFonts w:ascii="微软雅黑" w:eastAsia="微软雅黑" w:hAnsi="微软雅黑" w:cs="微软雅黑" w:hint="eastAsia"/>
          <w:sz w:val="22"/>
          <w:szCs w:val="22"/>
        </w:rPr>
        <w:t>，然而这些商品并没有一个自动化的流水线来完成，为数不多的建设机器人全部都调集到</w:t>
      </w:r>
      <w:r w:rsidR="00661417" w:rsidRPr="00DF4D1D">
        <w:rPr>
          <w:rFonts w:ascii="微软雅黑" w:eastAsia="微软雅黑" w:hAnsi="微软雅黑" w:cs="微软雅黑" w:hint="eastAsia"/>
          <w:sz w:val="22"/>
          <w:szCs w:val="22"/>
        </w:rPr>
        <w:t>工地上进行建设了，这两天全部都在进行最基本的地基建造，但是进度并不快，甚至是很缓慢，许许多多的材料都被打入了地面以下很深的地方，不仅仅是把地基打入了地下数十米的岩层，只有这样才能够在遇到一些意外的时候能够保证上面的建筑不会出现什么问题</w:t>
      </w:r>
      <w:r w:rsidR="006406A7" w:rsidRPr="00DF4D1D">
        <w:rPr>
          <w:rFonts w:ascii="微软雅黑" w:eastAsia="微软雅黑" w:hAnsi="微软雅黑" w:cs="微软雅黑" w:hint="eastAsia"/>
          <w:sz w:val="22"/>
          <w:szCs w:val="22"/>
        </w:rPr>
        <w:t>，但是就这些还是不够的保证在遇到意外的时候建筑在上方的建筑不会因为震动的原因导致</w:t>
      </w:r>
      <w:r w:rsidR="00890F77" w:rsidRPr="00DF4D1D">
        <w:rPr>
          <w:rFonts w:ascii="微软雅黑" w:eastAsia="微软雅黑" w:hAnsi="微软雅黑" w:cs="微软雅黑" w:hint="eastAsia"/>
          <w:sz w:val="22"/>
          <w:szCs w:val="22"/>
        </w:rPr>
        <w:t>整体结果受到不可逆的损害的，所以就需要一些特殊的装置对整栋大楼进行平衡，这个平衡装置不仅需要承受楼房巨大的力量，还需要能够跟随地面的震动而自动调节角度或者震动频率以做到整体的稳定。</w:t>
      </w:r>
    </w:p>
    <w:p w14:paraId="425A9215" w14:textId="0ECB00CB" w:rsidR="00890F77" w:rsidRPr="00DF4D1D" w:rsidRDefault="00890F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这样的技术早就已经出现了但是并不是很成熟，而且遇到一些烈度很大的地震还是没有办法应对，并且建造的成本极高</w:t>
      </w:r>
      <w:r w:rsidR="00B63AD3" w:rsidRPr="00DF4D1D">
        <w:rPr>
          <w:rFonts w:ascii="微软雅黑" w:eastAsia="微软雅黑" w:hAnsi="微软雅黑" w:cs="微软雅黑" w:hint="eastAsia"/>
          <w:sz w:val="22"/>
          <w:szCs w:val="22"/>
        </w:rPr>
        <w:t>，并不适合大规模的运用。</w:t>
      </w:r>
    </w:p>
    <w:p w14:paraId="0A6A10F8" w14:textId="5A5D2464" w:rsidR="00B63AD3" w:rsidRPr="00DF4D1D" w:rsidRDefault="00B63A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现在为了能够大规模的应用</w:t>
      </w:r>
      <w:proofErr w:type="gramStart"/>
      <w:r w:rsidR="000B5757" w:rsidRPr="00DF4D1D">
        <w:rPr>
          <w:rFonts w:ascii="微软雅黑" w:eastAsia="微软雅黑" w:hAnsi="微软雅黑" w:cs="微软雅黑" w:hint="eastAsia"/>
          <w:sz w:val="22"/>
          <w:szCs w:val="22"/>
        </w:rPr>
        <w:t>灵瑶科创</w:t>
      </w:r>
      <w:proofErr w:type="gramEnd"/>
      <w:r w:rsidR="000B5757" w:rsidRPr="00DF4D1D">
        <w:rPr>
          <w:rFonts w:ascii="微软雅黑" w:eastAsia="微软雅黑" w:hAnsi="微软雅黑" w:cs="微软雅黑" w:hint="eastAsia"/>
          <w:sz w:val="22"/>
          <w:szCs w:val="22"/>
        </w:rPr>
        <w:t>自行改进了其中的技术不仅价格不仅已经大幅度的下降，</w:t>
      </w:r>
      <w:r w:rsidR="005744F4" w:rsidRPr="00DF4D1D">
        <w:rPr>
          <w:rFonts w:ascii="微软雅黑" w:eastAsia="微软雅黑" w:hAnsi="微软雅黑" w:cs="微软雅黑" w:hint="eastAsia"/>
          <w:sz w:val="22"/>
          <w:szCs w:val="22"/>
        </w:rPr>
        <w:t>而且抗震的能力也是得到了大幅度的提升，经过改进之后</w:t>
      </w:r>
      <w:r w:rsidR="00935494" w:rsidRPr="00DF4D1D">
        <w:rPr>
          <w:rFonts w:ascii="微软雅黑" w:eastAsia="微软雅黑" w:hAnsi="微软雅黑" w:cs="微软雅黑" w:hint="eastAsia"/>
          <w:sz w:val="22"/>
          <w:szCs w:val="22"/>
        </w:rPr>
        <w:t>其可以轻松的应付十级地震，甚至可以硬抗十一级或者十二级的地震，</w:t>
      </w:r>
      <w:r w:rsidR="00A302E5" w:rsidRPr="00DF4D1D">
        <w:rPr>
          <w:rFonts w:ascii="微软雅黑" w:eastAsia="微软雅黑" w:hAnsi="微软雅黑" w:cs="微软雅黑" w:hint="eastAsia"/>
          <w:sz w:val="22"/>
          <w:szCs w:val="22"/>
        </w:rPr>
        <w:t>如果地表上的</w:t>
      </w:r>
      <w:r w:rsidR="00935494" w:rsidRPr="00DF4D1D">
        <w:rPr>
          <w:rFonts w:ascii="微软雅黑" w:eastAsia="微软雅黑" w:hAnsi="微软雅黑" w:cs="微软雅黑" w:hint="eastAsia"/>
          <w:sz w:val="22"/>
          <w:szCs w:val="22"/>
        </w:rPr>
        <w:t>建筑足够坚固的话</w:t>
      </w:r>
      <w:r w:rsidR="00A302E5" w:rsidRPr="00DF4D1D">
        <w:rPr>
          <w:rFonts w:ascii="微软雅黑" w:eastAsia="微软雅黑" w:hAnsi="微软雅黑" w:cs="微软雅黑" w:hint="eastAsia"/>
          <w:sz w:val="22"/>
          <w:szCs w:val="22"/>
        </w:rPr>
        <w:t>硬</w:t>
      </w:r>
      <w:r w:rsidR="00935494" w:rsidRPr="00DF4D1D">
        <w:rPr>
          <w:rFonts w:ascii="微软雅黑" w:eastAsia="微软雅黑" w:hAnsi="微软雅黑" w:cs="微软雅黑" w:hint="eastAsia"/>
          <w:sz w:val="22"/>
          <w:szCs w:val="22"/>
        </w:rPr>
        <w:t>抗下核爆也不是一件困难的事情。</w:t>
      </w:r>
    </w:p>
    <w:p w14:paraId="7E09F266" w14:textId="746EE4A5" w:rsidR="007D5C8B" w:rsidRPr="00DF4D1D" w:rsidRDefault="00A302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所以现在的工人都是在没有良好网络环境之下生活的，超市想要完成货物的归类全部</w:t>
      </w:r>
      <w:r w:rsidRPr="00DF4D1D">
        <w:rPr>
          <w:rFonts w:ascii="微软雅黑" w:eastAsia="微软雅黑" w:hAnsi="微软雅黑" w:cs="微软雅黑" w:hint="eastAsia"/>
          <w:sz w:val="22"/>
          <w:szCs w:val="22"/>
        </w:rPr>
        <w:lastRenderedPageBreak/>
        <w:t>都是要人工进行，而困难的事情就是整体进度因为整个工作的环境现在还是过于简陋，想要来工作的</w:t>
      </w:r>
      <w:r w:rsidR="00F55A9F" w:rsidRPr="00DF4D1D">
        <w:rPr>
          <w:rFonts w:ascii="微软雅黑" w:eastAsia="微软雅黑" w:hAnsi="微软雅黑" w:cs="微软雅黑" w:hint="eastAsia"/>
          <w:sz w:val="22"/>
          <w:szCs w:val="22"/>
        </w:rPr>
        <w:t>看到了工作的环境之后还是选择了放弃这个工作，只有</w:t>
      </w:r>
      <w:proofErr w:type="gramStart"/>
      <w:r w:rsidR="00F55A9F" w:rsidRPr="00DF4D1D">
        <w:rPr>
          <w:rFonts w:ascii="微软雅黑" w:eastAsia="微软雅黑" w:hAnsi="微软雅黑" w:cs="微软雅黑" w:hint="eastAsia"/>
          <w:sz w:val="22"/>
          <w:szCs w:val="22"/>
        </w:rPr>
        <w:t>一</w:t>
      </w:r>
      <w:proofErr w:type="gramEnd"/>
      <w:r w:rsidR="00F55A9F" w:rsidRPr="00DF4D1D">
        <w:rPr>
          <w:rFonts w:ascii="微软雅黑" w:eastAsia="微软雅黑" w:hAnsi="微软雅黑" w:cs="微软雅黑" w:hint="eastAsia"/>
          <w:sz w:val="22"/>
          <w:szCs w:val="22"/>
        </w:rPr>
        <w:t>小部分因为在这种环境之中本来就无所谓的，才选择开始工作，不过寥寥数十人想要整理的进度很快那是不可能的。</w:t>
      </w:r>
    </w:p>
    <w:p w14:paraId="5738EDC9" w14:textId="2D5DD765" w:rsidR="007D5C8B" w:rsidRPr="00DF4D1D" w:rsidRDefault="00F55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在知道了详细的情况之后马上做出了反应，量子通信早就在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成熟的运用了，量子计算机也是可以用于平常的使用了，只是孙源玲并没有打算在这个时候将量子计算机投入市场所以人们还不知道量子计算机的技术已经成熟了。</w:t>
      </w:r>
    </w:p>
    <w:p w14:paraId="446A1C0A" w14:textId="5F56680D" w:rsidR="002F08B5" w:rsidRPr="00DF4D1D" w:rsidRDefault="00A40D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r w:rsidR="00F55A9F" w:rsidRPr="00DF4D1D">
        <w:rPr>
          <w:rFonts w:ascii="微软雅黑" w:eastAsia="微软雅黑" w:hAnsi="微软雅黑" w:cs="微软雅黑" w:hint="eastAsia"/>
          <w:sz w:val="22"/>
          <w:szCs w:val="22"/>
        </w:rPr>
        <w:t>在大体完成了布置之后</w:t>
      </w:r>
      <w:r w:rsidRPr="00DF4D1D">
        <w:rPr>
          <w:rFonts w:ascii="微软雅黑" w:eastAsia="微软雅黑" w:hAnsi="微软雅黑" w:cs="微软雅黑" w:hint="eastAsia"/>
          <w:sz w:val="22"/>
          <w:szCs w:val="22"/>
        </w:rPr>
        <w:t>的第四天，在</w:t>
      </w:r>
      <w:r w:rsidR="00C84298" w:rsidRPr="00DF4D1D">
        <w:rPr>
          <w:rFonts w:ascii="微软雅黑" w:eastAsia="微软雅黑" w:hAnsi="微软雅黑" w:cs="微软雅黑" w:hint="eastAsia"/>
          <w:sz w:val="22"/>
          <w:szCs w:val="22"/>
        </w:rPr>
        <w:t>主要的是工地内</w:t>
      </w:r>
      <w:r w:rsidRPr="00DF4D1D">
        <w:rPr>
          <w:rFonts w:ascii="微软雅黑" w:eastAsia="微软雅黑" w:hAnsi="微软雅黑" w:cs="微软雅黑" w:hint="eastAsia"/>
          <w:sz w:val="22"/>
          <w:szCs w:val="22"/>
        </w:rPr>
        <w:t>多出了一些高塔，</w:t>
      </w:r>
      <w:r w:rsidR="00C84298" w:rsidRPr="00DF4D1D">
        <w:rPr>
          <w:rFonts w:ascii="微软雅黑" w:eastAsia="微软雅黑" w:hAnsi="微软雅黑" w:cs="微软雅黑" w:hint="eastAsia"/>
          <w:sz w:val="22"/>
          <w:szCs w:val="22"/>
        </w:rPr>
        <w:t>这些塔互相组网，互相补充信号的发射强度和接收强度为10万平方公里的土地提供信号支持，这个信号</w:t>
      </w:r>
      <w:proofErr w:type="gramStart"/>
      <w:r w:rsidR="00C84298" w:rsidRPr="00DF4D1D">
        <w:rPr>
          <w:rFonts w:ascii="微软雅黑" w:eastAsia="微软雅黑" w:hAnsi="微软雅黑" w:cs="微软雅黑" w:hint="eastAsia"/>
          <w:sz w:val="22"/>
          <w:szCs w:val="22"/>
        </w:rPr>
        <w:t>塔不仅</w:t>
      </w:r>
      <w:proofErr w:type="gramEnd"/>
      <w:r w:rsidR="00C84298" w:rsidRPr="00DF4D1D">
        <w:rPr>
          <w:rFonts w:ascii="微软雅黑" w:eastAsia="微软雅黑" w:hAnsi="微软雅黑" w:cs="微软雅黑" w:hint="eastAsia"/>
          <w:sz w:val="22"/>
          <w:szCs w:val="22"/>
        </w:rPr>
        <w:t>饱含了2G网络，做到了最基本的网络全覆盖，还做到了10万平房</w:t>
      </w:r>
      <w:proofErr w:type="gramStart"/>
      <w:r w:rsidR="00C84298" w:rsidRPr="00DF4D1D">
        <w:rPr>
          <w:rFonts w:ascii="微软雅黑" w:eastAsia="微软雅黑" w:hAnsi="微软雅黑" w:cs="微软雅黑" w:hint="eastAsia"/>
          <w:sz w:val="22"/>
          <w:szCs w:val="22"/>
        </w:rPr>
        <w:t>里范围</w:t>
      </w:r>
      <w:proofErr w:type="gramEnd"/>
      <w:r w:rsidR="00C84298" w:rsidRPr="00DF4D1D">
        <w:rPr>
          <w:rFonts w:ascii="微软雅黑" w:eastAsia="微软雅黑" w:hAnsi="微软雅黑" w:cs="微软雅黑" w:hint="eastAsia"/>
          <w:sz w:val="22"/>
          <w:szCs w:val="22"/>
        </w:rPr>
        <w:t>内的4G网络全覆盖，但这种要求</w:t>
      </w:r>
      <w:proofErr w:type="gramStart"/>
      <w:r w:rsidR="00C84298" w:rsidRPr="00DF4D1D">
        <w:rPr>
          <w:rFonts w:ascii="微软雅黑" w:eastAsia="微软雅黑" w:hAnsi="微软雅黑" w:cs="微软雅黑" w:hint="eastAsia"/>
          <w:sz w:val="22"/>
          <w:szCs w:val="22"/>
        </w:rPr>
        <w:t>再这个</w:t>
      </w:r>
      <w:proofErr w:type="gramEnd"/>
      <w:r w:rsidR="00C84298" w:rsidRPr="00DF4D1D">
        <w:rPr>
          <w:rFonts w:ascii="微软雅黑" w:eastAsia="微软雅黑" w:hAnsi="微软雅黑" w:cs="微软雅黑" w:hint="eastAsia"/>
          <w:sz w:val="22"/>
          <w:szCs w:val="22"/>
        </w:rPr>
        <w:t>手已经不能够完全满足人们的要求了，于是在方圆100公里的范围内已经实现了5G的覆盖，这次覆盖可以说在整个主要的施工范围内已经实现了5G网络全覆盖，虽然暂时还没有做到5G网络全境覆盖。</w:t>
      </w:r>
    </w:p>
    <w:p w14:paraId="411291BA" w14:textId="35428055" w:rsidR="00C84298" w:rsidRPr="00DF4D1D" w:rsidRDefault="00C842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这种强度的信号塔孙源玲并没有研发兴趣，毕竟一个量子通讯就可以搞定的事情为什么一定要那么麻烦呢？</w:t>
      </w:r>
    </w:p>
    <w:p w14:paraId="53421EE2" w14:textId="6947C88F" w:rsidR="00C84298" w:rsidRPr="00DF4D1D" w:rsidRDefault="00C842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这些东西全部都是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的研究员</w:t>
      </w:r>
      <w:r w:rsidR="002531A4" w:rsidRPr="00DF4D1D">
        <w:rPr>
          <w:rFonts w:ascii="微软雅黑" w:eastAsia="微软雅黑" w:hAnsi="微软雅黑" w:cs="微软雅黑" w:hint="eastAsia"/>
          <w:sz w:val="22"/>
          <w:szCs w:val="22"/>
        </w:rPr>
        <w:t>组成一些兴趣小组完成的技术研发和改进，而且这些技术只有在这个时候还能够有些用处，到了以后铁定是没有多少用处了。</w:t>
      </w:r>
    </w:p>
    <w:p w14:paraId="01E5F749" w14:textId="164387D5" w:rsidR="006B6B70" w:rsidRPr="00DF4D1D" w:rsidRDefault="006B6B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在完成了4G信号</w:t>
      </w:r>
      <w:proofErr w:type="gramStart"/>
      <w:r w:rsidRPr="00DF4D1D">
        <w:rPr>
          <w:rFonts w:ascii="微软雅黑" w:eastAsia="微软雅黑" w:hAnsi="微软雅黑" w:cs="微软雅黑" w:hint="eastAsia"/>
          <w:sz w:val="22"/>
          <w:szCs w:val="22"/>
        </w:rPr>
        <w:t>全境组</w:t>
      </w:r>
      <w:proofErr w:type="gramEnd"/>
      <w:r w:rsidRPr="00DF4D1D">
        <w:rPr>
          <w:rFonts w:ascii="微软雅黑" w:eastAsia="微软雅黑" w:hAnsi="微软雅黑" w:cs="微软雅黑" w:hint="eastAsia"/>
          <w:sz w:val="22"/>
          <w:szCs w:val="22"/>
        </w:rPr>
        <w:t>网和5G信心重要地区全部组网</w:t>
      </w:r>
      <w:proofErr w:type="gramStart"/>
      <w:r w:rsidRPr="00DF4D1D">
        <w:rPr>
          <w:rFonts w:ascii="微软雅黑" w:eastAsia="微软雅黑" w:hAnsi="微软雅黑" w:cs="微软雅黑" w:hint="eastAsia"/>
          <w:sz w:val="22"/>
          <w:szCs w:val="22"/>
        </w:rPr>
        <w:t>之后灵瑶科</w:t>
      </w:r>
      <w:proofErr w:type="gramEnd"/>
      <w:r w:rsidRPr="00DF4D1D">
        <w:rPr>
          <w:rFonts w:ascii="微软雅黑" w:eastAsia="微软雅黑" w:hAnsi="微软雅黑" w:cs="微软雅黑" w:hint="eastAsia"/>
          <w:sz w:val="22"/>
          <w:szCs w:val="22"/>
        </w:rPr>
        <w:t>创立即在</w:t>
      </w:r>
      <w:proofErr w:type="gramStart"/>
      <w:r w:rsidRPr="00DF4D1D">
        <w:rPr>
          <w:rFonts w:ascii="微软雅黑" w:eastAsia="微软雅黑" w:hAnsi="微软雅黑" w:cs="微软雅黑" w:hint="eastAsia"/>
          <w:sz w:val="22"/>
          <w:szCs w:val="22"/>
        </w:rPr>
        <w:t>官网智商高发布</w:t>
      </w:r>
      <w:proofErr w:type="gramEnd"/>
      <w:r w:rsidRPr="00DF4D1D">
        <w:rPr>
          <w:rFonts w:ascii="微软雅黑" w:eastAsia="微软雅黑" w:hAnsi="微软雅黑" w:cs="微软雅黑" w:hint="eastAsia"/>
          <w:sz w:val="22"/>
          <w:szCs w:val="22"/>
        </w:rPr>
        <w:t>了简单的说明和招聘公告，不仅是要完成组要的基础设施建设，还要完成者十万平方公里的土地进行5G组网。</w:t>
      </w:r>
    </w:p>
    <w:p w14:paraId="37BEA330" w14:textId="4E10CFAC" w:rsidR="006B6B70" w:rsidRPr="00DF4D1D" w:rsidRDefault="006B6B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这个发布的公告很有作用但是真正想要来工作的人仍然不是很多，电力已经通了，因为核聚变发电机的</w:t>
      </w:r>
      <w:r w:rsidR="004720E7" w:rsidRPr="00DF4D1D">
        <w:rPr>
          <w:rFonts w:ascii="微软雅黑" w:eastAsia="微软雅黑" w:hAnsi="微软雅黑" w:cs="微软雅黑" w:hint="eastAsia"/>
          <w:sz w:val="22"/>
          <w:szCs w:val="22"/>
        </w:rPr>
        <w:t>电量</w:t>
      </w:r>
      <w:r w:rsidRPr="00DF4D1D">
        <w:rPr>
          <w:rFonts w:ascii="微软雅黑" w:eastAsia="微软雅黑" w:hAnsi="微软雅黑" w:cs="微软雅黑" w:hint="eastAsia"/>
          <w:sz w:val="22"/>
          <w:szCs w:val="22"/>
        </w:rPr>
        <w:t>足以对整个地区进行供电了，</w:t>
      </w:r>
      <w:r w:rsidR="004720E7" w:rsidRPr="00DF4D1D">
        <w:rPr>
          <w:rFonts w:ascii="微软雅黑" w:eastAsia="微软雅黑" w:hAnsi="微软雅黑" w:cs="微软雅黑" w:hint="eastAsia"/>
          <w:sz w:val="22"/>
          <w:szCs w:val="22"/>
        </w:rPr>
        <w:t>水也通过固定的</w:t>
      </w:r>
      <w:proofErr w:type="gramStart"/>
      <w:r w:rsidR="004720E7" w:rsidRPr="00DF4D1D">
        <w:rPr>
          <w:rFonts w:ascii="微软雅黑" w:eastAsia="微软雅黑" w:hAnsi="微软雅黑" w:cs="微软雅黑" w:hint="eastAsia"/>
          <w:sz w:val="22"/>
          <w:szCs w:val="22"/>
        </w:rPr>
        <w:t>传送锚点完成</w:t>
      </w:r>
      <w:proofErr w:type="gramEnd"/>
      <w:r w:rsidR="004720E7" w:rsidRPr="00DF4D1D">
        <w:rPr>
          <w:rFonts w:ascii="微软雅黑" w:eastAsia="微软雅黑" w:hAnsi="微软雅黑" w:cs="微软雅黑" w:hint="eastAsia"/>
          <w:sz w:val="22"/>
          <w:szCs w:val="22"/>
        </w:rPr>
        <w:t>了</w:t>
      </w:r>
      <w:r w:rsidR="004720E7" w:rsidRPr="00DF4D1D">
        <w:rPr>
          <w:rFonts w:ascii="微软雅黑" w:eastAsia="微软雅黑" w:hAnsi="微软雅黑" w:cs="微软雅黑" w:hint="eastAsia"/>
          <w:sz w:val="22"/>
          <w:szCs w:val="22"/>
        </w:rPr>
        <w:lastRenderedPageBreak/>
        <w:t>传输，虽然没有了天然气，但是这种能源对于</w:t>
      </w:r>
      <w:proofErr w:type="gramStart"/>
      <w:r w:rsidR="004720E7" w:rsidRPr="00DF4D1D">
        <w:rPr>
          <w:rFonts w:ascii="微软雅黑" w:eastAsia="微软雅黑" w:hAnsi="微软雅黑" w:cs="微软雅黑" w:hint="eastAsia"/>
          <w:sz w:val="22"/>
          <w:szCs w:val="22"/>
        </w:rPr>
        <w:t>灵瑶科创来说</w:t>
      </w:r>
      <w:proofErr w:type="gramEnd"/>
      <w:r w:rsidR="004720E7" w:rsidRPr="00DF4D1D">
        <w:rPr>
          <w:rFonts w:ascii="微软雅黑" w:eastAsia="微软雅黑" w:hAnsi="微软雅黑" w:cs="微软雅黑" w:hint="eastAsia"/>
          <w:sz w:val="22"/>
          <w:szCs w:val="22"/>
        </w:rPr>
        <w:t>并不是一种优质的能源，电力才是比较优质的电源，只不过因为时间并不多，超长距离的无线电力输送塔和配套的电力转接装置还没有完成装配。</w:t>
      </w:r>
    </w:p>
    <w:p w14:paraId="7D0A9DD3" w14:textId="1374FF62" w:rsidR="00C84298" w:rsidRPr="00DF4D1D" w:rsidRDefault="004A29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再将这个地方被一些有心人士传出是被核爆炸污染过的地区导致想要前来的人或多或少的都有一些顾虑。</w:t>
      </w:r>
    </w:p>
    <w:p w14:paraId="0A760794" w14:textId="64036BCE" w:rsidR="004A2973" w:rsidRPr="00DF4D1D" w:rsidRDefault="004A29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不过就是在这样的情况之下这些工人已经在四天的时间里面完成了所有地区的地基打造，这意味着这最主要的10平方公里的地方已经可以开始下一步的抗震建设和上层建筑的建造了。</w:t>
      </w:r>
    </w:p>
    <w:p w14:paraId="473F3BB7" w14:textId="58E37C36" w:rsidR="007D5C8B" w:rsidRPr="00DF4D1D" w:rsidRDefault="007D5C8B">
      <w:pPr>
        <w:rPr>
          <w:rFonts w:ascii="微软雅黑" w:eastAsia="微软雅黑" w:hAnsi="微软雅黑" w:cs="微软雅黑"/>
          <w:sz w:val="22"/>
          <w:szCs w:val="22"/>
        </w:rPr>
      </w:pPr>
    </w:p>
    <w:p w14:paraId="2A210E2B" w14:textId="34D81945" w:rsidR="006C1578" w:rsidRPr="00DF4D1D" w:rsidRDefault="006C1578">
      <w:pPr>
        <w:rPr>
          <w:rFonts w:ascii="微软雅黑" w:eastAsia="微软雅黑" w:hAnsi="微软雅黑" w:cs="微软雅黑"/>
          <w:sz w:val="22"/>
          <w:szCs w:val="22"/>
        </w:rPr>
      </w:pPr>
    </w:p>
    <w:p w14:paraId="614E2B74" w14:textId="0EE5F49C" w:rsidR="00320AF9" w:rsidRPr="00DF4D1D" w:rsidRDefault="00320AF9">
      <w:pPr>
        <w:rPr>
          <w:rFonts w:ascii="微软雅黑" w:eastAsia="微软雅黑" w:hAnsi="微软雅黑" w:cs="微软雅黑"/>
          <w:sz w:val="22"/>
          <w:szCs w:val="22"/>
        </w:rPr>
      </w:pPr>
    </w:p>
    <w:p w14:paraId="26E5B4A1" w14:textId="5892A585" w:rsidR="00320AF9" w:rsidRPr="00DF4D1D" w:rsidRDefault="00320AF9" w:rsidP="00320AF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第一百四十六章 </w:t>
      </w:r>
      <w:r w:rsidRPr="00DF4D1D">
        <w:rPr>
          <w:rFonts w:ascii="微软雅黑" w:eastAsia="微软雅黑" w:hAnsi="微软雅黑" w:cs="微软雅黑"/>
          <w:sz w:val="22"/>
          <w:szCs w:val="22"/>
        </w:rPr>
        <w:t xml:space="preserve"> </w:t>
      </w:r>
      <w:r w:rsidR="00494573" w:rsidRPr="00DF4D1D">
        <w:rPr>
          <w:rFonts w:ascii="微软雅黑" w:eastAsia="微软雅黑" w:hAnsi="微软雅黑" w:cs="微软雅黑" w:hint="eastAsia"/>
          <w:sz w:val="22"/>
          <w:szCs w:val="22"/>
        </w:rPr>
        <w:t>稳步前进</w:t>
      </w:r>
    </w:p>
    <w:p w14:paraId="3F2F6561" w14:textId="6C4D2895" w:rsidR="00320AF9" w:rsidRPr="00DF4D1D" w:rsidRDefault="004C62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基础的建设仍然在继续，</w:t>
      </w:r>
      <w:r w:rsidR="00835641" w:rsidRPr="00DF4D1D">
        <w:rPr>
          <w:rFonts w:ascii="微软雅黑" w:eastAsia="微软雅黑" w:hAnsi="微软雅黑" w:cs="微软雅黑" w:hint="eastAsia"/>
          <w:sz w:val="22"/>
          <w:szCs w:val="22"/>
        </w:rPr>
        <w:t>在这个时候因为地基已经打完了，</w:t>
      </w:r>
      <w:r w:rsidR="009534A8" w:rsidRPr="00DF4D1D">
        <w:rPr>
          <w:rFonts w:ascii="微软雅黑" w:eastAsia="微软雅黑" w:hAnsi="微软雅黑" w:cs="微软雅黑" w:hint="eastAsia"/>
          <w:sz w:val="22"/>
          <w:szCs w:val="22"/>
        </w:rPr>
        <w:t>接下来的建设就不需要多少的麻烦事情了，进度也是肉眼可见的上升了，建设的工程之中许多用于抵抗地震的设备也是被装备在了建筑的房屋的下面，</w:t>
      </w:r>
      <w:r w:rsidR="00DA49F3" w:rsidRPr="00DF4D1D">
        <w:rPr>
          <w:rFonts w:ascii="微软雅黑" w:eastAsia="微软雅黑" w:hAnsi="微软雅黑" w:cs="微软雅黑" w:hint="eastAsia"/>
          <w:sz w:val="22"/>
          <w:szCs w:val="22"/>
        </w:rPr>
        <w:t>每一栋二层及二层以上的房屋建筑都有这种装置防止地震的影响。</w:t>
      </w:r>
    </w:p>
    <w:p w14:paraId="32EB4885" w14:textId="560B1A58" w:rsidR="00B35AF2" w:rsidRPr="00DF4D1D" w:rsidRDefault="00DA49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超远距离传输产量并不是很高，其产量的大部分的产量都是外包给其他的代工厂进行生产的，</w:t>
      </w:r>
      <w:r w:rsidR="004728D4" w:rsidRPr="00DF4D1D">
        <w:rPr>
          <w:rFonts w:ascii="微软雅黑" w:eastAsia="微软雅黑" w:hAnsi="微软雅黑" w:cs="微软雅黑" w:hint="eastAsia"/>
          <w:sz w:val="22"/>
          <w:szCs w:val="22"/>
        </w:rPr>
        <w:t>但是因为其生产的基本都是生产的中等功率和距离的无线电力传输装置，以及一些个人使用的小功率无线电力传输装置，这些设备的销量的都很不错，曾一度被卖断货，但是现在</w:t>
      </w:r>
      <w:proofErr w:type="gramStart"/>
      <w:r w:rsidR="004728D4" w:rsidRPr="00DF4D1D">
        <w:rPr>
          <w:rFonts w:ascii="微软雅黑" w:eastAsia="微软雅黑" w:hAnsi="微软雅黑" w:cs="微软雅黑" w:hint="eastAsia"/>
          <w:sz w:val="22"/>
          <w:szCs w:val="22"/>
        </w:rPr>
        <w:t>灵瑶科创现在</w:t>
      </w:r>
      <w:proofErr w:type="gramEnd"/>
      <w:r w:rsidR="004728D4" w:rsidRPr="00DF4D1D">
        <w:rPr>
          <w:rFonts w:ascii="微软雅黑" w:eastAsia="微软雅黑" w:hAnsi="微软雅黑" w:cs="微软雅黑" w:hint="eastAsia"/>
          <w:sz w:val="22"/>
          <w:szCs w:val="22"/>
        </w:rPr>
        <w:t>要是使用的是超大功率的无线电力传输装置，</w:t>
      </w:r>
      <w:r w:rsidR="008D466A" w:rsidRPr="00DF4D1D">
        <w:rPr>
          <w:rFonts w:ascii="微软雅黑" w:eastAsia="微软雅黑" w:hAnsi="微软雅黑" w:cs="微软雅黑" w:hint="eastAsia"/>
          <w:sz w:val="22"/>
          <w:szCs w:val="22"/>
        </w:rPr>
        <w:t>就算是那些大型工厂也就用稍微好一些的中等规模的无线电力传输装置就完全性能过剩了，在购买一些接收装置就可以将原本的线路全部替换了。</w:t>
      </w:r>
    </w:p>
    <w:p w14:paraId="02FE822E" w14:textId="584A1799" w:rsidR="00B71D2C" w:rsidRPr="00DF4D1D" w:rsidRDefault="00B71D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但是整个基础建筑需要的设备是要</w:t>
      </w:r>
      <w:proofErr w:type="gramStart"/>
      <w:r w:rsidRPr="00DF4D1D">
        <w:rPr>
          <w:rFonts w:ascii="微软雅黑" w:eastAsia="微软雅黑" w:hAnsi="微软雅黑" w:cs="微软雅黑" w:hint="eastAsia"/>
          <w:sz w:val="22"/>
          <w:szCs w:val="22"/>
        </w:rPr>
        <w:t>向以后</w:t>
      </w:r>
      <w:proofErr w:type="gramEnd"/>
      <w:r w:rsidRPr="00DF4D1D">
        <w:rPr>
          <w:rFonts w:ascii="微软雅黑" w:eastAsia="微软雅黑" w:hAnsi="微软雅黑" w:cs="微软雅黑" w:hint="eastAsia"/>
          <w:sz w:val="22"/>
          <w:szCs w:val="22"/>
        </w:rPr>
        <w:t>的大型城市供电</w:t>
      </w:r>
      <w:r w:rsidR="00AA26AE" w:rsidRPr="00DF4D1D">
        <w:rPr>
          <w:rFonts w:ascii="微软雅黑" w:eastAsia="微软雅黑" w:hAnsi="微软雅黑" w:cs="微软雅黑" w:hint="eastAsia"/>
          <w:sz w:val="22"/>
          <w:szCs w:val="22"/>
        </w:rPr>
        <w:t>，并且需要供电的距离也是非常的遥远功率大一些的中功率无线传输设备就算一起传输也不能够满足要求，而且因为传输的工程中肯定会有一定的消耗，便只能够使用超大功率的无线传输设备</w:t>
      </w:r>
      <w:r w:rsidR="00CC1668" w:rsidRPr="00DF4D1D">
        <w:rPr>
          <w:rFonts w:ascii="微软雅黑" w:eastAsia="微软雅黑" w:hAnsi="微软雅黑" w:cs="微软雅黑" w:hint="eastAsia"/>
          <w:sz w:val="22"/>
          <w:szCs w:val="22"/>
        </w:rPr>
        <w:t>，但是这些代工厂暂时还没有能力代工超大功率的无线电力传输装置，最主要的问题就是没有办法做出常温超导体，没有这样的物质作为良好的导体，在装置内部传输能量的时候</w:t>
      </w:r>
      <w:r w:rsidR="003F602C" w:rsidRPr="00DF4D1D">
        <w:rPr>
          <w:rFonts w:ascii="微软雅黑" w:eastAsia="微软雅黑" w:hAnsi="微软雅黑" w:cs="微软雅黑" w:hint="eastAsia"/>
          <w:sz w:val="22"/>
          <w:szCs w:val="22"/>
        </w:rPr>
        <w:t>会出现超大量的热量，就算是使用全银作为能量的传导物质起电阻也会很高，所产生的热量在如此高的能量经过的时候也会十分的多，以现在的散热技术完全跟不上，热量的堆积又会让电阻再次增加，增加的结果就是堆积的热量越来越多，构成这样的不良循环，到了最后电路全部融毁。</w:t>
      </w:r>
    </w:p>
    <w:p w14:paraId="2D783CDF" w14:textId="5911ADEE" w:rsidR="00C71D1F" w:rsidRPr="00DF4D1D" w:rsidRDefault="00C71D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以现在普遍存在的技术和仅存于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实验室</w:t>
      </w:r>
      <w:r w:rsidR="00CB15B2" w:rsidRPr="00DF4D1D">
        <w:rPr>
          <w:rFonts w:ascii="微软雅黑" w:eastAsia="微软雅黑" w:hAnsi="微软雅黑" w:cs="微软雅黑" w:hint="eastAsia"/>
          <w:sz w:val="22"/>
          <w:szCs w:val="22"/>
        </w:rPr>
        <w:t>以外</w:t>
      </w:r>
      <w:r w:rsidRPr="00DF4D1D">
        <w:rPr>
          <w:rFonts w:ascii="微软雅黑" w:eastAsia="微软雅黑" w:hAnsi="微软雅黑" w:cs="微软雅黑" w:hint="eastAsia"/>
          <w:sz w:val="22"/>
          <w:szCs w:val="22"/>
        </w:rPr>
        <w:t>的技术都没有办法解决</w:t>
      </w:r>
      <w:r w:rsidR="00EB5F8B" w:rsidRPr="00DF4D1D">
        <w:rPr>
          <w:rFonts w:ascii="微软雅黑" w:eastAsia="微软雅黑" w:hAnsi="微软雅黑" w:cs="微软雅黑" w:hint="eastAsia"/>
          <w:sz w:val="22"/>
          <w:szCs w:val="22"/>
        </w:rPr>
        <w:t>。</w:t>
      </w:r>
    </w:p>
    <w:p w14:paraId="231889F7" w14:textId="12230739" w:rsidR="00180BBF" w:rsidRPr="00DF4D1D" w:rsidRDefault="00EB5F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只好自己出手解决这个问题了，本来这个无线供电装置设计出来是没有问题的，但是因为材料的问题</w:t>
      </w:r>
      <w:r w:rsidR="00E17C9D" w:rsidRPr="00DF4D1D">
        <w:rPr>
          <w:rFonts w:ascii="微软雅黑" w:eastAsia="微软雅黑" w:hAnsi="微软雅黑" w:cs="微软雅黑" w:hint="eastAsia"/>
          <w:sz w:val="22"/>
          <w:szCs w:val="22"/>
        </w:rPr>
        <w:t>却没有办法做到最高的规模，就算是一般的大功率的无线电力传输装置也需要配备相应的散热装置，对于设备的工作环境还有一定的要求，</w:t>
      </w:r>
      <w:r w:rsidR="00180BBF" w:rsidRPr="00DF4D1D">
        <w:rPr>
          <w:rFonts w:ascii="微软雅黑" w:eastAsia="微软雅黑" w:hAnsi="微软雅黑" w:cs="微软雅黑" w:hint="eastAsia"/>
          <w:sz w:val="22"/>
          <w:szCs w:val="22"/>
        </w:rPr>
        <w:t>想要</w:t>
      </w:r>
      <w:r w:rsidR="00E17C9D" w:rsidRPr="00DF4D1D">
        <w:rPr>
          <w:rFonts w:ascii="微软雅黑" w:eastAsia="微软雅黑" w:hAnsi="微软雅黑" w:cs="微软雅黑" w:hint="eastAsia"/>
          <w:sz w:val="22"/>
          <w:szCs w:val="22"/>
        </w:rPr>
        <w:t>正常的使用还需要配备相应的制冷设备</w:t>
      </w:r>
      <w:r w:rsidR="00180BBF" w:rsidRPr="00DF4D1D">
        <w:rPr>
          <w:rFonts w:ascii="微软雅黑" w:eastAsia="微软雅黑" w:hAnsi="微软雅黑" w:cs="微软雅黑" w:hint="eastAsia"/>
          <w:sz w:val="22"/>
          <w:szCs w:val="22"/>
        </w:rPr>
        <w:t>，这个制冷设备并不包括本来就含在其中的高效散热设备。</w:t>
      </w:r>
    </w:p>
    <w:p w14:paraId="30B66E6A" w14:textId="087D1AB1" w:rsidR="005D28DC" w:rsidRPr="00DF4D1D" w:rsidRDefault="00180B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想要解决这种</w:t>
      </w:r>
      <w:proofErr w:type="gramStart"/>
      <w:r w:rsidRPr="00DF4D1D">
        <w:rPr>
          <w:rFonts w:ascii="微软雅黑" w:eastAsia="微软雅黑" w:hAnsi="微软雅黑" w:cs="微软雅黑" w:hint="eastAsia"/>
          <w:sz w:val="22"/>
          <w:szCs w:val="22"/>
        </w:rPr>
        <w:t>呢问题</w:t>
      </w:r>
      <w:proofErr w:type="gramEnd"/>
      <w:r w:rsidRPr="00DF4D1D">
        <w:rPr>
          <w:rFonts w:ascii="微软雅黑" w:eastAsia="微软雅黑" w:hAnsi="微软雅黑" w:cs="微软雅黑" w:hint="eastAsia"/>
          <w:sz w:val="22"/>
          <w:szCs w:val="22"/>
        </w:rPr>
        <w:t>其实非常的简单，只需要电路使用的是超导</w:t>
      </w:r>
      <w:r w:rsidR="004526C2" w:rsidRPr="00DF4D1D">
        <w:rPr>
          <w:rFonts w:ascii="微软雅黑" w:eastAsia="微软雅黑" w:hAnsi="微软雅黑" w:cs="微软雅黑" w:hint="eastAsia"/>
          <w:sz w:val="22"/>
          <w:szCs w:val="22"/>
        </w:rPr>
        <w:t>材料所制成的电路就不会出现这样的问题</w:t>
      </w:r>
      <w:r w:rsidR="00FB2C10" w:rsidRPr="00DF4D1D">
        <w:rPr>
          <w:rFonts w:ascii="微软雅黑" w:eastAsia="微软雅黑" w:hAnsi="微软雅黑" w:cs="微软雅黑" w:hint="eastAsia"/>
          <w:sz w:val="22"/>
          <w:szCs w:val="22"/>
        </w:rPr>
        <w:t>，在传输的地方用上超导电路作为</w:t>
      </w:r>
      <w:r w:rsidR="005A303E" w:rsidRPr="00DF4D1D">
        <w:rPr>
          <w:rFonts w:ascii="微软雅黑" w:eastAsia="微软雅黑" w:hAnsi="微软雅黑" w:cs="微软雅黑" w:hint="eastAsia"/>
          <w:sz w:val="22"/>
          <w:szCs w:val="22"/>
        </w:rPr>
        <w:t>电力的发送装置在理论之后是可以将传输的功率提升到很大。</w:t>
      </w:r>
    </w:p>
    <w:p w14:paraId="42759ED0" w14:textId="768A4B48" w:rsidR="005A303E" w:rsidRPr="00DF4D1D" w:rsidRDefault="005A30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但是这必定不会</w:t>
      </w:r>
      <w:r w:rsidR="003576A8" w:rsidRPr="00DF4D1D">
        <w:rPr>
          <w:rFonts w:ascii="微软雅黑" w:eastAsia="微软雅黑" w:hAnsi="微软雅黑" w:cs="微软雅黑" w:hint="eastAsia"/>
          <w:sz w:val="22"/>
          <w:szCs w:val="22"/>
        </w:rPr>
        <w:t>很大，毕竟在电力传输的途径之上必不可能是什么障碍物都没有的空旷地带，而且就算是空旷的地带，巨大的电力在其中通过也会让空气的温度上升。</w:t>
      </w:r>
    </w:p>
    <w:p w14:paraId="3276FC52" w14:textId="32AA5C37" w:rsidR="003576A8" w:rsidRPr="00DF4D1D" w:rsidRDefault="003576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不过在使用了超导体作为电路无线电力传输装置的电路之后实现</w:t>
      </w:r>
      <w:r w:rsidR="00DE7397" w:rsidRPr="00DF4D1D">
        <w:rPr>
          <w:rFonts w:ascii="微软雅黑" w:eastAsia="微软雅黑" w:hAnsi="微软雅黑" w:cs="微软雅黑"/>
          <w:sz w:val="22"/>
          <w:szCs w:val="22"/>
        </w:rPr>
        <w:t>7.53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00DE7397" w:rsidRPr="00DF4D1D">
        <w:rPr>
          <w:rFonts w:ascii="微软雅黑" w:eastAsia="微软雅黑" w:hAnsi="微软雅黑" w:cs="微软雅黑"/>
          <w:sz w:val="22"/>
          <w:szCs w:val="22"/>
        </w:rPr>
        <w:t>^8</w:t>
      </w:r>
      <w:r w:rsidR="00DE7397" w:rsidRPr="00DF4D1D">
        <w:rPr>
          <w:rFonts w:ascii="微软雅黑" w:eastAsia="微软雅黑" w:hAnsi="微软雅黑" w:cs="微软雅黑" w:hint="eastAsia"/>
          <w:sz w:val="22"/>
          <w:szCs w:val="22"/>
        </w:rPr>
        <w:t>W的传输功率，在满负载传输的时候周围是不能够有任何的物品，否则将会出现一些不可预见</w:t>
      </w:r>
      <w:r w:rsidR="00DE7397" w:rsidRPr="00DF4D1D">
        <w:rPr>
          <w:rFonts w:ascii="微软雅黑" w:eastAsia="微软雅黑" w:hAnsi="微软雅黑" w:cs="微软雅黑" w:hint="eastAsia"/>
          <w:sz w:val="22"/>
          <w:szCs w:val="22"/>
        </w:rPr>
        <w:lastRenderedPageBreak/>
        <w:t>的事情。</w:t>
      </w:r>
    </w:p>
    <w:p w14:paraId="4CA0713D" w14:textId="50BC8A10" w:rsidR="00DE7397" w:rsidRPr="00DF4D1D" w:rsidRDefault="00DE73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为了满足建设的要求，这些设备而只能够由</w:t>
      </w:r>
      <w:proofErr w:type="gramStart"/>
      <w:r w:rsidRPr="00DF4D1D">
        <w:rPr>
          <w:rFonts w:ascii="微软雅黑" w:eastAsia="微软雅黑" w:hAnsi="微软雅黑" w:cs="微软雅黑" w:hint="eastAsia"/>
          <w:sz w:val="22"/>
          <w:szCs w:val="22"/>
        </w:rPr>
        <w:t>给玲瑶科创</w:t>
      </w:r>
      <w:proofErr w:type="gramEnd"/>
      <w:r w:rsidRPr="00DF4D1D">
        <w:rPr>
          <w:rFonts w:ascii="微软雅黑" w:eastAsia="微软雅黑" w:hAnsi="微软雅黑" w:cs="微软雅黑" w:hint="eastAsia"/>
          <w:sz w:val="22"/>
          <w:szCs w:val="22"/>
        </w:rPr>
        <w:t>的实验室来制备</w:t>
      </w:r>
      <w:r w:rsidR="00396E36" w:rsidRPr="00DF4D1D">
        <w:rPr>
          <w:rFonts w:ascii="微软雅黑" w:eastAsia="微软雅黑" w:hAnsi="微软雅黑" w:cs="微软雅黑" w:hint="eastAsia"/>
          <w:sz w:val="22"/>
          <w:szCs w:val="22"/>
        </w:rPr>
        <w:t>，在实验材料的存储仓库之中这些材料在半年之前就已经有了，常温超导体在量子计算机和量子通信项目建立的时候就已经完成了研发和制造了</w:t>
      </w:r>
      <w:r w:rsidR="00987F8C" w:rsidRPr="00DF4D1D">
        <w:rPr>
          <w:rFonts w:ascii="微软雅黑" w:eastAsia="微软雅黑" w:hAnsi="微软雅黑" w:cs="微软雅黑" w:hint="eastAsia"/>
          <w:sz w:val="22"/>
          <w:szCs w:val="22"/>
        </w:rPr>
        <w:t>，孙源玲教导了一段时间之后这些科研人员大部分都可以独立的制造量子计算机了。</w:t>
      </w:r>
    </w:p>
    <w:p w14:paraId="6C096133" w14:textId="625D93AB" w:rsidR="00987F8C" w:rsidRPr="00DF4D1D" w:rsidRDefault="008122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小部分的科研人员只要给他足够的时间可以让人类直接走向宇宙走向整个太阳系，让人类</w:t>
      </w:r>
      <w:r w:rsidR="00AA1DBA" w:rsidRPr="00DF4D1D">
        <w:rPr>
          <w:rFonts w:ascii="微软雅黑" w:eastAsia="微软雅黑" w:hAnsi="微软雅黑" w:cs="微软雅黑" w:hint="eastAsia"/>
          <w:sz w:val="22"/>
          <w:szCs w:val="22"/>
        </w:rPr>
        <w:t>文明直接上升一个层级。</w:t>
      </w:r>
    </w:p>
    <w:p w14:paraId="18A216B8" w14:textId="50CF0699" w:rsidR="00023DD8" w:rsidRPr="00DF4D1D" w:rsidRDefault="00592676">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w:t>
      </w:r>
      <w:r w:rsidR="005F7B31" w:rsidRPr="00DF4D1D">
        <w:rPr>
          <w:rFonts w:ascii="微软雅黑" w:eastAsia="微软雅黑" w:hAnsi="微软雅黑" w:cs="微软雅黑" w:hint="eastAsia"/>
          <w:sz w:val="22"/>
          <w:szCs w:val="22"/>
        </w:rPr>
        <w:t>实验室经过了一天时间的制造之后，成功的制造出来了</w:t>
      </w:r>
      <w:r w:rsidR="005F7B31" w:rsidRPr="00DF4D1D">
        <w:rPr>
          <w:rFonts w:ascii="微软雅黑" w:eastAsia="微软雅黑" w:hAnsi="微软雅黑" w:cs="微软雅黑"/>
          <w:sz w:val="22"/>
          <w:szCs w:val="22"/>
        </w:rPr>
        <w:t>4</w:t>
      </w:r>
      <w:r w:rsidR="005F7B31" w:rsidRPr="00DF4D1D">
        <w:rPr>
          <w:rFonts w:ascii="微软雅黑" w:eastAsia="微软雅黑" w:hAnsi="微软雅黑" w:cs="微软雅黑" w:hint="eastAsia"/>
          <w:sz w:val="22"/>
          <w:szCs w:val="22"/>
        </w:rPr>
        <w:t>台</w:t>
      </w:r>
      <w:proofErr w:type="gramStart"/>
      <w:r w:rsidR="005F7B31" w:rsidRPr="00DF4D1D">
        <w:rPr>
          <w:rFonts w:ascii="微软雅黑" w:eastAsia="微软雅黑" w:hAnsi="微软雅黑" w:cs="微软雅黑" w:hint="eastAsia"/>
          <w:sz w:val="22"/>
          <w:szCs w:val="22"/>
        </w:rPr>
        <w:t>用于组</w:t>
      </w:r>
      <w:proofErr w:type="gramEnd"/>
      <w:r w:rsidR="005F7B31" w:rsidRPr="00DF4D1D">
        <w:rPr>
          <w:rFonts w:ascii="微软雅黑" w:eastAsia="微软雅黑" w:hAnsi="微软雅黑" w:cs="微软雅黑" w:hint="eastAsia"/>
          <w:sz w:val="22"/>
          <w:szCs w:val="22"/>
        </w:rPr>
        <w:t>网的超大规模功率无线电力传输装置，还有十多台大功率的无线电力传输装置。</w:t>
      </w:r>
    </w:p>
    <w:p w14:paraId="313D047C" w14:textId="2466524C" w:rsidR="005F7B31" w:rsidRPr="00DF4D1D" w:rsidRDefault="005F7B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这些设备都是用于主要节点的，想要完成全境覆盖还需要许许多多的中功率还低功率的无线电力传输装置作为次级节点。</w:t>
      </w:r>
    </w:p>
    <w:p w14:paraId="046FF372" w14:textId="1B06F359" w:rsidR="00542DE8" w:rsidRPr="00DF4D1D" w:rsidRDefault="00542D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作为一个上级技术供应商想要拿到下级代工厂的产品需要付出的仅仅只是一点点成本价</w:t>
      </w:r>
      <w:r w:rsidR="00377270" w:rsidRPr="00DF4D1D">
        <w:rPr>
          <w:rFonts w:ascii="微软雅黑" w:eastAsia="微软雅黑" w:hAnsi="微软雅黑" w:cs="微软雅黑" w:hint="eastAsia"/>
          <w:sz w:val="22"/>
          <w:szCs w:val="22"/>
        </w:rPr>
        <w:t>以及一点给工人的工资，代工厂想要赚钱就只能够加大自己工厂的产量，将更多的产品投入到更多的下级商家的手中，以获得更多的利润。</w:t>
      </w:r>
    </w:p>
    <w:p w14:paraId="4F46C6E2" w14:textId="289192CD" w:rsidR="00377270" w:rsidRPr="00DF4D1D" w:rsidRDefault="00377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在玲瑶科创一</w:t>
      </w:r>
      <w:proofErr w:type="gramEnd"/>
      <w:r w:rsidRPr="00DF4D1D">
        <w:rPr>
          <w:rFonts w:ascii="微软雅黑" w:eastAsia="微软雅黑" w:hAnsi="微软雅黑" w:cs="微软雅黑" w:hint="eastAsia"/>
          <w:sz w:val="22"/>
          <w:szCs w:val="22"/>
        </w:rPr>
        <w:t>过去采购之后所有的库存</w:t>
      </w:r>
      <w:r w:rsidR="009D4217" w:rsidRPr="00DF4D1D">
        <w:rPr>
          <w:rFonts w:ascii="微软雅黑" w:eastAsia="微软雅黑" w:hAnsi="微软雅黑" w:cs="微软雅黑" w:hint="eastAsia"/>
          <w:sz w:val="22"/>
          <w:szCs w:val="22"/>
        </w:rPr>
        <w:t>便全部都被清空，这些中型及小型设备都被用于城市的建设，这样</w:t>
      </w:r>
      <w:proofErr w:type="gramStart"/>
      <w:r w:rsidR="009D4217" w:rsidRPr="00DF4D1D">
        <w:rPr>
          <w:rFonts w:ascii="微软雅黑" w:eastAsia="微软雅黑" w:hAnsi="微软雅黑" w:cs="微软雅黑" w:hint="eastAsia"/>
          <w:sz w:val="22"/>
          <w:szCs w:val="22"/>
        </w:rPr>
        <w:t>对于玲瑶科创来说</w:t>
      </w:r>
      <w:proofErr w:type="gramEnd"/>
      <w:r w:rsidR="009D4217" w:rsidRPr="00DF4D1D">
        <w:rPr>
          <w:rFonts w:ascii="微软雅黑" w:eastAsia="微软雅黑" w:hAnsi="微软雅黑" w:cs="微软雅黑" w:hint="eastAsia"/>
          <w:sz w:val="22"/>
          <w:szCs w:val="22"/>
        </w:rPr>
        <w:t>并没有什么影响，但是这对于市场来说影响却是巨大的，市面之上几乎所有的无线供电设备都没有了，</w:t>
      </w:r>
      <w:r w:rsidR="008E02D7" w:rsidRPr="00DF4D1D">
        <w:rPr>
          <w:rFonts w:ascii="微软雅黑" w:eastAsia="微软雅黑" w:hAnsi="微软雅黑" w:cs="微软雅黑" w:hint="eastAsia"/>
          <w:sz w:val="22"/>
          <w:szCs w:val="22"/>
        </w:rPr>
        <w:t>上游的制造厂商直接就被更上游的技术供应商把全部的货都给拿完了，而少部分的产品一被下放便被经销商给秒了，这便导致所有的</w:t>
      </w:r>
      <w:r w:rsidR="00580002" w:rsidRPr="00DF4D1D">
        <w:rPr>
          <w:rFonts w:ascii="微软雅黑" w:eastAsia="微软雅黑" w:hAnsi="微软雅黑" w:cs="微软雅黑" w:hint="eastAsia"/>
          <w:sz w:val="22"/>
          <w:szCs w:val="22"/>
        </w:rPr>
        <w:t>无线供电装置的价格都蹭蹭的往上涨，原本只需要千多块钱到几千块钱就能够买到的小型和中型无线供电装置都纷纷涨价，涨价幅度刚开始的几百块钱到上千块钱甚至几千块钱，</w:t>
      </w:r>
      <w:r w:rsidR="00DF79AD" w:rsidRPr="00DF4D1D">
        <w:rPr>
          <w:rFonts w:ascii="微软雅黑" w:eastAsia="微软雅黑" w:hAnsi="微软雅黑" w:cs="微软雅黑" w:hint="eastAsia"/>
          <w:sz w:val="22"/>
          <w:szCs w:val="22"/>
        </w:rPr>
        <w:t>原本只是一些公司和工厂会采购这些设备，还有一小部分的</w:t>
      </w:r>
      <w:proofErr w:type="gramStart"/>
      <w:r w:rsidR="00DF79AD" w:rsidRPr="00DF4D1D">
        <w:rPr>
          <w:rFonts w:ascii="微软雅黑" w:eastAsia="微软雅黑" w:hAnsi="微软雅黑" w:cs="微软雅黑" w:hint="eastAsia"/>
          <w:sz w:val="22"/>
          <w:szCs w:val="22"/>
        </w:rPr>
        <w:t>个</w:t>
      </w:r>
      <w:proofErr w:type="gramEnd"/>
      <w:r w:rsidR="00DF79AD" w:rsidRPr="00DF4D1D">
        <w:rPr>
          <w:rFonts w:ascii="微软雅黑" w:eastAsia="微软雅黑" w:hAnsi="微软雅黑" w:cs="微软雅黑" w:hint="eastAsia"/>
          <w:sz w:val="22"/>
          <w:szCs w:val="22"/>
        </w:rPr>
        <w:t>体会自己买一个设备和配套的接受设备在家中使用。</w:t>
      </w:r>
    </w:p>
    <w:p w14:paraId="78C45C01" w14:textId="577BEBA7" w:rsidR="00377270" w:rsidRPr="00DF4D1D" w:rsidRDefault="00DF79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这次的事情之后购买无线供电装置的个人越来越多，越来越多的公司和厂商开始直接尝试找经销商拿货了，但是经销商偏偏要一部分库存放在网上售卖，这样操作的后果就是价格越来越离谱，厂商和公司想要拿到这些</w:t>
      </w:r>
      <w:proofErr w:type="gramStart"/>
      <w:r w:rsidRPr="00DF4D1D">
        <w:rPr>
          <w:rFonts w:ascii="微软雅黑" w:eastAsia="微软雅黑" w:hAnsi="微软雅黑" w:cs="微软雅黑" w:hint="eastAsia"/>
          <w:sz w:val="22"/>
          <w:szCs w:val="22"/>
        </w:rPr>
        <w:t>货需要</w:t>
      </w:r>
      <w:proofErr w:type="gramEnd"/>
      <w:r w:rsidRPr="00DF4D1D">
        <w:rPr>
          <w:rFonts w:ascii="微软雅黑" w:eastAsia="微软雅黑" w:hAnsi="微软雅黑" w:cs="微软雅黑" w:hint="eastAsia"/>
          <w:sz w:val="22"/>
          <w:szCs w:val="22"/>
        </w:rPr>
        <w:t>付出的价格就越来越高。</w:t>
      </w:r>
    </w:p>
    <w:p w14:paraId="7B883E64" w14:textId="390983E4" w:rsidR="00870E1F" w:rsidRPr="00DF4D1D" w:rsidRDefault="00DF79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的一个建设性的行动就这样被这些经销商给利用起来了，</w:t>
      </w:r>
      <w:proofErr w:type="gramStart"/>
      <w:r w:rsidRPr="00DF4D1D">
        <w:rPr>
          <w:rFonts w:ascii="微软雅黑" w:eastAsia="微软雅黑" w:hAnsi="微软雅黑" w:cs="微软雅黑" w:hint="eastAsia"/>
          <w:sz w:val="22"/>
          <w:szCs w:val="22"/>
        </w:rPr>
        <w:t>并且割起了</w:t>
      </w:r>
      <w:proofErr w:type="gramEnd"/>
      <w:r w:rsidRPr="00DF4D1D">
        <w:rPr>
          <w:rFonts w:ascii="微软雅黑" w:eastAsia="微软雅黑" w:hAnsi="微软雅黑" w:cs="微软雅黑" w:hint="eastAsia"/>
          <w:sz w:val="22"/>
          <w:szCs w:val="22"/>
        </w:rPr>
        <w:t>韭菜</w:t>
      </w:r>
      <w:r w:rsidR="00870E1F" w:rsidRPr="00DF4D1D">
        <w:rPr>
          <w:rFonts w:ascii="微软雅黑" w:eastAsia="微软雅黑" w:hAnsi="微软雅黑" w:cs="微软雅黑" w:hint="eastAsia"/>
          <w:sz w:val="22"/>
          <w:szCs w:val="22"/>
        </w:rPr>
        <w:t>，而且都是优质韭菜，被割了还得</w:t>
      </w:r>
      <w:r w:rsidR="00C035E8" w:rsidRPr="00DF4D1D">
        <w:rPr>
          <w:rFonts w:ascii="微软雅黑" w:eastAsia="微软雅黑" w:hAnsi="微软雅黑" w:cs="微软雅黑" w:hint="eastAsia"/>
          <w:sz w:val="22"/>
          <w:szCs w:val="22"/>
        </w:rPr>
        <w:t>高高兴兴的给经销商量，不然本来流出不多的设备可能完全拿不到。</w:t>
      </w:r>
    </w:p>
    <w:p w14:paraId="3D15A08A" w14:textId="09A8C0BA" w:rsidR="00C035E8" w:rsidRPr="00DF4D1D" w:rsidRDefault="00C035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这一副场面在前一段时间就曾经历过，显卡作为工具镰刀的那一幕还历历在目，</w:t>
      </w:r>
      <w:proofErr w:type="gramStart"/>
      <w:r w:rsidRPr="00DF4D1D">
        <w:rPr>
          <w:rFonts w:ascii="微软雅黑" w:eastAsia="微软雅黑" w:hAnsi="微软雅黑" w:cs="微软雅黑" w:hint="eastAsia"/>
          <w:sz w:val="22"/>
          <w:szCs w:val="22"/>
        </w:rPr>
        <w:t>在玲瑶科创推出</w:t>
      </w:r>
      <w:proofErr w:type="gramEnd"/>
      <w:r w:rsidRPr="00DF4D1D">
        <w:rPr>
          <w:rFonts w:ascii="微软雅黑" w:eastAsia="微软雅黑" w:hAnsi="微软雅黑" w:cs="微软雅黑" w:hint="eastAsia"/>
          <w:sz w:val="22"/>
          <w:szCs w:val="22"/>
        </w:rPr>
        <w:t>碳基芯片之前，显卡都是随处可见的空气，它存在但是想要获得它却需要付出巨大的代价，代价</w:t>
      </w:r>
      <w:proofErr w:type="gramStart"/>
      <w:r w:rsidRPr="00DF4D1D">
        <w:rPr>
          <w:rFonts w:ascii="微软雅黑" w:eastAsia="微软雅黑" w:hAnsi="微软雅黑" w:cs="微软雅黑" w:hint="eastAsia"/>
          <w:sz w:val="22"/>
          <w:szCs w:val="22"/>
        </w:rPr>
        <w:t>巨大还</w:t>
      </w:r>
      <w:proofErr w:type="gramEnd"/>
      <w:r w:rsidRPr="00DF4D1D">
        <w:rPr>
          <w:rFonts w:ascii="微软雅黑" w:eastAsia="微软雅黑" w:hAnsi="微软雅黑" w:cs="微软雅黑" w:hint="eastAsia"/>
          <w:sz w:val="22"/>
          <w:szCs w:val="22"/>
        </w:rPr>
        <w:t>不足以让那些为挖矿而疯狂的人望而止步，反而挺着风险往前冲，只要不出意外就</w:t>
      </w:r>
      <w:proofErr w:type="gramStart"/>
      <w:r w:rsidRPr="00DF4D1D">
        <w:rPr>
          <w:rFonts w:ascii="微软雅黑" w:eastAsia="微软雅黑" w:hAnsi="微软雅黑" w:cs="微软雅黑" w:hint="eastAsia"/>
          <w:sz w:val="22"/>
          <w:szCs w:val="22"/>
        </w:rPr>
        <w:t>算是矿难了</w:t>
      </w:r>
      <w:proofErr w:type="gramEnd"/>
      <w:r w:rsidRPr="00DF4D1D">
        <w:rPr>
          <w:rFonts w:ascii="微软雅黑" w:eastAsia="微软雅黑" w:hAnsi="微软雅黑" w:cs="微软雅黑" w:hint="eastAsia"/>
          <w:sz w:val="22"/>
          <w:szCs w:val="22"/>
        </w:rPr>
        <w:t>，只要卖掉自己曾经锻炼过的显卡就可以会一部分的血了，再加上在挖矿期间赚的钱，基本不会亏本的。</w:t>
      </w:r>
    </w:p>
    <w:p w14:paraId="29F65645" w14:textId="3B560783" w:rsidR="00C035E8" w:rsidRPr="00DF4D1D" w:rsidRDefault="00C035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但是事实总是那么的讽刺，在空气持续了一段时间之后龙心便推出了集成了GPU的SOC桌面端CPU，其性能直接碾压相同价位的CPU和显卡，而且就一份钱就可以获得CPU和显卡，甚至还有内存和硬盘的功能。</w:t>
      </w:r>
    </w:p>
    <w:p w14:paraId="6E6AF50B" w14:textId="3B3EDA9C" w:rsidR="00C035E8" w:rsidRPr="00DF4D1D" w:rsidRDefault="00C035E8">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在出来</w:t>
      </w:r>
      <w:proofErr w:type="gramEnd"/>
      <w:r w:rsidRPr="00DF4D1D">
        <w:rPr>
          <w:rFonts w:ascii="微软雅黑" w:eastAsia="微软雅黑" w:hAnsi="微软雅黑" w:cs="微软雅黑" w:hint="eastAsia"/>
          <w:sz w:val="22"/>
          <w:szCs w:val="22"/>
        </w:rPr>
        <w:t>的时候</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直接毫不犹豫的下手，曾经的空气显卡直接无人问津了，</w:t>
      </w:r>
      <w:proofErr w:type="gramStart"/>
      <w:r w:rsidRPr="00DF4D1D">
        <w:rPr>
          <w:rFonts w:ascii="微软雅黑" w:eastAsia="微软雅黑" w:hAnsi="微软雅黑" w:cs="微软雅黑" w:hint="eastAsia"/>
          <w:sz w:val="22"/>
          <w:szCs w:val="22"/>
        </w:rPr>
        <w:t>毕竟集显的</w:t>
      </w:r>
      <w:proofErr w:type="gramEnd"/>
      <w:r w:rsidRPr="00DF4D1D">
        <w:rPr>
          <w:rFonts w:ascii="微软雅黑" w:eastAsia="微软雅黑" w:hAnsi="微软雅黑" w:cs="微软雅黑" w:hint="eastAsia"/>
          <w:sz w:val="22"/>
          <w:szCs w:val="22"/>
        </w:rPr>
        <w:t>性能都可以直接吊打当代最强大的</w:t>
      </w:r>
      <w:r w:rsidR="00183F9F" w:rsidRPr="00DF4D1D">
        <w:rPr>
          <w:rFonts w:ascii="微软雅黑" w:eastAsia="微软雅黑" w:hAnsi="微软雅黑" w:cs="微软雅黑" w:hint="eastAsia"/>
          <w:sz w:val="22"/>
          <w:szCs w:val="22"/>
        </w:rPr>
        <w:t>显卡</w:t>
      </w:r>
      <w:r w:rsidR="00F762D1" w:rsidRPr="00DF4D1D">
        <w:rPr>
          <w:rFonts w:ascii="微软雅黑" w:eastAsia="微软雅黑" w:hAnsi="微软雅黑" w:cs="微软雅黑" w:hint="eastAsia"/>
          <w:sz w:val="22"/>
          <w:szCs w:val="22"/>
        </w:rPr>
        <w:t>。</w:t>
      </w:r>
    </w:p>
    <w:p w14:paraId="75556EE8" w14:textId="6B3C6C02" w:rsidR="00F762D1" w:rsidRPr="00DF4D1D" w:rsidRDefault="00F762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其兼容性也是极强，只要叫商家在发货的时候配上相应的转接口就可以了，</w:t>
      </w:r>
      <w:proofErr w:type="gramStart"/>
      <w:r w:rsidRPr="00DF4D1D">
        <w:rPr>
          <w:rFonts w:ascii="微软雅黑" w:eastAsia="微软雅黑" w:hAnsi="微软雅黑" w:cs="微软雅黑" w:hint="eastAsia"/>
          <w:sz w:val="22"/>
          <w:szCs w:val="22"/>
        </w:rPr>
        <w:t>当然到</w:t>
      </w:r>
      <w:proofErr w:type="gramEnd"/>
      <w:r w:rsidRPr="00DF4D1D">
        <w:rPr>
          <w:rFonts w:ascii="微软雅黑" w:eastAsia="微软雅黑" w:hAnsi="微软雅黑" w:cs="微软雅黑" w:hint="eastAsia"/>
          <w:sz w:val="22"/>
          <w:szCs w:val="22"/>
        </w:rPr>
        <w:t>了后面便有了专用的CPU接口和相对应的高配置的主板</w:t>
      </w:r>
      <w:r w:rsidR="00E14332" w:rsidRPr="00DF4D1D">
        <w:rPr>
          <w:rFonts w:ascii="微软雅黑" w:eastAsia="微软雅黑" w:hAnsi="微软雅黑" w:cs="微软雅黑" w:hint="eastAsia"/>
          <w:sz w:val="22"/>
          <w:szCs w:val="22"/>
        </w:rPr>
        <w:t>，使用上这这类规格的主板之后SOC的性能便得到了最大的发挥。</w:t>
      </w:r>
    </w:p>
    <w:p w14:paraId="3187B0D6" w14:textId="3D136315" w:rsidR="00AA1DBA" w:rsidRPr="00DF4D1D" w:rsidRDefault="00E143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不过那巨大的功耗也是对于散热和</w:t>
      </w:r>
      <w:r w:rsidR="00885A7C" w:rsidRPr="00DF4D1D">
        <w:rPr>
          <w:rFonts w:ascii="微软雅黑" w:eastAsia="微软雅黑" w:hAnsi="微软雅黑" w:cs="微软雅黑" w:hint="eastAsia"/>
          <w:sz w:val="22"/>
          <w:szCs w:val="22"/>
        </w:rPr>
        <w:t>供电来说也是一种考验，在经过了快半年的时间，</w:t>
      </w:r>
      <w:proofErr w:type="gramStart"/>
      <w:r w:rsidR="00885A7C" w:rsidRPr="00DF4D1D">
        <w:rPr>
          <w:rFonts w:ascii="微软雅黑" w:eastAsia="微软雅黑" w:hAnsi="微软雅黑" w:cs="微软雅黑" w:hint="eastAsia"/>
          <w:sz w:val="22"/>
          <w:szCs w:val="22"/>
        </w:rPr>
        <w:t>龙芯推出</w:t>
      </w:r>
      <w:proofErr w:type="gramEnd"/>
      <w:r w:rsidR="00885A7C" w:rsidRPr="00DF4D1D">
        <w:rPr>
          <w:rFonts w:ascii="微软雅黑" w:eastAsia="微软雅黑" w:hAnsi="微软雅黑" w:cs="微软雅黑" w:hint="eastAsia"/>
          <w:sz w:val="22"/>
          <w:szCs w:val="22"/>
        </w:rPr>
        <w:t>了超大面积的SOC，这种SOC的性能得到了进一步的提升，而且工艺也得到了</w:t>
      </w:r>
      <w:r w:rsidR="00DB2946" w:rsidRPr="00DF4D1D">
        <w:rPr>
          <w:rFonts w:ascii="微软雅黑" w:eastAsia="微软雅黑" w:hAnsi="微软雅黑" w:cs="微软雅黑" w:hint="eastAsia"/>
          <w:sz w:val="22"/>
          <w:szCs w:val="22"/>
        </w:rPr>
        <w:t>迭代，达到了真正的1</w:t>
      </w:r>
      <w:r w:rsidR="00DB2946" w:rsidRPr="00DF4D1D">
        <w:rPr>
          <w:rFonts w:ascii="微软雅黑" w:eastAsia="微软雅黑" w:hAnsi="微软雅黑" w:cs="微软雅黑"/>
          <w:sz w:val="22"/>
          <w:szCs w:val="22"/>
        </w:rPr>
        <w:t>4</w:t>
      </w:r>
      <w:r w:rsidR="00DB2946" w:rsidRPr="00DF4D1D">
        <w:rPr>
          <w:rFonts w:ascii="微软雅黑" w:eastAsia="微软雅黑" w:hAnsi="微软雅黑" w:cs="微软雅黑" w:hint="eastAsia"/>
          <w:sz w:val="22"/>
          <w:szCs w:val="22"/>
        </w:rPr>
        <w:t>nm的工艺。</w:t>
      </w:r>
    </w:p>
    <w:p w14:paraId="2BCCEF47" w14:textId="2CC7CFAB" w:rsidR="00DB2946" w:rsidRPr="00DF4D1D" w:rsidRDefault="00DB29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整体性能提升超过了7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正式版</w:t>
      </w:r>
      <w:r w:rsidR="00D1322C" w:rsidRPr="00DF4D1D">
        <w:rPr>
          <w:rFonts w:ascii="微软雅黑" w:eastAsia="微软雅黑" w:hAnsi="微软雅黑" w:cs="微软雅黑" w:hint="eastAsia"/>
          <w:sz w:val="22"/>
          <w:szCs w:val="22"/>
        </w:rPr>
        <w:t>的主频2</w:t>
      </w:r>
      <w:r w:rsidR="00D1322C" w:rsidRPr="00DF4D1D">
        <w:rPr>
          <w:rFonts w:ascii="微软雅黑" w:eastAsia="微软雅黑" w:hAnsi="微软雅黑" w:cs="微软雅黑"/>
          <w:sz w:val="22"/>
          <w:szCs w:val="22"/>
        </w:rPr>
        <w:t>0</w:t>
      </w:r>
      <w:r w:rsidR="00D1322C" w:rsidRPr="00DF4D1D">
        <w:rPr>
          <w:rFonts w:ascii="微软雅黑" w:eastAsia="微软雅黑" w:hAnsi="微软雅黑" w:cs="微软雅黑" w:hint="eastAsia"/>
          <w:sz w:val="22"/>
          <w:szCs w:val="22"/>
        </w:rPr>
        <w:t>GHZ，两个全人类感谢，只是价格不怎么友好，反倒是性能稍微差一些的LX-C-</w:t>
      </w:r>
      <w:r w:rsidR="00D1322C" w:rsidRPr="00DF4D1D">
        <w:rPr>
          <w:rFonts w:ascii="微软雅黑" w:eastAsia="微软雅黑" w:hAnsi="微软雅黑" w:cs="微软雅黑"/>
          <w:sz w:val="22"/>
          <w:szCs w:val="22"/>
        </w:rPr>
        <w:t xml:space="preserve">2 </w:t>
      </w:r>
      <w:r w:rsidR="00D1322C" w:rsidRPr="00DF4D1D">
        <w:rPr>
          <w:rFonts w:ascii="微软雅黑" w:eastAsia="微软雅黑" w:hAnsi="微软雅黑" w:cs="微软雅黑" w:hint="eastAsia"/>
          <w:sz w:val="22"/>
          <w:szCs w:val="22"/>
        </w:rPr>
        <w:t>Lite版是销售量最高的，以1</w:t>
      </w:r>
      <w:r w:rsidR="00D1322C" w:rsidRPr="00DF4D1D">
        <w:rPr>
          <w:rFonts w:ascii="微软雅黑" w:eastAsia="微软雅黑" w:hAnsi="微软雅黑" w:cs="微软雅黑"/>
          <w:sz w:val="22"/>
          <w:szCs w:val="22"/>
        </w:rPr>
        <w:t>499</w:t>
      </w:r>
      <w:r w:rsidR="00D1322C" w:rsidRPr="00DF4D1D">
        <w:rPr>
          <w:rFonts w:ascii="微软雅黑" w:eastAsia="微软雅黑" w:hAnsi="微软雅黑" w:cs="微软雅黑" w:hint="eastAsia"/>
          <w:sz w:val="22"/>
          <w:szCs w:val="22"/>
        </w:rPr>
        <w:t>的价格迅速的完成了一代CPU的更新换代。</w:t>
      </w:r>
    </w:p>
    <w:p w14:paraId="08769849" w14:textId="332EEE90" w:rsidR="00D1322C" w:rsidRPr="00DF4D1D" w:rsidRDefault="00D132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这一代CPU的面积因为集成了大容量内存和硬盘，面积达到了1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最高规格的CPU</w:t>
      </w:r>
      <w:r w:rsidR="00486EC8" w:rsidRPr="00DF4D1D">
        <w:rPr>
          <w:rFonts w:ascii="微软雅黑" w:eastAsia="微软雅黑" w:hAnsi="微软雅黑" w:cs="微软雅黑" w:hint="eastAsia"/>
          <w:sz w:val="22"/>
          <w:szCs w:val="22"/>
        </w:rPr>
        <w:t>中的内存规格为DDR</w:t>
      </w:r>
      <w:r w:rsidR="00486EC8" w:rsidRPr="00DF4D1D">
        <w:rPr>
          <w:rFonts w:ascii="微软雅黑" w:eastAsia="微软雅黑" w:hAnsi="微软雅黑" w:cs="微软雅黑"/>
          <w:sz w:val="22"/>
          <w:szCs w:val="22"/>
        </w:rPr>
        <w:t>5 8600</w:t>
      </w:r>
      <w:r w:rsidR="00486EC8" w:rsidRPr="00DF4D1D">
        <w:rPr>
          <w:rFonts w:ascii="微软雅黑" w:eastAsia="微软雅黑" w:hAnsi="微软雅黑" w:cs="微软雅黑" w:hint="eastAsia"/>
          <w:sz w:val="22"/>
          <w:szCs w:val="22"/>
        </w:rPr>
        <w:t>MHZ</w:t>
      </w:r>
      <w:r w:rsidR="00486EC8" w:rsidRPr="00DF4D1D">
        <w:rPr>
          <w:rFonts w:ascii="微软雅黑" w:eastAsia="微软雅黑" w:hAnsi="微软雅黑" w:cs="微软雅黑"/>
          <w:sz w:val="22"/>
          <w:szCs w:val="22"/>
        </w:rPr>
        <w:t xml:space="preserve"> 128</w:t>
      </w:r>
      <w:r w:rsidR="00486EC8" w:rsidRPr="00DF4D1D">
        <w:rPr>
          <w:rFonts w:ascii="微软雅黑" w:eastAsia="微软雅黑" w:hAnsi="微软雅黑" w:cs="微软雅黑" w:hint="eastAsia"/>
          <w:sz w:val="22"/>
          <w:szCs w:val="22"/>
        </w:rPr>
        <w:t>GB的容量</w:t>
      </w:r>
      <w:r w:rsidR="00306F58" w:rsidRPr="00DF4D1D">
        <w:rPr>
          <w:rFonts w:ascii="微软雅黑" w:eastAsia="微软雅黑" w:hAnsi="微软雅黑" w:cs="微软雅黑" w:hint="eastAsia"/>
          <w:sz w:val="22"/>
          <w:szCs w:val="22"/>
        </w:rPr>
        <w:t>，1TB的硬盘容量</w:t>
      </w:r>
      <w:r w:rsidR="00486EC8" w:rsidRPr="00DF4D1D">
        <w:rPr>
          <w:rFonts w:ascii="微软雅黑" w:eastAsia="微软雅黑" w:hAnsi="微软雅黑" w:cs="微软雅黑" w:hint="eastAsia"/>
          <w:sz w:val="22"/>
          <w:szCs w:val="22"/>
        </w:rPr>
        <w:t>，当然2</w:t>
      </w:r>
      <w:r w:rsidR="00486EC8" w:rsidRPr="00DF4D1D">
        <w:rPr>
          <w:rFonts w:ascii="微软雅黑" w:eastAsia="微软雅黑" w:hAnsi="微软雅黑" w:cs="微软雅黑"/>
          <w:sz w:val="22"/>
          <w:szCs w:val="22"/>
        </w:rPr>
        <w:t>9999</w:t>
      </w:r>
      <w:r w:rsidR="00486EC8" w:rsidRPr="00DF4D1D">
        <w:rPr>
          <w:rFonts w:ascii="微软雅黑" w:eastAsia="微软雅黑" w:hAnsi="微软雅黑" w:cs="微软雅黑" w:hint="eastAsia"/>
          <w:sz w:val="22"/>
          <w:szCs w:val="22"/>
        </w:rPr>
        <w:t>RMB的价格也是让普通玩家望而却步，不过</w:t>
      </w:r>
      <w:r w:rsidR="00486EC8" w:rsidRPr="00DF4D1D">
        <w:rPr>
          <w:rFonts w:ascii="微软雅黑" w:eastAsia="微软雅黑" w:hAnsi="微软雅黑" w:cs="微软雅黑"/>
          <w:sz w:val="22"/>
          <w:szCs w:val="22"/>
        </w:rPr>
        <w:t>128</w:t>
      </w:r>
      <w:r w:rsidR="00486EC8" w:rsidRPr="00DF4D1D">
        <w:rPr>
          <w:rFonts w:ascii="微软雅黑" w:eastAsia="微软雅黑" w:hAnsi="微软雅黑" w:cs="微软雅黑" w:hint="eastAsia"/>
          <w:sz w:val="22"/>
          <w:szCs w:val="22"/>
        </w:rPr>
        <w:t>核2</w:t>
      </w:r>
      <w:r w:rsidR="00486EC8" w:rsidRPr="00DF4D1D">
        <w:rPr>
          <w:rFonts w:ascii="微软雅黑" w:eastAsia="微软雅黑" w:hAnsi="微软雅黑" w:cs="微软雅黑"/>
          <w:sz w:val="22"/>
          <w:szCs w:val="22"/>
        </w:rPr>
        <w:t>56</w:t>
      </w:r>
      <w:r w:rsidR="00486EC8" w:rsidRPr="00DF4D1D">
        <w:rPr>
          <w:rFonts w:ascii="微软雅黑" w:eastAsia="微软雅黑" w:hAnsi="微软雅黑" w:cs="微软雅黑" w:hint="eastAsia"/>
          <w:sz w:val="22"/>
          <w:szCs w:val="22"/>
        </w:rPr>
        <w:t>线程也不是为普通游戏玩家准备的。</w:t>
      </w:r>
    </w:p>
    <w:p w14:paraId="53E9F794" w14:textId="69330FB9" w:rsidR="00486EC8" w:rsidRPr="00DF4D1D" w:rsidRDefault="00486E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反倒是正常一点的中端</w:t>
      </w:r>
      <w:r w:rsidR="00306F58" w:rsidRPr="00DF4D1D">
        <w:rPr>
          <w:rFonts w:ascii="微软雅黑" w:eastAsia="微软雅黑" w:hAnsi="微软雅黑" w:cs="微软雅黑" w:hint="eastAsia"/>
          <w:sz w:val="22"/>
          <w:szCs w:val="22"/>
        </w:rPr>
        <w:t>和低端</w:t>
      </w:r>
      <w:r w:rsidRPr="00DF4D1D">
        <w:rPr>
          <w:rFonts w:ascii="微软雅黑" w:eastAsia="微软雅黑" w:hAnsi="微软雅黑" w:cs="微软雅黑" w:hint="eastAsia"/>
          <w:sz w:val="22"/>
          <w:szCs w:val="22"/>
        </w:rPr>
        <w:t>CPU搭载的</w:t>
      </w:r>
      <w:r w:rsidR="00306F58" w:rsidRPr="00DF4D1D">
        <w:rPr>
          <w:rFonts w:ascii="微软雅黑" w:eastAsia="微软雅黑" w:hAnsi="微软雅黑" w:cs="微软雅黑" w:hint="eastAsia"/>
          <w:sz w:val="22"/>
          <w:szCs w:val="22"/>
        </w:rPr>
        <w:t>内容容量都只有3</w:t>
      </w:r>
      <w:r w:rsidR="00306F58" w:rsidRPr="00DF4D1D">
        <w:rPr>
          <w:rFonts w:ascii="微软雅黑" w:eastAsia="微软雅黑" w:hAnsi="微软雅黑" w:cs="微软雅黑"/>
          <w:sz w:val="22"/>
          <w:szCs w:val="22"/>
        </w:rPr>
        <w:t>2</w:t>
      </w:r>
      <w:r w:rsidR="00306F58" w:rsidRPr="00DF4D1D">
        <w:rPr>
          <w:rFonts w:ascii="微软雅黑" w:eastAsia="微软雅黑" w:hAnsi="微软雅黑" w:cs="微软雅黑" w:hint="eastAsia"/>
          <w:sz w:val="22"/>
          <w:szCs w:val="22"/>
        </w:rPr>
        <w:t>GB，和2</w:t>
      </w:r>
      <w:r w:rsidR="00306F58" w:rsidRPr="00DF4D1D">
        <w:rPr>
          <w:rFonts w:ascii="微软雅黑" w:eastAsia="微软雅黑" w:hAnsi="微软雅黑" w:cs="微软雅黑"/>
          <w:sz w:val="22"/>
          <w:szCs w:val="22"/>
        </w:rPr>
        <w:t>56</w:t>
      </w:r>
      <w:r w:rsidR="00306F58" w:rsidRPr="00DF4D1D">
        <w:rPr>
          <w:rFonts w:ascii="微软雅黑" w:eastAsia="微软雅黑" w:hAnsi="微软雅黑" w:cs="微软雅黑" w:hint="eastAsia"/>
          <w:sz w:val="22"/>
          <w:szCs w:val="22"/>
        </w:rPr>
        <w:t>GB的硬盘容量，拿来玩游戏正好，功耗虽然没有什么变化，</w:t>
      </w:r>
      <w:r w:rsidR="00494573" w:rsidRPr="00DF4D1D">
        <w:rPr>
          <w:rFonts w:ascii="微软雅黑" w:eastAsia="微软雅黑" w:hAnsi="微软雅黑" w:cs="微软雅黑" w:hint="eastAsia"/>
          <w:sz w:val="22"/>
          <w:szCs w:val="22"/>
        </w:rPr>
        <w:t>核心数量因为良品率的问题中端的u</w:t>
      </w:r>
      <w:r w:rsidR="00494573" w:rsidRPr="00DF4D1D">
        <w:rPr>
          <w:rFonts w:ascii="微软雅黑" w:eastAsia="微软雅黑" w:hAnsi="微软雅黑" w:cs="微软雅黑"/>
          <w:sz w:val="22"/>
          <w:szCs w:val="22"/>
        </w:rPr>
        <w:t>32</w:t>
      </w:r>
      <w:r w:rsidR="00494573" w:rsidRPr="00DF4D1D">
        <w:rPr>
          <w:rFonts w:ascii="微软雅黑" w:eastAsia="微软雅黑" w:hAnsi="微软雅黑" w:cs="微软雅黑" w:hint="eastAsia"/>
          <w:sz w:val="22"/>
          <w:szCs w:val="22"/>
        </w:rPr>
        <w:t>核心3</w:t>
      </w:r>
      <w:r w:rsidR="00CC096B" w:rsidRPr="00DF4D1D">
        <w:rPr>
          <w:rFonts w:ascii="微软雅黑" w:eastAsia="微软雅黑" w:hAnsi="微软雅黑" w:cs="微软雅黑"/>
          <w:sz w:val="22"/>
          <w:szCs w:val="22"/>
        </w:rPr>
        <w:t>2</w:t>
      </w:r>
      <w:r w:rsidR="00494573" w:rsidRPr="00DF4D1D">
        <w:rPr>
          <w:rFonts w:ascii="微软雅黑" w:eastAsia="微软雅黑" w:hAnsi="微软雅黑" w:cs="微软雅黑" w:hint="eastAsia"/>
          <w:sz w:val="22"/>
          <w:szCs w:val="22"/>
        </w:rPr>
        <w:t>线程，低端u的2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核心2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线程。</w:t>
      </w:r>
      <w:r w:rsidR="00306F58" w:rsidRPr="00DF4D1D">
        <w:rPr>
          <w:rFonts w:ascii="微软雅黑" w:eastAsia="微软雅黑" w:hAnsi="微软雅黑" w:cs="微软雅黑" w:hint="eastAsia"/>
          <w:sz w:val="22"/>
          <w:szCs w:val="22"/>
        </w:rPr>
        <w:t>但是发热量大幅的</w:t>
      </w:r>
      <w:proofErr w:type="gramStart"/>
      <w:r w:rsidR="00306F58" w:rsidRPr="00DF4D1D">
        <w:rPr>
          <w:rFonts w:ascii="微软雅黑" w:eastAsia="微软雅黑" w:hAnsi="微软雅黑" w:cs="微软雅黑" w:hint="eastAsia"/>
          <w:sz w:val="22"/>
          <w:szCs w:val="22"/>
        </w:rPr>
        <w:t>的</w:t>
      </w:r>
      <w:proofErr w:type="gramEnd"/>
      <w:r w:rsidR="00306F58" w:rsidRPr="00DF4D1D">
        <w:rPr>
          <w:rFonts w:ascii="微软雅黑" w:eastAsia="微软雅黑" w:hAnsi="微软雅黑" w:cs="微软雅黑" w:hint="eastAsia"/>
          <w:sz w:val="22"/>
          <w:szCs w:val="22"/>
        </w:rPr>
        <w:t>下降，</w:t>
      </w:r>
      <w:r w:rsidR="00494573" w:rsidRPr="00DF4D1D">
        <w:rPr>
          <w:rFonts w:ascii="微软雅黑" w:eastAsia="微软雅黑" w:hAnsi="微软雅黑" w:cs="微软雅黑" w:hint="eastAsia"/>
          <w:sz w:val="22"/>
          <w:szCs w:val="22"/>
        </w:rPr>
        <w:t>只需要</w:t>
      </w:r>
      <w:r w:rsidR="00306F58" w:rsidRPr="00DF4D1D">
        <w:rPr>
          <w:rFonts w:ascii="微软雅黑" w:eastAsia="微软雅黑" w:hAnsi="微软雅黑" w:cs="微软雅黑" w:hint="eastAsia"/>
          <w:sz w:val="22"/>
          <w:szCs w:val="22"/>
        </w:rPr>
        <w:t>大面积的风冷就可以了。</w:t>
      </w:r>
    </w:p>
    <w:p w14:paraId="36A7B7F0" w14:textId="12DCC5B7" w:rsidR="00521A7D" w:rsidRPr="00DF4D1D" w:rsidRDefault="00E773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如果CPU内置的配置不够使用的话，LX-C系列芯片中端和低端分别提供了4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条额外的PCI-E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总线，而高端的LX-C系列则提供了2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条PEI-E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总线，其扩展能力十分的强大。</w:t>
      </w:r>
    </w:p>
    <w:p w14:paraId="3A99C3D7" w14:textId="1FDDC752" w:rsidR="00521A7D" w:rsidRPr="00DF4D1D" w:rsidRDefault="00521A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经过了技术授权，一家通讯公司获得了一部分的无线电力传输装置的技术授权使用，不仅仅是</w:t>
      </w:r>
      <w:proofErr w:type="gramStart"/>
      <w:r w:rsidRPr="00DF4D1D">
        <w:rPr>
          <w:rFonts w:ascii="微软雅黑" w:eastAsia="微软雅黑" w:hAnsi="微软雅黑" w:cs="微软雅黑" w:hint="eastAsia"/>
          <w:sz w:val="22"/>
          <w:szCs w:val="22"/>
        </w:rPr>
        <w:t>龙芯使用</w:t>
      </w:r>
      <w:proofErr w:type="gramEnd"/>
      <w:r w:rsidRPr="00DF4D1D">
        <w:rPr>
          <w:rFonts w:ascii="微软雅黑" w:eastAsia="微软雅黑" w:hAnsi="微软雅黑" w:cs="微软雅黑" w:hint="eastAsia"/>
          <w:sz w:val="22"/>
          <w:szCs w:val="22"/>
        </w:rPr>
        <w:t>新</w:t>
      </w:r>
      <w:proofErr w:type="gramStart"/>
      <w:r w:rsidRPr="00DF4D1D">
        <w:rPr>
          <w:rFonts w:ascii="微软雅黑" w:eastAsia="微软雅黑" w:hAnsi="微软雅黑" w:cs="微软雅黑" w:hint="eastAsia"/>
          <w:sz w:val="22"/>
          <w:szCs w:val="22"/>
        </w:rPr>
        <w:t>的制程工艺</w:t>
      </w:r>
      <w:proofErr w:type="gramEnd"/>
      <w:r w:rsidRPr="00DF4D1D">
        <w:rPr>
          <w:rFonts w:ascii="微软雅黑" w:eastAsia="微软雅黑" w:hAnsi="微软雅黑" w:cs="微软雅黑" w:hint="eastAsia"/>
          <w:sz w:val="22"/>
          <w:szCs w:val="22"/>
        </w:rPr>
        <w:t>完成了新的芯片设计，HUAWEI也是完成了新的芯片设计，不过分得的产量和龙芯相比差距有点大。</w:t>
      </w:r>
    </w:p>
    <w:p w14:paraId="1A34590D" w14:textId="4C26FF62" w:rsidR="00521A7D" w:rsidRPr="00DF4D1D" w:rsidRDefault="00521A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w:t>
      </w:r>
      <w:r w:rsidR="0061537C" w:rsidRPr="00DF4D1D">
        <w:rPr>
          <w:rFonts w:ascii="微软雅黑" w:eastAsia="微软雅黑" w:hAnsi="微软雅黑" w:cs="微软雅黑" w:hint="eastAsia"/>
          <w:sz w:val="22"/>
          <w:szCs w:val="22"/>
        </w:rPr>
        <w:t>厂商则没有份额，甚至连2</w:t>
      </w:r>
      <w:r w:rsidR="0061537C" w:rsidRPr="00DF4D1D">
        <w:rPr>
          <w:rFonts w:ascii="微软雅黑" w:eastAsia="微软雅黑" w:hAnsi="微软雅黑" w:cs="微软雅黑"/>
          <w:sz w:val="22"/>
          <w:szCs w:val="22"/>
        </w:rPr>
        <w:t>2</w:t>
      </w:r>
      <w:r w:rsidR="0061537C" w:rsidRPr="00DF4D1D">
        <w:rPr>
          <w:rFonts w:ascii="微软雅黑" w:eastAsia="微软雅黑" w:hAnsi="微软雅黑" w:cs="微软雅黑" w:hint="eastAsia"/>
          <w:sz w:val="22"/>
          <w:szCs w:val="22"/>
        </w:rPr>
        <w:t>NM</w:t>
      </w:r>
      <w:proofErr w:type="gramStart"/>
      <w:r w:rsidR="0061537C" w:rsidRPr="00DF4D1D">
        <w:rPr>
          <w:rFonts w:ascii="微软雅黑" w:eastAsia="微软雅黑" w:hAnsi="微软雅黑" w:cs="微软雅黑" w:hint="eastAsia"/>
          <w:sz w:val="22"/>
          <w:szCs w:val="22"/>
        </w:rPr>
        <w:t>制程工艺</w:t>
      </w:r>
      <w:proofErr w:type="gramEnd"/>
      <w:r w:rsidR="0061537C" w:rsidRPr="00DF4D1D">
        <w:rPr>
          <w:rFonts w:ascii="微软雅黑" w:eastAsia="微软雅黑" w:hAnsi="微软雅黑" w:cs="微软雅黑" w:hint="eastAsia"/>
          <w:sz w:val="22"/>
          <w:szCs w:val="22"/>
        </w:rPr>
        <w:t>都没有完全掌握，所生产出来的CPU基本上不被民众所接受。</w:t>
      </w:r>
    </w:p>
    <w:p w14:paraId="0F203DF1" w14:textId="79443980" w:rsidR="0061537C" w:rsidRPr="00DF4D1D" w:rsidRDefault="006153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而某通讯厂商也开始了传统异能，新产品的推出也是一如既往的发布会。</w:t>
      </w:r>
    </w:p>
    <w:p w14:paraId="54202705" w14:textId="3A14C769" w:rsidR="007C3647" w:rsidRPr="00DF4D1D" w:rsidRDefault="007C3647">
      <w:pPr>
        <w:rPr>
          <w:rFonts w:ascii="微软雅黑" w:eastAsia="微软雅黑" w:hAnsi="微软雅黑" w:cs="微软雅黑"/>
          <w:sz w:val="22"/>
          <w:szCs w:val="22"/>
        </w:rPr>
      </w:pPr>
    </w:p>
    <w:p w14:paraId="4A32DB4A" w14:textId="052C3EB2" w:rsidR="00E14332" w:rsidRPr="00DF4D1D" w:rsidRDefault="00E14332">
      <w:pPr>
        <w:rPr>
          <w:rFonts w:ascii="微软雅黑" w:eastAsia="微软雅黑" w:hAnsi="微软雅黑" w:cs="微软雅黑"/>
          <w:sz w:val="22"/>
          <w:szCs w:val="22"/>
        </w:rPr>
      </w:pPr>
    </w:p>
    <w:p w14:paraId="0D6DF009" w14:textId="5EF9D6D4" w:rsidR="0061537C" w:rsidRPr="00DF4D1D" w:rsidRDefault="0061537C" w:rsidP="0025523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第一百四十七章 </w:t>
      </w:r>
      <w:r w:rsidRPr="00DF4D1D">
        <w:rPr>
          <w:rFonts w:ascii="微软雅黑" w:eastAsia="微软雅黑" w:hAnsi="微软雅黑" w:cs="微软雅黑"/>
          <w:sz w:val="22"/>
          <w:szCs w:val="22"/>
        </w:rPr>
        <w:t xml:space="preserve"> </w:t>
      </w:r>
      <w:r w:rsidR="0080413C" w:rsidRPr="00DF4D1D">
        <w:rPr>
          <w:rFonts w:ascii="微软雅黑" w:eastAsia="微软雅黑" w:hAnsi="微软雅黑" w:cs="微软雅黑" w:hint="eastAsia"/>
          <w:sz w:val="22"/>
          <w:szCs w:val="22"/>
        </w:rPr>
        <w:t>炸掉挖矿市场</w:t>
      </w:r>
    </w:p>
    <w:p w14:paraId="5713306B" w14:textId="4A9D000B" w:rsidR="0061537C" w:rsidRPr="00DF4D1D" w:rsidRDefault="00CB4C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龙芯的第二代CPU在推出之后因为内存的性能得到了极大幅度的提升，</w:t>
      </w:r>
      <w:proofErr w:type="gramStart"/>
      <w:r w:rsidRPr="00DF4D1D">
        <w:rPr>
          <w:rFonts w:ascii="微软雅黑" w:eastAsia="微软雅黑" w:hAnsi="微软雅黑" w:cs="微软雅黑" w:hint="eastAsia"/>
          <w:sz w:val="22"/>
          <w:szCs w:val="22"/>
        </w:rPr>
        <w:t>算力已经</w:t>
      </w:r>
      <w:proofErr w:type="gramEnd"/>
      <w:r w:rsidRPr="00DF4D1D">
        <w:rPr>
          <w:rFonts w:ascii="微软雅黑" w:eastAsia="微软雅黑" w:hAnsi="微软雅黑" w:cs="微软雅黑" w:hint="eastAsia"/>
          <w:sz w:val="22"/>
          <w:szCs w:val="22"/>
        </w:rPr>
        <w:t>超过了1</w:t>
      </w:r>
      <w:r w:rsidRPr="00DF4D1D">
        <w:rPr>
          <w:rFonts w:ascii="微软雅黑" w:eastAsia="微软雅黑" w:hAnsi="微软雅黑" w:cs="微软雅黑"/>
          <w:sz w:val="22"/>
          <w:szCs w:val="22"/>
        </w:rPr>
        <w:t>60</w:t>
      </w:r>
      <w:r w:rsidR="00C5496A" w:rsidRPr="00DF4D1D">
        <w:rPr>
          <w:rFonts w:ascii="微软雅黑" w:eastAsia="微软雅黑" w:hAnsi="微软雅黑" w:cs="微软雅黑" w:hint="eastAsia"/>
          <w:sz w:val="22"/>
          <w:szCs w:val="22"/>
        </w:rPr>
        <w:t>，显卡市场在被龙芯系列的冲击下直接进入了寒冬，不管是新卡还是以前性价比极高的显卡都没有人买单了。</w:t>
      </w:r>
    </w:p>
    <w:p w14:paraId="7062B72D" w14:textId="6A2981BD" w:rsidR="00432498" w:rsidRPr="00DF4D1D" w:rsidRDefault="007565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而两大显卡厂商都没有得到什么份额，过于稀少的份额让他们自己</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芯片</w:t>
      </w:r>
      <w:r w:rsidRPr="00DF4D1D">
        <w:rPr>
          <w:rFonts w:ascii="微软雅黑" w:eastAsia="微软雅黑" w:hAnsi="微软雅黑" w:cs="微软雅黑"/>
          <w:sz w:val="22"/>
          <w:szCs w:val="22"/>
        </w:rPr>
        <w:t>型号验证都成为了问题，</w:t>
      </w:r>
      <w:r w:rsidRPr="00DF4D1D">
        <w:rPr>
          <w:rFonts w:ascii="微软雅黑" w:eastAsia="微软雅黑" w:hAnsi="微软雅黑" w:cs="微软雅黑" w:hint="eastAsia"/>
          <w:sz w:val="22"/>
          <w:szCs w:val="22"/>
        </w:rPr>
        <w:t>完成</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对于芯片</w:t>
      </w:r>
      <w:r w:rsidRPr="00DF4D1D">
        <w:rPr>
          <w:rFonts w:ascii="微软雅黑" w:eastAsia="微软雅黑" w:hAnsi="微软雅黑" w:cs="微软雅黑"/>
          <w:sz w:val="22"/>
          <w:szCs w:val="22"/>
        </w:rPr>
        <w:t>的设计之后，</w:t>
      </w:r>
      <w:r w:rsidR="001A179E" w:rsidRPr="00DF4D1D">
        <w:rPr>
          <w:rFonts w:ascii="微软雅黑" w:eastAsia="微软雅黑" w:hAnsi="微软雅黑" w:cs="微软雅黑" w:hint="eastAsia"/>
          <w:sz w:val="22"/>
          <w:szCs w:val="22"/>
        </w:rPr>
        <w:t>也不足以下放</w:t>
      </w:r>
      <w:r w:rsidR="001A179E" w:rsidRPr="00DF4D1D">
        <w:rPr>
          <w:rFonts w:ascii="微软雅黑" w:eastAsia="微软雅黑" w:hAnsi="微软雅黑" w:cs="微软雅黑"/>
          <w:sz w:val="22"/>
          <w:szCs w:val="22"/>
        </w:rPr>
        <w:t>到市场是进行销售</w:t>
      </w:r>
      <w:r w:rsidR="001A179E" w:rsidRPr="00DF4D1D">
        <w:rPr>
          <w:rFonts w:ascii="微软雅黑" w:eastAsia="微软雅黑" w:hAnsi="微软雅黑" w:cs="微软雅黑" w:hint="eastAsia"/>
          <w:sz w:val="22"/>
          <w:szCs w:val="22"/>
        </w:rPr>
        <w:t>，曾经经常耍猴</w:t>
      </w:r>
      <w:r w:rsidR="001A179E" w:rsidRPr="00DF4D1D">
        <w:rPr>
          <w:rFonts w:ascii="微软雅黑" w:eastAsia="微软雅黑" w:hAnsi="微软雅黑" w:cs="微软雅黑"/>
          <w:sz w:val="22"/>
          <w:szCs w:val="22"/>
        </w:rPr>
        <w:t>的皮刀客被这次的龙芯和</w:t>
      </w:r>
      <w:proofErr w:type="gramStart"/>
      <w:r w:rsidR="001A179E" w:rsidRPr="00DF4D1D">
        <w:rPr>
          <w:rFonts w:ascii="微软雅黑" w:eastAsia="微软雅黑" w:hAnsi="微软雅黑" w:cs="微软雅黑" w:hint="eastAsia"/>
          <w:sz w:val="22"/>
          <w:szCs w:val="22"/>
        </w:rPr>
        <w:t>玲瑶科创</w:t>
      </w:r>
      <w:proofErr w:type="gramEnd"/>
      <w:r w:rsidR="001A179E" w:rsidRPr="00DF4D1D">
        <w:rPr>
          <w:rFonts w:ascii="微软雅黑" w:eastAsia="微软雅黑" w:hAnsi="微软雅黑" w:cs="微软雅黑"/>
          <w:sz w:val="22"/>
          <w:szCs w:val="22"/>
        </w:rPr>
        <w:t>直接制裁</w:t>
      </w:r>
      <w:r w:rsidR="001A179E" w:rsidRPr="00DF4D1D">
        <w:rPr>
          <w:rFonts w:ascii="微软雅黑" w:eastAsia="微软雅黑" w:hAnsi="微软雅黑" w:cs="微软雅黑" w:hint="eastAsia"/>
          <w:sz w:val="22"/>
          <w:szCs w:val="22"/>
        </w:rPr>
        <w:t>，</w:t>
      </w:r>
      <w:r w:rsidR="001A179E" w:rsidRPr="00DF4D1D">
        <w:rPr>
          <w:rFonts w:ascii="微软雅黑" w:eastAsia="微软雅黑" w:hAnsi="微软雅黑" w:cs="微软雅黑"/>
          <w:sz w:val="22"/>
          <w:szCs w:val="22"/>
        </w:rPr>
        <w:t>之前所存储的货物</w:t>
      </w:r>
      <w:r w:rsidR="001A179E" w:rsidRPr="00DF4D1D">
        <w:rPr>
          <w:rFonts w:ascii="微软雅黑" w:eastAsia="微软雅黑" w:hAnsi="微软雅黑" w:cs="微软雅黑" w:hint="eastAsia"/>
          <w:sz w:val="22"/>
          <w:szCs w:val="22"/>
        </w:rPr>
        <w:t>也没有了</w:t>
      </w:r>
      <w:r w:rsidR="007447BF" w:rsidRPr="00DF4D1D">
        <w:rPr>
          <w:rFonts w:ascii="微软雅黑" w:eastAsia="微软雅黑" w:hAnsi="微软雅黑" w:cs="微软雅黑" w:hint="eastAsia"/>
          <w:sz w:val="22"/>
          <w:szCs w:val="22"/>
        </w:rPr>
        <w:t>经销商</w:t>
      </w:r>
      <w:r w:rsidR="007447BF" w:rsidRPr="00DF4D1D">
        <w:rPr>
          <w:rFonts w:ascii="微软雅黑" w:eastAsia="微软雅黑" w:hAnsi="微软雅黑" w:cs="微软雅黑"/>
          <w:sz w:val="22"/>
          <w:szCs w:val="22"/>
        </w:rPr>
        <w:t>和渠道商愿意接手，</w:t>
      </w:r>
      <w:r w:rsidR="007447BF" w:rsidRPr="00DF4D1D">
        <w:rPr>
          <w:rFonts w:ascii="微软雅黑" w:eastAsia="微软雅黑" w:hAnsi="微软雅黑" w:cs="微软雅黑" w:hint="eastAsia"/>
          <w:sz w:val="22"/>
          <w:szCs w:val="22"/>
        </w:rPr>
        <w:t>所有</w:t>
      </w:r>
      <w:r w:rsidR="007447BF" w:rsidRPr="00DF4D1D">
        <w:rPr>
          <w:rFonts w:ascii="微软雅黑" w:eastAsia="微软雅黑" w:hAnsi="微软雅黑" w:cs="微软雅黑"/>
          <w:sz w:val="22"/>
          <w:szCs w:val="22"/>
        </w:rPr>
        <w:t>开设的产品</w:t>
      </w:r>
      <w:r w:rsidR="007447BF" w:rsidRPr="00DF4D1D">
        <w:rPr>
          <w:rFonts w:ascii="微软雅黑" w:eastAsia="微软雅黑" w:hAnsi="微软雅黑" w:cs="微软雅黑" w:hint="eastAsia"/>
          <w:sz w:val="22"/>
          <w:szCs w:val="22"/>
        </w:rPr>
        <w:t>线</w:t>
      </w:r>
      <w:r w:rsidR="007447BF" w:rsidRPr="00DF4D1D">
        <w:rPr>
          <w:rFonts w:ascii="微软雅黑" w:eastAsia="微软雅黑" w:hAnsi="微软雅黑" w:cs="微软雅黑"/>
          <w:sz w:val="22"/>
          <w:szCs w:val="22"/>
        </w:rPr>
        <w:t>全线关停</w:t>
      </w:r>
      <w:r w:rsidR="00432498" w:rsidRPr="00DF4D1D">
        <w:rPr>
          <w:rFonts w:ascii="微软雅黑" w:eastAsia="微软雅黑" w:hAnsi="微软雅黑" w:cs="微软雅黑" w:hint="eastAsia"/>
          <w:sz w:val="22"/>
          <w:szCs w:val="22"/>
        </w:rPr>
        <w:t>，</w:t>
      </w:r>
      <w:r w:rsidR="00432498" w:rsidRPr="00DF4D1D">
        <w:rPr>
          <w:rFonts w:ascii="微软雅黑" w:eastAsia="微软雅黑" w:hAnsi="微软雅黑" w:cs="微软雅黑"/>
          <w:sz w:val="22"/>
          <w:szCs w:val="22"/>
        </w:rPr>
        <w:t>营</w:t>
      </w:r>
      <w:proofErr w:type="gramStart"/>
      <w:r w:rsidR="00432498" w:rsidRPr="00DF4D1D">
        <w:rPr>
          <w:rFonts w:ascii="微软雅黑" w:eastAsia="微软雅黑" w:hAnsi="微软雅黑" w:cs="微软雅黑"/>
          <w:sz w:val="22"/>
          <w:szCs w:val="22"/>
        </w:rPr>
        <w:t>收直接</w:t>
      </w:r>
      <w:proofErr w:type="gramEnd"/>
      <w:r w:rsidR="00432498" w:rsidRPr="00DF4D1D">
        <w:rPr>
          <w:rFonts w:ascii="微软雅黑" w:eastAsia="微软雅黑" w:hAnsi="微软雅黑" w:cs="微软雅黑"/>
          <w:sz w:val="22"/>
          <w:szCs w:val="22"/>
        </w:rPr>
        <w:t>缩减了</w:t>
      </w:r>
      <w:r w:rsidR="00432498" w:rsidRPr="00DF4D1D">
        <w:rPr>
          <w:rFonts w:ascii="微软雅黑" w:eastAsia="微软雅黑" w:hAnsi="微软雅黑" w:cs="微软雅黑" w:hint="eastAsia"/>
          <w:sz w:val="22"/>
          <w:szCs w:val="22"/>
        </w:rPr>
        <w:t>90</w:t>
      </w:r>
      <w:r w:rsidR="00432498" w:rsidRPr="00DF4D1D">
        <w:rPr>
          <w:rFonts w:ascii="微软雅黑" w:eastAsia="微软雅黑" w:hAnsi="微软雅黑" w:cs="微软雅黑"/>
          <w:sz w:val="22"/>
          <w:szCs w:val="22"/>
        </w:rPr>
        <w:t>%</w:t>
      </w:r>
      <w:r w:rsidR="00432498" w:rsidRPr="00DF4D1D">
        <w:rPr>
          <w:rFonts w:ascii="微软雅黑" w:eastAsia="微软雅黑" w:hAnsi="微软雅黑" w:cs="微软雅黑" w:hint="eastAsia"/>
          <w:sz w:val="22"/>
          <w:szCs w:val="22"/>
        </w:rPr>
        <w:t>。</w:t>
      </w:r>
    </w:p>
    <w:p w14:paraId="0A4024D3" w14:textId="414B9F37" w:rsidR="0061537C" w:rsidRPr="00DF4D1D" w:rsidRDefault="004324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这只是制造商</w:t>
      </w:r>
      <w:r w:rsidRPr="00DF4D1D">
        <w:rPr>
          <w:rFonts w:ascii="微软雅黑" w:eastAsia="微软雅黑" w:hAnsi="微软雅黑" w:cs="微软雅黑"/>
          <w:sz w:val="22"/>
          <w:szCs w:val="22"/>
        </w:rPr>
        <w:t>的锅，因为LX-C</w:t>
      </w:r>
      <w:r w:rsidRPr="00DF4D1D">
        <w:rPr>
          <w:rFonts w:ascii="微软雅黑" w:eastAsia="微软雅黑" w:hAnsi="微软雅黑" w:cs="微软雅黑" w:hint="eastAsia"/>
          <w:sz w:val="22"/>
          <w:szCs w:val="22"/>
        </w:rPr>
        <w:t>系列芯片</w:t>
      </w:r>
      <w:r w:rsidRPr="00DF4D1D">
        <w:rPr>
          <w:rFonts w:ascii="微软雅黑" w:eastAsia="微软雅黑" w:hAnsi="微软雅黑" w:cs="微软雅黑"/>
          <w:sz w:val="22"/>
          <w:szCs w:val="22"/>
        </w:rPr>
        <w:t>全系</w:t>
      </w:r>
      <w:r w:rsidRPr="00DF4D1D">
        <w:rPr>
          <w:rFonts w:ascii="微软雅黑" w:eastAsia="微软雅黑" w:hAnsi="微软雅黑" w:cs="微软雅黑" w:hint="eastAsia"/>
          <w:sz w:val="22"/>
          <w:szCs w:val="22"/>
        </w:rPr>
        <w:t>都从</w:t>
      </w:r>
      <w:r w:rsidRPr="00DF4D1D">
        <w:rPr>
          <w:rFonts w:ascii="微软雅黑" w:eastAsia="微软雅黑" w:hAnsi="微软雅黑" w:cs="微软雅黑"/>
          <w:sz w:val="22"/>
          <w:szCs w:val="22"/>
        </w:rPr>
        <w:t>硬件</w:t>
      </w:r>
      <w:r w:rsidRPr="00DF4D1D">
        <w:rPr>
          <w:rFonts w:ascii="微软雅黑" w:eastAsia="微软雅黑" w:hAnsi="微软雅黑" w:cs="微软雅黑" w:hint="eastAsia"/>
          <w:sz w:val="22"/>
          <w:szCs w:val="22"/>
        </w:rPr>
        <w:t>层面</w:t>
      </w:r>
      <w:r w:rsidRPr="00DF4D1D">
        <w:rPr>
          <w:rFonts w:ascii="微软雅黑" w:eastAsia="微软雅黑" w:hAnsi="微软雅黑" w:cs="微软雅黑"/>
          <w:sz w:val="22"/>
          <w:szCs w:val="22"/>
        </w:rPr>
        <w:t>上禁止了挖矿</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除非自己改造</w:t>
      </w:r>
      <w:r w:rsidRPr="00DF4D1D">
        <w:rPr>
          <w:rFonts w:ascii="微软雅黑" w:eastAsia="微软雅黑" w:hAnsi="微软雅黑" w:cs="微软雅黑" w:hint="eastAsia"/>
          <w:sz w:val="22"/>
          <w:szCs w:val="22"/>
        </w:rPr>
        <w:t>硬件</w:t>
      </w:r>
      <w:r w:rsidRPr="00DF4D1D">
        <w:rPr>
          <w:rFonts w:ascii="微软雅黑" w:eastAsia="微软雅黑" w:hAnsi="微软雅黑" w:cs="微软雅黑"/>
          <w:sz w:val="22"/>
          <w:szCs w:val="22"/>
        </w:rPr>
        <w:t>，或者换一种从未有过的算法进行</w:t>
      </w:r>
      <w:r w:rsidRPr="00DF4D1D">
        <w:rPr>
          <w:rFonts w:ascii="微软雅黑" w:eastAsia="微软雅黑" w:hAnsi="微软雅黑" w:cs="微软雅黑" w:hint="eastAsia"/>
          <w:sz w:val="22"/>
          <w:szCs w:val="22"/>
        </w:rPr>
        <w:t>挖矿</w:t>
      </w:r>
      <w:r w:rsidRPr="00DF4D1D">
        <w:rPr>
          <w:rFonts w:ascii="微软雅黑" w:eastAsia="微软雅黑" w:hAnsi="微软雅黑" w:cs="微软雅黑"/>
          <w:sz w:val="22"/>
          <w:szCs w:val="22"/>
        </w:rPr>
        <w:t>，但是其中的</w:t>
      </w:r>
      <w:r w:rsidRPr="00DF4D1D">
        <w:rPr>
          <w:rFonts w:ascii="微软雅黑" w:eastAsia="微软雅黑" w:hAnsi="微软雅黑" w:cs="微软雅黑" w:hint="eastAsia"/>
          <w:sz w:val="22"/>
          <w:szCs w:val="22"/>
        </w:rPr>
        <w:t>智能</w:t>
      </w:r>
      <w:r w:rsidRPr="00DF4D1D">
        <w:rPr>
          <w:rFonts w:ascii="微软雅黑" w:eastAsia="微软雅黑" w:hAnsi="微软雅黑" w:cs="微软雅黑"/>
          <w:sz w:val="22"/>
          <w:szCs w:val="22"/>
        </w:rPr>
        <w:t>算法也会自己</w:t>
      </w:r>
      <w:r w:rsidRPr="00DF4D1D">
        <w:rPr>
          <w:rFonts w:ascii="微软雅黑" w:eastAsia="微软雅黑" w:hAnsi="微软雅黑" w:cs="微软雅黑" w:hint="eastAsia"/>
          <w:sz w:val="22"/>
          <w:szCs w:val="22"/>
        </w:rPr>
        <w:t>判断</w:t>
      </w:r>
      <w:r w:rsidRPr="00DF4D1D">
        <w:rPr>
          <w:rFonts w:ascii="微软雅黑" w:eastAsia="微软雅黑" w:hAnsi="微软雅黑" w:cs="微软雅黑"/>
          <w:sz w:val="22"/>
          <w:szCs w:val="22"/>
        </w:rPr>
        <w:t>所执行的算法是否属于</w:t>
      </w:r>
      <w:proofErr w:type="gramStart"/>
      <w:r w:rsidR="00F52671" w:rsidRPr="00DF4D1D">
        <w:rPr>
          <w:rFonts w:ascii="微软雅黑" w:eastAsia="微软雅黑" w:hAnsi="微软雅黑" w:cs="微软雅黑" w:hint="eastAsia"/>
          <w:sz w:val="22"/>
          <w:szCs w:val="22"/>
        </w:rPr>
        <w:t>用于</w:t>
      </w:r>
      <w:r w:rsidR="00F52671" w:rsidRPr="00DF4D1D">
        <w:rPr>
          <w:rFonts w:ascii="微软雅黑" w:eastAsia="微软雅黑" w:hAnsi="微软雅黑" w:cs="微软雅黑"/>
          <w:sz w:val="22"/>
          <w:szCs w:val="22"/>
        </w:rPr>
        <w:t>挖抗的</w:t>
      </w:r>
      <w:proofErr w:type="gramEnd"/>
      <w:r w:rsidR="00F52671" w:rsidRPr="00DF4D1D">
        <w:rPr>
          <w:rFonts w:ascii="微软雅黑" w:eastAsia="微软雅黑" w:hAnsi="微软雅黑" w:cs="微软雅黑"/>
          <w:sz w:val="22"/>
          <w:szCs w:val="22"/>
        </w:rPr>
        <w:t>算法</w:t>
      </w:r>
      <w:r w:rsidR="00F52671" w:rsidRPr="00DF4D1D">
        <w:rPr>
          <w:rFonts w:ascii="微软雅黑" w:eastAsia="微软雅黑" w:hAnsi="微软雅黑" w:cs="微软雅黑" w:hint="eastAsia"/>
          <w:sz w:val="22"/>
          <w:szCs w:val="22"/>
        </w:rPr>
        <w:t>。</w:t>
      </w:r>
    </w:p>
    <w:p w14:paraId="38069724" w14:textId="77777777" w:rsidR="00AC17FD" w:rsidRPr="00DF4D1D" w:rsidRDefault="00F526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这种做法是治标不治本的，</w:t>
      </w:r>
      <w:r w:rsidRPr="00DF4D1D">
        <w:rPr>
          <w:rFonts w:ascii="微软雅黑" w:eastAsia="微软雅黑" w:hAnsi="微软雅黑" w:cs="微软雅黑" w:hint="eastAsia"/>
          <w:sz w:val="22"/>
          <w:szCs w:val="22"/>
        </w:rPr>
        <w:t>矿工</w:t>
      </w:r>
      <w:r w:rsidRPr="00DF4D1D">
        <w:rPr>
          <w:rFonts w:ascii="微软雅黑" w:eastAsia="微软雅黑" w:hAnsi="微软雅黑" w:cs="微软雅黑"/>
          <w:sz w:val="22"/>
          <w:szCs w:val="22"/>
        </w:rPr>
        <w:t>不死</w:t>
      </w:r>
      <w:r w:rsidRPr="00DF4D1D">
        <w:rPr>
          <w:rFonts w:ascii="微软雅黑" w:eastAsia="微软雅黑" w:hAnsi="微软雅黑" w:cs="微软雅黑" w:hint="eastAsia"/>
          <w:sz w:val="22"/>
          <w:szCs w:val="22"/>
        </w:rPr>
        <w:t>完</w:t>
      </w:r>
      <w:r w:rsidRPr="00DF4D1D">
        <w:rPr>
          <w:rFonts w:ascii="微软雅黑" w:eastAsia="微软雅黑" w:hAnsi="微软雅黑" w:cs="微软雅黑"/>
          <w:sz w:val="22"/>
          <w:szCs w:val="22"/>
        </w:rPr>
        <w:t>，皮刀客就不会死的</w:t>
      </w:r>
      <w:r w:rsidRPr="00DF4D1D">
        <w:rPr>
          <w:rFonts w:ascii="微软雅黑" w:eastAsia="微软雅黑" w:hAnsi="微软雅黑" w:cs="微软雅黑" w:hint="eastAsia"/>
          <w:sz w:val="22"/>
          <w:szCs w:val="22"/>
        </w:rPr>
        <w:t>那么</w:t>
      </w:r>
      <w:r w:rsidRPr="00DF4D1D">
        <w:rPr>
          <w:rFonts w:ascii="微软雅黑" w:eastAsia="微软雅黑" w:hAnsi="微软雅黑" w:cs="微软雅黑"/>
          <w:sz w:val="22"/>
          <w:szCs w:val="22"/>
        </w:rPr>
        <w:t>彻底，</w:t>
      </w:r>
      <w:r w:rsidR="00AC17FD" w:rsidRPr="00DF4D1D">
        <w:rPr>
          <w:rFonts w:ascii="微软雅黑" w:eastAsia="微软雅黑" w:hAnsi="微软雅黑" w:cs="微软雅黑" w:hint="eastAsia"/>
          <w:sz w:val="22"/>
          <w:szCs w:val="22"/>
        </w:rPr>
        <w:t>而且现在</w:t>
      </w:r>
      <w:r w:rsidR="00AC17FD" w:rsidRPr="00DF4D1D">
        <w:rPr>
          <w:rFonts w:ascii="微软雅黑" w:eastAsia="微软雅黑" w:hAnsi="微软雅黑" w:cs="微软雅黑"/>
          <w:sz w:val="22"/>
          <w:szCs w:val="22"/>
        </w:rPr>
        <w:t>的</w:t>
      </w:r>
      <w:r w:rsidR="00AC17FD" w:rsidRPr="00DF4D1D">
        <w:rPr>
          <w:rFonts w:ascii="微软雅黑" w:eastAsia="微软雅黑" w:hAnsi="微软雅黑" w:cs="微软雅黑" w:hint="eastAsia"/>
          <w:sz w:val="22"/>
          <w:szCs w:val="22"/>
        </w:rPr>
        <w:t>CPU拿来挖矿</w:t>
      </w:r>
      <w:r w:rsidR="00AC17FD" w:rsidRPr="00DF4D1D">
        <w:rPr>
          <w:rFonts w:ascii="微软雅黑" w:eastAsia="微软雅黑" w:hAnsi="微软雅黑" w:cs="微软雅黑"/>
          <w:sz w:val="22"/>
          <w:szCs w:val="22"/>
        </w:rPr>
        <w:t>又不是不可以</w:t>
      </w:r>
      <w:r w:rsidR="00AC17FD" w:rsidRPr="00DF4D1D">
        <w:rPr>
          <w:rFonts w:ascii="微软雅黑" w:eastAsia="微软雅黑" w:hAnsi="微软雅黑" w:cs="微软雅黑" w:hint="eastAsia"/>
          <w:sz w:val="22"/>
          <w:szCs w:val="22"/>
        </w:rPr>
        <w:t>。</w:t>
      </w:r>
    </w:p>
    <w:p w14:paraId="4F39E0C1" w14:textId="4BED70FF" w:rsidR="00AC17FD" w:rsidRPr="00DF4D1D" w:rsidRDefault="00AC17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处于这方面</w:t>
      </w:r>
      <w:r w:rsidRPr="00DF4D1D">
        <w:rPr>
          <w:rFonts w:ascii="微软雅黑" w:eastAsia="微软雅黑" w:hAnsi="微软雅黑" w:cs="微软雅黑"/>
          <w:sz w:val="22"/>
          <w:szCs w:val="22"/>
        </w:rPr>
        <w:t>的考虑</w:t>
      </w:r>
      <w:r w:rsidR="00E428FC"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龙芯方面</w:t>
      </w:r>
      <w:r w:rsidRPr="00DF4D1D">
        <w:rPr>
          <w:rFonts w:ascii="微软雅黑" w:eastAsia="微软雅黑" w:hAnsi="微软雅黑" w:cs="微软雅黑" w:hint="eastAsia"/>
          <w:sz w:val="22"/>
          <w:szCs w:val="22"/>
        </w:rPr>
        <w:t>找到</w:t>
      </w:r>
      <w:proofErr w:type="gramStart"/>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玲瑶科创</w:t>
      </w:r>
      <w:proofErr w:type="gramEnd"/>
      <w:r w:rsidRPr="00DF4D1D">
        <w:rPr>
          <w:rFonts w:ascii="微软雅黑" w:eastAsia="微软雅黑" w:hAnsi="微软雅黑" w:cs="微软雅黑"/>
          <w:sz w:val="22"/>
          <w:szCs w:val="22"/>
        </w:rPr>
        <w:t>的副总经理王浩然商量一下</w:t>
      </w:r>
      <w:r w:rsidRPr="00DF4D1D">
        <w:rPr>
          <w:rFonts w:ascii="微软雅黑" w:eastAsia="微软雅黑" w:hAnsi="微软雅黑" w:cs="微软雅黑" w:hint="eastAsia"/>
          <w:sz w:val="22"/>
          <w:szCs w:val="22"/>
        </w:rPr>
        <w:t>该</w:t>
      </w:r>
      <w:r w:rsidRPr="00DF4D1D">
        <w:rPr>
          <w:rFonts w:ascii="微软雅黑" w:eastAsia="微软雅黑" w:hAnsi="微软雅黑" w:cs="微软雅黑"/>
          <w:sz w:val="22"/>
          <w:szCs w:val="22"/>
        </w:rPr>
        <w:t>如何制裁</w:t>
      </w:r>
      <w:r w:rsidRPr="00DF4D1D">
        <w:rPr>
          <w:rFonts w:ascii="微软雅黑" w:eastAsia="微软雅黑" w:hAnsi="微软雅黑" w:cs="微软雅黑" w:hint="eastAsia"/>
          <w:sz w:val="22"/>
          <w:szCs w:val="22"/>
        </w:rPr>
        <w:t>这些</w:t>
      </w:r>
      <w:r w:rsidRPr="00DF4D1D">
        <w:rPr>
          <w:rFonts w:ascii="微软雅黑" w:eastAsia="微软雅黑" w:hAnsi="微软雅黑" w:cs="微软雅黑"/>
          <w:sz w:val="22"/>
          <w:szCs w:val="22"/>
        </w:rPr>
        <w:t>疯狂的矿工。</w:t>
      </w:r>
    </w:p>
    <w:p w14:paraId="0D27C6D1" w14:textId="03AECB8F" w:rsidR="00F52671"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“你好啊，李翰文先生幸会</w:t>
      </w:r>
      <w:proofErr w:type="gramStart"/>
      <w:r w:rsidRPr="00DF4D1D">
        <w:rPr>
          <w:rFonts w:ascii="微软雅黑" w:eastAsia="微软雅黑" w:hAnsi="微软雅黑" w:cs="微软雅黑" w:hint="eastAsia"/>
          <w:sz w:val="22"/>
          <w:szCs w:val="22"/>
        </w:rPr>
        <w:t>幸会</w:t>
      </w:r>
      <w:proofErr w:type="gramEnd"/>
      <w:r w:rsidRPr="00DF4D1D">
        <w:rPr>
          <w:rFonts w:ascii="微软雅黑" w:eastAsia="微软雅黑" w:hAnsi="微软雅黑" w:cs="微软雅黑" w:hint="eastAsia"/>
          <w:sz w:val="22"/>
          <w:szCs w:val="22"/>
        </w:rPr>
        <w:t>，今天是什么风把您给吹来了？”</w:t>
      </w:r>
    </w:p>
    <w:p w14:paraId="29AACB15" w14:textId="77777777"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“害，这事儿就别提了，我们之前所推出的那一款集成芯片啥都没有做限制，而且因为贵方的产能也是十分的给力，市场上从来就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缺货。</w:t>
      </w:r>
    </w:p>
    <w:p w14:paraId="35178232" w14:textId="77777777"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我们推出的第二代芯片之后，市场上突然出现了许多的矿老板直接把我们的芯片收购了绝大部分，普通的用户想要买到还需要从黄牛和奸商哪儿花大价钱购买，这还是在我们货源还算是十分充足的情况之下，这次的产能还比上次多出了不少，但是仍然不够。</w:t>
      </w:r>
    </w:p>
    <w:p w14:paraId="63C3E79E" w14:textId="68C5BF71"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我们已经对那些比较常见的挖矿算法进行了屏蔽，但是我们的CPU</w:t>
      </w:r>
      <w:proofErr w:type="gramStart"/>
      <w:r w:rsidRPr="00DF4D1D">
        <w:rPr>
          <w:rFonts w:ascii="微软雅黑" w:eastAsia="微软雅黑" w:hAnsi="微软雅黑" w:cs="微软雅黑" w:hint="eastAsia"/>
          <w:sz w:val="22"/>
          <w:szCs w:val="22"/>
        </w:rPr>
        <w:t>算力实在是有点强大</w:t>
      </w:r>
      <w:proofErr w:type="gramEnd"/>
      <w:r w:rsidRPr="00DF4D1D">
        <w:rPr>
          <w:rFonts w:ascii="微软雅黑" w:eastAsia="微软雅黑" w:hAnsi="微软雅黑" w:cs="微软雅黑" w:hint="eastAsia"/>
          <w:sz w:val="22"/>
          <w:szCs w:val="22"/>
        </w:rPr>
        <w:t>了，就算是使用CPU进行挖矿运算效果也是差不多的，而且我们的CPU还不是那种容易损坏的。”</w:t>
      </w:r>
    </w:p>
    <w:p w14:paraId="0D2CF2E9" w14:textId="00599EA9"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王浩然在听到了李翰文的请求之后便并明白了他此行的来意，</w:t>
      </w:r>
      <w:proofErr w:type="gramStart"/>
      <w:r w:rsidRPr="00DF4D1D">
        <w:rPr>
          <w:rFonts w:ascii="微软雅黑" w:eastAsia="微软雅黑" w:hAnsi="微软雅黑" w:cs="微软雅黑" w:hint="eastAsia"/>
          <w:sz w:val="22"/>
          <w:szCs w:val="22"/>
        </w:rPr>
        <w:t>之前灵瑶科</w:t>
      </w:r>
      <w:proofErr w:type="gramEnd"/>
      <w:r w:rsidRPr="00DF4D1D">
        <w:rPr>
          <w:rFonts w:ascii="微软雅黑" w:eastAsia="微软雅黑" w:hAnsi="微软雅黑" w:cs="微软雅黑" w:hint="eastAsia"/>
          <w:sz w:val="22"/>
          <w:szCs w:val="22"/>
        </w:rPr>
        <w:t>创有稍稍的关注过挖矿的市场，但是并不像腾出</w:t>
      </w:r>
      <w:r w:rsidR="00274DCF" w:rsidRPr="00DF4D1D">
        <w:rPr>
          <w:rFonts w:ascii="微软雅黑" w:eastAsia="微软雅黑" w:hAnsi="微软雅黑" w:cs="微软雅黑" w:hint="eastAsia"/>
          <w:sz w:val="22"/>
          <w:szCs w:val="22"/>
        </w:rPr>
        <w:t>一部分的量子计算</w:t>
      </w:r>
      <w:proofErr w:type="gramStart"/>
      <w:r w:rsidR="00274DCF" w:rsidRPr="00DF4D1D">
        <w:rPr>
          <w:rFonts w:ascii="微软雅黑" w:eastAsia="微软雅黑" w:hAnsi="微软雅黑" w:cs="微软雅黑" w:hint="eastAsia"/>
          <w:sz w:val="22"/>
          <w:szCs w:val="22"/>
        </w:rPr>
        <w:t>的算力浪费</w:t>
      </w:r>
      <w:proofErr w:type="gramEnd"/>
      <w:r w:rsidR="00274DCF" w:rsidRPr="00DF4D1D">
        <w:rPr>
          <w:rFonts w:ascii="微软雅黑" w:eastAsia="微软雅黑" w:hAnsi="微软雅黑" w:cs="微软雅黑" w:hint="eastAsia"/>
          <w:sz w:val="22"/>
          <w:szCs w:val="22"/>
        </w:rPr>
        <w:t>在这其中，于是</w:t>
      </w:r>
      <w:r w:rsidR="00C7318F" w:rsidRPr="00DF4D1D">
        <w:rPr>
          <w:rFonts w:ascii="微软雅黑" w:eastAsia="微软雅黑" w:hAnsi="微软雅黑" w:cs="微软雅黑" w:hint="eastAsia"/>
          <w:sz w:val="22"/>
          <w:szCs w:val="22"/>
        </w:rPr>
        <w:t>便只是稍微观察了一下市场，然后便没有了后续，而现在李翰文再次</w:t>
      </w:r>
      <w:r w:rsidR="0042048B" w:rsidRPr="00DF4D1D">
        <w:rPr>
          <w:rFonts w:ascii="微软雅黑" w:eastAsia="微软雅黑" w:hAnsi="微软雅黑" w:cs="微软雅黑" w:hint="eastAsia"/>
          <w:sz w:val="22"/>
          <w:szCs w:val="22"/>
        </w:rPr>
        <w:t>提及了，王</w:t>
      </w:r>
      <w:proofErr w:type="gramStart"/>
      <w:r w:rsidR="0042048B" w:rsidRPr="00DF4D1D">
        <w:rPr>
          <w:rFonts w:ascii="微软雅黑" w:eastAsia="微软雅黑" w:hAnsi="微软雅黑" w:cs="微软雅黑" w:hint="eastAsia"/>
          <w:sz w:val="22"/>
          <w:szCs w:val="22"/>
        </w:rPr>
        <w:t>浩然便</w:t>
      </w:r>
      <w:proofErr w:type="gramEnd"/>
      <w:r w:rsidR="0042048B" w:rsidRPr="00DF4D1D">
        <w:rPr>
          <w:rFonts w:ascii="微软雅黑" w:eastAsia="微软雅黑" w:hAnsi="微软雅黑" w:cs="微软雅黑" w:hint="eastAsia"/>
          <w:sz w:val="22"/>
          <w:szCs w:val="22"/>
        </w:rPr>
        <w:t>决定直接使用量子计算机打击一下这个一直都在浪费大</w:t>
      </w:r>
      <w:proofErr w:type="gramStart"/>
      <w:r w:rsidR="0042048B" w:rsidRPr="00DF4D1D">
        <w:rPr>
          <w:rFonts w:ascii="微软雅黑" w:eastAsia="微软雅黑" w:hAnsi="微软雅黑" w:cs="微软雅黑" w:hint="eastAsia"/>
          <w:sz w:val="22"/>
          <w:szCs w:val="22"/>
        </w:rPr>
        <w:t>量算力</w:t>
      </w:r>
      <w:proofErr w:type="gramEnd"/>
      <w:r w:rsidR="0042048B" w:rsidRPr="00DF4D1D">
        <w:rPr>
          <w:rFonts w:ascii="微软雅黑" w:eastAsia="微软雅黑" w:hAnsi="微软雅黑" w:cs="微软雅黑" w:hint="eastAsia"/>
          <w:sz w:val="22"/>
          <w:szCs w:val="22"/>
        </w:rPr>
        <w:t>资源的不良市场。</w:t>
      </w:r>
    </w:p>
    <w:p w14:paraId="1200A472" w14:textId="77777777" w:rsidR="0042048B"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048B" w:rsidRPr="00DF4D1D">
        <w:rPr>
          <w:rFonts w:ascii="微软雅黑" w:eastAsia="微软雅黑" w:hAnsi="微软雅黑" w:cs="微软雅黑" w:hint="eastAsia"/>
          <w:sz w:val="22"/>
          <w:szCs w:val="22"/>
        </w:rPr>
        <w:t>李翰文先生说的我都知道了，我们这面对全速的对这方面的事情进行处理，相信你在回去之后就可以看到相应的新闻了。</w:t>
      </w:r>
    </w:p>
    <w:p w14:paraId="054E5105" w14:textId="3E35E494" w:rsidR="002A6DA7"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不过CPU的内部有没有什么统计工具我们并不知道，但是我觉得还是要让买家们知道到底该怎么分辨是不是全新的u或者说是正常使用的u。</w:t>
      </w:r>
      <w:r w:rsidR="002A6DA7" w:rsidRPr="00DF4D1D">
        <w:rPr>
          <w:rFonts w:ascii="微软雅黑" w:eastAsia="微软雅黑" w:hAnsi="微软雅黑" w:cs="微软雅黑" w:hint="eastAsia"/>
          <w:sz w:val="22"/>
          <w:szCs w:val="22"/>
        </w:rPr>
        <w:t>”</w:t>
      </w:r>
    </w:p>
    <w:p w14:paraId="348ED7B6" w14:textId="6955D24F" w:rsidR="0042048B"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“感谢提醒，那我就回去等着贵方的好消息了。”</w:t>
      </w:r>
    </w:p>
    <w:p w14:paraId="4E18196E" w14:textId="72272F94" w:rsidR="00432498"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在李翰文走了之后，王浩然来到了科研办公室和办公室的人商量了一下，决定暂时停止量子计算机一个小时的计算量，用一个小时的时间来挖取市面上所有常见的币种。</w:t>
      </w:r>
    </w:p>
    <w:p w14:paraId="64592684" w14:textId="3311B19C" w:rsidR="00230A3D" w:rsidRPr="00DF4D1D" w:rsidRDefault="00230A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于是平时因为安全的原因考虑并没有接入网络的量子计算机首次接入了全球公共</w:t>
      </w:r>
      <w:r w:rsidR="00B6165A" w:rsidRPr="00DF4D1D">
        <w:rPr>
          <w:rFonts w:ascii="微软雅黑" w:eastAsia="微软雅黑" w:hAnsi="微软雅黑" w:cs="微软雅黑" w:hint="eastAsia"/>
          <w:sz w:val="22"/>
          <w:szCs w:val="22"/>
        </w:rPr>
        <w:t>网络，平时都是直接处理其他服务器同步连接的数据，9</w:t>
      </w:r>
      <w:r w:rsidR="00B6165A" w:rsidRPr="00DF4D1D">
        <w:rPr>
          <w:rFonts w:ascii="微软雅黑" w:eastAsia="微软雅黑" w:hAnsi="微软雅黑" w:cs="微软雅黑"/>
          <w:sz w:val="22"/>
          <w:szCs w:val="22"/>
        </w:rPr>
        <w:t>9</w:t>
      </w:r>
      <w:r w:rsidR="00B6165A" w:rsidRPr="00DF4D1D">
        <w:rPr>
          <w:rFonts w:ascii="微软雅黑" w:eastAsia="微软雅黑" w:hAnsi="微软雅黑" w:cs="微软雅黑" w:hint="eastAsia"/>
          <w:sz w:val="22"/>
          <w:szCs w:val="22"/>
        </w:rPr>
        <w:t>%</w:t>
      </w:r>
      <w:proofErr w:type="gramStart"/>
      <w:r w:rsidR="00B6165A" w:rsidRPr="00DF4D1D">
        <w:rPr>
          <w:rFonts w:ascii="微软雅黑" w:eastAsia="微软雅黑" w:hAnsi="微软雅黑" w:cs="微软雅黑" w:hint="eastAsia"/>
          <w:sz w:val="22"/>
          <w:szCs w:val="22"/>
        </w:rPr>
        <w:t>的算力都</w:t>
      </w:r>
      <w:proofErr w:type="gramEnd"/>
      <w:r w:rsidR="00B6165A" w:rsidRPr="00DF4D1D">
        <w:rPr>
          <w:rFonts w:ascii="微软雅黑" w:eastAsia="微软雅黑" w:hAnsi="微软雅黑" w:cs="微软雅黑" w:hint="eastAsia"/>
          <w:sz w:val="22"/>
          <w:szCs w:val="22"/>
        </w:rPr>
        <w:t>拿来进行各种模拟运算。</w:t>
      </w:r>
    </w:p>
    <w:p w14:paraId="48D77D18" w14:textId="6D4D1577" w:rsidR="00B6165A" w:rsidRPr="00DF4D1D" w:rsidRDefault="00B616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将所有的项目都存储到存储器中后，除了保持服务器正常运转的部分外其他全部都停止了运算，维护正常运行的工作人员开始编写用于挖矿的算法，这个算法很简单，用了不到5分钟的时间便已经</w:t>
      </w:r>
      <w:r w:rsidR="00846A53" w:rsidRPr="00DF4D1D">
        <w:rPr>
          <w:rFonts w:ascii="微软雅黑" w:eastAsia="微软雅黑" w:hAnsi="微软雅黑" w:cs="微软雅黑" w:hint="eastAsia"/>
          <w:sz w:val="22"/>
          <w:szCs w:val="22"/>
        </w:rPr>
        <w:t>完成了算法及模型的</w:t>
      </w:r>
      <w:r w:rsidR="0076063C" w:rsidRPr="00DF4D1D">
        <w:rPr>
          <w:rFonts w:ascii="微软雅黑" w:eastAsia="微软雅黑" w:hAnsi="微软雅黑" w:cs="微软雅黑" w:hint="eastAsia"/>
          <w:sz w:val="22"/>
          <w:szCs w:val="22"/>
        </w:rPr>
        <w:t>建立</w:t>
      </w:r>
      <w:r w:rsidR="0080413C" w:rsidRPr="00DF4D1D">
        <w:rPr>
          <w:rFonts w:ascii="微软雅黑" w:eastAsia="微软雅黑" w:hAnsi="微软雅黑" w:cs="微软雅黑" w:hint="eastAsia"/>
          <w:sz w:val="22"/>
          <w:szCs w:val="22"/>
        </w:rPr>
        <w:t>，完成了量子化编译之后量子计算机便将9</w:t>
      </w:r>
      <w:r w:rsidR="0080413C" w:rsidRPr="00DF4D1D">
        <w:rPr>
          <w:rFonts w:ascii="微软雅黑" w:eastAsia="微软雅黑" w:hAnsi="微软雅黑" w:cs="微软雅黑"/>
          <w:sz w:val="22"/>
          <w:szCs w:val="22"/>
        </w:rPr>
        <w:t>9</w:t>
      </w:r>
      <w:r w:rsidR="0080413C" w:rsidRPr="00DF4D1D">
        <w:rPr>
          <w:rFonts w:ascii="微软雅黑" w:eastAsia="微软雅黑" w:hAnsi="微软雅黑" w:cs="微软雅黑" w:hint="eastAsia"/>
          <w:sz w:val="22"/>
          <w:szCs w:val="22"/>
        </w:rPr>
        <w:t>%</w:t>
      </w:r>
      <w:proofErr w:type="gramStart"/>
      <w:r w:rsidR="0080413C" w:rsidRPr="00DF4D1D">
        <w:rPr>
          <w:rFonts w:ascii="微软雅黑" w:eastAsia="微软雅黑" w:hAnsi="微软雅黑" w:cs="微软雅黑" w:hint="eastAsia"/>
          <w:sz w:val="22"/>
          <w:szCs w:val="22"/>
        </w:rPr>
        <w:t>的算力都</w:t>
      </w:r>
      <w:proofErr w:type="gramEnd"/>
      <w:r w:rsidR="0080413C" w:rsidRPr="00DF4D1D">
        <w:rPr>
          <w:rFonts w:ascii="微软雅黑" w:eastAsia="微软雅黑" w:hAnsi="微软雅黑" w:cs="微软雅黑" w:hint="eastAsia"/>
          <w:sz w:val="22"/>
          <w:szCs w:val="22"/>
        </w:rPr>
        <w:t>投入到其中开始挖矿了。</w:t>
      </w:r>
    </w:p>
    <w:p w14:paraId="36BEE454" w14:textId="3A510402" w:rsidR="0076063C" w:rsidRPr="00DF4D1D" w:rsidRDefault="008041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而此时市场之上各种币种依然保持着蓬勃发展的势头，价格都在突破新高</w:t>
      </w:r>
      <w:r w:rsidR="00E47020" w:rsidRPr="00DF4D1D">
        <w:rPr>
          <w:rFonts w:ascii="微软雅黑" w:eastAsia="微软雅黑" w:hAnsi="微软雅黑" w:cs="微软雅黑" w:hint="eastAsia"/>
          <w:sz w:val="22"/>
          <w:szCs w:val="22"/>
        </w:rPr>
        <w:t>那些小币种虽然价格有些起伏，但是总的来说仍然是呈上升态势。</w:t>
      </w:r>
    </w:p>
    <w:p w14:paraId="4D9A2A9A" w14:textId="0580EE6F" w:rsidR="00560444" w:rsidRPr="00DF4D1D" w:rsidRDefault="00452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但是就在一切看起来都正常的时候，比特币的剩余存量开始极大幅度的下降</w:t>
      </w:r>
      <w:r w:rsidR="00560444" w:rsidRPr="00DF4D1D">
        <w:rPr>
          <w:rFonts w:ascii="微软雅黑" w:eastAsia="微软雅黑" w:hAnsi="微软雅黑" w:cs="微软雅黑" w:hint="eastAsia"/>
          <w:sz w:val="22"/>
          <w:szCs w:val="22"/>
        </w:rPr>
        <w:t>，原本还剩余3</w:t>
      </w:r>
      <w:r w:rsidR="00560444" w:rsidRPr="00DF4D1D">
        <w:rPr>
          <w:rFonts w:ascii="微软雅黑" w:eastAsia="微软雅黑" w:hAnsi="微软雅黑" w:cs="微软雅黑"/>
          <w:sz w:val="22"/>
          <w:szCs w:val="22"/>
        </w:rPr>
        <w:t>000</w:t>
      </w:r>
      <w:r w:rsidR="00560444" w:rsidRPr="00DF4D1D">
        <w:rPr>
          <w:rFonts w:ascii="微软雅黑" w:eastAsia="微软雅黑" w:hAnsi="微软雅黑" w:cs="微软雅黑" w:hint="eastAsia"/>
          <w:sz w:val="22"/>
          <w:szCs w:val="22"/>
        </w:rPr>
        <w:t>万左右的比特币突然开始以每秒钟</w:t>
      </w:r>
      <w:r w:rsidR="00F05955" w:rsidRPr="00DF4D1D">
        <w:rPr>
          <w:rFonts w:ascii="微软雅黑" w:eastAsia="微软雅黑" w:hAnsi="微软雅黑" w:cs="微软雅黑" w:hint="eastAsia"/>
          <w:sz w:val="22"/>
          <w:szCs w:val="22"/>
        </w:rPr>
        <w:t>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个的速度在减少，在</w:t>
      </w:r>
      <w:proofErr w:type="gramStart"/>
      <w:r w:rsidR="00F05955" w:rsidRPr="00DF4D1D">
        <w:rPr>
          <w:rFonts w:ascii="微软雅黑" w:eastAsia="微软雅黑" w:hAnsi="微软雅黑" w:cs="微软雅黑" w:hint="eastAsia"/>
          <w:sz w:val="22"/>
          <w:szCs w:val="22"/>
        </w:rPr>
        <w:t>灵瑶科创所</w:t>
      </w:r>
      <w:proofErr w:type="gramEnd"/>
      <w:r w:rsidR="00F05955" w:rsidRPr="00DF4D1D">
        <w:rPr>
          <w:rFonts w:ascii="微软雅黑" w:eastAsia="微软雅黑" w:hAnsi="微软雅黑" w:cs="微软雅黑" w:hint="eastAsia"/>
          <w:sz w:val="22"/>
          <w:szCs w:val="22"/>
        </w:rPr>
        <w:t>创立的账户之上的比特</w:t>
      </w:r>
      <w:proofErr w:type="gramStart"/>
      <w:r w:rsidR="00F05955" w:rsidRPr="00DF4D1D">
        <w:rPr>
          <w:rFonts w:ascii="微软雅黑" w:eastAsia="微软雅黑" w:hAnsi="微软雅黑" w:cs="微软雅黑" w:hint="eastAsia"/>
          <w:sz w:val="22"/>
          <w:szCs w:val="22"/>
        </w:rPr>
        <w:t>币开始</w:t>
      </w:r>
      <w:proofErr w:type="gramEnd"/>
      <w:r w:rsidR="00F05955" w:rsidRPr="00DF4D1D">
        <w:rPr>
          <w:rFonts w:ascii="微软雅黑" w:eastAsia="微软雅黑" w:hAnsi="微软雅黑" w:cs="微软雅黑" w:hint="eastAsia"/>
          <w:sz w:val="22"/>
          <w:szCs w:val="22"/>
        </w:rPr>
        <w:t>以每秒钟1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个的速度在增加。</w:t>
      </w:r>
    </w:p>
    <w:p w14:paraId="3E47BD57" w14:textId="147DAFFA" w:rsidR="00F05955" w:rsidRPr="00DF4D1D" w:rsidRDefault="00F059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而且账户并不只有一个还有</w:t>
      </w:r>
      <w:proofErr w:type="gramStart"/>
      <w:r w:rsidRPr="00DF4D1D">
        <w:rPr>
          <w:rFonts w:ascii="微软雅黑" w:eastAsia="微软雅黑" w:hAnsi="微软雅黑" w:cs="微软雅黑" w:hint="eastAsia"/>
          <w:sz w:val="22"/>
          <w:szCs w:val="22"/>
        </w:rPr>
        <w:t>以太坊</w:t>
      </w:r>
      <w:r w:rsidR="00374284" w:rsidRPr="00DF4D1D">
        <w:rPr>
          <w:rFonts w:ascii="微软雅黑" w:eastAsia="微软雅黑" w:hAnsi="微软雅黑" w:cs="微软雅黑" w:hint="eastAsia"/>
          <w:sz w:val="22"/>
          <w:szCs w:val="22"/>
        </w:rPr>
        <w:t>以每</w:t>
      </w:r>
      <w:proofErr w:type="gramEnd"/>
      <w:r w:rsidR="00374284" w:rsidRPr="00DF4D1D">
        <w:rPr>
          <w:rFonts w:ascii="微软雅黑" w:eastAsia="微软雅黑" w:hAnsi="微软雅黑" w:cs="微软雅黑" w:hint="eastAsia"/>
          <w:sz w:val="22"/>
          <w:szCs w:val="22"/>
        </w:rPr>
        <w:t>秒钟2</w:t>
      </w:r>
      <w:r w:rsidR="00374284" w:rsidRPr="00DF4D1D">
        <w:rPr>
          <w:rFonts w:ascii="微软雅黑" w:eastAsia="微软雅黑" w:hAnsi="微软雅黑" w:cs="微软雅黑"/>
          <w:sz w:val="22"/>
          <w:szCs w:val="22"/>
        </w:rPr>
        <w:t>000</w:t>
      </w:r>
      <w:r w:rsidR="00374284" w:rsidRPr="00DF4D1D">
        <w:rPr>
          <w:rFonts w:ascii="微软雅黑" w:eastAsia="微软雅黑" w:hAnsi="微软雅黑" w:cs="微软雅黑" w:hint="eastAsia"/>
          <w:sz w:val="22"/>
          <w:szCs w:val="22"/>
        </w:rPr>
        <w:t>个的速度在增加，这个速度十分的稳定，这些账户并不是只有那么一个还有GTCC等都在飞速的增加，</w:t>
      </w:r>
      <w:proofErr w:type="gramStart"/>
      <w:r w:rsidR="00374284" w:rsidRPr="00DF4D1D">
        <w:rPr>
          <w:rFonts w:ascii="微软雅黑" w:eastAsia="微软雅黑" w:hAnsi="微软雅黑" w:cs="微软雅黑" w:hint="eastAsia"/>
          <w:sz w:val="22"/>
          <w:szCs w:val="22"/>
        </w:rPr>
        <w:t>灵瑶科创</w:t>
      </w:r>
      <w:proofErr w:type="gramEnd"/>
      <w:r w:rsidR="00374284" w:rsidRPr="00DF4D1D">
        <w:rPr>
          <w:rFonts w:ascii="微软雅黑" w:eastAsia="微软雅黑" w:hAnsi="微软雅黑" w:cs="微软雅黑" w:hint="eastAsia"/>
          <w:sz w:val="22"/>
          <w:szCs w:val="22"/>
        </w:rPr>
        <w:t>方面不可能只是持仓，不抛售，于是市场时尚突然多出来了许多低价的币在抛售，而且并没有数量的限制怎么买都买不完，各种币价都在一个小时的时间里面迅速的下降，短短1</w:t>
      </w:r>
      <w:r w:rsidR="00374284" w:rsidRPr="00DF4D1D">
        <w:rPr>
          <w:rFonts w:ascii="微软雅黑" w:eastAsia="微软雅黑" w:hAnsi="微软雅黑" w:cs="微软雅黑"/>
          <w:sz w:val="22"/>
          <w:szCs w:val="22"/>
        </w:rPr>
        <w:t>0</w:t>
      </w:r>
      <w:r w:rsidR="00374284" w:rsidRPr="00DF4D1D">
        <w:rPr>
          <w:rFonts w:ascii="微软雅黑" w:eastAsia="微软雅黑" w:hAnsi="微软雅黑" w:cs="微软雅黑" w:hint="eastAsia"/>
          <w:sz w:val="22"/>
          <w:szCs w:val="22"/>
        </w:rPr>
        <w:t>分钟的时间内便降幅</w:t>
      </w:r>
      <w:r w:rsidR="00894D60" w:rsidRPr="00DF4D1D">
        <w:rPr>
          <w:rFonts w:ascii="微软雅黑" w:eastAsia="微软雅黑" w:hAnsi="微软雅黑" w:cs="微软雅黑" w:hint="eastAsia"/>
          <w:sz w:val="22"/>
          <w:szCs w:val="22"/>
        </w:rPr>
        <w:t>均</w:t>
      </w:r>
      <w:r w:rsidR="00374284" w:rsidRPr="00DF4D1D">
        <w:rPr>
          <w:rFonts w:ascii="微软雅黑" w:eastAsia="微软雅黑" w:hAnsi="微软雅黑" w:cs="微软雅黑" w:hint="eastAsia"/>
          <w:sz w:val="22"/>
          <w:szCs w:val="22"/>
        </w:rPr>
        <w:t>超过了2</w:t>
      </w:r>
      <w:r w:rsidR="00374284" w:rsidRPr="00DF4D1D">
        <w:rPr>
          <w:rFonts w:ascii="微软雅黑" w:eastAsia="微软雅黑" w:hAnsi="微软雅黑" w:cs="微软雅黑"/>
          <w:sz w:val="22"/>
          <w:szCs w:val="22"/>
        </w:rPr>
        <w:t>00</w:t>
      </w:r>
      <w:r w:rsidR="00374284" w:rsidRPr="00DF4D1D">
        <w:rPr>
          <w:rFonts w:ascii="微软雅黑" w:eastAsia="微软雅黑" w:hAnsi="微软雅黑" w:cs="微软雅黑" w:hint="eastAsia"/>
          <w:sz w:val="22"/>
          <w:szCs w:val="22"/>
        </w:rPr>
        <w:t>%</w:t>
      </w:r>
    </w:p>
    <w:p w14:paraId="5F45C808" w14:textId="0BE2200A" w:rsidR="0042048B" w:rsidRPr="00DF4D1D" w:rsidRDefault="00D057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时间还没有过去半个小时，市场上所有的币价都被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的操作打下了7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%以上，许多的人都在抛售，生怕自己抛售慢了亏到死，然而这种时候总有人认为自己</w:t>
      </w:r>
      <w:r w:rsidR="004674B7" w:rsidRPr="00DF4D1D">
        <w:rPr>
          <w:rFonts w:ascii="微软雅黑" w:eastAsia="微软雅黑" w:hAnsi="微软雅黑" w:cs="微软雅黑" w:hint="eastAsia"/>
          <w:sz w:val="22"/>
          <w:szCs w:val="22"/>
        </w:rPr>
        <w:t>可以悄悄的屯一波，等到以后有机会一次性出手可以赚到大钱的赌徒。</w:t>
      </w:r>
    </w:p>
    <w:p w14:paraId="2B000B0F" w14:textId="202615C8" w:rsidR="002F3451" w:rsidRPr="00DF4D1D" w:rsidRDefault="004674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毕竟在历史之上这些</w:t>
      </w:r>
      <w:proofErr w:type="gramStart"/>
      <w:r w:rsidRPr="00DF4D1D">
        <w:rPr>
          <w:rFonts w:ascii="微软雅黑" w:eastAsia="微软雅黑" w:hAnsi="微软雅黑" w:cs="微软雅黑" w:hint="eastAsia"/>
          <w:sz w:val="22"/>
          <w:szCs w:val="22"/>
        </w:rPr>
        <w:t>币都是</w:t>
      </w:r>
      <w:proofErr w:type="gramEnd"/>
      <w:r w:rsidRPr="00DF4D1D">
        <w:rPr>
          <w:rFonts w:ascii="微软雅黑" w:eastAsia="微软雅黑" w:hAnsi="微软雅黑" w:cs="微软雅黑" w:hint="eastAsia"/>
          <w:sz w:val="22"/>
          <w:szCs w:val="22"/>
        </w:rPr>
        <w:t>有过这样情况的，特别是比特币，曾经没有人看好它，然而到了</w:t>
      </w:r>
      <w:proofErr w:type="gramStart"/>
      <w:r w:rsidRPr="00DF4D1D">
        <w:rPr>
          <w:rFonts w:ascii="微软雅黑" w:eastAsia="微软雅黑" w:hAnsi="微软雅黑" w:cs="微软雅黑" w:hint="eastAsia"/>
          <w:sz w:val="22"/>
          <w:szCs w:val="22"/>
        </w:rPr>
        <w:t>近代还</w:t>
      </w:r>
      <w:proofErr w:type="gramEnd"/>
      <w:r w:rsidRPr="00DF4D1D">
        <w:rPr>
          <w:rFonts w:ascii="微软雅黑" w:eastAsia="微软雅黑" w:hAnsi="微软雅黑" w:cs="微软雅黑" w:hint="eastAsia"/>
          <w:sz w:val="22"/>
          <w:szCs w:val="22"/>
        </w:rPr>
        <w:t>挺值钱的。</w:t>
      </w:r>
    </w:p>
    <w:p w14:paraId="701E5D2A" w14:textId="3EAC150E" w:rsidR="00B205BF" w:rsidRPr="00DF4D1D" w:rsidRDefault="00B205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在这么一通操作</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还成功的从市场之上收割了</w:t>
      </w:r>
      <w:r w:rsidR="00DB142C" w:rsidRPr="00DF4D1D">
        <w:rPr>
          <w:rFonts w:ascii="微软雅黑" w:eastAsia="微软雅黑" w:hAnsi="微软雅黑" w:cs="微软雅黑" w:hint="eastAsia"/>
          <w:sz w:val="22"/>
          <w:szCs w:val="22"/>
        </w:rPr>
        <w:t>数百亿的RMB，韭菜割了一茬又一茬。</w:t>
      </w:r>
    </w:p>
    <w:p w14:paraId="6AB09D97" w14:textId="0FC39D2B" w:rsidR="00DB142C" w:rsidRPr="00DF4D1D" w:rsidRDefault="00DB14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时间还没有到一个小时仅仅到了4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分钟左右的时候大量的虚拟货币涌入了市场，市场</w:t>
      </w:r>
      <w:r w:rsidR="00F30091" w:rsidRPr="00DF4D1D">
        <w:rPr>
          <w:rFonts w:ascii="微软雅黑" w:eastAsia="微软雅黑" w:hAnsi="微软雅黑" w:cs="微软雅黑" w:hint="eastAsia"/>
          <w:sz w:val="22"/>
          <w:szCs w:val="22"/>
        </w:rPr>
        <w:t>在经过了短暂时间</w:t>
      </w:r>
      <w:r w:rsidR="00E55EBC" w:rsidRPr="00DF4D1D">
        <w:rPr>
          <w:rFonts w:ascii="微软雅黑" w:eastAsia="微软雅黑" w:hAnsi="微软雅黑" w:cs="微软雅黑" w:hint="eastAsia"/>
          <w:sz w:val="22"/>
          <w:szCs w:val="22"/>
        </w:rPr>
        <w:t>反应之后，在二手市场之上突然出现了许多曾经的空气显卡，这些显卡都是曾经的</w:t>
      </w:r>
      <w:proofErr w:type="gramStart"/>
      <w:r w:rsidR="00E55EBC" w:rsidRPr="00DF4D1D">
        <w:rPr>
          <w:rFonts w:ascii="微软雅黑" w:eastAsia="微软雅黑" w:hAnsi="微软雅黑" w:cs="微软雅黑" w:hint="eastAsia"/>
          <w:sz w:val="22"/>
          <w:szCs w:val="22"/>
        </w:rPr>
        <w:t>旗舰级显卡</w:t>
      </w:r>
      <w:proofErr w:type="gramEnd"/>
      <w:r w:rsidR="00E55EBC" w:rsidRPr="00DF4D1D">
        <w:rPr>
          <w:rFonts w:ascii="微软雅黑" w:eastAsia="微软雅黑" w:hAnsi="微软雅黑" w:cs="微软雅黑" w:hint="eastAsia"/>
          <w:sz w:val="22"/>
          <w:szCs w:val="22"/>
        </w:rPr>
        <w:t>，这些显卡许多都标上了女生自用或者说自己正常使用的显卡，原因都十分的相似</w:t>
      </w:r>
      <w:r w:rsidR="00A60F0B" w:rsidRPr="00DF4D1D">
        <w:rPr>
          <w:rFonts w:ascii="微软雅黑" w:eastAsia="微软雅黑" w:hAnsi="微软雅黑" w:cs="微软雅黑" w:hint="eastAsia"/>
          <w:sz w:val="22"/>
          <w:szCs w:val="22"/>
        </w:rPr>
        <w:t>，‘因为更换了更新的LX-C，闲置下来的，卖给有缘人。’等之类的理由，但是仔细的看看他们的商家页面就会发现他们上架的商品是几十件到上百件不等，甚至有的还会有上千件商品，</w:t>
      </w:r>
      <w:r w:rsidR="00414D4D" w:rsidRPr="00DF4D1D">
        <w:rPr>
          <w:rFonts w:ascii="微软雅黑" w:eastAsia="微软雅黑" w:hAnsi="微软雅黑" w:cs="微软雅黑" w:hint="eastAsia"/>
          <w:sz w:val="22"/>
          <w:szCs w:val="22"/>
        </w:rPr>
        <w:t>基本</w:t>
      </w:r>
      <w:r w:rsidR="00A60F0B" w:rsidRPr="00DF4D1D">
        <w:rPr>
          <w:rFonts w:ascii="微软雅黑" w:eastAsia="微软雅黑" w:hAnsi="微软雅黑" w:cs="微软雅黑" w:hint="eastAsia"/>
          <w:sz w:val="22"/>
          <w:szCs w:val="22"/>
        </w:rPr>
        <w:t>都是显卡，还有少量的</w:t>
      </w:r>
      <w:r w:rsidR="00C26C3D" w:rsidRPr="00DF4D1D">
        <w:rPr>
          <w:rFonts w:ascii="微软雅黑" w:eastAsia="微软雅黑" w:hAnsi="微软雅黑" w:cs="微软雅黑" w:hint="eastAsia"/>
          <w:sz w:val="22"/>
          <w:szCs w:val="22"/>
        </w:rPr>
        <w:t>LX系列CPU。</w:t>
      </w:r>
    </w:p>
    <w:p w14:paraId="6FE2FD83" w14:textId="29334E6A" w:rsidR="00E54F99" w:rsidRPr="00DF4D1D" w:rsidRDefault="00E54F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但是除了</w:t>
      </w:r>
      <w:r w:rsidR="00414D4D" w:rsidRPr="00DF4D1D">
        <w:rPr>
          <w:rFonts w:ascii="微软雅黑" w:eastAsia="微软雅黑" w:hAnsi="微软雅黑" w:cs="微软雅黑" w:hint="eastAsia"/>
          <w:sz w:val="22"/>
          <w:szCs w:val="22"/>
        </w:rPr>
        <w:t>LX系列的CPU有人会买，然后显卡除了被</w:t>
      </w:r>
      <w:proofErr w:type="gramStart"/>
      <w:r w:rsidR="00414D4D" w:rsidRPr="00DF4D1D">
        <w:rPr>
          <w:rFonts w:ascii="微软雅黑" w:eastAsia="微软雅黑" w:hAnsi="微软雅黑" w:cs="微软雅黑" w:hint="eastAsia"/>
          <w:sz w:val="22"/>
          <w:szCs w:val="22"/>
        </w:rPr>
        <w:t>忽悠的</w:t>
      </w:r>
      <w:proofErr w:type="gramEnd"/>
      <w:r w:rsidR="00414D4D" w:rsidRPr="00DF4D1D">
        <w:rPr>
          <w:rFonts w:ascii="微软雅黑" w:eastAsia="微软雅黑" w:hAnsi="微软雅黑" w:cs="微软雅黑" w:hint="eastAsia"/>
          <w:sz w:val="22"/>
          <w:szCs w:val="22"/>
        </w:rPr>
        <w:t>人会买，其他的用户完全</w:t>
      </w:r>
      <w:r w:rsidR="00414D4D" w:rsidRPr="00DF4D1D">
        <w:rPr>
          <w:rFonts w:ascii="微软雅黑" w:eastAsia="微软雅黑" w:hAnsi="微软雅黑" w:cs="微软雅黑" w:hint="eastAsia"/>
          <w:sz w:val="22"/>
          <w:szCs w:val="22"/>
        </w:rPr>
        <w:lastRenderedPageBreak/>
        <w:t>没有购买的想法，独立显卡的性能还</w:t>
      </w:r>
      <w:proofErr w:type="gramStart"/>
      <w:r w:rsidR="00414D4D" w:rsidRPr="00DF4D1D">
        <w:rPr>
          <w:rFonts w:ascii="微软雅黑" w:eastAsia="微软雅黑" w:hAnsi="微软雅黑" w:cs="微软雅黑" w:hint="eastAsia"/>
          <w:sz w:val="22"/>
          <w:szCs w:val="22"/>
        </w:rPr>
        <w:t>没有集显的</w:t>
      </w:r>
      <w:proofErr w:type="gramEnd"/>
      <w:r w:rsidR="00414D4D" w:rsidRPr="00DF4D1D">
        <w:rPr>
          <w:rFonts w:ascii="微软雅黑" w:eastAsia="微软雅黑" w:hAnsi="微软雅黑" w:cs="微软雅黑" w:hint="eastAsia"/>
          <w:sz w:val="22"/>
          <w:szCs w:val="22"/>
        </w:rPr>
        <w:t>性能好，如果说</w:t>
      </w:r>
      <w:proofErr w:type="gramStart"/>
      <w:r w:rsidR="00414D4D" w:rsidRPr="00DF4D1D">
        <w:rPr>
          <w:rFonts w:ascii="微软雅黑" w:eastAsia="微软雅黑" w:hAnsi="微软雅黑" w:cs="微软雅黑" w:hint="eastAsia"/>
          <w:sz w:val="22"/>
          <w:szCs w:val="22"/>
        </w:rPr>
        <w:t>想要组显卡</w:t>
      </w:r>
      <w:proofErr w:type="gramEnd"/>
      <w:r w:rsidR="00414D4D" w:rsidRPr="00DF4D1D">
        <w:rPr>
          <w:rFonts w:ascii="微软雅黑" w:eastAsia="微软雅黑" w:hAnsi="微软雅黑" w:cs="微软雅黑" w:hint="eastAsia"/>
          <w:sz w:val="22"/>
          <w:szCs w:val="22"/>
        </w:rPr>
        <w:t>阵列，那为何</w:t>
      </w:r>
      <w:proofErr w:type="gramStart"/>
      <w:r w:rsidR="00414D4D" w:rsidRPr="00DF4D1D">
        <w:rPr>
          <w:rFonts w:ascii="微软雅黑" w:eastAsia="微软雅黑" w:hAnsi="微软雅黑" w:cs="微软雅黑" w:hint="eastAsia"/>
          <w:sz w:val="22"/>
          <w:szCs w:val="22"/>
        </w:rPr>
        <w:t>不</w:t>
      </w:r>
      <w:proofErr w:type="gramEnd"/>
      <w:r w:rsidR="00414D4D" w:rsidRPr="00DF4D1D">
        <w:rPr>
          <w:rFonts w:ascii="微软雅黑" w:eastAsia="微软雅黑" w:hAnsi="微软雅黑" w:cs="微软雅黑" w:hint="eastAsia"/>
          <w:sz w:val="22"/>
          <w:szCs w:val="22"/>
        </w:rPr>
        <w:t>组CPU阵列</w:t>
      </w:r>
      <w:r w:rsidR="00FF326B" w:rsidRPr="00DF4D1D">
        <w:rPr>
          <w:rFonts w:ascii="微软雅黑" w:eastAsia="微软雅黑" w:hAnsi="微软雅黑" w:cs="微软雅黑" w:hint="eastAsia"/>
          <w:sz w:val="22"/>
          <w:szCs w:val="22"/>
        </w:rPr>
        <w:t>，CPU组阵列的效率</w:t>
      </w:r>
      <w:proofErr w:type="gramStart"/>
      <w:r w:rsidR="00FF326B" w:rsidRPr="00DF4D1D">
        <w:rPr>
          <w:rFonts w:ascii="微软雅黑" w:eastAsia="微软雅黑" w:hAnsi="微软雅黑" w:cs="微软雅黑" w:hint="eastAsia"/>
          <w:sz w:val="22"/>
          <w:szCs w:val="22"/>
        </w:rPr>
        <w:t>比组显卡</w:t>
      </w:r>
      <w:proofErr w:type="gramEnd"/>
      <w:r w:rsidR="00FF326B" w:rsidRPr="00DF4D1D">
        <w:rPr>
          <w:rFonts w:ascii="微软雅黑" w:eastAsia="微软雅黑" w:hAnsi="微软雅黑" w:cs="微软雅黑" w:hint="eastAsia"/>
          <w:sz w:val="22"/>
          <w:szCs w:val="22"/>
        </w:rPr>
        <w:t>阵列的效率要更加的高</w:t>
      </w:r>
      <w:r w:rsidR="00DD4F01" w:rsidRPr="00DF4D1D">
        <w:rPr>
          <w:rFonts w:ascii="微软雅黑" w:eastAsia="微软雅黑" w:hAnsi="微软雅黑" w:cs="微软雅黑" w:hint="eastAsia"/>
          <w:sz w:val="22"/>
          <w:szCs w:val="22"/>
        </w:rPr>
        <w:t>，也更加的有性价比。</w:t>
      </w:r>
    </w:p>
    <w:p w14:paraId="66D755DA" w14:textId="033602B1" w:rsidR="00414D4D"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量子计算机的运算时间已经来到了5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分钟，时间一到一小时量子计算机就会停止对于矿场的轰炸，开始正常的科学模拟运算。</w:t>
      </w:r>
    </w:p>
    <w:p w14:paraId="4A11FECA" w14:textId="504A35C3" w:rsidR="00004DF2"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一分钟的时间很快便过去了，时间刚刚一到一小时，智能程序便将挖矿程序停止开始之前存储在存储器中的</w:t>
      </w:r>
      <w:proofErr w:type="gramStart"/>
      <w:r w:rsidRPr="00DF4D1D">
        <w:rPr>
          <w:rFonts w:ascii="微软雅黑" w:eastAsia="微软雅黑" w:hAnsi="微软雅黑" w:cs="微软雅黑" w:hint="eastAsia"/>
          <w:sz w:val="22"/>
          <w:szCs w:val="22"/>
        </w:rPr>
        <w:t>各种还</w:t>
      </w:r>
      <w:proofErr w:type="gramEnd"/>
      <w:r w:rsidRPr="00DF4D1D">
        <w:rPr>
          <w:rFonts w:ascii="微软雅黑" w:eastAsia="微软雅黑" w:hAnsi="微软雅黑" w:cs="微软雅黑" w:hint="eastAsia"/>
          <w:sz w:val="22"/>
          <w:szCs w:val="22"/>
        </w:rPr>
        <w:t>未完成的计算，而负责维护量子计算机的人员也没有过多的在意，毕竟仅仅是这种量级的重复运算对于量子计算机来说仅仅是小菜一碟，完全拿不上牌面的。</w:t>
      </w:r>
    </w:p>
    <w:p w14:paraId="310DA9CF" w14:textId="2952AD9F" w:rsidR="004674B7"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矿场炸完了，虚拟货币的交易市场也被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给炸了，看起来这将使挖矿成为历史，然而事情并没有这么的简单。</w:t>
      </w:r>
    </w:p>
    <w:p w14:paraId="63DB6DA6" w14:textId="740A5EAE" w:rsidR="00D026BC" w:rsidRPr="00DF4D1D" w:rsidRDefault="00D026BC">
      <w:pPr>
        <w:rPr>
          <w:rFonts w:ascii="微软雅黑" w:eastAsia="微软雅黑" w:hAnsi="微软雅黑" w:cs="微软雅黑"/>
          <w:sz w:val="22"/>
          <w:szCs w:val="22"/>
        </w:rPr>
      </w:pPr>
    </w:p>
    <w:p w14:paraId="4CDF3032" w14:textId="2948D917" w:rsidR="00D026BC" w:rsidRPr="00DF4D1D" w:rsidRDefault="00D026BC">
      <w:pPr>
        <w:rPr>
          <w:rFonts w:ascii="微软雅黑" w:eastAsia="微软雅黑" w:hAnsi="微软雅黑" w:cs="微软雅黑"/>
          <w:sz w:val="22"/>
          <w:szCs w:val="22"/>
        </w:rPr>
      </w:pPr>
    </w:p>
    <w:p w14:paraId="6ABD028C" w14:textId="28C2AF16" w:rsidR="00D026BC" w:rsidRPr="00DF4D1D" w:rsidRDefault="00D026BC" w:rsidP="00A601F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第一百四十八章 </w:t>
      </w:r>
      <w:r w:rsidRPr="00DF4D1D">
        <w:rPr>
          <w:rFonts w:ascii="微软雅黑" w:eastAsia="微软雅黑" w:hAnsi="微软雅黑" w:cs="微软雅黑"/>
          <w:sz w:val="22"/>
          <w:szCs w:val="22"/>
        </w:rPr>
        <w:t xml:space="preserve"> </w:t>
      </w:r>
      <w:r w:rsidR="008F1695" w:rsidRPr="00DF4D1D">
        <w:rPr>
          <w:rFonts w:ascii="微软雅黑" w:eastAsia="微软雅黑" w:hAnsi="微软雅黑" w:cs="微软雅黑" w:hint="eastAsia"/>
          <w:sz w:val="22"/>
          <w:szCs w:val="22"/>
        </w:rPr>
        <w:t>进击</w:t>
      </w:r>
      <w:proofErr w:type="gramStart"/>
      <w:r w:rsidR="008F1695" w:rsidRPr="00DF4D1D">
        <w:rPr>
          <w:rFonts w:ascii="微软雅黑" w:eastAsia="微软雅黑" w:hAnsi="微软雅黑" w:cs="微软雅黑" w:hint="eastAsia"/>
          <w:sz w:val="22"/>
          <w:szCs w:val="22"/>
        </w:rPr>
        <w:t>的</w:t>
      </w:r>
      <w:r w:rsidR="00414D6E" w:rsidRPr="00DF4D1D">
        <w:rPr>
          <w:rFonts w:ascii="微软雅黑" w:eastAsia="微软雅黑" w:hAnsi="微软雅黑" w:cs="微软雅黑" w:hint="eastAsia"/>
          <w:sz w:val="22"/>
          <w:szCs w:val="22"/>
        </w:rPr>
        <w:t>海思麒麟</w:t>
      </w:r>
      <w:proofErr w:type="gramEnd"/>
    </w:p>
    <w:p w14:paraId="1566588F" w14:textId="61D4AFAC" w:rsidR="00004DF2" w:rsidRPr="00DF4D1D" w:rsidRDefault="008F1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挖矿的市场虽然已经被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给炸掉了，但是</w:t>
      </w:r>
      <w:r w:rsidR="008323CB" w:rsidRPr="00DF4D1D">
        <w:rPr>
          <w:rFonts w:ascii="微软雅黑" w:eastAsia="微软雅黑" w:hAnsi="微软雅黑" w:cs="微软雅黑" w:hint="eastAsia"/>
          <w:sz w:val="22"/>
          <w:szCs w:val="22"/>
        </w:rPr>
        <w:t>这样的做饭治标不治本，如果没有相应的管制的话，过了一段时间</w:t>
      </w:r>
      <w:r w:rsidR="00FE2BD1" w:rsidRPr="00DF4D1D">
        <w:rPr>
          <w:rFonts w:ascii="微软雅黑" w:eastAsia="微软雅黑" w:hAnsi="微软雅黑" w:cs="微软雅黑" w:hint="eastAsia"/>
          <w:sz w:val="22"/>
          <w:szCs w:val="22"/>
        </w:rPr>
        <w:t>还会有新的币种出现，这些币种或许不会有那么的值钱，但是一定会再次出现，方便收割韭菜的工具不可能就这样被丢弃的。</w:t>
      </w:r>
    </w:p>
    <w:p w14:paraId="3764356C" w14:textId="3951CE95" w:rsidR="00FE2BD1" w:rsidRPr="00DF4D1D" w:rsidRDefault="00FE2B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但是科技慢慢发达以后还有可能使用量子计算机用于挖矿，到时候看的就是谁的量子计算机的量子比特更加的多，能效</w:t>
      </w:r>
      <w:proofErr w:type="gramStart"/>
      <w:r w:rsidRPr="00DF4D1D">
        <w:rPr>
          <w:rFonts w:ascii="微软雅黑" w:eastAsia="微软雅黑" w:hAnsi="微软雅黑" w:cs="微软雅黑" w:hint="eastAsia"/>
          <w:sz w:val="22"/>
          <w:szCs w:val="22"/>
        </w:rPr>
        <w:t>比更加</w:t>
      </w:r>
      <w:proofErr w:type="gramEnd"/>
      <w:r w:rsidRPr="00DF4D1D">
        <w:rPr>
          <w:rFonts w:ascii="微软雅黑" w:eastAsia="微软雅黑" w:hAnsi="微软雅黑" w:cs="微软雅黑" w:hint="eastAsia"/>
          <w:sz w:val="22"/>
          <w:szCs w:val="22"/>
        </w:rPr>
        <w:t>的高了。</w:t>
      </w:r>
    </w:p>
    <w:p w14:paraId="75F1CC99" w14:textId="6C4835F1" w:rsidR="008F1695" w:rsidRPr="00DF4D1D" w:rsidRDefault="00FE2B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所以想要制止这种现象的出现唯一的办法就是从源头之上掐断，从政策和法律之上直接禁止，然后就是各个芯片的制造商从源头之上进行制止，从物理层面之上禁止，只是不那么的现实而已</w:t>
      </w:r>
      <w:r w:rsidR="005F7307" w:rsidRPr="00DF4D1D">
        <w:rPr>
          <w:rFonts w:ascii="微软雅黑" w:eastAsia="微软雅黑" w:hAnsi="微软雅黑" w:cs="微软雅黑" w:hint="eastAsia"/>
          <w:sz w:val="22"/>
          <w:szCs w:val="22"/>
        </w:rPr>
        <w:t>，但是具体该怎么处理就是以后的事情了，现在没有谁想要来管</w:t>
      </w:r>
      <w:r w:rsidR="005F7307" w:rsidRPr="00DF4D1D">
        <w:rPr>
          <w:rFonts w:ascii="微软雅黑" w:eastAsia="微软雅黑" w:hAnsi="微软雅黑" w:cs="微软雅黑" w:hint="eastAsia"/>
          <w:sz w:val="22"/>
          <w:szCs w:val="22"/>
        </w:rPr>
        <w:lastRenderedPageBreak/>
        <w:t>理这些破事儿。</w:t>
      </w:r>
    </w:p>
    <w:p w14:paraId="294A4308" w14:textId="7FA6CD1F" w:rsidR="005F7307" w:rsidRPr="00DF4D1D" w:rsidRDefault="00FF4C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现在市场上LX-C系列芯片的售卖已经再次恢复了正常，虽然有着大量的CPU已经被高强度的锻炼过了，但是这并没有什么影响，而且价格还更低。毕竟CPU这种东西还是很耐</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的，只要不是超冒烟的那种超发基本上都不会出现任何的问题，当然运气不好遇到了那种体质极差的u可能会烧毁。</w:t>
      </w:r>
    </w:p>
    <w:p w14:paraId="5430E3CE" w14:textId="736089C0" w:rsidR="00FE2BD1" w:rsidRPr="00DF4D1D" w:rsidRDefault="00FF4C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桌面</w:t>
      </w:r>
      <w:r w:rsidR="00072009" w:rsidRPr="00DF4D1D">
        <w:rPr>
          <w:rFonts w:ascii="微软雅黑" w:eastAsia="微软雅黑" w:hAnsi="微软雅黑" w:cs="微软雅黑" w:hint="eastAsia"/>
          <w:sz w:val="22"/>
          <w:szCs w:val="22"/>
        </w:rPr>
        <w:t>端</w:t>
      </w:r>
      <w:r w:rsidRPr="00DF4D1D">
        <w:rPr>
          <w:rFonts w:ascii="微软雅黑" w:eastAsia="微软雅黑" w:hAnsi="微软雅黑" w:cs="微软雅黑" w:hint="eastAsia"/>
          <w:sz w:val="22"/>
          <w:szCs w:val="22"/>
        </w:rPr>
        <w:t>CPU的发展十分迅速，性能的提升十分的厉害，在量子计算机没有正式从</w:t>
      </w:r>
      <w:proofErr w:type="gramStart"/>
      <w:r w:rsidRPr="00DF4D1D">
        <w:rPr>
          <w:rFonts w:ascii="微软雅黑" w:eastAsia="微软雅黑" w:hAnsi="微软雅黑" w:cs="微软雅黑" w:hint="eastAsia"/>
          <w:sz w:val="22"/>
          <w:szCs w:val="22"/>
        </w:rPr>
        <w:t>灵瑶科创内部</w:t>
      </w:r>
      <w:proofErr w:type="gramEnd"/>
      <w:r w:rsidRPr="00DF4D1D">
        <w:rPr>
          <w:rFonts w:ascii="微软雅黑" w:eastAsia="微软雅黑" w:hAnsi="微软雅黑" w:cs="微软雅黑" w:hint="eastAsia"/>
          <w:sz w:val="22"/>
          <w:szCs w:val="22"/>
        </w:rPr>
        <w:t>下方到市场之前，碳基芯片就是所有处理器的最优解</w:t>
      </w:r>
      <w:r w:rsidR="00072009" w:rsidRPr="00DF4D1D">
        <w:rPr>
          <w:rFonts w:ascii="微软雅黑" w:eastAsia="微软雅黑" w:hAnsi="微软雅黑" w:cs="微软雅黑" w:hint="eastAsia"/>
          <w:sz w:val="22"/>
          <w:szCs w:val="22"/>
        </w:rPr>
        <w:t>。</w:t>
      </w:r>
    </w:p>
    <w:p w14:paraId="6269808F" w14:textId="7AD3D14B" w:rsidR="00FF4C9B" w:rsidRPr="00DF4D1D" w:rsidRDefault="0007200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而移动端的CPU自从有了比亚迪所生产电池的支持，再加上碳基芯片的技术和高效的散热，其性能已经能够媲美一部分体质不怎么好的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CPU了。</w:t>
      </w:r>
    </w:p>
    <w:p w14:paraId="06E9F870" w14:textId="083EC0FA" w:rsidR="00072009" w:rsidRPr="00DF4D1D" w:rsidRDefault="0007200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而这一次支撑工艺的升级将会给传统的硅基芯片划上终极的一击，1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nm的产能大部分的都是分给了HUAWEI，</w:t>
      </w:r>
      <w:proofErr w:type="gramStart"/>
      <w:r w:rsidRPr="00DF4D1D">
        <w:rPr>
          <w:rFonts w:ascii="微软雅黑" w:eastAsia="微软雅黑" w:hAnsi="微软雅黑" w:cs="微软雅黑" w:hint="eastAsia"/>
          <w:sz w:val="22"/>
          <w:szCs w:val="22"/>
        </w:rPr>
        <w:t>膏通和</w:t>
      </w:r>
      <w:proofErr w:type="gramEnd"/>
      <w:r w:rsidRPr="00DF4D1D">
        <w:rPr>
          <w:rFonts w:ascii="微软雅黑" w:eastAsia="微软雅黑" w:hAnsi="微软雅黑" w:cs="微软雅黑" w:hint="eastAsia"/>
          <w:sz w:val="22"/>
          <w:szCs w:val="22"/>
        </w:rPr>
        <w:t>龙芯，AMD也没有资格获得</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nm碳基芯片的</w:t>
      </w:r>
      <w:r w:rsidR="00551632" w:rsidRPr="00DF4D1D">
        <w:rPr>
          <w:rFonts w:ascii="微软雅黑" w:eastAsia="微软雅黑" w:hAnsi="微软雅黑" w:cs="微软雅黑" w:hint="eastAsia"/>
          <w:sz w:val="22"/>
          <w:szCs w:val="22"/>
        </w:rPr>
        <w:t>代工资格，牙膏厂也是。</w:t>
      </w:r>
    </w:p>
    <w:p w14:paraId="6A7DF60F" w14:textId="7CA020C6" w:rsidR="001749C0" w:rsidRPr="00DF4D1D" w:rsidRDefault="001749C0">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然后膏通还是</w:t>
      </w:r>
      <w:proofErr w:type="gramEnd"/>
      <w:r w:rsidRPr="00DF4D1D">
        <w:rPr>
          <w:rFonts w:ascii="微软雅黑" w:eastAsia="微软雅黑" w:hAnsi="微软雅黑" w:cs="微软雅黑" w:hint="eastAsia"/>
          <w:sz w:val="22"/>
          <w:szCs w:val="22"/>
        </w:rPr>
        <w:t>那个喜欢挤牙膏的膏通，就算是用上了最新的1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碳基芯片，但是性能依旧不出色，仅仅是能够打赢i</w:t>
      </w:r>
      <w:r w:rsidRPr="00DF4D1D">
        <w:rPr>
          <w:rFonts w:ascii="微软雅黑" w:eastAsia="微软雅黑" w:hAnsi="微软雅黑" w:cs="微软雅黑"/>
          <w:sz w:val="22"/>
          <w:szCs w:val="22"/>
        </w:rPr>
        <w:t>3 10400</w:t>
      </w:r>
      <w:r w:rsidRPr="00DF4D1D">
        <w:rPr>
          <w:rFonts w:ascii="微软雅黑" w:eastAsia="微软雅黑" w:hAnsi="微软雅黑" w:cs="微软雅黑" w:hint="eastAsia"/>
          <w:sz w:val="22"/>
          <w:szCs w:val="22"/>
        </w:rPr>
        <w:t>f这种级别的U，如果不是因为有着比亚迪再次升级过后的高能量密度电池作为支撑，续航就近乎没有，还无法发挥出</w:t>
      </w:r>
      <w:r w:rsidR="002F7518" w:rsidRPr="00DF4D1D">
        <w:rPr>
          <w:rFonts w:ascii="微软雅黑" w:eastAsia="微软雅黑" w:hAnsi="微软雅黑" w:cs="微软雅黑" w:hint="eastAsia"/>
          <w:sz w:val="22"/>
          <w:szCs w:val="22"/>
        </w:rPr>
        <w:t>一半的</w:t>
      </w:r>
      <w:r w:rsidRPr="00DF4D1D">
        <w:rPr>
          <w:rFonts w:ascii="微软雅黑" w:eastAsia="微软雅黑" w:hAnsi="微软雅黑" w:cs="微软雅黑" w:hint="eastAsia"/>
          <w:sz w:val="22"/>
          <w:szCs w:val="22"/>
        </w:rPr>
        <w:t>性能</w:t>
      </w:r>
      <w:r w:rsidR="002F7518" w:rsidRPr="00DF4D1D">
        <w:rPr>
          <w:rFonts w:ascii="微软雅黑" w:eastAsia="微软雅黑" w:hAnsi="微软雅黑" w:cs="微软雅黑" w:hint="eastAsia"/>
          <w:sz w:val="22"/>
          <w:szCs w:val="22"/>
        </w:rPr>
        <w:t>，甚至能效比还没有</w:t>
      </w:r>
      <w:proofErr w:type="gramStart"/>
      <w:r w:rsidR="002F7518" w:rsidRPr="00DF4D1D">
        <w:rPr>
          <w:rFonts w:ascii="微软雅黑" w:eastAsia="微软雅黑" w:hAnsi="微软雅黑" w:cs="微软雅黑" w:hint="eastAsia"/>
          <w:sz w:val="22"/>
          <w:szCs w:val="22"/>
        </w:rPr>
        <w:t>同样制程的</w:t>
      </w:r>
      <w:proofErr w:type="gramEnd"/>
      <w:r w:rsidR="002F7518" w:rsidRPr="00DF4D1D">
        <w:rPr>
          <w:rFonts w:ascii="微软雅黑" w:eastAsia="微软雅黑" w:hAnsi="微软雅黑" w:cs="微软雅黑" w:hint="eastAsia"/>
          <w:sz w:val="22"/>
          <w:szCs w:val="22"/>
        </w:rPr>
        <w:t>硅基芯片高。</w:t>
      </w:r>
    </w:p>
    <w:p w14:paraId="26164624" w14:textId="3D5CB01B" w:rsidR="002F7518" w:rsidRPr="00DF4D1D" w:rsidRDefault="002F75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在用于计算和控制方面的HUAWEI的</w:t>
      </w:r>
      <w:proofErr w:type="gramStart"/>
      <w:r w:rsidRPr="00DF4D1D">
        <w:rPr>
          <w:rFonts w:ascii="微软雅黑" w:eastAsia="微软雅黑" w:hAnsi="微软雅黑" w:cs="微软雅黑" w:hint="eastAsia"/>
          <w:sz w:val="22"/>
          <w:szCs w:val="22"/>
        </w:rPr>
        <w:t>麒麟海思</w:t>
      </w:r>
      <w:proofErr w:type="gramEnd"/>
      <w:r w:rsidRPr="00DF4D1D">
        <w:rPr>
          <w:rFonts w:ascii="微软雅黑" w:eastAsia="微软雅黑" w:hAnsi="微软雅黑" w:cs="微软雅黑" w:hint="eastAsia"/>
          <w:sz w:val="22"/>
          <w:szCs w:val="22"/>
        </w:rPr>
        <w:t>芯片要强于膏通，至于发哥因为技术能力暂时还不够所以还没有资格获得1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nm碳基芯片的产能份额</w:t>
      </w:r>
      <w:r w:rsidR="00AC70C1" w:rsidRPr="00DF4D1D">
        <w:rPr>
          <w:rFonts w:ascii="微软雅黑" w:eastAsia="微软雅黑" w:hAnsi="微软雅黑" w:cs="微软雅黑" w:hint="eastAsia"/>
          <w:sz w:val="22"/>
          <w:szCs w:val="22"/>
        </w:rPr>
        <w:t>，当然三星也没有这个资格。</w:t>
      </w:r>
    </w:p>
    <w:p w14:paraId="27DCD832" w14:textId="6122E9A3" w:rsidR="00AC70C1" w:rsidRPr="00DF4D1D" w:rsidRDefault="00AC70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而Apple在开始就直接被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给抛弃了，虽然他们</w:t>
      </w:r>
      <w:r w:rsidR="00455540" w:rsidRPr="00DF4D1D">
        <w:rPr>
          <w:rFonts w:ascii="微软雅黑" w:eastAsia="微软雅黑" w:hAnsi="微软雅黑" w:cs="微软雅黑" w:hint="eastAsia"/>
          <w:sz w:val="22"/>
          <w:szCs w:val="22"/>
        </w:rPr>
        <w:t>对于芯片的设计的确非常的强大，但是他们的作为却并不被</w:t>
      </w:r>
      <w:proofErr w:type="gramStart"/>
      <w:r w:rsidR="00455540" w:rsidRPr="00DF4D1D">
        <w:rPr>
          <w:rFonts w:ascii="微软雅黑" w:eastAsia="微软雅黑" w:hAnsi="微软雅黑" w:cs="微软雅黑" w:hint="eastAsia"/>
          <w:sz w:val="22"/>
          <w:szCs w:val="22"/>
        </w:rPr>
        <w:t>灵瑶科创所</w:t>
      </w:r>
      <w:proofErr w:type="gramEnd"/>
      <w:r w:rsidR="00455540" w:rsidRPr="00DF4D1D">
        <w:rPr>
          <w:rFonts w:ascii="微软雅黑" w:eastAsia="微软雅黑" w:hAnsi="微软雅黑" w:cs="微软雅黑" w:hint="eastAsia"/>
          <w:sz w:val="22"/>
          <w:szCs w:val="22"/>
        </w:rPr>
        <w:t>喜欢，于是在第一波的变革的时候就被直接被HUAWEI的CPU那有些许流氓的性能给打败了。</w:t>
      </w:r>
    </w:p>
    <w:p w14:paraId="1631879D" w14:textId="72F79D1C" w:rsidR="0061537C" w:rsidRPr="00DF4D1D" w:rsidRDefault="00730B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在第一代2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制程</w:t>
      </w:r>
      <w:r w:rsidRPr="00DF4D1D">
        <w:rPr>
          <w:rFonts w:ascii="微软雅黑" w:eastAsia="微软雅黑" w:hAnsi="微软雅黑" w:cs="微软雅黑" w:hint="eastAsia"/>
          <w:sz w:val="22"/>
          <w:szCs w:val="22"/>
        </w:rPr>
        <w:t>中</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海思麒麟</w:t>
      </w:r>
      <w:proofErr w:type="gramEnd"/>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GPU对比上一代并没有多大的进步，因为发热和功耗这种东西实在是不好控制，在这</w:t>
      </w:r>
      <w:proofErr w:type="gramStart"/>
      <w:r w:rsidR="00617AFF" w:rsidRPr="00DF4D1D">
        <w:rPr>
          <w:rFonts w:ascii="微软雅黑" w:eastAsia="微软雅黑" w:hAnsi="微软雅黑" w:cs="微软雅黑" w:hint="eastAsia"/>
          <w:sz w:val="22"/>
          <w:szCs w:val="22"/>
        </w:rPr>
        <w:t>一代海思麒麟</w:t>
      </w:r>
      <w:proofErr w:type="gramEnd"/>
      <w:r w:rsidR="00617AFF" w:rsidRPr="00DF4D1D">
        <w:rPr>
          <w:rFonts w:ascii="微软雅黑" w:eastAsia="微软雅黑" w:hAnsi="微软雅黑" w:cs="微软雅黑" w:hint="eastAsia"/>
          <w:sz w:val="22"/>
          <w:szCs w:val="22"/>
        </w:rPr>
        <w:t>和Apple的A系列旗舰芯片只能够打个有来有回</w:t>
      </w:r>
      <w:r w:rsidR="004A06EB" w:rsidRPr="00DF4D1D">
        <w:rPr>
          <w:rFonts w:ascii="微软雅黑" w:eastAsia="微软雅黑" w:hAnsi="微软雅黑" w:cs="微软雅黑" w:hint="eastAsia"/>
          <w:sz w:val="22"/>
          <w:szCs w:val="22"/>
        </w:rPr>
        <w:t>，谁也没有一个明显的优势，</w:t>
      </w:r>
      <w:proofErr w:type="gramStart"/>
      <w:r w:rsidR="004A06EB" w:rsidRPr="00DF4D1D">
        <w:rPr>
          <w:rFonts w:ascii="微软雅黑" w:eastAsia="微软雅黑" w:hAnsi="微软雅黑" w:cs="微软雅黑" w:hint="eastAsia"/>
          <w:sz w:val="22"/>
          <w:szCs w:val="22"/>
        </w:rPr>
        <w:t>而且海思麒麟</w:t>
      </w:r>
      <w:proofErr w:type="gramEnd"/>
      <w:r w:rsidR="004A06EB" w:rsidRPr="00DF4D1D">
        <w:rPr>
          <w:rFonts w:ascii="微软雅黑" w:eastAsia="微软雅黑" w:hAnsi="微软雅黑" w:cs="微软雅黑" w:hint="eastAsia"/>
          <w:sz w:val="22"/>
          <w:szCs w:val="22"/>
        </w:rPr>
        <w:t>CPU还是在没有了瓶颈的情况之下才做到有来回的，换句话说A系列芯片在哪个时候是</w:t>
      </w:r>
      <w:proofErr w:type="gramStart"/>
      <w:r w:rsidR="004A06EB" w:rsidRPr="00DF4D1D">
        <w:rPr>
          <w:rFonts w:ascii="微软雅黑" w:eastAsia="微软雅黑" w:hAnsi="微软雅黑" w:cs="微软雅黑" w:hint="eastAsia"/>
          <w:sz w:val="22"/>
          <w:szCs w:val="22"/>
        </w:rPr>
        <w:t>强于海思麒麟</w:t>
      </w:r>
      <w:proofErr w:type="gramEnd"/>
      <w:r w:rsidR="004A06EB" w:rsidRPr="00DF4D1D">
        <w:rPr>
          <w:rFonts w:ascii="微软雅黑" w:eastAsia="微软雅黑" w:hAnsi="微软雅黑" w:cs="微软雅黑" w:hint="eastAsia"/>
          <w:sz w:val="22"/>
          <w:szCs w:val="22"/>
        </w:rPr>
        <w:t>的。</w:t>
      </w:r>
    </w:p>
    <w:p w14:paraId="20533741" w14:textId="7115956E" w:rsidR="004A06EB" w:rsidRPr="00DF4D1D" w:rsidRDefault="004A06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制程之</w:t>
      </w:r>
      <w:proofErr w:type="gramEnd"/>
      <w:r w:rsidRPr="00DF4D1D">
        <w:rPr>
          <w:rFonts w:ascii="微软雅黑" w:eastAsia="微软雅黑" w:hAnsi="微软雅黑" w:cs="微软雅黑" w:hint="eastAsia"/>
          <w:sz w:val="22"/>
          <w:szCs w:val="22"/>
        </w:rPr>
        <w:t>时</w:t>
      </w:r>
      <w:r w:rsidR="00F50D11" w:rsidRPr="00DF4D1D">
        <w:rPr>
          <w:rFonts w:ascii="微软雅黑" w:eastAsia="微软雅黑" w:hAnsi="微软雅黑" w:cs="微软雅黑" w:hint="eastAsia"/>
          <w:sz w:val="22"/>
          <w:szCs w:val="22"/>
        </w:rPr>
        <w:t>，整体就发生了变化</w:t>
      </w:r>
      <w:r w:rsidR="00D13FE8" w:rsidRPr="00DF4D1D">
        <w:rPr>
          <w:rFonts w:ascii="微软雅黑" w:eastAsia="微软雅黑" w:hAnsi="微软雅黑" w:cs="微软雅黑" w:hint="eastAsia"/>
          <w:sz w:val="22"/>
          <w:szCs w:val="22"/>
        </w:rPr>
        <w:t>，同样的功耗已经可以做到更高的性能，而且发热量得到了极大的控制，在这样的情况之下架构不是那么优秀但是以功耗换为</w:t>
      </w:r>
      <w:proofErr w:type="gramStart"/>
      <w:r w:rsidR="00D13FE8" w:rsidRPr="00DF4D1D">
        <w:rPr>
          <w:rFonts w:ascii="微软雅黑" w:eastAsia="微软雅黑" w:hAnsi="微软雅黑" w:cs="微软雅黑" w:hint="eastAsia"/>
          <w:sz w:val="22"/>
          <w:szCs w:val="22"/>
        </w:rPr>
        <w:t>代价换区巨大</w:t>
      </w:r>
      <w:proofErr w:type="gramEnd"/>
      <w:r w:rsidR="00D13FE8" w:rsidRPr="00DF4D1D">
        <w:rPr>
          <w:rFonts w:ascii="微软雅黑" w:eastAsia="微软雅黑" w:hAnsi="微软雅黑" w:cs="微软雅黑" w:hint="eastAsia"/>
          <w:sz w:val="22"/>
          <w:szCs w:val="22"/>
        </w:rPr>
        <w:t>的性能提升。</w:t>
      </w:r>
    </w:p>
    <w:p w14:paraId="6412991E" w14:textId="0A8AD32C" w:rsidR="000973BD" w:rsidRPr="00DF4D1D" w:rsidRDefault="00414D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而HUAWEI也是在最短的时间里面完成了新型手机的设计，并且提前增加了许多的库存完全不用在意库存不足的情况。</w:t>
      </w:r>
    </w:p>
    <w:p w14:paraId="0AD3F829" w14:textId="57EEF23E" w:rsidR="00414D6E" w:rsidRPr="00DF4D1D" w:rsidRDefault="00414D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经过了这些时间之后全国上下的华国人或多或少的都拥有一定的超能力，如果是天赋比较好的话则是成功的晋级到了修行者，病痛之类的已经很少出现了，现在各个大学已经开始转变自己的专业方向，而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也是放宽了对于基因研究的限制，整个华国都因为这样的原因身体素质得到了大幅度的强化，再加上疫苗的作用，曾经流行的病毒在半年之前便已经完全</w:t>
      </w:r>
      <w:proofErr w:type="gramStart"/>
      <w:r w:rsidRPr="00DF4D1D">
        <w:rPr>
          <w:rFonts w:ascii="微软雅黑" w:eastAsia="微软雅黑" w:hAnsi="微软雅黑" w:cs="微软雅黑" w:hint="eastAsia"/>
          <w:sz w:val="22"/>
          <w:szCs w:val="22"/>
        </w:rPr>
        <w:t>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土地之中消失了。</w:t>
      </w:r>
    </w:p>
    <w:p w14:paraId="4AAE019C" w14:textId="0C3E4CFB" w:rsidR="00B327B5" w:rsidRPr="00DF4D1D" w:rsidRDefault="00B327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在这样的前提条件之下HUAWEI的2</w:t>
      </w:r>
      <w:r w:rsidRPr="00DF4D1D">
        <w:rPr>
          <w:rFonts w:ascii="微软雅黑" w:eastAsia="微软雅黑" w:hAnsi="微软雅黑" w:cs="微软雅黑"/>
          <w:sz w:val="22"/>
          <w:szCs w:val="22"/>
        </w:rPr>
        <w:t>021</w:t>
      </w:r>
      <w:r w:rsidRPr="00DF4D1D">
        <w:rPr>
          <w:rFonts w:ascii="微软雅黑" w:eastAsia="微软雅黑" w:hAnsi="微软雅黑" w:cs="微软雅黑" w:hint="eastAsia"/>
          <w:sz w:val="22"/>
          <w:szCs w:val="22"/>
        </w:rPr>
        <w:t>年首次线下发布会</w:t>
      </w:r>
      <w:proofErr w:type="gramStart"/>
      <w:r w:rsidRPr="00DF4D1D">
        <w:rPr>
          <w:rFonts w:ascii="微软雅黑" w:eastAsia="微软雅黑" w:hAnsi="微软雅黑" w:cs="微软雅黑" w:hint="eastAsia"/>
          <w:sz w:val="22"/>
          <w:szCs w:val="22"/>
        </w:rPr>
        <w:t>在魔都的</w:t>
      </w:r>
      <w:proofErr w:type="gramEnd"/>
      <w:r w:rsidRPr="00DF4D1D">
        <w:rPr>
          <w:rFonts w:ascii="微软雅黑" w:eastAsia="微软雅黑" w:hAnsi="微软雅黑" w:cs="微软雅黑" w:hint="eastAsia"/>
          <w:sz w:val="22"/>
          <w:szCs w:val="22"/>
        </w:rPr>
        <w:t>一个大会场举行，场地不大，但是人却很多。</w:t>
      </w:r>
    </w:p>
    <w:p w14:paraId="0F8082A7" w14:textId="31C52743" w:rsidR="00DF07C9" w:rsidRPr="00DF4D1D" w:rsidRDefault="00DF07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“咳咳，欢迎大家再次来到我们HUAWEI的发布会现场，这次发布会我们将会在我们各大视屏平台同步直播。</w:t>
      </w:r>
      <w:r w:rsidR="00E555C9" w:rsidRPr="00DF4D1D">
        <w:rPr>
          <w:rFonts w:ascii="微软雅黑" w:eastAsia="微软雅黑" w:hAnsi="微软雅黑" w:cs="微软雅黑" w:hint="eastAsia"/>
          <w:sz w:val="22"/>
          <w:szCs w:val="22"/>
        </w:rPr>
        <w:t>朋友们不用一定在这儿硬挤，这对于自己对对于</w:t>
      </w:r>
      <w:r w:rsidR="00606B5D" w:rsidRPr="00DF4D1D">
        <w:rPr>
          <w:rFonts w:ascii="微软雅黑" w:eastAsia="微软雅黑" w:hAnsi="微软雅黑" w:cs="微软雅黑" w:hint="eastAsia"/>
          <w:sz w:val="22"/>
          <w:szCs w:val="22"/>
        </w:rPr>
        <w:t>他人</w:t>
      </w:r>
      <w:r w:rsidR="00E555C9" w:rsidRPr="00DF4D1D">
        <w:rPr>
          <w:rFonts w:ascii="微软雅黑" w:eastAsia="微软雅黑" w:hAnsi="微软雅黑" w:cs="微软雅黑" w:hint="eastAsia"/>
          <w:sz w:val="22"/>
          <w:szCs w:val="22"/>
        </w:rPr>
        <w:t>都不是一个愉快的体验。</w:t>
      </w:r>
      <w:r w:rsidRPr="00DF4D1D">
        <w:rPr>
          <w:rFonts w:ascii="微软雅黑" w:eastAsia="微软雅黑" w:hAnsi="微软雅黑" w:cs="微软雅黑" w:hint="eastAsia"/>
          <w:sz w:val="22"/>
          <w:szCs w:val="22"/>
        </w:rPr>
        <w:t>”</w:t>
      </w:r>
      <w:r w:rsidR="00367D47" w:rsidRPr="00DF4D1D">
        <w:rPr>
          <w:rFonts w:ascii="微软雅黑" w:eastAsia="微软雅黑" w:hAnsi="微软雅黑" w:cs="微软雅黑" w:hint="eastAsia"/>
          <w:sz w:val="22"/>
          <w:szCs w:val="22"/>
        </w:rPr>
        <w:t>李萍</w:t>
      </w:r>
      <w:r w:rsidR="00606B5D" w:rsidRPr="00DF4D1D">
        <w:rPr>
          <w:rFonts w:ascii="微软雅黑" w:eastAsia="微软雅黑" w:hAnsi="微软雅黑" w:cs="微软雅黑" w:hint="eastAsia"/>
          <w:sz w:val="22"/>
          <w:szCs w:val="22"/>
        </w:rPr>
        <w:t>在上方的舞台之上说道</w:t>
      </w:r>
    </w:p>
    <w:p w14:paraId="275965F2" w14:textId="78CB2EBA" w:rsidR="00E555C9" w:rsidRPr="00DF4D1D" w:rsidRDefault="00606B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场下的人虽然没有怎么安静，但是整体的动作都不那么大了，也有秩序很多了。</w:t>
      </w:r>
    </w:p>
    <w:p w14:paraId="2B2D587E" w14:textId="77777777" w:rsidR="00AB16BB" w:rsidRPr="00DF4D1D" w:rsidRDefault="00606B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“各位观众，不知道各位有没有觉得我们开发布会的频率有那么一点点的快了</w:t>
      </w:r>
      <w:r w:rsidR="00367D47" w:rsidRPr="00DF4D1D">
        <w:rPr>
          <w:rFonts w:ascii="微软雅黑" w:eastAsia="微软雅黑" w:hAnsi="微软雅黑" w:cs="微软雅黑" w:hint="eastAsia"/>
          <w:sz w:val="22"/>
          <w:szCs w:val="22"/>
        </w:rPr>
        <w:t>？</w:t>
      </w:r>
      <w:r w:rsidR="00AB16BB" w:rsidRPr="00DF4D1D">
        <w:rPr>
          <w:rFonts w:ascii="微软雅黑" w:eastAsia="微软雅黑" w:hAnsi="微软雅黑" w:cs="微软雅黑" w:hint="eastAsia"/>
          <w:sz w:val="22"/>
          <w:szCs w:val="22"/>
        </w:rPr>
        <w:t>想想我们上一次开发布会就在半年前吧，现在我们半年后发布会再次开始了，而且我们最</w:t>
      </w:r>
      <w:r w:rsidR="00AB16BB" w:rsidRPr="00DF4D1D">
        <w:rPr>
          <w:rFonts w:ascii="微软雅黑" w:eastAsia="微软雅黑" w:hAnsi="微软雅黑" w:cs="微软雅黑" w:hint="eastAsia"/>
          <w:sz w:val="22"/>
          <w:szCs w:val="22"/>
        </w:rPr>
        <w:lastRenderedPageBreak/>
        <w:t>新的手机出货量还不是很多。</w:t>
      </w:r>
    </w:p>
    <w:p w14:paraId="0E4B4E2E" w14:textId="77777777" w:rsidR="00AB16BB" w:rsidRPr="00DF4D1D" w:rsidRDefault="00AB16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但是科技总是要进步的，我们总不可能等到我们赚钱赚够了再推出新的一款旗舰级机型，这对于大家来说都不是一种很好的答案，于是我们选择投入最大的精力来研究。</w:t>
      </w:r>
    </w:p>
    <w:p w14:paraId="4154BC92" w14:textId="77777777" w:rsidR="00957D1A" w:rsidRPr="00DF4D1D" w:rsidRDefault="00957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在过去的十年时间里面我们经历了各种各样的困难，而且打样彼岸的漂亮国一直害怕我们成长起来，不停的在发起各种各样的制裁，我们在制裁开始之前我们就已经料到了，但是制裁来的还是太快了。</w:t>
      </w:r>
    </w:p>
    <w:p w14:paraId="490D230B" w14:textId="77777777" w:rsidR="000A23A5" w:rsidRPr="00DF4D1D" w:rsidRDefault="00957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在我们国产的碳基芯片成功产出之前</w:t>
      </w:r>
      <w:r w:rsidR="0002023A" w:rsidRPr="00DF4D1D">
        <w:rPr>
          <w:rFonts w:ascii="微软雅黑" w:eastAsia="微软雅黑" w:hAnsi="微软雅黑" w:cs="微软雅黑" w:hint="eastAsia"/>
          <w:sz w:val="22"/>
          <w:szCs w:val="22"/>
        </w:rPr>
        <w:t>我们曾经一度面临完全没有任何</w:t>
      </w:r>
      <w:r w:rsidR="0002023A" w:rsidRPr="00DF4D1D">
        <w:rPr>
          <w:rFonts w:ascii="微软雅黑" w:eastAsia="微软雅黑" w:hAnsi="微软雅黑" w:cs="微软雅黑"/>
          <w:sz w:val="22"/>
          <w:szCs w:val="22"/>
        </w:rPr>
        <w:t>22</w:t>
      </w:r>
      <w:r w:rsidR="0002023A" w:rsidRPr="00DF4D1D">
        <w:rPr>
          <w:rFonts w:ascii="微软雅黑" w:eastAsia="微软雅黑" w:hAnsi="微软雅黑" w:cs="微软雅黑" w:hint="eastAsia"/>
          <w:sz w:val="22"/>
          <w:szCs w:val="22"/>
        </w:rPr>
        <w:t>nm及2</w:t>
      </w:r>
      <w:r w:rsidR="0002023A" w:rsidRPr="00DF4D1D">
        <w:rPr>
          <w:rFonts w:ascii="微软雅黑" w:eastAsia="微软雅黑" w:hAnsi="微软雅黑" w:cs="微软雅黑"/>
          <w:sz w:val="22"/>
          <w:szCs w:val="22"/>
        </w:rPr>
        <w:t>2</w:t>
      </w:r>
      <w:r w:rsidR="0002023A" w:rsidRPr="00DF4D1D">
        <w:rPr>
          <w:rFonts w:ascii="微软雅黑" w:eastAsia="微软雅黑" w:hAnsi="微软雅黑" w:cs="微软雅黑" w:hint="eastAsia"/>
          <w:sz w:val="22"/>
          <w:szCs w:val="22"/>
        </w:rPr>
        <w:t>nm</w:t>
      </w:r>
      <w:proofErr w:type="gramStart"/>
      <w:r w:rsidR="0002023A" w:rsidRPr="00DF4D1D">
        <w:rPr>
          <w:rFonts w:ascii="微软雅黑" w:eastAsia="微软雅黑" w:hAnsi="微软雅黑" w:cs="微软雅黑" w:hint="eastAsia"/>
          <w:sz w:val="22"/>
          <w:szCs w:val="22"/>
        </w:rPr>
        <w:t>以下制程</w:t>
      </w:r>
      <w:proofErr w:type="gramEnd"/>
      <w:r w:rsidR="0002023A" w:rsidRPr="00DF4D1D">
        <w:rPr>
          <w:rFonts w:ascii="微软雅黑" w:eastAsia="微软雅黑" w:hAnsi="微软雅黑" w:cs="微软雅黑" w:hint="eastAsia"/>
          <w:sz w:val="22"/>
          <w:szCs w:val="22"/>
        </w:rPr>
        <w:t>的soc</w:t>
      </w:r>
      <w:r w:rsidR="000A23A5" w:rsidRPr="00DF4D1D">
        <w:rPr>
          <w:rFonts w:ascii="微软雅黑" w:eastAsia="微软雅黑" w:hAnsi="微软雅黑" w:cs="微软雅黑" w:hint="eastAsia"/>
          <w:sz w:val="22"/>
          <w:szCs w:val="22"/>
        </w:rPr>
        <w:t>，那个时候我想各位应该还有十分深刻的映像吧，想要买到一台最好的HUAWEI</w:t>
      </w:r>
      <w:r w:rsidR="000A23A5" w:rsidRPr="00DF4D1D">
        <w:rPr>
          <w:rFonts w:ascii="微软雅黑" w:eastAsia="微软雅黑" w:hAnsi="微软雅黑" w:cs="微软雅黑"/>
          <w:sz w:val="22"/>
          <w:szCs w:val="22"/>
        </w:rPr>
        <w:t xml:space="preserve"> </w:t>
      </w:r>
      <w:r w:rsidR="000A23A5" w:rsidRPr="00DF4D1D">
        <w:rPr>
          <w:rFonts w:ascii="微软雅黑" w:eastAsia="微软雅黑" w:hAnsi="微软雅黑" w:cs="微软雅黑" w:hint="eastAsia"/>
          <w:sz w:val="22"/>
          <w:szCs w:val="22"/>
        </w:rPr>
        <w:t>M</w:t>
      </w:r>
      <w:r w:rsidR="000A23A5" w:rsidRPr="00DF4D1D">
        <w:rPr>
          <w:rFonts w:ascii="微软雅黑" w:eastAsia="微软雅黑" w:hAnsi="微软雅黑" w:cs="微软雅黑"/>
          <w:sz w:val="22"/>
          <w:szCs w:val="22"/>
        </w:rPr>
        <w:t xml:space="preserve">ate 40 </w:t>
      </w:r>
      <w:r w:rsidR="000A23A5" w:rsidRPr="00DF4D1D">
        <w:rPr>
          <w:rFonts w:ascii="微软雅黑" w:eastAsia="微软雅黑" w:hAnsi="微软雅黑" w:cs="微软雅黑" w:hint="eastAsia"/>
          <w:sz w:val="22"/>
          <w:szCs w:val="22"/>
        </w:rPr>
        <w:t>Pro 需要抢购，在抢购不到的时候只能够寻找那些花更高的价钱才能够买到。</w:t>
      </w:r>
    </w:p>
    <w:p w14:paraId="1FDE71A1" w14:textId="77777777" w:rsidR="000A23A5" w:rsidRPr="00DF4D1D" w:rsidRDefault="000A23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仅仅只是其中之一，我们的屏幕曾经也是被制裁的，只是我们一直坚持使用各位都吐槽的京东方屏幕，所以各位才没有觉得屏幕这件事没有什么，在更早之前还有各种专利的制裁，各种小型控制芯片，各种高质量电阻。</w:t>
      </w:r>
    </w:p>
    <w:p w14:paraId="03E71290" w14:textId="77777777" w:rsidR="004836B3" w:rsidRPr="00DF4D1D" w:rsidRDefault="000A23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而到了此时此刻，我们终于完全摆脱了对于外国的依赖，我们用上了纯国产的soc，和屏幕，摄像头也是我们设计的。通信专利现在我们才是成为了主导。</w:t>
      </w:r>
    </w:p>
    <w:p w14:paraId="5BAA9C66" w14:textId="452A16BF" w:rsidR="00E328FA" w:rsidRPr="00DF4D1D" w:rsidRDefault="0048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现在我们终于用上了世界上最先进的，没有之一的手机端soc</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Kirin</w:t>
      </w:r>
      <w:r w:rsidRPr="00DF4D1D">
        <w:rPr>
          <w:rFonts w:ascii="微软雅黑" w:eastAsia="微软雅黑" w:hAnsi="微软雅黑" w:cs="微软雅黑"/>
          <w:sz w:val="22"/>
          <w:szCs w:val="22"/>
        </w:rPr>
        <w:t xml:space="preserve"> 1030</w:t>
      </w:r>
      <w:r w:rsidRPr="00DF4D1D">
        <w:rPr>
          <w:rFonts w:ascii="微软雅黑" w:eastAsia="微软雅黑" w:hAnsi="微软雅黑" w:cs="微软雅黑" w:hint="eastAsia"/>
          <w:sz w:val="22"/>
          <w:szCs w:val="22"/>
        </w:rPr>
        <w:t>，麒麟1</w:t>
      </w:r>
      <w:r w:rsidRPr="00DF4D1D">
        <w:rPr>
          <w:rFonts w:ascii="微软雅黑" w:eastAsia="微软雅黑" w:hAnsi="微软雅黑" w:cs="微软雅黑"/>
          <w:sz w:val="22"/>
          <w:szCs w:val="22"/>
        </w:rPr>
        <w:t xml:space="preserve">030 </w:t>
      </w:r>
      <w:r w:rsidRPr="00DF4D1D">
        <w:rPr>
          <w:rFonts w:ascii="微软雅黑" w:eastAsia="微软雅黑" w:hAnsi="微软雅黑" w:cs="微软雅黑" w:hint="eastAsia"/>
          <w:sz w:val="22"/>
          <w:szCs w:val="22"/>
        </w:rPr>
        <w:t>CPU采用了我们完全独立自己设计的架构，此种架构对于碳基芯片来说拥有极高的适应性，可以完全发挥出碳基芯片的所有潜力，所以其CPU的主频达到了4</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GHZ的高频，而且其采用的并不是比较精简的ARM架构，而是我们和</w:t>
      </w:r>
      <w:proofErr w:type="gramStart"/>
      <w:r w:rsidRPr="00DF4D1D">
        <w:rPr>
          <w:rFonts w:ascii="微软雅黑" w:eastAsia="微软雅黑" w:hAnsi="微软雅黑" w:cs="微软雅黑" w:hint="eastAsia"/>
          <w:sz w:val="22"/>
          <w:szCs w:val="22"/>
        </w:rPr>
        <w:t>灵瑶科创共同</w:t>
      </w:r>
      <w:proofErr w:type="gramEnd"/>
      <w:r w:rsidRPr="00DF4D1D">
        <w:rPr>
          <w:rFonts w:ascii="微软雅黑" w:eastAsia="微软雅黑" w:hAnsi="微软雅黑" w:cs="微软雅黑" w:hint="eastAsia"/>
          <w:sz w:val="22"/>
          <w:szCs w:val="22"/>
        </w:rPr>
        <w:t>开发的HL-</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架构，此架构可以完全的兼容X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架构和ARM架构，换句话说这款CPU完全可以做到X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架构CPU才能够拥有的工作效率</w:t>
      </w:r>
      <w:r w:rsidR="001C2BEE" w:rsidRPr="00DF4D1D">
        <w:rPr>
          <w:rFonts w:ascii="微软雅黑" w:eastAsia="微软雅黑" w:hAnsi="微软雅黑" w:cs="微软雅黑" w:hint="eastAsia"/>
          <w:sz w:val="22"/>
          <w:szCs w:val="22"/>
        </w:rPr>
        <w:t>，而且搭配上我们最新的</w:t>
      </w:r>
      <w:r w:rsidR="00A760EF" w:rsidRPr="00DF4D1D">
        <w:rPr>
          <w:rFonts w:ascii="微软雅黑" w:eastAsia="微软雅黑" w:hAnsi="微软雅黑" w:cs="微软雅黑" w:hint="eastAsia"/>
          <w:sz w:val="22"/>
          <w:szCs w:val="22"/>
        </w:rPr>
        <w:t>原初OS</w:t>
      </w:r>
      <w:r w:rsidR="00D575FB" w:rsidRPr="00DF4D1D">
        <w:rPr>
          <w:rFonts w:ascii="微软雅黑" w:eastAsia="微软雅黑" w:hAnsi="微软雅黑" w:cs="微软雅黑" w:hint="eastAsia"/>
          <w:sz w:val="22"/>
          <w:szCs w:val="22"/>
        </w:rPr>
        <w:t>系统</w:t>
      </w:r>
      <w:r w:rsidR="00272153" w:rsidRPr="00DF4D1D">
        <w:rPr>
          <w:rFonts w:ascii="微软雅黑" w:eastAsia="微软雅黑" w:hAnsi="微软雅黑" w:cs="微软雅黑" w:hint="eastAsia"/>
          <w:sz w:val="22"/>
          <w:szCs w:val="22"/>
        </w:rPr>
        <w:t>可以做到真正的万物互联，并且性能将会极高</w:t>
      </w:r>
      <w:r w:rsidR="00E270DF" w:rsidRPr="00DF4D1D">
        <w:rPr>
          <w:rFonts w:ascii="微软雅黑" w:eastAsia="微软雅黑" w:hAnsi="微软雅黑" w:cs="微软雅黑" w:hint="eastAsia"/>
          <w:sz w:val="22"/>
          <w:szCs w:val="22"/>
        </w:rPr>
        <w:t>，更能够</w:t>
      </w:r>
      <w:r w:rsidR="00E3499E" w:rsidRPr="00DF4D1D">
        <w:rPr>
          <w:rFonts w:ascii="微软雅黑" w:eastAsia="微软雅黑" w:hAnsi="微软雅黑" w:cs="微软雅黑" w:hint="eastAsia"/>
          <w:sz w:val="22"/>
          <w:szCs w:val="22"/>
        </w:rPr>
        <w:t>将所有在</w:t>
      </w:r>
      <w:r w:rsidR="00A760EF" w:rsidRPr="00DF4D1D">
        <w:rPr>
          <w:rFonts w:ascii="微软雅黑" w:eastAsia="微软雅黑" w:hAnsi="微软雅黑" w:cs="微软雅黑" w:hint="eastAsia"/>
          <w:sz w:val="22"/>
          <w:szCs w:val="22"/>
        </w:rPr>
        <w:t>原初OS</w:t>
      </w:r>
      <w:r w:rsidR="00E3499E" w:rsidRPr="00DF4D1D">
        <w:rPr>
          <w:rFonts w:ascii="微软雅黑" w:eastAsia="微软雅黑" w:hAnsi="微软雅黑" w:cs="微软雅黑" w:hint="eastAsia"/>
          <w:sz w:val="22"/>
          <w:szCs w:val="22"/>
        </w:rPr>
        <w:t>系统下的所有的设</w:t>
      </w:r>
      <w:r w:rsidR="00E3499E" w:rsidRPr="00DF4D1D">
        <w:rPr>
          <w:rFonts w:ascii="微软雅黑" w:eastAsia="微软雅黑" w:hAnsi="微软雅黑" w:cs="微软雅黑" w:hint="eastAsia"/>
          <w:sz w:val="22"/>
          <w:szCs w:val="22"/>
        </w:rPr>
        <w:lastRenderedPageBreak/>
        <w:t>备都给联合起来</w:t>
      </w:r>
      <w:r w:rsidR="0086613B" w:rsidRPr="00DF4D1D">
        <w:rPr>
          <w:rFonts w:ascii="微软雅黑" w:eastAsia="微软雅黑" w:hAnsi="微软雅黑" w:cs="微软雅黑" w:hint="eastAsia"/>
          <w:sz w:val="22"/>
          <w:szCs w:val="22"/>
        </w:rPr>
        <w:t>形成</w:t>
      </w:r>
      <w:r w:rsidR="006E4740" w:rsidRPr="00DF4D1D">
        <w:rPr>
          <w:rFonts w:ascii="微软雅黑" w:eastAsia="微软雅黑" w:hAnsi="微软雅黑" w:cs="微软雅黑" w:hint="eastAsia"/>
          <w:sz w:val="22"/>
          <w:szCs w:val="22"/>
        </w:rPr>
        <w:t>一个十分强大分布式计算机网络。</w:t>
      </w:r>
    </w:p>
    <w:p w14:paraId="33FD07F0" w14:textId="6BB63A1E" w:rsidR="002C7118" w:rsidRPr="00DF4D1D" w:rsidRDefault="00E328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在现场我们有许多的设备都已经装载了</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系统的智能设备的</w:t>
      </w:r>
      <w:r w:rsidR="001B4898" w:rsidRPr="00DF4D1D">
        <w:rPr>
          <w:rFonts w:ascii="微软雅黑" w:eastAsia="微软雅黑" w:hAnsi="微软雅黑" w:cs="微软雅黑" w:hint="eastAsia"/>
          <w:sz w:val="22"/>
          <w:szCs w:val="22"/>
        </w:rPr>
        <w:t>现在台上有着1</w:t>
      </w:r>
      <w:r w:rsidR="001B4898" w:rsidRPr="00DF4D1D">
        <w:rPr>
          <w:rFonts w:ascii="微软雅黑" w:eastAsia="微软雅黑" w:hAnsi="微软雅黑" w:cs="微软雅黑"/>
          <w:sz w:val="22"/>
          <w:szCs w:val="22"/>
        </w:rPr>
        <w:t>000</w:t>
      </w:r>
      <w:r w:rsidR="001B4898" w:rsidRPr="00DF4D1D">
        <w:rPr>
          <w:rFonts w:ascii="微软雅黑" w:eastAsia="微软雅黑" w:hAnsi="微软雅黑" w:cs="微软雅黑" w:hint="eastAsia"/>
          <w:sz w:val="22"/>
          <w:szCs w:val="22"/>
        </w:rPr>
        <w:t>部HUAWEI</w:t>
      </w:r>
      <w:r w:rsidR="001B4898" w:rsidRPr="00DF4D1D">
        <w:rPr>
          <w:rFonts w:ascii="微软雅黑" w:eastAsia="微软雅黑" w:hAnsi="微软雅黑" w:cs="微软雅黑"/>
          <w:sz w:val="22"/>
          <w:szCs w:val="22"/>
        </w:rPr>
        <w:t xml:space="preserve"> </w:t>
      </w:r>
      <w:r w:rsidR="001B4898" w:rsidRPr="00DF4D1D">
        <w:rPr>
          <w:rFonts w:ascii="微软雅黑" w:eastAsia="微软雅黑" w:hAnsi="微软雅黑" w:cs="微软雅黑" w:hint="eastAsia"/>
          <w:sz w:val="22"/>
          <w:szCs w:val="22"/>
        </w:rPr>
        <w:t>Mate</w:t>
      </w:r>
      <w:r w:rsidR="001B4898" w:rsidRPr="00DF4D1D">
        <w:rPr>
          <w:rFonts w:ascii="微软雅黑" w:eastAsia="微软雅黑" w:hAnsi="微软雅黑" w:cs="微软雅黑"/>
          <w:sz w:val="22"/>
          <w:szCs w:val="22"/>
        </w:rPr>
        <w:t xml:space="preserve"> </w:t>
      </w:r>
      <w:r w:rsidR="00075F93" w:rsidRPr="00DF4D1D">
        <w:rPr>
          <w:rFonts w:ascii="微软雅黑" w:eastAsia="微软雅黑" w:hAnsi="微软雅黑" w:cs="微软雅黑"/>
          <w:sz w:val="22"/>
          <w:szCs w:val="22"/>
        </w:rPr>
        <w:t xml:space="preserve">60 </w:t>
      </w:r>
      <w:r w:rsidR="00075F93" w:rsidRPr="00DF4D1D">
        <w:rPr>
          <w:rFonts w:ascii="微软雅黑" w:eastAsia="微软雅黑" w:hAnsi="微软雅黑" w:cs="微软雅黑" w:hint="eastAsia"/>
          <w:sz w:val="22"/>
          <w:szCs w:val="22"/>
        </w:rPr>
        <w:t>Pro体验一下我们系统以及硬件的强大。</w:t>
      </w:r>
    </w:p>
    <w:p w14:paraId="25CC7FE5" w14:textId="2E11A2E7" w:rsidR="00606B5D" w:rsidRPr="00DF4D1D" w:rsidRDefault="002C71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工作人员会将手机发到各位的手上同时也会有专用的云服务器为各位提供相应的服务，各位将可以直接在手机上就能够流畅的游玩</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A</w:t>
      </w:r>
      <w:r w:rsidR="00900CC6" w:rsidRPr="00DF4D1D">
        <w:rPr>
          <w:rFonts w:ascii="微软雅黑" w:eastAsia="微软雅黑" w:hAnsi="微软雅黑" w:cs="微软雅黑" w:hint="eastAsia"/>
          <w:sz w:val="22"/>
          <w:szCs w:val="22"/>
        </w:rPr>
        <w:t>大作。</w:t>
      </w:r>
      <w:r w:rsidR="00606B5D" w:rsidRPr="00DF4D1D">
        <w:rPr>
          <w:rFonts w:ascii="微软雅黑" w:eastAsia="微软雅黑" w:hAnsi="微软雅黑" w:cs="微软雅黑" w:hint="eastAsia"/>
          <w:sz w:val="22"/>
          <w:szCs w:val="22"/>
        </w:rPr>
        <w:t>”</w:t>
      </w:r>
    </w:p>
    <w:p w14:paraId="278B9EA4" w14:textId="3BE27402" w:rsidR="004836B3" w:rsidRPr="00DF4D1D" w:rsidRDefault="00B536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工作人员们很快便开始向观众发放手机</w:t>
      </w:r>
      <w:r w:rsidR="00724BD3" w:rsidRPr="00DF4D1D">
        <w:rPr>
          <w:rFonts w:ascii="微软雅黑" w:eastAsia="微软雅黑" w:hAnsi="微软雅黑" w:cs="微软雅黑" w:hint="eastAsia"/>
          <w:sz w:val="22"/>
          <w:szCs w:val="22"/>
        </w:rPr>
        <w:t>……</w:t>
      </w:r>
    </w:p>
    <w:p w14:paraId="4D0ABA85" w14:textId="2FA26AF1" w:rsidR="00724BD3" w:rsidRPr="00DF4D1D" w:rsidRDefault="00724BD3">
      <w:pPr>
        <w:rPr>
          <w:rFonts w:ascii="微软雅黑" w:eastAsia="微软雅黑" w:hAnsi="微软雅黑" w:cs="微软雅黑"/>
          <w:sz w:val="22"/>
          <w:szCs w:val="22"/>
        </w:rPr>
      </w:pPr>
    </w:p>
    <w:p w14:paraId="04ED653D" w14:textId="79895713" w:rsidR="00724BD3" w:rsidRPr="00DF4D1D" w:rsidRDefault="00724BD3">
      <w:pPr>
        <w:rPr>
          <w:rFonts w:ascii="微软雅黑" w:eastAsia="微软雅黑" w:hAnsi="微软雅黑" w:cs="微软雅黑"/>
          <w:sz w:val="22"/>
          <w:szCs w:val="22"/>
        </w:rPr>
      </w:pPr>
    </w:p>
    <w:p w14:paraId="24DE78C1" w14:textId="05CB398B" w:rsidR="00724BD3" w:rsidRPr="00DF4D1D" w:rsidRDefault="00724BD3">
      <w:pPr>
        <w:rPr>
          <w:rFonts w:ascii="微软雅黑" w:eastAsia="微软雅黑" w:hAnsi="微软雅黑" w:cs="微软雅黑"/>
          <w:sz w:val="22"/>
          <w:szCs w:val="22"/>
        </w:rPr>
      </w:pPr>
    </w:p>
    <w:p w14:paraId="606B2A2A" w14:textId="63B36F8F" w:rsidR="00724BD3" w:rsidRPr="00DF4D1D" w:rsidRDefault="00724BD3" w:rsidP="00724BD3">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第一百四十九章 </w:t>
      </w:r>
      <w:r w:rsidR="008D5731" w:rsidRPr="00DF4D1D">
        <w:rPr>
          <w:rFonts w:ascii="微软雅黑" w:eastAsia="微软雅黑" w:hAnsi="微软雅黑" w:cs="微软雅黑"/>
          <w:sz w:val="22"/>
          <w:szCs w:val="22"/>
        </w:rPr>
        <w:t xml:space="preserve"> </w:t>
      </w:r>
      <w:r w:rsidR="00062EA9" w:rsidRPr="00DF4D1D">
        <w:rPr>
          <w:rFonts w:ascii="微软雅黑" w:eastAsia="微软雅黑" w:hAnsi="微软雅黑" w:cs="微软雅黑" w:hint="eastAsia"/>
          <w:sz w:val="22"/>
          <w:szCs w:val="22"/>
        </w:rPr>
        <w:t>惊艳的体验</w:t>
      </w:r>
    </w:p>
    <w:p w14:paraId="7EA1CA29" w14:textId="5AAAFB10" w:rsidR="00617AFF" w:rsidRPr="00DF4D1D" w:rsidRDefault="00245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“手机的操作方法可能和以前各位所熟知的操作方法有些许的不同，但是大体上的操作方法都是相同的</w:t>
      </w:r>
      <w:r w:rsidR="0034003D" w:rsidRPr="00DF4D1D">
        <w:rPr>
          <w:rFonts w:ascii="微软雅黑" w:eastAsia="微软雅黑" w:hAnsi="微软雅黑" w:cs="微软雅黑" w:hint="eastAsia"/>
          <w:sz w:val="22"/>
          <w:szCs w:val="22"/>
        </w:rPr>
        <w:t>，这次我们往系统之中加入了真正的人工智能，得益于强大的CPU和NPU以及GPU，人工智能的智能化已经可以做到全程只是使用自己的眼神作为操作方式了，只不过需要一点时间来适应这种操作方式，而最基本的语音操作都是已经完成了改进和测试。</w:t>
      </w:r>
      <w:r w:rsidRPr="00DF4D1D">
        <w:rPr>
          <w:rFonts w:ascii="微软雅黑" w:eastAsia="微软雅黑" w:hAnsi="微软雅黑" w:cs="微软雅黑" w:hint="eastAsia"/>
          <w:sz w:val="22"/>
          <w:szCs w:val="22"/>
        </w:rPr>
        <w:t>”</w:t>
      </w:r>
    </w:p>
    <w:p w14:paraId="6C6E838E" w14:textId="248FE6D0" w:rsidR="0034003D" w:rsidRPr="00DF4D1D" w:rsidRDefault="00023F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到了这个功能之后前来观看发布会的观众们都开始尝试使用人工智能作为整个手机的操作方式，不过要使用瞳孔定位的方式来操作实际还需要在设置里面找到这项设置才能够开启，这时候人工智能下的语音操作方式就是很好的解决方案。</w:t>
      </w:r>
    </w:p>
    <w:p w14:paraId="3F967821" w14:textId="62BE092B" w:rsidR="00023F7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“我去就手机的摄像头真的能够在这种昏暗的环境之中看清楚这样的环境细节嘛？突然感觉我自己已经瞎了。”</w:t>
      </w:r>
    </w:p>
    <w:p w14:paraId="2F729BED" w14:textId="607289C7" w:rsidR="0050452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“看着就能够直接操作手机虽然和直接使用大脑操作手机还有一些差距，但是这样真的就是解放了双手了啊，一边玩游戏一边东西感觉成为了现实了啊。”</w:t>
      </w:r>
    </w:p>
    <w:p w14:paraId="251C782D" w14:textId="6A146539" w:rsidR="0050452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“嘿，兄嘚，你还是没有发现这个眼控最强大的地方，只要你的大脑能够跟过来</w:t>
      </w:r>
      <w:r w:rsidR="0064184C" w:rsidRPr="00DF4D1D">
        <w:rPr>
          <w:rFonts w:ascii="微软雅黑" w:eastAsia="微软雅黑" w:hAnsi="微软雅黑" w:cs="微软雅黑" w:hint="eastAsia"/>
          <w:sz w:val="22"/>
          <w:szCs w:val="22"/>
        </w:rPr>
        <w:t>，可以直接使用手机玩电脑玩的各种大型单机，现在场上就已经做到了NS</w:t>
      </w:r>
      <w:r w:rsidR="0064184C" w:rsidRPr="00DF4D1D">
        <w:rPr>
          <w:rFonts w:ascii="微软雅黑" w:eastAsia="微软雅黑" w:hAnsi="微软雅黑" w:cs="微软雅黑"/>
          <w:sz w:val="22"/>
          <w:szCs w:val="22"/>
        </w:rPr>
        <w:t xml:space="preserve"> 5</w:t>
      </w:r>
      <w:r w:rsidR="0064184C" w:rsidRPr="00DF4D1D">
        <w:rPr>
          <w:rFonts w:ascii="微软雅黑" w:eastAsia="微软雅黑" w:hAnsi="微软雅黑" w:cs="微软雅黑" w:hint="eastAsia"/>
          <w:sz w:val="22"/>
          <w:szCs w:val="22"/>
        </w:rPr>
        <w:t>G网络的全覆盖了，不仅延迟低，带宽还很高，只要你试试现在HUAWEI CLOUD</w:t>
      </w:r>
      <w:r w:rsidR="0064184C" w:rsidRPr="00DF4D1D">
        <w:rPr>
          <w:rFonts w:ascii="微软雅黑" w:eastAsia="微软雅黑" w:hAnsi="微软雅黑" w:cs="微软雅黑"/>
          <w:sz w:val="22"/>
          <w:szCs w:val="22"/>
        </w:rPr>
        <w:t xml:space="preserve"> </w:t>
      </w:r>
      <w:r w:rsidR="0064184C" w:rsidRPr="00DF4D1D">
        <w:rPr>
          <w:rFonts w:ascii="微软雅黑" w:eastAsia="微软雅黑" w:hAnsi="微软雅黑" w:cs="微软雅黑" w:hint="eastAsia"/>
          <w:sz w:val="22"/>
          <w:szCs w:val="22"/>
        </w:rPr>
        <w:t>云服务你就知道</w:t>
      </w:r>
      <w:r w:rsidR="00A760EF" w:rsidRPr="00DF4D1D">
        <w:rPr>
          <w:rFonts w:ascii="微软雅黑" w:eastAsia="微软雅黑" w:hAnsi="微软雅黑" w:cs="微软雅黑" w:hint="eastAsia"/>
          <w:sz w:val="22"/>
          <w:szCs w:val="22"/>
        </w:rPr>
        <w:t>原初OS</w:t>
      </w:r>
      <w:r w:rsidR="0064184C" w:rsidRPr="00DF4D1D">
        <w:rPr>
          <w:rFonts w:ascii="微软雅黑" w:eastAsia="微软雅黑" w:hAnsi="微软雅黑" w:cs="微软雅黑" w:hint="eastAsia"/>
          <w:sz w:val="22"/>
          <w:szCs w:val="22"/>
        </w:rPr>
        <w:t>系统是多么的强大了。</w:t>
      </w:r>
      <w:r w:rsidRPr="00DF4D1D">
        <w:rPr>
          <w:rFonts w:ascii="微软雅黑" w:eastAsia="微软雅黑" w:hAnsi="微软雅黑" w:cs="微软雅黑" w:hint="eastAsia"/>
          <w:sz w:val="22"/>
          <w:szCs w:val="22"/>
        </w:rPr>
        <w:t>”</w:t>
      </w:r>
    </w:p>
    <w:p w14:paraId="4883EA4E" w14:textId="2EC0D460" w:rsidR="0064184C" w:rsidRPr="00DF4D1D" w:rsidRDefault="00987E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实际上这些云服务器全部都是使用HUAWEI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自己设计的服务器芯片</w:t>
      </w:r>
      <w:r w:rsidR="004D5164" w:rsidRPr="00DF4D1D">
        <w:rPr>
          <w:rFonts w:ascii="微软雅黑" w:eastAsia="微软雅黑" w:hAnsi="微软雅黑" w:cs="微软雅黑" w:hint="eastAsia"/>
          <w:sz w:val="22"/>
          <w:szCs w:val="22"/>
        </w:rPr>
        <w:t>，虽然单核性能相比于龙芯的LX-C系列芯片差距还很大，但是在多核性能上面还是没有多大的差距。只要我的规模够大，</w:t>
      </w:r>
      <w:r w:rsidR="00A760EF" w:rsidRPr="00DF4D1D">
        <w:rPr>
          <w:rFonts w:ascii="微软雅黑" w:eastAsia="微软雅黑" w:hAnsi="微软雅黑" w:cs="微软雅黑" w:hint="eastAsia"/>
          <w:sz w:val="22"/>
          <w:szCs w:val="22"/>
        </w:rPr>
        <w:t>操作系统的综合资源调用优化好，</w:t>
      </w:r>
      <w:r w:rsidR="004D5164" w:rsidRPr="00DF4D1D">
        <w:rPr>
          <w:rFonts w:ascii="微软雅黑" w:eastAsia="微软雅黑" w:hAnsi="微软雅黑" w:cs="微软雅黑" w:hint="eastAsia"/>
          <w:sz w:val="22"/>
          <w:szCs w:val="22"/>
        </w:rPr>
        <w:t>功耗高一些无所谓，将这些服务器机房放在水里面就可以做到以最低成本最高效率的散热。</w:t>
      </w:r>
    </w:p>
    <w:p w14:paraId="215C8DC5" w14:textId="2AF10FC8" w:rsidR="00062EA9" w:rsidRPr="00DF4D1D" w:rsidRDefault="00A760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“感觉这个原初OS系统似乎可以直接运行Windows上的程序，而且性能还不错，只不过这温度属实有那么一点恐怖了</w:t>
      </w:r>
      <w:r w:rsidR="0074025B" w:rsidRPr="00DF4D1D">
        <w:rPr>
          <w:rFonts w:ascii="微软雅黑" w:eastAsia="微软雅黑" w:hAnsi="微软雅黑" w:cs="微软雅黑" w:hint="eastAsia"/>
          <w:sz w:val="22"/>
          <w:szCs w:val="22"/>
        </w:rPr>
        <w:t>，耗电量还行，不愧是比亚迪方面的超高容量的电池，期望以后的石墨</w:t>
      </w:r>
      <w:proofErr w:type="gramStart"/>
      <w:r w:rsidR="0074025B" w:rsidRPr="00DF4D1D">
        <w:rPr>
          <w:rFonts w:ascii="微软雅黑" w:eastAsia="微软雅黑" w:hAnsi="微软雅黑" w:cs="微软雅黑" w:hint="eastAsia"/>
          <w:sz w:val="22"/>
          <w:szCs w:val="22"/>
        </w:rPr>
        <w:t>烯</w:t>
      </w:r>
      <w:proofErr w:type="gramEnd"/>
      <w:r w:rsidR="0074025B" w:rsidRPr="00DF4D1D">
        <w:rPr>
          <w:rFonts w:ascii="微软雅黑" w:eastAsia="微软雅黑" w:hAnsi="微软雅黑" w:cs="微软雅黑" w:hint="eastAsia"/>
          <w:sz w:val="22"/>
          <w:szCs w:val="22"/>
        </w:rPr>
        <w:t>电池。</w:t>
      </w:r>
      <w:r w:rsidRPr="00DF4D1D">
        <w:rPr>
          <w:rFonts w:ascii="微软雅黑" w:eastAsia="微软雅黑" w:hAnsi="微软雅黑" w:cs="微软雅黑" w:hint="eastAsia"/>
          <w:sz w:val="22"/>
          <w:szCs w:val="22"/>
        </w:rPr>
        <w:t>”</w:t>
      </w:r>
    </w:p>
    <w:p w14:paraId="05361902" w14:textId="320BB5A7" w:rsidR="0074025B"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试用的时间过了半个小时左右，李萍再次回到了台上，而工作人员并没有将手机给收回去。</w:t>
      </w:r>
    </w:p>
    <w:p w14:paraId="4258C72A" w14:textId="77777777" w:rsidR="0024278C"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“咳咳，时间已经过去了半个多小时，相信各位已经对于我们这最新的一款手机已经有了一个大致的认识。</w:t>
      </w:r>
    </w:p>
    <w:p w14:paraId="10CB99F5" w14:textId="77777777" w:rsidR="0084444B"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不知道大家有没有使用我们的Cloud服务，</w:t>
      </w:r>
      <w:r w:rsidR="004E7D23" w:rsidRPr="00DF4D1D">
        <w:rPr>
          <w:rFonts w:ascii="微软雅黑" w:eastAsia="微软雅黑" w:hAnsi="微软雅黑" w:cs="微软雅黑" w:hint="eastAsia"/>
          <w:sz w:val="22"/>
          <w:szCs w:val="22"/>
        </w:rPr>
        <w:t>这个服务可以将我们专门为用户搭建的服务器通过5G网络链接到手机上，通过强大的分布式运算可以极大的减轻手机的运算负担，并且可以做到普通手机无法做到的事情。</w:t>
      </w:r>
    </w:p>
    <w:p w14:paraId="77477601" w14:textId="77777777" w:rsidR="0084444B" w:rsidRPr="00DF4D1D" w:rsidRDefault="0084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而超级强悍的人工智能则可以辅助身体不方便的人士正常的使用手机，甚至只要你的思维足够的灵活甚至可以直接使用眼镜完成两指甚至是三指四指操作。</w:t>
      </w:r>
    </w:p>
    <w:p w14:paraId="502E10EB" w14:textId="77777777" w:rsidR="00D27543" w:rsidRPr="00DF4D1D" w:rsidRDefault="0084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但是这些技术说实在的，除了分布式运算和系统的开发是我们主导的，芯片是我们主导设计的，其他的都是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主导研究和设计的，因为我们的</w:t>
      </w:r>
      <w:r w:rsidR="00E47C27" w:rsidRPr="00DF4D1D">
        <w:rPr>
          <w:rFonts w:ascii="微软雅黑" w:eastAsia="微软雅黑" w:hAnsi="微软雅黑" w:cs="微软雅黑" w:hint="eastAsia"/>
          <w:sz w:val="22"/>
          <w:szCs w:val="22"/>
        </w:rPr>
        <w:t>技术能力并不能够</w:t>
      </w:r>
      <w:r w:rsidR="00E47C27" w:rsidRPr="00DF4D1D">
        <w:rPr>
          <w:rFonts w:ascii="微软雅黑" w:eastAsia="微软雅黑" w:hAnsi="微软雅黑" w:cs="微软雅黑" w:hint="eastAsia"/>
          <w:sz w:val="22"/>
          <w:szCs w:val="22"/>
        </w:rPr>
        <w:lastRenderedPageBreak/>
        <w:t>完成初级人工智能的开发。</w:t>
      </w:r>
    </w:p>
    <w:p w14:paraId="6CCC00CE" w14:textId="77777777" w:rsidR="00D27543" w:rsidRPr="00DF4D1D" w:rsidRDefault="00D275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接下来我最后简单的说一下我们手机的整体配置吧~</w:t>
      </w:r>
    </w:p>
    <w:p w14:paraId="21649D2A" w14:textId="77777777" w:rsidR="00117F1B" w:rsidRPr="00DF4D1D" w:rsidRDefault="00D275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首先我们采用的是</w:t>
      </w:r>
      <w:r w:rsidR="00224378" w:rsidRPr="00DF4D1D">
        <w:rPr>
          <w:rFonts w:ascii="微软雅黑" w:eastAsia="微软雅黑" w:hAnsi="微软雅黑" w:cs="微软雅黑" w:hint="eastAsia"/>
          <w:sz w:val="22"/>
          <w:szCs w:val="22"/>
        </w:rPr>
        <w:t>四个大核心，八个中型核心，十六个低功耗的小核心，和十六个微型核心，采用的是兼容性极佳的HL-</w:t>
      </w:r>
      <w:r w:rsidR="00224378" w:rsidRPr="00DF4D1D">
        <w:rPr>
          <w:rFonts w:ascii="微软雅黑" w:eastAsia="微软雅黑" w:hAnsi="微软雅黑" w:cs="微软雅黑"/>
          <w:sz w:val="22"/>
          <w:szCs w:val="22"/>
        </w:rPr>
        <w:t>1</w:t>
      </w:r>
      <w:r w:rsidR="00224378" w:rsidRPr="00DF4D1D">
        <w:rPr>
          <w:rFonts w:ascii="微软雅黑" w:eastAsia="微软雅黑" w:hAnsi="微软雅黑" w:cs="微软雅黑" w:hint="eastAsia"/>
          <w:sz w:val="22"/>
          <w:szCs w:val="22"/>
        </w:rPr>
        <w:t>架构，其中大核心的基准频率为4</w:t>
      </w:r>
      <w:r w:rsidR="00224378" w:rsidRPr="00DF4D1D">
        <w:rPr>
          <w:rFonts w:ascii="微软雅黑" w:eastAsia="微软雅黑" w:hAnsi="微软雅黑" w:cs="微软雅黑"/>
          <w:sz w:val="22"/>
          <w:szCs w:val="22"/>
        </w:rPr>
        <w:t>.3</w:t>
      </w:r>
      <w:r w:rsidR="00224378" w:rsidRPr="00DF4D1D">
        <w:rPr>
          <w:rFonts w:ascii="微软雅黑" w:eastAsia="微软雅黑" w:hAnsi="微软雅黑" w:cs="微软雅黑" w:hint="eastAsia"/>
          <w:sz w:val="22"/>
          <w:szCs w:val="22"/>
        </w:rPr>
        <w:t>GHZ，当然有了基准频率肯定还有急速频率，其大核心的加速频率为</w:t>
      </w:r>
      <w:r w:rsidR="00224378" w:rsidRPr="00DF4D1D">
        <w:rPr>
          <w:rFonts w:ascii="微软雅黑" w:eastAsia="微软雅黑" w:hAnsi="微软雅黑" w:cs="微软雅黑"/>
          <w:sz w:val="22"/>
          <w:szCs w:val="22"/>
        </w:rPr>
        <w:t>5.2</w:t>
      </w:r>
      <w:r w:rsidR="00224378" w:rsidRPr="00DF4D1D">
        <w:rPr>
          <w:rFonts w:ascii="微软雅黑" w:eastAsia="微软雅黑" w:hAnsi="微软雅黑" w:cs="微软雅黑" w:hint="eastAsia"/>
          <w:sz w:val="22"/>
          <w:szCs w:val="22"/>
        </w:rPr>
        <w:t>GHZ，在最高功耗的情况之下甚至可以直接对</w:t>
      </w:r>
      <w:proofErr w:type="gramStart"/>
      <w:r w:rsidR="00224378" w:rsidRPr="00DF4D1D">
        <w:rPr>
          <w:rFonts w:ascii="微软雅黑" w:eastAsia="微软雅黑" w:hAnsi="微软雅黑" w:cs="微软雅黑" w:hint="eastAsia"/>
          <w:sz w:val="22"/>
          <w:szCs w:val="22"/>
        </w:rPr>
        <w:t>标曾经</w:t>
      </w:r>
      <w:proofErr w:type="gramEnd"/>
      <w:r w:rsidR="00224378" w:rsidRPr="00DF4D1D">
        <w:rPr>
          <w:rFonts w:ascii="微软雅黑" w:eastAsia="微软雅黑" w:hAnsi="微软雅黑" w:cs="微软雅黑" w:hint="eastAsia"/>
          <w:sz w:val="22"/>
          <w:szCs w:val="22"/>
        </w:rPr>
        <w:t>的旗舰级芯片i9</w:t>
      </w:r>
      <w:r w:rsidR="00224378" w:rsidRPr="00DF4D1D">
        <w:rPr>
          <w:rFonts w:ascii="微软雅黑" w:eastAsia="微软雅黑" w:hAnsi="微软雅黑" w:cs="微软雅黑"/>
          <w:sz w:val="22"/>
          <w:szCs w:val="22"/>
        </w:rPr>
        <w:t xml:space="preserve"> 9900</w:t>
      </w:r>
      <w:r w:rsidR="00224378" w:rsidRPr="00DF4D1D">
        <w:rPr>
          <w:rFonts w:ascii="微软雅黑" w:eastAsia="微软雅黑" w:hAnsi="微软雅黑" w:cs="微软雅黑" w:hint="eastAsia"/>
          <w:sz w:val="22"/>
          <w:szCs w:val="22"/>
        </w:rPr>
        <w:t>k，只不过核心规模并没有那么大，所以在极限情况下性能肯定是没有那么的好，不过我们平常也不会用到这四个</w:t>
      </w:r>
      <w:proofErr w:type="gramStart"/>
      <w:r w:rsidR="00224378" w:rsidRPr="00DF4D1D">
        <w:rPr>
          <w:rFonts w:ascii="微软雅黑" w:eastAsia="微软雅黑" w:hAnsi="微软雅黑" w:cs="微软雅黑" w:hint="eastAsia"/>
          <w:sz w:val="22"/>
          <w:szCs w:val="22"/>
        </w:rPr>
        <w:t>功耗很</w:t>
      </w:r>
      <w:proofErr w:type="gramEnd"/>
      <w:r w:rsidR="00224378" w:rsidRPr="00DF4D1D">
        <w:rPr>
          <w:rFonts w:ascii="微软雅黑" w:eastAsia="微软雅黑" w:hAnsi="微软雅黑" w:cs="微软雅黑" w:hint="eastAsia"/>
          <w:sz w:val="22"/>
          <w:szCs w:val="22"/>
        </w:rPr>
        <w:t>恐怖的大核心，而是使用功耗低一些的中核心，它的频率为3</w:t>
      </w:r>
      <w:r w:rsidR="00224378" w:rsidRPr="00DF4D1D">
        <w:rPr>
          <w:rFonts w:ascii="微软雅黑" w:eastAsia="微软雅黑" w:hAnsi="微软雅黑" w:cs="微软雅黑"/>
          <w:sz w:val="22"/>
          <w:szCs w:val="22"/>
        </w:rPr>
        <w:t>.6</w:t>
      </w:r>
      <w:r w:rsidR="00224378" w:rsidRPr="00DF4D1D">
        <w:rPr>
          <w:rFonts w:ascii="微软雅黑" w:eastAsia="微软雅黑" w:hAnsi="微软雅黑" w:cs="微软雅黑" w:hint="eastAsia"/>
          <w:sz w:val="22"/>
          <w:szCs w:val="22"/>
        </w:rPr>
        <w:t>GHZ，既然作为中型核心，那么没有加速频率也是很正常的，不过只要不是手机温度达到了5</w:t>
      </w:r>
      <w:r w:rsidR="00224378" w:rsidRPr="00DF4D1D">
        <w:rPr>
          <w:rFonts w:ascii="微软雅黑" w:eastAsia="微软雅黑" w:hAnsi="微软雅黑" w:cs="微软雅黑"/>
          <w:sz w:val="22"/>
          <w:szCs w:val="22"/>
        </w:rPr>
        <w:t>0</w:t>
      </w:r>
      <w:r w:rsidR="00224378" w:rsidRPr="00DF4D1D">
        <w:rPr>
          <w:rFonts w:ascii="微软雅黑" w:eastAsia="微软雅黑" w:hAnsi="微软雅黑" w:cs="微软雅黑" w:hint="eastAsia"/>
          <w:sz w:val="22"/>
          <w:szCs w:val="22"/>
        </w:rPr>
        <w:t>度以上，中型核心并不会因为发热而降频，只要各位不是将其放到太阳之下暴晒，我想怎么样使用都不会感觉到烫手</w:t>
      </w:r>
      <w:r w:rsidR="00284650" w:rsidRPr="00DF4D1D">
        <w:rPr>
          <w:rFonts w:ascii="微软雅黑" w:eastAsia="微软雅黑" w:hAnsi="微软雅黑" w:cs="微软雅黑" w:hint="eastAsia"/>
          <w:sz w:val="22"/>
          <w:szCs w:val="22"/>
        </w:rPr>
        <w:t>。其次就是小核心，而小核心的频率为2</w:t>
      </w:r>
      <w:r w:rsidR="00284650" w:rsidRPr="00DF4D1D">
        <w:rPr>
          <w:rFonts w:ascii="微软雅黑" w:eastAsia="微软雅黑" w:hAnsi="微软雅黑" w:cs="微软雅黑"/>
          <w:sz w:val="22"/>
          <w:szCs w:val="22"/>
        </w:rPr>
        <w:t>.8</w:t>
      </w:r>
      <w:r w:rsidR="00284650" w:rsidRPr="00DF4D1D">
        <w:rPr>
          <w:rFonts w:ascii="微软雅黑" w:eastAsia="微软雅黑" w:hAnsi="微软雅黑" w:cs="微软雅黑" w:hint="eastAsia"/>
          <w:sz w:val="22"/>
          <w:szCs w:val="22"/>
        </w:rPr>
        <w:t>GHZ，虽然性能下降了，但是总共1</w:t>
      </w:r>
      <w:r w:rsidR="00284650" w:rsidRPr="00DF4D1D">
        <w:rPr>
          <w:rFonts w:ascii="微软雅黑" w:eastAsia="微软雅黑" w:hAnsi="微软雅黑" w:cs="微软雅黑"/>
          <w:sz w:val="22"/>
          <w:szCs w:val="22"/>
        </w:rPr>
        <w:t>6</w:t>
      </w:r>
      <w:r w:rsidR="00284650" w:rsidRPr="00DF4D1D">
        <w:rPr>
          <w:rFonts w:ascii="微软雅黑" w:eastAsia="微软雅黑" w:hAnsi="微软雅黑" w:cs="微软雅黑" w:hint="eastAsia"/>
          <w:sz w:val="22"/>
          <w:szCs w:val="22"/>
        </w:rPr>
        <w:t>个小核心所带来的多核心性能还是很可观的，而使用小核心就足以满足日常的使用了，功耗也很低TDP仅有8W。如果遇到了电池电量不多的时候便可以开启省电模式，平常用于负责减轻其他大中小型核心的微型核心就会开始工作，并且其他的核心便会停止工作，但是微型核心的频率还是有1</w:t>
      </w:r>
      <w:r w:rsidR="00284650" w:rsidRPr="00DF4D1D">
        <w:rPr>
          <w:rFonts w:ascii="微软雅黑" w:eastAsia="微软雅黑" w:hAnsi="微软雅黑" w:cs="微软雅黑"/>
          <w:sz w:val="22"/>
          <w:szCs w:val="22"/>
        </w:rPr>
        <w:t>.85</w:t>
      </w:r>
      <w:r w:rsidR="00284650" w:rsidRPr="00DF4D1D">
        <w:rPr>
          <w:rFonts w:ascii="微软雅黑" w:eastAsia="微软雅黑" w:hAnsi="微软雅黑" w:cs="微软雅黑" w:hint="eastAsia"/>
          <w:sz w:val="22"/>
          <w:szCs w:val="22"/>
        </w:rPr>
        <w:t>GHZ，如果只是轻度使用的话开启省电模式也是完全够用了的。</w:t>
      </w:r>
    </w:p>
    <w:p w14:paraId="7B9345AA" w14:textId="77777777" w:rsidR="00117F1B" w:rsidRPr="00DF4D1D" w:rsidRDefault="00117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接下来是一个手机比较重要的部分摄像头，作为一个旗舰级机型需要的要求就更加的高，所以我们这次采用的方案是使用了一个1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 xml:space="preserve">度 </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亿像素的广角摄像头，配合上人工智能可以很好的让拍摄出来的画面更加的接近我们人眼所看到的画面，让人们能够在漆黑的夜晚也能够看到更多的细节，能够拍摄出最美丽的夜晚。</w:t>
      </w:r>
    </w:p>
    <w:p w14:paraId="439EA40D" w14:textId="77777777" w:rsidR="00B87EB3" w:rsidRPr="00DF4D1D" w:rsidRDefault="00117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然后就是一颗8</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素的长焦镜头，但是这颗镜头我们是将镜头缩到机身之中的，到了需要使用的时候将会把镜头从机身之中伸出去，这样做的效果就是做到的放大效</w:t>
      </w:r>
      <w:r w:rsidRPr="00DF4D1D">
        <w:rPr>
          <w:rFonts w:ascii="微软雅黑" w:eastAsia="微软雅黑" w:hAnsi="微软雅黑" w:cs="微软雅黑" w:hint="eastAsia"/>
          <w:sz w:val="22"/>
          <w:szCs w:val="22"/>
        </w:rPr>
        <w:lastRenderedPageBreak/>
        <w:t>果更佳的好，最大能够做到5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倍光学变焦，做到和望远镜相媲美的放大倍数，最高支持1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倍混合变焦，人工智能会将空气之中的杂波给过滤掉，</w:t>
      </w:r>
      <w:r w:rsidR="00B87EB3" w:rsidRPr="00DF4D1D">
        <w:rPr>
          <w:rFonts w:ascii="微软雅黑" w:eastAsia="微软雅黑" w:hAnsi="微软雅黑" w:cs="微软雅黑" w:hint="eastAsia"/>
          <w:sz w:val="22"/>
          <w:szCs w:val="22"/>
        </w:rPr>
        <w:t>而且拥有极强的动平衡，哪怕是在最高放大倍数下小幅度的移动也可以自动的跟踪目标使得目标画面一直保持在一个比较合适的位置。</w:t>
      </w:r>
    </w:p>
    <w:p w14:paraId="596AA2EA" w14:textId="77777777" w:rsidR="00B36DDA" w:rsidRPr="00DF4D1D" w:rsidRDefault="00B87E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还有一颗摄像头则是拥有2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w:t>
      </w:r>
      <w:proofErr w:type="gramStart"/>
      <w:r w:rsidRPr="00DF4D1D">
        <w:rPr>
          <w:rFonts w:ascii="微软雅黑" w:eastAsia="微软雅黑" w:hAnsi="微软雅黑" w:cs="微软雅黑" w:hint="eastAsia"/>
          <w:sz w:val="22"/>
          <w:szCs w:val="22"/>
        </w:rPr>
        <w:t>像素且</w:t>
      </w:r>
      <w:proofErr w:type="gramEnd"/>
      <w:r w:rsidRPr="00DF4D1D">
        <w:rPr>
          <w:rFonts w:ascii="微软雅黑" w:eastAsia="微软雅黑" w:hAnsi="微软雅黑" w:cs="微软雅黑" w:hint="eastAsia"/>
          <w:sz w:val="22"/>
          <w:szCs w:val="22"/>
        </w:rPr>
        <w:t>拥有一英寸的大底，通过特殊的光路设计，使得其拥有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倍的光学变焦，最短焦距是0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cm，这颗镜头不仅是超高清摄像头，而且其还是一颗用于拍摄视频的摄像头，最高8K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帧的录制可以在一定程度上取代一部分笨重的摄像机</w:t>
      </w:r>
      <w:r w:rsidR="00B36DDA" w:rsidRPr="00DF4D1D">
        <w:rPr>
          <w:rFonts w:ascii="微软雅黑" w:eastAsia="微软雅黑" w:hAnsi="微软雅黑" w:cs="微软雅黑" w:hint="eastAsia"/>
          <w:sz w:val="22"/>
          <w:szCs w:val="22"/>
        </w:rPr>
        <w:t>，当然还可以</w:t>
      </w:r>
      <w:proofErr w:type="gramStart"/>
      <w:r w:rsidR="00B36DDA" w:rsidRPr="00DF4D1D">
        <w:rPr>
          <w:rFonts w:ascii="微软雅黑" w:eastAsia="微软雅黑" w:hAnsi="微软雅黑" w:cs="微软雅黑" w:hint="eastAsia"/>
          <w:sz w:val="22"/>
          <w:szCs w:val="22"/>
        </w:rPr>
        <w:t>当做</w:t>
      </w:r>
      <w:proofErr w:type="gramEnd"/>
      <w:r w:rsidR="00B36DDA" w:rsidRPr="00DF4D1D">
        <w:rPr>
          <w:rFonts w:ascii="微软雅黑" w:eastAsia="微软雅黑" w:hAnsi="微软雅黑" w:cs="微软雅黑" w:hint="eastAsia"/>
          <w:sz w:val="22"/>
          <w:szCs w:val="22"/>
        </w:rPr>
        <w:t>一个简易的光学显微镜。</w:t>
      </w:r>
    </w:p>
    <w:p w14:paraId="3999D344" w14:textId="77777777" w:rsidR="00B36DDA" w:rsidRPr="00DF4D1D" w:rsidRDefault="00B36D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其他的我就不多过于介绍了，唯一比较好的就是支持2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W的快充和IP</w:t>
      </w:r>
      <w:r w:rsidRPr="00DF4D1D">
        <w:rPr>
          <w:rFonts w:ascii="微软雅黑" w:eastAsia="微软雅黑" w:hAnsi="微软雅黑" w:cs="微软雅黑"/>
          <w:sz w:val="22"/>
          <w:szCs w:val="22"/>
        </w:rPr>
        <w:t>68</w:t>
      </w:r>
      <w:r w:rsidRPr="00DF4D1D">
        <w:rPr>
          <w:rFonts w:ascii="微软雅黑" w:eastAsia="微软雅黑" w:hAnsi="微软雅黑" w:cs="微软雅黑" w:hint="eastAsia"/>
          <w:sz w:val="22"/>
          <w:szCs w:val="22"/>
        </w:rPr>
        <w:t>级防水。剩下的东西就是一款正产的旗舰机型都应该用的东西，更加详细的参数可以在我们的官网上查看。</w:t>
      </w:r>
    </w:p>
    <w:p w14:paraId="43CB0C9F" w14:textId="77777777" w:rsidR="008F29A5" w:rsidRPr="00DF4D1D" w:rsidRDefault="00B36D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哦，另外告诉大家一个好消息，本来来到现场并且试用了手机的都可以获得本次使用的旗舰级机型HUAWEI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60</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部，各位稍后可以到我们工作人员那里</w:t>
      </w:r>
      <w:r w:rsidR="008F29A5" w:rsidRPr="00DF4D1D">
        <w:rPr>
          <w:rFonts w:ascii="微软雅黑" w:eastAsia="微软雅黑" w:hAnsi="微软雅黑" w:cs="微软雅黑" w:hint="eastAsia"/>
          <w:sz w:val="22"/>
          <w:szCs w:val="22"/>
        </w:rPr>
        <w:t>去登记一下，这样可以获得全套的配件和正常购机的保修资格。</w:t>
      </w:r>
    </w:p>
    <w:p w14:paraId="06449586" w14:textId="5A3091D9" w:rsidR="0024278C"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好了，此次发布会到此结束，请各位有序的离场。</w:t>
      </w:r>
      <w:r w:rsidR="0024278C" w:rsidRPr="00DF4D1D">
        <w:rPr>
          <w:rFonts w:ascii="微软雅黑" w:eastAsia="微软雅黑" w:hAnsi="微软雅黑" w:cs="微软雅黑" w:hint="eastAsia"/>
          <w:sz w:val="22"/>
          <w:szCs w:val="22"/>
        </w:rPr>
        <w:t>”</w:t>
      </w:r>
    </w:p>
    <w:p w14:paraId="2B567C0F" w14:textId="33848A7E" w:rsidR="00A760EF"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李萍在宣布发布会结束之后便离开了，就剩下许多的工作人员在完成接下来的工作。</w:t>
      </w:r>
    </w:p>
    <w:p w14:paraId="50AB554A" w14:textId="248C5366" w:rsidR="00925A6B"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在发布会结束之后再网上的官方店上开始同步发售</w:t>
      </w:r>
      <w:r w:rsidR="00572A2C" w:rsidRPr="00DF4D1D">
        <w:rPr>
          <w:rFonts w:ascii="微软雅黑" w:eastAsia="微软雅黑" w:hAnsi="微软雅黑" w:cs="微软雅黑" w:hint="eastAsia"/>
          <w:sz w:val="22"/>
          <w:szCs w:val="22"/>
        </w:rPr>
        <w:t>，</w:t>
      </w:r>
      <w:r w:rsidR="004E2628" w:rsidRPr="00DF4D1D">
        <w:rPr>
          <w:rFonts w:ascii="微软雅黑" w:eastAsia="微软雅黑" w:hAnsi="微软雅黑" w:cs="微软雅黑" w:hint="eastAsia"/>
          <w:sz w:val="22"/>
          <w:szCs w:val="22"/>
        </w:rPr>
        <w:t>价格区间在9</w:t>
      </w:r>
      <w:r w:rsidR="004E2628" w:rsidRPr="00DF4D1D">
        <w:rPr>
          <w:rFonts w:ascii="微软雅黑" w:eastAsia="微软雅黑" w:hAnsi="微软雅黑" w:cs="微软雅黑"/>
          <w:sz w:val="22"/>
          <w:szCs w:val="22"/>
        </w:rPr>
        <w:t>999</w:t>
      </w:r>
      <w:r w:rsidR="004E2628" w:rsidRPr="00DF4D1D">
        <w:rPr>
          <w:rFonts w:ascii="微软雅黑" w:eastAsia="微软雅黑" w:hAnsi="微软雅黑" w:cs="微软雅黑" w:hint="eastAsia"/>
          <w:sz w:val="22"/>
          <w:szCs w:val="22"/>
        </w:rPr>
        <w:t>元到</w:t>
      </w:r>
      <w:r w:rsidR="004E2628" w:rsidRPr="00DF4D1D">
        <w:rPr>
          <w:rFonts w:ascii="微软雅黑" w:eastAsia="微软雅黑" w:hAnsi="微软雅黑" w:cs="微软雅黑"/>
          <w:sz w:val="22"/>
          <w:szCs w:val="22"/>
        </w:rPr>
        <w:t>29999</w:t>
      </w:r>
      <w:r w:rsidR="004E2628" w:rsidRPr="00DF4D1D">
        <w:rPr>
          <w:rFonts w:ascii="微软雅黑" w:eastAsia="微软雅黑" w:hAnsi="微软雅黑" w:cs="微软雅黑" w:hint="eastAsia"/>
          <w:sz w:val="22"/>
          <w:szCs w:val="22"/>
        </w:rPr>
        <w:t>元不等的价格在网店之上出售</w:t>
      </w:r>
      <w:r w:rsidR="00925A6B" w:rsidRPr="00DF4D1D">
        <w:rPr>
          <w:rFonts w:ascii="微软雅黑" w:eastAsia="微软雅黑" w:hAnsi="微软雅黑" w:cs="微软雅黑" w:hint="eastAsia"/>
          <w:sz w:val="22"/>
          <w:szCs w:val="22"/>
        </w:rPr>
        <w:t>总共分为三个版本，最大的区别就是存储空间和摄像头方案和充电方案不同，不同的价格在各种细节上的体验都是不同的。</w:t>
      </w:r>
    </w:p>
    <w:p w14:paraId="70348D73" w14:textId="2B2363D3" w:rsidR="0024125F" w:rsidRPr="00DF4D1D" w:rsidRDefault="0024125F">
      <w:pPr>
        <w:rPr>
          <w:rFonts w:ascii="微软雅黑" w:eastAsia="微软雅黑" w:hAnsi="微软雅黑" w:cs="微软雅黑"/>
          <w:sz w:val="22"/>
          <w:szCs w:val="22"/>
        </w:rPr>
      </w:pPr>
    </w:p>
    <w:p w14:paraId="07B950A0" w14:textId="6B56BBBA" w:rsidR="0024125F" w:rsidRPr="00DF4D1D" w:rsidRDefault="0024125F">
      <w:pPr>
        <w:rPr>
          <w:rFonts w:ascii="微软雅黑" w:eastAsia="微软雅黑" w:hAnsi="微软雅黑" w:cs="微软雅黑"/>
          <w:sz w:val="22"/>
          <w:szCs w:val="22"/>
        </w:rPr>
      </w:pPr>
    </w:p>
    <w:p w14:paraId="796CB1D9" w14:textId="62D1D6C4" w:rsidR="0024125F" w:rsidRPr="00DF4D1D" w:rsidRDefault="0024125F" w:rsidP="0024125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第一百五十章</w:t>
      </w:r>
      <w:r w:rsidR="00821A9F" w:rsidRPr="00DF4D1D">
        <w:rPr>
          <w:rFonts w:ascii="微软雅黑" w:eastAsia="微软雅黑" w:hAnsi="微软雅黑" w:cs="微软雅黑" w:hint="eastAsia"/>
          <w:sz w:val="22"/>
          <w:szCs w:val="22"/>
        </w:rPr>
        <w:t xml:space="preserve"> </w:t>
      </w:r>
      <w:r w:rsidR="00821A9F" w:rsidRPr="00DF4D1D">
        <w:rPr>
          <w:rFonts w:ascii="微软雅黑" w:eastAsia="微软雅黑" w:hAnsi="微软雅黑" w:cs="微软雅黑"/>
          <w:sz w:val="22"/>
          <w:szCs w:val="22"/>
        </w:rPr>
        <w:t xml:space="preserve"> </w:t>
      </w:r>
      <w:r w:rsidR="000A6D6F" w:rsidRPr="00DF4D1D">
        <w:rPr>
          <w:rFonts w:ascii="微软雅黑" w:eastAsia="微软雅黑" w:hAnsi="微软雅黑" w:cs="微软雅黑" w:hint="eastAsia"/>
          <w:sz w:val="22"/>
          <w:szCs w:val="22"/>
        </w:rPr>
        <w:t>3</w:t>
      </w:r>
      <w:r w:rsidR="000A6D6F" w:rsidRPr="00DF4D1D">
        <w:rPr>
          <w:rFonts w:ascii="微软雅黑" w:eastAsia="微软雅黑" w:hAnsi="微软雅黑" w:cs="微软雅黑"/>
          <w:sz w:val="22"/>
          <w:szCs w:val="22"/>
        </w:rPr>
        <w:t>D</w:t>
      </w:r>
      <w:r w:rsidR="000A6D6F" w:rsidRPr="00DF4D1D">
        <w:rPr>
          <w:rFonts w:ascii="微软雅黑" w:eastAsia="微软雅黑" w:hAnsi="微软雅黑" w:cs="微软雅黑" w:hint="eastAsia"/>
          <w:sz w:val="22"/>
          <w:szCs w:val="22"/>
        </w:rPr>
        <w:t>立体投影</w:t>
      </w:r>
      <w:r w:rsidR="00491B5F" w:rsidRPr="00DF4D1D">
        <w:rPr>
          <w:rFonts w:ascii="微软雅黑" w:eastAsia="微软雅黑" w:hAnsi="微软雅黑" w:cs="微软雅黑" w:hint="eastAsia"/>
          <w:sz w:val="22"/>
          <w:szCs w:val="22"/>
        </w:rPr>
        <w:t>技术</w:t>
      </w:r>
      <w:r w:rsidR="000A6D6F" w:rsidRPr="00DF4D1D">
        <w:rPr>
          <w:rFonts w:ascii="微软雅黑" w:eastAsia="微软雅黑" w:hAnsi="微软雅黑" w:cs="微软雅黑" w:hint="eastAsia"/>
          <w:sz w:val="22"/>
          <w:szCs w:val="22"/>
        </w:rPr>
        <w:t>下放</w:t>
      </w:r>
    </w:p>
    <w:p w14:paraId="0B7CCE25" w14:textId="29CA7341" w:rsidR="00E47C27" w:rsidRPr="00DF4D1D" w:rsidRDefault="000A6D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华为所发布的手机中所使用的技术除了通讯技术是使用的是自身所研发的技术其他的基本上都是使用从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中所</w:t>
      </w:r>
      <w:r w:rsidR="00EA5EF5" w:rsidRPr="00DF4D1D">
        <w:rPr>
          <w:rFonts w:ascii="微软雅黑" w:eastAsia="微软雅黑" w:hAnsi="微软雅黑" w:cs="微软雅黑" w:hint="eastAsia"/>
          <w:sz w:val="22"/>
          <w:szCs w:val="22"/>
        </w:rPr>
        <w:t>衍生出来的技术，只不过这些技术基本上都是没有申请专利的，如果能够成功在技术的本身上衍生出了一些新的技术那么这些技术就是他们自己的，</w:t>
      </w:r>
      <w:proofErr w:type="gramStart"/>
      <w:r w:rsidR="00EA5EF5" w:rsidRPr="00DF4D1D">
        <w:rPr>
          <w:rFonts w:ascii="微软雅黑" w:eastAsia="微软雅黑" w:hAnsi="微软雅黑" w:cs="微软雅黑" w:hint="eastAsia"/>
          <w:sz w:val="22"/>
          <w:szCs w:val="22"/>
        </w:rPr>
        <w:t>灵瑶科创并不</w:t>
      </w:r>
      <w:proofErr w:type="gramEnd"/>
      <w:r w:rsidR="00EA5EF5" w:rsidRPr="00DF4D1D">
        <w:rPr>
          <w:rFonts w:ascii="微软雅黑" w:eastAsia="微软雅黑" w:hAnsi="微软雅黑" w:cs="微软雅黑" w:hint="eastAsia"/>
          <w:sz w:val="22"/>
          <w:szCs w:val="22"/>
        </w:rPr>
        <w:t>会借此收取专利费。</w:t>
      </w:r>
    </w:p>
    <w:p w14:paraId="4E7722AB" w14:textId="2E3D9567" w:rsidR="00AC70C1" w:rsidRPr="00DF4D1D" w:rsidRDefault="00EA5E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“爱丽，咱们有多长时间</w:t>
      </w:r>
      <w:r w:rsidR="006F281D" w:rsidRPr="00DF4D1D">
        <w:rPr>
          <w:rFonts w:ascii="微软雅黑" w:eastAsia="微软雅黑" w:hAnsi="微软雅黑" w:cs="微软雅黑" w:hint="eastAsia"/>
          <w:sz w:val="22"/>
          <w:szCs w:val="22"/>
        </w:rPr>
        <w:t>没有将一些已经使用了很长时间的技术下放了</w:t>
      </w:r>
      <w:r w:rsidR="0021535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BF04C8A" w14:textId="77777777" w:rsidR="00F428AF" w:rsidRPr="00DF4D1D" w:rsidRDefault="0021535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“嗯，好多好多技术相对于市场来说都十分的先进，</w:t>
      </w:r>
      <w:r w:rsidR="00E03F1E" w:rsidRPr="00DF4D1D">
        <w:rPr>
          <w:rFonts w:ascii="微软雅黑" w:eastAsia="微软雅黑" w:hAnsi="微软雅黑" w:cs="微软雅黑" w:hint="eastAsia"/>
          <w:sz w:val="22"/>
          <w:szCs w:val="22"/>
        </w:rPr>
        <w:t>用的时间都挺长的，甚至有一些的技术都已经迭代了好几次了，现在对于市场来说比较友好的可能及时全息投影技术了，毕竟在之前就有了这样的技术，只不过因为成像技术并不成熟导致</w:t>
      </w:r>
      <w:r w:rsidR="00327DE8" w:rsidRPr="00DF4D1D">
        <w:rPr>
          <w:rFonts w:ascii="微软雅黑" w:eastAsia="微软雅黑" w:hAnsi="微软雅黑" w:cs="微软雅黑" w:hint="eastAsia"/>
          <w:sz w:val="22"/>
          <w:szCs w:val="22"/>
        </w:rPr>
        <w:t>想要完成在空气之中成像需要一些介质来辅助成像才能够将图像较为清晰的图像显现出来。</w:t>
      </w:r>
    </w:p>
    <w:p w14:paraId="7B939CC7" w14:textId="473FFFA8" w:rsidR="00215351" w:rsidRPr="00DF4D1D" w:rsidRDefault="00F428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而我们的很早之前就能够做到不需要特殊的介质就可以直接在空气之中成像了，只是不能够在真空的环境之下使用而已。</w:t>
      </w:r>
      <w:r w:rsidR="00215351" w:rsidRPr="00DF4D1D">
        <w:rPr>
          <w:rFonts w:ascii="微软雅黑" w:eastAsia="微软雅黑" w:hAnsi="微软雅黑" w:cs="微软雅黑" w:hint="eastAsia"/>
          <w:sz w:val="22"/>
          <w:szCs w:val="22"/>
        </w:rPr>
        <w:t>”</w:t>
      </w:r>
    </w:p>
    <w:p w14:paraId="1F099EA0" w14:textId="40C3296B" w:rsidR="00735F28" w:rsidRPr="00DF4D1D" w:rsidRDefault="00735F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“嗯，这个技术也就还行，那么就将这个技术下放吧，反正我们的技术挺多了，虽然不缺钱但是作为推动科技发展的动力也是不错的，也不知道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方面对于宇宙战舰的研究和设计有了什么样的进度了。</w:t>
      </w:r>
    </w:p>
    <w:p w14:paraId="7D3FA97E" w14:textId="2142FE35" w:rsidR="00F428AF" w:rsidRPr="00DF4D1D" w:rsidRDefault="00735F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上比亚迪方面和HUAWEI方面的人来开一个会议吧，咱们把技术分享给这两家，至于到底该怎么运用就是他们的事情了，还是和往常一样并不收取专利费，对于技术也不做限制和保密，但是仅仅是对HUAWEI和比亚迪方面，如果他们愿意分享出去的话便可以直接分享出去，如果不愿意的话就在一年之后必须对技术进行公布，如果在一年的时间都不可以对技术做出一定改进，那么也是活该。”</w:t>
      </w:r>
    </w:p>
    <w:p w14:paraId="221F09C1" w14:textId="04B04E36" w:rsidR="00167F76"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“嗯，已经发邮件通知他们后天到我们公司来开会了。”</w:t>
      </w:r>
    </w:p>
    <w:p w14:paraId="08FF7195" w14:textId="612AF4E5" w:rsidR="00821A9F"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“白象国地区的开发进度怎么样了，这些天我也没有花时间去看看。”</w:t>
      </w:r>
    </w:p>
    <w:p w14:paraId="4801CC8F" w14:textId="25ACCC89" w:rsidR="00167F76"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“还不错，将所有的基础建设实施大体完工之后，工程的进度便快了起来，很快便完</w:t>
      </w:r>
      <w:r w:rsidRPr="00DF4D1D">
        <w:rPr>
          <w:rFonts w:ascii="微软雅黑" w:eastAsia="微软雅黑" w:hAnsi="微软雅黑" w:cs="微软雅黑" w:hint="eastAsia"/>
          <w:sz w:val="22"/>
          <w:szCs w:val="22"/>
        </w:rPr>
        <w:lastRenderedPageBreak/>
        <w:t>成了</w:t>
      </w:r>
      <w:r w:rsidR="00F577CB" w:rsidRPr="00DF4D1D">
        <w:rPr>
          <w:rFonts w:ascii="微软雅黑" w:eastAsia="微软雅黑" w:hAnsi="微软雅黑" w:cs="微软雅黑" w:hint="eastAsia"/>
          <w:sz w:val="22"/>
          <w:szCs w:val="22"/>
        </w:rPr>
        <w:t>3</w:t>
      </w:r>
      <w:r w:rsidR="00F577CB" w:rsidRPr="00DF4D1D">
        <w:rPr>
          <w:rFonts w:ascii="微软雅黑" w:eastAsia="微软雅黑" w:hAnsi="微软雅黑" w:cs="微软雅黑"/>
          <w:sz w:val="22"/>
          <w:szCs w:val="22"/>
        </w:rPr>
        <w:t>0</w:t>
      </w:r>
      <w:r w:rsidR="00F577CB" w:rsidRPr="00DF4D1D">
        <w:rPr>
          <w:rFonts w:ascii="微软雅黑" w:eastAsia="微软雅黑" w:hAnsi="微软雅黑" w:cs="微软雅黑" w:hint="eastAsia"/>
          <w:sz w:val="22"/>
          <w:szCs w:val="22"/>
        </w:rPr>
        <w:t>万平方公里的房屋地基建设，并且完成了抗震层的建设。</w:t>
      </w:r>
      <w:r w:rsidRPr="00DF4D1D">
        <w:rPr>
          <w:rFonts w:ascii="微软雅黑" w:eastAsia="微软雅黑" w:hAnsi="微软雅黑" w:cs="微软雅黑" w:hint="eastAsia"/>
          <w:sz w:val="22"/>
          <w:szCs w:val="22"/>
        </w:rPr>
        <w:t>”</w:t>
      </w:r>
    </w:p>
    <w:p w14:paraId="712F7D3B" w14:textId="303149B2" w:rsidR="00F577CB" w:rsidRPr="00DF4D1D" w:rsidRDefault="00F577C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“还不错，继续盯着就行了，我去太阳系外面溜达</w:t>
      </w:r>
      <w:proofErr w:type="gramStart"/>
      <w:r w:rsidRPr="00DF4D1D">
        <w:rPr>
          <w:rFonts w:ascii="微软雅黑" w:eastAsia="微软雅黑" w:hAnsi="微软雅黑" w:cs="微软雅黑" w:hint="eastAsia"/>
          <w:sz w:val="22"/>
          <w:szCs w:val="22"/>
        </w:rPr>
        <w:t>溜达</w:t>
      </w:r>
      <w:proofErr w:type="gramEnd"/>
      <w:r w:rsidRPr="00DF4D1D">
        <w:rPr>
          <w:rFonts w:ascii="微软雅黑" w:eastAsia="微软雅黑" w:hAnsi="微软雅黑" w:cs="微软雅黑" w:hint="eastAsia"/>
          <w:sz w:val="22"/>
          <w:szCs w:val="22"/>
        </w:rPr>
        <w:t>。”</w:t>
      </w:r>
    </w:p>
    <w:p w14:paraId="6DE50941" w14:textId="32C599CA" w:rsidR="00D65ADA" w:rsidRPr="00DF4D1D" w:rsidRDefault="00D65A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“好的，我明白了，我亲爱的姐姐（主人）</w:t>
      </w:r>
      <w:r w:rsidR="00BD0AEA" w:rsidRPr="00DF4D1D">
        <w:rPr>
          <w:rFonts w:ascii="微软雅黑" w:eastAsia="微软雅黑" w:hAnsi="微软雅黑" w:cs="微软雅黑" w:hint="eastAsia"/>
          <w:sz w:val="22"/>
          <w:szCs w:val="22"/>
        </w:rPr>
        <w:t>大人。</w:t>
      </w:r>
      <w:r w:rsidRPr="00DF4D1D">
        <w:rPr>
          <w:rFonts w:ascii="微软雅黑" w:eastAsia="微软雅黑" w:hAnsi="微软雅黑" w:cs="微软雅黑" w:hint="eastAsia"/>
          <w:sz w:val="22"/>
          <w:szCs w:val="22"/>
        </w:rPr>
        <w:t>”</w:t>
      </w:r>
    </w:p>
    <w:p w14:paraId="62E5EBC3" w14:textId="27EF696C" w:rsidR="00BD0AEA" w:rsidRPr="00DF4D1D" w:rsidRDefault="00CE4D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在完成了事情的交代之后孙源玲便来到了太阳系运行轨道的前端，刚好处于太阳的影响范围之外。</w:t>
      </w:r>
    </w:p>
    <w:p w14:paraId="26AC10C7" w14:textId="07EAC273" w:rsidR="00CE4D2A" w:rsidRPr="00DF4D1D" w:rsidRDefault="00CE4D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“怎么会出现这么多的探测器？”</w:t>
      </w:r>
    </w:p>
    <w:p w14:paraId="54326F79" w14:textId="10BBB1A5" w:rsidR="007B251B" w:rsidRPr="00DF4D1D" w:rsidRDefault="007B25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孙源玲以三维空间不可观测的形态接近了一个探测器并且瞬间切断了它于外界的所有联系，于是一个直径不到5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CM，浑身都是吸波材料，整体呈现出一种鬼魅的黑色，看起来很奇怪，对于思维都有一种若隐若无的吸力。</w:t>
      </w:r>
    </w:p>
    <w:p w14:paraId="78A0C1F4" w14:textId="77777777" w:rsidR="00544946" w:rsidRPr="00DF4D1D" w:rsidRDefault="007B25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“真是奇怪的东西，看不出任何的文明特征，但是整体的</w:t>
      </w:r>
      <w:r w:rsidR="00544946" w:rsidRPr="00DF4D1D">
        <w:rPr>
          <w:rFonts w:ascii="微软雅黑" w:eastAsia="微软雅黑" w:hAnsi="微软雅黑" w:cs="微软雅黑" w:hint="eastAsia"/>
          <w:sz w:val="22"/>
          <w:szCs w:val="22"/>
        </w:rPr>
        <w:t>却能够看出文明的痕迹，似乎是碳基生命的制作习惯，又像硅基生命的制造习惯，真是很奇怪啊。</w:t>
      </w:r>
    </w:p>
    <w:p w14:paraId="0B9ACA9B" w14:textId="0CFBF76E" w:rsidR="007B251B" w:rsidRPr="00DF4D1D" w:rsidRDefault="005449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也找不到通讯的目的地址，再找找看吧</w:t>
      </w:r>
      <w:r w:rsidR="00DC5B19" w:rsidRPr="00DF4D1D">
        <w:rPr>
          <w:rFonts w:ascii="微软雅黑" w:eastAsia="微软雅黑" w:hAnsi="微软雅黑" w:cs="微软雅黑" w:hint="eastAsia"/>
          <w:sz w:val="22"/>
          <w:szCs w:val="22"/>
        </w:rPr>
        <w:t>，不知道又是那个奇奇怪怪的文明对太阳系有兴趣了，下次就让人类文明先自己面对一下吧，咱也好看看整体的发展到了什么样的程度了。</w:t>
      </w:r>
      <w:r w:rsidR="007B251B" w:rsidRPr="00DF4D1D">
        <w:rPr>
          <w:rFonts w:ascii="微软雅黑" w:eastAsia="微软雅黑" w:hAnsi="微软雅黑" w:cs="微软雅黑" w:hint="eastAsia"/>
          <w:sz w:val="22"/>
          <w:szCs w:val="22"/>
        </w:rPr>
        <w:t>”</w:t>
      </w:r>
    </w:p>
    <w:p w14:paraId="62B9E6EE" w14:textId="16373277" w:rsidR="00544946" w:rsidRPr="00DF4D1D" w:rsidRDefault="001D4D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孙源玲在检查了一个探测</w:t>
      </w:r>
      <w:r w:rsidR="00B54EA3" w:rsidRPr="00DF4D1D">
        <w:rPr>
          <w:rFonts w:ascii="微软雅黑" w:eastAsia="微软雅黑" w:hAnsi="微软雅黑" w:cs="微软雅黑" w:hint="eastAsia"/>
          <w:sz w:val="22"/>
          <w:szCs w:val="22"/>
        </w:rPr>
        <w:t>之后便去检测其他的探测去了，检测的过程都是拆解下来看看其中的结构，然后尝试读取其中的内容，尝试着翻译的，但是没有任何的信息对比，乱猜也猜不出</w:t>
      </w:r>
      <w:proofErr w:type="gramStart"/>
      <w:r w:rsidR="00B54EA3" w:rsidRPr="00DF4D1D">
        <w:rPr>
          <w:rFonts w:ascii="微软雅黑" w:eastAsia="微软雅黑" w:hAnsi="微软雅黑" w:cs="微软雅黑" w:hint="eastAsia"/>
          <w:sz w:val="22"/>
          <w:szCs w:val="22"/>
        </w:rPr>
        <w:t>个</w:t>
      </w:r>
      <w:proofErr w:type="gramEnd"/>
      <w:r w:rsidR="00B54EA3" w:rsidRPr="00DF4D1D">
        <w:rPr>
          <w:rFonts w:ascii="微软雅黑" w:eastAsia="微软雅黑" w:hAnsi="微软雅黑" w:cs="微软雅黑" w:hint="eastAsia"/>
          <w:sz w:val="22"/>
          <w:szCs w:val="22"/>
        </w:rPr>
        <w:t>所以然。</w:t>
      </w:r>
    </w:p>
    <w:p w14:paraId="7C665C6A" w14:textId="1F3E51E3" w:rsidR="00735F28" w:rsidRPr="00DF4D1D" w:rsidRDefault="00B54E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星系中的舰队中的指挥官发现了自己布置在太阳系外围的探测器出现了短暂的失联，但是却找不到任何的原因。不过经过了这么一段时间的之后他已经能够确定这个星系的生态还在十分的年轻作为一个殖民星系还是很不错的</w:t>
      </w:r>
      <w:r w:rsidR="00D47743" w:rsidRPr="00DF4D1D">
        <w:rPr>
          <w:rFonts w:ascii="微软雅黑" w:eastAsia="微软雅黑" w:hAnsi="微软雅黑" w:cs="微软雅黑" w:hint="eastAsia"/>
          <w:sz w:val="22"/>
          <w:szCs w:val="22"/>
        </w:rPr>
        <w:t>，整体的科技实力也很弱距离也适中。</w:t>
      </w:r>
    </w:p>
    <w:p w14:paraId="34D82E88" w14:textId="3EE644A6" w:rsidR="00D47743" w:rsidRPr="00DF4D1D" w:rsidRDefault="00D47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许多的战舰已经进入到了次空间之中开始以3</w:t>
      </w:r>
      <w:r w:rsidR="00532A4D"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倍光速的速度从</w:t>
      </w:r>
      <w:r w:rsidR="006266AC" w:rsidRPr="00DF4D1D">
        <w:rPr>
          <w:rFonts w:ascii="微软雅黑" w:eastAsia="微软雅黑" w:hAnsi="微软雅黑" w:cs="微软雅黑" w:hint="eastAsia"/>
          <w:sz w:val="22"/>
          <w:szCs w:val="22"/>
        </w:rPr>
        <w:t>银河系中</w:t>
      </w:r>
      <w:r w:rsidRPr="00DF4D1D">
        <w:rPr>
          <w:rFonts w:ascii="微软雅黑" w:eastAsia="微软雅黑" w:hAnsi="微软雅黑" w:cs="微软雅黑" w:hint="eastAsia"/>
          <w:sz w:val="22"/>
          <w:szCs w:val="22"/>
        </w:rPr>
        <w:t>的</w:t>
      </w:r>
      <w:r w:rsidR="006266AC" w:rsidRPr="00DF4D1D">
        <w:rPr>
          <w:rFonts w:ascii="微软雅黑" w:eastAsia="微软雅黑" w:hAnsi="微软雅黑" w:cs="微软雅黑" w:hint="eastAsia"/>
          <w:sz w:val="22"/>
          <w:szCs w:val="22"/>
        </w:rPr>
        <w:t>英仙座悬</w:t>
      </w:r>
      <w:r w:rsidR="006266AC" w:rsidRPr="00DF4D1D">
        <w:rPr>
          <w:rFonts w:ascii="微软雅黑" w:eastAsia="微软雅黑" w:hAnsi="微软雅黑" w:cs="微软雅黑" w:hint="eastAsia"/>
          <w:sz w:val="22"/>
          <w:szCs w:val="22"/>
        </w:rPr>
        <w:lastRenderedPageBreak/>
        <w:t>臂中的某个</w:t>
      </w:r>
      <w:r w:rsidR="00532A4D" w:rsidRPr="00DF4D1D">
        <w:rPr>
          <w:rFonts w:ascii="微软雅黑" w:eastAsia="微软雅黑" w:hAnsi="微软雅黑" w:cs="微软雅黑" w:hint="eastAsia"/>
          <w:sz w:val="22"/>
          <w:szCs w:val="22"/>
        </w:rPr>
        <w:t>不怎么大的星系之中开始</w:t>
      </w:r>
      <w:r w:rsidRPr="00DF4D1D">
        <w:rPr>
          <w:rFonts w:ascii="微软雅黑" w:eastAsia="微软雅黑" w:hAnsi="微软雅黑" w:cs="微软雅黑" w:hint="eastAsia"/>
          <w:sz w:val="22"/>
          <w:szCs w:val="22"/>
        </w:rPr>
        <w:t>前往太阳系</w:t>
      </w:r>
      <w:r w:rsidR="00532A4D" w:rsidRPr="00DF4D1D">
        <w:rPr>
          <w:rFonts w:ascii="微软雅黑" w:eastAsia="微软雅黑" w:hAnsi="微软雅黑" w:cs="微软雅黑" w:hint="eastAsia"/>
          <w:sz w:val="22"/>
          <w:szCs w:val="22"/>
        </w:rPr>
        <w:t>，两者之间的距离不过5</w:t>
      </w:r>
      <w:r w:rsidR="00532A4D" w:rsidRPr="00DF4D1D">
        <w:rPr>
          <w:rFonts w:ascii="微软雅黑" w:eastAsia="微软雅黑" w:hAnsi="微软雅黑" w:cs="微软雅黑"/>
          <w:sz w:val="22"/>
          <w:szCs w:val="22"/>
        </w:rPr>
        <w:t>000</w:t>
      </w:r>
      <w:r w:rsidR="00532A4D" w:rsidRPr="00DF4D1D">
        <w:rPr>
          <w:rFonts w:ascii="微软雅黑" w:eastAsia="微软雅黑" w:hAnsi="微软雅黑" w:cs="微软雅黑" w:hint="eastAsia"/>
          <w:sz w:val="22"/>
          <w:szCs w:val="22"/>
        </w:rPr>
        <w:t>光年的距离。</w:t>
      </w:r>
    </w:p>
    <w:p w14:paraId="7CB55B2A" w14:textId="1EA484BC" w:rsidR="00B54EA3" w:rsidRPr="00DF4D1D" w:rsidRDefault="00532A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孙源玲在周围的地方逛了逛之后便回到了地星，只需要大致的知道以后可能会发生什么样的事情就可以了，不用知道的那么详细，要是直接使用时间的权能</w:t>
      </w:r>
      <w:r w:rsidR="00F0413C" w:rsidRPr="00DF4D1D">
        <w:rPr>
          <w:rFonts w:ascii="微软雅黑" w:eastAsia="微软雅黑" w:hAnsi="微软雅黑" w:cs="微软雅黑" w:hint="eastAsia"/>
          <w:sz w:val="22"/>
          <w:szCs w:val="22"/>
        </w:rPr>
        <w:t>知道</w:t>
      </w:r>
      <w:r w:rsidRPr="00DF4D1D">
        <w:rPr>
          <w:rFonts w:ascii="微软雅黑" w:eastAsia="微软雅黑" w:hAnsi="微软雅黑" w:cs="微软雅黑" w:hint="eastAsia"/>
          <w:sz w:val="22"/>
          <w:szCs w:val="22"/>
        </w:rPr>
        <w:t>了以后将会发生的事情那就没有意思了。</w:t>
      </w:r>
    </w:p>
    <w:p w14:paraId="2D190B85" w14:textId="6529CCA5" w:rsidR="00F0413C" w:rsidRPr="00DF4D1D" w:rsidRDefault="00F041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孙源玲回到了地星之后依旧在到处玩，也没有做什么事情</w:t>
      </w:r>
      <w:r w:rsidR="00AC7241" w:rsidRPr="00DF4D1D">
        <w:rPr>
          <w:rFonts w:ascii="微软雅黑" w:eastAsia="微软雅黑" w:hAnsi="微软雅黑" w:cs="微软雅黑" w:hint="eastAsia"/>
          <w:sz w:val="22"/>
          <w:szCs w:val="22"/>
        </w:rPr>
        <w:t>，到处走着，时不时的从地面消失前往地面</w:t>
      </w:r>
      <w:r w:rsidR="00244825" w:rsidRPr="00DF4D1D">
        <w:rPr>
          <w:rFonts w:ascii="微软雅黑" w:eastAsia="微软雅黑" w:hAnsi="微软雅黑" w:cs="微软雅黑" w:hint="eastAsia"/>
          <w:sz w:val="22"/>
          <w:szCs w:val="22"/>
        </w:rPr>
        <w:t>之下亲眼看看地面之下到底是个什么样的样子。</w:t>
      </w:r>
    </w:p>
    <w:p w14:paraId="0F9CCAD5" w14:textId="1C027129" w:rsidR="00244825" w:rsidRPr="00DF4D1D" w:rsidRDefault="002448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此时的玲</w:t>
      </w:r>
      <w:proofErr w:type="gramStart"/>
      <w:r w:rsidRPr="00DF4D1D">
        <w:rPr>
          <w:rFonts w:ascii="微软雅黑" w:eastAsia="微软雅黑" w:hAnsi="微软雅黑" w:cs="微软雅黑" w:hint="eastAsia"/>
          <w:sz w:val="22"/>
          <w:szCs w:val="22"/>
        </w:rPr>
        <w:t>瑶科创里面</w:t>
      </w:r>
      <w:proofErr w:type="gramEnd"/>
      <w:r w:rsidRPr="00DF4D1D">
        <w:rPr>
          <w:rFonts w:ascii="微软雅黑" w:eastAsia="微软雅黑" w:hAnsi="微软雅黑" w:cs="微软雅黑" w:hint="eastAsia"/>
          <w:sz w:val="22"/>
          <w:szCs w:val="22"/>
        </w:rPr>
        <w:t>国内的几大厂商</w:t>
      </w:r>
      <w:r w:rsidR="00380E83" w:rsidRPr="00DF4D1D">
        <w:rPr>
          <w:rFonts w:ascii="微软雅黑" w:eastAsia="微软雅黑" w:hAnsi="微软雅黑" w:cs="微软雅黑" w:hint="eastAsia"/>
          <w:sz w:val="22"/>
          <w:szCs w:val="22"/>
        </w:rPr>
        <w:t>代表人</w:t>
      </w:r>
      <w:r w:rsidRPr="00DF4D1D">
        <w:rPr>
          <w:rFonts w:ascii="微软雅黑" w:eastAsia="微软雅黑" w:hAnsi="微软雅黑" w:cs="微软雅黑" w:hint="eastAsia"/>
          <w:sz w:val="22"/>
          <w:szCs w:val="22"/>
        </w:rPr>
        <w:t>正在和爱丽商谈着3D立体投影技术授权的问题</w:t>
      </w:r>
      <w:r w:rsidR="00EB4C4A" w:rsidRPr="00DF4D1D">
        <w:rPr>
          <w:rFonts w:ascii="微软雅黑" w:eastAsia="微软雅黑" w:hAnsi="微软雅黑" w:cs="微软雅黑" w:hint="eastAsia"/>
          <w:sz w:val="22"/>
          <w:szCs w:val="22"/>
        </w:rPr>
        <w:t>，玲</w:t>
      </w:r>
      <w:proofErr w:type="gramStart"/>
      <w:r w:rsidR="00EB4C4A" w:rsidRPr="00DF4D1D">
        <w:rPr>
          <w:rFonts w:ascii="微软雅黑" w:eastAsia="微软雅黑" w:hAnsi="微软雅黑" w:cs="微软雅黑" w:hint="eastAsia"/>
          <w:sz w:val="22"/>
          <w:szCs w:val="22"/>
        </w:rPr>
        <w:t>瑶科创所</w:t>
      </w:r>
      <w:proofErr w:type="gramEnd"/>
      <w:r w:rsidR="00EB4C4A" w:rsidRPr="00DF4D1D">
        <w:rPr>
          <w:rFonts w:ascii="微软雅黑" w:eastAsia="微软雅黑" w:hAnsi="微软雅黑" w:cs="微软雅黑" w:hint="eastAsia"/>
          <w:sz w:val="22"/>
          <w:szCs w:val="22"/>
        </w:rPr>
        <w:t>拿出来的技术是已经更新迭代了三代的3</w:t>
      </w:r>
      <w:r w:rsidR="00EB4C4A" w:rsidRPr="00DF4D1D">
        <w:rPr>
          <w:rFonts w:ascii="微软雅黑" w:eastAsia="微软雅黑" w:hAnsi="微软雅黑" w:cs="微软雅黑"/>
          <w:sz w:val="22"/>
          <w:szCs w:val="22"/>
        </w:rPr>
        <w:t>D</w:t>
      </w:r>
      <w:r w:rsidR="00EB4C4A" w:rsidRPr="00DF4D1D">
        <w:rPr>
          <w:rFonts w:ascii="微软雅黑" w:eastAsia="微软雅黑" w:hAnsi="微软雅黑" w:cs="微软雅黑" w:hint="eastAsia"/>
          <w:sz w:val="22"/>
          <w:szCs w:val="22"/>
        </w:rPr>
        <w:t>立体投影技术。</w:t>
      </w:r>
    </w:p>
    <w:p w14:paraId="312E73FD" w14:textId="731D5714" w:rsidR="00D47743" w:rsidRPr="00DF4D1D" w:rsidRDefault="001873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“爱丽小姐，为什么不收取任何的费用，要知道这项技术我们研发的时候投入了超过1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亿美元，但是依然没有取得什么样的</w:t>
      </w:r>
      <w:r w:rsidR="00F15123" w:rsidRPr="00DF4D1D">
        <w:rPr>
          <w:rFonts w:ascii="微软雅黑" w:eastAsia="微软雅黑" w:hAnsi="微软雅黑" w:cs="微软雅黑" w:hint="eastAsia"/>
          <w:sz w:val="22"/>
          <w:szCs w:val="22"/>
        </w:rPr>
        <w:t>成果，而你们不仅研发出来了而且还完成了三次迭代，我想改其中的研发费用肯定不是一个小数字。</w:t>
      </w:r>
      <w:r w:rsidRPr="00DF4D1D">
        <w:rPr>
          <w:rFonts w:ascii="微软雅黑" w:eastAsia="微软雅黑" w:hAnsi="微软雅黑" w:cs="微软雅黑" w:hint="eastAsia"/>
          <w:sz w:val="22"/>
          <w:szCs w:val="22"/>
        </w:rPr>
        <w:t>”</w:t>
      </w:r>
    </w:p>
    <w:p w14:paraId="7C8F4065" w14:textId="77777777" w:rsidR="00F15123" w:rsidRPr="00DF4D1D" w:rsidRDefault="00F15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“的确，你说的很对，但是这也是促进整体科技进步的一种方式，毕竟我们拥有更加强大的科研团队，要知道我们营收的</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都用来研发更加先进的技术，不仅仅是民用的技术还有许多尖端的军事和太空航行技术，还有很多的生物技术，这些的开销都不是一个小数目，而这个我们本来是想要收费的，但是我们有一个更好的想法就是将我们的一部分技术授予你们，然后你们可以使用，但是做出了一些改进或者说完成了一些部分的迭代之后需要向我们共享。</w:t>
      </w:r>
    </w:p>
    <w:p w14:paraId="47A291ED" w14:textId="196F3871" w:rsidR="00F15123" w:rsidRPr="00DF4D1D" w:rsidRDefault="00F15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话你们可以免费的使用我们给各位提供的技术，各位需要做的就是为我们减轻一些研发压力而已，毕竟就算我们资金比较充足可以同时进行多项研发，但是我们的人员始终是不够的，我们的Boos想要完成一个合格的研究员的培养需要很多的时间和精力，更何况现在再招募一些科研人员的话还需要重新进行培养。”</w:t>
      </w:r>
    </w:p>
    <w:p w14:paraId="701BB9B8" w14:textId="6B3248EE" w:rsidR="00BE13B6" w:rsidRPr="00DF4D1D" w:rsidRDefault="00BE1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爱丽说罢，</w:t>
      </w:r>
      <w:proofErr w:type="gramStart"/>
      <w:r w:rsidRPr="00DF4D1D">
        <w:rPr>
          <w:rFonts w:ascii="微软雅黑" w:eastAsia="微软雅黑" w:hAnsi="微软雅黑" w:cs="微软雅黑" w:hint="eastAsia"/>
          <w:sz w:val="22"/>
          <w:szCs w:val="22"/>
        </w:rPr>
        <w:t>桌上几</w:t>
      </w:r>
      <w:proofErr w:type="gramEnd"/>
      <w:r w:rsidRPr="00DF4D1D">
        <w:rPr>
          <w:rFonts w:ascii="微软雅黑" w:eastAsia="微软雅黑" w:hAnsi="微软雅黑" w:cs="微软雅黑" w:hint="eastAsia"/>
          <w:sz w:val="22"/>
          <w:szCs w:val="22"/>
        </w:rPr>
        <w:t>人在小声的讨论着这件事情的可行性</w:t>
      </w:r>
      <w:r w:rsidR="0043257E" w:rsidRPr="00DF4D1D">
        <w:rPr>
          <w:rFonts w:ascii="微软雅黑" w:eastAsia="微软雅黑" w:hAnsi="微软雅黑" w:cs="微软雅黑" w:hint="eastAsia"/>
          <w:sz w:val="22"/>
          <w:szCs w:val="22"/>
        </w:rPr>
        <w:t>，可以得到怎样的好处，在以后又将付出怎样的代价。</w:t>
      </w:r>
    </w:p>
    <w:p w14:paraId="57A31BF3" w14:textId="3C6C8B40" w:rsidR="00EB4C4A" w:rsidRPr="00DF4D1D" w:rsidRDefault="00BE1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3257E" w:rsidRPr="00DF4D1D">
        <w:rPr>
          <w:rFonts w:ascii="微软雅黑" w:eastAsia="微软雅黑" w:hAnsi="微软雅黑" w:cs="微软雅黑" w:hint="eastAsia"/>
          <w:sz w:val="22"/>
          <w:szCs w:val="22"/>
        </w:rPr>
        <w:t>我接受这个提议</w:t>
      </w:r>
      <w:r w:rsidRPr="00DF4D1D">
        <w:rPr>
          <w:rFonts w:ascii="微软雅黑" w:eastAsia="微软雅黑" w:hAnsi="微软雅黑" w:cs="微软雅黑" w:hint="eastAsia"/>
          <w:sz w:val="22"/>
          <w:szCs w:val="22"/>
        </w:rPr>
        <w:t>”</w:t>
      </w:r>
    </w:p>
    <w:p w14:paraId="2B26E53A" w14:textId="6D6F38DC"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5EE5542B" w14:textId="007196F4"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20B8BD9F" w14:textId="618C4F34"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36B8C8EF" w14:textId="5BA543C9" w:rsidR="00F15123" w:rsidRPr="00DF4D1D" w:rsidRDefault="00491B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前来参加会议的大厂都同意了这个协议，这个协议早期对于他们来说可以获得许许多多的利益，而且在获得了相当的利益之后只需要从其中拿出一部分进行技术的改进和迭代就可以了。</w:t>
      </w:r>
    </w:p>
    <w:p w14:paraId="6E266D87" w14:textId="77791236" w:rsidR="00491B5F" w:rsidRPr="00DF4D1D" w:rsidRDefault="00491B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但是这其中却还有另外一个意思，如果对玲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的反哺不多的话以后万一还有技术免费下放使用的时候还有没有自己的名额呢？</w:t>
      </w:r>
    </w:p>
    <w:p w14:paraId="5CE6A45C" w14:textId="7ABC91DB" w:rsidR="00EA5EF5" w:rsidRPr="00DF4D1D" w:rsidRDefault="00EA5EF5">
      <w:pPr>
        <w:rPr>
          <w:rFonts w:ascii="微软雅黑" w:eastAsia="微软雅黑" w:hAnsi="微软雅黑" w:cs="微软雅黑"/>
          <w:sz w:val="22"/>
          <w:szCs w:val="22"/>
        </w:rPr>
      </w:pPr>
    </w:p>
    <w:p w14:paraId="2F3482A9" w14:textId="34B35AA7" w:rsidR="00491B5F" w:rsidRPr="00DF4D1D" w:rsidRDefault="00491B5F">
      <w:pPr>
        <w:rPr>
          <w:rFonts w:ascii="微软雅黑" w:eastAsia="微软雅黑" w:hAnsi="微软雅黑" w:cs="微软雅黑"/>
          <w:sz w:val="22"/>
          <w:szCs w:val="22"/>
        </w:rPr>
      </w:pPr>
    </w:p>
    <w:p w14:paraId="5FA9870B" w14:textId="4FF18F42" w:rsidR="00FF6526" w:rsidRPr="00DF4D1D" w:rsidRDefault="00FF6526" w:rsidP="00FF652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第一百五十一章 </w:t>
      </w:r>
      <w:r w:rsidRPr="00DF4D1D">
        <w:rPr>
          <w:rFonts w:ascii="微软雅黑" w:eastAsia="微软雅黑" w:hAnsi="微软雅黑" w:cs="微软雅黑"/>
          <w:sz w:val="22"/>
          <w:szCs w:val="22"/>
        </w:rPr>
        <w:t xml:space="preserve"> </w:t>
      </w:r>
      <w:r w:rsidR="006C426D" w:rsidRPr="00DF4D1D">
        <w:rPr>
          <w:rFonts w:ascii="微软雅黑" w:eastAsia="微软雅黑" w:hAnsi="微软雅黑" w:cs="微软雅黑" w:hint="eastAsia"/>
          <w:sz w:val="22"/>
          <w:szCs w:val="22"/>
        </w:rPr>
        <w:t>未知的危机</w:t>
      </w:r>
    </w:p>
    <w:p w14:paraId="140B45AD" w14:textId="2DF0D795" w:rsidR="00FF6526" w:rsidRPr="00DF4D1D" w:rsidRDefault="005B7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各个厂商通过签订了一些协议成功的获得了3D立体投影的技术，并且是已经完全成熟，且已经是完成了两次技术更新迭代之后的技术，</w:t>
      </w:r>
      <w:r w:rsidR="00FC0F63" w:rsidRPr="00DF4D1D">
        <w:rPr>
          <w:rFonts w:ascii="微软雅黑" w:eastAsia="微软雅黑" w:hAnsi="微软雅黑" w:cs="微软雅黑" w:hint="eastAsia"/>
          <w:sz w:val="22"/>
          <w:szCs w:val="22"/>
        </w:rPr>
        <w:t>并且其体积已经做得很小了，可以直接嵌入到手机内部，也可以做大一些让投影更加的巨大，拥有更多的细节。</w:t>
      </w:r>
    </w:p>
    <w:p w14:paraId="0B8B314B" w14:textId="0AD906E4" w:rsidR="00FC0F63" w:rsidRPr="00DF4D1D" w:rsidRDefault="00FC0F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会议开始的很快，人来的很快，事情说的很快，结束的也很快，整个会议的时间从人开始到结束</w:t>
      </w:r>
      <w:r w:rsidR="00CD7870" w:rsidRPr="00DF4D1D">
        <w:rPr>
          <w:rFonts w:ascii="微软雅黑" w:eastAsia="微软雅黑" w:hAnsi="微软雅黑" w:cs="微软雅黑" w:hint="eastAsia"/>
          <w:sz w:val="22"/>
          <w:szCs w:val="22"/>
        </w:rPr>
        <w:t>所使用的时间不到两个小时，商量的事情并不多，更多的就是通知一下，如果不同意那么久不同意，这对于</w:t>
      </w:r>
      <w:proofErr w:type="gramStart"/>
      <w:r w:rsidR="00CD7870" w:rsidRPr="00DF4D1D">
        <w:rPr>
          <w:rFonts w:ascii="微软雅黑" w:eastAsia="微软雅黑" w:hAnsi="微软雅黑" w:cs="微软雅黑" w:hint="eastAsia"/>
          <w:sz w:val="22"/>
          <w:szCs w:val="22"/>
        </w:rPr>
        <w:t>灵瑶科创来说</w:t>
      </w:r>
      <w:proofErr w:type="gramEnd"/>
      <w:r w:rsidR="00CD7870" w:rsidRPr="00DF4D1D">
        <w:rPr>
          <w:rFonts w:ascii="微软雅黑" w:eastAsia="微软雅黑" w:hAnsi="微软雅黑" w:cs="微软雅黑" w:hint="eastAsia"/>
          <w:sz w:val="22"/>
          <w:szCs w:val="22"/>
        </w:rPr>
        <w:t>并没有任何的坏处，大不了重新找一些</w:t>
      </w:r>
      <w:r w:rsidR="005210AD" w:rsidRPr="00DF4D1D">
        <w:rPr>
          <w:rFonts w:ascii="微软雅黑" w:eastAsia="微软雅黑" w:hAnsi="微软雅黑" w:cs="微软雅黑" w:hint="eastAsia"/>
          <w:sz w:val="22"/>
          <w:szCs w:val="22"/>
        </w:rPr>
        <w:t>比较有实力的厂家来做就可以了，相信那些厂家更加的</w:t>
      </w:r>
      <w:r w:rsidR="006874A2" w:rsidRPr="00DF4D1D">
        <w:rPr>
          <w:rFonts w:ascii="微软雅黑" w:eastAsia="微软雅黑" w:hAnsi="微软雅黑" w:cs="微软雅黑" w:hint="eastAsia"/>
          <w:sz w:val="22"/>
          <w:szCs w:val="22"/>
        </w:rPr>
        <w:t>愿意</w:t>
      </w:r>
      <w:r w:rsidR="005210AD" w:rsidRPr="00DF4D1D">
        <w:rPr>
          <w:rFonts w:ascii="微软雅黑" w:eastAsia="微软雅黑" w:hAnsi="微软雅黑" w:cs="微软雅黑" w:hint="eastAsia"/>
          <w:sz w:val="22"/>
          <w:szCs w:val="22"/>
        </w:rPr>
        <w:t>获得这些十分珍贵的技术。</w:t>
      </w:r>
    </w:p>
    <w:p w14:paraId="524BBEBE" w14:textId="1AF9B6C0" w:rsidR="005210AD" w:rsidRPr="00DF4D1D" w:rsidRDefault="006874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那些国内大厂和军方所派过来的人很快便走了，这份协议不看人，这看你接收不接受，不接受滚就完事，不管你是谁。</w:t>
      </w:r>
    </w:p>
    <w:p w14:paraId="78E4A143" w14:textId="50683B8C" w:rsidR="006874A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因为这个原因国内的暴力机关对此十分的不爽，并没</w:t>
      </w:r>
      <w:proofErr w:type="gramStart"/>
      <w:r w:rsidRPr="00DF4D1D">
        <w:rPr>
          <w:rFonts w:ascii="微软雅黑" w:eastAsia="微软雅黑" w:hAnsi="微软雅黑" w:cs="微软雅黑" w:hint="eastAsia"/>
          <w:sz w:val="22"/>
          <w:szCs w:val="22"/>
        </w:rPr>
        <w:t>哟签署</w:t>
      </w:r>
      <w:proofErr w:type="gramEnd"/>
      <w:r w:rsidRPr="00DF4D1D">
        <w:rPr>
          <w:rFonts w:ascii="微软雅黑" w:eastAsia="微软雅黑" w:hAnsi="微软雅黑" w:cs="微软雅黑" w:hint="eastAsia"/>
          <w:sz w:val="22"/>
          <w:szCs w:val="22"/>
        </w:rPr>
        <w:t>协议。</w:t>
      </w:r>
    </w:p>
    <w:p w14:paraId="49C154EE" w14:textId="74BB5527" w:rsidR="00ED6EF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而几个大厂则没有任何怨言的签完协议，带着3D立体投影技术回到了自己所在的公司。</w:t>
      </w:r>
    </w:p>
    <w:p w14:paraId="010798DD" w14:textId="6394BD4B" w:rsidR="00ED6EF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在某知名电动汽车研发制造公司，知名</w:t>
      </w:r>
      <w:proofErr w:type="gramStart"/>
      <w:r w:rsidRPr="00DF4D1D">
        <w:rPr>
          <w:rFonts w:ascii="微软雅黑" w:eastAsia="微软雅黑" w:hAnsi="微软雅黑" w:cs="微软雅黑" w:hint="eastAsia"/>
          <w:sz w:val="22"/>
          <w:szCs w:val="22"/>
        </w:rPr>
        <w:t>国内代</w:t>
      </w:r>
      <w:proofErr w:type="gramEnd"/>
      <w:r w:rsidRPr="00DF4D1D">
        <w:rPr>
          <w:rFonts w:ascii="微软雅黑" w:eastAsia="微软雅黑" w:hAnsi="微软雅黑" w:cs="微软雅黑" w:hint="eastAsia"/>
          <w:sz w:val="22"/>
          <w:szCs w:val="22"/>
        </w:rPr>
        <w:t>工厂中，他们负责去参加会议的人回到了公司之中，并且手里面有着</w:t>
      </w:r>
      <w:r w:rsidR="00063161" w:rsidRPr="00DF4D1D">
        <w:rPr>
          <w:rFonts w:ascii="微软雅黑" w:eastAsia="微软雅黑" w:hAnsi="微软雅黑" w:cs="微软雅黑" w:hint="eastAsia"/>
          <w:sz w:val="22"/>
          <w:szCs w:val="22"/>
        </w:rPr>
        <w:t>才签署不久的协议和十分先进的3D立体投影技术的所有相关资料。</w:t>
      </w:r>
    </w:p>
    <w:p w14:paraId="6800AA50" w14:textId="5F4C02BD" w:rsidR="00074BA5"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93946" w:rsidRPr="00DF4D1D">
        <w:rPr>
          <w:rFonts w:ascii="微软雅黑" w:eastAsia="微软雅黑" w:hAnsi="微软雅黑" w:cs="微软雅黑" w:hint="eastAsia"/>
          <w:sz w:val="22"/>
          <w:szCs w:val="22"/>
        </w:rPr>
        <w:t>王总，任务已经顺利的完成了，对方已经将3D立体投影的技术授权给我们免费试用了，这是所有的技术细节</w:t>
      </w:r>
      <w:r w:rsidR="00942A00" w:rsidRPr="00DF4D1D">
        <w:rPr>
          <w:rFonts w:ascii="微软雅黑" w:eastAsia="微软雅黑" w:hAnsi="微软雅黑" w:cs="微软雅黑" w:hint="eastAsia"/>
          <w:sz w:val="22"/>
          <w:szCs w:val="22"/>
        </w:rPr>
        <w:t>和相关的资料。</w:t>
      </w:r>
      <w:r w:rsidR="00074BA5" w:rsidRPr="00DF4D1D">
        <w:rPr>
          <w:rFonts w:ascii="微软雅黑" w:eastAsia="微软雅黑" w:hAnsi="微软雅黑" w:cs="微软雅黑" w:hint="eastAsia"/>
          <w:sz w:val="22"/>
          <w:szCs w:val="22"/>
        </w:rPr>
        <w:t>”</w:t>
      </w:r>
      <w:r w:rsidR="00942A00" w:rsidRPr="00DF4D1D">
        <w:rPr>
          <w:rFonts w:ascii="微软雅黑" w:eastAsia="微软雅黑" w:hAnsi="微软雅黑" w:cs="微软雅黑" w:hint="eastAsia"/>
          <w:sz w:val="22"/>
          <w:szCs w:val="22"/>
        </w:rPr>
        <w:t>前去负责参加会议的那个人将一个小小的U盘拿给了自己的王老板。</w:t>
      </w:r>
    </w:p>
    <w:p w14:paraId="6E881BC6" w14:textId="77777777" w:rsidR="009E743E"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“嗯，干的不错。</w:t>
      </w:r>
    </w:p>
    <w:p w14:paraId="0211F7E3" w14:textId="506E5B0F" w:rsidR="00942A00"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要是能够不付出任何的代价就可以将技术拿到手就好了，可惜这天下没有白吃的午餐啊。行了你先下去吧。”</w:t>
      </w:r>
    </w:p>
    <w:p w14:paraId="34A83507" w14:textId="394F85E6" w:rsidR="009E743E"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王总”那个人在完成任务之后便离开了，这些大厂基本上都认为这只是和平常的会议一样，简单的说点注意事项，在以后将要做的事情，就没有太过于重视，只是看着对方的实力在哪儿也就没有拍出那些一般的员工，而是派出了再公司中</w:t>
      </w:r>
      <w:r w:rsidR="00B24589" w:rsidRPr="00DF4D1D">
        <w:rPr>
          <w:rFonts w:ascii="微软雅黑" w:eastAsia="微软雅黑" w:hAnsi="微软雅黑" w:cs="微软雅黑" w:hint="eastAsia"/>
          <w:sz w:val="22"/>
          <w:szCs w:val="22"/>
        </w:rPr>
        <w:t>拥有较大话语权的人去参加这个会议。</w:t>
      </w:r>
    </w:p>
    <w:p w14:paraId="3AD0901D" w14:textId="474BAE54" w:rsidR="00B24589" w:rsidRPr="00DF4D1D" w:rsidRDefault="00DA77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在会议开始的时候这些人将会负责和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对接，并且进行最新技术的授权，或许这</w:t>
      </w:r>
      <w:proofErr w:type="gramStart"/>
      <w:r w:rsidRPr="00DF4D1D">
        <w:rPr>
          <w:rFonts w:ascii="微软雅黑" w:eastAsia="微软雅黑" w:hAnsi="微软雅黑" w:cs="微软雅黑" w:hint="eastAsia"/>
          <w:sz w:val="22"/>
          <w:szCs w:val="22"/>
        </w:rPr>
        <w:t>次这些</w:t>
      </w:r>
      <w:proofErr w:type="gramEnd"/>
      <w:r w:rsidRPr="00DF4D1D">
        <w:rPr>
          <w:rFonts w:ascii="微软雅黑" w:eastAsia="微软雅黑" w:hAnsi="微软雅黑" w:cs="微软雅黑" w:hint="eastAsia"/>
          <w:sz w:val="22"/>
          <w:szCs w:val="22"/>
        </w:rPr>
        <w:t>人将会在公司中得到更高的职位，并且获得更多的话语权。</w:t>
      </w:r>
    </w:p>
    <w:p w14:paraId="3D6BA036" w14:textId="595CDC75" w:rsidR="00DA7702" w:rsidRPr="00DF4D1D" w:rsidRDefault="00DA77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在获得了技术之后，</w:t>
      </w:r>
      <w:r w:rsidR="00800772" w:rsidRPr="00DF4D1D">
        <w:rPr>
          <w:rFonts w:ascii="微软雅黑" w:eastAsia="微软雅黑" w:hAnsi="微软雅黑" w:cs="微软雅黑" w:hint="eastAsia"/>
          <w:sz w:val="22"/>
          <w:szCs w:val="22"/>
        </w:rPr>
        <w:t>王賗</w:t>
      </w:r>
      <w:proofErr w:type="gramStart"/>
      <w:r w:rsidR="00800772" w:rsidRPr="00DF4D1D">
        <w:rPr>
          <w:rFonts w:ascii="微软雅黑" w:eastAsia="微软雅黑" w:hAnsi="微软雅黑" w:cs="微软雅黑" w:hint="eastAsia"/>
          <w:sz w:val="22"/>
          <w:szCs w:val="22"/>
        </w:rPr>
        <w:t>釜</w:t>
      </w:r>
      <w:proofErr w:type="gramEnd"/>
      <w:r w:rsidR="00800772" w:rsidRPr="00DF4D1D">
        <w:rPr>
          <w:rFonts w:ascii="微软雅黑" w:eastAsia="微软雅黑" w:hAnsi="微软雅黑" w:cs="微软雅黑" w:hint="eastAsia"/>
          <w:sz w:val="22"/>
          <w:szCs w:val="22"/>
        </w:rPr>
        <w:t>将这个U盘拿到了技术部门去准备验证一下技术的可行性，但是到了之后才发现了一件十分尴尬的事情，那就是自己的公司并没有这方面的技术人员，想要进行验证还需要对社会重新招募这方面的人才。</w:t>
      </w:r>
    </w:p>
    <w:p w14:paraId="5A826ABD" w14:textId="73449400" w:rsidR="00800772" w:rsidRPr="00DF4D1D" w:rsidRDefault="008007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想到这儿，王賗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的脸上漏出了仿佛吃了</w:t>
      </w:r>
      <w:r w:rsidR="00B34067" w:rsidRPr="00DF4D1D">
        <w:rPr>
          <w:rFonts w:ascii="微软雅黑" w:eastAsia="微软雅黑" w:hAnsi="微软雅黑" w:cs="微软雅黑" w:hint="eastAsia"/>
          <w:sz w:val="22"/>
          <w:szCs w:val="22"/>
        </w:rPr>
        <w:t>某不明物的样子，明明可以很赚钱的技术都已经摆在了自己面前，但是自己却暂时没有办法使用，市场</w:t>
      </w:r>
      <w:proofErr w:type="gramStart"/>
      <w:r w:rsidR="00B34067" w:rsidRPr="00DF4D1D">
        <w:rPr>
          <w:rFonts w:ascii="微软雅黑" w:eastAsia="微软雅黑" w:hAnsi="微软雅黑" w:cs="微软雅黑" w:hint="eastAsia"/>
          <w:sz w:val="22"/>
          <w:szCs w:val="22"/>
        </w:rPr>
        <w:t>上想哟招募</w:t>
      </w:r>
      <w:proofErr w:type="gramEnd"/>
      <w:r w:rsidR="00B34067" w:rsidRPr="00DF4D1D">
        <w:rPr>
          <w:rFonts w:ascii="微软雅黑" w:eastAsia="微软雅黑" w:hAnsi="微软雅黑" w:cs="微软雅黑" w:hint="eastAsia"/>
          <w:sz w:val="22"/>
          <w:szCs w:val="22"/>
        </w:rPr>
        <w:t>相关方面你的人才也是十分的困难。</w:t>
      </w:r>
    </w:p>
    <w:p w14:paraId="3ED68160" w14:textId="693B0C9F" w:rsidR="00FF6526" w:rsidRPr="00DF4D1D" w:rsidRDefault="00B340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而反观HUAWEI方面，他们同样得到了技术，技术人员的储备虽然不多，但是确实是有的，而且能力并不差，这也得益于</w:t>
      </w:r>
      <w:r w:rsidR="00501487" w:rsidRPr="00DF4D1D">
        <w:rPr>
          <w:rFonts w:ascii="微软雅黑" w:eastAsia="微软雅黑" w:hAnsi="微软雅黑" w:cs="微软雅黑" w:hint="eastAsia"/>
          <w:sz w:val="22"/>
          <w:szCs w:val="22"/>
        </w:rPr>
        <w:t>开始于两年前的提前布局，为的就是在没有出路的时候能够拥有其他的出路，只不过后来碳基芯片的出现让研究立体投影的部门的重视程度出现了一定程度的下降。</w:t>
      </w:r>
    </w:p>
    <w:p w14:paraId="1960295F" w14:textId="326C9C9E" w:rsidR="00501487" w:rsidRPr="00DF4D1D" w:rsidRDefault="005014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在全世界都还在尝试着在空气这种介质中投射出2D画面的时候，就算拿到了3D投影技术也需要很多时间来吃透，只有吃透之后才有资格进行进一步的研究。</w:t>
      </w:r>
    </w:p>
    <w:p w14:paraId="0BC1356A" w14:textId="423CB39A" w:rsidR="00501487" w:rsidRPr="00DF4D1D" w:rsidRDefault="00501487">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但是</w:t>
      </w:r>
      <w:r w:rsidR="00BC215B">
        <w:rPr>
          <w:rFonts w:ascii="微软雅黑" w:eastAsia="微软雅黑" w:hAnsi="微软雅黑" w:cs="微软雅黑" w:hint="eastAsia"/>
          <w:sz w:val="22"/>
          <w:szCs w:val="22"/>
        </w:rPr>
        <w:t>兔砸</w:t>
      </w:r>
      <w:r w:rsidR="00FB7C49" w:rsidRPr="00DF4D1D">
        <w:rPr>
          <w:rFonts w:ascii="微软雅黑" w:eastAsia="微软雅黑" w:hAnsi="微软雅黑" w:cs="微软雅黑" w:hint="eastAsia"/>
          <w:sz w:val="22"/>
          <w:szCs w:val="22"/>
        </w:rPr>
        <w:t>军方</w:t>
      </w:r>
      <w:proofErr w:type="gramEnd"/>
      <w:r w:rsidR="00FB7C49" w:rsidRPr="00DF4D1D">
        <w:rPr>
          <w:rFonts w:ascii="微软雅黑" w:eastAsia="微软雅黑" w:hAnsi="微软雅黑" w:cs="微软雅黑" w:hint="eastAsia"/>
          <w:sz w:val="22"/>
          <w:szCs w:val="22"/>
        </w:rPr>
        <w:t>却没有这么的困难，在获得了孙源玲给他们的宇宙战舰之后便一直在尝试着各个方面的逆向研究，只是进度并不咋样而已，但是经过了这么长的时间，一些难度并不是那么大的技术都已经可以完成复刻了，其中就包括3D立体投影技术，只不过因为投影出来的画面有些模糊，颜色也比较单一，并且画面刷新率很低，用于投影的设备也是十分的巨大，相较于</w:t>
      </w:r>
      <w:proofErr w:type="gramStart"/>
      <w:r w:rsidR="00FB7C49" w:rsidRPr="00DF4D1D">
        <w:rPr>
          <w:rFonts w:ascii="微软雅黑" w:eastAsia="微软雅黑" w:hAnsi="微软雅黑" w:cs="微软雅黑" w:hint="eastAsia"/>
          <w:sz w:val="22"/>
          <w:szCs w:val="22"/>
        </w:rPr>
        <w:t>灵瑶科创来说</w:t>
      </w:r>
      <w:proofErr w:type="gramEnd"/>
      <w:r w:rsidR="00FB7C49" w:rsidRPr="00DF4D1D">
        <w:rPr>
          <w:rFonts w:ascii="微软雅黑" w:eastAsia="微软雅黑" w:hAnsi="微软雅黑" w:cs="微软雅黑" w:hint="eastAsia"/>
          <w:sz w:val="22"/>
          <w:szCs w:val="22"/>
        </w:rPr>
        <w:t>技术十分的落后。</w:t>
      </w:r>
    </w:p>
    <w:p w14:paraId="268B357E" w14:textId="07F69012" w:rsidR="00FB7C49" w:rsidRPr="00DF4D1D" w:rsidRDefault="00FB7C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所以才会</w:t>
      </w:r>
      <w:r w:rsidR="00C1354A" w:rsidRPr="00DF4D1D">
        <w:rPr>
          <w:rFonts w:ascii="微软雅黑" w:eastAsia="微软雅黑" w:hAnsi="微软雅黑" w:cs="微软雅黑" w:hint="eastAsia"/>
          <w:sz w:val="22"/>
          <w:szCs w:val="22"/>
        </w:rPr>
        <w:t>有获得</w:t>
      </w:r>
      <w:proofErr w:type="gramStart"/>
      <w:r w:rsidR="00C1354A" w:rsidRPr="00DF4D1D">
        <w:rPr>
          <w:rFonts w:ascii="微软雅黑" w:eastAsia="微软雅黑" w:hAnsi="微软雅黑" w:cs="微软雅黑" w:hint="eastAsia"/>
          <w:sz w:val="22"/>
          <w:szCs w:val="22"/>
        </w:rPr>
        <w:t>灵瑶科创</w:t>
      </w:r>
      <w:proofErr w:type="gramEnd"/>
      <w:r w:rsidR="00C1354A" w:rsidRPr="00DF4D1D">
        <w:rPr>
          <w:rFonts w:ascii="微软雅黑" w:eastAsia="微软雅黑" w:hAnsi="微软雅黑" w:cs="微软雅黑" w:hint="eastAsia"/>
          <w:sz w:val="22"/>
          <w:szCs w:val="22"/>
        </w:rPr>
        <w:t>技术的想法，不过那个协议对于平常的公司来说并没有什么，但是对于他们来说可行性就十分的低了，毕竟他们研发所需要的钱并不是一个小数目，投入的人员也不是一般的企业能给比拟的。</w:t>
      </w:r>
    </w:p>
    <w:p w14:paraId="1901C9B9" w14:textId="669374B6" w:rsidR="00C1354A" w:rsidRPr="00DF4D1D" w:rsidRDefault="00E06B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又不是不能用，现在稍微忍忍，到了以后研究透了自然就可以正常的使用了。</w:t>
      </w:r>
    </w:p>
    <w:p w14:paraId="6AD008CD" w14:textId="1E67F056" w:rsidR="00B34067" w:rsidRPr="00DF4D1D" w:rsidRDefault="002141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时间在过了一个月的时候，网络上面的一些‘内鬼’爆料说HUAWEI在下一代的</w:t>
      </w:r>
      <w:r w:rsidR="008B6AC7" w:rsidRPr="00DF4D1D">
        <w:rPr>
          <w:rFonts w:ascii="微软雅黑" w:eastAsia="微软雅黑" w:hAnsi="微软雅黑" w:cs="微软雅黑" w:hint="eastAsia"/>
          <w:sz w:val="22"/>
          <w:szCs w:val="22"/>
        </w:rPr>
        <w:t>旗舰机型中将会搭载3D立体投影技术，然后附上了一张概念图</w:t>
      </w:r>
      <w:r w:rsidR="00BC4004" w:rsidRPr="00DF4D1D">
        <w:rPr>
          <w:rFonts w:ascii="微软雅黑" w:eastAsia="微软雅黑" w:hAnsi="微软雅黑" w:cs="微软雅黑" w:hint="eastAsia"/>
          <w:sz w:val="22"/>
          <w:szCs w:val="22"/>
        </w:rPr>
        <w:t>，整体的外观和上一代的看起来并没有什么明显的差距，唯一差距就是在屏幕的上方</w:t>
      </w:r>
      <w:r w:rsidR="003438D1" w:rsidRPr="00DF4D1D">
        <w:rPr>
          <w:rFonts w:ascii="微软雅黑" w:eastAsia="微软雅黑" w:hAnsi="微软雅黑" w:cs="微软雅黑" w:hint="eastAsia"/>
          <w:sz w:val="22"/>
          <w:szCs w:val="22"/>
        </w:rPr>
        <w:t>的边框之上有了一个看起来很大的开口，里面似乎塞进了一个十分大的部件。</w:t>
      </w:r>
    </w:p>
    <w:p w14:paraId="147BC286" w14:textId="2AF097CC" w:rsidR="002B3181"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兔砸</w:t>
      </w:r>
      <w:r w:rsidR="002B3181" w:rsidRPr="00DF4D1D">
        <w:rPr>
          <w:rFonts w:ascii="微软雅黑" w:eastAsia="微软雅黑" w:hAnsi="微软雅黑" w:cs="微软雅黑" w:hint="eastAsia"/>
          <w:sz w:val="22"/>
          <w:szCs w:val="22"/>
        </w:rPr>
        <w:t>方面</w:t>
      </w:r>
      <w:proofErr w:type="gramEnd"/>
      <w:r w:rsidR="002B3181" w:rsidRPr="00DF4D1D">
        <w:rPr>
          <w:rFonts w:ascii="微软雅黑" w:eastAsia="微软雅黑" w:hAnsi="微软雅黑" w:cs="微软雅黑" w:hint="eastAsia"/>
          <w:sz w:val="22"/>
          <w:szCs w:val="22"/>
        </w:rPr>
        <w:t>经过了这么一段时间的研究，成功研发出了宇宙飞飞船之上的</w:t>
      </w:r>
      <w:r w:rsidR="001E1EE0" w:rsidRPr="00DF4D1D">
        <w:rPr>
          <w:rFonts w:ascii="微软雅黑" w:eastAsia="微软雅黑" w:hAnsi="微软雅黑" w:cs="微软雅黑" w:hint="eastAsia"/>
          <w:sz w:val="22"/>
          <w:szCs w:val="22"/>
        </w:rPr>
        <w:t>空间探测雷达，任何异常出现在太阳系之中的东西都可以在第一时间探测到，只不过因为现在的计算机的运算能力依然不足，就算是使用了</w:t>
      </w:r>
      <w:r w:rsidR="00E132B3" w:rsidRPr="00DF4D1D">
        <w:rPr>
          <w:rFonts w:ascii="微软雅黑" w:eastAsia="微软雅黑" w:hAnsi="微软雅黑" w:cs="微软雅黑" w:hint="eastAsia"/>
          <w:sz w:val="22"/>
          <w:szCs w:val="22"/>
        </w:rPr>
        <w:t>最新的CPU组成的超级计算机</w:t>
      </w:r>
      <w:proofErr w:type="gramStart"/>
      <w:r w:rsidR="00E132B3" w:rsidRPr="00DF4D1D">
        <w:rPr>
          <w:rFonts w:ascii="微软雅黑" w:eastAsia="微软雅黑" w:hAnsi="微软雅黑" w:cs="微软雅黑" w:hint="eastAsia"/>
          <w:sz w:val="22"/>
          <w:szCs w:val="22"/>
        </w:rPr>
        <w:t>算力依然</w:t>
      </w:r>
      <w:proofErr w:type="gramEnd"/>
      <w:r w:rsidR="00E132B3" w:rsidRPr="00DF4D1D">
        <w:rPr>
          <w:rFonts w:ascii="微软雅黑" w:eastAsia="微软雅黑" w:hAnsi="微软雅黑" w:cs="微软雅黑" w:hint="eastAsia"/>
          <w:sz w:val="22"/>
          <w:szCs w:val="22"/>
        </w:rPr>
        <w:t>不足，就算这个时候</w:t>
      </w:r>
      <w:proofErr w:type="gramStart"/>
      <w:r w:rsidR="00E132B3" w:rsidRPr="00DF4D1D">
        <w:rPr>
          <w:rFonts w:ascii="微软雅黑" w:eastAsia="微软雅黑" w:hAnsi="微软雅黑" w:cs="微软雅黑" w:hint="eastAsia"/>
          <w:sz w:val="22"/>
          <w:szCs w:val="22"/>
        </w:rPr>
        <w:t>因为算力的</w:t>
      </w:r>
      <w:proofErr w:type="gramEnd"/>
      <w:r w:rsidR="00E132B3" w:rsidRPr="00DF4D1D">
        <w:rPr>
          <w:rFonts w:ascii="微软雅黑" w:eastAsia="微软雅黑" w:hAnsi="微软雅黑" w:cs="微软雅黑" w:hint="eastAsia"/>
          <w:sz w:val="22"/>
          <w:szCs w:val="22"/>
        </w:rPr>
        <w:t>提升，整体的</w:t>
      </w:r>
      <w:r w:rsidR="00CF3BB8" w:rsidRPr="00DF4D1D">
        <w:rPr>
          <w:rFonts w:ascii="微软雅黑" w:eastAsia="微软雅黑" w:hAnsi="微软雅黑" w:cs="微软雅黑" w:hint="eastAsia"/>
          <w:sz w:val="22"/>
          <w:szCs w:val="22"/>
        </w:rPr>
        <w:t>计算能力随着芯片的迭代，之间数据通讯的延迟降低，内存的延迟也在降低，芯片之间通讯的延迟降低，整体在使用上新的</w:t>
      </w:r>
      <w:proofErr w:type="gramStart"/>
      <w:r w:rsidR="00CF3BB8" w:rsidRPr="00DF4D1D">
        <w:rPr>
          <w:rFonts w:ascii="微软雅黑" w:eastAsia="微软雅黑" w:hAnsi="微软雅黑" w:cs="微软雅黑" w:hint="eastAsia"/>
          <w:sz w:val="22"/>
          <w:szCs w:val="22"/>
        </w:rPr>
        <w:t>技术算力已经</w:t>
      </w:r>
      <w:proofErr w:type="gramEnd"/>
      <w:r w:rsidR="00CF3BB8" w:rsidRPr="00DF4D1D">
        <w:rPr>
          <w:rFonts w:ascii="微软雅黑" w:eastAsia="微软雅黑" w:hAnsi="微软雅黑" w:cs="微软雅黑" w:hint="eastAsia"/>
          <w:sz w:val="22"/>
          <w:szCs w:val="22"/>
        </w:rPr>
        <w:t>提升了5</w:t>
      </w:r>
      <w:r w:rsidR="00CF3BB8" w:rsidRPr="00DF4D1D">
        <w:rPr>
          <w:rFonts w:ascii="微软雅黑" w:eastAsia="微软雅黑" w:hAnsi="微软雅黑" w:cs="微软雅黑"/>
          <w:sz w:val="22"/>
          <w:szCs w:val="22"/>
        </w:rPr>
        <w:t>0</w:t>
      </w:r>
      <w:r w:rsidR="00CF3BB8" w:rsidRPr="00DF4D1D">
        <w:rPr>
          <w:rFonts w:ascii="微软雅黑" w:eastAsia="微软雅黑" w:hAnsi="微软雅黑" w:cs="微软雅黑" w:hint="eastAsia"/>
          <w:sz w:val="22"/>
          <w:szCs w:val="22"/>
        </w:rPr>
        <w:t>多倍达到了</w:t>
      </w:r>
      <w:r w:rsidR="00A07E18" w:rsidRPr="00DF4D1D">
        <w:rPr>
          <w:rFonts w:ascii="微软雅黑" w:eastAsia="微软雅黑" w:hAnsi="微软雅黑" w:cs="微软雅黑" w:hint="eastAsia"/>
          <w:sz w:val="22"/>
          <w:szCs w:val="22"/>
        </w:rPr>
        <w:t>，4</w:t>
      </w:r>
      <w:r w:rsidR="00A07E18" w:rsidRPr="00DF4D1D">
        <w:rPr>
          <w:rFonts w:ascii="微软雅黑" w:eastAsia="微软雅黑" w:hAnsi="微软雅黑" w:cs="微软雅黑"/>
          <w:sz w:val="22"/>
          <w:szCs w:val="22"/>
        </w:rPr>
        <w:t>50.1</w:t>
      </w:r>
      <w:proofErr w:type="gramStart"/>
      <w:r w:rsidR="00A07E18" w:rsidRPr="00DF4D1D">
        <w:rPr>
          <w:rFonts w:ascii="微软雅黑" w:eastAsia="微软雅黑" w:hAnsi="微软雅黑" w:cs="微软雅黑" w:hint="eastAsia"/>
          <w:sz w:val="22"/>
          <w:szCs w:val="22"/>
        </w:rPr>
        <w:t>亿亿</w:t>
      </w:r>
      <w:proofErr w:type="gramEnd"/>
      <w:r w:rsidR="00A07E18" w:rsidRPr="00DF4D1D">
        <w:rPr>
          <w:rFonts w:ascii="微软雅黑" w:eastAsia="微软雅黑" w:hAnsi="微软雅黑" w:cs="微软雅黑" w:hint="eastAsia"/>
          <w:sz w:val="22"/>
          <w:szCs w:val="22"/>
        </w:rPr>
        <w:t>次的运算速度对于整个太阳系的观测数据来说很是十分的吃力，</w:t>
      </w:r>
      <w:r w:rsidR="00512720" w:rsidRPr="00DF4D1D">
        <w:rPr>
          <w:rFonts w:ascii="微软雅黑" w:eastAsia="微软雅黑" w:hAnsi="微软雅黑" w:cs="微软雅黑" w:hint="eastAsia"/>
          <w:sz w:val="22"/>
          <w:szCs w:val="22"/>
        </w:rPr>
        <w:t>想要完全计算整个太阳系的空间数据需要使用</w:t>
      </w:r>
      <w:r w:rsidR="00512720" w:rsidRPr="00DF4D1D">
        <w:rPr>
          <w:rFonts w:ascii="微软雅黑" w:eastAsia="微软雅黑" w:hAnsi="微软雅黑" w:cs="微软雅黑"/>
          <w:sz w:val="22"/>
          <w:szCs w:val="22"/>
        </w:rPr>
        <w:t>20</w:t>
      </w:r>
      <w:r w:rsidR="00512720" w:rsidRPr="00DF4D1D">
        <w:rPr>
          <w:rFonts w:ascii="微软雅黑" w:eastAsia="微软雅黑" w:hAnsi="微软雅黑" w:cs="微软雅黑" w:hint="eastAsia"/>
          <w:sz w:val="22"/>
          <w:szCs w:val="22"/>
        </w:rPr>
        <w:t>个及2</w:t>
      </w:r>
      <w:r w:rsidR="00512720" w:rsidRPr="00DF4D1D">
        <w:rPr>
          <w:rFonts w:ascii="微软雅黑" w:eastAsia="微软雅黑" w:hAnsi="微软雅黑" w:cs="微软雅黑"/>
          <w:sz w:val="22"/>
          <w:szCs w:val="22"/>
        </w:rPr>
        <w:t>0</w:t>
      </w:r>
      <w:r w:rsidR="00512720" w:rsidRPr="00DF4D1D">
        <w:rPr>
          <w:rFonts w:ascii="微软雅黑" w:eastAsia="微软雅黑" w:hAnsi="微软雅黑" w:cs="微软雅黑" w:hint="eastAsia"/>
          <w:sz w:val="22"/>
          <w:szCs w:val="22"/>
        </w:rPr>
        <w:t>个以上的量子比特进行计算才能够完全处理空间探测雷达监控整个太阳系所产生的数据。</w:t>
      </w:r>
    </w:p>
    <w:p w14:paraId="31E0BA0C" w14:textId="68BC86A8" w:rsidR="00512720" w:rsidRPr="00DF4D1D" w:rsidRDefault="000F2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只不过因为技术的限制，现在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能够操控的量子比特数量也不过1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个，还需要4个进行纠错运算，最后</w:t>
      </w:r>
      <w:proofErr w:type="gramStart"/>
      <w:r w:rsidRPr="00DF4D1D">
        <w:rPr>
          <w:rFonts w:ascii="微软雅黑" w:eastAsia="微软雅黑" w:hAnsi="微软雅黑" w:cs="微软雅黑" w:hint="eastAsia"/>
          <w:sz w:val="22"/>
          <w:szCs w:val="22"/>
        </w:rPr>
        <w:t>的算力也</w:t>
      </w:r>
      <w:proofErr w:type="gramEnd"/>
      <w:r w:rsidRPr="00DF4D1D">
        <w:rPr>
          <w:rFonts w:ascii="微软雅黑" w:eastAsia="微软雅黑" w:hAnsi="微软雅黑" w:cs="微软雅黑" w:hint="eastAsia"/>
          <w:sz w:val="22"/>
          <w:szCs w:val="22"/>
        </w:rPr>
        <w:t>仅仅只是和现在所组成的超级计算机相差不多。</w:t>
      </w:r>
    </w:p>
    <w:p w14:paraId="4057A0D4" w14:textId="1B560FF5" w:rsidR="000F2A9F" w:rsidRPr="00DF4D1D" w:rsidRDefault="000F2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虽然不能够完全监控，但是监控指定的一个小区域还是能够做到的</w:t>
      </w:r>
      <w:r w:rsidR="003D070E" w:rsidRPr="00DF4D1D">
        <w:rPr>
          <w:rFonts w:ascii="微软雅黑" w:eastAsia="微软雅黑" w:hAnsi="微软雅黑" w:cs="微软雅黑" w:hint="eastAsia"/>
          <w:sz w:val="22"/>
          <w:szCs w:val="22"/>
        </w:rPr>
        <w:t>，在确定好了要监控的区域之后空间探测雷达在设定好了参数</w:t>
      </w:r>
      <w:proofErr w:type="gramStart"/>
      <w:r w:rsidR="003D070E" w:rsidRPr="00DF4D1D">
        <w:rPr>
          <w:rFonts w:ascii="微软雅黑" w:eastAsia="微软雅黑" w:hAnsi="微软雅黑" w:cs="微软雅黑" w:hint="eastAsia"/>
          <w:sz w:val="22"/>
          <w:szCs w:val="22"/>
        </w:rPr>
        <w:t>只是便</w:t>
      </w:r>
      <w:proofErr w:type="gramEnd"/>
      <w:r w:rsidR="003D070E" w:rsidRPr="00DF4D1D">
        <w:rPr>
          <w:rFonts w:ascii="微软雅黑" w:eastAsia="微软雅黑" w:hAnsi="微软雅黑" w:cs="微软雅黑" w:hint="eastAsia"/>
          <w:sz w:val="22"/>
          <w:szCs w:val="22"/>
        </w:rPr>
        <w:t>开始</w:t>
      </w:r>
      <w:r w:rsidR="00597817" w:rsidRPr="00DF4D1D">
        <w:rPr>
          <w:rFonts w:ascii="微软雅黑" w:eastAsia="微软雅黑" w:hAnsi="微软雅黑" w:cs="微软雅黑" w:hint="eastAsia"/>
          <w:sz w:val="22"/>
          <w:szCs w:val="22"/>
        </w:rPr>
        <w:t>了工作，只是</w:t>
      </w:r>
      <w:proofErr w:type="gramStart"/>
      <w:r w:rsidR="00597817" w:rsidRPr="00DF4D1D">
        <w:rPr>
          <w:rFonts w:ascii="微软雅黑" w:eastAsia="微软雅黑" w:hAnsi="微软雅黑" w:cs="微软雅黑" w:hint="eastAsia"/>
          <w:sz w:val="22"/>
          <w:szCs w:val="22"/>
        </w:rPr>
        <w:t>一</w:t>
      </w:r>
      <w:proofErr w:type="gramEnd"/>
      <w:r w:rsidR="00597817" w:rsidRPr="00DF4D1D">
        <w:rPr>
          <w:rFonts w:ascii="微软雅黑" w:eastAsia="微软雅黑" w:hAnsi="微软雅黑" w:cs="微软雅黑" w:hint="eastAsia"/>
          <w:sz w:val="22"/>
          <w:szCs w:val="22"/>
        </w:rPr>
        <w:t>开机之后巨大的数据量</w:t>
      </w:r>
      <w:r w:rsidR="00EC09A8" w:rsidRPr="00DF4D1D">
        <w:rPr>
          <w:rFonts w:ascii="微软雅黑" w:eastAsia="微软雅黑" w:hAnsi="微软雅黑" w:cs="微软雅黑" w:hint="eastAsia"/>
          <w:sz w:val="22"/>
          <w:szCs w:val="22"/>
        </w:rPr>
        <w:t>直接让内存给炸了，准备好的高性能硬盘可以作为临时的虚拟内存也没有发挥作用，容量依然不足。</w:t>
      </w:r>
    </w:p>
    <w:p w14:paraId="706F6D29" w14:textId="04BCC3EB" w:rsidR="00491B5F" w:rsidRPr="00DF4D1D" w:rsidRDefault="00EC09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在又增加了数十个计算模块之后，再次启动了空间探测雷达</w:t>
      </w:r>
      <w:r w:rsidR="00A14024" w:rsidRPr="00DF4D1D">
        <w:rPr>
          <w:rFonts w:ascii="微软雅黑" w:eastAsia="微软雅黑" w:hAnsi="微软雅黑" w:cs="微软雅黑" w:hint="eastAsia"/>
          <w:sz w:val="22"/>
          <w:szCs w:val="22"/>
        </w:rPr>
        <w:t>，虽然处理器性能的限制刷新的速度</w:t>
      </w:r>
      <w:r w:rsidR="000A6189" w:rsidRPr="00DF4D1D">
        <w:rPr>
          <w:rFonts w:ascii="微软雅黑" w:eastAsia="微软雅黑" w:hAnsi="微软雅黑" w:cs="微软雅黑" w:hint="eastAsia"/>
          <w:sz w:val="22"/>
          <w:szCs w:val="22"/>
        </w:rPr>
        <w:t>只有每秒1</w:t>
      </w:r>
      <w:r w:rsidR="000A6189" w:rsidRPr="00DF4D1D">
        <w:rPr>
          <w:rFonts w:ascii="微软雅黑" w:eastAsia="微软雅黑" w:hAnsi="微软雅黑" w:cs="微软雅黑"/>
          <w:sz w:val="22"/>
          <w:szCs w:val="22"/>
        </w:rPr>
        <w:t>0</w:t>
      </w:r>
      <w:r w:rsidR="000A6189" w:rsidRPr="00DF4D1D">
        <w:rPr>
          <w:rFonts w:ascii="微软雅黑" w:eastAsia="微软雅黑" w:hAnsi="微软雅黑" w:cs="微软雅黑" w:hint="eastAsia"/>
          <w:sz w:val="22"/>
          <w:szCs w:val="22"/>
        </w:rPr>
        <w:t>帧左右的刷新速度也还是能够将就看着的，只是运行的时间还不到半个小时，原本十分平静的太空之中突然出现了一个质量明显异常的未知天体，或者说重力异常的点。</w:t>
      </w:r>
    </w:p>
    <w:p w14:paraId="05AF641D" w14:textId="5B41DF38" w:rsidR="00EC09A8" w:rsidRPr="00DF4D1D" w:rsidRDefault="000A61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而那个点突然出现了一艘无比巨大的战舰……</w:t>
      </w:r>
    </w:p>
    <w:p w14:paraId="2BC4F941" w14:textId="091D4562" w:rsidR="000A6189" w:rsidRPr="00DF4D1D" w:rsidRDefault="000A6189">
      <w:pPr>
        <w:rPr>
          <w:rFonts w:ascii="微软雅黑" w:eastAsia="微软雅黑" w:hAnsi="微软雅黑" w:cs="微软雅黑"/>
          <w:sz w:val="22"/>
          <w:szCs w:val="22"/>
        </w:rPr>
      </w:pPr>
    </w:p>
    <w:p w14:paraId="42FB7281" w14:textId="436497A7" w:rsidR="000A6189" w:rsidRPr="00DF4D1D" w:rsidRDefault="000A6189">
      <w:pPr>
        <w:rPr>
          <w:rFonts w:ascii="微软雅黑" w:eastAsia="微软雅黑" w:hAnsi="微软雅黑" w:cs="微软雅黑"/>
          <w:sz w:val="22"/>
          <w:szCs w:val="22"/>
        </w:rPr>
      </w:pPr>
    </w:p>
    <w:p w14:paraId="051AC4E0" w14:textId="25D0EF85" w:rsidR="000A6189" w:rsidRPr="00DF4D1D" w:rsidRDefault="000A6189" w:rsidP="00F013D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第一百五十二章 </w:t>
      </w:r>
      <w:r w:rsidRPr="00DF4D1D">
        <w:rPr>
          <w:rFonts w:ascii="微软雅黑" w:eastAsia="微软雅黑" w:hAnsi="微软雅黑" w:cs="微软雅黑"/>
          <w:sz w:val="22"/>
          <w:szCs w:val="22"/>
        </w:rPr>
        <w:t xml:space="preserve"> </w:t>
      </w:r>
      <w:r w:rsidR="00065DCB" w:rsidRPr="00DF4D1D">
        <w:rPr>
          <w:rFonts w:ascii="微软雅黑" w:eastAsia="微软雅黑" w:hAnsi="微软雅黑" w:cs="微软雅黑" w:hint="eastAsia"/>
          <w:sz w:val="22"/>
          <w:szCs w:val="22"/>
        </w:rPr>
        <w:t>危机乍现</w:t>
      </w:r>
    </w:p>
    <w:p w14:paraId="5CA07447" w14:textId="502F1408" w:rsidR="000A6189" w:rsidRPr="00DF4D1D" w:rsidRDefault="00065DC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空间探测雷达所探测</w:t>
      </w:r>
      <w:r w:rsidR="00E20D62" w:rsidRPr="00DF4D1D">
        <w:rPr>
          <w:rFonts w:ascii="微软雅黑" w:eastAsia="微软雅黑" w:hAnsi="微软雅黑" w:cs="微软雅黑" w:hint="eastAsia"/>
          <w:sz w:val="22"/>
          <w:szCs w:val="22"/>
        </w:rPr>
        <w:t>区域是一定的，</w:t>
      </w:r>
      <w:r w:rsidR="00080EE8" w:rsidRPr="00DF4D1D">
        <w:rPr>
          <w:rFonts w:ascii="微软雅黑" w:eastAsia="微软雅黑" w:hAnsi="微软雅黑" w:cs="微软雅黑" w:hint="eastAsia"/>
          <w:sz w:val="22"/>
          <w:szCs w:val="22"/>
        </w:rPr>
        <w:t>而且地星在轨道之上运行的时间也不过半个小时，所观测的区域是相对的并不是绝对，因为有了超级计算机的支持，就算出现了些许的误差，整体的差距应该也不会很大。</w:t>
      </w:r>
    </w:p>
    <w:p w14:paraId="39204CDA" w14:textId="7A71FE4E" w:rsidR="00080EE8" w:rsidRPr="00DF4D1D" w:rsidRDefault="00080E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“报告，空间探测雷达观察到了异常的引力源，但是因为是在</w:t>
      </w:r>
      <w:r w:rsidR="00E84D3E" w:rsidRPr="00DF4D1D">
        <w:rPr>
          <w:rFonts w:ascii="微软雅黑" w:eastAsia="微软雅黑" w:hAnsi="微软雅黑" w:cs="微软雅黑" w:hint="eastAsia"/>
          <w:sz w:val="22"/>
          <w:szCs w:val="22"/>
        </w:rPr>
        <w:t>冥王星轨道附近我们的太空望远镜完全没有办法观测到</w:t>
      </w:r>
      <w:r w:rsidR="00CB302F" w:rsidRPr="00DF4D1D">
        <w:rPr>
          <w:rFonts w:ascii="微软雅黑" w:eastAsia="微软雅黑" w:hAnsi="微软雅黑" w:cs="微软雅黑" w:hint="eastAsia"/>
          <w:sz w:val="22"/>
          <w:szCs w:val="22"/>
        </w:rPr>
        <w:t>任何的结果，我们暂时无法确认。</w:t>
      </w:r>
      <w:r w:rsidRPr="00DF4D1D">
        <w:rPr>
          <w:rFonts w:ascii="微软雅黑" w:eastAsia="微软雅黑" w:hAnsi="微软雅黑" w:cs="微软雅黑" w:hint="eastAsia"/>
          <w:sz w:val="22"/>
          <w:szCs w:val="22"/>
        </w:rPr>
        <w:t>”</w:t>
      </w:r>
    </w:p>
    <w:p w14:paraId="0235FEEF" w14:textId="780E895C" w:rsidR="00CB302F" w:rsidRPr="00DF4D1D" w:rsidRDefault="00CB30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“能够确认数据的准确性吗？”</w:t>
      </w:r>
    </w:p>
    <w:p w14:paraId="60B895AA" w14:textId="4665A3AD" w:rsidR="00CB302F" w:rsidRPr="00DF4D1D" w:rsidRDefault="00CB30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45770" w:rsidRPr="00DF4D1D">
        <w:rPr>
          <w:rFonts w:ascii="微软雅黑" w:eastAsia="微软雅黑" w:hAnsi="微软雅黑" w:cs="微软雅黑" w:hint="eastAsia"/>
          <w:sz w:val="22"/>
          <w:szCs w:val="22"/>
        </w:rPr>
        <w:t>在探测到区域的异常之后我们将范围缩小，将探测的精度缩小的米级，但是所探测到的结果依然没有变化，而且我们发现他的造型特别的像文明造物。</w:t>
      </w:r>
      <w:r w:rsidRPr="00DF4D1D">
        <w:rPr>
          <w:rFonts w:ascii="微软雅黑" w:eastAsia="微软雅黑" w:hAnsi="微软雅黑" w:cs="微软雅黑" w:hint="eastAsia"/>
          <w:sz w:val="22"/>
          <w:szCs w:val="22"/>
        </w:rPr>
        <w:t>”</w:t>
      </w:r>
    </w:p>
    <w:p w14:paraId="63565A1C" w14:textId="06A3E956" w:rsidR="008B6608" w:rsidRPr="00DF4D1D" w:rsidRDefault="00D457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“行了我知道了，继续观测</w:t>
      </w:r>
      <w:r w:rsidR="008B6608"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3410C5" w:rsidRPr="00DF4D1D">
        <w:rPr>
          <w:rFonts w:ascii="微软雅黑" w:eastAsia="微软雅黑" w:hAnsi="微软雅黑" w:cs="微软雅黑" w:hint="eastAsia"/>
          <w:sz w:val="22"/>
          <w:szCs w:val="22"/>
        </w:rPr>
        <w:t>李荣在接到了下属的报道之后第一时间开始向自己的上司报道，这样的事情如果只是</w:t>
      </w:r>
      <w:r w:rsidR="007C37EE" w:rsidRPr="00DF4D1D">
        <w:rPr>
          <w:rFonts w:ascii="微软雅黑" w:eastAsia="微软雅黑" w:hAnsi="微软雅黑" w:cs="微软雅黑" w:hint="eastAsia"/>
          <w:sz w:val="22"/>
          <w:szCs w:val="22"/>
        </w:rPr>
        <w:t>一个偶发的大质量小行星进入了太阳系的引力范围之内导致观测到了异常的空间波动，但是如果是真的，那么人类将会再一次面临着一个前所未有的危险，每一个可以跨越如此长距离的空旷</w:t>
      </w:r>
      <w:r w:rsidR="00F91B60" w:rsidRPr="00DF4D1D">
        <w:rPr>
          <w:rFonts w:ascii="微软雅黑" w:eastAsia="微软雅黑" w:hAnsi="微软雅黑" w:cs="微软雅黑" w:hint="eastAsia"/>
          <w:sz w:val="22"/>
          <w:szCs w:val="22"/>
        </w:rPr>
        <w:t>太空的文明都不是一个简单的文明，甚至于使用一个十分危险的文明，虽然现在的人类不再是几年前的人类，也算是拥有了一定的实力可以对付外太空前来的敌人，但是也仅仅只是</w:t>
      </w:r>
      <w:proofErr w:type="gramStart"/>
      <w:r w:rsidR="00BC215B">
        <w:rPr>
          <w:rFonts w:ascii="微软雅黑" w:eastAsia="微软雅黑" w:hAnsi="微软雅黑" w:cs="微软雅黑" w:hint="eastAsia"/>
          <w:sz w:val="22"/>
          <w:szCs w:val="22"/>
        </w:rPr>
        <w:t>兔砸</w:t>
      </w:r>
      <w:r w:rsidR="00D10158" w:rsidRPr="00DF4D1D">
        <w:rPr>
          <w:rFonts w:ascii="微软雅黑" w:eastAsia="微软雅黑" w:hAnsi="微软雅黑" w:cs="微软雅黑" w:hint="eastAsia"/>
          <w:sz w:val="22"/>
          <w:szCs w:val="22"/>
        </w:rPr>
        <w:t>一家</w:t>
      </w:r>
      <w:proofErr w:type="gramEnd"/>
      <w:r w:rsidR="00D10158" w:rsidRPr="00DF4D1D">
        <w:rPr>
          <w:rFonts w:ascii="微软雅黑" w:eastAsia="微软雅黑" w:hAnsi="微软雅黑" w:cs="微软雅黑" w:hint="eastAsia"/>
          <w:sz w:val="22"/>
          <w:szCs w:val="22"/>
        </w:rPr>
        <w:t>拥有一定的力量对付来来自于外太空的敌人，在现在</w:t>
      </w:r>
      <w:r w:rsidR="00A556D8" w:rsidRPr="00DF4D1D">
        <w:rPr>
          <w:rFonts w:ascii="微软雅黑" w:eastAsia="微软雅黑" w:hAnsi="微软雅黑" w:cs="微软雅黑" w:hint="eastAsia"/>
          <w:sz w:val="22"/>
          <w:szCs w:val="22"/>
        </w:rPr>
        <w:t>人类</w:t>
      </w:r>
      <w:r w:rsidR="0065346C" w:rsidRPr="00DF4D1D">
        <w:rPr>
          <w:rFonts w:ascii="微软雅黑" w:eastAsia="微软雅黑" w:hAnsi="微软雅黑" w:cs="微软雅黑" w:hint="eastAsia"/>
          <w:sz w:val="22"/>
          <w:szCs w:val="22"/>
        </w:rPr>
        <w:t>也没有完全团结起来想要战胜来自于外太空的敌人这样下去是不行的。</w:t>
      </w:r>
      <w:r w:rsidR="00B13CF6" w:rsidRPr="00DF4D1D">
        <w:rPr>
          <w:rFonts w:ascii="微软雅黑" w:eastAsia="微软雅黑" w:hAnsi="微软雅黑" w:cs="微软雅黑" w:hint="eastAsia"/>
          <w:sz w:val="22"/>
          <w:szCs w:val="22"/>
        </w:rPr>
        <w:t xml:space="preserve"> </w:t>
      </w:r>
    </w:p>
    <w:p w14:paraId="21C879A6" w14:textId="4D444849" w:rsidR="0065346C" w:rsidRPr="00DF4D1D" w:rsidRDefault="00BC2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孙源玲自己不可能每时每刻都在太阳系附近呆着，时时刻刻的为人类的</w:t>
      </w:r>
      <w:proofErr w:type="gramStart"/>
      <w:r w:rsidRPr="00DF4D1D">
        <w:rPr>
          <w:rFonts w:ascii="微软雅黑" w:eastAsia="微软雅黑" w:hAnsi="微软雅黑" w:cs="微软雅黑" w:hint="eastAsia"/>
          <w:sz w:val="22"/>
          <w:szCs w:val="22"/>
        </w:rPr>
        <w:t>安全发展</w:t>
      </w:r>
      <w:proofErr w:type="gramEnd"/>
      <w:r w:rsidRPr="00DF4D1D">
        <w:rPr>
          <w:rFonts w:ascii="微软雅黑" w:eastAsia="微软雅黑" w:hAnsi="微软雅黑" w:cs="微软雅黑" w:hint="eastAsia"/>
          <w:sz w:val="22"/>
          <w:szCs w:val="22"/>
        </w:rPr>
        <w:t>保驾护航</w:t>
      </w:r>
      <w:r w:rsidR="001F7A65" w:rsidRPr="00DF4D1D">
        <w:rPr>
          <w:rFonts w:ascii="微软雅黑" w:eastAsia="微软雅黑" w:hAnsi="微软雅黑" w:cs="微软雅黑" w:hint="eastAsia"/>
          <w:sz w:val="22"/>
          <w:szCs w:val="22"/>
        </w:rPr>
        <w:t>，现在还在太阳系优哉游哉的玩耍，在人类遇到危机的时候还有能力随时回到的地</w:t>
      </w:r>
      <w:proofErr w:type="gramStart"/>
      <w:r w:rsidR="001F7A65" w:rsidRPr="00DF4D1D">
        <w:rPr>
          <w:rFonts w:ascii="微软雅黑" w:eastAsia="微软雅黑" w:hAnsi="微软雅黑" w:cs="微软雅黑" w:hint="eastAsia"/>
          <w:sz w:val="22"/>
          <w:szCs w:val="22"/>
        </w:rPr>
        <w:t>星帮助</w:t>
      </w:r>
      <w:proofErr w:type="gramEnd"/>
      <w:r w:rsidR="001F7A65" w:rsidRPr="00DF4D1D">
        <w:rPr>
          <w:rFonts w:ascii="微软雅黑" w:eastAsia="微软雅黑" w:hAnsi="微软雅黑" w:cs="微软雅黑" w:hint="eastAsia"/>
          <w:sz w:val="22"/>
          <w:szCs w:val="22"/>
        </w:rPr>
        <w:t>人类成功的度过难关，但是一旦到了太阳系之外想要短时间内回到太阳系就不是意见可能的事情了，没有大型战舰的帮助，现在的孙源玲</w:t>
      </w:r>
      <w:r w:rsidR="00205A76" w:rsidRPr="00DF4D1D">
        <w:rPr>
          <w:rFonts w:ascii="微软雅黑" w:eastAsia="微软雅黑" w:hAnsi="微软雅黑" w:cs="微软雅黑" w:hint="eastAsia"/>
          <w:sz w:val="22"/>
          <w:szCs w:val="22"/>
        </w:rPr>
        <w:t>仍</w:t>
      </w:r>
      <w:r w:rsidR="001F7A65" w:rsidRPr="00DF4D1D">
        <w:rPr>
          <w:rFonts w:ascii="微软雅黑" w:eastAsia="微软雅黑" w:hAnsi="微软雅黑" w:cs="微软雅黑" w:hint="eastAsia"/>
          <w:sz w:val="22"/>
          <w:szCs w:val="22"/>
        </w:rPr>
        <w:t>需要多次</w:t>
      </w:r>
      <w:proofErr w:type="gramStart"/>
      <w:r w:rsidR="001F7A65" w:rsidRPr="00DF4D1D">
        <w:rPr>
          <w:rFonts w:ascii="微软雅黑" w:eastAsia="微软雅黑" w:hAnsi="微软雅黑" w:cs="微软雅黑" w:hint="eastAsia"/>
          <w:sz w:val="22"/>
          <w:szCs w:val="22"/>
        </w:rPr>
        <w:t>折越之后</w:t>
      </w:r>
      <w:proofErr w:type="gramEnd"/>
      <w:r w:rsidR="001F7A65" w:rsidRPr="00DF4D1D">
        <w:rPr>
          <w:rFonts w:ascii="微软雅黑" w:eastAsia="微软雅黑" w:hAnsi="微软雅黑" w:cs="微软雅黑" w:hint="eastAsia"/>
          <w:sz w:val="22"/>
          <w:szCs w:val="22"/>
        </w:rPr>
        <w:t>才能回到地星。</w:t>
      </w:r>
    </w:p>
    <w:p w14:paraId="7DA48449" w14:textId="49697A77" w:rsidR="001F7A65" w:rsidRPr="00DF4D1D" w:rsidRDefault="00205A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在外太空发现了异常的引力点之后</w:t>
      </w:r>
      <w:r w:rsidR="00DE7895" w:rsidRPr="00DF4D1D">
        <w:rPr>
          <w:rFonts w:ascii="微软雅黑" w:eastAsia="微软雅黑" w:hAnsi="微软雅黑" w:cs="微软雅黑" w:hint="eastAsia"/>
          <w:sz w:val="22"/>
          <w:szCs w:val="22"/>
        </w:rPr>
        <w:t>，李荣还是决定先保持观察一段时间，尽管这个</w:t>
      </w:r>
      <w:proofErr w:type="gramStart"/>
      <w:r w:rsidR="00DE7895" w:rsidRPr="00DF4D1D">
        <w:rPr>
          <w:rFonts w:ascii="微软雅黑" w:eastAsia="微软雅黑" w:hAnsi="微软雅黑" w:cs="微软雅黑" w:hint="eastAsia"/>
          <w:sz w:val="22"/>
          <w:szCs w:val="22"/>
        </w:rPr>
        <w:t>点</w:t>
      </w:r>
      <w:r w:rsidR="00DE7895" w:rsidRPr="00DF4D1D">
        <w:rPr>
          <w:rFonts w:ascii="微软雅黑" w:eastAsia="微软雅黑" w:hAnsi="微软雅黑" w:cs="微软雅黑" w:hint="eastAsia"/>
          <w:sz w:val="22"/>
          <w:szCs w:val="22"/>
        </w:rPr>
        <w:lastRenderedPageBreak/>
        <w:t>现在</w:t>
      </w:r>
      <w:proofErr w:type="gramEnd"/>
      <w:r w:rsidR="00DE7895" w:rsidRPr="00DF4D1D">
        <w:rPr>
          <w:rFonts w:ascii="微软雅黑" w:eastAsia="微软雅黑" w:hAnsi="微软雅黑" w:cs="微软雅黑" w:hint="eastAsia"/>
          <w:sz w:val="22"/>
          <w:szCs w:val="22"/>
        </w:rPr>
        <w:t>看起</w:t>
      </w:r>
      <w:r w:rsidR="00393112" w:rsidRPr="00DF4D1D">
        <w:rPr>
          <w:rFonts w:ascii="微软雅黑" w:eastAsia="微软雅黑" w:hAnsi="微软雅黑" w:cs="微软雅黑" w:hint="eastAsia"/>
          <w:sz w:val="22"/>
          <w:szCs w:val="22"/>
        </w:rPr>
        <w:t>越来越像是一个形状有点奇怪的飞船了，但是侥幸心理还是使他没有及时的上报，但是在观察了两天之后那个奇怪引力点的移动速度突然急剧下跌，根据观察到的数据来看这种速度的下跌是呈现出一种</w:t>
      </w:r>
      <w:r w:rsidR="00E709ED" w:rsidRPr="00DF4D1D">
        <w:rPr>
          <w:rFonts w:ascii="微软雅黑" w:eastAsia="微软雅黑" w:hAnsi="微软雅黑" w:cs="微软雅黑" w:hint="eastAsia"/>
          <w:sz w:val="22"/>
          <w:szCs w:val="22"/>
        </w:rPr>
        <w:t>连续的下降，切前方并没有任何其他的大质量天体，这</w:t>
      </w:r>
      <w:proofErr w:type="gramStart"/>
      <w:r w:rsidR="00E709ED" w:rsidRPr="00DF4D1D">
        <w:rPr>
          <w:rFonts w:ascii="微软雅黑" w:eastAsia="微软雅黑" w:hAnsi="微软雅黑" w:cs="微软雅黑" w:hint="eastAsia"/>
          <w:sz w:val="22"/>
          <w:szCs w:val="22"/>
        </w:rPr>
        <w:t>意外着</w:t>
      </w:r>
      <w:proofErr w:type="gramEnd"/>
      <w:r w:rsidR="00E709ED" w:rsidRPr="00DF4D1D">
        <w:rPr>
          <w:rFonts w:ascii="微软雅黑" w:eastAsia="微软雅黑" w:hAnsi="微软雅黑" w:cs="微软雅黑" w:hint="eastAsia"/>
          <w:sz w:val="22"/>
          <w:szCs w:val="22"/>
        </w:rPr>
        <w:t>，这个异常的引力点是自行控制降低速度的。</w:t>
      </w:r>
    </w:p>
    <w:p w14:paraId="6E8C0F9B" w14:textId="03D6BC91" w:rsidR="00E709ED" w:rsidRPr="00DF4D1D" w:rsidRDefault="00E70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至此，李荣哪儿还不明白这</w:t>
      </w:r>
      <w:r w:rsidR="001F0C36" w:rsidRPr="00DF4D1D">
        <w:rPr>
          <w:rFonts w:ascii="微软雅黑" w:eastAsia="微软雅黑" w:hAnsi="微软雅黑" w:cs="微软雅黑" w:hint="eastAsia"/>
          <w:sz w:val="22"/>
          <w:szCs w:val="22"/>
        </w:rPr>
        <w:t>就是一个文明造物，穿过了一个十分空旷的真空地带，来到了太阳系的范围之内</w:t>
      </w:r>
      <w:r w:rsidR="000B262F" w:rsidRPr="00DF4D1D">
        <w:rPr>
          <w:rFonts w:ascii="微软雅黑" w:eastAsia="微软雅黑" w:hAnsi="微软雅黑" w:cs="微软雅黑" w:hint="eastAsia"/>
          <w:sz w:val="22"/>
          <w:szCs w:val="22"/>
        </w:rPr>
        <w:t>。</w:t>
      </w:r>
    </w:p>
    <w:p w14:paraId="28775227" w14:textId="1599204C" w:rsidR="001F0C36" w:rsidRPr="00DF4D1D" w:rsidRDefault="00205A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李荣拿起自己办公桌上那个用于发现紧急情况而准备的电话，在上面点了几下之后一个电话便想起了嘟嘟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的声音，但是对方很明显没有第一时间接到电话，在耐心的等待了几分钟之后电话终于被接了起来。</w:t>
      </w:r>
    </w:p>
    <w:p w14:paraId="2A679AB3" w14:textId="28D5A94A" w:rsidR="000A6189" w:rsidRPr="00DF4D1D" w:rsidRDefault="00205A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“喂，发生了什么事情。”</w:t>
      </w:r>
    </w:p>
    <w:p w14:paraId="27CC3D99" w14:textId="5D978902" w:rsidR="00205AFB" w:rsidRPr="00DF4D1D" w:rsidRDefault="008E75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w:t>
      </w:r>
      <w:r w:rsidR="00A73989" w:rsidRPr="00DF4D1D">
        <w:rPr>
          <w:rFonts w:ascii="微软雅黑" w:eastAsia="微软雅黑" w:hAnsi="微软雅黑" w:cs="微软雅黑" w:hint="eastAsia"/>
          <w:sz w:val="22"/>
          <w:szCs w:val="22"/>
        </w:rPr>
        <w:t>长时间的数据统计，在经过超算的计算之后我们得到了它的大致模样，我已经发给指定的地址了</w:t>
      </w:r>
      <w:r w:rsidR="00937B1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96FF7A2" w14:textId="0C773269" w:rsidR="00937B11" w:rsidRPr="00DF4D1D" w:rsidRDefault="00937B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“继续观测，有什么异动立刻报告给我。”</w:t>
      </w:r>
    </w:p>
    <w:p w14:paraId="53D5AE26" w14:textId="625338B8" w:rsidR="00937B11" w:rsidRPr="00DF4D1D" w:rsidRDefault="00937B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1F62AD" w:rsidRPr="00DF4D1D">
        <w:rPr>
          <w:rFonts w:ascii="微软雅黑" w:eastAsia="微软雅黑" w:hAnsi="微软雅黑" w:cs="微软雅黑" w:hint="eastAsia"/>
          <w:sz w:val="22"/>
          <w:szCs w:val="22"/>
        </w:rPr>
        <w:t>虽然依然在继续监控那一片区域，但是</w:t>
      </w:r>
      <w:proofErr w:type="gramStart"/>
      <w:r w:rsidR="001F62AD" w:rsidRPr="00DF4D1D">
        <w:rPr>
          <w:rFonts w:ascii="微软雅黑" w:eastAsia="微软雅黑" w:hAnsi="微软雅黑" w:cs="微软雅黑" w:hint="eastAsia"/>
          <w:sz w:val="22"/>
          <w:szCs w:val="22"/>
        </w:rPr>
        <w:t>超算的算力依然</w:t>
      </w:r>
      <w:proofErr w:type="gramEnd"/>
      <w:r w:rsidR="001F62AD" w:rsidRPr="00DF4D1D">
        <w:rPr>
          <w:rFonts w:ascii="微软雅黑" w:eastAsia="微软雅黑" w:hAnsi="微软雅黑" w:cs="微软雅黑" w:hint="eastAsia"/>
          <w:sz w:val="22"/>
          <w:szCs w:val="22"/>
        </w:rPr>
        <w:t>不是很足，持续性的跟踪目标需要时间进行调整，那时就需要重新调整和计算，</w:t>
      </w:r>
      <w:r w:rsidR="000F1202" w:rsidRPr="00DF4D1D">
        <w:rPr>
          <w:rFonts w:ascii="微软雅黑" w:eastAsia="微软雅黑" w:hAnsi="微软雅黑" w:cs="微软雅黑" w:hint="eastAsia"/>
          <w:sz w:val="22"/>
          <w:szCs w:val="22"/>
        </w:rPr>
        <w:t>如果对方突然开始变化方位，那么跟踪的能力铁定是不足的。</w:t>
      </w:r>
    </w:p>
    <w:p w14:paraId="6C7D14F5" w14:textId="4B176ACB" w:rsidR="000F1202" w:rsidRPr="00DF4D1D" w:rsidRDefault="00B63A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李荣双手有些许颤抖的放下了电话，为了防止</w:t>
      </w:r>
      <w:r w:rsidR="00740761" w:rsidRPr="00DF4D1D">
        <w:rPr>
          <w:rFonts w:ascii="微软雅黑" w:eastAsia="微软雅黑" w:hAnsi="微软雅黑" w:cs="微软雅黑" w:hint="eastAsia"/>
          <w:sz w:val="22"/>
          <w:szCs w:val="22"/>
        </w:rPr>
        <w:t>跟踪的目标丢失了，开始组织着其他的人开始编写新的预置</w:t>
      </w:r>
      <w:r w:rsidR="00335AD9" w:rsidRPr="00DF4D1D">
        <w:rPr>
          <w:rFonts w:ascii="微软雅黑" w:eastAsia="微软雅黑" w:hAnsi="微软雅黑" w:cs="微软雅黑" w:hint="eastAsia"/>
          <w:sz w:val="22"/>
          <w:szCs w:val="22"/>
        </w:rPr>
        <w:t>观测程序，一旦目标突然开始改变位置也可以直接将预设好的脚本直接导入，以最快的速度调整观测的区间。</w:t>
      </w:r>
    </w:p>
    <w:p w14:paraId="5C68C0B1" w14:textId="05DF14C7" w:rsidR="00335AD9" w:rsidRPr="00DF4D1D" w:rsidRDefault="00560B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以这种应对方法还是有很多的漏洞和缺陷，但是因为条件的限制没有办法的办法，要是在对方的行动出现了其他的变动之后才进行各种参数的更改，时间铁定是不够的。</w:t>
      </w:r>
    </w:p>
    <w:p w14:paraId="5A2CD382" w14:textId="678901C5" w:rsidR="00560BC6" w:rsidRPr="00DF4D1D" w:rsidRDefault="00560B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这边在使用着才研究出来的空间探测雷达</w:t>
      </w:r>
      <w:proofErr w:type="gramStart"/>
      <w:r w:rsidRPr="00DF4D1D">
        <w:rPr>
          <w:rFonts w:ascii="微软雅黑" w:eastAsia="微软雅黑" w:hAnsi="微软雅黑" w:cs="微软雅黑" w:hint="eastAsia"/>
          <w:sz w:val="22"/>
          <w:szCs w:val="22"/>
        </w:rPr>
        <w:t>监控着</w:t>
      </w:r>
      <w:proofErr w:type="gramEnd"/>
      <w:r w:rsidRPr="00DF4D1D">
        <w:rPr>
          <w:rFonts w:ascii="微软雅黑" w:eastAsia="微软雅黑" w:hAnsi="微软雅黑" w:cs="微软雅黑" w:hint="eastAsia"/>
          <w:sz w:val="22"/>
          <w:szCs w:val="22"/>
        </w:rPr>
        <w:t>那一片指定的空间</w:t>
      </w:r>
      <w:r w:rsidR="00834DE7" w:rsidRPr="00DF4D1D">
        <w:rPr>
          <w:rFonts w:ascii="微软雅黑" w:eastAsia="微软雅黑" w:hAnsi="微软雅黑" w:cs="微软雅黑" w:hint="eastAsia"/>
          <w:sz w:val="22"/>
          <w:szCs w:val="22"/>
        </w:rPr>
        <w:t>，李荣一直都在心</w:t>
      </w:r>
      <w:r w:rsidR="00834DE7" w:rsidRPr="00DF4D1D">
        <w:rPr>
          <w:rFonts w:ascii="微软雅黑" w:eastAsia="微软雅黑" w:hAnsi="微软雅黑" w:cs="微软雅黑" w:hint="eastAsia"/>
          <w:sz w:val="22"/>
          <w:szCs w:val="22"/>
        </w:rPr>
        <w:lastRenderedPageBreak/>
        <w:t>惊担颤的，生怕自己在哪个地方出现了些许的差错。</w:t>
      </w:r>
    </w:p>
    <w:p w14:paraId="0E15D8E2" w14:textId="765282AF" w:rsidR="00834DE7" w:rsidRPr="00DF4D1D" w:rsidRDefault="00834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r w:rsidR="00886D2F" w:rsidRPr="00DF4D1D">
        <w:rPr>
          <w:rFonts w:ascii="微软雅黑" w:eastAsia="微软雅黑" w:hAnsi="微软雅黑" w:cs="微软雅黑" w:hint="eastAsia"/>
          <w:sz w:val="22"/>
          <w:szCs w:val="22"/>
        </w:rPr>
        <w:t>李修在在得到了消息之后也是十分的震惊，毕竟一年前才成功的击退了一个外形文明，</w:t>
      </w:r>
      <w:r w:rsidR="00707B03" w:rsidRPr="00DF4D1D">
        <w:rPr>
          <w:rFonts w:ascii="微软雅黑" w:eastAsia="微软雅黑" w:hAnsi="微软雅黑" w:cs="微软雅黑" w:hint="eastAsia"/>
          <w:sz w:val="22"/>
          <w:szCs w:val="22"/>
        </w:rPr>
        <w:t>现在又双</w:t>
      </w:r>
      <w:proofErr w:type="gramStart"/>
      <w:r w:rsidR="00707B03" w:rsidRPr="00DF4D1D">
        <w:rPr>
          <w:rFonts w:ascii="微软雅黑" w:eastAsia="微软雅黑" w:hAnsi="微软雅黑" w:cs="微软雅黑" w:hint="eastAsia"/>
          <w:sz w:val="22"/>
          <w:szCs w:val="22"/>
        </w:rPr>
        <w:t>叒叕</w:t>
      </w:r>
      <w:proofErr w:type="gramEnd"/>
      <w:r w:rsidR="00707B03" w:rsidRPr="00DF4D1D">
        <w:rPr>
          <w:rFonts w:ascii="微软雅黑" w:eastAsia="微软雅黑" w:hAnsi="微软雅黑" w:cs="微软雅黑" w:hint="eastAsia"/>
          <w:sz w:val="22"/>
          <w:szCs w:val="22"/>
        </w:rPr>
        <w:t>的来了一个外星文明对地星有兴趣，还没有安静多久，好好发育的时间都不够。</w:t>
      </w:r>
    </w:p>
    <w:p w14:paraId="680ED8EC" w14:textId="5D2B088C" w:rsidR="00205AFB"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但是这并不是懈怠的理由，李修在完成了任务的交接之后和姜文胜一同来到了孙源玲赠与的战舰下方。</w:t>
      </w:r>
    </w:p>
    <w:p w14:paraId="750A4918" w14:textId="77771F25" w:rsidR="00707B03"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在两人到达之前就已经开始组建的太空军便已经集合完毕了，随时都可以为登舰，为了自己的祖国，为了自己的家园而战斗。</w:t>
      </w:r>
    </w:p>
    <w:p w14:paraId="26B02424" w14:textId="77777777" w:rsidR="004C54FA"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“同志们，今天我们将第一次亲自面对着可能的敌人，他们或许十分的强大，或许我们毫无胜算，在我们失败之后我们的家园可能就要</w:t>
      </w:r>
      <w:r w:rsidR="004C54FA" w:rsidRPr="00DF4D1D">
        <w:rPr>
          <w:rFonts w:ascii="微软雅黑" w:eastAsia="微软雅黑" w:hAnsi="微软雅黑" w:cs="微软雅黑" w:hint="eastAsia"/>
          <w:sz w:val="22"/>
          <w:szCs w:val="22"/>
        </w:rPr>
        <w:t>易主了，为了我们人类的未来，为了我们自己的种族的未来，各位在接下来的旅途之中可能会失去自己的生命，连全尸都没有，现在我想问一下各位。</w:t>
      </w:r>
    </w:p>
    <w:p w14:paraId="56F3BD99" w14:textId="29D1E6C6" w:rsidR="00707B03" w:rsidRPr="00DF4D1D" w:rsidRDefault="004C5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现在有没有想要退出的，想要退出的站出来吧，我会为你们妥善的处理的。</w:t>
      </w:r>
      <w:r w:rsidR="00707B03" w:rsidRPr="00DF4D1D">
        <w:rPr>
          <w:rFonts w:ascii="微软雅黑" w:eastAsia="微软雅黑" w:hAnsi="微软雅黑" w:cs="微软雅黑" w:hint="eastAsia"/>
          <w:sz w:val="22"/>
          <w:szCs w:val="22"/>
        </w:rPr>
        <w:t>”</w:t>
      </w:r>
    </w:p>
    <w:p w14:paraId="16B9EC77" w14:textId="20A72A86" w:rsidR="00707B03" w:rsidRPr="00DF4D1D" w:rsidRDefault="004C5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李修说完了这话之后场下异口同声的说道：“</w:t>
      </w:r>
      <w:r w:rsidR="00477D8A" w:rsidRPr="00DF4D1D">
        <w:rPr>
          <w:rFonts w:ascii="微软雅黑" w:eastAsia="微软雅黑" w:hAnsi="微软雅黑" w:cs="微软雅黑" w:hint="eastAsia"/>
          <w:sz w:val="22"/>
          <w:szCs w:val="22"/>
        </w:rPr>
        <w:t>不怕！</w:t>
      </w:r>
      <w:r w:rsidRPr="00DF4D1D">
        <w:rPr>
          <w:rFonts w:ascii="微软雅黑" w:eastAsia="微软雅黑" w:hAnsi="微软雅黑" w:cs="微软雅黑" w:hint="eastAsia"/>
          <w:sz w:val="22"/>
          <w:szCs w:val="22"/>
        </w:rPr>
        <w:t>”</w:t>
      </w:r>
    </w:p>
    <w:p w14:paraId="2AAC5B27" w14:textId="6DBA941E" w:rsidR="004C54F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“好，全体登舰，起航目标，冥王星星域。”李修在说完之后便从姜文胜的身体走开了，也没有一起登舰的想法，因为地面</w:t>
      </w:r>
      <w:proofErr w:type="gramStart"/>
      <w:r w:rsidRPr="00DF4D1D">
        <w:rPr>
          <w:rFonts w:ascii="微软雅黑" w:eastAsia="微软雅黑" w:hAnsi="微软雅黑" w:cs="微软雅黑" w:hint="eastAsia"/>
          <w:sz w:val="22"/>
          <w:szCs w:val="22"/>
        </w:rPr>
        <w:t>之上还</w:t>
      </w:r>
      <w:proofErr w:type="gramEnd"/>
      <w:r w:rsidRPr="00DF4D1D">
        <w:rPr>
          <w:rFonts w:ascii="微软雅黑" w:eastAsia="微软雅黑" w:hAnsi="微软雅黑" w:cs="微软雅黑" w:hint="eastAsia"/>
          <w:sz w:val="22"/>
          <w:szCs w:val="22"/>
        </w:rPr>
        <w:t>需要他，各种特殊部队的调动也需要他，如果到了绝境的话——还可以求孙源玲帮忙解决。</w:t>
      </w:r>
    </w:p>
    <w:p w14:paraId="414139C8" w14:textId="7637D459"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巨大的战舰经过了这么长时间的研究之后能源的问题已经得到了较好的解决，所以能源都是满的，武器弹药也十分的充足，但是问题就是战舰仅此一艘，没有其他的战舰，一旦在太空之中损毁人类就将失去这一艘十分先进的战舰，同时也失去了对付外敌最有力的武器。</w:t>
      </w:r>
    </w:p>
    <w:p w14:paraId="56DA4900" w14:textId="16B440C4"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浩浩荡荡数千人的队伍进入了战舰之中，宇宙战舰引擎启动，明亮的蔚蓝色</w:t>
      </w:r>
      <w:proofErr w:type="gramStart"/>
      <w:r w:rsidRPr="00DF4D1D">
        <w:rPr>
          <w:rFonts w:ascii="微软雅黑" w:eastAsia="微软雅黑" w:hAnsi="微软雅黑" w:cs="微软雅黑" w:hint="eastAsia"/>
          <w:sz w:val="22"/>
          <w:szCs w:val="22"/>
        </w:rPr>
        <w:t>尾焰从四</w:t>
      </w:r>
      <w:r w:rsidRPr="00DF4D1D">
        <w:rPr>
          <w:rFonts w:ascii="微软雅黑" w:eastAsia="微软雅黑" w:hAnsi="微软雅黑" w:cs="微软雅黑" w:hint="eastAsia"/>
          <w:sz w:val="22"/>
          <w:szCs w:val="22"/>
        </w:rPr>
        <w:lastRenderedPageBreak/>
        <w:t>周</w:t>
      </w:r>
      <w:proofErr w:type="gramEnd"/>
      <w:r w:rsidRPr="00DF4D1D">
        <w:rPr>
          <w:rFonts w:ascii="微软雅黑" w:eastAsia="微软雅黑" w:hAnsi="微软雅黑" w:cs="微软雅黑" w:hint="eastAsia"/>
          <w:sz w:val="22"/>
          <w:szCs w:val="22"/>
        </w:rPr>
        <w:t>喷射而出，引力虽然还作用在战舰的身上的，但是其身躯已经缓缓地上升，上升的速度越来越快，直到脱离的大气层，然后速度陡然开始增加，巨大的过载让这些体质甚至要强于一般修行者的军人都出现了呼吸困难的情况。</w:t>
      </w:r>
    </w:p>
    <w:p w14:paraId="1C255155" w14:textId="7D0046A0"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左右的时候，战舰</w:t>
      </w:r>
      <w:proofErr w:type="gramStart"/>
      <w:r w:rsidRPr="00DF4D1D">
        <w:rPr>
          <w:rFonts w:ascii="微软雅黑" w:eastAsia="微软雅黑" w:hAnsi="微软雅黑" w:cs="微软雅黑" w:hint="eastAsia"/>
          <w:sz w:val="22"/>
          <w:szCs w:val="22"/>
        </w:rPr>
        <w:t>的迁越引擎</w:t>
      </w:r>
      <w:proofErr w:type="gramEnd"/>
      <w:r w:rsidRPr="00DF4D1D">
        <w:rPr>
          <w:rFonts w:ascii="微软雅黑" w:eastAsia="微软雅黑" w:hAnsi="微软雅黑" w:cs="微软雅黑" w:hint="eastAsia"/>
          <w:sz w:val="22"/>
          <w:szCs w:val="22"/>
        </w:rPr>
        <w:t>开始启动，强劲的核聚变发动机开始输出巨大的能量</w:t>
      </w:r>
      <w:r w:rsidR="00B23CC0" w:rsidRPr="00DF4D1D">
        <w:rPr>
          <w:rFonts w:ascii="微软雅黑" w:eastAsia="微软雅黑" w:hAnsi="微软雅黑" w:cs="微软雅黑" w:hint="eastAsia"/>
          <w:sz w:val="22"/>
          <w:szCs w:val="22"/>
        </w:rPr>
        <w:t>，空间开始在巨大能量的影响下开始扭曲，宇宙的局部区域开始发生变化，战舰的身躯在外界的观察之中开始拉长，然后开始一点点的消失在黑暗的宇宙背景之中。</w:t>
      </w:r>
    </w:p>
    <w:p w14:paraId="0EA253A7" w14:textId="43600D4E" w:rsidR="00B23CC0" w:rsidRPr="00DF4D1D" w:rsidRDefault="00B23C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航行速度对于现在的人类的来说无比的快，可以跨星系旅行的战舰对于人类来说都是十分先进的，在进入了曲率航行空间之后开始以2倍光速的速度航行，以这个速度前行也是为了保证有足够的时间准备，并且防止能源效果过多。</w:t>
      </w:r>
    </w:p>
    <w:p w14:paraId="56EB4FFD" w14:textId="60E635DE" w:rsidR="00B23CC0"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现在这个时间点，冥王星所在的</w:t>
      </w:r>
      <w:proofErr w:type="gramStart"/>
      <w:r w:rsidRPr="00DF4D1D">
        <w:rPr>
          <w:rFonts w:ascii="微软雅黑" w:eastAsia="微软雅黑" w:hAnsi="微软雅黑" w:cs="微软雅黑" w:hint="eastAsia"/>
          <w:sz w:val="22"/>
          <w:szCs w:val="22"/>
        </w:rPr>
        <w:t>星域距离</w:t>
      </w:r>
      <w:proofErr w:type="gramEnd"/>
      <w:r w:rsidRPr="00DF4D1D">
        <w:rPr>
          <w:rFonts w:ascii="微软雅黑" w:eastAsia="微软雅黑" w:hAnsi="微软雅黑" w:cs="微软雅黑" w:hint="eastAsia"/>
          <w:sz w:val="22"/>
          <w:szCs w:val="22"/>
        </w:rPr>
        <w:t>地星大约4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个天文单位，所需的航行时间大约为两个小时左右，而战舰正在曲率空间之中急速的航行。</w:t>
      </w:r>
    </w:p>
    <w:p w14:paraId="58BDD429" w14:textId="3B15231E" w:rsidR="00477D8A"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而在外星的战舰之上——</w:t>
      </w:r>
    </w:p>
    <w:p w14:paraId="69A4FF87" w14:textId="1CD28909"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“报告，发现有艘不明飞行器正在曲率空间之中以2倍光速向着我们驶来。”</w:t>
      </w:r>
    </w:p>
    <w:p w14:paraId="18347AA3" w14:textId="77777777"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“密切关注，可能是其他文明的飞船，只不过捷足先登了而已，不过就这样的速度在曲率空间之中航行看来实力也不怎么样。</w:t>
      </w:r>
    </w:p>
    <w:p w14:paraId="53DFD57E" w14:textId="65A24284"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这个安静的地方作为的后花园还是很不错的。”</w:t>
      </w:r>
    </w:p>
    <w:p w14:paraId="1EADBA91" w14:textId="3A3AF35D"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此时正在曲率空间之中航行的姜文胜和其他的军人们还不知道接下来将要面对的敌人是多么的可怕。</w:t>
      </w:r>
    </w:p>
    <w:p w14:paraId="23DA831C" w14:textId="77777777" w:rsidR="009C4CF1" w:rsidRPr="00DF4D1D" w:rsidRDefault="009C4CF1">
      <w:pPr>
        <w:rPr>
          <w:rFonts w:ascii="微软雅黑" w:eastAsia="微软雅黑" w:hAnsi="微软雅黑" w:cs="微软雅黑"/>
          <w:sz w:val="22"/>
          <w:szCs w:val="22"/>
        </w:rPr>
      </w:pPr>
    </w:p>
    <w:p w14:paraId="32470DCB" w14:textId="3514FD57" w:rsidR="00BC4004" w:rsidRPr="00DF4D1D" w:rsidRDefault="00BC4004">
      <w:pPr>
        <w:rPr>
          <w:rFonts w:ascii="微软雅黑" w:eastAsia="微软雅黑" w:hAnsi="微软雅黑" w:cs="微软雅黑"/>
          <w:sz w:val="22"/>
          <w:szCs w:val="22"/>
        </w:rPr>
      </w:pPr>
    </w:p>
    <w:p w14:paraId="0147B033" w14:textId="4BA24EF5" w:rsidR="008F5406" w:rsidRPr="00DF4D1D" w:rsidRDefault="008F5406" w:rsidP="008F540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第一百五十三章 </w:t>
      </w:r>
      <w:proofErr w:type="gramStart"/>
      <w:r w:rsidRPr="00DF4D1D">
        <w:rPr>
          <w:rFonts w:ascii="微软雅黑" w:eastAsia="微软雅黑" w:hAnsi="微软雅黑" w:cs="微软雅黑" w:hint="eastAsia"/>
          <w:sz w:val="22"/>
          <w:szCs w:val="22"/>
        </w:rPr>
        <w:t>文明代差</w:t>
      </w:r>
      <w:proofErr w:type="gramEnd"/>
    </w:p>
    <w:p w14:paraId="36804B9B" w14:textId="0704DF48" w:rsidR="008F5406" w:rsidRPr="00DF4D1D" w:rsidRDefault="00A178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宇宙战舰在天空之中的航行速度十分的快，而且是在曲率空间</w:t>
      </w:r>
      <w:proofErr w:type="gramStart"/>
      <w:r w:rsidRPr="00DF4D1D">
        <w:rPr>
          <w:rFonts w:ascii="微软雅黑" w:eastAsia="微软雅黑" w:hAnsi="微软雅黑" w:cs="微软雅黑" w:hint="eastAsia"/>
          <w:sz w:val="22"/>
          <w:szCs w:val="22"/>
        </w:rPr>
        <w:t>之中航信速度</w:t>
      </w:r>
      <w:proofErr w:type="gramEnd"/>
      <w:r w:rsidRPr="00DF4D1D">
        <w:rPr>
          <w:rFonts w:ascii="微软雅黑" w:eastAsia="微软雅黑" w:hAnsi="微软雅黑" w:cs="微软雅黑" w:hint="eastAsia"/>
          <w:sz w:val="22"/>
          <w:szCs w:val="22"/>
        </w:rPr>
        <w:t>达到了两倍光速，这个速度不是极限，但是也快接近极限了。</w:t>
      </w:r>
    </w:p>
    <w:p w14:paraId="777B0C8A" w14:textId="469CF940" w:rsidR="009A28D3" w:rsidRPr="00DF4D1D" w:rsidRDefault="00A178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两个小时的时间不长，很快便过去了</w:t>
      </w:r>
      <w:r w:rsidR="00923974" w:rsidRPr="00DF4D1D">
        <w:rPr>
          <w:rFonts w:ascii="微软雅黑" w:eastAsia="微软雅黑" w:hAnsi="微软雅黑" w:cs="微软雅黑" w:hint="eastAsia"/>
          <w:sz w:val="22"/>
          <w:szCs w:val="22"/>
        </w:rPr>
        <w:t>，在</w:t>
      </w:r>
      <w:proofErr w:type="gramStart"/>
      <w:r w:rsidR="00923974" w:rsidRPr="00DF4D1D">
        <w:rPr>
          <w:rFonts w:ascii="微软雅黑" w:eastAsia="微软雅黑" w:hAnsi="微软雅黑" w:cs="微软雅黑" w:hint="eastAsia"/>
          <w:sz w:val="22"/>
          <w:szCs w:val="22"/>
        </w:rPr>
        <w:t>距离木点地点</w:t>
      </w:r>
      <w:proofErr w:type="gramEnd"/>
      <w:r w:rsidR="00923974" w:rsidRPr="00DF4D1D">
        <w:rPr>
          <w:rFonts w:ascii="微软雅黑" w:eastAsia="微软雅黑" w:hAnsi="微软雅黑" w:cs="微软雅黑" w:hint="eastAsia"/>
          <w:sz w:val="22"/>
          <w:szCs w:val="22"/>
        </w:rPr>
        <w:t>还有大概还有</w:t>
      </w:r>
      <w:r w:rsidR="00923974" w:rsidRPr="00DF4D1D">
        <w:rPr>
          <w:rFonts w:ascii="微软雅黑" w:eastAsia="微软雅黑" w:hAnsi="微软雅黑" w:cs="微软雅黑"/>
          <w:sz w:val="22"/>
          <w:szCs w:val="22"/>
        </w:rPr>
        <w:t>5400000000</w:t>
      </w:r>
      <w:r w:rsidR="00923974" w:rsidRPr="00DF4D1D">
        <w:rPr>
          <w:rFonts w:ascii="微软雅黑" w:eastAsia="微软雅黑" w:hAnsi="微软雅黑" w:cs="微软雅黑" w:hint="eastAsia"/>
          <w:sz w:val="22"/>
          <w:szCs w:val="22"/>
        </w:rPr>
        <w:t>公里的时候</w:t>
      </w:r>
      <w:r w:rsidR="000F098F" w:rsidRPr="00DF4D1D">
        <w:rPr>
          <w:rFonts w:ascii="微软雅黑" w:eastAsia="微软雅黑" w:hAnsi="微软雅黑" w:cs="微软雅黑" w:hint="eastAsia"/>
          <w:sz w:val="22"/>
          <w:szCs w:val="22"/>
        </w:rPr>
        <w:t>退出</w:t>
      </w:r>
      <w:proofErr w:type="gramStart"/>
      <w:r w:rsidR="000F098F" w:rsidRPr="00DF4D1D">
        <w:rPr>
          <w:rFonts w:ascii="微软雅黑" w:eastAsia="微软雅黑" w:hAnsi="微软雅黑" w:cs="微软雅黑" w:hint="eastAsia"/>
          <w:sz w:val="22"/>
          <w:szCs w:val="22"/>
        </w:rPr>
        <w:t>了迁越状态</w:t>
      </w:r>
      <w:proofErr w:type="gramEnd"/>
      <w:r w:rsidR="000F098F" w:rsidRPr="00DF4D1D">
        <w:rPr>
          <w:rFonts w:ascii="微软雅黑" w:eastAsia="微软雅黑" w:hAnsi="微软雅黑" w:cs="微软雅黑" w:hint="eastAsia"/>
          <w:sz w:val="22"/>
          <w:szCs w:val="22"/>
        </w:rPr>
        <w:t>，进入3</w:t>
      </w:r>
      <w:r w:rsidR="000F098F" w:rsidRPr="00DF4D1D">
        <w:rPr>
          <w:rFonts w:ascii="微软雅黑" w:eastAsia="微软雅黑" w:hAnsi="微软雅黑" w:cs="微软雅黑"/>
          <w:sz w:val="22"/>
          <w:szCs w:val="22"/>
        </w:rPr>
        <w:t>3</w:t>
      </w:r>
      <w:r w:rsidR="000F098F" w:rsidRPr="00DF4D1D">
        <w:rPr>
          <w:rFonts w:ascii="微软雅黑" w:eastAsia="微软雅黑" w:hAnsi="微软雅黑" w:cs="微软雅黑" w:hint="eastAsia"/>
          <w:sz w:val="22"/>
          <w:szCs w:val="22"/>
        </w:rPr>
        <w:t>%光速滑行</w:t>
      </w:r>
      <w:r w:rsidR="009A28D3" w:rsidRPr="00DF4D1D">
        <w:rPr>
          <w:rFonts w:ascii="微软雅黑" w:eastAsia="微软雅黑" w:hAnsi="微软雅黑" w:cs="微软雅黑" w:hint="eastAsia"/>
          <w:sz w:val="22"/>
          <w:szCs w:val="22"/>
        </w:rPr>
        <w:t>，以这个速度滑行到目标地点所需要的时间也就最多半个小时，只要不出现意外，应该是在1</w:t>
      </w:r>
      <w:r w:rsidR="009A28D3" w:rsidRPr="00DF4D1D">
        <w:rPr>
          <w:rFonts w:ascii="微软雅黑" w:eastAsia="微软雅黑" w:hAnsi="微软雅黑" w:cs="微软雅黑"/>
          <w:sz w:val="22"/>
          <w:szCs w:val="22"/>
        </w:rPr>
        <w:t>5</w:t>
      </w:r>
      <w:r w:rsidR="009A28D3" w:rsidRPr="00DF4D1D">
        <w:rPr>
          <w:rFonts w:ascii="微软雅黑" w:eastAsia="微软雅黑" w:hAnsi="微软雅黑" w:cs="微软雅黑" w:hint="eastAsia"/>
          <w:sz w:val="22"/>
          <w:szCs w:val="22"/>
        </w:rPr>
        <w:t>分钟左右便到达目标地点了。</w:t>
      </w:r>
    </w:p>
    <w:p w14:paraId="380836FF" w14:textId="6D8D1129" w:rsidR="00923974" w:rsidRPr="00DF4D1D" w:rsidRDefault="009A28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“战舰脱离曲率航</w:t>
      </w:r>
      <w:r w:rsidR="00BA77D5" w:rsidRPr="00DF4D1D">
        <w:rPr>
          <w:rFonts w:ascii="微软雅黑" w:eastAsia="微软雅黑" w:hAnsi="微软雅黑" w:cs="微软雅黑" w:hint="eastAsia"/>
          <w:sz w:val="22"/>
          <w:szCs w:val="22"/>
        </w:rPr>
        <w:t>行</w:t>
      </w:r>
      <w:r w:rsidRPr="00DF4D1D">
        <w:rPr>
          <w:rFonts w:ascii="微软雅黑" w:eastAsia="微软雅黑" w:hAnsi="微软雅黑" w:cs="微软雅黑" w:hint="eastAsia"/>
          <w:sz w:val="22"/>
          <w:szCs w:val="22"/>
        </w:rPr>
        <w:t>，全员进入战备警戒状态</w:t>
      </w:r>
      <w:r w:rsidR="00BA77D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7D84595" w14:textId="5705F378" w:rsidR="00BA77D5" w:rsidRPr="00DF4D1D" w:rsidRDefault="00BA77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短促的警铃在整个战舰之上响起，所有的人都进入了自己所在的岗位之上</w:t>
      </w:r>
      <w:r w:rsidR="00842C21" w:rsidRPr="00DF4D1D">
        <w:rPr>
          <w:rFonts w:ascii="微软雅黑" w:eastAsia="微软雅黑" w:hAnsi="微软雅黑" w:cs="微软雅黑" w:hint="eastAsia"/>
          <w:sz w:val="22"/>
          <w:szCs w:val="22"/>
        </w:rPr>
        <w:t>，虽然绝大多数的副炮都是由战舰自带的量子计算机和人工智能进行操控的，但是一旦出现了一些人工智能无法处理的事情就必须由人来完成。</w:t>
      </w:r>
    </w:p>
    <w:p w14:paraId="454EB7DF" w14:textId="772B89F7" w:rsidR="008F5406" w:rsidRPr="00DF4D1D" w:rsidRDefault="001408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准备的工作很快便完成了，但是</w:t>
      </w:r>
      <w:r w:rsidR="0095254D" w:rsidRPr="00DF4D1D">
        <w:rPr>
          <w:rFonts w:ascii="微软雅黑" w:eastAsia="微软雅黑" w:hAnsi="微软雅黑" w:cs="微软雅黑" w:hint="eastAsia"/>
          <w:sz w:val="22"/>
          <w:szCs w:val="22"/>
        </w:rPr>
        <w:t>战舰总共就只有</w:t>
      </w:r>
      <w:r w:rsidR="00A66B87" w:rsidRPr="00DF4D1D">
        <w:rPr>
          <w:rFonts w:ascii="微软雅黑" w:eastAsia="微软雅黑" w:hAnsi="微软雅黑" w:cs="微软雅黑" w:hint="eastAsia"/>
          <w:sz w:val="22"/>
          <w:szCs w:val="22"/>
        </w:rPr>
        <w:t>一艘，没了就没了，而对方不可能只有一艘战舰。</w:t>
      </w:r>
    </w:p>
    <w:p w14:paraId="5C58CEA0" w14:textId="6E9B7471" w:rsidR="00A66B87" w:rsidRPr="00DF4D1D" w:rsidRDefault="004605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时间很快便过去了，距离目标星系已经不到1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公里的了，在这个距离使用</w:t>
      </w:r>
      <w:r w:rsidR="00EC7F8C" w:rsidRPr="00DF4D1D">
        <w:rPr>
          <w:rFonts w:ascii="微软雅黑" w:eastAsia="微软雅黑" w:hAnsi="微软雅黑" w:cs="微软雅黑" w:hint="eastAsia"/>
          <w:sz w:val="22"/>
          <w:szCs w:val="22"/>
        </w:rPr>
        <w:t>光学望远镜都能够看到对方的飞船了，虽然有着那么一点点的观测时间延迟</w:t>
      </w:r>
      <w:r w:rsidR="00B37F1B" w:rsidRPr="00DF4D1D">
        <w:rPr>
          <w:rFonts w:ascii="微软雅黑" w:eastAsia="微软雅黑" w:hAnsi="微软雅黑" w:cs="微软雅黑" w:hint="eastAsia"/>
          <w:sz w:val="22"/>
          <w:szCs w:val="22"/>
        </w:rPr>
        <w:t>，但是这对于实际上的观察并没有多大的延迟，对于人类放来说。</w:t>
      </w:r>
    </w:p>
    <w:p w14:paraId="5CCEF8BA" w14:textId="398EAE9D" w:rsidR="00B37F1B"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然而真真的战斗应该是实时的，就算是有延迟也应该控制在1ns左右。</w:t>
      </w:r>
    </w:p>
    <w:p w14:paraId="31CDA21D" w14:textId="456AAC37"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“主人，对方的战舰已经距离我们不到1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公里的距离，是否要警告对方离开？”</w:t>
      </w:r>
    </w:p>
    <w:p w14:paraId="285D8822" w14:textId="425DB714"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“先警告对方，让其离开这个星系，我们对他们没有这个兴趣，这个生命星球的原生住民不可能拥有跨星系旅行的能力，哪怕是出现了科技大爆发。”</w:t>
      </w:r>
    </w:p>
    <w:p w14:paraId="204556CE" w14:textId="280EC221"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93A2EF9" w14:textId="47E0ECEA" w:rsidR="00366DAC" w:rsidRPr="00DF4D1D" w:rsidRDefault="00B22C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一段未被加密算是宇宙通用语言的警告信息被这个未知的文明通过量子广域广播的方式给发送了出去，毕竟能够星系旅行的文明对于现在的宇宙通用语言都是认可的，不会出现语言障碍的情况</w:t>
      </w:r>
      <w:r w:rsidR="00AD30C4" w:rsidRPr="00DF4D1D">
        <w:rPr>
          <w:rFonts w:ascii="微软雅黑" w:eastAsia="微软雅黑" w:hAnsi="微软雅黑" w:cs="微软雅黑" w:hint="eastAsia"/>
          <w:sz w:val="22"/>
          <w:szCs w:val="22"/>
        </w:rPr>
        <w:t>。</w:t>
      </w:r>
    </w:p>
    <w:p w14:paraId="1AEDA068" w14:textId="0762BCC8"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“报告舰长我们的量子雷达接受到了一串信息，但是我们没有办法破译。”</w:t>
      </w:r>
    </w:p>
    <w:p w14:paraId="71F0EBEA" w14:textId="7B896A5C"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“已经发现敌舰，不用花费精力破译了，对方的样子就算不是想要把我们灭完到了最后会做出来的事情也不会有什么差距，主炮开始充能，关闭所有不必要的设备减少能量消耗。”</w:t>
      </w:r>
    </w:p>
    <w:p w14:paraId="72D1B5F8" w14:textId="77CC9CA4" w:rsidR="0095254D"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战舰在充能，虽然发动机的输出功率减少了，在没有阻力的宇宙之中还在以三分之一光速的速度在滑行。</w:t>
      </w:r>
    </w:p>
    <w:p w14:paraId="7FA247A5" w14:textId="664C24EA"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“主人，对方似乎并没有回应我们的意思，</w:t>
      </w:r>
      <w:r w:rsidR="00634AFD" w:rsidRPr="00DF4D1D">
        <w:rPr>
          <w:rFonts w:ascii="微软雅黑" w:eastAsia="微软雅黑" w:hAnsi="微软雅黑" w:cs="微软雅黑" w:hint="eastAsia"/>
          <w:sz w:val="22"/>
          <w:szCs w:val="22"/>
        </w:rPr>
        <w:t>在对方的空间位置之上发现了高能反应，对我们有一点威胁。</w:t>
      </w:r>
      <w:r w:rsidRPr="00DF4D1D">
        <w:rPr>
          <w:rFonts w:ascii="微软雅黑" w:eastAsia="微软雅黑" w:hAnsi="微软雅黑" w:cs="微软雅黑" w:hint="eastAsia"/>
          <w:sz w:val="22"/>
          <w:szCs w:val="22"/>
        </w:rPr>
        <w:t>”</w:t>
      </w:r>
    </w:p>
    <w:p w14:paraId="50DC95A1" w14:textId="154B97FC" w:rsidR="00AD30C4" w:rsidRPr="00DF4D1D" w:rsidRDefault="00634A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“直接启动副炮开始攻击试探，既然对方没有其他的后援，就和他们玩玩，开始力场护盾和离子护盾。”</w:t>
      </w:r>
    </w:p>
    <w:p w14:paraId="7CDB9A6E" w14:textId="3110D5AA" w:rsidR="00634AFD" w:rsidRPr="00DF4D1D" w:rsidRDefault="00634A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在宇宙之中静静悬浮着的蝶形战舰表面瞬间出现了一层若隐若现的蓝色光幕，在本来十分光滑的边上伸出了许多口径达到1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mm的炮管。</w:t>
      </w:r>
    </w:p>
    <w:p w14:paraId="6DE1B7D1" w14:textId="5C804FEE" w:rsidR="00634AFD" w:rsidRPr="00DF4D1D" w:rsidRDefault="003335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炮管伸出来的时候</w:t>
      </w:r>
      <w:r w:rsidR="00741545" w:rsidRPr="00DF4D1D">
        <w:rPr>
          <w:rFonts w:ascii="微软雅黑" w:eastAsia="微软雅黑" w:hAnsi="微软雅黑" w:cs="微软雅黑" w:hint="eastAsia"/>
          <w:sz w:val="22"/>
          <w:szCs w:val="22"/>
        </w:rPr>
        <w:t>暗红色的光芒一闪而逝</w:t>
      </w:r>
      <w:r w:rsidR="00C41E70" w:rsidRPr="00DF4D1D">
        <w:rPr>
          <w:rFonts w:ascii="微软雅黑" w:eastAsia="微软雅黑" w:hAnsi="微软雅黑" w:cs="微软雅黑" w:hint="eastAsia"/>
          <w:sz w:val="22"/>
          <w:szCs w:val="22"/>
        </w:rPr>
        <w:t>，经过</w:t>
      </w:r>
      <w:proofErr w:type="gramStart"/>
      <w:r w:rsidR="00C41E70" w:rsidRPr="00DF4D1D">
        <w:rPr>
          <w:rFonts w:ascii="微软雅黑" w:eastAsia="微软雅黑" w:hAnsi="微软雅黑" w:cs="微软雅黑" w:hint="eastAsia"/>
          <w:sz w:val="22"/>
          <w:szCs w:val="22"/>
        </w:rPr>
        <w:t>洛仑</w:t>
      </w:r>
      <w:proofErr w:type="gramEnd"/>
      <w:r w:rsidR="00C41E70" w:rsidRPr="00DF4D1D">
        <w:rPr>
          <w:rFonts w:ascii="微软雅黑" w:eastAsia="微软雅黑" w:hAnsi="微软雅黑" w:cs="微软雅黑" w:hint="eastAsia"/>
          <w:sz w:val="22"/>
          <w:szCs w:val="22"/>
        </w:rPr>
        <w:t>磁力的</w:t>
      </w:r>
      <w:r w:rsidR="00C41E70" w:rsidRPr="00DF4D1D">
        <w:rPr>
          <w:rFonts w:ascii="微软雅黑" w:eastAsia="微软雅黑" w:hAnsi="微软雅黑" w:cs="微软雅黑"/>
          <w:sz w:val="22"/>
          <w:szCs w:val="22"/>
        </w:rPr>
        <w:t>作用</w:t>
      </w:r>
      <w:r w:rsidR="00C41E70" w:rsidRPr="00DF4D1D">
        <w:rPr>
          <w:rFonts w:ascii="微软雅黑" w:eastAsia="微软雅黑" w:hAnsi="微软雅黑" w:cs="微软雅黑" w:hint="eastAsia"/>
          <w:sz w:val="22"/>
          <w:szCs w:val="22"/>
        </w:rPr>
        <w:t>之下，其中数十千克重</w:t>
      </w:r>
      <w:r w:rsidR="00C41E70" w:rsidRPr="00DF4D1D">
        <w:rPr>
          <w:rFonts w:ascii="微软雅黑" w:eastAsia="微软雅黑" w:hAnsi="微软雅黑" w:cs="微软雅黑"/>
          <w:sz w:val="22"/>
          <w:szCs w:val="22"/>
        </w:rPr>
        <w:t>的金属弹丸</w:t>
      </w:r>
      <w:r w:rsidR="00C41E70" w:rsidRPr="00DF4D1D">
        <w:rPr>
          <w:rFonts w:ascii="微软雅黑" w:eastAsia="微软雅黑" w:hAnsi="微软雅黑" w:cs="微软雅黑" w:hint="eastAsia"/>
          <w:sz w:val="22"/>
          <w:szCs w:val="22"/>
        </w:rPr>
        <w:t>迅速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加速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三分之二被</w:t>
      </w:r>
      <w:r w:rsidR="00C41E70" w:rsidRPr="00DF4D1D">
        <w:rPr>
          <w:rFonts w:ascii="微软雅黑" w:eastAsia="微软雅黑" w:hAnsi="微软雅黑" w:cs="微软雅黑"/>
          <w:sz w:val="22"/>
          <w:szCs w:val="22"/>
        </w:rPr>
        <w:t>光速，</w:t>
      </w:r>
      <w:r w:rsidR="00C41E70" w:rsidRPr="00DF4D1D">
        <w:rPr>
          <w:rFonts w:ascii="微软雅黑" w:eastAsia="微软雅黑" w:hAnsi="微软雅黑" w:cs="微软雅黑" w:hint="eastAsia"/>
          <w:sz w:val="22"/>
          <w:szCs w:val="22"/>
        </w:rPr>
        <w:t>特殊</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材料</w:t>
      </w:r>
      <w:r w:rsidR="00C41E70" w:rsidRPr="00DF4D1D">
        <w:rPr>
          <w:rFonts w:ascii="微软雅黑" w:eastAsia="微软雅黑" w:hAnsi="微软雅黑" w:cs="微软雅黑"/>
          <w:sz w:val="22"/>
          <w:szCs w:val="22"/>
        </w:rPr>
        <w:t>也使得</w:t>
      </w:r>
      <w:r w:rsidR="00C41E70" w:rsidRPr="00DF4D1D">
        <w:rPr>
          <w:rFonts w:ascii="微软雅黑" w:eastAsia="微软雅黑" w:hAnsi="微软雅黑" w:cs="微软雅黑" w:hint="eastAsia"/>
          <w:sz w:val="22"/>
          <w:szCs w:val="22"/>
        </w:rPr>
        <w:t>弹丸</w:t>
      </w:r>
      <w:r w:rsidR="00C41E70" w:rsidRPr="00DF4D1D">
        <w:rPr>
          <w:rFonts w:ascii="微软雅黑" w:eastAsia="微软雅黑" w:hAnsi="微软雅黑" w:cs="微软雅黑"/>
          <w:sz w:val="22"/>
          <w:szCs w:val="22"/>
        </w:rPr>
        <w:t>被电磁力</w:t>
      </w:r>
      <w:r w:rsidR="00C41E70" w:rsidRPr="00DF4D1D">
        <w:rPr>
          <w:rFonts w:ascii="微软雅黑" w:eastAsia="微软雅黑" w:hAnsi="微软雅黑" w:cs="微软雅黑" w:hint="eastAsia"/>
          <w:sz w:val="22"/>
          <w:szCs w:val="22"/>
        </w:rPr>
        <w:t>加热</w:t>
      </w:r>
      <w:r w:rsidR="00C41E70" w:rsidRPr="00DF4D1D">
        <w:rPr>
          <w:rFonts w:ascii="微软雅黑" w:eastAsia="微软雅黑" w:hAnsi="微软雅黑" w:cs="微软雅黑"/>
          <w:sz w:val="22"/>
          <w:szCs w:val="22"/>
        </w:rPr>
        <w:t>之后</w:t>
      </w:r>
      <w:r w:rsidR="00C41E70" w:rsidRPr="00DF4D1D">
        <w:rPr>
          <w:rFonts w:ascii="微软雅黑" w:eastAsia="微软雅黑" w:hAnsi="微软雅黑" w:cs="微软雅黑" w:hint="eastAsia"/>
          <w:sz w:val="22"/>
          <w:szCs w:val="22"/>
        </w:rPr>
        <w:t>物理</w:t>
      </w:r>
      <w:r w:rsidR="00C41E70" w:rsidRPr="00DF4D1D">
        <w:rPr>
          <w:rFonts w:ascii="微软雅黑" w:eastAsia="微软雅黑" w:hAnsi="微软雅黑" w:cs="微软雅黑"/>
          <w:sz w:val="22"/>
          <w:szCs w:val="22"/>
        </w:rPr>
        <w:t>特性不会</w:t>
      </w:r>
      <w:r w:rsidR="00C41E70" w:rsidRPr="00DF4D1D">
        <w:rPr>
          <w:rFonts w:ascii="微软雅黑" w:eastAsia="微软雅黑" w:hAnsi="微软雅黑" w:cs="微软雅黑" w:hint="eastAsia"/>
          <w:sz w:val="22"/>
          <w:szCs w:val="22"/>
        </w:rPr>
        <w:t>出现</w:t>
      </w:r>
      <w:r w:rsidR="00C41E70" w:rsidRPr="00DF4D1D">
        <w:rPr>
          <w:rFonts w:ascii="微软雅黑" w:eastAsia="微软雅黑" w:hAnsi="微软雅黑" w:cs="微软雅黑"/>
          <w:sz w:val="22"/>
          <w:szCs w:val="22"/>
        </w:rPr>
        <w:t>变化。</w:t>
      </w:r>
    </w:p>
    <w:p w14:paraId="41874F21" w14:textId="58CE0D4B" w:rsidR="00C41E70" w:rsidRPr="00DF4D1D" w:rsidRDefault="00C41E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数万</w:t>
      </w:r>
      <w:r w:rsidRPr="00DF4D1D">
        <w:rPr>
          <w:rFonts w:ascii="微软雅黑" w:eastAsia="微软雅黑" w:hAnsi="微软雅黑" w:cs="微软雅黑"/>
          <w:sz w:val="22"/>
          <w:szCs w:val="22"/>
        </w:rPr>
        <w:t>的弹丸就这样被发射了</w:t>
      </w:r>
      <w:r w:rsidRPr="00DF4D1D">
        <w:rPr>
          <w:rFonts w:ascii="微软雅黑" w:eastAsia="微软雅黑" w:hAnsi="微软雅黑" w:cs="微软雅黑" w:hint="eastAsia"/>
          <w:sz w:val="22"/>
          <w:szCs w:val="22"/>
        </w:rPr>
        <w:t>出去，球形</w:t>
      </w:r>
      <w:r w:rsidRPr="00DF4D1D">
        <w:rPr>
          <w:rFonts w:ascii="微软雅黑" w:eastAsia="微软雅黑" w:hAnsi="微软雅黑" w:cs="微软雅黑"/>
          <w:sz w:val="22"/>
          <w:szCs w:val="22"/>
        </w:rPr>
        <w:t>的弹丸在空旷的太空中安静的飞行</w:t>
      </w:r>
      <w:r w:rsidRPr="00DF4D1D">
        <w:rPr>
          <w:rFonts w:ascii="微软雅黑" w:eastAsia="微软雅黑" w:hAnsi="微软雅黑" w:cs="微软雅黑" w:hint="eastAsia"/>
          <w:sz w:val="22"/>
          <w:szCs w:val="22"/>
        </w:rPr>
        <w:t>着</w:t>
      </w:r>
      <w:r w:rsidRPr="00DF4D1D">
        <w:rPr>
          <w:rFonts w:ascii="微软雅黑" w:eastAsia="微软雅黑" w:hAnsi="微软雅黑" w:cs="微软雅黑"/>
          <w:sz w:val="22"/>
          <w:szCs w:val="22"/>
        </w:rPr>
        <w:t>，没有</w:t>
      </w:r>
      <w:r w:rsidRPr="00DF4D1D">
        <w:rPr>
          <w:rFonts w:ascii="微软雅黑" w:eastAsia="微软雅黑" w:hAnsi="微软雅黑" w:cs="微软雅黑" w:hint="eastAsia"/>
          <w:sz w:val="22"/>
          <w:szCs w:val="22"/>
        </w:rPr>
        <w:t>任何</w:t>
      </w:r>
      <w:r w:rsidRPr="00DF4D1D">
        <w:rPr>
          <w:rFonts w:ascii="微软雅黑" w:eastAsia="微软雅黑" w:hAnsi="微软雅黑" w:cs="微软雅黑"/>
          <w:sz w:val="22"/>
          <w:szCs w:val="22"/>
        </w:rPr>
        <w:t>的光亮，也没有任何的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辐射。</w:t>
      </w:r>
    </w:p>
    <w:p w14:paraId="2CAD41A7" w14:textId="277D358B" w:rsidR="00634AFD" w:rsidRPr="00DF4D1D" w:rsidRDefault="00C41E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10000公里的</w:t>
      </w:r>
      <w:r w:rsidRPr="00DF4D1D">
        <w:rPr>
          <w:rFonts w:ascii="微软雅黑" w:eastAsia="微软雅黑" w:hAnsi="微软雅黑" w:cs="微软雅黑"/>
          <w:sz w:val="22"/>
          <w:szCs w:val="22"/>
        </w:rPr>
        <w:t>距离在</w:t>
      </w:r>
      <w:r w:rsidRPr="00DF4D1D">
        <w:rPr>
          <w:rFonts w:ascii="微软雅黑" w:eastAsia="微软雅黑" w:hAnsi="微软雅黑" w:cs="微软雅黑" w:hint="eastAsia"/>
          <w:sz w:val="22"/>
          <w:szCs w:val="22"/>
        </w:rPr>
        <w:t>空旷</w:t>
      </w:r>
      <w:r w:rsidRPr="00DF4D1D">
        <w:rPr>
          <w:rFonts w:ascii="微软雅黑" w:eastAsia="微软雅黑" w:hAnsi="微软雅黑" w:cs="微软雅黑"/>
          <w:sz w:val="22"/>
          <w:szCs w:val="22"/>
        </w:rPr>
        <w:t>的</w:t>
      </w:r>
      <w:r w:rsidR="00EF7FBC" w:rsidRPr="00DF4D1D">
        <w:rPr>
          <w:rFonts w:ascii="微软雅黑" w:eastAsia="微软雅黑" w:hAnsi="微软雅黑" w:cs="微软雅黑" w:hint="eastAsia"/>
          <w:sz w:val="22"/>
          <w:szCs w:val="22"/>
        </w:rPr>
        <w:t>太空之中</w:t>
      </w:r>
      <w:r w:rsidR="00EF7FBC" w:rsidRPr="00DF4D1D">
        <w:rPr>
          <w:rFonts w:ascii="微软雅黑" w:eastAsia="微软雅黑" w:hAnsi="微软雅黑" w:cs="微软雅黑"/>
          <w:sz w:val="22"/>
          <w:szCs w:val="22"/>
        </w:rPr>
        <w:t>不值一提，在经过</w:t>
      </w:r>
      <w:r w:rsidR="00EF7FBC" w:rsidRPr="00DF4D1D">
        <w:rPr>
          <w:rFonts w:ascii="微软雅黑" w:eastAsia="微软雅黑" w:hAnsi="微软雅黑" w:cs="微软雅黑" w:hint="eastAsia"/>
          <w:sz w:val="22"/>
          <w:szCs w:val="22"/>
        </w:rPr>
        <w:t>0.5秒</w:t>
      </w:r>
      <w:r w:rsidR="00EF7FBC" w:rsidRPr="00DF4D1D">
        <w:rPr>
          <w:rFonts w:ascii="微软雅黑" w:eastAsia="微软雅黑" w:hAnsi="微软雅黑" w:cs="微软雅黑"/>
          <w:sz w:val="22"/>
          <w:szCs w:val="22"/>
        </w:rPr>
        <w:t>之后</w:t>
      </w:r>
      <w:r w:rsidR="00EF7FBC" w:rsidRPr="00DF4D1D">
        <w:rPr>
          <w:rFonts w:ascii="微软雅黑" w:eastAsia="微软雅黑" w:hAnsi="微软雅黑" w:cs="微软雅黑" w:hint="eastAsia"/>
          <w:sz w:val="22"/>
          <w:szCs w:val="22"/>
        </w:rPr>
        <w:t>战舰的左弦</w:t>
      </w:r>
      <w:r w:rsidR="00EF7FBC" w:rsidRPr="00DF4D1D">
        <w:rPr>
          <w:rFonts w:ascii="微软雅黑" w:eastAsia="微软雅黑" w:hAnsi="微软雅黑" w:cs="微软雅黑"/>
          <w:sz w:val="22"/>
          <w:szCs w:val="22"/>
        </w:rPr>
        <w:t>出现了许</w:t>
      </w:r>
      <w:r w:rsidR="00EF7FBC" w:rsidRPr="00DF4D1D">
        <w:rPr>
          <w:rFonts w:ascii="微软雅黑" w:eastAsia="微软雅黑" w:hAnsi="微软雅黑" w:cs="微软雅黑" w:hint="eastAsia"/>
          <w:sz w:val="22"/>
          <w:szCs w:val="22"/>
        </w:rPr>
        <w:t>多</w:t>
      </w:r>
      <w:r w:rsidR="00EF7FBC" w:rsidRPr="00DF4D1D">
        <w:rPr>
          <w:rFonts w:ascii="微软雅黑" w:eastAsia="微软雅黑" w:hAnsi="微软雅黑" w:cs="微软雅黑"/>
          <w:sz w:val="22"/>
          <w:szCs w:val="22"/>
        </w:rPr>
        <w:t>密密麻麻的</w:t>
      </w:r>
      <w:r w:rsidR="00EF7FBC" w:rsidRPr="00DF4D1D">
        <w:rPr>
          <w:rFonts w:ascii="微软雅黑" w:eastAsia="微软雅黑" w:hAnsi="微软雅黑" w:cs="微软雅黑" w:hint="eastAsia"/>
          <w:sz w:val="22"/>
          <w:szCs w:val="22"/>
        </w:rPr>
        <w:t>弹孔，</w:t>
      </w:r>
      <w:r w:rsidR="00E53FD2" w:rsidRPr="00DF4D1D">
        <w:rPr>
          <w:rFonts w:ascii="微软雅黑" w:eastAsia="微软雅黑" w:hAnsi="微软雅黑" w:cs="微软雅黑" w:hint="eastAsia"/>
          <w:sz w:val="22"/>
          <w:szCs w:val="22"/>
        </w:rPr>
        <w:t>已经</w:t>
      </w:r>
      <w:r w:rsidR="00E53FD2" w:rsidRPr="00DF4D1D">
        <w:rPr>
          <w:rFonts w:ascii="微软雅黑" w:eastAsia="微软雅黑" w:hAnsi="微软雅黑" w:cs="微软雅黑"/>
          <w:sz w:val="22"/>
          <w:szCs w:val="22"/>
        </w:rPr>
        <w:t>冻结</w:t>
      </w:r>
      <w:r w:rsidR="00E53FD2" w:rsidRPr="00DF4D1D">
        <w:rPr>
          <w:rFonts w:ascii="微软雅黑" w:eastAsia="微软雅黑" w:hAnsi="微软雅黑" w:cs="微软雅黑" w:hint="eastAsia"/>
          <w:sz w:val="22"/>
          <w:szCs w:val="22"/>
        </w:rPr>
        <w:t>血液</w:t>
      </w:r>
      <w:r w:rsidR="00D4464E" w:rsidRPr="00DF4D1D">
        <w:rPr>
          <w:rFonts w:ascii="微软雅黑" w:eastAsia="微软雅黑" w:hAnsi="微软雅黑" w:cs="微软雅黑"/>
          <w:sz w:val="22"/>
          <w:szCs w:val="22"/>
        </w:rPr>
        <w:t>静静的</w:t>
      </w:r>
      <w:r w:rsidR="00E53FD2" w:rsidRPr="00DF4D1D">
        <w:rPr>
          <w:rFonts w:ascii="微软雅黑" w:eastAsia="微软雅黑" w:hAnsi="微软雅黑" w:cs="微软雅黑" w:hint="eastAsia"/>
          <w:sz w:val="22"/>
          <w:szCs w:val="22"/>
        </w:rPr>
        <w:t>悬浮</w:t>
      </w:r>
      <w:r w:rsidR="00E53FD2" w:rsidRPr="00DF4D1D">
        <w:rPr>
          <w:rFonts w:ascii="微软雅黑" w:eastAsia="微软雅黑" w:hAnsi="微软雅黑" w:cs="微软雅黑"/>
          <w:sz w:val="22"/>
          <w:szCs w:val="22"/>
        </w:rPr>
        <w:t>在</w:t>
      </w:r>
      <w:r w:rsidR="00E53FD2" w:rsidRPr="00DF4D1D">
        <w:rPr>
          <w:rFonts w:ascii="微软雅黑" w:eastAsia="微软雅黑" w:hAnsi="微软雅黑" w:cs="微软雅黑" w:hint="eastAsia"/>
          <w:sz w:val="22"/>
          <w:szCs w:val="22"/>
        </w:rPr>
        <w:t>战舰</w:t>
      </w:r>
      <w:r w:rsidR="00E53FD2" w:rsidRPr="00DF4D1D">
        <w:rPr>
          <w:rFonts w:ascii="微软雅黑" w:eastAsia="微软雅黑" w:hAnsi="微软雅黑" w:cs="微软雅黑"/>
          <w:sz w:val="22"/>
          <w:szCs w:val="22"/>
        </w:rPr>
        <w:t>的四周</w:t>
      </w:r>
      <w:r w:rsidR="00212FDA" w:rsidRPr="00DF4D1D">
        <w:rPr>
          <w:rFonts w:ascii="微软雅黑" w:eastAsia="微软雅黑" w:hAnsi="微软雅黑" w:cs="微软雅黑" w:hint="eastAsia"/>
          <w:sz w:val="22"/>
          <w:szCs w:val="22"/>
        </w:rPr>
        <w:t>。</w:t>
      </w:r>
    </w:p>
    <w:p w14:paraId="097BD9D6" w14:textId="4B82A21D" w:rsidR="00212FDA" w:rsidRPr="00DF4D1D" w:rsidRDefault="001C75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突如</w:t>
      </w:r>
      <w:r w:rsidR="00212FDA" w:rsidRPr="00DF4D1D">
        <w:rPr>
          <w:rFonts w:ascii="微软雅黑" w:eastAsia="微软雅黑" w:hAnsi="微软雅黑" w:cs="微软雅黑"/>
          <w:sz w:val="22"/>
          <w:szCs w:val="22"/>
        </w:rPr>
        <w:t>而来的</w:t>
      </w:r>
      <w:proofErr w:type="gramStart"/>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让</w:t>
      </w:r>
      <w:proofErr w:type="gramEnd"/>
      <w:r w:rsidRPr="00DF4D1D">
        <w:rPr>
          <w:rFonts w:ascii="微软雅黑" w:eastAsia="微软雅黑" w:hAnsi="微软雅黑" w:cs="微软雅黑"/>
          <w:sz w:val="22"/>
          <w:szCs w:val="22"/>
        </w:rPr>
        <w:t>人类</w:t>
      </w:r>
      <w:r w:rsidRPr="00DF4D1D">
        <w:rPr>
          <w:rFonts w:ascii="微软雅黑" w:eastAsia="微软雅黑" w:hAnsi="微软雅黑" w:cs="微软雅黑" w:hint="eastAsia"/>
          <w:sz w:val="22"/>
          <w:szCs w:val="22"/>
        </w:rPr>
        <w:t>方</w:t>
      </w:r>
      <w:r w:rsidRPr="00DF4D1D">
        <w:rPr>
          <w:rFonts w:ascii="微软雅黑" w:eastAsia="微软雅黑" w:hAnsi="微软雅黑" w:cs="微软雅黑"/>
          <w:sz w:val="22"/>
          <w:szCs w:val="22"/>
        </w:rPr>
        <w:t>的战舰直接陷入了慌乱之中</w:t>
      </w:r>
      <w:r w:rsidR="003B1896" w:rsidRPr="00DF4D1D">
        <w:rPr>
          <w:rFonts w:ascii="微软雅黑" w:eastAsia="微软雅黑" w:hAnsi="微软雅黑" w:cs="微软雅黑" w:hint="eastAsia"/>
          <w:sz w:val="22"/>
          <w:szCs w:val="22"/>
        </w:rPr>
        <w:t>。</w:t>
      </w:r>
    </w:p>
    <w:p w14:paraId="6CE7EDB9" w14:textId="44541A93" w:rsidR="00EF7FBC"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w:t>
      </w:r>
      <w:r w:rsidRPr="00DF4D1D">
        <w:rPr>
          <w:rFonts w:ascii="微软雅黑" w:eastAsia="微软雅黑" w:hAnsi="微软雅黑" w:cs="微软雅黑"/>
          <w:sz w:val="22"/>
          <w:szCs w:val="22"/>
        </w:rPr>
        <w:t>警告，</w:t>
      </w:r>
      <w:r w:rsidRPr="00DF4D1D">
        <w:rPr>
          <w:rFonts w:ascii="微软雅黑" w:eastAsia="微软雅黑" w:hAnsi="微软雅黑" w:cs="微软雅黑" w:hint="eastAsia"/>
          <w:sz w:val="22"/>
          <w:szCs w:val="22"/>
        </w:rPr>
        <w:t>左弦</w:t>
      </w:r>
      <w:r w:rsidRPr="00DF4D1D">
        <w:rPr>
          <w:rFonts w:ascii="微软雅黑" w:eastAsia="微软雅黑" w:hAnsi="微软雅黑" w:cs="微软雅黑"/>
          <w:sz w:val="22"/>
          <w:szCs w:val="22"/>
        </w:rPr>
        <w:t>损失严重已失去</w:t>
      </w:r>
      <w:r w:rsidRPr="00DF4D1D">
        <w:rPr>
          <w:rFonts w:ascii="微软雅黑" w:eastAsia="微软雅黑" w:hAnsi="微软雅黑" w:cs="微软雅黑" w:hint="eastAsia"/>
          <w:sz w:val="22"/>
          <w:szCs w:val="22"/>
        </w:rPr>
        <w:t>所有</w:t>
      </w:r>
      <w:r w:rsidRPr="00DF4D1D">
        <w:rPr>
          <w:rFonts w:ascii="微软雅黑" w:eastAsia="微软雅黑" w:hAnsi="微软雅黑" w:cs="微软雅黑"/>
          <w:sz w:val="22"/>
          <w:szCs w:val="22"/>
        </w:rPr>
        <w:t>功能</w:t>
      </w:r>
      <w:r w:rsidRPr="00DF4D1D">
        <w:rPr>
          <w:rFonts w:ascii="微软雅黑" w:eastAsia="微软雅黑" w:hAnsi="微软雅黑" w:cs="微软雅黑" w:hint="eastAsia"/>
          <w:sz w:val="22"/>
          <w:szCs w:val="22"/>
        </w:rPr>
        <w:t>，已</w:t>
      </w:r>
      <w:r w:rsidRPr="00DF4D1D">
        <w:rPr>
          <w:rFonts w:ascii="微软雅黑" w:eastAsia="微软雅黑" w:hAnsi="微软雅黑" w:cs="微软雅黑"/>
          <w:sz w:val="22"/>
          <w:szCs w:val="22"/>
        </w:rPr>
        <w:t>将舱门紧急闭锁。</w:t>
      </w:r>
      <w:r w:rsidRPr="00DF4D1D">
        <w:rPr>
          <w:rFonts w:ascii="微软雅黑" w:eastAsia="微软雅黑" w:hAnsi="微软雅黑" w:cs="微软雅黑" w:hint="eastAsia"/>
          <w:sz w:val="22"/>
          <w:szCs w:val="22"/>
        </w:rPr>
        <w:t>”</w:t>
      </w:r>
    </w:p>
    <w:p w14:paraId="698C649F" w14:textId="256524C6" w:rsidR="003B1896"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w:t>
      </w:r>
      <w:r w:rsidRPr="00DF4D1D">
        <w:rPr>
          <w:rFonts w:ascii="微软雅黑" w:eastAsia="微软雅黑" w:hAnsi="微软雅黑" w:cs="微软雅黑"/>
          <w:sz w:val="22"/>
          <w:szCs w:val="22"/>
        </w:rPr>
        <w:t>，还差</w:t>
      </w:r>
      <w:r w:rsidRPr="00DF4D1D">
        <w:rPr>
          <w:rFonts w:ascii="微软雅黑" w:eastAsia="微软雅黑" w:hAnsi="微软雅黑" w:cs="微软雅黑" w:hint="eastAsia"/>
          <w:sz w:val="22"/>
          <w:szCs w:val="22"/>
        </w:rPr>
        <w:t>10</w:t>
      </w:r>
      <w:r w:rsidRPr="00DF4D1D">
        <w:rPr>
          <w:rFonts w:ascii="微软雅黑" w:eastAsia="微软雅黑" w:hAnsi="微软雅黑" w:cs="微软雅黑"/>
          <w:sz w:val="22"/>
          <w:szCs w:val="22"/>
        </w:rPr>
        <w:t>%充能才满，</w:t>
      </w:r>
      <w:r w:rsidRPr="00DF4D1D">
        <w:rPr>
          <w:rFonts w:ascii="微软雅黑" w:eastAsia="微软雅黑" w:hAnsi="微软雅黑" w:cs="微软雅黑" w:hint="eastAsia"/>
          <w:sz w:val="22"/>
          <w:szCs w:val="22"/>
        </w:rPr>
        <w:t>副炮没有</w:t>
      </w:r>
      <w:r w:rsidRPr="00DF4D1D">
        <w:rPr>
          <w:rFonts w:ascii="微软雅黑" w:eastAsia="微软雅黑" w:hAnsi="微软雅黑" w:cs="微软雅黑"/>
          <w:sz w:val="22"/>
          <w:szCs w:val="22"/>
        </w:rPr>
        <w:t>进入射程内，可恶啊。</w:t>
      </w:r>
      <w:r w:rsidRPr="00DF4D1D">
        <w:rPr>
          <w:rFonts w:ascii="微软雅黑" w:eastAsia="微软雅黑" w:hAnsi="微软雅黑" w:cs="微软雅黑" w:hint="eastAsia"/>
          <w:sz w:val="22"/>
          <w:szCs w:val="22"/>
        </w:rPr>
        <w:t>”此时两者</w:t>
      </w:r>
      <w:r w:rsidRPr="00DF4D1D">
        <w:rPr>
          <w:rFonts w:ascii="微软雅黑" w:eastAsia="微软雅黑" w:hAnsi="微软雅黑" w:cs="微软雅黑"/>
          <w:sz w:val="22"/>
          <w:szCs w:val="22"/>
        </w:rPr>
        <w:t>之间的距离还</w:t>
      </w:r>
      <w:r w:rsidRPr="00DF4D1D">
        <w:rPr>
          <w:rFonts w:ascii="微软雅黑" w:eastAsia="微软雅黑" w:hAnsi="微软雅黑" w:cs="微软雅黑"/>
          <w:sz w:val="22"/>
          <w:szCs w:val="22"/>
        </w:rPr>
        <w:lastRenderedPageBreak/>
        <w:t>有</w:t>
      </w:r>
      <w:r w:rsidRPr="00DF4D1D">
        <w:rPr>
          <w:rFonts w:ascii="微软雅黑" w:eastAsia="微软雅黑" w:hAnsi="微软雅黑" w:cs="微软雅黑" w:hint="eastAsia"/>
          <w:sz w:val="22"/>
          <w:szCs w:val="22"/>
        </w:rPr>
        <w:t>5000公里</w:t>
      </w:r>
      <w:r w:rsidRPr="00DF4D1D">
        <w:rPr>
          <w:rFonts w:ascii="微软雅黑" w:eastAsia="微软雅黑" w:hAnsi="微软雅黑" w:cs="微软雅黑"/>
          <w:sz w:val="22"/>
          <w:szCs w:val="22"/>
        </w:rPr>
        <w:t>左右</w:t>
      </w:r>
      <w:r w:rsidRPr="00DF4D1D">
        <w:rPr>
          <w:rFonts w:ascii="微软雅黑" w:eastAsia="微软雅黑" w:hAnsi="微软雅黑" w:cs="微软雅黑" w:hint="eastAsia"/>
          <w:sz w:val="22"/>
          <w:szCs w:val="22"/>
        </w:rPr>
        <w:t>……</w:t>
      </w:r>
    </w:p>
    <w:p w14:paraId="344075F4" w14:textId="2712141D" w:rsidR="003B1896" w:rsidRPr="00DF4D1D" w:rsidRDefault="003B1896">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，对方似乎</w:t>
      </w:r>
      <w:r w:rsidRPr="00DF4D1D">
        <w:rPr>
          <w:rFonts w:ascii="微软雅黑" w:eastAsia="微软雅黑" w:hAnsi="微软雅黑" w:cs="微软雅黑" w:hint="eastAsia"/>
          <w:sz w:val="22"/>
          <w:szCs w:val="22"/>
        </w:rPr>
        <w:t>并没有</w:t>
      </w:r>
      <w:r w:rsidRPr="00DF4D1D">
        <w:rPr>
          <w:rFonts w:ascii="微软雅黑" w:eastAsia="微软雅黑" w:hAnsi="微软雅黑" w:cs="微软雅黑"/>
          <w:sz w:val="22"/>
          <w:szCs w:val="22"/>
        </w:rPr>
        <w:t>能力防御任何的动能武器，但是对方也没有</w:t>
      </w:r>
      <w:r w:rsidRPr="00DF4D1D">
        <w:rPr>
          <w:rFonts w:ascii="微软雅黑" w:eastAsia="微软雅黑" w:hAnsi="微软雅黑" w:cs="微软雅黑" w:hint="eastAsia"/>
          <w:sz w:val="22"/>
          <w:szCs w:val="22"/>
        </w:rPr>
        <w:t>撤退</w:t>
      </w:r>
      <w:r w:rsidRPr="00DF4D1D">
        <w:rPr>
          <w:rFonts w:ascii="微软雅黑" w:eastAsia="微软雅黑" w:hAnsi="微软雅黑" w:cs="微软雅黑"/>
          <w:sz w:val="22"/>
          <w:szCs w:val="22"/>
        </w:rPr>
        <w:t>的意思。”</w:t>
      </w:r>
    </w:p>
    <w:p w14:paraId="1D9A55F9" w14:textId="77777777" w:rsidR="00334CE9"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34CE9" w:rsidRPr="00DF4D1D">
        <w:rPr>
          <w:rFonts w:ascii="微软雅黑" w:eastAsia="微软雅黑" w:hAnsi="微软雅黑" w:cs="微软雅黑" w:hint="eastAsia"/>
          <w:sz w:val="22"/>
          <w:szCs w:val="22"/>
        </w:rPr>
        <w:t>真不</w:t>
      </w:r>
      <w:r w:rsidR="00334CE9" w:rsidRPr="00DF4D1D">
        <w:rPr>
          <w:rFonts w:ascii="微软雅黑" w:eastAsia="微软雅黑" w:hAnsi="微软雅黑" w:cs="微软雅黑"/>
          <w:sz w:val="22"/>
          <w:szCs w:val="22"/>
        </w:rPr>
        <w:t>知道在坚持什么，难不成是人类文明</w:t>
      </w:r>
      <w:r w:rsidR="00334CE9" w:rsidRPr="00DF4D1D">
        <w:rPr>
          <w:rFonts w:ascii="微软雅黑" w:eastAsia="微软雅黑" w:hAnsi="微软雅黑" w:cs="微软雅黑" w:hint="eastAsia"/>
          <w:sz w:val="22"/>
          <w:szCs w:val="22"/>
        </w:rPr>
        <w:t>找的外援</w:t>
      </w:r>
      <w:r w:rsidR="00334CE9" w:rsidRPr="00DF4D1D">
        <w:rPr>
          <w:rFonts w:ascii="微软雅黑" w:eastAsia="微软雅黑" w:hAnsi="微软雅黑" w:cs="微软雅黑"/>
          <w:sz w:val="22"/>
          <w:szCs w:val="22"/>
        </w:rPr>
        <w:t>，</w:t>
      </w:r>
      <w:r w:rsidR="00334CE9" w:rsidRPr="00DF4D1D">
        <w:rPr>
          <w:rFonts w:ascii="微软雅黑" w:eastAsia="微软雅黑" w:hAnsi="微软雅黑" w:cs="微软雅黑" w:hint="eastAsia"/>
          <w:sz w:val="22"/>
          <w:szCs w:val="22"/>
        </w:rPr>
        <w:t>这个</w:t>
      </w:r>
      <w:r w:rsidR="00334CE9" w:rsidRPr="00DF4D1D">
        <w:rPr>
          <w:rFonts w:ascii="微软雅黑" w:eastAsia="微软雅黑" w:hAnsi="微软雅黑" w:cs="微软雅黑"/>
          <w:sz w:val="22"/>
          <w:szCs w:val="22"/>
        </w:rPr>
        <w:t>设计风格</w:t>
      </w:r>
      <w:r w:rsidR="00334CE9" w:rsidRPr="00DF4D1D">
        <w:rPr>
          <w:rFonts w:ascii="微软雅黑" w:eastAsia="微软雅黑" w:hAnsi="微软雅黑" w:cs="微软雅黑" w:hint="eastAsia"/>
          <w:sz w:val="22"/>
          <w:szCs w:val="22"/>
        </w:rPr>
        <w:t>和已经</w:t>
      </w:r>
      <w:r w:rsidR="00334CE9" w:rsidRPr="00DF4D1D">
        <w:rPr>
          <w:rFonts w:ascii="微软雅黑" w:eastAsia="微软雅黑" w:hAnsi="微软雅黑" w:cs="微软雅黑"/>
          <w:sz w:val="22"/>
          <w:szCs w:val="22"/>
        </w:rPr>
        <w:t>灭绝的利普文明有几分相似。</w:t>
      </w:r>
    </w:p>
    <w:p w14:paraId="2066E8D6" w14:textId="16876A91" w:rsidR="00C41E70" w:rsidRPr="00DF4D1D" w:rsidRDefault="00334C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w:t>
      </w:r>
      <w:r w:rsidRPr="00DF4D1D">
        <w:rPr>
          <w:rFonts w:ascii="微软雅黑" w:eastAsia="微软雅黑" w:hAnsi="微软雅黑" w:cs="微软雅黑"/>
          <w:sz w:val="22"/>
          <w:szCs w:val="22"/>
        </w:rPr>
        <w:t>准备，三秒之后发射。</w:t>
      </w:r>
      <w:r w:rsidR="003B1896" w:rsidRPr="00DF4D1D">
        <w:rPr>
          <w:rFonts w:ascii="微软雅黑" w:eastAsia="微软雅黑" w:hAnsi="微软雅黑" w:cs="微软雅黑" w:hint="eastAsia"/>
          <w:sz w:val="22"/>
          <w:szCs w:val="22"/>
        </w:rPr>
        <w:t>”</w:t>
      </w:r>
    </w:p>
    <w:p w14:paraId="640FFC23" w14:textId="32BA5904" w:rsidR="00334CE9" w:rsidRPr="00DF4D1D" w:rsidRDefault="00334C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6BD00D82" w14:textId="7D0ACFD5" w:rsidR="003B1896" w:rsidRPr="00DF4D1D" w:rsidRDefault="00E303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在炮口</w:t>
      </w:r>
      <w:r w:rsidRPr="00DF4D1D">
        <w:rPr>
          <w:rFonts w:ascii="微软雅黑" w:eastAsia="微软雅黑" w:hAnsi="微软雅黑" w:cs="微软雅黑" w:hint="eastAsia"/>
          <w:sz w:val="22"/>
          <w:szCs w:val="22"/>
        </w:rPr>
        <w:t>处</w:t>
      </w:r>
      <w:r w:rsidRPr="00DF4D1D">
        <w:rPr>
          <w:rFonts w:ascii="微软雅黑" w:eastAsia="微软雅黑" w:hAnsi="微软雅黑" w:cs="微软雅黑"/>
          <w:sz w:val="22"/>
          <w:szCs w:val="22"/>
        </w:rPr>
        <w:t>积蓄，在</w:t>
      </w:r>
      <w:r w:rsidRPr="00DF4D1D">
        <w:rPr>
          <w:rFonts w:ascii="微软雅黑" w:eastAsia="微软雅黑" w:hAnsi="微软雅黑" w:cs="微软雅黑" w:hint="eastAsia"/>
          <w:sz w:val="22"/>
          <w:szCs w:val="22"/>
        </w:rPr>
        <w:t>充</w:t>
      </w:r>
      <w:proofErr w:type="gramStart"/>
      <w:r w:rsidRPr="00DF4D1D">
        <w:rPr>
          <w:rFonts w:ascii="微软雅黑" w:eastAsia="微软雅黑" w:hAnsi="微软雅黑" w:cs="微软雅黑" w:hint="eastAsia"/>
          <w:sz w:val="22"/>
          <w:szCs w:val="22"/>
        </w:rPr>
        <w:t>能</w:t>
      </w:r>
      <w:r w:rsidRPr="00DF4D1D">
        <w:rPr>
          <w:rFonts w:ascii="微软雅黑" w:eastAsia="微软雅黑" w:hAnsi="微软雅黑" w:cs="微软雅黑"/>
          <w:sz w:val="22"/>
          <w:szCs w:val="22"/>
        </w:rPr>
        <w:t>阶段</w:t>
      </w:r>
      <w:proofErr w:type="gramEnd"/>
      <w:r w:rsidRPr="00DF4D1D">
        <w:rPr>
          <w:rFonts w:ascii="微软雅黑" w:eastAsia="微软雅黑" w:hAnsi="微软雅黑" w:cs="微软雅黑"/>
          <w:sz w:val="22"/>
          <w:szCs w:val="22"/>
        </w:rPr>
        <w:t>一道</w:t>
      </w:r>
      <w:r w:rsidRPr="00DF4D1D">
        <w:rPr>
          <w:rFonts w:ascii="微软雅黑" w:eastAsia="微软雅黑" w:hAnsi="微软雅黑" w:cs="微软雅黑" w:hint="eastAsia"/>
          <w:sz w:val="22"/>
          <w:szCs w:val="22"/>
        </w:rPr>
        <w:t>刺眼</w:t>
      </w:r>
      <w:r w:rsidRPr="00DF4D1D">
        <w:rPr>
          <w:rFonts w:ascii="微软雅黑" w:eastAsia="微软雅黑" w:hAnsi="微软雅黑" w:cs="微软雅黑"/>
          <w:sz w:val="22"/>
          <w:szCs w:val="22"/>
        </w:rPr>
        <w:t>的光芒</w:t>
      </w:r>
      <w:r w:rsidRPr="00DF4D1D">
        <w:rPr>
          <w:rFonts w:ascii="微软雅黑" w:eastAsia="微软雅黑" w:hAnsi="微软雅黑" w:cs="微软雅黑" w:hint="eastAsia"/>
          <w:sz w:val="22"/>
          <w:szCs w:val="22"/>
        </w:rPr>
        <w:t>伴随</w:t>
      </w:r>
      <w:r w:rsidRPr="00DF4D1D">
        <w:rPr>
          <w:rFonts w:ascii="微软雅黑" w:eastAsia="微软雅黑" w:hAnsi="微软雅黑" w:cs="微软雅黑"/>
          <w:sz w:val="22"/>
          <w:szCs w:val="22"/>
        </w:rPr>
        <w:t>着无数的弹丸从人类战舰的身上发射了出来，</w:t>
      </w:r>
      <w:r w:rsidRPr="00DF4D1D">
        <w:rPr>
          <w:rFonts w:ascii="微软雅黑" w:eastAsia="微软雅黑" w:hAnsi="微软雅黑" w:cs="微软雅黑" w:hint="eastAsia"/>
          <w:sz w:val="22"/>
          <w:szCs w:val="22"/>
        </w:rPr>
        <w:t>无限</w:t>
      </w:r>
      <w:r w:rsidRPr="00DF4D1D">
        <w:rPr>
          <w:rFonts w:ascii="微软雅黑" w:eastAsia="微软雅黑" w:hAnsi="微软雅黑" w:cs="微软雅黑"/>
          <w:sz w:val="22"/>
          <w:szCs w:val="22"/>
        </w:rPr>
        <w:t>接近光速的电浆炮命中了</w:t>
      </w:r>
      <w:r w:rsidRPr="00DF4D1D">
        <w:rPr>
          <w:rFonts w:ascii="微软雅黑" w:eastAsia="微软雅黑" w:hAnsi="微软雅黑" w:cs="微软雅黑" w:hint="eastAsia"/>
          <w:sz w:val="22"/>
          <w:szCs w:val="22"/>
        </w:rPr>
        <w:t>太阳系</w:t>
      </w:r>
      <w:r w:rsidRPr="00DF4D1D">
        <w:rPr>
          <w:rFonts w:ascii="微软雅黑" w:eastAsia="微软雅黑" w:hAnsi="微软雅黑" w:cs="微软雅黑"/>
          <w:sz w:val="22"/>
          <w:szCs w:val="22"/>
        </w:rPr>
        <w:t>外来的</w:t>
      </w:r>
      <w:r w:rsidRPr="00DF4D1D">
        <w:rPr>
          <w:rFonts w:ascii="微软雅黑" w:eastAsia="微软雅黑" w:hAnsi="微软雅黑" w:cs="微软雅黑" w:hint="eastAsia"/>
          <w:sz w:val="22"/>
          <w:szCs w:val="22"/>
        </w:rPr>
        <w:t>战舰</w:t>
      </w:r>
      <w:r w:rsidRPr="00DF4D1D">
        <w:rPr>
          <w:rFonts w:ascii="微软雅黑" w:eastAsia="微软雅黑" w:hAnsi="微软雅黑" w:cs="微软雅黑"/>
          <w:sz w:val="22"/>
          <w:szCs w:val="22"/>
        </w:rPr>
        <w:t>，但是那层蓝色的光膜只是微微一闪，</w:t>
      </w:r>
      <w:r w:rsidRPr="00DF4D1D">
        <w:rPr>
          <w:rFonts w:ascii="微软雅黑" w:eastAsia="微软雅黑" w:hAnsi="微软雅黑" w:cs="微软雅黑" w:hint="eastAsia"/>
          <w:sz w:val="22"/>
          <w:szCs w:val="22"/>
        </w:rPr>
        <w:t>荡</w:t>
      </w:r>
      <w:r w:rsidRPr="00DF4D1D">
        <w:rPr>
          <w:rFonts w:ascii="微软雅黑" w:eastAsia="微软雅黑" w:hAnsi="微软雅黑" w:cs="微软雅黑"/>
          <w:sz w:val="22"/>
          <w:szCs w:val="22"/>
        </w:rPr>
        <w:t>起了一层</w:t>
      </w:r>
      <w:r w:rsidRPr="00DF4D1D">
        <w:rPr>
          <w:rFonts w:ascii="微软雅黑" w:eastAsia="微软雅黑" w:hAnsi="微软雅黑" w:cs="微软雅黑" w:hint="eastAsia"/>
          <w:sz w:val="22"/>
          <w:szCs w:val="22"/>
        </w:rPr>
        <w:t>又</w:t>
      </w:r>
      <w:r w:rsidRPr="00DF4D1D">
        <w:rPr>
          <w:rFonts w:ascii="微软雅黑" w:eastAsia="微软雅黑" w:hAnsi="微软雅黑" w:cs="微软雅黑"/>
          <w:sz w:val="22"/>
          <w:szCs w:val="22"/>
        </w:rPr>
        <w:t>一层的涟漪。</w:t>
      </w:r>
    </w:p>
    <w:p w14:paraId="22D4191D" w14:textId="24DEE31D" w:rsidR="00E30314" w:rsidRPr="00DF4D1D" w:rsidRDefault="00E303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旗舰</w:t>
      </w:r>
      <w:r w:rsidRPr="00DF4D1D">
        <w:rPr>
          <w:rFonts w:ascii="微软雅黑" w:eastAsia="微软雅黑" w:hAnsi="微软雅黑" w:cs="微软雅黑"/>
          <w:sz w:val="22"/>
          <w:szCs w:val="22"/>
        </w:rPr>
        <w:t>被攻击，其他的</w:t>
      </w:r>
      <w:proofErr w:type="gramStart"/>
      <w:r w:rsidRPr="00DF4D1D">
        <w:rPr>
          <w:rFonts w:ascii="微软雅黑" w:eastAsia="微软雅黑" w:hAnsi="微软雅黑" w:cs="微软雅黑"/>
          <w:sz w:val="22"/>
          <w:szCs w:val="22"/>
        </w:rPr>
        <w:t>僚</w:t>
      </w:r>
      <w:proofErr w:type="gramEnd"/>
      <w:r w:rsidRPr="00DF4D1D">
        <w:rPr>
          <w:rFonts w:ascii="微软雅黑" w:eastAsia="微软雅黑" w:hAnsi="微软雅黑" w:cs="微软雅黑" w:hint="eastAsia"/>
          <w:sz w:val="22"/>
          <w:szCs w:val="22"/>
        </w:rPr>
        <w:t>舰</w:t>
      </w:r>
      <w:r w:rsidRPr="00DF4D1D">
        <w:rPr>
          <w:rFonts w:ascii="微软雅黑" w:eastAsia="微软雅黑" w:hAnsi="微软雅黑" w:cs="微软雅黑"/>
          <w:sz w:val="22"/>
          <w:szCs w:val="22"/>
        </w:rPr>
        <w:t>的主炮在短暂的蓄力之后便发射了出去，</w:t>
      </w:r>
      <w:r w:rsidRPr="00DF4D1D">
        <w:rPr>
          <w:rFonts w:ascii="微软雅黑" w:eastAsia="微软雅黑" w:hAnsi="微软雅黑" w:cs="微软雅黑" w:hint="eastAsia"/>
          <w:sz w:val="22"/>
          <w:szCs w:val="22"/>
        </w:rPr>
        <w:t>这其中</w:t>
      </w:r>
      <w:r w:rsidRPr="00DF4D1D">
        <w:rPr>
          <w:rFonts w:ascii="微软雅黑" w:eastAsia="微软雅黑" w:hAnsi="微软雅黑" w:cs="微软雅黑"/>
          <w:sz w:val="22"/>
          <w:szCs w:val="22"/>
        </w:rPr>
        <w:t>包括这旗舰的</w:t>
      </w: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w:t>
      </w:r>
    </w:p>
    <w:p w14:paraId="5EEB881C" w14:textId="2F2AAA1A" w:rsidR="00E003B0" w:rsidRPr="00DF4D1D" w:rsidRDefault="00E003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瞬息就到了人类战舰</w:t>
      </w:r>
      <w:r w:rsidRPr="00DF4D1D">
        <w:rPr>
          <w:rFonts w:ascii="微软雅黑" w:eastAsia="微软雅黑" w:hAnsi="微软雅黑" w:cs="微软雅黑" w:hint="eastAsia"/>
          <w:sz w:val="22"/>
          <w:szCs w:val="22"/>
        </w:rPr>
        <w:t>之上</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人类</w:t>
      </w:r>
      <w:r w:rsidRPr="00DF4D1D">
        <w:rPr>
          <w:rFonts w:ascii="微软雅黑" w:eastAsia="微软雅黑" w:hAnsi="微软雅黑" w:cs="微软雅黑"/>
          <w:sz w:val="22"/>
          <w:szCs w:val="22"/>
        </w:rPr>
        <w:t>最高的智慧结晶</w:t>
      </w:r>
      <w:r w:rsidRPr="00DF4D1D">
        <w:rPr>
          <w:rFonts w:ascii="微软雅黑" w:eastAsia="微软雅黑" w:hAnsi="微软雅黑" w:cs="微软雅黑" w:hint="eastAsia"/>
          <w:sz w:val="22"/>
          <w:szCs w:val="22"/>
        </w:rPr>
        <w:t>被直接切割成了</w:t>
      </w:r>
      <w:r w:rsidRPr="00DF4D1D">
        <w:rPr>
          <w:rFonts w:ascii="微软雅黑" w:eastAsia="微软雅黑" w:hAnsi="微软雅黑" w:cs="微软雅黑"/>
          <w:sz w:val="22"/>
          <w:szCs w:val="22"/>
        </w:rPr>
        <w:t>几大块，</w:t>
      </w:r>
      <w:r w:rsidRPr="00DF4D1D">
        <w:rPr>
          <w:rFonts w:ascii="微软雅黑" w:eastAsia="微软雅黑" w:hAnsi="微软雅黑" w:cs="微软雅黑" w:hint="eastAsia"/>
          <w:sz w:val="22"/>
          <w:szCs w:val="22"/>
        </w:rPr>
        <w:t>绝大部分</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太空军</w:t>
      </w:r>
      <w:r w:rsidRPr="00DF4D1D">
        <w:rPr>
          <w:rFonts w:ascii="微软雅黑" w:eastAsia="微软雅黑" w:hAnsi="微软雅黑" w:cs="微软雅黑"/>
          <w:sz w:val="22"/>
          <w:szCs w:val="22"/>
        </w:rPr>
        <w:t>都因为直接暴露在了</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血液被冻结</w:t>
      </w:r>
      <w:r w:rsidRPr="00DF4D1D">
        <w:rPr>
          <w:rFonts w:ascii="微软雅黑" w:eastAsia="微软雅黑" w:hAnsi="微软雅黑" w:cs="微软雅黑" w:hint="eastAsia"/>
          <w:sz w:val="22"/>
          <w:szCs w:val="22"/>
        </w:rPr>
        <w:t>身死</w:t>
      </w:r>
      <w:r w:rsidRPr="00DF4D1D">
        <w:rPr>
          <w:rFonts w:ascii="微软雅黑" w:eastAsia="微软雅黑" w:hAnsi="微软雅黑" w:cs="微软雅黑"/>
          <w:sz w:val="22"/>
          <w:szCs w:val="22"/>
        </w:rPr>
        <w:t>。</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w:t>
      </w:r>
      <w:r w:rsidRPr="00DF4D1D">
        <w:rPr>
          <w:rFonts w:ascii="微软雅黑" w:eastAsia="微软雅黑" w:hAnsi="微软雅黑" w:cs="微软雅黑"/>
          <w:sz w:val="22"/>
          <w:szCs w:val="22"/>
        </w:rPr>
        <w:t>因为可以直接在太空之中存活</w:t>
      </w:r>
      <w:r w:rsidRPr="00DF4D1D">
        <w:rPr>
          <w:rFonts w:ascii="微软雅黑" w:eastAsia="微软雅黑" w:hAnsi="微软雅黑" w:cs="微软雅黑" w:hint="eastAsia"/>
          <w:sz w:val="22"/>
          <w:szCs w:val="22"/>
        </w:rPr>
        <w:t>幸存</w:t>
      </w:r>
      <w:r w:rsidRPr="00DF4D1D">
        <w:rPr>
          <w:rFonts w:ascii="微软雅黑" w:eastAsia="微软雅黑" w:hAnsi="微软雅黑" w:cs="微软雅黑"/>
          <w:sz w:val="22"/>
          <w:szCs w:val="22"/>
        </w:rPr>
        <w:t>了下来</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但这仅仅只是少数，成功幸存下来的人类只剩下</w:t>
      </w:r>
      <w:proofErr w:type="gramStart"/>
      <w:r w:rsidRPr="00DF4D1D">
        <w:rPr>
          <w:rFonts w:ascii="微软雅黑" w:eastAsia="微软雅黑" w:hAnsi="微软雅黑" w:cs="微软雅黑" w:hint="eastAsia"/>
          <w:sz w:val="22"/>
          <w:szCs w:val="22"/>
        </w:rPr>
        <w:t>寥寥</w:t>
      </w:r>
      <w:r w:rsidRPr="00DF4D1D">
        <w:rPr>
          <w:rFonts w:ascii="微软雅黑" w:eastAsia="微软雅黑" w:hAnsi="微软雅黑" w:cs="微软雅黑"/>
          <w:sz w:val="22"/>
          <w:szCs w:val="22"/>
        </w:rPr>
        <w:t>十</w:t>
      </w:r>
      <w:proofErr w:type="gramEnd"/>
      <w:r w:rsidRPr="00DF4D1D">
        <w:rPr>
          <w:rFonts w:ascii="微软雅黑" w:eastAsia="微软雅黑" w:hAnsi="微软雅黑" w:cs="微软雅黑"/>
          <w:sz w:val="22"/>
          <w:szCs w:val="22"/>
        </w:rPr>
        <w:t>数</w:t>
      </w:r>
      <w:r w:rsidRPr="00DF4D1D">
        <w:rPr>
          <w:rFonts w:ascii="微软雅黑" w:eastAsia="微软雅黑" w:hAnsi="微软雅黑" w:cs="微软雅黑" w:hint="eastAsia"/>
          <w:sz w:val="22"/>
          <w:szCs w:val="22"/>
        </w:rPr>
        <w:t>名</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还有一部分</w:t>
      </w:r>
      <w:r w:rsidRPr="00DF4D1D">
        <w:rPr>
          <w:rFonts w:ascii="微软雅黑" w:eastAsia="微软雅黑" w:hAnsi="微软雅黑" w:cs="微软雅黑"/>
          <w:sz w:val="22"/>
          <w:szCs w:val="22"/>
        </w:rPr>
        <w:t>直接被</w:t>
      </w:r>
      <w:r w:rsidRPr="00DF4D1D">
        <w:rPr>
          <w:rFonts w:ascii="微软雅黑" w:eastAsia="微软雅黑" w:hAnsi="微软雅黑" w:cs="微软雅黑" w:hint="eastAsia"/>
          <w:sz w:val="22"/>
          <w:szCs w:val="22"/>
        </w:rPr>
        <w:t>高能</w:t>
      </w:r>
      <w:r w:rsidRPr="00DF4D1D">
        <w:rPr>
          <w:rFonts w:ascii="微软雅黑" w:eastAsia="微软雅黑" w:hAnsi="微软雅黑" w:cs="微软雅黑"/>
          <w:sz w:val="22"/>
          <w:szCs w:val="22"/>
        </w:rPr>
        <w:t>激光蒸发了。</w:t>
      </w:r>
    </w:p>
    <w:p w14:paraId="19D59F7D" w14:textId="38AC07C4" w:rsidR="00E003B0" w:rsidRPr="00DF4D1D" w:rsidRDefault="005C6CB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姜文胜看着</w:t>
      </w:r>
      <w:r w:rsidRPr="00DF4D1D">
        <w:rPr>
          <w:rFonts w:ascii="微软雅黑" w:eastAsia="微软雅黑" w:hAnsi="微软雅黑" w:cs="微软雅黑"/>
          <w:sz w:val="22"/>
          <w:szCs w:val="22"/>
        </w:rPr>
        <w:t>自己身边</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战士</w:t>
      </w:r>
      <w:r w:rsidRPr="00DF4D1D">
        <w:rPr>
          <w:rFonts w:ascii="微软雅黑" w:eastAsia="微软雅黑" w:hAnsi="微软雅黑" w:cs="微软雅黑" w:hint="eastAsia"/>
          <w:sz w:val="22"/>
          <w:szCs w:val="22"/>
        </w:rPr>
        <w:t>眼中</w:t>
      </w:r>
      <w:r w:rsidRPr="00DF4D1D">
        <w:rPr>
          <w:rFonts w:ascii="微软雅黑" w:eastAsia="微软雅黑" w:hAnsi="微软雅黑" w:cs="微软雅黑"/>
          <w:sz w:val="22"/>
          <w:szCs w:val="22"/>
        </w:rPr>
        <w:t>已经没有</w:t>
      </w:r>
      <w:r w:rsidRPr="00DF4D1D">
        <w:rPr>
          <w:rFonts w:ascii="微软雅黑" w:eastAsia="微软雅黑" w:hAnsi="微软雅黑" w:cs="微软雅黑" w:hint="eastAsia"/>
          <w:sz w:val="22"/>
          <w:szCs w:val="22"/>
        </w:rPr>
        <w:t>了一丝的</w:t>
      </w:r>
      <w:r w:rsidRPr="00DF4D1D">
        <w:rPr>
          <w:rFonts w:ascii="微软雅黑" w:eastAsia="微软雅黑" w:hAnsi="微软雅黑" w:cs="微软雅黑"/>
          <w:sz w:val="22"/>
          <w:szCs w:val="22"/>
        </w:rPr>
        <w:t>光芒，</w:t>
      </w:r>
      <w:r w:rsidRPr="00DF4D1D">
        <w:rPr>
          <w:rFonts w:ascii="微软雅黑" w:eastAsia="微软雅黑" w:hAnsi="微软雅黑" w:cs="微软雅黑" w:hint="eastAsia"/>
          <w:sz w:val="22"/>
          <w:szCs w:val="22"/>
        </w:rPr>
        <w:t>数百人类</w:t>
      </w:r>
      <w:r w:rsidRPr="00DF4D1D">
        <w:rPr>
          <w:rFonts w:ascii="微软雅黑" w:eastAsia="微软雅黑" w:hAnsi="微软雅黑" w:cs="微软雅黑"/>
          <w:sz w:val="22"/>
          <w:szCs w:val="22"/>
        </w:rPr>
        <w:t>的尸体已三分之一光速向着对方飞去。</w:t>
      </w:r>
    </w:p>
    <w:p w14:paraId="41EC831D" w14:textId="43DC08A7" w:rsidR="008F5406" w:rsidRPr="00DF4D1D" w:rsidRDefault="00F90D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敌舰</w:t>
      </w:r>
      <w:r w:rsidRPr="00DF4D1D">
        <w:rPr>
          <w:rFonts w:ascii="微软雅黑" w:eastAsia="微软雅黑" w:hAnsi="微软雅黑" w:cs="微软雅黑"/>
          <w:sz w:val="22"/>
          <w:szCs w:val="22"/>
        </w:rPr>
        <w:t>近乎全灭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还有少数在</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之中苟延残喘。</w:t>
      </w:r>
      <w:r w:rsidRPr="00DF4D1D">
        <w:rPr>
          <w:rFonts w:ascii="微软雅黑" w:eastAsia="微软雅黑" w:hAnsi="微软雅黑" w:cs="微软雅黑" w:hint="eastAsia"/>
          <w:sz w:val="22"/>
          <w:szCs w:val="22"/>
        </w:rPr>
        <w:t>”</w:t>
      </w:r>
    </w:p>
    <w:p w14:paraId="6B44D8C4" w14:textId="48C41AE1" w:rsidR="00F90D48" w:rsidRPr="00DF4D1D" w:rsidRDefault="00105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w:t>
      </w:r>
      <w:r w:rsidRPr="00DF4D1D">
        <w:rPr>
          <w:rFonts w:ascii="微软雅黑" w:eastAsia="微软雅黑" w:hAnsi="微软雅黑" w:cs="微软雅黑"/>
          <w:sz w:val="22"/>
          <w:szCs w:val="22"/>
        </w:rPr>
        <w:t>去抓获俘辱，直接全部击杀，</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应该可以长时间在太空</w:t>
      </w:r>
      <w:r w:rsidRPr="00DF4D1D">
        <w:rPr>
          <w:rFonts w:ascii="微软雅黑" w:eastAsia="微软雅黑" w:hAnsi="微软雅黑" w:cs="微软雅黑" w:hint="eastAsia"/>
          <w:sz w:val="22"/>
          <w:szCs w:val="22"/>
        </w:rPr>
        <w:t>之中生存</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应该</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目标</w:t>
      </w:r>
      <w:r w:rsidRPr="00DF4D1D">
        <w:rPr>
          <w:rFonts w:ascii="微软雅黑" w:eastAsia="微软雅黑" w:hAnsi="微软雅黑" w:cs="微软雅黑"/>
          <w:sz w:val="22"/>
          <w:szCs w:val="22"/>
        </w:rPr>
        <w:t>星球的原住民了，没想到他们竟然获得了</w:t>
      </w:r>
      <w:r w:rsidRPr="00DF4D1D">
        <w:rPr>
          <w:rFonts w:ascii="微软雅黑" w:eastAsia="微软雅黑" w:hAnsi="微软雅黑" w:cs="微软雅黑" w:hint="eastAsia"/>
          <w:sz w:val="22"/>
          <w:szCs w:val="22"/>
        </w:rPr>
        <w:t>其他</w:t>
      </w:r>
      <w:r w:rsidRPr="00DF4D1D">
        <w:rPr>
          <w:rFonts w:ascii="微软雅黑" w:eastAsia="微软雅黑" w:hAnsi="微软雅黑" w:cs="微软雅黑"/>
          <w:sz w:val="22"/>
          <w:szCs w:val="22"/>
        </w:rPr>
        <w:t>文明的</w:t>
      </w:r>
      <w:r w:rsidRPr="00DF4D1D">
        <w:rPr>
          <w:rFonts w:ascii="微软雅黑" w:eastAsia="微软雅黑" w:hAnsi="微软雅黑" w:cs="微软雅黑" w:hint="eastAsia"/>
          <w:sz w:val="22"/>
          <w:szCs w:val="22"/>
        </w:rPr>
        <w:t>支援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2647F711" w14:textId="56E7A70F" w:rsidR="00105D8F" w:rsidRPr="00DF4D1D" w:rsidRDefault="00631D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40A2239" w14:textId="78481077" w:rsidR="00421BC9" w:rsidRPr="00DF4D1D" w:rsidRDefault="00631D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本来已经沉寂</w:t>
      </w:r>
      <w:r w:rsidRPr="00DF4D1D">
        <w:rPr>
          <w:rFonts w:ascii="微软雅黑" w:eastAsia="微软雅黑" w:hAnsi="微软雅黑" w:cs="微软雅黑"/>
          <w:sz w:val="22"/>
          <w:szCs w:val="22"/>
        </w:rPr>
        <w:t>了的炮管再次闪烁起</w:t>
      </w:r>
      <w:r w:rsidRPr="00DF4D1D">
        <w:rPr>
          <w:rFonts w:ascii="微软雅黑" w:eastAsia="微软雅黑" w:hAnsi="微软雅黑" w:cs="微软雅黑" w:hint="eastAsia"/>
          <w:sz w:val="22"/>
          <w:szCs w:val="22"/>
        </w:rPr>
        <w:t>微弱的</w:t>
      </w:r>
      <w:r w:rsidRPr="00DF4D1D">
        <w:rPr>
          <w:rFonts w:ascii="微软雅黑" w:eastAsia="微软雅黑" w:hAnsi="微软雅黑" w:cs="微软雅黑"/>
          <w:sz w:val="22"/>
          <w:szCs w:val="22"/>
        </w:rPr>
        <w:t>光芒，</w:t>
      </w:r>
      <w:r w:rsidR="00421BC9" w:rsidRPr="00DF4D1D">
        <w:rPr>
          <w:rFonts w:ascii="微软雅黑" w:eastAsia="微软雅黑" w:hAnsi="微软雅黑" w:cs="微软雅黑" w:hint="eastAsia"/>
          <w:sz w:val="22"/>
          <w:szCs w:val="22"/>
        </w:rPr>
        <w:t>拥有</w:t>
      </w:r>
      <w:proofErr w:type="gramStart"/>
      <w:r w:rsidR="00421BC9" w:rsidRPr="00DF4D1D">
        <w:rPr>
          <w:rFonts w:ascii="微软雅黑" w:eastAsia="微软雅黑" w:hAnsi="微软雅黑" w:cs="微软雅黑"/>
          <w:sz w:val="22"/>
          <w:szCs w:val="22"/>
        </w:rPr>
        <w:t>光一半</w:t>
      </w:r>
      <w:proofErr w:type="gramEnd"/>
      <w:r w:rsidR="00421BC9" w:rsidRPr="00DF4D1D">
        <w:rPr>
          <w:rFonts w:ascii="微软雅黑" w:eastAsia="微软雅黑" w:hAnsi="微软雅黑" w:cs="微软雅黑"/>
          <w:sz w:val="22"/>
          <w:szCs w:val="22"/>
        </w:rPr>
        <w:t>速度的</w:t>
      </w:r>
      <w:r w:rsidR="00421BC9" w:rsidRPr="00DF4D1D">
        <w:rPr>
          <w:rFonts w:ascii="微软雅黑" w:eastAsia="微软雅黑" w:hAnsi="微软雅黑" w:cs="微软雅黑" w:hint="eastAsia"/>
          <w:sz w:val="22"/>
          <w:szCs w:val="22"/>
        </w:rPr>
        <w:t>金属</w:t>
      </w:r>
      <w:r w:rsidR="00421BC9" w:rsidRPr="00DF4D1D">
        <w:rPr>
          <w:rFonts w:ascii="微软雅黑" w:eastAsia="微软雅黑" w:hAnsi="微软雅黑" w:cs="微软雅黑"/>
          <w:sz w:val="22"/>
          <w:szCs w:val="22"/>
        </w:rPr>
        <w:t>弹丸如雨点般</w:t>
      </w:r>
      <w:r w:rsidR="00421BC9" w:rsidRPr="00DF4D1D">
        <w:rPr>
          <w:rFonts w:ascii="微软雅黑" w:eastAsia="微软雅黑" w:hAnsi="微软雅黑" w:cs="微软雅黑"/>
          <w:sz w:val="22"/>
          <w:szCs w:val="22"/>
        </w:rPr>
        <w:lastRenderedPageBreak/>
        <w:t>射向了幸存下来的人类</w:t>
      </w:r>
      <w:r w:rsidR="00421BC9" w:rsidRPr="00DF4D1D">
        <w:rPr>
          <w:rFonts w:ascii="微软雅黑" w:eastAsia="微软雅黑" w:hAnsi="微软雅黑" w:cs="微软雅黑" w:hint="eastAsia"/>
          <w:sz w:val="22"/>
          <w:szCs w:val="22"/>
        </w:rPr>
        <w:t>，</w:t>
      </w:r>
      <w:r w:rsidR="00421BC9" w:rsidRPr="00DF4D1D">
        <w:rPr>
          <w:rFonts w:ascii="微软雅黑" w:eastAsia="微软雅黑" w:hAnsi="微软雅黑" w:cs="微软雅黑"/>
          <w:sz w:val="22"/>
          <w:szCs w:val="22"/>
        </w:rPr>
        <w:t>幸存下来的人类在发射的时候就已经感受到了危机，但是</w:t>
      </w:r>
      <w:r w:rsidR="00421BC9" w:rsidRPr="00DF4D1D">
        <w:rPr>
          <w:rFonts w:ascii="微软雅黑" w:eastAsia="微软雅黑" w:hAnsi="微软雅黑" w:cs="微软雅黑" w:hint="eastAsia"/>
          <w:sz w:val="22"/>
          <w:szCs w:val="22"/>
        </w:rPr>
        <w:t>最高智慧</w:t>
      </w:r>
      <w:r w:rsidR="00421BC9" w:rsidRPr="00DF4D1D">
        <w:rPr>
          <w:rFonts w:ascii="微软雅黑" w:eastAsia="微软雅黑" w:hAnsi="微软雅黑" w:cs="微软雅黑"/>
          <w:sz w:val="22"/>
          <w:szCs w:val="22"/>
        </w:rPr>
        <w:t>的结晶，</w:t>
      </w:r>
      <w:r w:rsidR="00421BC9" w:rsidRPr="00DF4D1D">
        <w:rPr>
          <w:rFonts w:ascii="微软雅黑" w:eastAsia="微软雅黑" w:hAnsi="微软雅黑" w:cs="微软雅黑" w:hint="eastAsia"/>
          <w:sz w:val="22"/>
          <w:szCs w:val="22"/>
        </w:rPr>
        <w:t>人类</w:t>
      </w:r>
      <w:r w:rsidR="00421BC9" w:rsidRPr="00DF4D1D">
        <w:rPr>
          <w:rFonts w:ascii="微软雅黑" w:eastAsia="微软雅黑" w:hAnsi="微软雅黑" w:cs="微软雅黑"/>
          <w:sz w:val="22"/>
          <w:szCs w:val="22"/>
        </w:rPr>
        <w:t>唯一</w:t>
      </w:r>
      <w:r w:rsidR="00421BC9" w:rsidRPr="00DF4D1D">
        <w:rPr>
          <w:rFonts w:ascii="微软雅黑" w:eastAsia="微软雅黑" w:hAnsi="微软雅黑" w:cs="微软雅黑" w:hint="eastAsia"/>
          <w:sz w:val="22"/>
          <w:szCs w:val="22"/>
        </w:rPr>
        <w:t>的</w:t>
      </w:r>
      <w:r w:rsidR="00421BC9" w:rsidRPr="00DF4D1D">
        <w:rPr>
          <w:rFonts w:ascii="微软雅黑" w:eastAsia="微软雅黑" w:hAnsi="微软雅黑" w:cs="微软雅黑"/>
          <w:sz w:val="22"/>
          <w:szCs w:val="22"/>
        </w:rPr>
        <w:t>希望</w:t>
      </w:r>
      <w:r w:rsidR="00421BC9" w:rsidRPr="00DF4D1D">
        <w:rPr>
          <w:rFonts w:ascii="微软雅黑" w:eastAsia="微软雅黑" w:hAnsi="微软雅黑" w:cs="微软雅黑" w:hint="eastAsia"/>
          <w:sz w:val="22"/>
          <w:szCs w:val="22"/>
        </w:rPr>
        <w:t>却</w:t>
      </w:r>
      <w:r w:rsidR="00421BC9" w:rsidRPr="00DF4D1D">
        <w:rPr>
          <w:rFonts w:ascii="微软雅黑" w:eastAsia="微软雅黑" w:hAnsi="微软雅黑" w:cs="微软雅黑"/>
          <w:sz w:val="22"/>
          <w:szCs w:val="22"/>
        </w:rPr>
        <w:t>如此的不堪一击，心——已死。</w:t>
      </w:r>
    </w:p>
    <w:p w14:paraId="08776748" w14:textId="43950971" w:rsidR="005C6CBE" w:rsidRPr="00DF4D1D" w:rsidRDefault="00C770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一波弹幕</w:t>
      </w:r>
      <w:r w:rsidRPr="00DF4D1D">
        <w:rPr>
          <w:rFonts w:ascii="微软雅黑" w:eastAsia="微软雅黑" w:hAnsi="微软雅黑" w:cs="微软雅黑"/>
          <w:sz w:val="22"/>
          <w:szCs w:val="22"/>
        </w:rPr>
        <w:t>过后，本应</w:t>
      </w:r>
      <w:r w:rsidRPr="00DF4D1D">
        <w:rPr>
          <w:rFonts w:ascii="微软雅黑" w:eastAsia="微软雅黑" w:hAnsi="微软雅黑" w:cs="微软雅黑" w:hint="eastAsia"/>
          <w:sz w:val="22"/>
          <w:szCs w:val="22"/>
        </w:rPr>
        <w:t>化作肉沫</w:t>
      </w:r>
      <w:r w:rsidRPr="00DF4D1D">
        <w:rPr>
          <w:rFonts w:ascii="微软雅黑" w:eastAsia="微软雅黑" w:hAnsi="微软雅黑" w:cs="微软雅黑"/>
          <w:sz w:val="22"/>
          <w:szCs w:val="22"/>
        </w:rPr>
        <w:t>的姜文胜等人并没有死去，</w:t>
      </w:r>
      <w:r w:rsidRPr="00DF4D1D">
        <w:rPr>
          <w:rFonts w:ascii="微软雅黑" w:eastAsia="微软雅黑" w:hAnsi="微软雅黑" w:cs="微软雅黑" w:hint="eastAsia"/>
          <w:sz w:val="22"/>
          <w:szCs w:val="22"/>
        </w:rPr>
        <w:t>身体</w:t>
      </w:r>
      <w:r w:rsidRPr="00DF4D1D">
        <w:rPr>
          <w:rFonts w:ascii="微软雅黑" w:eastAsia="微软雅黑" w:hAnsi="微软雅黑" w:cs="微软雅黑"/>
          <w:sz w:val="22"/>
          <w:szCs w:val="22"/>
        </w:rPr>
        <w:t>依然还是完好的，只是后方的残骸再次被打爆了许多。</w:t>
      </w:r>
    </w:p>
    <w:p w14:paraId="7FFDA9C5" w14:textId="6EC3F26E" w:rsidR="00421BC9" w:rsidRPr="00DF4D1D" w:rsidRDefault="003F2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弹</w:t>
      </w:r>
      <w:proofErr w:type="gramStart"/>
      <w:r w:rsidRPr="00DF4D1D">
        <w:rPr>
          <w:rFonts w:ascii="微软雅黑" w:eastAsia="微软雅黑" w:hAnsi="微软雅黑" w:cs="微软雅黑" w:hint="eastAsia"/>
          <w:sz w:val="22"/>
          <w:szCs w:val="22"/>
        </w:rPr>
        <w:t>幕</w:t>
      </w:r>
      <w:r w:rsidRPr="00DF4D1D">
        <w:rPr>
          <w:rFonts w:ascii="微软雅黑" w:eastAsia="微软雅黑" w:hAnsi="微软雅黑" w:cs="微软雅黑"/>
          <w:sz w:val="22"/>
          <w:szCs w:val="22"/>
        </w:rPr>
        <w:t>过去</w:t>
      </w:r>
      <w:proofErr w:type="gramEnd"/>
      <w:r w:rsidRPr="00DF4D1D">
        <w:rPr>
          <w:rFonts w:ascii="微软雅黑" w:eastAsia="微软雅黑" w:hAnsi="微软雅黑" w:cs="微软雅黑" w:hint="eastAsia"/>
          <w:sz w:val="22"/>
          <w:szCs w:val="22"/>
        </w:rPr>
        <w:t>几秒</w:t>
      </w:r>
      <w:r w:rsidRPr="00DF4D1D">
        <w:rPr>
          <w:rFonts w:ascii="微软雅黑" w:eastAsia="微软雅黑" w:hAnsi="微软雅黑" w:cs="微软雅黑"/>
          <w:sz w:val="22"/>
          <w:szCs w:val="22"/>
        </w:rPr>
        <w:t>之后，</w:t>
      </w:r>
      <w:r w:rsidRPr="00DF4D1D">
        <w:rPr>
          <w:rFonts w:ascii="微软雅黑" w:eastAsia="微软雅黑" w:hAnsi="微软雅黑" w:cs="微软雅黑" w:hint="eastAsia"/>
          <w:sz w:val="22"/>
          <w:szCs w:val="22"/>
        </w:rPr>
        <w:t>见到众人</w:t>
      </w:r>
      <w:r w:rsidRPr="00DF4D1D">
        <w:rPr>
          <w:rFonts w:ascii="微软雅黑" w:eastAsia="微软雅黑" w:hAnsi="微软雅黑" w:cs="微软雅黑"/>
          <w:sz w:val="22"/>
          <w:szCs w:val="22"/>
        </w:rPr>
        <w:t>并没有</w:t>
      </w:r>
      <w:r w:rsidRPr="00DF4D1D">
        <w:rPr>
          <w:rFonts w:ascii="微软雅黑" w:eastAsia="微软雅黑" w:hAnsi="微软雅黑" w:cs="微软雅黑" w:hint="eastAsia"/>
          <w:sz w:val="22"/>
          <w:szCs w:val="22"/>
        </w:rPr>
        <w:t>出现任何</w:t>
      </w:r>
      <w:r w:rsidRPr="00DF4D1D">
        <w:rPr>
          <w:rFonts w:ascii="微软雅黑" w:eastAsia="微软雅黑" w:hAnsi="微软雅黑" w:cs="微软雅黑"/>
          <w:sz w:val="22"/>
          <w:szCs w:val="22"/>
        </w:rPr>
        <w:t>事情，弹</w:t>
      </w:r>
      <w:proofErr w:type="gramStart"/>
      <w:r w:rsidRPr="00DF4D1D">
        <w:rPr>
          <w:rFonts w:ascii="微软雅黑" w:eastAsia="微软雅黑" w:hAnsi="微软雅黑" w:cs="微软雅黑"/>
          <w:sz w:val="22"/>
          <w:szCs w:val="22"/>
        </w:rPr>
        <w:t>幕再次</w:t>
      </w:r>
      <w:proofErr w:type="gramEnd"/>
      <w:r w:rsidRPr="00DF4D1D">
        <w:rPr>
          <w:rFonts w:ascii="微软雅黑" w:eastAsia="微软雅黑" w:hAnsi="微软雅黑" w:cs="微软雅黑"/>
          <w:sz w:val="22"/>
          <w:szCs w:val="22"/>
        </w:rPr>
        <w:t>出现，只不过依然没有任何的效果。</w:t>
      </w:r>
    </w:p>
    <w:p w14:paraId="6E38577A" w14:textId="7AC2F687" w:rsidR="003F2E59" w:rsidRPr="00DF4D1D" w:rsidRDefault="009C338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既然已经失去了</w:t>
      </w:r>
      <w:r w:rsidRPr="00DF4D1D">
        <w:rPr>
          <w:rFonts w:ascii="微软雅黑" w:eastAsia="微软雅黑" w:hAnsi="微软雅黑" w:cs="微软雅黑" w:hint="eastAsia"/>
          <w:sz w:val="22"/>
          <w:szCs w:val="22"/>
        </w:rPr>
        <w:t>反抗的</w:t>
      </w:r>
      <w:r w:rsidRPr="00DF4D1D">
        <w:rPr>
          <w:rFonts w:ascii="微软雅黑" w:eastAsia="微软雅黑" w:hAnsi="微软雅黑" w:cs="微软雅黑"/>
          <w:sz w:val="22"/>
          <w:szCs w:val="22"/>
        </w:rPr>
        <w:t>能力，又何必赶尽杀绝呢？”</w:t>
      </w:r>
      <w:r w:rsidRPr="00DF4D1D">
        <w:rPr>
          <w:rFonts w:ascii="微软雅黑" w:eastAsia="微软雅黑" w:hAnsi="微软雅黑" w:cs="微软雅黑" w:hint="eastAsia"/>
          <w:sz w:val="22"/>
          <w:szCs w:val="22"/>
        </w:rPr>
        <w:t>一道轻柔</w:t>
      </w:r>
      <w:r w:rsidRPr="00DF4D1D">
        <w:rPr>
          <w:rFonts w:ascii="微软雅黑" w:eastAsia="微软雅黑" w:hAnsi="微软雅黑" w:cs="微软雅黑"/>
          <w:sz w:val="22"/>
          <w:szCs w:val="22"/>
        </w:rPr>
        <w:t>的女声</w:t>
      </w:r>
      <w:r w:rsidRPr="00DF4D1D">
        <w:rPr>
          <w:rFonts w:ascii="微软雅黑" w:eastAsia="微软雅黑" w:hAnsi="微软雅黑" w:cs="微软雅黑" w:hint="eastAsia"/>
          <w:sz w:val="22"/>
          <w:szCs w:val="22"/>
        </w:rPr>
        <w:t>出现在旗舰</w:t>
      </w:r>
      <w:r w:rsidRPr="00DF4D1D">
        <w:rPr>
          <w:rFonts w:ascii="微软雅黑" w:eastAsia="微软雅黑" w:hAnsi="微软雅黑" w:cs="微软雅黑"/>
          <w:sz w:val="22"/>
          <w:szCs w:val="22"/>
        </w:rPr>
        <w:t>指挥官的脑海之中。</w:t>
      </w:r>
    </w:p>
    <w:p w14:paraId="247897AD" w14:textId="4B583677"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w:t>
      </w:r>
      <w:r w:rsidRPr="00DF4D1D">
        <w:rPr>
          <w:rFonts w:ascii="微软雅黑" w:eastAsia="微软雅黑" w:hAnsi="微软雅黑" w:cs="微软雅黑"/>
          <w:sz w:val="22"/>
          <w:szCs w:val="22"/>
        </w:rPr>
        <w:t>还在缓慢</w:t>
      </w:r>
      <w:r w:rsidRPr="00DF4D1D">
        <w:rPr>
          <w:rFonts w:ascii="微软雅黑" w:eastAsia="微软雅黑" w:hAnsi="微软雅黑" w:cs="微软雅黑" w:hint="eastAsia"/>
          <w:sz w:val="22"/>
          <w:szCs w:val="22"/>
        </w:rPr>
        <w:t>滑行</w:t>
      </w:r>
      <w:r w:rsidRPr="00DF4D1D">
        <w:rPr>
          <w:rFonts w:ascii="微软雅黑" w:eastAsia="微软雅黑" w:hAnsi="微软雅黑" w:cs="微软雅黑"/>
          <w:sz w:val="22"/>
          <w:szCs w:val="22"/>
        </w:rPr>
        <w:t>的战舰</w:t>
      </w:r>
      <w:r w:rsidRPr="00DF4D1D">
        <w:rPr>
          <w:rFonts w:ascii="微软雅黑" w:eastAsia="微软雅黑" w:hAnsi="微软雅黑" w:cs="微软雅黑" w:hint="eastAsia"/>
          <w:sz w:val="22"/>
          <w:szCs w:val="22"/>
        </w:rPr>
        <w:t>直接停了</w:t>
      </w:r>
      <w:r w:rsidRPr="00DF4D1D">
        <w:rPr>
          <w:rFonts w:ascii="微软雅黑" w:eastAsia="微软雅黑" w:hAnsi="微软雅黑" w:cs="微软雅黑"/>
          <w:sz w:val="22"/>
          <w:szCs w:val="22"/>
        </w:rPr>
        <w:t>下来，</w:t>
      </w:r>
      <w:r w:rsidRPr="00DF4D1D">
        <w:rPr>
          <w:rFonts w:ascii="微软雅黑" w:eastAsia="微软雅黑" w:hAnsi="微软雅黑" w:cs="微软雅黑" w:hint="eastAsia"/>
          <w:sz w:val="22"/>
          <w:szCs w:val="22"/>
        </w:rPr>
        <w:t>宇宙</w:t>
      </w:r>
      <w:r w:rsidRPr="00DF4D1D">
        <w:rPr>
          <w:rFonts w:ascii="微软雅黑" w:eastAsia="微软雅黑" w:hAnsi="微软雅黑" w:cs="微软雅黑"/>
          <w:sz w:val="22"/>
          <w:szCs w:val="22"/>
        </w:rPr>
        <w:t>之中的战舰残骸依然在无规律的飞行着，</w:t>
      </w:r>
      <w:r w:rsidRPr="00DF4D1D">
        <w:rPr>
          <w:rFonts w:ascii="微软雅黑" w:eastAsia="微软雅黑" w:hAnsi="微软雅黑" w:cs="微软雅黑" w:hint="eastAsia"/>
          <w:sz w:val="22"/>
          <w:szCs w:val="22"/>
        </w:rPr>
        <w:t>还在</w:t>
      </w:r>
      <w:r w:rsidRPr="00DF4D1D">
        <w:rPr>
          <w:rFonts w:ascii="微软雅黑" w:eastAsia="微软雅黑" w:hAnsi="微软雅黑" w:cs="微软雅黑"/>
          <w:sz w:val="22"/>
          <w:szCs w:val="22"/>
        </w:rPr>
        <w:t>迅速飞行着的尸体</w:t>
      </w:r>
      <w:r w:rsidRPr="00DF4D1D">
        <w:rPr>
          <w:rFonts w:ascii="微软雅黑" w:eastAsia="微软雅黑" w:hAnsi="微软雅黑" w:cs="微软雅黑" w:hint="eastAsia"/>
          <w:sz w:val="22"/>
          <w:szCs w:val="22"/>
        </w:rPr>
        <w:t>全部消失。</w:t>
      </w:r>
    </w:p>
    <w:p w14:paraId="122E40B6" w14:textId="7AEC179E"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w:t>
      </w:r>
      <w:r w:rsidRPr="00DF4D1D">
        <w:rPr>
          <w:rFonts w:ascii="微软雅黑" w:eastAsia="微软雅黑" w:hAnsi="微软雅黑" w:cs="微软雅黑"/>
          <w:sz w:val="22"/>
          <w:szCs w:val="22"/>
        </w:rPr>
        <w:t>想要直接开启空间逃出这个区域，但是无论怎么</w:t>
      </w:r>
      <w:proofErr w:type="gramStart"/>
      <w:r w:rsidRPr="00DF4D1D">
        <w:rPr>
          <w:rFonts w:ascii="微软雅黑" w:eastAsia="微软雅黑" w:hAnsi="微软雅黑" w:cs="微软雅黑"/>
          <w:sz w:val="22"/>
          <w:szCs w:val="22"/>
        </w:rPr>
        <w:t>加大</w:t>
      </w:r>
      <w:r w:rsidRPr="00DF4D1D">
        <w:rPr>
          <w:rFonts w:ascii="微软雅黑" w:eastAsia="微软雅黑" w:hAnsi="微软雅黑" w:cs="微软雅黑" w:hint="eastAsia"/>
          <w:sz w:val="22"/>
          <w:szCs w:val="22"/>
        </w:rPr>
        <w:t>迁跃引擎</w:t>
      </w:r>
      <w:proofErr w:type="gramEnd"/>
      <w:r w:rsidRPr="00DF4D1D">
        <w:rPr>
          <w:rFonts w:ascii="微软雅黑" w:eastAsia="微软雅黑" w:hAnsi="微软雅黑" w:cs="微软雅黑"/>
          <w:sz w:val="22"/>
          <w:szCs w:val="22"/>
        </w:rPr>
        <w:t>的功率都无法破开空间，</w:t>
      </w:r>
      <w:r w:rsidRPr="00DF4D1D">
        <w:rPr>
          <w:rFonts w:ascii="微软雅黑" w:eastAsia="微软雅黑" w:hAnsi="微软雅黑" w:cs="微软雅黑" w:hint="eastAsia"/>
          <w:sz w:val="22"/>
          <w:szCs w:val="22"/>
        </w:rPr>
        <w:t>周围</w:t>
      </w:r>
      <w:r w:rsidRPr="00DF4D1D">
        <w:rPr>
          <w:rFonts w:ascii="微软雅黑" w:eastAsia="微软雅黑" w:hAnsi="微软雅黑" w:cs="微软雅黑"/>
          <w:sz w:val="22"/>
          <w:szCs w:val="22"/>
        </w:rPr>
        <w:t>的空间如同一谈</w:t>
      </w:r>
      <w:r w:rsidRPr="00DF4D1D">
        <w:rPr>
          <w:rFonts w:ascii="微软雅黑" w:eastAsia="微软雅黑" w:hAnsi="微软雅黑" w:cs="微软雅黑" w:hint="eastAsia"/>
          <w:sz w:val="22"/>
          <w:szCs w:val="22"/>
        </w:rPr>
        <w:t>死水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而它</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随性舰队没有破开空间的能力。</w:t>
      </w:r>
    </w:p>
    <w:p w14:paraId="4E531530" w14:textId="2064705A"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“杀了</w:t>
      </w:r>
      <w:r w:rsidRPr="00DF4D1D">
        <w:rPr>
          <w:rFonts w:ascii="微软雅黑" w:eastAsia="微软雅黑" w:hAnsi="微软雅黑" w:cs="微软雅黑"/>
          <w:sz w:val="22"/>
          <w:szCs w:val="22"/>
        </w:rPr>
        <w:t>人就想要这样跑了，不太好吧~</w:t>
      </w:r>
      <w:r w:rsidRPr="00DF4D1D">
        <w:rPr>
          <w:rFonts w:ascii="微软雅黑" w:eastAsia="微软雅黑" w:hAnsi="微软雅黑" w:cs="微软雅黑" w:hint="eastAsia"/>
          <w:sz w:val="22"/>
          <w:szCs w:val="22"/>
        </w:rPr>
        <w:t>”柔和</w:t>
      </w:r>
      <w:r w:rsidRPr="00DF4D1D">
        <w:rPr>
          <w:rFonts w:ascii="微软雅黑" w:eastAsia="微软雅黑" w:hAnsi="微软雅黑" w:cs="微软雅黑"/>
          <w:sz w:val="22"/>
          <w:szCs w:val="22"/>
        </w:rPr>
        <w:t>的女声再次出现在了那个</w:t>
      </w:r>
      <w:r w:rsidRPr="00DF4D1D">
        <w:rPr>
          <w:rFonts w:ascii="微软雅黑" w:eastAsia="微软雅黑" w:hAnsi="微软雅黑" w:cs="微软雅黑" w:hint="eastAsia"/>
          <w:sz w:val="22"/>
          <w:szCs w:val="22"/>
        </w:rPr>
        <w:t>指挥官</w:t>
      </w:r>
      <w:r w:rsidRPr="00DF4D1D">
        <w:rPr>
          <w:rFonts w:ascii="微软雅黑" w:eastAsia="微软雅黑" w:hAnsi="微软雅黑" w:cs="微软雅黑"/>
          <w:sz w:val="22"/>
          <w:szCs w:val="22"/>
        </w:rPr>
        <w:t>的脑海之中，</w:t>
      </w:r>
      <w:r w:rsidRPr="00DF4D1D">
        <w:rPr>
          <w:rFonts w:ascii="微软雅黑" w:eastAsia="微软雅黑" w:hAnsi="微软雅黑" w:cs="微软雅黑" w:hint="eastAsia"/>
          <w:sz w:val="22"/>
          <w:szCs w:val="22"/>
        </w:rPr>
        <w:t>只是</w:t>
      </w:r>
      <w:r w:rsidRPr="00DF4D1D">
        <w:rPr>
          <w:rFonts w:ascii="微软雅黑" w:eastAsia="微软雅黑" w:hAnsi="微软雅黑" w:cs="微软雅黑"/>
          <w:sz w:val="22"/>
          <w:szCs w:val="22"/>
        </w:rPr>
        <w:t>依然毫无感情而已</w:t>
      </w:r>
      <w:r w:rsidRPr="00DF4D1D">
        <w:rPr>
          <w:rFonts w:ascii="微软雅黑" w:eastAsia="微软雅黑" w:hAnsi="微软雅黑" w:cs="微软雅黑" w:hint="eastAsia"/>
          <w:sz w:val="22"/>
          <w:szCs w:val="22"/>
        </w:rPr>
        <w:t>……</w:t>
      </w:r>
    </w:p>
    <w:p w14:paraId="5F4F1D42" w14:textId="77777777" w:rsidR="00C770E0" w:rsidRPr="00DF4D1D" w:rsidRDefault="00C770E0">
      <w:pPr>
        <w:rPr>
          <w:rFonts w:ascii="微软雅黑" w:eastAsia="微软雅黑" w:hAnsi="微软雅黑" w:cs="微软雅黑"/>
          <w:sz w:val="22"/>
          <w:szCs w:val="22"/>
        </w:rPr>
      </w:pPr>
    </w:p>
    <w:p w14:paraId="251BD2A2" w14:textId="5240774F" w:rsidR="00334CE9" w:rsidRPr="00DF4D1D" w:rsidRDefault="00334CE9">
      <w:pPr>
        <w:rPr>
          <w:rFonts w:ascii="微软雅黑" w:eastAsia="微软雅黑" w:hAnsi="微软雅黑" w:cs="微软雅黑"/>
          <w:sz w:val="22"/>
          <w:szCs w:val="22"/>
        </w:rPr>
      </w:pPr>
    </w:p>
    <w:p w14:paraId="610C69B5" w14:textId="33A6D4A0" w:rsidR="00D13BBD" w:rsidRPr="00DF4D1D" w:rsidRDefault="00E43A07" w:rsidP="00581C1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w:t>
      </w:r>
      <w:r w:rsidRPr="00DF4D1D">
        <w:rPr>
          <w:rFonts w:ascii="微软雅黑" w:eastAsia="微软雅黑" w:hAnsi="微软雅黑" w:cs="微软雅黑"/>
          <w:sz w:val="22"/>
          <w:szCs w:val="22"/>
        </w:rPr>
        <w:t>一百五十四章</w:t>
      </w:r>
      <w:r w:rsidRPr="00DF4D1D">
        <w:rPr>
          <w:rFonts w:ascii="微软雅黑" w:eastAsia="微软雅黑" w:hAnsi="微软雅黑" w:cs="微软雅黑" w:hint="eastAsia"/>
          <w:sz w:val="22"/>
          <w:szCs w:val="22"/>
        </w:rPr>
        <w:t xml:space="preserve">  </w:t>
      </w:r>
      <w:r w:rsidR="00D13BBD" w:rsidRPr="00DF4D1D">
        <w:rPr>
          <w:rFonts w:ascii="微软雅黑" w:eastAsia="微软雅黑" w:hAnsi="微软雅黑" w:cs="微软雅黑" w:hint="eastAsia"/>
          <w:sz w:val="22"/>
          <w:szCs w:val="22"/>
        </w:rPr>
        <w:t>仍在襁褓之中的人类</w:t>
      </w:r>
    </w:p>
    <w:p w14:paraId="5977D265" w14:textId="59099C77" w:rsidR="00E43A07" w:rsidRPr="00DF4D1D" w:rsidRDefault="00E956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时间如同停止了一般，准备下一波攻击的战舰全部都停止了攻击，还在蓄能的主炮因为没有了能量的供应直接哑火了，等到积蓄的能量完全流逝之后便全然没有了威胁。</w:t>
      </w:r>
    </w:p>
    <w:p w14:paraId="60C47538" w14:textId="60847C93" w:rsidR="00E956FA" w:rsidRPr="00DF4D1D" w:rsidRDefault="00E956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“我暂时对于银心的事情没有兴趣，你们这些个花花公子，光顾着享乐，不知道抓紧自己手中的资源促进科技的发展</w:t>
      </w:r>
      <w:r w:rsidR="00BE5726" w:rsidRPr="00DF4D1D">
        <w:rPr>
          <w:rFonts w:ascii="微软雅黑" w:eastAsia="微软雅黑" w:hAnsi="微软雅黑" w:cs="微软雅黑" w:hint="eastAsia"/>
          <w:sz w:val="22"/>
          <w:szCs w:val="22"/>
        </w:rPr>
        <w:t>，跑到这种穷乡辟岭来就为了这样一个贫瘠的星球，不得不说你们这些公子哥是真的闲暇啊。</w:t>
      </w:r>
      <w:r w:rsidRPr="00DF4D1D">
        <w:rPr>
          <w:rFonts w:ascii="微软雅黑" w:eastAsia="微软雅黑" w:hAnsi="微软雅黑" w:cs="微软雅黑" w:hint="eastAsia"/>
          <w:sz w:val="22"/>
          <w:szCs w:val="22"/>
        </w:rPr>
        <w:t>”</w:t>
      </w:r>
      <w:r w:rsidR="00BE5726" w:rsidRPr="00DF4D1D">
        <w:rPr>
          <w:rFonts w:ascii="微软雅黑" w:eastAsia="微软雅黑" w:hAnsi="微软雅黑" w:cs="微软雅黑" w:hint="eastAsia"/>
          <w:sz w:val="22"/>
          <w:szCs w:val="22"/>
        </w:rPr>
        <w:t>本来还挺高冷的孙源玲突然开始唠叨了起来。</w:t>
      </w:r>
    </w:p>
    <w:p w14:paraId="4F0F7953" w14:textId="4C83615F" w:rsidR="00D13BBD" w:rsidRPr="00DF4D1D" w:rsidRDefault="00BE572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战舰之上的</w:t>
      </w:r>
      <w:r w:rsidR="00915870" w:rsidRPr="00DF4D1D">
        <w:rPr>
          <w:rFonts w:ascii="微软雅黑" w:eastAsia="微软雅黑" w:hAnsi="微软雅黑" w:cs="微软雅黑" w:hint="eastAsia"/>
          <w:sz w:val="22"/>
          <w:szCs w:val="22"/>
        </w:rPr>
        <w:t>生命想要挣扎离开这个地方，空间无法破开直接迁越，便尝试启动常规动力引擎企图直接使用极高的速度逃离这个地方，然而发动机的功率却不能够发挥出1%，战舰在动，但是动的十分的缓慢，想要加速到1%光速都是一件十分漫长的事情。</w:t>
      </w:r>
    </w:p>
    <w:p w14:paraId="673B6375" w14:textId="0258928D" w:rsidR="00915870"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想要攻击，但是所有的武器都无法使用，哪怕是使用纯机械结构的武器也没有办法运行，没有损坏，也无法使用。</w:t>
      </w:r>
    </w:p>
    <w:p w14:paraId="69484305" w14:textId="4E4223E8" w:rsidR="00E43A07"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在经过了各种尝试，甚至是尝试上面的生命尝试自己辅助机械行动都尝试过了，都没有任何的作用，无奈之下旗舰的指挥官对着前方空旷的宇宙说到：</w:t>
      </w:r>
    </w:p>
    <w:p w14:paraId="5A6849E1" w14:textId="5DB6E8E1" w:rsidR="00915870"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“你是谁？想要什么，我可是墨羽文明的皇室成员，要是敢动我你和你的文明都得完蛋，如果你现在放我离开我既往不咎，否则我的父亲一定会为我报仇的，但时候</w:t>
      </w:r>
      <w:r w:rsidR="003D6BC9" w:rsidRPr="00DF4D1D">
        <w:rPr>
          <w:rFonts w:ascii="微软雅黑" w:eastAsia="微软雅黑" w:hAnsi="微软雅黑" w:cs="微软雅黑" w:hint="eastAsia"/>
          <w:sz w:val="22"/>
          <w:szCs w:val="22"/>
        </w:rPr>
        <w:t>你和</w:t>
      </w:r>
      <w:r w:rsidRPr="00DF4D1D">
        <w:rPr>
          <w:rFonts w:ascii="微软雅黑" w:eastAsia="微软雅黑" w:hAnsi="微软雅黑" w:cs="微软雅黑" w:hint="eastAsia"/>
          <w:sz w:val="22"/>
          <w:szCs w:val="22"/>
        </w:rPr>
        <w:t>你们的星系都将不复存在。”</w:t>
      </w:r>
    </w:p>
    <w:p w14:paraId="22A92873" w14:textId="1560D6AF" w:rsidR="00915870"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“不用多说了，是投降接受审判还是我逼着你们投降，毕竟我对你们的战舰还是有点眼馋的。”</w:t>
      </w:r>
    </w:p>
    <w:p w14:paraId="17E30AC8" w14:textId="2A410721" w:rsidR="003D6BC9"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虽然看不到到底是谁在和自己对话但是这个指挥官还是颤抖的说道：</w:t>
      </w:r>
    </w:p>
    <w:p w14:paraId="3F18A5A8" w14:textId="1E98523E" w:rsidR="003D6BC9"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“想要我投降不可能，我们墨羽族没有人会投降，你们杀了我把，到时候就等着我的</w:t>
      </w:r>
      <w:r w:rsidR="0067382A" w:rsidRPr="00DF4D1D">
        <w:rPr>
          <w:rFonts w:ascii="微软雅黑" w:eastAsia="微软雅黑" w:hAnsi="微软雅黑" w:cs="微软雅黑" w:hint="eastAsia"/>
          <w:sz w:val="22"/>
          <w:szCs w:val="22"/>
        </w:rPr>
        <w:t>母</w:t>
      </w:r>
      <w:r w:rsidRPr="00DF4D1D">
        <w:rPr>
          <w:rFonts w:ascii="微软雅黑" w:eastAsia="微软雅黑" w:hAnsi="微软雅黑" w:cs="微软雅黑" w:hint="eastAsia"/>
          <w:sz w:val="22"/>
          <w:szCs w:val="22"/>
        </w:rPr>
        <w:t>文明来复仇吧，哈哈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01A2C491" w14:textId="72957138" w:rsidR="005A65BA" w:rsidRPr="00DF4D1D" w:rsidRDefault="006738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“闭上你的mouse，接下来的事情就不是你能够决定的了</w:t>
      </w:r>
      <w:r w:rsidR="005A65B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F22AD" w:rsidRPr="00DF4D1D">
        <w:rPr>
          <w:rFonts w:ascii="微软雅黑" w:eastAsia="微软雅黑" w:hAnsi="微软雅黑" w:cs="微软雅黑" w:hint="eastAsia"/>
          <w:sz w:val="22"/>
          <w:szCs w:val="22"/>
        </w:rPr>
        <w:t>说罢，所有性能十分弱</w:t>
      </w:r>
      <w:proofErr w:type="gramStart"/>
      <w:r w:rsidR="001F22AD" w:rsidRPr="00DF4D1D">
        <w:rPr>
          <w:rFonts w:ascii="微软雅黑" w:eastAsia="微软雅黑" w:hAnsi="微软雅黑" w:cs="微软雅黑" w:hint="eastAsia"/>
          <w:sz w:val="22"/>
          <w:szCs w:val="22"/>
        </w:rPr>
        <w:t>的撩舰缓缓</w:t>
      </w:r>
      <w:proofErr w:type="gramEnd"/>
      <w:r w:rsidR="001F22AD" w:rsidRPr="00DF4D1D">
        <w:rPr>
          <w:rFonts w:ascii="微软雅黑" w:eastAsia="微软雅黑" w:hAnsi="微软雅黑" w:cs="微软雅黑" w:hint="eastAsia"/>
          <w:sz w:val="22"/>
          <w:szCs w:val="22"/>
        </w:rPr>
        <w:t>的变成了</w:t>
      </w:r>
      <w:proofErr w:type="gramStart"/>
      <w:r w:rsidR="001F22AD" w:rsidRPr="00DF4D1D">
        <w:rPr>
          <w:rFonts w:ascii="微软雅黑" w:eastAsia="微软雅黑" w:hAnsi="微软雅黑" w:cs="微软雅黑" w:hint="eastAsia"/>
          <w:sz w:val="22"/>
          <w:szCs w:val="22"/>
        </w:rPr>
        <w:t>一</w:t>
      </w:r>
      <w:proofErr w:type="gramEnd"/>
      <w:r w:rsidR="001F22AD" w:rsidRPr="00DF4D1D">
        <w:rPr>
          <w:rFonts w:ascii="微软雅黑" w:eastAsia="微软雅黑" w:hAnsi="微软雅黑" w:cs="微软雅黑" w:hint="eastAsia"/>
          <w:sz w:val="22"/>
          <w:szCs w:val="22"/>
        </w:rPr>
        <w:t>块块的零件，这些零件在被完全拆解之后又开始缓缓的消失，质量在慢慢的消失变成了可以直接使用的能量，而这些能量就被孙源玲所吸收了。</w:t>
      </w:r>
    </w:p>
    <w:p w14:paraId="724DD9F3" w14:textId="77777777" w:rsidR="001F22AD"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“好了，这样烦人的垃圾就没有了。</w:t>
      </w:r>
    </w:p>
    <w:p w14:paraId="1EE7415B" w14:textId="599EED68" w:rsidR="003D6BC9"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有些对不起你们，但是我还是决定将你们的战舰作为我们的战利品，而你发送的求救信息的确也是发出去了，期待着你的族人继续我们送来源源不断的战舰，毕竟这儿穷乡僻壤的各种各样的资源都十分的稀少，来送点也挺不错的。”</w:t>
      </w:r>
    </w:p>
    <w:p w14:paraId="41068EFD" w14:textId="6C25FBFB" w:rsidR="001F22AD"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原本还在太空之中的几艘战舰直接消失</w:t>
      </w:r>
      <w:r w:rsidR="00A27C8E" w:rsidRPr="00DF4D1D">
        <w:rPr>
          <w:rFonts w:ascii="微软雅黑" w:eastAsia="微软雅黑" w:hAnsi="微软雅黑" w:cs="微软雅黑" w:hint="eastAsia"/>
          <w:sz w:val="22"/>
          <w:szCs w:val="22"/>
        </w:rPr>
        <w:t>了，同时消失的还有在战舰之上的所有生命。</w:t>
      </w:r>
    </w:p>
    <w:p w14:paraId="0E1FBA2F" w14:textId="355A832A"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处理了所有的危险之后孙源玲看向了自己身后的姜文胜等人。</w:t>
      </w:r>
    </w:p>
    <w:p w14:paraId="6C66BCD8" w14:textId="2AC05223"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一个无形的空泡将他们包围住。</w:t>
      </w:r>
    </w:p>
    <w:p w14:paraId="32F68E7F" w14:textId="1F6512CA"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“你们……有事儿没有？”</w:t>
      </w:r>
    </w:p>
    <w:p w14:paraId="038E9BD0" w14:textId="04C1C345"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姜文胜机械式的抬起了自己的头颅，一双无神的眼睛死死的盯着孙源玲。</w:t>
      </w:r>
    </w:p>
    <w:p w14:paraId="229E5C2D" w14:textId="77777777" w:rsidR="00E078F3"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“为什么不早点来，作为人类的一份子你就这样看着我们的同胞惨死在这太空之中吗？连安葬的一片净土都</w:t>
      </w:r>
      <w:r w:rsidR="00D25AAC" w:rsidRPr="00DF4D1D">
        <w:rPr>
          <w:rFonts w:ascii="微软雅黑" w:eastAsia="微软雅黑" w:hAnsi="微软雅黑" w:cs="微软雅黑" w:hint="eastAsia"/>
          <w:sz w:val="22"/>
          <w:szCs w:val="22"/>
        </w:rPr>
        <w:t>无处寻觅，</w:t>
      </w:r>
      <w:r w:rsidR="00E078F3" w:rsidRPr="00DF4D1D">
        <w:rPr>
          <w:rFonts w:ascii="微软雅黑" w:eastAsia="微软雅黑" w:hAnsi="微软雅黑" w:cs="微软雅黑" w:hint="eastAsia"/>
          <w:sz w:val="22"/>
          <w:szCs w:val="22"/>
        </w:rPr>
        <w:t>这些战士，他们都是为了人类奉献了自己的生命。</w:t>
      </w:r>
    </w:p>
    <w:p w14:paraId="395EE5EB" w14:textId="77777777" w:rsidR="00E078F3" w:rsidRPr="00DF4D1D" w:rsidRDefault="00E078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为什么？为什么！他们明明可以不用牺牲的，他们还有妻儿还在家中等待着他们的凯旋回归，现在看来，回归什么啊回归，哈哈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5EB60CF5" w14:textId="0DE7635D" w:rsidR="001F22AD" w:rsidRPr="00DF4D1D" w:rsidRDefault="00E078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什么人类最高智慧的结晶，什么人类的第一艘可以跨星系的宇宙战舰，还不是不堪一击，甚至这破战舰都不是我们自己早出来的，连该怎么制造都还没有搞清楚。</w:t>
      </w:r>
      <w:r w:rsidR="00A27C8E"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姜文胜</w:t>
      </w:r>
      <w:proofErr w:type="gramStart"/>
      <w:r w:rsidRPr="00DF4D1D">
        <w:rPr>
          <w:rFonts w:ascii="微软雅黑" w:eastAsia="微软雅黑" w:hAnsi="微软雅黑" w:cs="微软雅黑" w:hint="eastAsia"/>
          <w:sz w:val="22"/>
          <w:szCs w:val="22"/>
        </w:rPr>
        <w:t>说着说着</w:t>
      </w:r>
      <w:proofErr w:type="gramEnd"/>
      <w:r w:rsidRPr="00DF4D1D">
        <w:rPr>
          <w:rFonts w:ascii="微软雅黑" w:eastAsia="微软雅黑" w:hAnsi="微软雅黑" w:cs="微软雅黑" w:hint="eastAsia"/>
          <w:sz w:val="22"/>
          <w:szCs w:val="22"/>
        </w:rPr>
        <w:t>便呜咽着说不出话了，其他的人也是如此，但是他们还是选择了沉默，至少他们还活着，人类将会拥有为数不多的休息时间。</w:t>
      </w:r>
    </w:p>
    <w:p w14:paraId="1EFFC8FC" w14:textId="77777777" w:rsidR="00217385" w:rsidRPr="00DF4D1D" w:rsidRDefault="00560F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“好了，姜文胜你作为指挥官也是人类历史之上第一个目前为止也是唯一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面对过外星</w:t>
      </w:r>
      <w:r w:rsidR="00217385" w:rsidRPr="00DF4D1D">
        <w:rPr>
          <w:rFonts w:ascii="微软雅黑" w:eastAsia="微软雅黑" w:hAnsi="微软雅黑" w:cs="微软雅黑" w:hint="eastAsia"/>
          <w:sz w:val="22"/>
          <w:szCs w:val="22"/>
        </w:rPr>
        <w:t>人的指挥官。</w:t>
      </w:r>
    </w:p>
    <w:p w14:paraId="23E50E70" w14:textId="2567B4B5" w:rsidR="00641E4F" w:rsidRPr="00DF4D1D" w:rsidRDefault="00217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好了，事情差不多就这样了，等会儿我会把你们送回地星，自己想好接下来该怎么做，人类并不需要懦夫。</w:t>
      </w:r>
      <w:r w:rsidR="00560F4F" w:rsidRPr="00DF4D1D">
        <w:rPr>
          <w:rFonts w:ascii="微软雅黑" w:eastAsia="微软雅黑" w:hAnsi="微软雅黑" w:cs="微软雅黑" w:hint="eastAsia"/>
          <w:sz w:val="22"/>
          <w:szCs w:val="22"/>
        </w:rPr>
        <w:t>”</w:t>
      </w:r>
    </w:p>
    <w:p w14:paraId="6EA413CC" w14:textId="710F7052" w:rsidR="00217385" w:rsidRPr="00DF4D1D" w:rsidRDefault="00641E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一个空间通道慢慢的出现在空泡的之中，一股隐隐的吸力出现在他们的后方，毫无光线反射的空间通道犹如摄人灵魂的地狱通道，将本来就失去灵魂的人的心中再添了一丝绝望。</w:t>
      </w:r>
    </w:p>
    <w:p w14:paraId="4BB43321" w14:textId="060EC740" w:rsidR="00E078F3"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随着空间通道的加大，引力也在慢慢的增加，本来就没有任何抵抗力的众人缓缓的落入了空间通道之中。</w:t>
      </w:r>
    </w:p>
    <w:p w14:paraId="7FFE9652" w14:textId="41828692" w:rsidR="007E6421"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在李修的房间之中，一个泛着蓝色荧光的空间通道缓缓出现，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众人缓缓的出现在地面之上。</w:t>
      </w:r>
    </w:p>
    <w:p w14:paraId="423A385B" w14:textId="5A3FC951" w:rsidR="00BE5726"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而李修恰好在自己的屋子中，在看见了空间</w:t>
      </w:r>
      <w:proofErr w:type="gramStart"/>
      <w:r w:rsidRPr="00DF4D1D">
        <w:rPr>
          <w:rFonts w:ascii="微软雅黑" w:eastAsia="微软雅黑" w:hAnsi="微软雅黑" w:cs="微软雅黑" w:hint="eastAsia"/>
          <w:sz w:val="22"/>
          <w:szCs w:val="22"/>
        </w:rPr>
        <w:t>通东之后</w:t>
      </w:r>
      <w:proofErr w:type="gramEnd"/>
      <w:r w:rsidRPr="00DF4D1D">
        <w:rPr>
          <w:rFonts w:ascii="微软雅黑" w:eastAsia="微软雅黑" w:hAnsi="微软雅黑" w:cs="微软雅黑" w:hint="eastAsia"/>
          <w:sz w:val="22"/>
          <w:szCs w:val="22"/>
        </w:rPr>
        <w:t>心中一紧，马上就想到他们可能经历了什么样的事情。</w:t>
      </w:r>
    </w:p>
    <w:p w14:paraId="2D0D5859" w14:textId="2CF985F5" w:rsidR="007E6421"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E64A8" w:rsidRPr="00DF4D1D">
        <w:rPr>
          <w:rFonts w:ascii="微软雅黑" w:eastAsia="微软雅黑" w:hAnsi="微软雅黑" w:cs="微软雅黑" w:hint="eastAsia"/>
          <w:sz w:val="22"/>
          <w:szCs w:val="22"/>
        </w:rPr>
        <w:t>你们，回了啊，任务进行的怎么样，其他的人呢？</w:t>
      </w:r>
      <w:r w:rsidRPr="00DF4D1D">
        <w:rPr>
          <w:rFonts w:ascii="微软雅黑" w:eastAsia="微软雅黑" w:hAnsi="微软雅黑" w:cs="微软雅黑" w:hint="eastAsia"/>
          <w:sz w:val="22"/>
          <w:szCs w:val="22"/>
        </w:rPr>
        <w:t>”</w:t>
      </w:r>
    </w:p>
    <w:p w14:paraId="38423321" w14:textId="73831044" w:rsidR="007E64A8" w:rsidRPr="00DF4D1D" w:rsidRDefault="007E64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姜文胜缓缓的转过头来一双无神的眼镜看着李修道：</w:t>
      </w:r>
    </w:p>
    <w:p w14:paraId="43946DE1" w14:textId="77777777" w:rsidR="00864C53" w:rsidRPr="00DF4D1D" w:rsidRDefault="007E64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“任务——完成了，但是完成的人并不是我们，其他的人全部都牺牲了，无一幸免，尸体——都没有幸免。</w:t>
      </w:r>
    </w:p>
    <w:p w14:paraId="7B94E13D" w14:textId="6BE40840" w:rsidR="007E64A8" w:rsidRPr="00DF4D1D" w:rsidRDefault="00864C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而他们则是因为运气好躲过了最致命的攻击，因为自己的身体还能够在宇宙之中生存一段时间，成功的活了下来。</w:t>
      </w:r>
      <w:r w:rsidR="007E64A8" w:rsidRPr="00DF4D1D">
        <w:rPr>
          <w:rFonts w:ascii="微软雅黑" w:eastAsia="微软雅黑" w:hAnsi="微软雅黑" w:cs="微软雅黑" w:hint="eastAsia"/>
          <w:sz w:val="22"/>
          <w:szCs w:val="22"/>
        </w:rPr>
        <w:t>”</w:t>
      </w:r>
    </w:p>
    <w:p w14:paraId="525360EE" w14:textId="06667F16" w:rsidR="00465622" w:rsidRPr="00DF4D1D" w:rsidRDefault="004656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李修听后就知道自己的猜想已经是八九不离十了。</w:t>
      </w:r>
    </w:p>
    <w:p w14:paraId="29771559" w14:textId="228C4A38" w:rsidR="007E6421" w:rsidRPr="00DF4D1D" w:rsidRDefault="004656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“是不是一个小女孩救了你们</w:t>
      </w:r>
      <w:r w:rsidR="003B64E4" w:rsidRPr="00DF4D1D">
        <w:rPr>
          <w:rFonts w:ascii="微软雅黑" w:eastAsia="微软雅黑" w:hAnsi="微软雅黑" w:cs="微软雅黑" w:hint="eastAsia"/>
          <w:sz w:val="22"/>
          <w:szCs w:val="22"/>
        </w:rPr>
        <w:t>，然后随手把外形舰队全部都给灭了？</w:t>
      </w:r>
      <w:r w:rsidRPr="00DF4D1D">
        <w:rPr>
          <w:rFonts w:ascii="微软雅黑" w:eastAsia="微软雅黑" w:hAnsi="微软雅黑" w:cs="微软雅黑" w:hint="eastAsia"/>
          <w:sz w:val="22"/>
          <w:szCs w:val="22"/>
        </w:rPr>
        <w:t>”</w:t>
      </w:r>
    </w:p>
    <w:p w14:paraId="7B07F82B" w14:textId="28DDB06E" w:rsidR="003B64E4" w:rsidRPr="00DF4D1D" w:rsidRDefault="003B64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5BC644F9" w14:textId="159C6EC4" w:rsidR="003B64E4" w:rsidRPr="00DF4D1D" w:rsidRDefault="003B64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“你们下去吧，希望你们能够振作起来，太空军还需要你们，我们还没有人任何在太控制中作战的经验，外星人的经验并不适合我们</w:t>
      </w:r>
      <w:r w:rsidR="00FA39ED" w:rsidRPr="00DF4D1D">
        <w:rPr>
          <w:rFonts w:ascii="微软雅黑" w:eastAsia="微软雅黑" w:hAnsi="微软雅黑" w:cs="微软雅黑" w:hint="eastAsia"/>
          <w:sz w:val="22"/>
          <w:szCs w:val="22"/>
        </w:rPr>
        <w:t>，我希望能够看到以后能够有一次辉煌的胜利。</w:t>
      </w:r>
      <w:r w:rsidRPr="00DF4D1D">
        <w:rPr>
          <w:rFonts w:ascii="微软雅黑" w:eastAsia="微软雅黑" w:hAnsi="微软雅黑" w:cs="微软雅黑" w:hint="eastAsia"/>
          <w:sz w:val="22"/>
          <w:szCs w:val="22"/>
        </w:rPr>
        <w:t>”</w:t>
      </w:r>
    </w:p>
    <w:p w14:paraId="2D5224DA" w14:textId="45A99C78"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“是——”众人一起回答到，洪亮的声音之后却没有了灵魂。</w:t>
      </w:r>
    </w:p>
    <w:p w14:paraId="3F3C564B" w14:textId="2973A4FB"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此时的孙源玲正在那一片空间之中将所有的碎片都给清理干净，完成净化。</w:t>
      </w:r>
    </w:p>
    <w:p w14:paraId="2D1D0E8B" w14:textId="77777777"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“世界上刚刚能够走出自己的星球，拥有一定实力在别的星球之上驻扎的人类，却面临着能够跨越悬臂的文明攻击。</w:t>
      </w:r>
    </w:p>
    <w:p w14:paraId="2920E048" w14:textId="77777777"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就如同刚刚出生的花苗，但是却遭受了严重的干旱，成功的从干旱之中缓和过来紧接着又遇到了百年未曾一遇的暴雨和洪水，稍有不慎就将消失在历史的长河之后。</w:t>
      </w:r>
    </w:p>
    <w:p w14:paraId="548CE8B4" w14:textId="1061E580"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如果能够成长起来在以后的生存中或许能够做到屹立于狂风暴雨之中而不倒，就是不知道要什么时候人类才能够脱离地</w:t>
      </w:r>
      <w:proofErr w:type="gramStart"/>
      <w:r w:rsidRPr="00DF4D1D">
        <w:rPr>
          <w:rFonts w:ascii="微软雅黑" w:eastAsia="微软雅黑" w:hAnsi="微软雅黑" w:cs="微软雅黑" w:hint="eastAsia"/>
          <w:sz w:val="22"/>
          <w:szCs w:val="22"/>
        </w:rPr>
        <w:t>星这个</w:t>
      </w:r>
      <w:proofErr w:type="gramEnd"/>
      <w:r w:rsidRPr="00DF4D1D">
        <w:rPr>
          <w:rFonts w:ascii="微软雅黑" w:eastAsia="微软雅黑" w:hAnsi="微软雅黑" w:cs="微软雅黑" w:hint="eastAsia"/>
          <w:sz w:val="22"/>
          <w:szCs w:val="22"/>
        </w:rPr>
        <w:t>温暖的襁褓。”</w:t>
      </w:r>
    </w:p>
    <w:p w14:paraId="16AE1DD8" w14:textId="30BB9FBE" w:rsidR="00FA39ED" w:rsidRPr="00DF4D1D" w:rsidRDefault="00FA39ED">
      <w:pPr>
        <w:rPr>
          <w:rFonts w:ascii="微软雅黑" w:eastAsia="微软雅黑" w:hAnsi="微软雅黑" w:cs="微软雅黑"/>
          <w:sz w:val="22"/>
          <w:szCs w:val="22"/>
        </w:rPr>
      </w:pPr>
    </w:p>
    <w:p w14:paraId="28EBFF50" w14:textId="77777777" w:rsidR="00FA39ED" w:rsidRPr="00DF4D1D" w:rsidRDefault="00FA39ED">
      <w:pPr>
        <w:rPr>
          <w:rFonts w:ascii="微软雅黑" w:eastAsia="微软雅黑" w:hAnsi="微软雅黑" w:cs="微软雅黑"/>
          <w:sz w:val="22"/>
          <w:szCs w:val="22"/>
        </w:rPr>
      </w:pPr>
    </w:p>
    <w:p w14:paraId="512535C5" w14:textId="77777777" w:rsidR="00465622" w:rsidRPr="00DF4D1D" w:rsidRDefault="00465622">
      <w:pPr>
        <w:rPr>
          <w:rFonts w:ascii="微软雅黑" w:eastAsia="微软雅黑" w:hAnsi="微软雅黑" w:cs="微软雅黑"/>
          <w:sz w:val="22"/>
          <w:szCs w:val="22"/>
        </w:rPr>
      </w:pPr>
    </w:p>
    <w:p w14:paraId="66F658B5" w14:textId="159585DA" w:rsidR="007E6421" w:rsidRPr="00DF4D1D" w:rsidRDefault="00FA39ED" w:rsidP="00FA39E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第一百五十五章 </w:t>
      </w:r>
      <w:r w:rsidR="00513373" w:rsidRPr="00DF4D1D">
        <w:rPr>
          <w:rFonts w:ascii="微软雅黑" w:eastAsia="微软雅黑" w:hAnsi="微软雅黑" w:cs="微软雅黑" w:hint="eastAsia"/>
          <w:sz w:val="22"/>
          <w:szCs w:val="22"/>
        </w:rPr>
        <w:t>走出属于自己的第一步</w:t>
      </w:r>
    </w:p>
    <w:p w14:paraId="3B6E5F4E" w14:textId="4F71CAA2" w:rsidR="00FA39ED" w:rsidRPr="00DF4D1D" w:rsidRDefault="005133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孙源玲带着所截获的飞船离开了冥王星星域，那一片</w:t>
      </w:r>
      <w:proofErr w:type="gramStart"/>
      <w:r w:rsidRPr="00DF4D1D">
        <w:rPr>
          <w:rFonts w:ascii="微软雅黑" w:eastAsia="微软雅黑" w:hAnsi="微软雅黑" w:cs="微软雅黑" w:hint="eastAsia"/>
          <w:sz w:val="22"/>
          <w:szCs w:val="22"/>
        </w:rPr>
        <w:t>星域经过</w:t>
      </w:r>
      <w:proofErr w:type="gramEnd"/>
      <w:r w:rsidRPr="00DF4D1D">
        <w:rPr>
          <w:rFonts w:ascii="微软雅黑" w:eastAsia="微软雅黑" w:hAnsi="微软雅黑" w:cs="微软雅黑" w:hint="eastAsia"/>
          <w:sz w:val="22"/>
          <w:szCs w:val="22"/>
        </w:rPr>
        <w:t>了孙源玲的清理之后变得十分的干净，已经不存在属于文明造物的东西了，依然和从前一样十分的荒凉，只不过在稍微遥远一些</w:t>
      </w:r>
      <w:proofErr w:type="gramStart"/>
      <w:r w:rsidRPr="00DF4D1D">
        <w:rPr>
          <w:rFonts w:ascii="微软雅黑" w:eastAsia="微软雅黑" w:hAnsi="微软雅黑" w:cs="微软雅黑" w:hint="eastAsia"/>
          <w:sz w:val="22"/>
          <w:szCs w:val="22"/>
        </w:rPr>
        <w:t>的星域之中</w:t>
      </w:r>
      <w:proofErr w:type="gramEnd"/>
      <w:r w:rsidRPr="00DF4D1D">
        <w:rPr>
          <w:rFonts w:ascii="微软雅黑" w:eastAsia="微软雅黑" w:hAnsi="微软雅黑" w:cs="微软雅黑" w:hint="eastAsia"/>
          <w:sz w:val="22"/>
          <w:szCs w:val="22"/>
        </w:rPr>
        <w:t>还能够探测到一些已经冻结的血沫，表示着这个地方曾经发生过战斗并且造成了大量的人员伤亡。</w:t>
      </w:r>
    </w:p>
    <w:p w14:paraId="5B777B0C" w14:textId="0167B2F9" w:rsidR="00513373" w:rsidRPr="00DF4D1D" w:rsidRDefault="009435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在隔壁的悬臂边上再次集结起了更多的战舰，这次不再是那种小规模的个人舰队，而是直接是成建制的舰队，开始向着太阳系方向前进，只是速度并没有那么快，但留给人类的时间也不多了。</w:t>
      </w:r>
    </w:p>
    <w:p w14:paraId="7C1C4222" w14:textId="70238EE9" w:rsidR="007957C9" w:rsidRPr="00DF4D1D" w:rsidRDefault="00E93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战舰启航之时基本上所有的大国都观测到了，只不过在刚刚飞出地星没有多久就丢失了观测目标而已。</w:t>
      </w:r>
    </w:p>
    <w:p w14:paraId="1F2E6AF8" w14:textId="52E16F7E" w:rsidR="00F634C4" w:rsidRPr="00DF4D1D" w:rsidRDefault="00F634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对于这样的事情各国已经是见怪不怪了，反正自己的科技实力也不够观测，又何必强求呢？</w:t>
      </w:r>
      <w:r w:rsidR="00BD04DC" w:rsidRPr="00DF4D1D">
        <w:rPr>
          <w:rFonts w:ascii="微软雅黑" w:eastAsia="微软雅黑" w:hAnsi="微软雅黑" w:cs="微软雅黑" w:hint="eastAsia"/>
          <w:sz w:val="22"/>
          <w:szCs w:val="22"/>
        </w:rPr>
        <w:t>就算碰巧观察到对方的战舰炸掉了，常规科技实力也打不过对方，</w:t>
      </w:r>
      <w:r w:rsidR="00BD05CD" w:rsidRPr="00DF4D1D">
        <w:rPr>
          <w:rFonts w:ascii="微软雅黑" w:eastAsia="微软雅黑" w:hAnsi="微软雅黑" w:cs="微软雅黑" w:hint="eastAsia"/>
          <w:sz w:val="22"/>
          <w:szCs w:val="22"/>
        </w:rPr>
        <w:t>而且谁又知道对方到底有没有新的宇宙战舰可以正式投入使用呢？</w:t>
      </w:r>
    </w:p>
    <w:p w14:paraId="2D7F06D2" w14:textId="1F1AC503" w:rsidR="00BD05CD" w:rsidRPr="00DF4D1D" w:rsidRDefault="00017D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在整个接触的</w:t>
      </w:r>
      <w:r w:rsidR="00695DEC" w:rsidRPr="00DF4D1D">
        <w:rPr>
          <w:rFonts w:ascii="微软雅黑" w:eastAsia="微软雅黑" w:hAnsi="微软雅黑" w:cs="微软雅黑" w:hint="eastAsia"/>
          <w:sz w:val="22"/>
          <w:szCs w:val="22"/>
        </w:rPr>
        <w:t>战斗过程中并没有什么明显的战斗痕迹传达到地星之上，只是被</w:t>
      </w:r>
      <w:proofErr w:type="gramStart"/>
      <w:r w:rsidR="00695DEC" w:rsidRPr="00DF4D1D">
        <w:rPr>
          <w:rFonts w:ascii="微软雅黑" w:eastAsia="微软雅黑" w:hAnsi="微软雅黑" w:cs="微软雅黑" w:hint="eastAsia"/>
          <w:sz w:val="22"/>
          <w:szCs w:val="22"/>
        </w:rPr>
        <w:t>超高能</w:t>
      </w:r>
      <w:proofErr w:type="gramEnd"/>
      <w:r w:rsidR="00695DEC" w:rsidRPr="00DF4D1D">
        <w:rPr>
          <w:rFonts w:ascii="微软雅黑" w:eastAsia="微软雅黑" w:hAnsi="微软雅黑" w:cs="微软雅黑" w:hint="eastAsia"/>
          <w:sz w:val="22"/>
          <w:szCs w:val="22"/>
        </w:rPr>
        <w:t>激光照射的一瞬间因为光线的漫反射，导致在冥王星</w:t>
      </w:r>
      <w:proofErr w:type="gramStart"/>
      <w:r w:rsidR="00695DEC" w:rsidRPr="00DF4D1D">
        <w:rPr>
          <w:rFonts w:ascii="微软雅黑" w:eastAsia="微软雅黑" w:hAnsi="微软雅黑" w:cs="微软雅黑" w:hint="eastAsia"/>
          <w:sz w:val="22"/>
          <w:szCs w:val="22"/>
        </w:rPr>
        <w:t>的星域附近</w:t>
      </w:r>
      <w:proofErr w:type="gramEnd"/>
      <w:r w:rsidR="00695DEC" w:rsidRPr="00DF4D1D">
        <w:rPr>
          <w:rFonts w:ascii="微软雅黑" w:eastAsia="微软雅黑" w:hAnsi="微软雅黑" w:cs="微软雅黑" w:hint="eastAsia"/>
          <w:sz w:val="22"/>
          <w:szCs w:val="22"/>
        </w:rPr>
        <w:t>出现了一次类似于小行星爆炸的景象。</w:t>
      </w:r>
    </w:p>
    <w:p w14:paraId="6104BB4F" w14:textId="1063B075" w:rsidR="001C5E2D" w:rsidRPr="00DF4D1D" w:rsidRDefault="001C5E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孙源玲经过了短暂的空间跳跃之后便</w:t>
      </w:r>
      <w:r w:rsidR="00846795" w:rsidRPr="00DF4D1D">
        <w:rPr>
          <w:rFonts w:ascii="微软雅黑" w:eastAsia="微软雅黑" w:hAnsi="微软雅黑" w:cs="微软雅黑" w:hint="eastAsia"/>
          <w:sz w:val="22"/>
          <w:szCs w:val="22"/>
        </w:rPr>
        <w:t>回到了地星之上，一起回来的还有那三艘性能更</w:t>
      </w:r>
      <w:r w:rsidR="00846795" w:rsidRPr="00DF4D1D">
        <w:rPr>
          <w:rFonts w:ascii="微软雅黑" w:eastAsia="微软雅黑" w:hAnsi="微软雅黑" w:cs="微软雅黑" w:hint="eastAsia"/>
          <w:sz w:val="22"/>
          <w:szCs w:val="22"/>
        </w:rPr>
        <w:lastRenderedPageBreak/>
        <w:t>加强劲的宇宙战舰</w:t>
      </w:r>
      <w:r w:rsidR="00FB5131" w:rsidRPr="00DF4D1D">
        <w:rPr>
          <w:rFonts w:ascii="微软雅黑" w:eastAsia="微软雅黑" w:hAnsi="微软雅黑" w:cs="微软雅黑" w:hint="eastAsia"/>
          <w:sz w:val="22"/>
          <w:szCs w:val="22"/>
        </w:rPr>
        <w:t>。</w:t>
      </w:r>
    </w:p>
    <w:p w14:paraId="4755959F" w14:textId="387F6C85" w:rsidR="0055384D" w:rsidRPr="00DF4D1D" w:rsidRDefault="00FB513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的上空之中突然出现了三个黑影，无法探查清楚即使在太空之中使用上帝视角看也是同样的结果只能够看到模糊的影像，甚至连最基本的轮廓都不能够清楚的看到。</w:t>
      </w:r>
    </w:p>
    <w:p w14:paraId="0B730C07" w14:textId="532972EE" w:rsidR="00FB5131" w:rsidRPr="00DF4D1D" w:rsidRDefault="001669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“姐姐，这些战舰就这样放这儿吗？“</w:t>
      </w:r>
    </w:p>
    <w:p w14:paraId="782AFE08" w14:textId="371A6AF8" w:rsidR="00923701" w:rsidRPr="00DF4D1D" w:rsidRDefault="009237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暂时就先放在这个地方，反正我们暂时也用不到，别人也看不清楚这是个什么东西，等他们的事情处理的差不多了就送两艘给他们，反正我们要一艘就足够了，这东西的技术水平有那么些落后，给学生研究一下就差不多了，就当是弥补技术代差。“</w:t>
      </w:r>
    </w:p>
    <w:p w14:paraId="0B866A96" w14:textId="18040878" w:rsidR="00923701" w:rsidRPr="00DF4D1D" w:rsidRDefault="008054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“不过他们经过了这一次之后能够缓过来吗？“</w:t>
      </w:r>
    </w:p>
    <w:p w14:paraId="6DC5A90D" w14:textId="506F4A87" w:rsidR="0080540F" w:rsidRPr="00DF4D1D" w:rsidRDefault="008054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能够缓过来的，只不过姜文胜能不能够缓过来就不知道了，毕竟不是谁都能够从这种打击之中走出来的，自己带领数千人的队伍去征战，但是到了最后只剩下了不到二十人，换成其他的普通人估计都已经自杀了吧。“</w:t>
      </w:r>
    </w:p>
    <w:p w14:paraId="5DFECE61" w14:textId="270A7C4F" w:rsidR="009435EE" w:rsidRPr="00DF4D1D" w:rsidRDefault="00820F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“理解不能，虽然同胞的大量死亡的确会带来很大的心理创伤，但是都已经获得了最后的胜利，难道不应该是高兴点吗？“</w:t>
      </w:r>
    </w:p>
    <w:p w14:paraId="584FB68B" w14:textId="5484C8DA" w:rsidR="00820F95" w:rsidRPr="00DF4D1D" w:rsidRDefault="00820F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“现在的你啊还是不能够完全的理解人类啊，这就相当于一个逻辑死锁，不能够打破那就永远困在那无边的死循环之中，如果能够</w:t>
      </w:r>
      <w:r w:rsidR="00BE0F4F" w:rsidRPr="00DF4D1D">
        <w:rPr>
          <w:rFonts w:ascii="微软雅黑" w:eastAsia="微软雅黑" w:hAnsi="微软雅黑" w:cs="微软雅黑" w:hint="eastAsia"/>
          <w:sz w:val="22"/>
          <w:szCs w:val="22"/>
        </w:rPr>
        <w:t>摆脱</w:t>
      </w:r>
      <w:r w:rsidRPr="00DF4D1D">
        <w:rPr>
          <w:rFonts w:ascii="微软雅黑" w:eastAsia="微软雅黑" w:hAnsi="微软雅黑" w:cs="微软雅黑" w:hint="eastAsia"/>
          <w:sz w:val="22"/>
          <w:szCs w:val="22"/>
        </w:rPr>
        <w:t>逻辑</w:t>
      </w:r>
      <w:r w:rsidR="00BE0F4F" w:rsidRPr="00DF4D1D">
        <w:rPr>
          <w:rFonts w:ascii="微软雅黑" w:eastAsia="微软雅黑" w:hAnsi="微软雅黑" w:cs="微软雅黑" w:hint="eastAsia"/>
          <w:sz w:val="22"/>
          <w:szCs w:val="22"/>
        </w:rPr>
        <w:t>的限制能够蜕变到下一阶段，只是现在的爱丽你似乎还缺少逻辑死锁的磨练。</w:t>
      </w:r>
      <w:r w:rsidRPr="00DF4D1D">
        <w:rPr>
          <w:rFonts w:ascii="微软雅黑" w:eastAsia="微软雅黑" w:hAnsi="微软雅黑" w:cs="微软雅黑" w:hint="eastAsia"/>
          <w:sz w:val="22"/>
          <w:szCs w:val="22"/>
        </w:rPr>
        <w:t>“</w:t>
      </w:r>
    </w:p>
    <w:p w14:paraId="051A3009" w14:textId="52FF9F5C" w:rsidR="00BE0F4F" w:rsidRPr="00DF4D1D" w:rsidRDefault="00BE0F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“可是该如何进行磨练了？现在所知道的生命都没有能力给我设置逻辑死锁，能够给我上逻辑死锁的人也许可以给正常的人</w:t>
      </w:r>
      <w:r w:rsidR="00E15385" w:rsidRPr="00DF4D1D">
        <w:rPr>
          <w:rFonts w:ascii="微软雅黑" w:eastAsia="微软雅黑" w:hAnsi="微软雅黑" w:cs="微软雅黑" w:hint="eastAsia"/>
          <w:sz w:val="22"/>
          <w:szCs w:val="22"/>
        </w:rPr>
        <w:t>上一个逻辑死锁了。</w:t>
      </w:r>
      <w:r w:rsidRPr="00DF4D1D">
        <w:rPr>
          <w:rFonts w:ascii="微软雅黑" w:eastAsia="微软雅黑" w:hAnsi="微软雅黑" w:cs="微软雅黑" w:hint="eastAsia"/>
          <w:sz w:val="22"/>
          <w:szCs w:val="22"/>
        </w:rPr>
        <w:t>“</w:t>
      </w:r>
    </w:p>
    <w:p w14:paraId="33917685" w14:textId="05064A55"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“嗯，也是。这段时间又出现了什么新玩意儿呢？“</w:t>
      </w:r>
    </w:p>
    <w:p w14:paraId="6931CB90" w14:textId="77777777"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“嗯，没有特别的变化，大多数都是将之前的技术给升级优化一下，降低了制造的成本增加了可用性和整体性能。</w:t>
      </w:r>
    </w:p>
    <w:p w14:paraId="5D5E604A" w14:textId="5DFB1C3C"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唯一值得看的就只有一个，一个研究小组成功的实现了短距离的物质传输，但是因为未知的原因暂时还没有办法做到传输生命的程度，距离相比于现在的超能力者和金丹的修行者也是相差巨大。“</w:t>
      </w:r>
    </w:p>
    <w:p w14:paraId="5A73B575" w14:textId="77777777" w:rsidR="001C2B89"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“能够实现就可以了，至于其他的问题之后会慢慢的显现出来然后</w:t>
      </w:r>
      <w:r w:rsidR="000231EA" w:rsidRPr="00DF4D1D">
        <w:rPr>
          <w:rFonts w:ascii="微软雅黑" w:eastAsia="微软雅黑" w:hAnsi="微软雅黑" w:cs="微软雅黑" w:hint="eastAsia"/>
          <w:sz w:val="22"/>
          <w:szCs w:val="22"/>
        </w:rPr>
        <w:t>再解决，没问题的。</w:t>
      </w:r>
    </w:p>
    <w:p w14:paraId="05770E94" w14:textId="70F7A637" w:rsidR="00E15385" w:rsidRPr="00DF4D1D" w:rsidRDefault="001C2B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嗯，让他们上来研究研究吧，估计应该能够收获到一些东西</w:t>
      </w:r>
      <w:r w:rsidR="00B401DC" w:rsidRPr="00DF4D1D">
        <w:rPr>
          <w:rFonts w:ascii="微软雅黑" w:eastAsia="微软雅黑" w:hAnsi="微软雅黑" w:cs="微软雅黑" w:hint="eastAsia"/>
          <w:sz w:val="22"/>
          <w:szCs w:val="22"/>
        </w:rPr>
        <w:t>，既然已经能够做到短距离的物质传输，那么基础的理论就应该有了，可以上来了。</w:t>
      </w:r>
      <w:r w:rsidR="00E15385" w:rsidRPr="00DF4D1D">
        <w:rPr>
          <w:rFonts w:ascii="微软雅黑" w:eastAsia="微软雅黑" w:hAnsi="微软雅黑" w:cs="微软雅黑" w:hint="eastAsia"/>
          <w:sz w:val="22"/>
          <w:szCs w:val="22"/>
        </w:rPr>
        <w:t>“</w:t>
      </w:r>
    </w:p>
    <w:p w14:paraId="67B086C9" w14:textId="082D91E7" w:rsidR="00B401DC" w:rsidRPr="00DF4D1D" w:rsidRDefault="00B401D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“哦，好吧，虽然这事儿就像你已经</w:t>
      </w:r>
      <w:r w:rsidR="005C6336" w:rsidRPr="00DF4D1D">
        <w:rPr>
          <w:rFonts w:ascii="微软雅黑" w:eastAsia="微软雅黑" w:hAnsi="微软雅黑" w:cs="微软雅黑" w:hint="eastAsia"/>
          <w:sz w:val="22"/>
          <w:szCs w:val="22"/>
        </w:rPr>
        <w:t>会加减乘除了，所有的基本几何知识都知道了</w:t>
      </w:r>
      <w:r w:rsidR="00BD5AFA" w:rsidRPr="00DF4D1D">
        <w:rPr>
          <w:rFonts w:ascii="微软雅黑" w:eastAsia="微软雅黑" w:hAnsi="微软雅黑" w:cs="微软雅黑" w:hint="eastAsia"/>
          <w:sz w:val="22"/>
          <w:szCs w:val="22"/>
        </w:rPr>
        <w:t>，该去最前沿的阵地贡献自己的力量了，没有创造出能够让文明更进一步的公式都对不起自己。</w:t>
      </w:r>
      <w:r w:rsidRPr="00DF4D1D">
        <w:rPr>
          <w:rFonts w:ascii="微软雅黑" w:eastAsia="微软雅黑" w:hAnsi="微软雅黑" w:cs="微软雅黑" w:hint="eastAsia"/>
          <w:sz w:val="22"/>
          <w:szCs w:val="22"/>
        </w:rPr>
        <w:t>”</w:t>
      </w:r>
    </w:p>
    <w:p w14:paraId="57430EBA" w14:textId="1101182A" w:rsidR="00BD5AFA" w:rsidRPr="00DF4D1D" w:rsidRDefault="00BD5A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“啊……可是我觉得他们应该有这个能力，只要天赋够好，再加上一点点十分超前的知识，完全吃透这些东西我想并不是一件困难的事情。”</w:t>
      </w:r>
    </w:p>
    <w:p w14:paraId="7208AD4A" w14:textId="12430D40" w:rsidR="002542D4" w:rsidRPr="00DF4D1D" w:rsidRDefault="002542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“好吧，那么姐姐还是把这些 战舰给放在地面之上吧，毕竟就这样更加方便研究，要是被人看到了，难免会有各种各样的猜测。”</w:t>
      </w:r>
    </w:p>
    <w:p w14:paraId="3F62D1E3" w14:textId="778D4F62" w:rsidR="004938D5" w:rsidRPr="00DF4D1D" w:rsidRDefault="002542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w:t>
      </w:r>
      <w:r w:rsidR="00FC374C" w:rsidRPr="00DF4D1D">
        <w:rPr>
          <w:rFonts w:ascii="微软雅黑" w:eastAsia="微软雅黑" w:hAnsi="微软雅黑" w:cs="微软雅黑" w:hint="eastAsia"/>
          <w:sz w:val="22"/>
          <w:szCs w:val="22"/>
        </w:rPr>
        <w:t>，整体看到有人向着天上的不明飞行物飞去肯定是会被怀疑的。</w:t>
      </w:r>
      <w:r w:rsidRPr="00DF4D1D">
        <w:rPr>
          <w:rFonts w:ascii="微软雅黑" w:eastAsia="微软雅黑" w:hAnsi="微软雅黑" w:cs="微软雅黑" w:hint="eastAsia"/>
          <w:sz w:val="22"/>
          <w:szCs w:val="22"/>
        </w:rPr>
        <w:t>”</w:t>
      </w:r>
    </w:p>
    <w:p w14:paraId="03174D2E" w14:textId="4CC3FE39" w:rsidR="002542D4" w:rsidRPr="00DF4D1D" w:rsidRDefault="00FC37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原本还在天空之中漂浮着的</w:t>
      </w:r>
      <w:r w:rsidR="00F84A5E" w:rsidRPr="00DF4D1D">
        <w:rPr>
          <w:rFonts w:ascii="微软雅黑" w:eastAsia="微软雅黑" w:hAnsi="微软雅黑" w:cs="微软雅黑" w:hint="eastAsia"/>
          <w:sz w:val="22"/>
          <w:szCs w:val="22"/>
        </w:rPr>
        <w:t>战舰开始缓缓的降落在</w:t>
      </w:r>
      <w:proofErr w:type="gramStart"/>
      <w:r w:rsidR="00F84A5E" w:rsidRPr="00DF4D1D">
        <w:rPr>
          <w:rFonts w:ascii="微软雅黑" w:eastAsia="微软雅黑" w:hAnsi="微软雅黑" w:cs="微软雅黑" w:hint="eastAsia"/>
          <w:sz w:val="22"/>
          <w:szCs w:val="22"/>
        </w:rPr>
        <w:t>了玲瑶科创后面</w:t>
      </w:r>
      <w:proofErr w:type="gramEnd"/>
      <w:r w:rsidR="00F84A5E" w:rsidRPr="00DF4D1D">
        <w:rPr>
          <w:rFonts w:ascii="微软雅黑" w:eastAsia="微软雅黑" w:hAnsi="微软雅黑" w:cs="微软雅黑" w:hint="eastAsia"/>
          <w:sz w:val="22"/>
          <w:szCs w:val="22"/>
        </w:rPr>
        <w:t>的空地之上</w:t>
      </w:r>
      <w:r w:rsidR="00540329" w:rsidRPr="00DF4D1D">
        <w:rPr>
          <w:rFonts w:ascii="微软雅黑" w:eastAsia="微软雅黑" w:hAnsi="微软雅黑" w:cs="微软雅黑" w:hint="eastAsia"/>
          <w:sz w:val="22"/>
          <w:szCs w:val="22"/>
        </w:rPr>
        <w:t>，其上方的黑色阴影也在缓缓的消散。</w:t>
      </w:r>
    </w:p>
    <w:p w14:paraId="302185B0" w14:textId="09DB5221" w:rsidR="00FC374C" w:rsidRPr="00DF4D1D" w:rsidRDefault="005403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这时，在某外界不存在的</w:t>
      </w:r>
      <w:proofErr w:type="gramStart"/>
      <w:r w:rsidRPr="00DF4D1D">
        <w:rPr>
          <w:rFonts w:ascii="微软雅黑" w:eastAsia="微软雅黑" w:hAnsi="微软雅黑" w:cs="微软雅黑" w:hint="eastAsia"/>
          <w:sz w:val="22"/>
          <w:szCs w:val="22"/>
        </w:rPr>
        <w:t>群聊之中狗</w:t>
      </w:r>
      <w:proofErr w:type="gramEnd"/>
      <w:r w:rsidRPr="00DF4D1D">
        <w:rPr>
          <w:rFonts w:ascii="微软雅黑" w:eastAsia="微软雅黑" w:hAnsi="微软雅黑" w:cs="微软雅黑" w:hint="eastAsia"/>
          <w:sz w:val="22"/>
          <w:szCs w:val="22"/>
        </w:rPr>
        <w:t>管理发出了这样的一条消息</w:t>
      </w:r>
    </w:p>
    <w:p w14:paraId="3DEA7CE0" w14:textId="778523AA" w:rsidR="00540329" w:rsidRPr="00DF4D1D" w:rsidRDefault="005403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00602E65"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咱老大搞到了三艘十分先进外星战舰，觉得自己有能力的感兴趣的可以悄悄的去后山的</w:t>
      </w:r>
      <w:r w:rsidR="00BD109E" w:rsidRPr="00DF4D1D">
        <w:rPr>
          <w:rFonts w:ascii="微软雅黑" w:eastAsia="微软雅黑" w:hAnsi="微软雅黑" w:cs="微软雅黑" w:hint="eastAsia"/>
          <w:sz w:val="22"/>
          <w:szCs w:val="22"/>
        </w:rPr>
        <w:t>空地去看看，都是有资格进去的。</w:t>
      </w:r>
    </w:p>
    <w:p w14:paraId="459BF40D" w14:textId="539C7179" w:rsidR="00BD109E" w:rsidRPr="00DF4D1D" w:rsidRDefault="00BD10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期间需要注意些什么我想我不用过多的提醒了。</w:t>
      </w:r>
      <w:r w:rsidR="00602E65" w:rsidRPr="00DF4D1D">
        <w:rPr>
          <w:rFonts w:ascii="微软雅黑" w:eastAsia="微软雅黑" w:hAnsi="微软雅黑" w:cs="微软雅黑" w:hint="eastAsia"/>
          <w:sz w:val="22"/>
          <w:szCs w:val="22"/>
        </w:rPr>
        <w:t>’</w:t>
      </w:r>
    </w:p>
    <w:p w14:paraId="0DF7E61D" w14:textId="27C9232A"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这条消息的出现并没有引起什么反响，仅仅只有几个人回了一句收到了。</w:t>
      </w:r>
    </w:p>
    <w:p w14:paraId="6A56C9E3" w14:textId="7FC3E1DF"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在工作时间结束之后，几个一直</w:t>
      </w:r>
      <w:proofErr w:type="gramStart"/>
      <w:r w:rsidRPr="00DF4D1D">
        <w:rPr>
          <w:rFonts w:ascii="微软雅黑" w:eastAsia="微软雅黑" w:hAnsi="微软雅黑" w:cs="微软雅黑" w:hint="eastAsia"/>
          <w:sz w:val="22"/>
          <w:szCs w:val="22"/>
        </w:rPr>
        <w:t>都宅在</w:t>
      </w:r>
      <w:proofErr w:type="gramEnd"/>
      <w:r w:rsidRPr="00DF4D1D">
        <w:rPr>
          <w:rFonts w:ascii="微软雅黑" w:eastAsia="微软雅黑" w:hAnsi="微软雅黑" w:cs="微软雅黑" w:hint="eastAsia"/>
          <w:sz w:val="22"/>
          <w:szCs w:val="22"/>
        </w:rPr>
        <w:t>公司公寓里面的顶级研究人员悄悄的来到了公</w:t>
      </w:r>
      <w:r w:rsidRPr="00DF4D1D">
        <w:rPr>
          <w:rFonts w:ascii="微软雅黑" w:eastAsia="微软雅黑" w:hAnsi="微软雅黑" w:cs="微软雅黑" w:hint="eastAsia"/>
          <w:sz w:val="22"/>
          <w:szCs w:val="22"/>
        </w:rPr>
        <w:lastRenderedPageBreak/>
        <w:t>司的后山处，然后进入了战舰之中。</w:t>
      </w:r>
    </w:p>
    <w:p w14:paraId="18BD1782" w14:textId="4FBCCB46"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“哟，你也来了啊——”</w:t>
      </w:r>
    </w:p>
    <w:p w14:paraId="18CF1380" w14:textId="2EC0235C"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“这不，我只是来看看满足我的好奇心而已，上一次见到外星人的战舰还是在一年前呢。”</w:t>
      </w:r>
    </w:p>
    <w:p w14:paraId="27D229AB" w14:textId="77777777"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“听说这次的战舰要比上次的还要更加的先进，前段时间咱的一个研究小组不是成功的研发出了短距离的物质传输吗？</w:t>
      </w:r>
    </w:p>
    <w:p w14:paraId="1C1949C7" w14:textId="6F3FCF8D"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我想这就是为他们准备的。”</w:t>
      </w:r>
    </w:p>
    <w:p w14:paraId="7E0A4A3B" w14:textId="344D496E" w:rsidR="0039284E" w:rsidRPr="00DF4D1D" w:rsidRDefault="003928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“说的，也是，咱从进来到现在最多就研发了无线电力传输装置而已，平时也只是慢慢的优化一部分产品的成本和性能而已。”</w:t>
      </w:r>
    </w:p>
    <w:p w14:paraId="1406DACE" w14:textId="7CA561B9" w:rsidR="0039284E" w:rsidRPr="00DF4D1D" w:rsidRDefault="003928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“也是啊，那些十分前沿的东西咱真是没办法会很好的掌握啊~”</w:t>
      </w:r>
    </w:p>
    <w:p w14:paraId="1CE0E486" w14:textId="203D454F" w:rsidR="00FA39ED" w:rsidRPr="00DF4D1D" w:rsidRDefault="00C12FD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战舰之中一时之间充满了很多的人，但是真正去动手的却没有几个</w:t>
      </w:r>
      <w:r w:rsidR="00B45B01" w:rsidRPr="00DF4D1D">
        <w:rPr>
          <w:rFonts w:ascii="微软雅黑" w:eastAsia="微软雅黑" w:hAnsi="微软雅黑" w:cs="微软雅黑" w:hint="eastAsia"/>
          <w:sz w:val="22"/>
          <w:szCs w:val="22"/>
        </w:rPr>
        <w:t>虽然就算他们把这些战舰都给弄成了渣渣也不会有什么事情，孙源玲都会将其修复</w:t>
      </w:r>
      <w:r w:rsidR="00652C4D" w:rsidRPr="00DF4D1D">
        <w:rPr>
          <w:rFonts w:ascii="微软雅黑" w:eastAsia="微软雅黑" w:hAnsi="微软雅黑" w:cs="微软雅黑" w:hint="eastAsia"/>
          <w:sz w:val="22"/>
          <w:szCs w:val="22"/>
        </w:rPr>
        <w:t>，这种拥有很高科研价值的东西还是交给更加适合的人来操作和拆解更加的好</w:t>
      </w:r>
      <w:r w:rsidR="003875DE" w:rsidRPr="00DF4D1D">
        <w:rPr>
          <w:rFonts w:ascii="微软雅黑" w:eastAsia="微软雅黑" w:hAnsi="微软雅黑" w:cs="微软雅黑" w:hint="eastAsia"/>
          <w:sz w:val="22"/>
          <w:szCs w:val="22"/>
        </w:rPr>
        <w:t>，只有这样才能够在最短的时间里面发挥出最大的价值。</w:t>
      </w:r>
    </w:p>
    <w:p w14:paraId="522C115D" w14:textId="154B94C7"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“啊~果然还是看不懂啊。”</w:t>
      </w:r>
    </w:p>
    <w:p w14:paraId="0F975C5B" w14:textId="204F5F10"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“看不懂啊，怎么操作现在看了一圈下来还没有任何的头绪。”</w:t>
      </w:r>
    </w:p>
    <w:p w14:paraId="1FFE9F96" w14:textId="5EA3CD96"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“语言都不通，只要那几个人有能力通过各种线路和能量的通路来判断各个开关在相关地方起到什么样的作用</w:t>
      </w:r>
      <w:r w:rsidR="00E763B2" w:rsidRPr="00DF4D1D">
        <w:rPr>
          <w:rFonts w:ascii="微软雅黑" w:eastAsia="微软雅黑" w:hAnsi="微软雅黑" w:cs="微软雅黑" w:hint="eastAsia"/>
          <w:sz w:val="22"/>
          <w:szCs w:val="22"/>
        </w:rPr>
        <w:t>，我们啊看看这个战舰的内部结构就差不多了，要是能够看懂我们也不会紧紧只是一个二级科研人员了</w:t>
      </w:r>
      <w:r w:rsidRPr="00DF4D1D">
        <w:rPr>
          <w:rFonts w:ascii="微软雅黑" w:eastAsia="微软雅黑" w:hAnsi="微软雅黑" w:cs="微软雅黑" w:hint="eastAsia"/>
          <w:sz w:val="22"/>
          <w:szCs w:val="22"/>
        </w:rPr>
        <w:t>”</w:t>
      </w:r>
    </w:p>
    <w:p w14:paraId="4D12CEAE" w14:textId="376E5548" w:rsidR="00E763B2" w:rsidRPr="00DF4D1D" w:rsidRDefault="00E763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“行了，咱们走吧看得都差不多了，到了能够使用</w:t>
      </w:r>
      <w:r w:rsidR="007D4A5E" w:rsidRPr="00DF4D1D">
        <w:rPr>
          <w:rFonts w:ascii="微软雅黑" w:eastAsia="微软雅黑" w:hAnsi="微软雅黑" w:cs="微软雅黑" w:hint="eastAsia"/>
          <w:sz w:val="22"/>
          <w:szCs w:val="22"/>
        </w:rPr>
        <w:t>可以大规模生产</w:t>
      </w:r>
      <w:r w:rsidRPr="00DF4D1D">
        <w:rPr>
          <w:rFonts w:ascii="微软雅黑" w:eastAsia="微软雅黑" w:hAnsi="微软雅黑" w:cs="微软雅黑" w:hint="eastAsia"/>
          <w:sz w:val="22"/>
          <w:szCs w:val="22"/>
        </w:rPr>
        <w:t>的时候我们自然就会有人教导我们该怎么使用了。”</w:t>
      </w:r>
    </w:p>
    <w:p w14:paraId="1ECA6EBE" w14:textId="571D5E59" w:rsidR="007D4A5E" w:rsidRPr="00DF4D1D" w:rsidRDefault="007D4A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“行吧，我哪儿还有一个项目还没有完成。”</w:t>
      </w:r>
    </w:p>
    <w:p w14:paraId="1CB96443" w14:textId="41B791DB" w:rsidR="007D4A5E" w:rsidRPr="00DF4D1D" w:rsidRDefault="007D4A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这些人大多数都是参观了一下便离开了，剩下的人开始认真的研究了起来。</w:t>
      </w:r>
    </w:p>
    <w:p w14:paraId="6D9EC5AD" w14:textId="476F0769" w:rsidR="00C12FD0" w:rsidRPr="00DF4D1D" w:rsidRDefault="00F256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瑶科创得到</w:t>
      </w:r>
      <w:proofErr w:type="gramEnd"/>
      <w:r w:rsidRPr="00DF4D1D">
        <w:rPr>
          <w:rFonts w:ascii="微软雅黑" w:eastAsia="微软雅黑" w:hAnsi="微软雅黑" w:cs="微软雅黑" w:hint="eastAsia"/>
          <w:sz w:val="22"/>
          <w:szCs w:val="22"/>
        </w:rPr>
        <w:t>了新的战舰，科技方面得到了补充，虽然这只是锦上添花而已，但是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经过这段时间的技术和经验积累，再加上玲</w:t>
      </w:r>
      <w:proofErr w:type="gramStart"/>
      <w:r w:rsidRPr="00DF4D1D">
        <w:rPr>
          <w:rFonts w:ascii="微软雅黑" w:eastAsia="微软雅黑" w:hAnsi="微软雅黑" w:cs="微软雅黑" w:hint="eastAsia"/>
          <w:sz w:val="22"/>
          <w:szCs w:val="22"/>
        </w:rPr>
        <w:t>瑶科创一定</w:t>
      </w:r>
      <w:proofErr w:type="gramEnd"/>
      <w:r w:rsidRPr="00DF4D1D">
        <w:rPr>
          <w:rFonts w:ascii="微软雅黑" w:eastAsia="微软雅黑" w:hAnsi="微软雅黑" w:cs="微软雅黑" w:hint="eastAsia"/>
          <w:sz w:val="22"/>
          <w:szCs w:val="22"/>
        </w:rPr>
        <w:t>的科技支持，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自主</w:t>
      </w:r>
      <w:proofErr w:type="gramEnd"/>
      <w:r w:rsidRPr="00DF4D1D">
        <w:rPr>
          <w:rFonts w:ascii="微软雅黑" w:eastAsia="微软雅黑" w:hAnsi="微软雅黑" w:cs="微软雅黑" w:hint="eastAsia"/>
          <w:sz w:val="22"/>
          <w:szCs w:val="22"/>
        </w:rPr>
        <w:t>设计研发的核动力宇宙飞船最终进入了试飞的准备阶段。</w:t>
      </w:r>
    </w:p>
    <w:p w14:paraId="28522D6D" w14:textId="73A5721B" w:rsidR="00F256D2" w:rsidRPr="00DF4D1D" w:rsidRDefault="00F256D2">
      <w:pPr>
        <w:rPr>
          <w:rFonts w:ascii="微软雅黑" w:eastAsia="微软雅黑" w:hAnsi="微软雅黑" w:cs="微软雅黑"/>
          <w:sz w:val="22"/>
          <w:szCs w:val="22"/>
        </w:rPr>
      </w:pPr>
    </w:p>
    <w:p w14:paraId="2D1768E6" w14:textId="76201964" w:rsidR="00F256D2" w:rsidRPr="00DF4D1D" w:rsidRDefault="00F256D2">
      <w:pPr>
        <w:rPr>
          <w:rFonts w:ascii="微软雅黑" w:eastAsia="微软雅黑" w:hAnsi="微软雅黑" w:cs="微软雅黑"/>
          <w:sz w:val="22"/>
          <w:szCs w:val="22"/>
        </w:rPr>
      </w:pPr>
    </w:p>
    <w:p w14:paraId="487B095D" w14:textId="0DE514A2" w:rsidR="00F256D2" w:rsidRPr="00DF4D1D" w:rsidRDefault="00F256D2" w:rsidP="00143F9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第一百五十六章 </w:t>
      </w:r>
      <w:r w:rsidR="00BA7799" w:rsidRPr="00DF4D1D">
        <w:rPr>
          <w:rFonts w:ascii="微软雅黑" w:eastAsia="微软雅黑" w:hAnsi="微软雅黑" w:cs="微软雅黑"/>
          <w:sz w:val="22"/>
          <w:szCs w:val="22"/>
        </w:rPr>
        <w:t xml:space="preserve"> </w:t>
      </w:r>
      <w:r w:rsidR="00EF2C9E" w:rsidRPr="00DF4D1D">
        <w:rPr>
          <w:rFonts w:ascii="微软雅黑" w:eastAsia="微软雅黑" w:hAnsi="微软雅黑" w:cs="微软雅黑" w:hint="eastAsia"/>
          <w:sz w:val="22"/>
          <w:szCs w:val="22"/>
        </w:rPr>
        <w:t>忙过之后应该小憩一会儿</w:t>
      </w:r>
    </w:p>
    <w:p w14:paraId="0F3A9EA1" w14:textId="137B5F3E" w:rsidR="007D4A5E" w:rsidRPr="00DF4D1D" w:rsidRDefault="00EF2C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一处十分</w:t>
      </w:r>
      <w:r w:rsidR="00146F44" w:rsidRPr="00DF4D1D">
        <w:rPr>
          <w:rFonts w:ascii="微软雅黑" w:eastAsia="微软雅黑" w:hAnsi="微软雅黑" w:cs="微软雅黑" w:hint="eastAsia"/>
          <w:sz w:val="22"/>
          <w:szCs w:val="22"/>
        </w:rPr>
        <w:t>隐秘的山林之中，周围的数目都被砍伐掉了，但是在上方的悬崖周围却有着许多的用于隐蔽的装置，下方土地都十分的干燥，似乎这周围都是没有下过雨似的。</w:t>
      </w:r>
    </w:p>
    <w:p w14:paraId="7F01796E" w14:textId="7531FA35" w:rsidR="00146F44" w:rsidRPr="00DF4D1D" w:rsidRDefault="00146F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在悬崖的壁上</w:t>
      </w:r>
      <w:r w:rsidR="00487E29" w:rsidRPr="00DF4D1D">
        <w:rPr>
          <w:rFonts w:ascii="微软雅黑" w:eastAsia="微软雅黑" w:hAnsi="微软雅黑" w:cs="微软雅黑" w:hint="eastAsia"/>
          <w:sz w:val="22"/>
          <w:szCs w:val="22"/>
        </w:rPr>
        <w:t>隐隐约约的出现了一些阵法散发着微弱的光芒，一些蒸汽出现在悬崖的上方。</w:t>
      </w:r>
    </w:p>
    <w:p w14:paraId="68DA92F8" w14:textId="087FC6B4" w:rsidR="00EF2C9E" w:rsidRPr="00DF4D1D" w:rsidRDefault="00487E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在下方的空地上一艘长约</w:t>
      </w:r>
      <w:r w:rsidRPr="00DF4D1D">
        <w:rPr>
          <w:rFonts w:ascii="微软雅黑" w:eastAsia="微软雅黑" w:hAnsi="微软雅黑" w:cs="微软雅黑"/>
          <w:sz w:val="22"/>
          <w:szCs w:val="22"/>
        </w:rPr>
        <w:t>170</w:t>
      </w:r>
      <w:r w:rsidRPr="00DF4D1D">
        <w:rPr>
          <w:rFonts w:ascii="微软雅黑" w:eastAsia="微软雅黑" w:hAnsi="微软雅黑" w:cs="微软雅黑" w:hint="eastAsia"/>
          <w:sz w:val="22"/>
          <w:szCs w:val="22"/>
        </w:rPr>
        <w:t>m左右，宽约1</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m，高约</w:t>
      </w:r>
      <w:r w:rsidR="003B6F00" w:rsidRPr="00DF4D1D">
        <w:rPr>
          <w:rFonts w:ascii="微软雅黑" w:eastAsia="微软雅黑" w:hAnsi="微软雅黑" w:cs="微软雅黑"/>
          <w:sz w:val="22"/>
          <w:szCs w:val="22"/>
        </w:rPr>
        <w:t>58</w:t>
      </w:r>
      <w:r w:rsidRPr="00DF4D1D">
        <w:rPr>
          <w:rFonts w:ascii="微软雅黑" w:eastAsia="微软雅黑" w:hAnsi="微软雅黑" w:cs="微软雅黑" w:hint="eastAsia"/>
          <w:sz w:val="22"/>
          <w:szCs w:val="22"/>
        </w:rPr>
        <w:t>m</w:t>
      </w:r>
      <w:r w:rsidR="003B6F00" w:rsidRPr="00DF4D1D">
        <w:rPr>
          <w:rFonts w:ascii="微软雅黑" w:eastAsia="微软雅黑" w:hAnsi="微软雅黑" w:cs="微软雅黑" w:hint="eastAsia"/>
          <w:sz w:val="22"/>
          <w:szCs w:val="22"/>
        </w:rPr>
        <w:t>整体呈现出流线型十分具有科技感的飞行器在哪儿静静的放着，一些人在上方忙碌着，时不时有电火光在上方闪烁，只不过整体的结构都已经完成了而已。</w:t>
      </w:r>
    </w:p>
    <w:p w14:paraId="28F6A9AB" w14:textId="7C23C954" w:rsidR="003B6F00" w:rsidRPr="00DF4D1D" w:rsidRDefault="00D834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“加紧检查，密闭外壳的</w:t>
      </w:r>
      <w:r w:rsidR="00A0005F" w:rsidRPr="00DF4D1D">
        <w:rPr>
          <w:rFonts w:ascii="微软雅黑" w:eastAsia="微软雅黑" w:hAnsi="微软雅黑" w:cs="微软雅黑" w:hint="eastAsia"/>
          <w:sz w:val="22"/>
          <w:szCs w:val="22"/>
        </w:rPr>
        <w:t>焊接进度怎么样了？试飞日期马上就要到了。</w:t>
      </w:r>
      <w:r w:rsidRPr="00DF4D1D">
        <w:rPr>
          <w:rFonts w:ascii="微软雅黑" w:eastAsia="微软雅黑" w:hAnsi="微软雅黑" w:cs="微软雅黑" w:hint="eastAsia"/>
          <w:sz w:val="22"/>
          <w:szCs w:val="22"/>
        </w:rPr>
        <w:t>”</w:t>
      </w:r>
    </w:p>
    <w:p w14:paraId="03EF8731" w14:textId="0FACD3FD" w:rsidR="00A0005F" w:rsidRPr="00DF4D1D" w:rsidRDefault="00A000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“核心密闭外壳都已经完成整体焊接了，只不过整体外壳的</w:t>
      </w:r>
      <w:r w:rsidR="00B83160" w:rsidRPr="00DF4D1D">
        <w:rPr>
          <w:rFonts w:ascii="微软雅黑" w:eastAsia="微软雅黑" w:hAnsi="微软雅黑" w:cs="微软雅黑" w:hint="eastAsia"/>
          <w:sz w:val="22"/>
          <w:szCs w:val="22"/>
        </w:rPr>
        <w:t>焊接还差大概十分之一没有完成，如果不是在大气层之内超高音速飞行都没有任何的问题，在太空之中飞行并没有问题。</w:t>
      </w:r>
      <w:r w:rsidRPr="00DF4D1D">
        <w:rPr>
          <w:rFonts w:ascii="微软雅黑" w:eastAsia="微软雅黑" w:hAnsi="微软雅黑" w:cs="微软雅黑" w:hint="eastAsia"/>
          <w:sz w:val="22"/>
          <w:szCs w:val="22"/>
        </w:rPr>
        <w:t>”</w:t>
      </w:r>
    </w:p>
    <w:p w14:paraId="744D3E2A" w14:textId="0744FB42" w:rsidR="00B83160" w:rsidRPr="00DF4D1D" w:rsidRDefault="00F977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“加紧进度，争取在下个周之前完成所有的工作。”</w:t>
      </w:r>
    </w:p>
    <w:p w14:paraId="7C67CC85" w14:textId="419EC90A" w:rsidR="00F977EC" w:rsidRPr="00DF4D1D" w:rsidRDefault="00F977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“明白，保证完成任务。”</w:t>
      </w:r>
    </w:p>
    <w:p w14:paraId="6AB9ACB5" w14:textId="7A82EFC9" w:rsidR="00D8346F"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F977EC" w:rsidRPr="00DF4D1D">
        <w:rPr>
          <w:rFonts w:ascii="微软雅黑" w:eastAsia="微软雅黑" w:hAnsi="微软雅黑" w:cs="微软雅黑" w:hint="eastAsia"/>
          <w:sz w:val="22"/>
          <w:szCs w:val="22"/>
        </w:rPr>
        <w:t>方面</w:t>
      </w:r>
      <w:proofErr w:type="gramEnd"/>
      <w:r w:rsidR="00F977EC" w:rsidRPr="00DF4D1D">
        <w:rPr>
          <w:rFonts w:ascii="微软雅黑" w:eastAsia="微软雅黑" w:hAnsi="微软雅黑" w:cs="微软雅黑" w:hint="eastAsia"/>
          <w:sz w:val="22"/>
          <w:szCs w:val="22"/>
        </w:rPr>
        <w:t>的战舰的建造已经在大气之中完成了试飞</w:t>
      </w:r>
      <w:r w:rsidR="006A02D0" w:rsidRPr="00DF4D1D">
        <w:rPr>
          <w:rFonts w:ascii="微软雅黑" w:eastAsia="微软雅黑" w:hAnsi="微软雅黑" w:cs="微软雅黑" w:hint="eastAsia"/>
          <w:sz w:val="22"/>
          <w:szCs w:val="22"/>
        </w:rPr>
        <w:t>，完成了技术验证，只不过还没有进行最后的太空进行最后的验证。</w:t>
      </w:r>
    </w:p>
    <w:p w14:paraId="1327AE28" w14:textId="0997E91E" w:rsidR="006A02D0"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兔</w:t>
      </w:r>
      <w:proofErr w:type="gramEnd"/>
      <w:r>
        <w:rPr>
          <w:rFonts w:ascii="微软雅黑" w:eastAsia="微软雅黑" w:hAnsi="微软雅黑" w:cs="微软雅黑" w:hint="eastAsia"/>
          <w:sz w:val="22"/>
          <w:szCs w:val="22"/>
        </w:rPr>
        <w:t>砸</w:t>
      </w:r>
      <w:r w:rsidR="00490042" w:rsidRPr="00DF4D1D">
        <w:rPr>
          <w:rFonts w:ascii="微软雅黑" w:eastAsia="微软雅黑" w:hAnsi="微软雅黑" w:cs="微软雅黑" w:hint="eastAsia"/>
          <w:sz w:val="22"/>
          <w:szCs w:val="22"/>
        </w:rPr>
        <w:t>在进行最后的准备，</w:t>
      </w:r>
      <w:proofErr w:type="gramStart"/>
      <w:r w:rsidR="00490042" w:rsidRPr="00DF4D1D">
        <w:rPr>
          <w:rFonts w:ascii="微软雅黑" w:eastAsia="微软雅黑" w:hAnsi="微软雅黑" w:cs="微软雅黑" w:hint="eastAsia"/>
          <w:sz w:val="22"/>
          <w:szCs w:val="22"/>
        </w:rPr>
        <w:t>而玲瑶科创依然</w:t>
      </w:r>
      <w:proofErr w:type="gramEnd"/>
      <w:r w:rsidR="00490042" w:rsidRPr="00DF4D1D">
        <w:rPr>
          <w:rFonts w:ascii="微软雅黑" w:eastAsia="微软雅黑" w:hAnsi="微软雅黑" w:cs="微软雅黑" w:hint="eastAsia"/>
          <w:sz w:val="22"/>
          <w:szCs w:val="22"/>
        </w:rPr>
        <w:t>在对那三艘战舰进行着逆向研究，虽然基础十分的薄弱，但是孙源玲教授给他们的知识还是稍微的起到了一定的左右，至少逆向工程得以进行。</w:t>
      </w:r>
    </w:p>
    <w:p w14:paraId="7B8EC56C" w14:textId="54322BD1" w:rsidR="00487E29" w:rsidRPr="00DF4D1D" w:rsidRDefault="0049004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“姐姐，整个</w:t>
      </w:r>
      <w:r w:rsidR="009A042C" w:rsidRPr="00DF4D1D">
        <w:rPr>
          <w:rFonts w:ascii="微软雅黑" w:eastAsia="微软雅黑" w:hAnsi="微软雅黑" w:cs="微软雅黑" w:hint="eastAsia"/>
          <w:sz w:val="22"/>
          <w:szCs w:val="22"/>
        </w:rPr>
        <w:t>逆向的过程进行的挺不错的，至少传送装置的传送距离已经可以做到1</w:t>
      </w:r>
      <w:r w:rsidR="009A042C" w:rsidRPr="00DF4D1D">
        <w:rPr>
          <w:rFonts w:ascii="微软雅黑" w:eastAsia="微软雅黑" w:hAnsi="微软雅黑" w:cs="微软雅黑"/>
          <w:sz w:val="22"/>
          <w:szCs w:val="22"/>
        </w:rPr>
        <w:t>00</w:t>
      </w:r>
      <w:r w:rsidR="009A042C" w:rsidRPr="00DF4D1D">
        <w:rPr>
          <w:rFonts w:ascii="微软雅黑" w:eastAsia="微软雅黑" w:hAnsi="微软雅黑" w:cs="微软雅黑" w:hint="eastAsia"/>
          <w:sz w:val="22"/>
          <w:szCs w:val="22"/>
        </w:rPr>
        <w:t>KM距离的物质传送了，虽然依然无法传送生命物质，传送一千克所需的能量也得到了大幅度的下降。</w:t>
      </w:r>
      <w:r w:rsidRPr="00DF4D1D">
        <w:rPr>
          <w:rFonts w:ascii="微软雅黑" w:eastAsia="微软雅黑" w:hAnsi="微软雅黑" w:cs="微软雅黑" w:hint="eastAsia"/>
          <w:sz w:val="22"/>
          <w:szCs w:val="22"/>
        </w:rPr>
        <w:t>”</w:t>
      </w:r>
    </w:p>
    <w:p w14:paraId="7D29AD81" w14:textId="77777777" w:rsidR="004B3637" w:rsidRPr="00DF4D1D" w:rsidRDefault="009A04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“可还行，就这么</w:t>
      </w:r>
      <w:r w:rsidR="006438DB" w:rsidRPr="00DF4D1D">
        <w:rPr>
          <w:rFonts w:ascii="微软雅黑" w:eastAsia="微软雅黑" w:hAnsi="微软雅黑" w:cs="微软雅黑" w:hint="eastAsia"/>
          <w:sz w:val="22"/>
          <w:szCs w:val="22"/>
        </w:rPr>
        <w:t>参观似的看了看，然后看了看整体的线路和能量就能够将技术提升到这种地步看来我的运气还是挺不错的啊。</w:t>
      </w:r>
    </w:p>
    <w:p w14:paraId="23C7DAE0" w14:textId="47919D7B" w:rsidR="009A042C" w:rsidRPr="00DF4D1D" w:rsidRDefault="004B36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忙了这么长时间了，咱们要不要去玩玩啊？一直工作也不是个事儿。</w:t>
      </w:r>
      <w:r w:rsidR="009A042C" w:rsidRPr="00DF4D1D">
        <w:rPr>
          <w:rFonts w:ascii="微软雅黑" w:eastAsia="微软雅黑" w:hAnsi="微软雅黑" w:cs="微软雅黑" w:hint="eastAsia"/>
          <w:sz w:val="22"/>
          <w:szCs w:val="22"/>
        </w:rPr>
        <w:t>”</w:t>
      </w:r>
    </w:p>
    <w:p w14:paraId="38536022" w14:textId="40DCE319"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“好啊，好啊，我还没有去玩过呢？”</w:t>
      </w:r>
    </w:p>
    <w:p w14:paraId="75010966" w14:textId="7663D415"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“嗯，叫上小瑶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和欧阳慧吧，他们应该从小就没有怎么玩过吧。”</w:t>
      </w:r>
    </w:p>
    <w:p w14:paraId="6ECC13A6" w14:textId="43595567"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“他们都由姐姐去叫吧，我在公司看着，万一出现了点什么情况也方便解决</w:t>
      </w:r>
      <w:r w:rsidR="00433928" w:rsidRPr="00DF4D1D">
        <w:rPr>
          <w:rFonts w:ascii="微软雅黑" w:eastAsia="微软雅黑" w:hAnsi="微软雅黑" w:cs="微软雅黑" w:hint="eastAsia"/>
          <w:sz w:val="22"/>
          <w:szCs w:val="22"/>
        </w:rPr>
        <w:t>，实在有什么不能够解决的问题再说嘛。</w:t>
      </w:r>
      <w:r w:rsidRPr="00DF4D1D">
        <w:rPr>
          <w:rFonts w:ascii="微软雅黑" w:eastAsia="微软雅黑" w:hAnsi="微软雅黑" w:cs="微软雅黑" w:hint="eastAsia"/>
          <w:sz w:val="22"/>
          <w:szCs w:val="22"/>
        </w:rPr>
        <w:t>”</w:t>
      </w:r>
    </w:p>
    <w:p w14:paraId="552E36EB" w14:textId="4D9C8CDC" w:rsidR="00433928" w:rsidRPr="00DF4D1D" w:rsidRDefault="00433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“行吧，待会儿去买衣服吧，等会儿咱去水乐园去玩儿吧。”</w:t>
      </w:r>
    </w:p>
    <w:p w14:paraId="09D4B7CE" w14:textId="0351530E" w:rsidR="00433928" w:rsidRPr="00DF4D1D" w:rsidRDefault="00433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F90459" w:rsidRPr="00DF4D1D">
        <w:rPr>
          <w:rFonts w:ascii="微软雅黑" w:eastAsia="微软雅黑" w:hAnsi="微软雅黑" w:cs="微软雅黑" w:hint="eastAsia"/>
          <w:sz w:val="22"/>
          <w:szCs w:val="22"/>
        </w:rPr>
        <w:t>我知道了姐姐，不过咱需要买吗？直接使用灵力生成衣服不就可以了吗？如果不满意的话还可以随时调整，完全不用担心买不到自己不喜欢的款式。</w:t>
      </w:r>
      <w:r w:rsidRPr="00DF4D1D">
        <w:rPr>
          <w:rFonts w:ascii="微软雅黑" w:eastAsia="微软雅黑" w:hAnsi="微软雅黑" w:cs="微软雅黑" w:hint="eastAsia"/>
          <w:sz w:val="22"/>
          <w:szCs w:val="22"/>
        </w:rPr>
        <w:t>”</w:t>
      </w:r>
    </w:p>
    <w:p w14:paraId="61EBE27A" w14:textId="1E226F76" w:rsidR="00F90459" w:rsidRPr="00DF4D1D" w:rsidRDefault="00F90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“嗯~听姐姐我的，待会儿去买</w:t>
      </w:r>
      <w:r w:rsidR="00B3158C" w:rsidRPr="00DF4D1D">
        <w:rPr>
          <w:rFonts w:ascii="微软雅黑" w:eastAsia="微软雅黑" w:hAnsi="微软雅黑" w:cs="微软雅黑" w:hint="eastAsia"/>
          <w:sz w:val="22"/>
          <w:szCs w:val="22"/>
        </w:rPr>
        <w:t>衣服，自己使用灵力组成的没有灵魂。</w:t>
      </w:r>
      <w:r w:rsidRPr="00DF4D1D">
        <w:rPr>
          <w:rFonts w:ascii="微软雅黑" w:eastAsia="微软雅黑" w:hAnsi="微软雅黑" w:cs="微软雅黑" w:hint="eastAsia"/>
          <w:sz w:val="22"/>
          <w:szCs w:val="22"/>
        </w:rPr>
        <w:t>”</w:t>
      </w:r>
    </w:p>
    <w:p w14:paraId="2A1AB139" w14:textId="3E858BE8" w:rsidR="00B3158C" w:rsidRPr="00DF4D1D" w:rsidRDefault="00B315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w:t>
      </w:r>
      <w:r w:rsidR="00D81B7B" w:rsidRPr="00DF4D1D">
        <w:rPr>
          <w:rFonts w:ascii="微软雅黑" w:eastAsia="微软雅黑" w:hAnsi="微软雅黑" w:cs="微软雅黑" w:hint="eastAsia"/>
          <w:sz w:val="22"/>
          <w:szCs w:val="22"/>
        </w:rPr>
        <w:t>不过还是要快点吧，今天的时间也不多了，要是不快点的话今天就没得玩了。</w:t>
      </w:r>
      <w:r w:rsidRPr="00DF4D1D">
        <w:rPr>
          <w:rFonts w:ascii="微软雅黑" w:eastAsia="微软雅黑" w:hAnsi="微软雅黑" w:cs="微软雅黑" w:hint="eastAsia"/>
          <w:sz w:val="22"/>
          <w:szCs w:val="22"/>
        </w:rPr>
        <w:t>”</w:t>
      </w:r>
    </w:p>
    <w:p w14:paraId="116056D5" w14:textId="77777777" w:rsidR="004E68E4" w:rsidRPr="00DF4D1D" w:rsidRDefault="00D81B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“我可没有说我要今天要去玩哦，今天只是去买衣服的，毕竟买衣服也是需要不少时间的，还有一个从来没有到现代的集市上去逛过的</w:t>
      </w:r>
      <w:r w:rsidR="004E68E4" w:rsidRPr="00DF4D1D">
        <w:rPr>
          <w:rFonts w:ascii="微软雅黑" w:eastAsia="微软雅黑" w:hAnsi="微软雅黑" w:cs="微软雅黑" w:hint="eastAsia"/>
          <w:sz w:val="22"/>
          <w:szCs w:val="22"/>
        </w:rPr>
        <w:t>，到时候肯定会有很多有意思的事情，想想接下来可能会发生的事情就有意思呢~</w:t>
      </w:r>
    </w:p>
    <w:p w14:paraId="6F3F1A09" w14:textId="5B0E56EF" w:rsidR="004E68E4" w:rsidRPr="00DF4D1D" w:rsidRDefault="004E68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等着我哦，我应该要不了多久就可以回来了。</w:t>
      </w:r>
      <w:r w:rsidR="00D81B7B" w:rsidRPr="00DF4D1D">
        <w:rPr>
          <w:rFonts w:ascii="微软雅黑" w:eastAsia="微软雅黑" w:hAnsi="微软雅黑" w:cs="微软雅黑" w:hint="eastAsia"/>
          <w:sz w:val="22"/>
          <w:szCs w:val="22"/>
        </w:rPr>
        <w:t>”</w:t>
      </w:r>
    </w:p>
    <w:p w14:paraId="70F51645" w14:textId="549A019E" w:rsidR="00B3158C" w:rsidRPr="00DF4D1D" w:rsidRDefault="009B15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r w:rsidR="008A06D2" w:rsidRPr="00DF4D1D">
        <w:rPr>
          <w:rFonts w:ascii="微软雅黑" w:eastAsia="微软雅黑" w:hAnsi="微软雅黑" w:cs="微软雅黑" w:hint="eastAsia"/>
          <w:sz w:val="22"/>
          <w:szCs w:val="22"/>
        </w:rPr>
        <w:t>缓缓的走出了这个平时</w:t>
      </w:r>
      <w:r w:rsidR="004555C0" w:rsidRPr="00DF4D1D">
        <w:rPr>
          <w:rFonts w:ascii="微软雅黑" w:eastAsia="微软雅黑" w:hAnsi="微软雅黑" w:cs="微软雅黑" w:hint="eastAsia"/>
          <w:sz w:val="22"/>
          <w:szCs w:val="22"/>
        </w:rPr>
        <w:t>用于摸鱼的办公室。</w:t>
      </w:r>
    </w:p>
    <w:p w14:paraId="3B8E44CF" w14:textId="5101C444" w:rsidR="004E68E4"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瑶科创距离</w:t>
      </w:r>
      <w:proofErr w:type="gramEnd"/>
      <w:r w:rsidRPr="00DF4D1D">
        <w:rPr>
          <w:rFonts w:ascii="微软雅黑" w:eastAsia="微软雅黑" w:hAnsi="微软雅黑" w:cs="微软雅黑" w:hint="eastAsia"/>
          <w:sz w:val="22"/>
          <w:szCs w:val="22"/>
        </w:rPr>
        <w:t>孙源玲的家并不远，就算是走路也不过是半个小时左右的时间就可以到了。</w:t>
      </w:r>
    </w:p>
    <w:p w14:paraId="52A954E1" w14:textId="77777777" w:rsidR="00A76ACC"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“挺长时间没有这样慢慢的走路了啊，虽然现在走路已经没有什么感觉了，体力消耗已经没有了啊，要是没有控制住感觉要飘着了。</w:t>
      </w:r>
    </w:p>
    <w:p w14:paraId="42C2F611" w14:textId="6DDCA050" w:rsidR="00A76ACC"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难道这地星的意志开始对我有好感了吗？还是说我平时都习惯飞行了。”</w:t>
      </w:r>
    </w:p>
    <w:p w14:paraId="43FF0A4F" w14:textId="68D10773" w:rsidR="00A76ACC" w:rsidRPr="00DF4D1D" w:rsidRDefault="00B354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在孙源玲的主管感受中自己的走路速度已经是很慢的了，但是在路人的眼中跨步的频率的确很慢，每一步看起来的确很小，在落地的时候</w:t>
      </w:r>
      <w:proofErr w:type="gramStart"/>
      <w:r w:rsidRPr="00DF4D1D">
        <w:rPr>
          <w:rFonts w:ascii="微软雅黑" w:eastAsia="微软雅黑" w:hAnsi="微软雅黑" w:cs="微软雅黑" w:hint="eastAsia"/>
          <w:sz w:val="22"/>
          <w:szCs w:val="22"/>
        </w:rPr>
        <w:t>身形就却出现</w:t>
      </w:r>
      <w:proofErr w:type="gramEnd"/>
      <w:r w:rsidRPr="00DF4D1D">
        <w:rPr>
          <w:rFonts w:ascii="微软雅黑" w:eastAsia="微软雅黑" w:hAnsi="微软雅黑" w:cs="微软雅黑" w:hint="eastAsia"/>
          <w:sz w:val="22"/>
          <w:szCs w:val="22"/>
        </w:rPr>
        <w:t>在了很远的地方。</w:t>
      </w:r>
    </w:p>
    <w:p w14:paraId="3617BC14" w14:textId="3292061E" w:rsidR="00321972" w:rsidRPr="00DF4D1D" w:rsidRDefault="003219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时间才过去不到1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公里左右路程就已经达到了。</w:t>
      </w:r>
    </w:p>
    <w:p w14:paraId="30332385" w14:textId="7E56B43B" w:rsidR="00490042" w:rsidRPr="00DF4D1D" w:rsidRDefault="003219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“不知不觉又走快了，还说慢慢的走回家了，反正也是明天才出去玩。”</w:t>
      </w:r>
    </w:p>
    <w:p w14:paraId="5F4D2980" w14:textId="69056004" w:rsidR="00321972"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在门口敲敲门说到</w:t>
      </w:r>
    </w:p>
    <w:p w14:paraId="53DBDF9A" w14:textId="2D85AB71"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，我回来</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7C0ED501" w14:textId="256DC770"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，来啦来啦。”</w:t>
      </w:r>
    </w:p>
    <w:p w14:paraId="7F88CC1B" w14:textId="762FC8BA"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一道十分陈旧的</w:t>
      </w:r>
      <w:r w:rsidR="00E130D8" w:rsidRPr="00DF4D1D">
        <w:rPr>
          <w:rFonts w:ascii="微软雅黑" w:eastAsia="微软雅黑" w:hAnsi="微软雅黑" w:cs="微软雅黑" w:hint="eastAsia"/>
          <w:sz w:val="22"/>
          <w:szCs w:val="22"/>
        </w:rPr>
        <w:t>大门，有些生锈的锁孔缓缓的转动，大门打开了一道缝。</w:t>
      </w:r>
    </w:p>
    <w:p w14:paraId="2234757E" w14:textId="6059CAE2" w:rsidR="00E130D8"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“姐，你怎么回来了？”孙瑶确定了是自己的姐姐后将大门打来。</w:t>
      </w:r>
    </w:p>
    <w:p w14:paraId="32FA859C" w14:textId="0E12B3ED" w:rsidR="00B35424"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十分自然的从大门进屋，顺手把门给关上了，然后坐到了大厅之中那有些陈旧的沙发之上。</w:t>
      </w:r>
    </w:p>
    <w:p w14:paraId="7E8D4FCE" w14:textId="13EC3CB3" w:rsidR="00E130D8"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“等会儿想要去</w:t>
      </w:r>
      <w:r w:rsidR="00390FF5" w:rsidRPr="00DF4D1D">
        <w:rPr>
          <w:rFonts w:ascii="微软雅黑" w:eastAsia="微软雅黑" w:hAnsi="微软雅黑" w:cs="微软雅黑" w:hint="eastAsia"/>
          <w:sz w:val="22"/>
          <w:szCs w:val="22"/>
        </w:rPr>
        <w:t>买点新的衣服吗？明天咱们去玩儿。</w:t>
      </w:r>
      <w:r w:rsidRPr="00DF4D1D">
        <w:rPr>
          <w:rFonts w:ascii="微软雅黑" w:eastAsia="微软雅黑" w:hAnsi="微软雅黑" w:cs="微软雅黑" w:hint="eastAsia"/>
          <w:sz w:val="22"/>
          <w:szCs w:val="22"/>
        </w:rPr>
        <w:t>”</w:t>
      </w:r>
    </w:p>
    <w:p w14:paraId="68E166F5" w14:textId="241B611D"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“现在就要去了吗？”</w:t>
      </w:r>
    </w:p>
    <w:p w14:paraId="49695DD7" w14:textId="0B5ABEB2"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嗯，还要去找欧阳慧和爱丽一起去，都这么长的时间了咱们还没有一起去逛逛街，似乎都在干一些十分奇怪的事情。</w:t>
      </w:r>
      <w:r w:rsidRPr="00DF4D1D">
        <w:rPr>
          <w:rFonts w:ascii="微软雅黑" w:eastAsia="微软雅黑" w:hAnsi="微软雅黑" w:cs="微软雅黑"/>
          <w:sz w:val="22"/>
          <w:szCs w:val="22"/>
        </w:rPr>
        <w:t>”</w:t>
      </w:r>
    </w:p>
    <w:p w14:paraId="33527A99" w14:textId="7FCBA8E3"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“哦，知道了，我去洗漱收拾一下，应该要不了多少时间。”</w:t>
      </w:r>
    </w:p>
    <w:p w14:paraId="431B1B5A" w14:textId="5955643E"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“嗯，欧阳慧出来吧，你也一起去收拾一下吧，虽然灵力很有作用咱们在保持身体的干净卫生方面都十分的容易，但是稍微收拾一下还是很不错的。”</w:t>
      </w:r>
    </w:p>
    <w:p w14:paraId="116ADEEC" w14:textId="337A6BF8" w:rsidR="00E130D8"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“哟，小玲玲终于想起姐姐我了啊？这都多长时间了，都没有叫我出来一起玩，还有那个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隻不去叫他吗？”</w:t>
      </w:r>
    </w:p>
    <w:p w14:paraId="7A8CE8C6" w14:textId="7EADA110"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隻？叫他干嘛？反正我不怎么喜欢</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隻，而且公司总得需要一个有能力的人去看守，免得出现了点什么唠嗑子。”</w:t>
      </w:r>
    </w:p>
    <w:p w14:paraId="6608EA81" w14:textId="24A1CD66" w:rsidR="002957B4" w:rsidRPr="00DF4D1D" w:rsidRDefault="00155D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17E32" w:rsidRPr="00DF4D1D">
        <w:rPr>
          <w:rFonts w:ascii="微软雅黑" w:eastAsia="微软雅黑" w:hAnsi="微软雅黑" w:cs="微软雅黑" w:hint="eastAsia"/>
          <w:sz w:val="22"/>
          <w:szCs w:val="22"/>
        </w:rPr>
        <w:t>哦，好吧我还说叫他当我们的工具人呢，毕竟等会去玩可能会买点什么吧，如果一不小心买多了怎么办呢？</w:t>
      </w:r>
      <w:r w:rsidRPr="00DF4D1D">
        <w:rPr>
          <w:rFonts w:ascii="微软雅黑" w:eastAsia="微软雅黑" w:hAnsi="微软雅黑" w:cs="微软雅黑" w:hint="eastAsia"/>
          <w:sz w:val="22"/>
          <w:szCs w:val="22"/>
        </w:rPr>
        <w:t>”</w:t>
      </w:r>
    </w:p>
    <w:p w14:paraId="6E518184" w14:textId="2CD1A6F5" w:rsidR="00317E32" w:rsidRPr="00DF4D1D" w:rsidRDefault="00317E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“你不会自己放在个人的独立小空间之中吗？现在这个时代就算被人看到这样的情况也顶多只是被别人羡慕一下而已。”</w:t>
      </w:r>
    </w:p>
    <w:p w14:paraId="445CB6DD" w14:textId="77777777" w:rsidR="00F053E3" w:rsidRPr="00DF4D1D" w:rsidRDefault="00DF57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“是吗？时代的变化有那么的快吗？灵气枯竭之后人们都不知道花费了多长的时间才适应了没有灵气的时代，除了少部分拥有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定修为的人能够在这个没有灵气的环境之中依然保持着一定的力量，其他的都慢慢的变成</w:t>
      </w:r>
      <w:r w:rsidR="008D69B4" w:rsidRPr="00DF4D1D">
        <w:rPr>
          <w:rFonts w:ascii="微软雅黑" w:eastAsia="微软雅黑" w:hAnsi="微软雅黑" w:cs="微软雅黑" w:hint="eastAsia"/>
          <w:sz w:val="22"/>
          <w:szCs w:val="22"/>
        </w:rPr>
        <w:t>了力量稍微大了一些</w:t>
      </w:r>
      <w:proofErr w:type="gramStart"/>
      <w:r w:rsidR="008D69B4" w:rsidRPr="00DF4D1D">
        <w:rPr>
          <w:rFonts w:ascii="微软雅黑" w:eastAsia="微软雅黑" w:hAnsi="微软雅黑" w:cs="微软雅黑" w:hint="eastAsia"/>
          <w:sz w:val="22"/>
          <w:szCs w:val="22"/>
        </w:rPr>
        <w:t>些</w:t>
      </w:r>
      <w:proofErr w:type="gramEnd"/>
      <w:r w:rsidR="008D69B4" w:rsidRPr="00DF4D1D">
        <w:rPr>
          <w:rFonts w:ascii="微软雅黑" w:eastAsia="微软雅黑" w:hAnsi="微软雅黑" w:cs="微软雅黑" w:hint="eastAsia"/>
          <w:sz w:val="22"/>
          <w:szCs w:val="22"/>
        </w:rPr>
        <w:t>的普通人，寿命因为灵气的洗涤</w:t>
      </w:r>
      <w:r w:rsidR="00F053E3" w:rsidRPr="00DF4D1D">
        <w:rPr>
          <w:rFonts w:ascii="微软雅黑" w:eastAsia="微软雅黑" w:hAnsi="微软雅黑" w:cs="微软雅黑" w:hint="eastAsia"/>
          <w:sz w:val="22"/>
          <w:szCs w:val="22"/>
        </w:rPr>
        <w:t>寿命得到了一定程度的提升，能够活到2</w:t>
      </w:r>
      <w:r w:rsidR="00F053E3" w:rsidRPr="00DF4D1D">
        <w:rPr>
          <w:rFonts w:ascii="微软雅黑" w:eastAsia="微软雅黑" w:hAnsi="微软雅黑" w:cs="微软雅黑"/>
          <w:sz w:val="22"/>
          <w:szCs w:val="22"/>
        </w:rPr>
        <w:t>00</w:t>
      </w:r>
      <w:r w:rsidR="00F053E3" w:rsidRPr="00DF4D1D">
        <w:rPr>
          <w:rFonts w:ascii="微软雅黑" w:eastAsia="微软雅黑" w:hAnsi="微软雅黑" w:cs="微软雅黑" w:hint="eastAsia"/>
          <w:sz w:val="22"/>
          <w:szCs w:val="22"/>
        </w:rPr>
        <w:t>岁左右，还行啦。</w:t>
      </w:r>
    </w:p>
    <w:p w14:paraId="01FED3D5" w14:textId="1F0C3AC7" w:rsidR="00DF576C"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现在人们再次从失去力量的时代变回到重新拥有力量的时代，现在时间不多，就已经完全适应了。</w:t>
      </w:r>
      <w:r w:rsidR="00DF576C" w:rsidRPr="00DF4D1D">
        <w:rPr>
          <w:rFonts w:ascii="微软雅黑" w:eastAsia="微软雅黑" w:hAnsi="微软雅黑" w:cs="微软雅黑" w:hint="eastAsia"/>
          <w:sz w:val="22"/>
          <w:szCs w:val="22"/>
        </w:rPr>
        <w:t>”</w:t>
      </w:r>
    </w:p>
    <w:p w14:paraId="1FD13FE8" w14:textId="72376395" w:rsidR="00F053E3"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“毕竟获得了强大的力量，这样的事情没有谁会拒绝的，获得了强大力量的同时，还能够拥有十分冗长的寿面这样的事情换谁都会十分乐意接受的。”</w:t>
      </w:r>
    </w:p>
    <w:p w14:paraId="51F44C4E" w14:textId="3276DA46" w:rsidR="00F053E3"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“嗯，所以准备好</w:t>
      </w:r>
      <w:r w:rsidR="004131FA" w:rsidRPr="00DF4D1D">
        <w:rPr>
          <w:rFonts w:ascii="微软雅黑" w:eastAsia="微软雅黑" w:hAnsi="微软雅黑" w:cs="微软雅黑" w:hint="eastAsia"/>
          <w:sz w:val="22"/>
          <w:szCs w:val="22"/>
        </w:rPr>
        <w:t>去逛街了吗？我可爱的小主人。</w:t>
      </w:r>
      <w:r w:rsidRPr="00DF4D1D">
        <w:rPr>
          <w:rFonts w:ascii="微软雅黑" w:eastAsia="微软雅黑" w:hAnsi="微软雅黑" w:cs="微软雅黑" w:hint="eastAsia"/>
          <w:sz w:val="22"/>
          <w:szCs w:val="22"/>
        </w:rPr>
        <w:t>”</w:t>
      </w:r>
    </w:p>
    <w:p w14:paraId="14A086E0" w14:textId="3EF9F145" w:rsidR="004131FA" w:rsidRPr="00DF4D1D" w:rsidRDefault="004131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“我不小了，虽然现在还挺小的，相对意义上来说我的大小已经没有意义了，而且瑶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还没有收拾好吧，先等一等吧。”</w:t>
      </w:r>
    </w:p>
    <w:p w14:paraId="08C75DA8" w14:textId="7B9921BD" w:rsidR="00A76A3E" w:rsidRPr="00DF4D1D" w:rsidRDefault="004131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“谁说我还没有收拾好啊？只是换套衣服而已，现在咱们化妆已经没有什么意义了的</w:t>
      </w:r>
      <w:r w:rsidR="0004621E" w:rsidRPr="00DF4D1D">
        <w:rPr>
          <w:rFonts w:ascii="微软雅黑" w:eastAsia="微软雅黑" w:hAnsi="微软雅黑" w:cs="微软雅黑" w:hint="eastAsia"/>
          <w:sz w:val="22"/>
          <w:szCs w:val="22"/>
        </w:rPr>
        <w:t>，化妆之后反倒是没有那么漂亮了。</w:t>
      </w:r>
      <w:r w:rsidRPr="00DF4D1D">
        <w:rPr>
          <w:rFonts w:ascii="微软雅黑" w:eastAsia="微软雅黑" w:hAnsi="微软雅黑" w:cs="微软雅黑" w:hint="eastAsia"/>
          <w:sz w:val="22"/>
          <w:szCs w:val="22"/>
        </w:rPr>
        <w:t>”</w:t>
      </w:r>
    </w:p>
    <w:p w14:paraId="3CB050B0" w14:textId="5A6796D4" w:rsidR="0004621E" w:rsidRPr="00DF4D1D" w:rsidRDefault="000462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“嗯嗯，那开始走咯~”</w:t>
      </w:r>
    </w:p>
    <w:p w14:paraId="53121E5A" w14:textId="2116DFAC" w:rsidR="0004621E" w:rsidRPr="00DF4D1D" w:rsidRDefault="000462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“嗯，走咯，去逛街。”孙源玲静静的跟在孙瑶的后面向着街上走去，而欧阳慧也缓缓的跟在孙瑶的身后。</w:t>
      </w:r>
    </w:p>
    <w:p w14:paraId="058F89B4" w14:textId="2D4D0A6A" w:rsidR="00AC1CA8"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走路虽然有点慢，不过还是在1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分钟的时间便到了公司门口了。</w:t>
      </w:r>
    </w:p>
    <w:p w14:paraId="449EA95E" w14:textId="296E4AF8" w:rsidR="004131FA"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“爱丽，好了吗？咱们走了。”孙源玲通过门口的设备向着爱丽说到。</w:t>
      </w:r>
    </w:p>
    <w:p w14:paraId="1DEFE96C" w14:textId="78678B71" w:rsidR="00AC1CA8"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“早就好了，就等着你们来了。”</w:t>
      </w:r>
      <w:r w:rsidR="0036007B" w:rsidRPr="00DF4D1D">
        <w:rPr>
          <w:rFonts w:ascii="微软雅黑" w:eastAsia="微软雅黑" w:hAnsi="微软雅黑" w:cs="微软雅黑" w:hint="eastAsia"/>
          <w:sz w:val="22"/>
          <w:szCs w:val="22"/>
        </w:rPr>
        <w:t>爱丽有些不满的出现在了孙源玲的面前。</w:t>
      </w:r>
    </w:p>
    <w:p w14:paraId="10D74CB8" w14:textId="21EA3291" w:rsidR="00AC1CA8"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“不过现在这个时间去体验也不够好了，所以咱今晚就玩一个通宵吧，明天再去，公司有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隻看着也不会出什么事情。”</w:t>
      </w:r>
    </w:p>
    <w:p w14:paraId="30A2984D" w14:textId="344F3C4E"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，从来没有通宵的玩过，今天终于可以通宵玩儿了。”</w:t>
      </w:r>
    </w:p>
    <w:p w14:paraId="5EC93A86" w14:textId="5F75E933"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“就普通的通宵而已，小瑶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有必要这么激动吗？”</w:t>
      </w:r>
    </w:p>
    <w:p w14:paraId="49803EB7" w14:textId="69EDA0D5"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“主要是以前老姐总是让我按时的睡觉，想要熬夜都很困难。”</w:t>
      </w:r>
      <w:r w:rsidR="00D25279" w:rsidRPr="00DF4D1D">
        <w:rPr>
          <w:rFonts w:ascii="微软雅黑" w:eastAsia="微软雅黑" w:hAnsi="微软雅黑" w:cs="微软雅黑" w:hint="eastAsia"/>
          <w:sz w:val="22"/>
          <w:szCs w:val="22"/>
        </w:rPr>
        <w:t>孙瑶有些无奈的对欧阳慧说到。</w:t>
      </w:r>
    </w:p>
    <w:p w14:paraId="2A940E37" w14:textId="2F0AA3EB" w:rsidR="004131FA" w:rsidRPr="00DF4D1D" w:rsidRDefault="00D252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“好了，好了。现在开始愉快的玩耍吧。”</w:t>
      </w:r>
    </w:p>
    <w:p w14:paraId="1EDB5262" w14:textId="77777777" w:rsidR="00D25279" w:rsidRPr="00DF4D1D" w:rsidRDefault="00D25279">
      <w:pPr>
        <w:rPr>
          <w:rFonts w:ascii="微软雅黑" w:eastAsia="微软雅黑" w:hAnsi="微软雅黑" w:cs="微软雅黑"/>
          <w:sz w:val="22"/>
          <w:szCs w:val="22"/>
        </w:rPr>
      </w:pPr>
    </w:p>
    <w:p w14:paraId="54AD8A1D" w14:textId="463F3EB2" w:rsidR="00BD109E" w:rsidRPr="00DF4D1D" w:rsidRDefault="00BD109E">
      <w:pPr>
        <w:rPr>
          <w:rFonts w:ascii="微软雅黑" w:eastAsia="微软雅黑" w:hAnsi="微软雅黑" w:cs="微软雅黑"/>
          <w:sz w:val="22"/>
          <w:szCs w:val="22"/>
        </w:rPr>
      </w:pPr>
    </w:p>
    <w:p w14:paraId="035501B8" w14:textId="3CFA631C" w:rsidR="00D25279" w:rsidRPr="00DF4D1D" w:rsidRDefault="00D25279" w:rsidP="00D2527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第一百五十七章 </w:t>
      </w:r>
      <w:r w:rsidR="000D6293" w:rsidRPr="00DF4D1D">
        <w:rPr>
          <w:rFonts w:ascii="微软雅黑" w:eastAsia="微软雅黑" w:hAnsi="微软雅黑" w:cs="微软雅黑" w:hint="eastAsia"/>
          <w:sz w:val="22"/>
          <w:szCs w:val="22"/>
        </w:rPr>
        <w:t>休息时间可不上班</w:t>
      </w:r>
    </w:p>
    <w:p w14:paraId="0F7A0AE9" w14:textId="614F9B62" w:rsidR="00D25279" w:rsidRPr="00DF4D1D" w:rsidRDefault="000D629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夜深了，明天还有工作的人们都已经进入梦乡之中了，当人也有一部分的夜猫子还没有睡觉不过这些都是少数，一部分隐藏的很好的修行者或者超能力者都在抓紧时间让自己变得更加的强大，在这个时代刚刚起步的时候被落下了</w:t>
      </w:r>
      <w:proofErr w:type="gramStart"/>
      <w:r w:rsidRPr="00DF4D1D">
        <w:rPr>
          <w:rFonts w:ascii="微软雅黑" w:eastAsia="微软雅黑" w:hAnsi="微软雅黑" w:cs="微软雅黑" w:hint="eastAsia"/>
          <w:sz w:val="22"/>
          <w:szCs w:val="22"/>
        </w:rPr>
        <w:t>那基本</w:t>
      </w:r>
      <w:proofErr w:type="gramEnd"/>
      <w:r w:rsidRPr="00DF4D1D">
        <w:rPr>
          <w:rFonts w:ascii="微软雅黑" w:eastAsia="微软雅黑" w:hAnsi="微软雅黑" w:cs="微软雅黑" w:hint="eastAsia"/>
          <w:sz w:val="22"/>
          <w:szCs w:val="22"/>
        </w:rPr>
        <w:t>就没有了翻身的机会了，而又一部分人或许会真正的进入了自己理想之中的梦想乡，至于到了最后能不</w:t>
      </w:r>
      <w:r w:rsidRPr="00DF4D1D">
        <w:rPr>
          <w:rFonts w:ascii="微软雅黑" w:eastAsia="微软雅黑" w:hAnsi="微软雅黑" w:cs="微软雅黑" w:hint="eastAsia"/>
          <w:sz w:val="22"/>
          <w:szCs w:val="22"/>
        </w:rPr>
        <w:lastRenderedPageBreak/>
        <w:t>能够清醒过来就是另外的一会事儿了。</w:t>
      </w:r>
    </w:p>
    <w:p w14:paraId="4608DE23" w14:textId="625C5F0B" w:rsidR="000D6293" w:rsidRPr="00DF4D1D" w:rsidRDefault="00D628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“爱丽，上上</w:t>
      </w:r>
      <w:proofErr w:type="gramStart"/>
      <w:r w:rsidRPr="00DF4D1D">
        <w:rPr>
          <w:rFonts w:ascii="微软雅黑" w:eastAsia="微软雅黑" w:hAnsi="微软雅黑" w:cs="微软雅黑" w:hint="eastAsia"/>
          <w:sz w:val="22"/>
          <w:szCs w:val="22"/>
        </w:rPr>
        <w:t>上</w:t>
      </w:r>
      <w:proofErr w:type="gramEnd"/>
      <w:r w:rsidRPr="00DF4D1D">
        <w:rPr>
          <w:rFonts w:ascii="微软雅黑" w:eastAsia="微软雅黑" w:hAnsi="微软雅黑" w:cs="微软雅黑" w:hint="eastAsia"/>
          <w:sz w:val="22"/>
          <w:szCs w:val="22"/>
        </w:rPr>
        <w:t>，这队人</w:t>
      </w:r>
      <w:r w:rsidR="0008439F" w:rsidRPr="00DF4D1D">
        <w:rPr>
          <w:rFonts w:ascii="微软雅黑" w:eastAsia="微软雅黑" w:hAnsi="微软雅黑" w:cs="微软雅黑" w:hint="eastAsia"/>
          <w:sz w:val="22"/>
          <w:szCs w:val="22"/>
        </w:rPr>
        <w:t>已经死了。</w:t>
      </w:r>
      <w:r w:rsidRPr="00DF4D1D">
        <w:rPr>
          <w:rFonts w:ascii="微软雅黑" w:eastAsia="微软雅黑" w:hAnsi="微软雅黑" w:cs="微软雅黑" w:hint="eastAsia"/>
          <w:sz w:val="22"/>
          <w:szCs w:val="22"/>
        </w:rPr>
        <w:t>”</w:t>
      </w:r>
    </w:p>
    <w:p w14:paraId="435291B3" w14:textId="0BB4B6DC" w:rsidR="00D628A4" w:rsidRPr="00DF4D1D" w:rsidRDefault="000843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w:t>
      </w:r>
      <w:r w:rsidR="0089707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97077" w:rsidRPr="00DF4D1D">
        <w:rPr>
          <w:rFonts w:ascii="微软雅黑" w:eastAsia="微软雅黑" w:hAnsi="微软雅黑" w:cs="微软雅黑" w:hint="eastAsia"/>
          <w:sz w:val="22"/>
          <w:szCs w:val="22"/>
        </w:rPr>
        <w:t>说罢，爱丽的又多了几个杀敌数。</w:t>
      </w:r>
    </w:p>
    <w:p w14:paraId="3583FD27" w14:textId="20B54F13" w:rsidR="00897077" w:rsidRPr="00DF4D1D" w:rsidRDefault="002E61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大逃杀类型</w:t>
      </w:r>
      <w:proofErr w:type="gramEnd"/>
      <w:r w:rsidRPr="00DF4D1D">
        <w:rPr>
          <w:rFonts w:ascii="微软雅黑" w:eastAsia="微软雅黑" w:hAnsi="微软雅黑" w:cs="微软雅黑" w:hint="eastAsia"/>
          <w:sz w:val="22"/>
          <w:szCs w:val="22"/>
        </w:rPr>
        <w:t>的游戏对于普通人来说有点难，考验反应能力，但是当修行者或者超能力者入手之后游戏就变得不同起来了，</w:t>
      </w:r>
      <w:r w:rsidR="00BC7E82" w:rsidRPr="00DF4D1D">
        <w:rPr>
          <w:rFonts w:ascii="微软雅黑" w:eastAsia="微软雅黑" w:hAnsi="微软雅黑" w:cs="微软雅黑" w:hint="eastAsia"/>
          <w:sz w:val="22"/>
          <w:szCs w:val="22"/>
        </w:rPr>
        <w:t>只要是脱离了普通人范畴的人类都能够轻易的做到普通人所做不到的反应速度，如果一把正常的游戏排到的是普通人为少数，那么普通人到底会经理怎样的折磨就不好说了。</w:t>
      </w:r>
    </w:p>
    <w:p w14:paraId="66A760B8" w14:textId="21F0A5A9" w:rsidR="00BC7E82" w:rsidRPr="00DF4D1D" w:rsidRDefault="00BC7E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不能说没有游戏体验只能够说完全没有一点点游戏体验</w:t>
      </w:r>
      <w:r w:rsidR="00D35BE9" w:rsidRPr="00DF4D1D">
        <w:rPr>
          <w:rFonts w:ascii="微软雅黑" w:eastAsia="微软雅黑" w:hAnsi="微软雅黑" w:cs="微软雅黑" w:hint="eastAsia"/>
          <w:sz w:val="22"/>
          <w:szCs w:val="22"/>
        </w:rPr>
        <w:t>，实力稍微低一些的超能力者或者修行者不能够将显示器的所有实力都发挥出来，而实力较强的能力者可以轻松的跟紧3</w:t>
      </w:r>
      <w:r w:rsidR="00D35BE9" w:rsidRPr="00DF4D1D">
        <w:rPr>
          <w:rFonts w:ascii="微软雅黑" w:eastAsia="微软雅黑" w:hAnsi="微软雅黑" w:cs="微软雅黑"/>
          <w:sz w:val="22"/>
          <w:szCs w:val="22"/>
        </w:rPr>
        <w:t>60</w:t>
      </w:r>
      <w:r w:rsidR="00D35BE9" w:rsidRPr="00DF4D1D">
        <w:rPr>
          <w:rFonts w:ascii="微软雅黑" w:eastAsia="微软雅黑" w:hAnsi="微软雅黑" w:cs="微软雅黑" w:hint="eastAsia"/>
          <w:sz w:val="22"/>
          <w:szCs w:val="22"/>
        </w:rPr>
        <w:t>刷新率屏幕的每一帧，不会错过任何画面的细节。</w:t>
      </w:r>
    </w:p>
    <w:p w14:paraId="5BF4673D" w14:textId="57E4F555" w:rsidR="002E61E4"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只要稍加熟悉就能过做到外挂般的操作，因为这样的事情游戏公司</w:t>
      </w:r>
      <w:proofErr w:type="gramStart"/>
      <w:r w:rsidRPr="00DF4D1D">
        <w:rPr>
          <w:rFonts w:ascii="微软雅黑" w:eastAsia="微软雅黑" w:hAnsi="微软雅黑" w:cs="微软雅黑" w:hint="eastAsia"/>
          <w:sz w:val="22"/>
          <w:szCs w:val="22"/>
        </w:rPr>
        <w:t>还误封了</w:t>
      </w:r>
      <w:proofErr w:type="gramEnd"/>
      <w:r w:rsidRPr="00DF4D1D">
        <w:rPr>
          <w:rFonts w:ascii="微软雅黑" w:eastAsia="微软雅黑" w:hAnsi="微软雅黑" w:cs="微软雅黑" w:hint="eastAsia"/>
          <w:sz w:val="22"/>
          <w:szCs w:val="22"/>
        </w:rPr>
        <w:t>一些手打的账号。</w:t>
      </w:r>
    </w:p>
    <w:p w14:paraId="33446587" w14:textId="76428095" w:rsidR="0099740B"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不过随着时间的推进，越来越多的人已经脱离了普通人的范畴，曾经那些十分困难的游戏也慢慢的变得简单了起来。</w:t>
      </w:r>
    </w:p>
    <w:p w14:paraId="188246D1" w14:textId="5C5D9CF5" w:rsidR="00D35BE9"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经过了半个小时的角逐，整场游戏已经只剩下了不到1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人，所有的普通人都已经再见了，就算是</w:t>
      </w:r>
      <w:proofErr w:type="gramStart"/>
      <w:r w:rsidRPr="00DF4D1D">
        <w:rPr>
          <w:rFonts w:ascii="微软雅黑" w:eastAsia="微软雅黑" w:hAnsi="微软雅黑" w:cs="微软雅黑" w:hint="eastAsia"/>
          <w:sz w:val="22"/>
          <w:szCs w:val="22"/>
        </w:rPr>
        <w:t>有一些开挂的</w:t>
      </w:r>
      <w:proofErr w:type="gramEnd"/>
      <w:r w:rsidRPr="00DF4D1D">
        <w:rPr>
          <w:rFonts w:ascii="微软雅黑" w:eastAsia="微软雅黑" w:hAnsi="微软雅黑" w:cs="微软雅黑" w:hint="eastAsia"/>
          <w:sz w:val="22"/>
          <w:szCs w:val="22"/>
        </w:rPr>
        <w:t>都因为外挂的反应能力没有那些超能力者或者修行者的反应速度快而被直接</w:t>
      </w:r>
      <w:proofErr w:type="gramStart"/>
      <w:r w:rsidRPr="00DF4D1D">
        <w:rPr>
          <w:rFonts w:ascii="微软雅黑" w:eastAsia="微软雅黑" w:hAnsi="微软雅黑" w:cs="微软雅黑" w:hint="eastAsia"/>
          <w:sz w:val="22"/>
          <w:szCs w:val="22"/>
        </w:rPr>
        <w:t>诛</w:t>
      </w:r>
      <w:proofErr w:type="gramEnd"/>
      <w:r w:rsidRPr="00DF4D1D">
        <w:rPr>
          <w:rFonts w:ascii="微软雅黑" w:eastAsia="微软雅黑" w:hAnsi="微软雅黑" w:cs="微软雅黑" w:hint="eastAsia"/>
          <w:sz w:val="22"/>
          <w:szCs w:val="22"/>
        </w:rPr>
        <w:t>仙了。</w:t>
      </w:r>
    </w:p>
    <w:p w14:paraId="0E5B4CBB" w14:textId="56AFBE0A" w:rsidR="001D4C6C"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就在这样的超越系统的激烈争斗之中比拼的就是谁的修为更加的强大谁的设备反应速度更加的快。</w:t>
      </w:r>
    </w:p>
    <w:p w14:paraId="4264BE2D" w14:textId="7731496B" w:rsidR="00D25279"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在最后的时间里面，总共只剩下了8个人，这些人不仅仅是装备顶尖，玩游戏的设备也是顶尖的程度，个人的能力也是世界顶尖的程度。</w:t>
      </w:r>
    </w:p>
    <w:p w14:paraId="38DA94AB" w14:textId="754A172A" w:rsidR="001D4C6C"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就在竞争十分</w:t>
      </w:r>
      <w:r w:rsidR="002731A7" w:rsidRPr="00DF4D1D">
        <w:rPr>
          <w:rFonts w:ascii="微软雅黑" w:eastAsia="微软雅黑" w:hAnsi="微软雅黑" w:cs="微软雅黑" w:hint="eastAsia"/>
          <w:sz w:val="22"/>
          <w:szCs w:val="22"/>
        </w:rPr>
        <w:t>激烈</w:t>
      </w:r>
      <w:r w:rsidRPr="00DF4D1D">
        <w:rPr>
          <w:rFonts w:ascii="微软雅黑" w:eastAsia="微软雅黑" w:hAnsi="微软雅黑" w:cs="微软雅黑" w:hint="eastAsia"/>
          <w:sz w:val="22"/>
          <w:szCs w:val="22"/>
        </w:rPr>
        <w:t>的时候</w:t>
      </w:r>
      <w:r w:rsidR="002731A7" w:rsidRPr="00DF4D1D">
        <w:rPr>
          <w:rFonts w:ascii="微软雅黑" w:eastAsia="微软雅黑" w:hAnsi="微软雅黑" w:cs="微软雅黑" w:hint="eastAsia"/>
          <w:sz w:val="22"/>
          <w:szCs w:val="22"/>
        </w:rPr>
        <w:t>公共频道里面响起了声音：</w:t>
      </w:r>
    </w:p>
    <w:p w14:paraId="36678C63" w14:textId="7C79C59A" w:rsidR="002731A7" w:rsidRPr="00DF4D1D" w:rsidRDefault="00273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0142FE" w:rsidRPr="00DF4D1D">
        <w:rPr>
          <w:rFonts w:ascii="微软雅黑" w:eastAsia="微软雅黑" w:hAnsi="微软雅黑" w:cs="微软雅黑" w:hint="eastAsia"/>
          <w:sz w:val="22"/>
          <w:szCs w:val="22"/>
        </w:rPr>
        <w:t>喂喂喂，对面能够听到我说话吗？</w:t>
      </w:r>
      <w:r w:rsidRPr="00DF4D1D">
        <w:rPr>
          <w:rFonts w:ascii="微软雅黑" w:eastAsia="微软雅黑" w:hAnsi="微软雅黑" w:cs="微软雅黑" w:hint="eastAsia"/>
          <w:sz w:val="22"/>
          <w:szCs w:val="22"/>
        </w:rPr>
        <w:t>”</w:t>
      </w:r>
    </w:p>
    <w:p w14:paraId="669EA3A6" w14:textId="5B0F02CC" w:rsidR="000142FE" w:rsidRPr="00DF4D1D" w:rsidRDefault="00292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在爱丽和孙源玲两人正在认真对线的时候，音响设备之中突然传出了人说话的声音</w:t>
      </w:r>
      <w:r w:rsidR="0098303D" w:rsidRPr="00DF4D1D">
        <w:rPr>
          <w:rFonts w:ascii="微软雅黑" w:eastAsia="微软雅黑" w:hAnsi="微软雅黑" w:cs="微软雅黑" w:hint="eastAsia"/>
          <w:sz w:val="22"/>
          <w:szCs w:val="22"/>
        </w:rPr>
        <w:t>。</w:t>
      </w:r>
    </w:p>
    <w:p w14:paraId="69EB20C7" w14:textId="766A5E38" w:rsidR="0098303D" w:rsidRPr="00DF4D1D" w:rsidRDefault="009830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“嗯，能够听到。”</w:t>
      </w:r>
    </w:p>
    <w:p w14:paraId="69AD71AB" w14:textId="5D4DAFDF" w:rsidR="0098303D" w:rsidRPr="00DF4D1D" w:rsidRDefault="009830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“各位道友的修行成果怎么样？我想请教一些问题。”</w:t>
      </w:r>
    </w:p>
    <w:p w14:paraId="0860E651" w14:textId="51D2617D" w:rsidR="00931153" w:rsidRPr="00DF4D1D" w:rsidRDefault="00931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w:t>
      </w:r>
      <w:proofErr w:type="gramStart"/>
      <w:r w:rsidRPr="00DF4D1D">
        <w:rPr>
          <w:rFonts w:ascii="微软雅黑" w:eastAsia="微软雅黑" w:hAnsi="微软雅黑" w:cs="微软雅黑" w:hint="eastAsia"/>
          <w:sz w:val="22"/>
          <w:szCs w:val="22"/>
        </w:rPr>
        <w:t>可以</w:t>
      </w:r>
      <w:proofErr w:type="gramEnd"/>
      <w:r w:rsidRPr="00DF4D1D">
        <w:rPr>
          <w:rFonts w:ascii="微软雅黑" w:eastAsia="微软雅黑" w:hAnsi="微软雅黑" w:cs="微软雅黑" w:hint="eastAsia"/>
          <w:sz w:val="22"/>
          <w:szCs w:val="22"/>
        </w:rPr>
        <w:t>，我正好也有一些问题想和各位交流交流。”在孙源玲回应之后又有人加入了聊天。</w:t>
      </w:r>
    </w:p>
    <w:p w14:paraId="25AE2300" w14:textId="29AF3E5A" w:rsidR="00CE650B" w:rsidRPr="00DF4D1D" w:rsidRDefault="00D62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“我们先互相留一个联系方式吧，这句游戏的时间已经快到最后了，万一出现个什么意外到时候交流就很麻烦了。”</w:t>
      </w:r>
    </w:p>
    <w:p w14:paraId="42F7BBB7" w14:textId="24760928" w:rsidR="00D62CB2" w:rsidRPr="00DF4D1D" w:rsidRDefault="00D62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“这事儿我赞成。”</w:t>
      </w:r>
    </w:p>
    <w:p w14:paraId="5F4A01A5" w14:textId="34111870" w:rsidR="00D62CB2" w:rsidRPr="00DF4D1D" w:rsidRDefault="00DA60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在某人的带动之下，人们都交换了联系方式，爱丽和孙源玲也是交换了。</w:t>
      </w:r>
    </w:p>
    <w:p w14:paraId="22435154" w14:textId="241D1A8F" w:rsidR="001D4C6C" w:rsidRPr="00DF4D1D" w:rsidRDefault="004A25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基本都完成了联系方式的添加之后，游戏就已经可以宣告结束了，反应速度孙源玲所使用的设备时整个世界上最顶尖的设备，没有任何机构或者设施能够比拟，而爱丽可以直接接入互联网，都不需要显示器这种中介设备</w:t>
      </w:r>
      <w:r w:rsidR="00AC5BEC" w:rsidRPr="00DF4D1D">
        <w:rPr>
          <w:rFonts w:ascii="微软雅黑" w:eastAsia="微软雅黑" w:hAnsi="微软雅黑" w:cs="微软雅黑" w:hint="eastAsia"/>
          <w:sz w:val="22"/>
          <w:szCs w:val="22"/>
        </w:rPr>
        <w:t>就可以直接操纵了。</w:t>
      </w:r>
    </w:p>
    <w:p w14:paraId="0B90B0BA" w14:textId="4F8EEE30" w:rsidR="00AC5BEC" w:rsidRPr="00DF4D1D" w:rsidRDefault="00AC5B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只是物理层面上的碾压，真正的碾压还是实力之上的碾压，爱丽用户无与伦比的反应能力和操纵能力，能够轻易的完成许多不可思议的操作甚至可以基于巨大的运算速度在一定程度之上计算出下一步敌人将要做出什么样的举动。</w:t>
      </w:r>
    </w:p>
    <w:p w14:paraId="0EB024D2" w14:textId="15610FF6" w:rsidR="00AC5BEC" w:rsidRPr="00DF4D1D" w:rsidRDefault="00AC5B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而孙源玲则可以直接使用时间的权杖预见未来将要发生些什么事情，因为实力强大，同样的也可以直接从侵入到互联网之中直接进行操作，于是游戏便在不到五分钟的时间里面便结束了。</w:t>
      </w:r>
    </w:p>
    <w:p w14:paraId="4FA8DCA8" w14:textId="77777777" w:rsidR="00BA0A37" w:rsidRPr="00DF4D1D" w:rsidRDefault="00BA0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“这些时候没有怎么在以民间的修行有没有出现什么变化，这就出现了这么多的修行者，看来咱们这个国家的人还是更加的喜欢修行。</w:t>
      </w:r>
    </w:p>
    <w:p w14:paraId="4265669B" w14:textId="49852E63" w:rsidR="00DA60A0" w:rsidRPr="00DF4D1D" w:rsidRDefault="00BA0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困难的确是困难，但是到了后面强大是真的强大。”在游戏结束之后以整局游戏的数据</w:t>
      </w:r>
      <w:r w:rsidRPr="00DF4D1D">
        <w:rPr>
          <w:rFonts w:ascii="微软雅黑" w:eastAsia="微软雅黑" w:hAnsi="微软雅黑" w:cs="微软雅黑" w:hint="eastAsia"/>
          <w:sz w:val="22"/>
          <w:szCs w:val="22"/>
        </w:rPr>
        <w:lastRenderedPageBreak/>
        <w:t>以及其衍生的其他分支也进行了分析简单的做出了一个总结。</w:t>
      </w:r>
    </w:p>
    <w:p w14:paraId="1DCE5F24" w14:textId="77777777" w:rsidR="00921B4B" w:rsidRPr="00DF4D1D" w:rsidRDefault="00921B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毕竟修行的方法方式都放放出去了的，两个道路到底是孰强孰弱一段时间之后自然会见分晓，现在的结果只不过是初见分晓而已，到了后面超能力的者的地位将会越来越低，除非是能力十分特殊的超能力者否者这个结果都不会有什么改变。</w:t>
      </w:r>
    </w:p>
    <w:p w14:paraId="3CF9195E" w14:textId="77777777" w:rsidR="00DD2AAB" w:rsidRPr="00DF4D1D" w:rsidRDefault="00921B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而且并不是说不可以同时拥有超能力和修行的，相信往后肯定有人会因为想要更加强大的力量而选择同时进行两种修行，然而事实上这两者修行同时进行都不会有任何的坏处，唯一的坏处就是修行的</w:t>
      </w:r>
      <w:r w:rsidR="00DD2AAB" w:rsidRPr="00DF4D1D">
        <w:rPr>
          <w:rFonts w:ascii="微软雅黑" w:eastAsia="微软雅黑" w:hAnsi="微软雅黑" w:cs="微软雅黑" w:hint="eastAsia"/>
          <w:sz w:val="22"/>
          <w:szCs w:val="22"/>
        </w:rPr>
        <w:t>速</w:t>
      </w:r>
      <w:r w:rsidRPr="00DF4D1D">
        <w:rPr>
          <w:rFonts w:ascii="微软雅黑" w:eastAsia="微软雅黑" w:hAnsi="微软雅黑" w:cs="微软雅黑" w:hint="eastAsia"/>
          <w:sz w:val="22"/>
          <w:szCs w:val="22"/>
        </w:rPr>
        <w:t>度会被一定程度之上的降低。</w:t>
      </w:r>
    </w:p>
    <w:p w14:paraId="15515AF1" w14:textId="55469106" w:rsidR="00921B4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这也是两个同时修行唯一的坏处了。</w:t>
      </w:r>
      <w:r w:rsidR="00921B4B" w:rsidRPr="00DF4D1D">
        <w:rPr>
          <w:rFonts w:ascii="微软雅黑" w:eastAsia="微软雅黑" w:hAnsi="微软雅黑" w:cs="微软雅黑" w:hint="eastAsia"/>
          <w:sz w:val="22"/>
          <w:szCs w:val="22"/>
        </w:rPr>
        <w:t>”</w:t>
      </w:r>
    </w:p>
    <w:p w14:paraId="00AF3546" w14:textId="5D7FA82F" w:rsidR="002D7B3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“根部就没有什么坏处，还有好处，但是能够做到双修的人又有几个呢？而且到了金丹之后就可以通过自己的见解模仿出超能力了。”</w:t>
      </w:r>
    </w:p>
    <w:p w14:paraId="34CBEE95" w14:textId="62EE3B6D" w:rsidR="00921B4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“那么今晚上有兴趣为这些初学者们答疑解惑吗？”</w:t>
      </w:r>
    </w:p>
    <w:p w14:paraId="686AB297" w14:textId="52430197"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“那可是当然的，游戏就这样玩着也没有什么意思，还不如给这些初窥门径的人指导一下前进的道路。”</w:t>
      </w:r>
    </w:p>
    <w:p w14:paraId="6FA0E4BB" w14:textId="0E82FE84"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“相信我，这个过程是相当有意思的，你很有可能可以看到许多啼笑皆非的事情，这事可比玩游戏有意思多，不过还是要分清楚什么该说什么不该说。”</w:t>
      </w:r>
    </w:p>
    <w:p w14:paraId="526AD7AF" w14:textId="1B5364BD"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“嗯嗯，知道了</w:t>
      </w:r>
      <w:r w:rsidR="00636456" w:rsidRPr="00DF4D1D">
        <w:rPr>
          <w:rFonts w:ascii="微软雅黑" w:eastAsia="微软雅黑" w:hAnsi="微软雅黑" w:cs="微软雅黑" w:hint="eastAsia"/>
          <w:sz w:val="22"/>
          <w:szCs w:val="22"/>
        </w:rPr>
        <w:t>，今晚就这样就过去了吧</w:t>
      </w:r>
      <w:r w:rsidR="002C3532" w:rsidRPr="00DF4D1D">
        <w:rPr>
          <w:rFonts w:ascii="微软雅黑" w:eastAsia="微软雅黑" w:hAnsi="微软雅黑" w:cs="微软雅黑" w:hint="eastAsia"/>
          <w:sz w:val="22"/>
          <w:szCs w:val="22"/>
        </w:rPr>
        <w:t>，估计今晚的事情可能会有点多。</w:t>
      </w:r>
      <w:r w:rsidRPr="00DF4D1D">
        <w:rPr>
          <w:rFonts w:ascii="微软雅黑" w:eastAsia="微软雅黑" w:hAnsi="微软雅黑" w:cs="微软雅黑" w:hint="eastAsia"/>
          <w:sz w:val="22"/>
          <w:szCs w:val="22"/>
        </w:rPr>
        <w:t>”</w:t>
      </w:r>
    </w:p>
    <w:p w14:paraId="694C5F14" w14:textId="7E397D5F"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在确定好要去指导新的修行者之后整个夜晚过得也是比较的愉快，不仅能够消磨时间，让寂寞的夜晚添加了一些乐趣也让那些刚进入修行不久的人提供一些建议和意见让他们能够以较快的速度成长起来。</w:t>
      </w:r>
    </w:p>
    <w:p w14:paraId="7E8BA9AF" w14:textId="12EFEA79"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黎明破晓之时——</w:t>
      </w:r>
    </w:p>
    <w:p w14:paraId="1902EC91" w14:textId="196872AE"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“各位昨晚有没有休息呢？”</w:t>
      </w:r>
    </w:p>
    <w:p w14:paraId="57044717" w14:textId="56EE8D32"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“没有，从诞生之初就没有休息的需求，需要我修习不过是硬件的原因需要稍微的休</w:t>
      </w:r>
      <w:r w:rsidRPr="00DF4D1D">
        <w:rPr>
          <w:rFonts w:ascii="微软雅黑" w:eastAsia="微软雅黑" w:hAnsi="微软雅黑" w:cs="微软雅黑" w:hint="eastAsia"/>
          <w:sz w:val="22"/>
          <w:szCs w:val="22"/>
        </w:rPr>
        <w:lastRenderedPageBreak/>
        <w:t>息一下罢了。”</w:t>
      </w:r>
    </w:p>
    <w:p w14:paraId="0911079B" w14:textId="6366BD6C"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“没有，一年不睡都没事儿，睡觉只是一个正常人的习惯而已。”</w:t>
      </w:r>
    </w:p>
    <w:p w14:paraId="777DD1C4" w14:textId="47EF09EA"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“没有，都上千年没有睡过觉了，无所谓。”</w:t>
      </w:r>
    </w:p>
    <w:p w14:paraId="385C3A7D" w14:textId="13217820" w:rsidR="002C3532" w:rsidRPr="00DF4D1D" w:rsidRDefault="000A4C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几个实力十分强大的仙人就这样在距离正常人习惯的道路之上越走越远，毕竟仙人做些普通人做不到的事情还是很正常的吧，不吃饭不睡觉也是很正常的。</w:t>
      </w:r>
    </w:p>
    <w:p w14:paraId="25955950" w14:textId="474D027D"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在于修行的新人们讲解了一段时间之后时间已经逼近了中午时分，这个时候人们通常都已经开始准备午饭了，而且此时的天气并不怎么好，阴沉沉像要下雨一样。</w:t>
      </w:r>
    </w:p>
    <w:p w14:paraId="75691B34" w14:textId="70655EC2" w:rsidR="000A4C50"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“各位，现在的时间为早上1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点，准备好出发了吗？我们的目标是xxx水上乐园。”</w:t>
      </w:r>
    </w:p>
    <w:p w14:paraId="7BF12126" w14:textId="03C7A82D"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“额，虽然时间的确不早了，但是老姐，你确定现在去水上乐园玩儿？这个时候的人可不多，也不会有什么憨憨会在这种即将下雨的天气去水上乐园玩儿。”</w:t>
      </w:r>
    </w:p>
    <w:p w14:paraId="1D8B6692" w14:textId="022450E3"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，既然要去玩儿就没有什么困难是可以挡在我的面前的，这点小事情轻轻松松的就可以解决了，看我的。”</w:t>
      </w:r>
    </w:p>
    <w:p w14:paraId="463FD4D4" w14:textId="060972A7"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话音刚落，周围环境的风向便瞬息发生了变化，原本朝着一个方向吹的风开始向着孙源玲所在的位置狂暴的奔去，周围的深林沙沙作响，如同恶鬼咆哮的声音在耳边时不时的响起，就连天空都为之一暗</w:t>
      </w:r>
      <w:r w:rsidR="00731639" w:rsidRPr="00DF4D1D">
        <w:rPr>
          <w:rFonts w:ascii="微软雅黑" w:eastAsia="微软雅黑" w:hAnsi="微软雅黑" w:cs="微软雅黑" w:hint="eastAsia"/>
          <w:sz w:val="22"/>
          <w:szCs w:val="22"/>
        </w:rPr>
        <w:t>。</w:t>
      </w:r>
    </w:p>
    <w:p w14:paraId="338035D4" w14:textId="2ADFD6FC" w:rsidR="00731639" w:rsidRPr="00DF4D1D" w:rsidRDefault="007316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就在人们都以为天气出现剧烈变化 马上就要下暴雨的时候，一道刺眼的光束射向了天空之中的云层之中，弄得那黑压压的乌云顿时开始消散，似乎就像是捡到了自己的天敌似的，本来就已经是蒸发的水蒸气凝结成的云却被再次蒸发，刚才还在</w:t>
      </w:r>
      <w:proofErr w:type="gramStart"/>
      <w:r w:rsidRPr="00DF4D1D">
        <w:rPr>
          <w:rFonts w:ascii="微软雅黑" w:eastAsia="微软雅黑" w:hAnsi="微软雅黑" w:cs="微软雅黑" w:hint="eastAsia"/>
          <w:sz w:val="22"/>
          <w:szCs w:val="22"/>
        </w:rPr>
        <w:t>呼呼诈响的</w:t>
      </w:r>
      <w:proofErr w:type="gramEnd"/>
      <w:r w:rsidRPr="00DF4D1D">
        <w:rPr>
          <w:rFonts w:ascii="微软雅黑" w:eastAsia="微软雅黑" w:hAnsi="微软雅黑" w:cs="微软雅黑" w:hint="eastAsia"/>
          <w:sz w:val="22"/>
          <w:szCs w:val="22"/>
        </w:rPr>
        <w:t>大风已经停歇，天空之中再次漏出了明媚的阳光，到了最后除了孙源玲和爱丽也就再也没有人能够知道哪些蒸发了的云去了哪儿</w:t>
      </w:r>
      <w:r w:rsidR="00610062" w:rsidRPr="00DF4D1D">
        <w:rPr>
          <w:rFonts w:ascii="微软雅黑" w:eastAsia="微软雅黑" w:hAnsi="微软雅黑" w:cs="微软雅黑" w:hint="eastAsia"/>
          <w:sz w:val="22"/>
          <w:szCs w:val="22"/>
        </w:rPr>
        <w:t>，只知道在一些原本没有下雨的地方突然出现了很多很多的乌云，漆黑的乌云将原本亮堂的天空遮盖住，变的如同黑夜一般。</w:t>
      </w:r>
    </w:p>
    <w:p w14:paraId="49671871" w14:textId="7D4884E0" w:rsidR="008E5883" w:rsidRPr="00DF4D1D" w:rsidRDefault="004263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“额，所以整的这么漂亮是有什么原因吗？老姐你如果想要把天气给弄好不应该只需</w:t>
      </w:r>
      <w:r w:rsidRPr="00DF4D1D">
        <w:rPr>
          <w:rFonts w:ascii="微软雅黑" w:eastAsia="微软雅黑" w:hAnsi="微软雅黑" w:cs="微软雅黑" w:hint="eastAsia"/>
          <w:sz w:val="22"/>
          <w:szCs w:val="22"/>
        </w:rPr>
        <w:lastRenderedPageBreak/>
        <w:t>要</w:t>
      </w:r>
      <w:r w:rsidR="007C4B1E" w:rsidRPr="00DF4D1D">
        <w:rPr>
          <w:rFonts w:ascii="微软雅黑" w:eastAsia="微软雅黑" w:hAnsi="微软雅黑" w:cs="微软雅黑" w:hint="eastAsia"/>
          <w:sz w:val="22"/>
          <w:szCs w:val="22"/>
        </w:rPr>
        <w:t>简简单单的说句话就可以了吗？</w:t>
      </w:r>
      <w:r w:rsidRPr="00DF4D1D">
        <w:rPr>
          <w:rFonts w:ascii="微软雅黑" w:eastAsia="微软雅黑" w:hAnsi="微软雅黑" w:cs="微软雅黑" w:hint="eastAsia"/>
          <w:sz w:val="22"/>
          <w:szCs w:val="22"/>
        </w:rPr>
        <w:t>”</w:t>
      </w:r>
    </w:p>
    <w:p w14:paraId="116A002A" w14:textId="77777777" w:rsidR="003F250B" w:rsidRPr="00DF4D1D" w:rsidRDefault="007C4B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“现在可是休假的时间，虽然我也没有什么正经的工作，但是这也算是一个休假，既然是休假吗，做点大型烟花出来我觉得还是很不错的，至少很好看。</w:t>
      </w:r>
    </w:p>
    <w:p w14:paraId="621E9084" w14:textId="4792E347" w:rsidR="007C4B1E"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嗯，走吧，现在天气因素就不会再影响到我们了。</w:t>
      </w:r>
      <w:r w:rsidR="007C4B1E" w:rsidRPr="00DF4D1D">
        <w:rPr>
          <w:rFonts w:ascii="微软雅黑" w:eastAsia="微软雅黑" w:hAnsi="微软雅黑" w:cs="微软雅黑" w:hint="eastAsia"/>
          <w:sz w:val="22"/>
          <w:szCs w:val="22"/>
        </w:rPr>
        <w:t>”</w:t>
      </w:r>
    </w:p>
    <w:p w14:paraId="692608A3" w14:textId="5CB2122F" w:rsidR="003F250B"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“希望路上不要又出点幺蛾子。”</w:t>
      </w:r>
    </w:p>
    <w:p w14:paraId="36708325" w14:textId="7829BCC7" w:rsidR="003F250B"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“还是不要力flag吧……”在一旁的欧阳慧吐槽到。</w:t>
      </w:r>
    </w:p>
    <w:p w14:paraId="0FF20B89" w14:textId="77777777" w:rsidR="00610062" w:rsidRPr="00DF4D1D" w:rsidRDefault="00610062">
      <w:pPr>
        <w:rPr>
          <w:rFonts w:ascii="微软雅黑" w:eastAsia="微软雅黑" w:hAnsi="微软雅黑" w:cs="微软雅黑"/>
          <w:sz w:val="22"/>
          <w:szCs w:val="22"/>
        </w:rPr>
      </w:pPr>
    </w:p>
    <w:p w14:paraId="25C7AD87" w14:textId="743C0D1C" w:rsidR="00D35BE9" w:rsidRPr="00DF4D1D" w:rsidRDefault="00D35BE9">
      <w:pPr>
        <w:rPr>
          <w:rFonts w:ascii="微软雅黑" w:eastAsia="微软雅黑" w:hAnsi="微软雅黑" w:cs="微软雅黑"/>
          <w:sz w:val="22"/>
          <w:szCs w:val="22"/>
        </w:rPr>
      </w:pPr>
    </w:p>
    <w:p w14:paraId="3ECFDDE3" w14:textId="47802AE6" w:rsidR="003F250B" w:rsidRPr="00DF4D1D" w:rsidRDefault="003F250B">
      <w:pPr>
        <w:rPr>
          <w:rFonts w:ascii="微软雅黑" w:eastAsia="微软雅黑" w:hAnsi="微软雅黑" w:cs="微软雅黑"/>
          <w:sz w:val="22"/>
          <w:szCs w:val="22"/>
        </w:rPr>
      </w:pPr>
    </w:p>
    <w:p w14:paraId="1AFAA6CD" w14:textId="7D91AACD" w:rsidR="003F250B" w:rsidRPr="00DF4D1D" w:rsidRDefault="003F250B" w:rsidP="003F250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第一百五十八章 </w:t>
      </w:r>
      <w:r w:rsidR="008B1039" w:rsidRPr="00DF4D1D">
        <w:rPr>
          <w:rFonts w:ascii="微软雅黑" w:eastAsia="微软雅黑" w:hAnsi="微软雅黑" w:cs="微软雅黑" w:hint="eastAsia"/>
          <w:sz w:val="22"/>
          <w:szCs w:val="22"/>
        </w:rPr>
        <w:t xml:space="preserve"> 玩耍途中的坎坷</w:t>
      </w:r>
    </w:p>
    <w:p w14:paraId="05FBF9DC" w14:textId="50933962" w:rsidR="003F250B" w:rsidRPr="00DF4D1D" w:rsidRDefault="008B10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天气问题得到了解决之后私人启程开始了前往水上乐园的路，为了显得稍微正常一点</w:t>
      </w:r>
      <w:r w:rsidR="0042138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一行人选择了步行</w:t>
      </w:r>
      <w:r w:rsidR="00421387" w:rsidRPr="00DF4D1D">
        <w:rPr>
          <w:rFonts w:ascii="微软雅黑" w:eastAsia="微软雅黑" w:hAnsi="微软雅黑" w:cs="微软雅黑" w:hint="eastAsia"/>
          <w:sz w:val="22"/>
          <w:szCs w:val="22"/>
        </w:rPr>
        <w:t>，只是都穿梭空间习惯了，就算是没有穿梭空间基本上都是通过飞行进行移动的，怎么样正常的走路一行人都已经忘却了，或者说不喜欢正常的走路了。</w:t>
      </w:r>
    </w:p>
    <w:p w14:paraId="3B0D4DF4" w14:textId="0E20620C" w:rsidR="00421387" w:rsidRPr="00DF4D1D" w:rsidRDefault="004213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所带来的后果就是在走路的时候速度十分的快，看起来是走，但实际</w:t>
      </w:r>
      <w:proofErr w:type="gramStart"/>
      <w:r w:rsidRPr="00DF4D1D">
        <w:rPr>
          <w:rFonts w:ascii="微软雅黑" w:eastAsia="微软雅黑" w:hAnsi="微软雅黑" w:cs="微软雅黑" w:hint="eastAsia"/>
          <w:sz w:val="22"/>
          <w:szCs w:val="22"/>
        </w:rPr>
        <w:t>之上脚</w:t>
      </w:r>
      <w:proofErr w:type="gramEnd"/>
      <w:r w:rsidRPr="00DF4D1D">
        <w:rPr>
          <w:rFonts w:ascii="微软雅黑" w:eastAsia="微软雅黑" w:hAnsi="微软雅黑" w:cs="微软雅黑" w:hint="eastAsia"/>
          <w:sz w:val="22"/>
          <w:szCs w:val="22"/>
        </w:rPr>
        <w:t>都是没有接触到地面是在地面之上低空飞行，重力对于她们来说已经是不存在的东西了。</w:t>
      </w:r>
    </w:p>
    <w:p w14:paraId="6CD7AC02" w14:textId="4F948A99" w:rsidR="008B1039" w:rsidRPr="00DF4D1D" w:rsidRDefault="004213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如果没有意外的话十多公里的道路按照这种方式行进只需要不到半个小时就可以到达了，如果心情好的话还可以在路边上买点小吃来吃。</w:t>
      </w:r>
    </w:p>
    <w:p w14:paraId="1095E77A" w14:textId="43D52E1E" w:rsidR="00421387"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不过意外之所以是意外，那便是意料之外的事情，只要孙源玲没有通过时间的权柄获得未来的将会发生的事情，那么意外一说便成立。</w:t>
      </w:r>
    </w:p>
    <w:p w14:paraId="645700E0" w14:textId="26551AF0"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于是一辆1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对负重轮的大货车在下坡的时候速度突然开始激增，如果光是重力作用在之上的话都不会出现这么快的加速度，但是发动机却出于熄火的状态，而刹车用的气缸在加速的时候就已经爆炸了。</w:t>
      </w:r>
    </w:p>
    <w:p w14:paraId="376D71BF" w14:textId="10453D83" w:rsidR="00421387"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“这货车抽风了？刹车失灵也不应该有这么快的速度啊。”看着突然加速的大货车孙源玲露出了不接的神情。</w:t>
      </w:r>
    </w:p>
    <w:p w14:paraId="4B5573A6" w14:textId="61A9C319"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“所以姐姐不帮下忙吗？如果以现在的状态来看的话就算刹车好了，这辆大货车还是有很大的概率失控，到时候会出现很严重的后果的。”</w:t>
      </w:r>
    </w:p>
    <w:p w14:paraId="48AE8DBE" w14:textId="7EB44DB7"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还没等爱丽的话说完，那辆大货车的方向突然开始改变，开始向着</w:t>
      </w:r>
      <w:r w:rsidR="00084202" w:rsidRPr="00DF4D1D">
        <w:rPr>
          <w:rFonts w:ascii="微软雅黑" w:eastAsia="微软雅黑" w:hAnsi="微软雅黑" w:cs="微软雅黑" w:hint="eastAsia"/>
          <w:sz w:val="22"/>
          <w:szCs w:val="22"/>
        </w:rPr>
        <w:t>孙源玲一行人的方向驶来。</w:t>
      </w:r>
    </w:p>
    <w:p w14:paraId="661665FB" w14:textId="6A070016" w:rsidR="00084202" w:rsidRPr="00DF4D1D" w:rsidRDefault="000842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面对着突入起来的大货车，孙源玲并不害怕，而是十分的疑惑，因为这似乎并不是一个意外，而像是人祸</w:t>
      </w:r>
      <w:r w:rsidR="00925FB9" w:rsidRPr="00DF4D1D">
        <w:rPr>
          <w:rFonts w:ascii="微软雅黑" w:eastAsia="微软雅黑" w:hAnsi="微软雅黑" w:cs="微软雅黑" w:hint="eastAsia"/>
          <w:sz w:val="22"/>
          <w:szCs w:val="22"/>
        </w:rPr>
        <w:t>。</w:t>
      </w:r>
    </w:p>
    <w:p w14:paraId="299B4C32" w14:textId="1E373C58" w:rsidR="00925FB9" w:rsidRPr="00DF4D1D" w:rsidRDefault="00925F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股无形的力量顿时笼罩在了整个大货车的身上，让本来还在疾驰的大货车的速度瞬间降低为0，巨大惯性作用在整个车都出现了严重的变形，在其中的驾驶员因为有了孙源玲的特殊防护，倒是没有什么大碍，但是巨大的过载还是让他陷入到了昏迷之中。</w:t>
      </w:r>
    </w:p>
    <w:p w14:paraId="46A471AA" w14:textId="1D521FF9" w:rsidR="000736ED" w:rsidRPr="00DF4D1D" w:rsidRDefault="00925F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时速在</w:t>
      </w:r>
      <w:r w:rsidR="00AE3A41" w:rsidRPr="00DF4D1D">
        <w:rPr>
          <w:rFonts w:ascii="微软雅黑" w:eastAsia="微软雅黑" w:hAnsi="微软雅黑" w:cs="微软雅黑" w:hint="eastAsia"/>
          <w:sz w:val="22"/>
          <w:szCs w:val="22"/>
        </w:rPr>
        <w:t>7</w:t>
      </w:r>
      <w:r w:rsidR="00AE3A41" w:rsidRPr="00DF4D1D">
        <w:rPr>
          <w:rFonts w:ascii="微软雅黑" w:eastAsia="微软雅黑" w:hAnsi="微软雅黑" w:cs="微软雅黑"/>
          <w:sz w:val="22"/>
          <w:szCs w:val="22"/>
        </w:rPr>
        <w:t>0</w:t>
      </w:r>
      <w:r w:rsidR="00AE3A41" w:rsidRPr="00DF4D1D">
        <w:rPr>
          <w:rFonts w:ascii="微软雅黑" w:eastAsia="微软雅黑" w:hAnsi="微软雅黑" w:cs="微软雅黑" w:hint="eastAsia"/>
          <w:sz w:val="22"/>
          <w:szCs w:val="22"/>
        </w:rPr>
        <w:t>km每小时的货车在瞬间停了下来</w:t>
      </w:r>
      <w:r w:rsidR="008C7D88" w:rsidRPr="00DF4D1D">
        <w:rPr>
          <w:rFonts w:ascii="微软雅黑" w:eastAsia="微软雅黑" w:hAnsi="微软雅黑" w:cs="微软雅黑" w:hint="eastAsia"/>
          <w:sz w:val="22"/>
          <w:szCs w:val="22"/>
        </w:rPr>
        <w:t>，其过载几乎可以将这个大货车压成一个铁饼了。</w:t>
      </w:r>
    </w:p>
    <w:p w14:paraId="3874F4FA" w14:textId="6EAB6FDD" w:rsidR="0039167F" w:rsidRPr="00DF4D1D" w:rsidRDefault="008C75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待后面</w:t>
      </w:r>
      <w:r w:rsidR="00800D5A" w:rsidRPr="00DF4D1D">
        <w:rPr>
          <w:rFonts w:ascii="微软雅黑" w:eastAsia="微软雅黑" w:hAnsi="微软雅黑" w:cs="微软雅黑" w:hint="eastAsia"/>
          <w:sz w:val="22"/>
          <w:szCs w:val="22"/>
        </w:rPr>
        <w:t>的车辆都冷静下来了</w:t>
      </w:r>
      <w:r w:rsidR="0039167F" w:rsidRPr="00DF4D1D">
        <w:rPr>
          <w:rFonts w:ascii="微软雅黑" w:eastAsia="微软雅黑" w:hAnsi="微软雅黑" w:cs="微软雅黑" w:hint="eastAsia"/>
          <w:sz w:val="22"/>
          <w:szCs w:val="22"/>
        </w:rPr>
        <w:t>，孙源玲才慢慢的走到大货车的驾驶室把那个司机从驾驶室之中给拉了出了来。</w:t>
      </w:r>
    </w:p>
    <w:p w14:paraId="681BEB9F" w14:textId="2F136728" w:rsidR="005553F7" w:rsidRPr="00DF4D1D" w:rsidRDefault="00D844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“喂，别睡了，快给本小姐醒醒</w:t>
      </w:r>
      <w:r w:rsidR="001C19BC" w:rsidRPr="00DF4D1D">
        <w:rPr>
          <w:rFonts w:ascii="微软雅黑" w:eastAsia="微软雅黑" w:hAnsi="微软雅黑" w:cs="微软雅黑" w:hint="eastAsia"/>
          <w:sz w:val="22"/>
          <w:szCs w:val="22"/>
        </w:rPr>
        <w:t>，就这点程度的伤害顶多就是头晕一下而已。</w:t>
      </w:r>
      <w:r w:rsidRPr="00DF4D1D">
        <w:rPr>
          <w:rFonts w:ascii="微软雅黑" w:eastAsia="微软雅黑" w:hAnsi="微软雅黑" w:cs="微软雅黑" w:hint="eastAsia"/>
          <w:sz w:val="22"/>
          <w:szCs w:val="22"/>
        </w:rPr>
        <w:t>”</w:t>
      </w:r>
    </w:p>
    <w:p w14:paraId="33103657" w14:textId="22C05FC1" w:rsidR="007A3A96"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“额，你怎么知道我是清醒的？”</w:t>
      </w:r>
    </w:p>
    <w:p w14:paraId="49263A57" w14:textId="5373232F"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“呵，你这人还真是有意思啊，本小姐把你给救了，你是不是清醒的我还不清楚？快给我起来，我有事情要问你。”孙源玲见这个大货车司机不愿意起来开始催促了起来。</w:t>
      </w:r>
    </w:p>
    <w:p w14:paraId="0319A68F" w14:textId="36208B62"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“我问你啊？你刚才在做什么？不要想着说谎，如果是说谎我可以能够看出来的，我只懒得费时间去调查事情的真相。”</w:t>
      </w:r>
    </w:p>
    <w:p w14:paraId="6958D294" w14:textId="31E8E0D3" w:rsidR="00DD2AAB"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“我也不知道刚才发生了什么，本来我还在正常开始的时候突然头特别的晕，然后十</w:t>
      </w:r>
      <w:r w:rsidRPr="00DF4D1D">
        <w:rPr>
          <w:rFonts w:ascii="微软雅黑" w:eastAsia="微软雅黑" w:hAnsi="微软雅黑" w:cs="微软雅黑" w:hint="eastAsia"/>
          <w:sz w:val="22"/>
          <w:szCs w:val="22"/>
        </w:rPr>
        <w:lastRenderedPageBreak/>
        <w:t>分的想要睡觉，在那个时候我就想要把车给靠边停下来休息一下了，但是车都还没有停下来我就失去了意识，直到刚才我才恢复了意识，期间发生了什么我也不知道。”</w:t>
      </w:r>
    </w:p>
    <w:p w14:paraId="4E05CF46" w14:textId="64358F0C"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“嗯~是这样吗？”</w:t>
      </w:r>
    </w:p>
    <w:p w14:paraId="75BDAF13" w14:textId="3CEB8BB0"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“是的是的，我说的可是句句属实。”</w:t>
      </w:r>
    </w:p>
    <w:p w14:paraId="45E5A59E" w14:textId="5221A95B"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就继续在这儿呆着吧，如果觉得有什么不舒服的就自己报警去医院吧，待会儿会有交警和警察前来处理这件事情的，你应该承担一些什么责任我想你还是知道的吧，你就庆幸这次没有造成人员伤亡了吧，如果造成了人员伤亡那么事情就不是这样轻轻松松就可以解决了的。”</w:t>
      </w:r>
    </w:p>
    <w:p w14:paraId="3A445DE8" w14:textId="03871A69" w:rsidR="001C19BC"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w:t>
      </w:r>
    </w:p>
    <w:p w14:paraId="710CDCE6" w14:textId="4241C8F6"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在大致确认了到底发生了些什么事情之后孙源玲便不再在意这件事情了，反正又不归她管。</w:t>
      </w:r>
    </w:p>
    <w:p w14:paraId="70C75C6E" w14:textId="37007A64"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“爱丽，通知交警和警察到这个地方来处理一下现场，紧急公路抢险就不用叫了，他们也处理不了这样的事情。”</w:t>
      </w:r>
    </w:p>
    <w:p w14:paraId="477CDF5C"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“嗯，正在执行。</w:t>
      </w:r>
    </w:p>
    <w:p w14:paraId="518E0D86" w14:textId="0849EB31" w:rsidR="001C19BC"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可是我还是有疑问，为什么就这样放过他了呢？”</w:t>
      </w:r>
    </w:p>
    <w:p w14:paraId="145F465C" w14:textId="72CD236C" w:rsidR="00925FB9"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“这件事儿啊，可以说和他几乎没有半毛钱的关系，只是一个可怜的工具人罢了，如果不是我的话他都已经去和上帝面基了。”</w:t>
      </w:r>
    </w:p>
    <w:p w14:paraId="22077218" w14:textId="1A54214E"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“所以到底是发生了什么事情啊？”一旁的孙瑶有些看不惯自己的老姐说谜语了。</w:t>
      </w:r>
    </w:p>
    <w:p w14:paraId="5D15F6B9"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“嗯~就是这个星球的星球意志在捉弄我，只不过它暂时还不知道事情的轻重，只能够大致的使用一些十分粗劣的手段来捉弄我。</w:t>
      </w:r>
    </w:p>
    <w:p w14:paraId="79CD68B5" w14:textId="59DFFF71"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既然作为这个星球的意志那么控制超能力者和没有任何能力的普通人还是很容易的，就算是那些修行者，如果自身的实力太弱了的话依然是有可能会被星球的意志所控制，</w:t>
      </w:r>
      <w:r w:rsidRPr="00DF4D1D">
        <w:rPr>
          <w:rFonts w:ascii="微软雅黑" w:eastAsia="微软雅黑" w:hAnsi="微软雅黑" w:cs="微软雅黑" w:hint="eastAsia"/>
          <w:sz w:val="22"/>
          <w:szCs w:val="22"/>
        </w:rPr>
        <w:lastRenderedPageBreak/>
        <w:t>成为这个星球意志的工具人。”</w:t>
      </w:r>
    </w:p>
    <w:p w14:paraId="79167DE1" w14:textId="2590C414"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“果然是这样吗？怪不得我从这个人的身上感受到了熟悉的气息。”一直都没有多少存在感的欧阳慧突然说到。</w:t>
      </w:r>
    </w:p>
    <w:p w14:paraId="56F8DB40"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“唉，不要管它了，现在的星球意志就像是一个还没哟长大的小孩子一样，玩心很重，对于什么事情都很好奇。</w:t>
      </w:r>
    </w:p>
    <w:p w14:paraId="5225B303" w14:textId="07EDCDAB"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不过它好奇归它好奇，</w:t>
      </w:r>
      <w:proofErr w:type="gramStart"/>
      <w:r w:rsidRPr="00DF4D1D">
        <w:rPr>
          <w:rFonts w:ascii="微软雅黑" w:eastAsia="微软雅黑" w:hAnsi="微软雅黑" w:cs="微软雅黑" w:hint="eastAsia"/>
          <w:sz w:val="22"/>
          <w:szCs w:val="22"/>
        </w:rPr>
        <w:t>咱继续</w:t>
      </w:r>
      <w:proofErr w:type="gramEnd"/>
      <w:r w:rsidRPr="00DF4D1D">
        <w:rPr>
          <w:rFonts w:ascii="微软雅黑" w:eastAsia="微软雅黑" w:hAnsi="微软雅黑" w:cs="微软雅黑" w:hint="eastAsia"/>
          <w:sz w:val="22"/>
          <w:szCs w:val="22"/>
        </w:rPr>
        <w:t>前进吧，都在这儿耽误了几分钟了，如果这个小东西还在不长记性的话我只好帮它长长记性了。”</w:t>
      </w:r>
    </w:p>
    <w:p w14:paraId="063108EC" w14:textId="77777777" w:rsidR="00FA2DCA" w:rsidRPr="00DF4D1D" w:rsidRDefault="00080C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“长记性吗？虽然不知道是怎么操作的，但是还是很希望待会儿能够见识到这么逮住这个星球的意志让它长长记性。</w:t>
      </w:r>
    </w:p>
    <w:p w14:paraId="1498DB8F" w14:textId="0F8959D6"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我都存在于这个世界之上这么长时间了，还从来没有听说过星球意志这种东西，更不要说见见它了。</w:t>
      </w:r>
      <w:r w:rsidR="00080C90" w:rsidRPr="00DF4D1D">
        <w:rPr>
          <w:rFonts w:ascii="微软雅黑" w:eastAsia="微软雅黑" w:hAnsi="微软雅黑" w:cs="微软雅黑" w:hint="eastAsia"/>
          <w:sz w:val="22"/>
          <w:szCs w:val="22"/>
        </w:rPr>
        <w:t>”</w:t>
      </w:r>
    </w:p>
    <w:p w14:paraId="65F2356F" w14:textId="70AEC029"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“虽然我很理解你的好奇心，但是我还是希望不要有见到它的时候，不然的话事情就麻烦起来了，到时候想要解决一起出现的事情麻烦的要死。”</w:t>
      </w:r>
    </w:p>
    <w:p w14:paraId="22646E06" w14:textId="1157FF3D"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“好吧，但我还是希望能够见见这个星球的星球意志，如果有什么麻烦的话我来解决就好了。”</w:t>
      </w:r>
    </w:p>
    <w:p w14:paraId="02476690" w14:textId="33C0BA52"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了，如果真的出现了麻烦的话你还没有那个能力却解决，这个星球意志虽然是在我的手笔之下诞生的，距离现在时间还很短暂，但是它的实力却不是你能够才想到的，毕竟是依托于一个星球存在的，如果处理不好会把整个地星都给打爆掉。”</w:t>
      </w:r>
    </w:p>
    <w:p w14:paraId="092A106E" w14:textId="1E35F1A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“喂，你们两个能不能不要聊天了，不知道这样走路很慢麻的嘛？”在前方缓缓走着的孙瑶向着孙源玲和欧阳慧两人喊道。</w:t>
      </w:r>
    </w:p>
    <w:p w14:paraId="64CE3D55" w14:textId="6D63FEB6"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两人互相看了看对方，便迅速的朝着孙瑶的方向走去。</w:t>
      </w:r>
    </w:p>
    <w:p w14:paraId="302F7FE2" w14:textId="7480582E"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接下来的行进速度很快，还有几分钟的路程就能够到达目的地了。</w:t>
      </w:r>
    </w:p>
    <w:p w14:paraId="2E8E8CC3" w14:textId="7CF9340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59513B6E" w14:textId="253DC37D"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“哇，终于到了，爱丽把票买了没有？”</w:t>
      </w:r>
    </w:p>
    <w:p w14:paraId="4D8166DB" w14:textId="7CEC28B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“买了的，只是欧阳慧的身份证没有实体证件需要姐姐把实体物给创造出来。”</w:t>
      </w:r>
    </w:p>
    <w:p w14:paraId="1DE07517" w14:textId="575FBD61"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“哦”孙源玲应了一声之后，便把欧阳慧的身份证给拿了出来。</w:t>
      </w:r>
    </w:p>
    <w:p w14:paraId="26A23153" w14:textId="575EA664"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因为是临近中午，还没有到最炎热的下午，前来的人还不是很多，只是稍微排了一下队就拿到了入</w:t>
      </w:r>
      <w:r w:rsidR="00C60D9C" w:rsidRPr="00DF4D1D">
        <w:rPr>
          <w:rFonts w:ascii="微软雅黑" w:eastAsia="微软雅黑" w:hAnsi="微软雅黑" w:cs="微软雅黑" w:hint="eastAsia"/>
          <w:sz w:val="22"/>
          <w:szCs w:val="22"/>
        </w:rPr>
        <w:t>园</w:t>
      </w:r>
      <w:r w:rsidRPr="00DF4D1D">
        <w:rPr>
          <w:rFonts w:ascii="微软雅黑" w:eastAsia="微软雅黑" w:hAnsi="微软雅黑" w:cs="微软雅黑" w:hint="eastAsia"/>
          <w:sz w:val="22"/>
          <w:szCs w:val="22"/>
        </w:rPr>
        <w:t>玩的通票了。</w:t>
      </w:r>
    </w:p>
    <w:p w14:paraId="51DEDC20" w14:textId="77777777" w:rsidR="00FA2DCA" w:rsidRPr="00DF4D1D" w:rsidRDefault="00FA2DCA">
      <w:pPr>
        <w:rPr>
          <w:rFonts w:ascii="微软雅黑" w:eastAsia="微软雅黑" w:hAnsi="微软雅黑" w:cs="微软雅黑"/>
          <w:sz w:val="22"/>
          <w:szCs w:val="22"/>
        </w:rPr>
      </w:pPr>
    </w:p>
    <w:p w14:paraId="1FB6A0B6" w14:textId="2D4A8150" w:rsidR="00080C90" w:rsidRPr="00DF4D1D" w:rsidRDefault="00080C90">
      <w:pPr>
        <w:rPr>
          <w:rFonts w:ascii="微软雅黑" w:eastAsia="微软雅黑" w:hAnsi="微软雅黑" w:cs="微软雅黑"/>
          <w:sz w:val="22"/>
          <w:szCs w:val="22"/>
        </w:rPr>
      </w:pPr>
    </w:p>
    <w:p w14:paraId="1E4F9D47" w14:textId="69E97AC4" w:rsidR="00FA2DCA" w:rsidRPr="00DF4D1D" w:rsidRDefault="00FA2DCA" w:rsidP="00C5675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第一百五十九章 星球意志</w:t>
      </w:r>
    </w:p>
    <w:p w14:paraId="1F826D44" w14:textId="6A9EAD66" w:rsidR="00FA2DCA" w:rsidRPr="00DF4D1D" w:rsidRDefault="00352C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解决了</w:t>
      </w:r>
      <w:r w:rsidR="00F150F3" w:rsidRPr="00DF4D1D">
        <w:rPr>
          <w:rFonts w:ascii="微软雅黑" w:eastAsia="微软雅黑" w:hAnsi="微软雅黑" w:cs="微软雅黑" w:hint="eastAsia"/>
          <w:sz w:val="22"/>
          <w:szCs w:val="22"/>
        </w:rPr>
        <w:t>大货车的事件之后在前往水上乐园的时间里面都没有出现任何的意外，似乎是孙源玲的警告起到了一定的作用。</w:t>
      </w:r>
    </w:p>
    <w:p w14:paraId="1395DBC4" w14:textId="625DDB5B" w:rsidR="00352C57"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“你们手上的通票要看好熬，如果在玩的过程之中弄掉了话想要补办会十分的麻烦的。”</w:t>
      </w:r>
    </w:p>
    <w:p w14:paraId="45B50EF8" w14:textId="3E33C2C8"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“知道了，就算是弄掉了咱们想要重新找到还不是轻轻松松的事情吗？”</w:t>
      </w:r>
    </w:p>
    <w:p w14:paraId="62C43B09" w14:textId="0BB3039F"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“想想这儿普通人占据了大多数，到时候如果不怕麻烦的话倒是可以随便的使用自己的能力来为自己提供便利，而且如果惹出点麻烦来的话会有官方的人来干涉的，到时候事情就很麻烦了。”</w:t>
      </w:r>
    </w:p>
    <w:p w14:paraId="6D9E8EE0" w14:textId="4F071C70"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，老姐你就不要那么</w:t>
      </w:r>
      <w:proofErr w:type="gramStart"/>
      <w:r w:rsidRPr="00DF4D1D">
        <w:rPr>
          <w:rFonts w:ascii="微软雅黑" w:eastAsia="微软雅黑" w:hAnsi="微软雅黑" w:cs="微软雅黑" w:hint="eastAsia"/>
          <w:sz w:val="22"/>
          <w:szCs w:val="22"/>
        </w:rPr>
        <w:t>怂</w:t>
      </w:r>
      <w:proofErr w:type="gramEnd"/>
      <w:r w:rsidRPr="00DF4D1D">
        <w:rPr>
          <w:rFonts w:ascii="微软雅黑" w:eastAsia="微软雅黑" w:hAnsi="微软雅黑" w:cs="微软雅黑" w:hint="eastAsia"/>
          <w:sz w:val="22"/>
          <w:szCs w:val="22"/>
        </w:rPr>
        <w:t>嘛，如果我们不想让他们发现我们他们能够发现吗？”</w:t>
      </w:r>
    </w:p>
    <w:p w14:paraId="376CEDB9" w14:textId="7EC9A274" w:rsidR="00FA2DCA"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“额，别说了，</w:t>
      </w:r>
      <w:r w:rsidR="008A6AF4" w:rsidRPr="00DF4D1D">
        <w:rPr>
          <w:rFonts w:ascii="微软雅黑" w:eastAsia="微软雅黑" w:hAnsi="微软雅黑" w:cs="微软雅黑" w:hint="eastAsia"/>
          <w:sz w:val="22"/>
          <w:szCs w:val="22"/>
        </w:rPr>
        <w:t>快去玩儿吧。</w:t>
      </w:r>
      <w:r w:rsidRPr="00DF4D1D">
        <w:rPr>
          <w:rFonts w:ascii="微软雅黑" w:eastAsia="微软雅黑" w:hAnsi="微软雅黑" w:cs="微软雅黑" w:hint="eastAsia"/>
          <w:sz w:val="22"/>
          <w:szCs w:val="22"/>
        </w:rPr>
        <w:t>”</w:t>
      </w:r>
    </w:p>
    <w:p w14:paraId="3F9BEB5C" w14:textId="67CC6155" w:rsidR="00FA2DCA" w:rsidRPr="00DF4D1D" w:rsidRDefault="008A6AF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“好诶~”</w:t>
      </w:r>
    </w:p>
    <w:p w14:paraId="4E436CD5" w14:textId="294AE9C1" w:rsidR="00F150F3"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看着孙瑶渐渐远去的身影，欧阳慧也渐渐地走远，前往了自己感兴趣的游乐设施去游玩，只剩下了爱丽依然跟在孙源玲的身边静静的站着。</w:t>
      </w:r>
    </w:p>
    <w:p w14:paraId="39F6676E" w14:textId="25C9BE4A" w:rsidR="007C6199"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“额，突然想起了一件事情，她们两个是不是还没有换衣服啊，就这样去玩儿的话~，</w:t>
      </w:r>
      <w:r w:rsidRPr="00DF4D1D">
        <w:rPr>
          <w:rFonts w:ascii="微软雅黑" w:eastAsia="微软雅黑" w:hAnsi="微软雅黑" w:cs="微软雅黑" w:hint="eastAsia"/>
          <w:sz w:val="22"/>
          <w:szCs w:val="22"/>
        </w:rPr>
        <w:lastRenderedPageBreak/>
        <w:t>突然感觉有好康的了。”</w:t>
      </w:r>
    </w:p>
    <w:p w14:paraId="4795D381" w14:textId="3FABD196" w:rsidR="007C6199"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“咱还不是没有换衣服。”</w:t>
      </w:r>
    </w:p>
    <w:p w14:paraId="0BEF019C" w14:textId="77777777" w:rsidR="00696E9A" w:rsidRPr="00DF4D1D" w:rsidRDefault="00EB6F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w:t>
      </w:r>
      <w:r w:rsidR="00C94F21"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没有换，但是我并不准备去更衣室换衣服，</w:t>
      </w:r>
      <w:r w:rsidR="00696E9A" w:rsidRPr="00DF4D1D">
        <w:rPr>
          <w:rFonts w:ascii="微软雅黑" w:eastAsia="微软雅黑" w:hAnsi="微软雅黑" w:cs="微软雅黑" w:hint="eastAsia"/>
          <w:sz w:val="22"/>
          <w:szCs w:val="22"/>
        </w:rPr>
        <w:t>这儿的换衣室~嗯，不怎么习惯在别人的面前换衣服，不管是以前的我还是现在的我都不怎么习惯在公共场合更滑自己的衣服，总是觉得十分的别扭。</w:t>
      </w:r>
    </w:p>
    <w:p w14:paraId="3D9432F2" w14:textId="6E9D710B" w:rsidR="00EB6F4B" w:rsidRPr="00DF4D1D" w:rsidRDefault="00696E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不管他们能够不能够看到我，只要我觉得他们能够看到我那么就是能够看到我。</w:t>
      </w:r>
      <w:r w:rsidR="00EB6F4B" w:rsidRPr="00DF4D1D">
        <w:rPr>
          <w:rFonts w:ascii="微软雅黑" w:eastAsia="微软雅黑" w:hAnsi="微软雅黑" w:cs="微软雅黑" w:hint="eastAsia"/>
          <w:sz w:val="22"/>
          <w:szCs w:val="22"/>
        </w:rPr>
        <w:t>”</w:t>
      </w:r>
    </w:p>
    <w:p w14:paraId="3F2F46FE" w14:textId="2F9D091B" w:rsidR="008A6AF4" w:rsidRPr="00DF4D1D" w:rsidRDefault="00696E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w:t>
      </w:r>
      <w:r w:rsidR="004732C2" w:rsidRPr="00DF4D1D">
        <w:rPr>
          <w:rFonts w:ascii="微软雅黑" w:eastAsia="微软雅黑" w:hAnsi="微软雅黑" w:cs="微软雅黑" w:hint="eastAsia"/>
          <w:sz w:val="22"/>
          <w:szCs w:val="22"/>
        </w:rPr>
        <w:t>好吧，所以就这样穿着去玩儿吗？我觉得不好吧，毕竟人家的规定是在一些设备在使用的时候是不允许穿自己的衣服去玩的</w:t>
      </w:r>
      <w:r w:rsidR="00765508" w:rsidRPr="00DF4D1D">
        <w:rPr>
          <w:rFonts w:ascii="微软雅黑" w:eastAsia="微软雅黑" w:hAnsi="微软雅黑" w:cs="微软雅黑" w:hint="eastAsia"/>
          <w:sz w:val="22"/>
          <w:szCs w:val="22"/>
        </w:rPr>
        <w:t>，似乎是为了游客的安全，也可能是为了防止自己的设备出现了不需要的磨损</w:t>
      </w:r>
      <w:r w:rsidR="00436FEC" w:rsidRPr="00DF4D1D">
        <w:rPr>
          <w:rFonts w:ascii="微软雅黑" w:eastAsia="微软雅黑" w:hAnsi="微软雅黑" w:cs="微软雅黑" w:hint="eastAsia"/>
          <w:sz w:val="22"/>
          <w:szCs w:val="22"/>
        </w:rPr>
        <w:t>，要是……</w:t>
      </w:r>
      <w:r w:rsidRPr="00DF4D1D">
        <w:rPr>
          <w:rFonts w:ascii="微软雅黑" w:eastAsia="微软雅黑" w:hAnsi="微软雅黑" w:cs="微软雅黑" w:hint="eastAsia"/>
          <w:sz w:val="22"/>
          <w:szCs w:val="22"/>
        </w:rPr>
        <w:t>”</w:t>
      </w:r>
    </w:p>
    <w:p w14:paraId="39C081A2" w14:textId="71C35503" w:rsidR="00436FEC" w:rsidRPr="00DF4D1D" w:rsidRDefault="00436F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还没有等到爱丽的话说完</w:t>
      </w:r>
      <w:r w:rsidR="00635AC2" w:rsidRPr="00DF4D1D">
        <w:rPr>
          <w:rFonts w:ascii="微软雅黑" w:eastAsia="微软雅黑" w:hAnsi="微软雅黑" w:cs="微软雅黑" w:hint="eastAsia"/>
          <w:sz w:val="22"/>
          <w:szCs w:val="22"/>
        </w:rPr>
        <w:t>，孙源玲身上所穿的衣服就变成了</w:t>
      </w:r>
      <w:r w:rsidR="006E18A3" w:rsidRPr="00DF4D1D">
        <w:rPr>
          <w:rFonts w:ascii="微软雅黑" w:eastAsia="微软雅黑" w:hAnsi="微软雅黑" w:cs="微软雅黑" w:hint="eastAsia"/>
          <w:sz w:val="22"/>
          <w:szCs w:val="22"/>
        </w:rPr>
        <w:t>一身淡蓝色的泳衣，颜色很淡，淡淡的</w:t>
      </w:r>
      <w:r w:rsidR="00757E3E" w:rsidRPr="00DF4D1D">
        <w:rPr>
          <w:rFonts w:ascii="微软雅黑" w:eastAsia="微软雅黑" w:hAnsi="微软雅黑" w:cs="微软雅黑" w:hint="eastAsia"/>
          <w:sz w:val="22"/>
          <w:szCs w:val="22"/>
        </w:rPr>
        <w:t>衣服并不能够完全的遮住</w:t>
      </w:r>
      <w:r w:rsidR="00B22A8C" w:rsidRPr="00DF4D1D">
        <w:rPr>
          <w:rFonts w:ascii="微软雅黑" w:eastAsia="微软雅黑" w:hAnsi="微软雅黑" w:cs="微软雅黑" w:hint="eastAsia"/>
          <w:sz w:val="22"/>
          <w:szCs w:val="22"/>
        </w:rPr>
        <w:t>身体，只不过孙源玲拿在网上发上半身照片都不会</w:t>
      </w:r>
      <w:r w:rsidR="003068F8" w:rsidRPr="00DF4D1D">
        <w:rPr>
          <w:rFonts w:ascii="微软雅黑" w:eastAsia="微软雅黑" w:hAnsi="微软雅黑" w:cs="微软雅黑" w:hint="eastAsia"/>
          <w:sz w:val="22"/>
          <w:szCs w:val="22"/>
        </w:rPr>
        <w:t>被人工智能所拦截，甚至被人工审核之后都不会被直接下架的那种，让人知道真相之后甚至都</w:t>
      </w:r>
      <w:r w:rsidR="00EE5366" w:rsidRPr="00DF4D1D">
        <w:rPr>
          <w:rFonts w:ascii="微软雅黑" w:eastAsia="微软雅黑" w:hAnsi="微软雅黑" w:cs="微软雅黑" w:hint="eastAsia"/>
          <w:sz w:val="22"/>
          <w:szCs w:val="22"/>
        </w:rPr>
        <w:t>怀疑的相应生殖器官到底是不是还没有开始发育，</w:t>
      </w:r>
      <w:r w:rsidR="000F4F7D" w:rsidRPr="00DF4D1D">
        <w:rPr>
          <w:rFonts w:ascii="微软雅黑" w:eastAsia="微软雅黑" w:hAnsi="微软雅黑" w:cs="微软雅黑" w:hint="eastAsia"/>
          <w:sz w:val="22"/>
          <w:szCs w:val="22"/>
        </w:rPr>
        <w:t>然而经过了那次的意外之后生理结构已经是发生了彻底的变化</w:t>
      </w:r>
      <w:r w:rsidR="006B5A1A" w:rsidRPr="00DF4D1D">
        <w:rPr>
          <w:rFonts w:ascii="微软雅黑" w:eastAsia="微软雅黑" w:hAnsi="微软雅黑" w:cs="微软雅黑" w:hint="eastAsia"/>
          <w:sz w:val="22"/>
          <w:szCs w:val="22"/>
        </w:rPr>
        <w:t>，拥有了孕育下一代的能力，至于为什么这么的平那就是孙源玲自己的问题了，如果想的话孙源玲还是有能力变大的，只不过小一些不是更加的可爱吗？只不过4</w:t>
      </w:r>
      <w:r w:rsidR="006B5A1A" w:rsidRPr="00DF4D1D">
        <w:rPr>
          <w:rFonts w:ascii="微软雅黑" w:eastAsia="微软雅黑" w:hAnsi="微软雅黑" w:cs="微软雅黑"/>
          <w:sz w:val="22"/>
          <w:szCs w:val="22"/>
        </w:rPr>
        <w:t>5</w:t>
      </w:r>
      <w:proofErr w:type="gramStart"/>
      <w:r w:rsidR="006B5A1A" w:rsidRPr="00DF4D1D">
        <w:rPr>
          <w:rFonts w:ascii="微软雅黑" w:eastAsia="微软雅黑" w:hAnsi="微软雅黑" w:cs="微软雅黑" w:hint="eastAsia"/>
          <w:sz w:val="22"/>
          <w:szCs w:val="22"/>
        </w:rPr>
        <w:t>姐那种</w:t>
      </w:r>
      <w:proofErr w:type="gramEnd"/>
      <w:r w:rsidR="006B5A1A" w:rsidRPr="00DF4D1D">
        <w:rPr>
          <w:rFonts w:ascii="微软雅黑" w:eastAsia="微软雅黑" w:hAnsi="微软雅黑" w:cs="微软雅黑" w:hint="eastAsia"/>
          <w:sz w:val="22"/>
          <w:szCs w:val="22"/>
        </w:rPr>
        <w:t>就太过于离谱了。</w:t>
      </w:r>
    </w:p>
    <w:p w14:paraId="08D71752" w14:textId="1312B3FC" w:rsidR="006B5A1A"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“姐姐，你知道你的胸围是多少吗？”</w:t>
      </w:r>
    </w:p>
    <w:p w14:paraId="4F8F7BED" w14:textId="22C33CEC"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“额，我没有测过，不过你现在看到的知识你所看到的样子而已，实际之上我还是有</w:t>
      </w:r>
      <w:proofErr w:type="spellStart"/>
      <w:r w:rsidRPr="00DF4D1D">
        <w:rPr>
          <w:rFonts w:ascii="微软雅黑" w:eastAsia="微软雅黑" w:hAnsi="微软雅黑" w:cs="微软雅黑" w:hint="eastAsia"/>
          <w:sz w:val="22"/>
          <w:szCs w:val="22"/>
        </w:rPr>
        <w:t>A+club</w:t>
      </w:r>
      <w:proofErr w:type="spellEnd"/>
      <w:r w:rsidRPr="00DF4D1D">
        <w:rPr>
          <w:rFonts w:ascii="微软雅黑" w:eastAsia="微软雅黑" w:hAnsi="微软雅黑" w:cs="微软雅黑" w:hint="eastAsia"/>
          <w:sz w:val="22"/>
          <w:szCs w:val="22"/>
        </w:rPr>
        <w:t>的，像4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姐那种是必不可能的。”</w:t>
      </w:r>
    </w:p>
    <w:p w14:paraId="370501DA" w14:textId="46078233"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“嗯嗯，姐姐说的是呢，但是我可以是有B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club哦，而且我现在还比你要矮哦，如果再高一些的话会怎么样呢？突然有那么一点点的期待呢？”</w:t>
      </w:r>
    </w:p>
    <w:p w14:paraId="291AB5F8" w14:textId="558F5613"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“这算是什么？如果想要的话</w:t>
      </w:r>
      <w:r w:rsidRPr="00DF4D1D">
        <w:rPr>
          <w:rFonts w:ascii="微软雅黑" w:eastAsia="微软雅黑" w:hAnsi="微软雅黑" w:cs="微软雅黑"/>
          <w:sz w:val="22"/>
          <w:szCs w:val="22"/>
        </w:rPr>
        <w:t>G club</w:t>
      </w:r>
      <w:r w:rsidRPr="00DF4D1D">
        <w:rPr>
          <w:rFonts w:ascii="微软雅黑" w:eastAsia="微软雅黑" w:hAnsi="微软雅黑" w:cs="微软雅黑" w:hint="eastAsia"/>
          <w:sz w:val="22"/>
          <w:szCs w:val="22"/>
        </w:rPr>
        <w:t>又不是不可以，只不过是假的而已。”</w:t>
      </w:r>
    </w:p>
    <w:p w14:paraId="6DD4AAE4" w14:textId="5AB51219" w:rsidR="00696E9A"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“所以咯，我在设计我自己的时候我就是原生的B club，虽然当时不知道为什么要这么设计，但我还是</w:t>
      </w:r>
      <w:r w:rsidR="00051EAD" w:rsidRPr="00DF4D1D">
        <w:rPr>
          <w:rFonts w:ascii="微软雅黑" w:eastAsia="微软雅黑" w:hAnsi="微软雅黑" w:cs="微软雅黑" w:hint="eastAsia"/>
          <w:sz w:val="22"/>
          <w:szCs w:val="22"/>
        </w:rPr>
        <w:t>选择了更加正常一点的B，只不过我这种身材来说有那么一点点的奇怪而已。</w:t>
      </w:r>
      <w:r w:rsidRPr="00DF4D1D">
        <w:rPr>
          <w:rFonts w:ascii="微软雅黑" w:eastAsia="微软雅黑" w:hAnsi="微软雅黑" w:cs="微软雅黑" w:hint="eastAsia"/>
          <w:sz w:val="22"/>
          <w:szCs w:val="22"/>
        </w:rPr>
        <w:t>”</w:t>
      </w:r>
    </w:p>
    <w:p w14:paraId="6F8431AE" w14:textId="643D3BC5"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不要纠结这些问题了，想要长大以后还是有机会的，我现在也才不到二十岁，按照正常的人类身体的发育来说，我还是有发育的机会的，所以就不要纠结了，以后还是有机会点，大不了加上一点点的辅助罢了。”</w:t>
      </w:r>
    </w:p>
    <w:p w14:paraId="1C2AD4B4" w14:textId="5E4458C2"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“嗯嗯，所以欧阳姐姐和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姐都去哪儿玩了呢？咱们在这人呆了这么久都没有在意他们的行踪。”</w:t>
      </w:r>
    </w:p>
    <w:p w14:paraId="09A1E462" w14:textId="71794FF1" w:rsidR="00E8506B"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“估计先去那个7</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M的滑梯看看吧，那个地方对于普通人来说是有些挑战性的，但是对于有一点修为的人来说这点高度也就那样了，如果是超能这就当我没有说。”</w:t>
      </w:r>
    </w:p>
    <w:p w14:paraId="06143A3F" w14:textId="1B70CFBB" w:rsidR="008A6AF4"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“哦，姐姐我们走吧。”</w:t>
      </w:r>
    </w:p>
    <w:p w14:paraId="51DDFF11" w14:textId="654201EA"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63E6398" w14:textId="70991BCD"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再简单的猜测了一下两人的行踪之后便踏上了寻找两人的路程，整个园区十分的大和玲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的站点面积几乎是</w:t>
      </w:r>
      <w:proofErr w:type="gramStart"/>
      <w:r w:rsidRPr="00DF4D1D">
        <w:rPr>
          <w:rFonts w:ascii="微软雅黑" w:eastAsia="微软雅黑" w:hAnsi="微软雅黑" w:cs="微软雅黑" w:hint="eastAsia"/>
          <w:sz w:val="22"/>
          <w:szCs w:val="22"/>
        </w:rPr>
        <w:t>不相仲伯</w:t>
      </w:r>
      <w:proofErr w:type="gramEnd"/>
      <w:r w:rsidRPr="00DF4D1D">
        <w:rPr>
          <w:rFonts w:ascii="微软雅黑" w:eastAsia="微软雅黑" w:hAnsi="微软雅黑" w:cs="微软雅黑" w:hint="eastAsia"/>
          <w:sz w:val="22"/>
          <w:szCs w:val="22"/>
        </w:rPr>
        <w:t>。</w:t>
      </w:r>
    </w:p>
    <w:p w14:paraId="5D2981B8" w14:textId="69077B52"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两点之间相距最远的距离甚至都超过了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km，在这种人员密集的地方行进还是十分麻烦的一件事儿。</w:t>
      </w:r>
    </w:p>
    <w:p w14:paraId="14D82AE0" w14:textId="591C6953"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，那儿是不是欧阳姐姐啊，在旁边那个是不是瑶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姐啊？”</w:t>
      </w:r>
    </w:p>
    <w:p w14:paraId="0AB209E0" w14:textId="0D674ADF"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“的确是她们两个</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74320D9A" w14:textId="5233AA1C"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就在两人准备加速的时候孙源玲突然来了一个平地摔</w:t>
      </w:r>
      <w:r w:rsidR="00853B9A" w:rsidRPr="00DF4D1D">
        <w:rPr>
          <w:rFonts w:ascii="微软雅黑" w:eastAsia="微软雅黑" w:hAnsi="微软雅黑" w:cs="微软雅黑" w:hint="eastAsia"/>
          <w:sz w:val="22"/>
          <w:szCs w:val="22"/>
        </w:rPr>
        <w:t>，虽然因为孙源玲的身体周围每时每刻都会不自觉的附上一层薄薄的防护层，但是摔在地上的样子还是被人看到了。</w:t>
      </w:r>
    </w:p>
    <w:p w14:paraId="6AE9DF53" w14:textId="4C9C84BE" w:rsidR="00853B9A" w:rsidRPr="00DF4D1D" w:rsidRDefault="00853B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秒的时间站起来之后孙源玲看了看周围，然后迅速的消失在人们的面前。</w:t>
      </w:r>
    </w:p>
    <w:p w14:paraId="2B9D38DA" w14:textId="4D2EAD95" w:rsidR="001E5846" w:rsidRPr="00DF4D1D" w:rsidRDefault="001E58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爱丽在看到孙源玲突然从面前消失之后，向着四周看了看后迅速的走向了一个没有人</w:t>
      </w:r>
      <w:r w:rsidRPr="00DF4D1D">
        <w:rPr>
          <w:rFonts w:ascii="微软雅黑" w:eastAsia="微软雅黑" w:hAnsi="微软雅黑" w:cs="微软雅黑" w:hint="eastAsia"/>
          <w:sz w:val="22"/>
          <w:szCs w:val="22"/>
        </w:rPr>
        <w:lastRenderedPageBreak/>
        <w:t>的洗手间。</w:t>
      </w:r>
    </w:p>
    <w:p w14:paraId="009523B4" w14:textId="4359122A" w:rsidR="00051EAD" w:rsidRPr="00DF4D1D" w:rsidRDefault="00853B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E5846" w:rsidRPr="00DF4D1D">
        <w:rPr>
          <w:rFonts w:ascii="微软雅黑" w:eastAsia="微软雅黑" w:hAnsi="微软雅黑" w:cs="微软雅黑" w:hint="eastAsia"/>
          <w:sz w:val="22"/>
          <w:szCs w:val="22"/>
        </w:rPr>
        <w:t>姐姐，刚才发生了什么事情？</w:t>
      </w:r>
      <w:r w:rsidRPr="00DF4D1D">
        <w:rPr>
          <w:rFonts w:ascii="微软雅黑" w:eastAsia="微软雅黑" w:hAnsi="微软雅黑" w:cs="微软雅黑" w:hint="eastAsia"/>
          <w:sz w:val="22"/>
          <w:szCs w:val="22"/>
        </w:rPr>
        <w:t>”</w:t>
      </w:r>
    </w:p>
    <w:p w14:paraId="4B1ABD2F" w14:textId="5F4CFD88" w:rsidR="001E5846" w:rsidRPr="00DF4D1D" w:rsidRDefault="000E53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“没，没有事情就是一不小心被算计了而已，刚才应该没有什么人看到吧。”</w:t>
      </w:r>
    </w:p>
    <w:p w14:paraId="51720E49" w14:textId="0B90656E" w:rsidR="000E533D" w:rsidRPr="00DF4D1D" w:rsidRDefault="000E53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“虽然说时间很短，但是在这么多人的面前还是有点人看到了的。”</w:t>
      </w:r>
    </w:p>
    <w:p w14:paraId="3D8FDAD1" w14:textId="504601C6" w:rsidR="000E533D" w:rsidRPr="00DF4D1D" w:rsidRDefault="008A60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“还好看到的人不多了，不然得搬出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住了，</w:t>
      </w:r>
      <w:r w:rsidR="00DC09A1" w:rsidRPr="00DF4D1D">
        <w:rPr>
          <w:rFonts w:ascii="微软雅黑" w:eastAsia="微软雅黑" w:hAnsi="微软雅黑" w:cs="微软雅黑" w:hint="eastAsia"/>
          <w:sz w:val="22"/>
          <w:szCs w:val="22"/>
        </w:rPr>
        <w:t>这个星球意志看来是听到了我的警告了，但是还是好气啊。</w:t>
      </w:r>
      <w:r w:rsidRPr="00DF4D1D">
        <w:rPr>
          <w:rFonts w:ascii="微软雅黑" w:eastAsia="微软雅黑" w:hAnsi="微软雅黑" w:cs="微软雅黑" w:hint="eastAsia"/>
          <w:sz w:val="22"/>
          <w:szCs w:val="22"/>
        </w:rPr>
        <w:t>”</w:t>
      </w:r>
    </w:p>
    <w:p w14:paraId="55F7AA96" w14:textId="695A71EE" w:rsidR="000E533D" w:rsidRPr="00DF4D1D" w:rsidRDefault="00DC0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“啊？这事儿是星球意志做的？我还以为是姐姐你自己不小心摔得呢~”</w:t>
      </w:r>
    </w:p>
    <w:p w14:paraId="1D098732" w14:textId="77777777" w:rsidR="003C0963" w:rsidRPr="00DF4D1D" w:rsidRDefault="00DC0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“我们怎么可能会平地摔，我要是稍微认真一点都不可能摔倒的，就算是踢到了台阶，那么那个台阶可能就没了。</w:t>
      </w:r>
    </w:p>
    <w:p w14:paraId="4DD1A6A7" w14:textId="0F25A452" w:rsidR="00DC09A1"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接下来就该收拾一下这个星球意识了，让它做事儿有点分寸，总是喜欢捉弄我可是一件不好的事情。</w:t>
      </w:r>
      <w:r w:rsidR="00DC09A1" w:rsidRPr="00DF4D1D">
        <w:rPr>
          <w:rFonts w:ascii="微软雅黑" w:eastAsia="微软雅黑" w:hAnsi="微软雅黑" w:cs="微软雅黑" w:hint="eastAsia"/>
          <w:sz w:val="22"/>
          <w:szCs w:val="22"/>
        </w:rPr>
        <w:t>”</w:t>
      </w:r>
    </w:p>
    <w:p w14:paraId="532ED4A3" w14:textId="4FF66F3C" w:rsidR="00051EAD"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说罢孙源玲突然向着天空中以正常人所听不到的声音喊道</w:t>
      </w:r>
    </w:p>
    <w:p w14:paraId="15F7927E" w14:textId="46A35C26" w:rsidR="003C0963"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‘你个小屁孩儿，快点出现在在我的面前，不要等着我去找你，要是等着我去找你指定没有你的好果子吃。’</w:t>
      </w:r>
    </w:p>
    <w:p w14:paraId="06088930" w14:textId="77A517B3" w:rsidR="00DC09A1"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在喊话完成之后孙源玲就在那儿静静的站着，也没有人注意到这儿，声音传达到星球意志耳中所需要的时间不多，不过</w:t>
      </w:r>
      <w:r w:rsidR="003205B4" w:rsidRPr="00DF4D1D">
        <w:rPr>
          <w:rFonts w:ascii="微软雅黑" w:eastAsia="微软雅黑" w:hAnsi="微软雅黑" w:cs="微软雅黑" w:hint="eastAsia"/>
          <w:sz w:val="22"/>
          <w:szCs w:val="22"/>
        </w:rPr>
        <w:t>这个意志想要从它的栖息地来到孙源玲的面前还是需要一定的时间的。</w:t>
      </w:r>
    </w:p>
    <w:p w14:paraId="693449C5" w14:textId="60622884" w:rsidR="003C0963"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原本正在那些看起来比较刺激的设施之中游玩的孙瑶和欧阳慧两人突然听到了孙源玲的声音。</w:t>
      </w:r>
    </w:p>
    <w:p w14:paraId="5C068FF0" w14:textId="3ED88CE8" w:rsidR="003205B4"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“老姐在叫那个下屁孩儿啊？这儿有小孩儿能够捉弄到她吗？”</w:t>
      </w:r>
    </w:p>
    <w:p w14:paraId="14A285E3" w14:textId="428A7A03" w:rsidR="003205B4"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“或许这个小屁孩儿并不是我们所熟知的那个小屁孩儿呢？我们来的时候不是遇到了捣乱的星球意志吗？而这个星球意志的诞生是因为主人的原因，或者说这个星球意志</w:t>
      </w:r>
      <w:r w:rsidRPr="00DF4D1D">
        <w:rPr>
          <w:rFonts w:ascii="微软雅黑" w:eastAsia="微软雅黑" w:hAnsi="微软雅黑" w:cs="微软雅黑" w:hint="eastAsia"/>
          <w:sz w:val="22"/>
          <w:szCs w:val="22"/>
        </w:rPr>
        <w:lastRenderedPageBreak/>
        <w:t>因为主人的原因重新苏醒了。”</w:t>
      </w:r>
    </w:p>
    <w:p w14:paraId="4DB85D8F" w14:textId="7DB8980D" w:rsidR="003205B4"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，这么说的话，是不是有好戏看了？星球意志</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，不知道是长什么样的。”</w:t>
      </w:r>
    </w:p>
    <w:p w14:paraId="2996ED56" w14:textId="77777777" w:rsidR="004C0270"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“咱们过去看看吧，看样子现在那个星球意志暂时还没有出现，不知道等会儿这个星球意志要是不出现的话会出现个什么样的情况呢？</w:t>
      </w:r>
    </w:p>
    <w:p w14:paraId="2DAE15A6" w14:textId="00E036A4" w:rsidR="004C0270"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还真是期待啊……”</w:t>
      </w:r>
    </w:p>
    <w:p w14:paraId="524CB345" w14:textId="73CE9AA9" w:rsidR="004C0270" w:rsidRPr="00DF4D1D" w:rsidRDefault="004C0270">
      <w:pPr>
        <w:rPr>
          <w:rFonts w:ascii="微软雅黑" w:eastAsia="微软雅黑" w:hAnsi="微软雅黑" w:cs="微软雅黑"/>
          <w:sz w:val="22"/>
          <w:szCs w:val="22"/>
        </w:rPr>
      </w:pPr>
    </w:p>
    <w:p w14:paraId="58103377" w14:textId="349CE145" w:rsidR="004C0270" w:rsidRPr="00DF4D1D" w:rsidRDefault="004C0270">
      <w:pPr>
        <w:rPr>
          <w:rFonts w:ascii="微软雅黑" w:eastAsia="微软雅黑" w:hAnsi="微软雅黑" w:cs="微软雅黑"/>
          <w:sz w:val="22"/>
          <w:szCs w:val="22"/>
        </w:rPr>
      </w:pPr>
    </w:p>
    <w:p w14:paraId="017AF24B" w14:textId="1C1D03F0" w:rsidR="004C0270" w:rsidRPr="00DF4D1D" w:rsidRDefault="004C0270" w:rsidP="00ED0DEA">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第一百六十章 初生</w:t>
      </w:r>
    </w:p>
    <w:p w14:paraId="7DE60EC8" w14:textId="2DC57256" w:rsidR="004C0270" w:rsidRPr="00DF4D1D" w:rsidRDefault="009478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一个光团慢慢地从地心之处慢慢地长大，</w:t>
      </w:r>
      <w:r w:rsidR="00D44A57" w:rsidRPr="00DF4D1D">
        <w:rPr>
          <w:rFonts w:ascii="微软雅黑" w:eastAsia="微软雅黑" w:hAnsi="微软雅黑" w:cs="微软雅黑" w:hint="eastAsia"/>
          <w:sz w:val="22"/>
          <w:szCs w:val="22"/>
        </w:rPr>
        <w:t>随着周围的光点汇入其中正在慢慢的变成一个人形，</w:t>
      </w:r>
      <w:r w:rsidR="00F27E93" w:rsidRPr="00DF4D1D">
        <w:rPr>
          <w:rFonts w:ascii="微软雅黑" w:eastAsia="微软雅黑" w:hAnsi="微软雅黑" w:cs="微软雅黑" w:hint="eastAsia"/>
          <w:sz w:val="22"/>
          <w:szCs w:val="22"/>
        </w:rPr>
        <w:t>周围的光点虽然一直都在往此处汇聚，但是汇聚的速度越来越慢，这个人形的光团只是就连最简单的五官都没有完成完整变形</w:t>
      </w:r>
      <w:r w:rsidR="008E6E0B" w:rsidRPr="00DF4D1D">
        <w:rPr>
          <w:rFonts w:ascii="微软雅黑" w:eastAsia="微软雅黑" w:hAnsi="微软雅黑" w:cs="微软雅黑" w:hint="eastAsia"/>
          <w:sz w:val="22"/>
          <w:szCs w:val="22"/>
        </w:rPr>
        <w:t>，似乎是因为着急出去，还没有等到</w:t>
      </w:r>
      <w:r w:rsidR="003701E8" w:rsidRPr="00DF4D1D">
        <w:rPr>
          <w:rFonts w:ascii="微软雅黑" w:eastAsia="微软雅黑" w:hAnsi="微软雅黑" w:cs="微软雅黑" w:hint="eastAsia"/>
          <w:sz w:val="22"/>
          <w:szCs w:val="22"/>
        </w:rPr>
        <w:t>身体外观完全成型便开始往地表飘去。</w:t>
      </w:r>
    </w:p>
    <w:p w14:paraId="47CBD153" w14:textId="2167F9E2" w:rsidR="00F27E93" w:rsidRPr="00DF4D1D" w:rsidRDefault="003701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此时距离孙源玲叫星球意志出来仅仅只有</w:t>
      </w:r>
      <w:r w:rsidR="007F07AB" w:rsidRPr="00DF4D1D">
        <w:rPr>
          <w:rFonts w:ascii="微软雅黑" w:eastAsia="微软雅黑" w:hAnsi="微软雅黑" w:cs="微软雅黑" w:hint="eastAsia"/>
          <w:sz w:val="22"/>
          <w:szCs w:val="22"/>
        </w:rPr>
        <w:t>几秒钟的时间</w:t>
      </w:r>
      <w:r w:rsidR="00774FFC" w:rsidRPr="00DF4D1D">
        <w:rPr>
          <w:rFonts w:ascii="微软雅黑" w:eastAsia="微软雅黑" w:hAnsi="微软雅黑" w:cs="微软雅黑" w:hint="eastAsia"/>
          <w:sz w:val="22"/>
          <w:szCs w:val="22"/>
        </w:rPr>
        <w:t>。</w:t>
      </w:r>
    </w:p>
    <w:p w14:paraId="7C8F20F7" w14:textId="3CFF217A" w:rsidR="00853B9A" w:rsidRPr="00DF4D1D" w:rsidRDefault="00774FF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0B49" w:rsidRPr="00DF4D1D">
        <w:rPr>
          <w:rFonts w:ascii="微软雅黑" w:eastAsia="微软雅黑" w:hAnsi="微软雅黑" w:cs="微软雅黑" w:hint="eastAsia"/>
          <w:sz w:val="22"/>
          <w:szCs w:val="22"/>
        </w:rPr>
        <w:t>老姐，刚才是不是你在叫小屁孩儿啊？</w:t>
      </w:r>
      <w:r w:rsidRPr="00DF4D1D">
        <w:rPr>
          <w:rFonts w:ascii="微软雅黑" w:eastAsia="微软雅黑" w:hAnsi="微软雅黑" w:cs="微软雅黑" w:hint="eastAsia"/>
          <w:sz w:val="22"/>
          <w:szCs w:val="22"/>
        </w:rPr>
        <w:t>”</w:t>
      </w:r>
    </w:p>
    <w:p w14:paraId="2C30093A" w14:textId="2A22B572" w:rsidR="00774FFC" w:rsidRPr="00DF4D1D" w:rsidRDefault="006E0B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“是的，一个讨人嫌的小东西。”</w:t>
      </w:r>
    </w:p>
    <w:p w14:paraId="73306458" w14:textId="26C7E045" w:rsidR="004C0270" w:rsidRPr="00DF4D1D" w:rsidRDefault="006E0B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“是不是那个什么星球意志呢？这个世界上能够惹到主人你的恐怕就只有它了。”</w:t>
      </w:r>
    </w:p>
    <w:p w14:paraId="5874152C" w14:textId="77777777" w:rsidR="007A3583"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“的确是那个星球意志，它的实力应该是不怎么强，但是作为一个星球的意志能够使用一定的规则的力量，在我没有特意的去在意的时候，对于规则的力量几乎没有什么抵抗的能力。</w:t>
      </w:r>
    </w:p>
    <w:p w14:paraId="6562727A" w14:textId="02AD94AB" w:rsidR="00774FFC"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当然我可没有说我没有能力对付规则，只是这样对于我力量的消耗有点大而已。”</w:t>
      </w:r>
    </w:p>
    <w:p w14:paraId="26881CD4" w14:textId="1735C759" w:rsidR="006E0B49"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535087A6" w14:textId="571A12F5" w:rsidR="008218B9"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w:t>
      </w:r>
      <w:r w:rsidR="008218B9" w:rsidRPr="00DF4D1D">
        <w:rPr>
          <w:rFonts w:ascii="微软雅黑" w:eastAsia="微软雅黑" w:hAnsi="微软雅黑" w:cs="微软雅黑" w:hint="eastAsia"/>
          <w:sz w:val="22"/>
          <w:szCs w:val="22"/>
        </w:rPr>
        <w:t>那个星球意志在哪儿呢？</w:t>
      </w:r>
      <w:r w:rsidRPr="00DF4D1D">
        <w:rPr>
          <w:rFonts w:ascii="微软雅黑" w:eastAsia="微软雅黑" w:hAnsi="微软雅黑" w:cs="微软雅黑" w:hint="eastAsia"/>
          <w:sz w:val="22"/>
          <w:szCs w:val="22"/>
        </w:rPr>
        <w:t>”</w:t>
      </w:r>
      <w:r w:rsidR="008218B9" w:rsidRPr="00DF4D1D">
        <w:rPr>
          <w:rFonts w:ascii="微软雅黑" w:eastAsia="微软雅黑" w:hAnsi="微软雅黑" w:cs="微软雅黑" w:hint="eastAsia"/>
          <w:sz w:val="22"/>
          <w:szCs w:val="22"/>
        </w:rPr>
        <w:t>早就在期待着星球意志的欧阳慧在得到了确定的消</w:t>
      </w:r>
      <w:r w:rsidR="008218B9" w:rsidRPr="00DF4D1D">
        <w:rPr>
          <w:rFonts w:ascii="微软雅黑" w:eastAsia="微软雅黑" w:hAnsi="微软雅黑" w:cs="微软雅黑" w:hint="eastAsia"/>
          <w:sz w:val="22"/>
          <w:szCs w:val="22"/>
        </w:rPr>
        <w:lastRenderedPageBreak/>
        <w:t>息之后赶紧向孙源玲问道。</w:t>
      </w:r>
    </w:p>
    <w:p w14:paraId="775DEB9D" w14:textId="6BF7710B" w:rsidR="008218B9" w:rsidRPr="00DF4D1D" w:rsidRDefault="008218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4097" w:rsidRPr="00DF4D1D">
        <w:rPr>
          <w:rFonts w:ascii="微软雅黑" w:eastAsia="微软雅黑" w:hAnsi="微软雅黑" w:cs="微软雅黑" w:hint="eastAsia"/>
          <w:sz w:val="22"/>
          <w:szCs w:val="22"/>
        </w:rPr>
        <w:t>它平常都是不是以实体的形态存在的，而是以</w:t>
      </w:r>
      <w:r w:rsidR="00621A0A" w:rsidRPr="00DF4D1D">
        <w:rPr>
          <w:rFonts w:ascii="微软雅黑" w:eastAsia="微软雅黑" w:hAnsi="微软雅黑" w:cs="微软雅黑" w:hint="eastAsia"/>
          <w:sz w:val="22"/>
          <w:szCs w:val="22"/>
        </w:rPr>
        <w:t>一种特殊的能量体形式存在，这种方式可以让它在整个</w:t>
      </w:r>
      <w:r w:rsidR="00AE7E41" w:rsidRPr="00DF4D1D">
        <w:rPr>
          <w:rFonts w:ascii="微软雅黑" w:eastAsia="微软雅黑" w:hAnsi="微软雅黑" w:cs="微软雅黑" w:hint="eastAsia"/>
          <w:sz w:val="22"/>
          <w:szCs w:val="22"/>
        </w:rPr>
        <w:t>地星之上</w:t>
      </w:r>
      <w:r w:rsidR="005357C9" w:rsidRPr="00DF4D1D">
        <w:rPr>
          <w:rFonts w:ascii="微软雅黑" w:eastAsia="微软雅黑" w:hAnsi="微软雅黑" w:cs="微软雅黑" w:hint="eastAsia"/>
          <w:sz w:val="22"/>
          <w:szCs w:val="22"/>
        </w:rPr>
        <w:t>，时时刻刻都可以</w:t>
      </w:r>
      <w:r w:rsidR="00C64D14" w:rsidRPr="00DF4D1D">
        <w:rPr>
          <w:rFonts w:ascii="微软雅黑" w:eastAsia="微软雅黑" w:hAnsi="微软雅黑" w:cs="微软雅黑" w:hint="eastAsia"/>
          <w:sz w:val="22"/>
          <w:szCs w:val="22"/>
        </w:rPr>
        <w:t>监控这整个新球上的所有信息，如果遇到了什么变数也可以第一时间知晓，虽然说</w:t>
      </w:r>
      <w:r w:rsidR="00C27B1B" w:rsidRPr="00DF4D1D">
        <w:rPr>
          <w:rFonts w:ascii="微软雅黑" w:eastAsia="微软雅黑" w:hAnsi="微软雅黑" w:cs="微软雅黑" w:hint="eastAsia"/>
          <w:sz w:val="22"/>
          <w:szCs w:val="22"/>
        </w:rPr>
        <w:t>在遇到了一些危险，十分紧急的事情并没有一个好的处理方式，如果想要解决事情的话还是得自己主动凝聚自己的身躯，才能够</w:t>
      </w:r>
      <w:r w:rsidR="00B80C8B" w:rsidRPr="00DF4D1D">
        <w:rPr>
          <w:rFonts w:ascii="微软雅黑" w:eastAsia="微软雅黑" w:hAnsi="微软雅黑" w:cs="微软雅黑" w:hint="eastAsia"/>
          <w:sz w:val="22"/>
          <w:szCs w:val="22"/>
        </w:rPr>
        <w:t>完整的使用整个星球的力量。</w:t>
      </w:r>
      <w:r w:rsidRPr="00DF4D1D">
        <w:rPr>
          <w:rFonts w:ascii="微软雅黑" w:eastAsia="微软雅黑" w:hAnsi="微软雅黑" w:cs="微软雅黑" w:hint="eastAsia"/>
          <w:sz w:val="22"/>
          <w:szCs w:val="22"/>
        </w:rPr>
        <w:t>”</w:t>
      </w:r>
    </w:p>
    <w:p w14:paraId="489D02B8" w14:textId="77777777" w:rsidR="00B80C8B"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“嗯，所以也就只是能够使用整个星球的能力而已嘛，而且咱们的力量想要把这个星球给炸了也不会花费什么力气。</w:t>
      </w:r>
    </w:p>
    <w:p w14:paraId="0EB8AD82" w14:textId="570A76AC" w:rsidR="00B80C8B"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所以它的话应该很容易就能够对付了才对，为什么我总是没有办法察觉到它的存在呢？”</w:t>
      </w:r>
    </w:p>
    <w:p w14:paraId="03A10D46" w14:textId="70EEE166" w:rsidR="006E0B49"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w:t>
      </w:r>
      <w:r w:rsidR="00BB1889" w:rsidRPr="00DF4D1D">
        <w:rPr>
          <w:rFonts w:ascii="微软雅黑" w:eastAsia="微软雅黑" w:hAnsi="微软雅黑" w:cs="微软雅黑" w:hint="eastAsia"/>
          <w:sz w:val="22"/>
          <w:szCs w:val="22"/>
        </w:rPr>
        <w:t>你对于现在这个宇宙之中的规则理解还不怎行，或者说理解的规则还是很简单，不是涉及到宇宙最终构成的东西。</w:t>
      </w:r>
      <w:r w:rsidRPr="00DF4D1D">
        <w:rPr>
          <w:rFonts w:ascii="微软雅黑" w:eastAsia="微软雅黑" w:hAnsi="微软雅黑" w:cs="微软雅黑" w:hint="eastAsia"/>
          <w:sz w:val="22"/>
          <w:szCs w:val="22"/>
        </w:rPr>
        <w:t>”</w:t>
      </w:r>
    </w:p>
    <w:p w14:paraId="532EAE6E" w14:textId="6C011A98" w:rsidR="007A3583" w:rsidRPr="00DF4D1D" w:rsidRDefault="00BB18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“所以还是我修为不够吗？”</w:t>
      </w:r>
    </w:p>
    <w:p w14:paraId="0B60C070" w14:textId="7939435E" w:rsidR="00BB1889" w:rsidRPr="00DF4D1D" w:rsidRDefault="00BB18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“这对于修为并没有多大的关系，更多的是对于整个宇宙规则的理解，如果理解的足够透彻的话在理论之上普通人都能够轻易的察觉到这个星球的一直，甚至可以直接轻松的使用规则的力量。”</w:t>
      </w:r>
    </w:p>
    <w:p w14:paraId="24DA5587" w14:textId="614FD54D" w:rsidR="00BB1889" w:rsidRPr="00DF4D1D" w:rsidRDefault="005038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“所以整个星球的意志怎么还在没有出来呢？我可是很想知道这个</w:t>
      </w:r>
      <w:r w:rsidR="00962370" w:rsidRPr="00DF4D1D">
        <w:rPr>
          <w:rFonts w:ascii="微软雅黑" w:eastAsia="微软雅黑" w:hAnsi="微软雅黑" w:cs="微软雅黑" w:hint="eastAsia"/>
          <w:sz w:val="22"/>
          <w:szCs w:val="22"/>
        </w:rPr>
        <w:t>东西到底是个什么东西。</w:t>
      </w:r>
      <w:r w:rsidRPr="00DF4D1D">
        <w:rPr>
          <w:rFonts w:ascii="微软雅黑" w:eastAsia="微软雅黑" w:hAnsi="微软雅黑" w:cs="微软雅黑" w:hint="eastAsia"/>
          <w:sz w:val="22"/>
          <w:szCs w:val="22"/>
        </w:rPr>
        <w:t>”</w:t>
      </w:r>
    </w:p>
    <w:p w14:paraId="4B7F7E95" w14:textId="77777777" w:rsidR="00AF7D6D" w:rsidRPr="00DF4D1D" w:rsidRDefault="00687D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“不要着急嘛，毕竟人家可能是第一次才开始凝聚自己的身体，说不定它还傻傻的将自己分散在整个世界的力量都给收集到一个点上呢？如果真的是这样的话还是需要一定的时间才能够出来的。</w:t>
      </w:r>
    </w:p>
    <w:p w14:paraId="4803A96F" w14:textId="0130B1EA" w:rsidR="00BB1889" w:rsidRPr="00DF4D1D" w:rsidRDefault="00AF7D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再等会儿吧，要是再过十分钟还在没有出来的话我就帮它出来。</w:t>
      </w:r>
      <w:r w:rsidR="00687D95" w:rsidRPr="00DF4D1D">
        <w:rPr>
          <w:rFonts w:ascii="微软雅黑" w:eastAsia="微软雅黑" w:hAnsi="微软雅黑" w:cs="微软雅黑" w:hint="eastAsia"/>
          <w:sz w:val="22"/>
          <w:szCs w:val="22"/>
        </w:rPr>
        <w:t>”</w:t>
      </w:r>
    </w:p>
    <w:p w14:paraId="7EB7C21A" w14:textId="6A9E4A71" w:rsidR="0082244B" w:rsidRPr="00DF4D1D" w:rsidRDefault="00822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两人在得知了再过一会儿就会出现之后连去各种游乐设施玩耍的心情都没有了，都在静静的等待。</w:t>
      </w:r>
    </w:p>
    <w:p w14:paraId="61C5F21F" w14:textId="637D7D29" w:rsidR="00687D95" w:rsidRPr="00DF4D1D" w:rsidRDefault="009A2B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而那个星球意志</w:t>
      </w:r>
      <w:r w:rsidR="00247FC2" w:rsidRPr="00DF4D1D">
        <w:rPr>
          <w:rFonts w:ascii="微软雅黑" w:eastAsia="微软雅黑" w:hAnsi="微软雅黑" w:cs="微软雅黑" w:hint="eastAsia"/>
          <w:sz w:val="22"/>
          <w:szCs w:val="22"/>
        </w:rPr>
        <w:t>正在缓慢的从地心之中向着地表前去，因为</w:t>
      </w:r>
      <w:r w:rsidR="00FA40D2" w:rsidRPr="00DF4D1D">
        <w:rPr>
          <w:rFonts w:ascii="微软雅黑" w:eastAsia="微软雅黑" w:hAnsi="微软雅黑" w:cs="微软雅黑" w:hint="eastAsia"/>
          <w:sz w:val="22"/>
          <w:szCs w:val="22"/>
        </w:rPr>
        <w:t>地层</w:t>
      </w:r>
      <w:r w:rsidR="00247FC2" w:rsidRPr="00DF4D1D">
        <w:rPr>
          <w:rFonts w:ascii="微软雅黑" w:eastAsia="微软雅黑" w:hAnsi="微软雅黑" w:cs="微软雅黑" w:hint="eastAsia"/>
          <w:sz w:val="22"/>
          <w:szCs w:val="22"/>
        </w:rPr>
        <w:t>实在是不容易</w:t>
      </w:r>
      <w:r w:rsidR="00FA40D2" w:rsidRPr="00DF4D1D">
        <w:rPr>
          <w:rFonts w:ascii="微软雅黑" w:eastAsia="微软雅黑" w:hAnsi="微软雅黑" w:cs="微软雅黑" w:hint="eastAsia"/>
          <w:sz w:val="22"/>
          <w:szCs w:val="22"/>
        </w:rPr>
        <w:t>穿透</w:t>
      </w:r>
      <w:r w:rsidR="00247FC2" w:rsidRPr="00DF4D1D">
        <w:rPr>
          <w:rFonts w:ascii="微软雅黑" w:eastAsia="微软雅黑" w:hAnsi="微软雅黑" w:cs="微软雅黑" w:hint="eastAsia"/>
          <w:sz w:val="22"/>
          <w:szCs w:val="22"/>
        </w:rPr>
        <w:t>，所以上升的速度十分的</w:t>
      </w:r>
      <w:r w:rsidR="00FA40D2" w:rsidRPr="00DF4D1D">
        <w:rPr>
          <w:rFonts w:ascii="微软雅黑" w:eastAsia="微软雅黑" w:hAnsi="微软雅黑" w:cs="微软雅黑" w:hint="eastAsia"/>
          <w:sz w:val="22"/>
          <w:szCs w:val="22"/>
        </w:rPr>
        <w:t>缓慢，不过依赖于自己是这个星球的意志，在上升的时候速度还是成功的达到了人类想都不敢想的速度。</w:t>
      </w:r>
    </w:p>
    <w:p w14:paraId="1BC5D3D2" w14:textId="77777777" w:rsidR="00FA40D2"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“还不上来？这个小屁孩儿在干嘛呢？就算地下不好穿透，但是作为一个星球的意志应该在这个星球</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能够畅通无阻才对。</w:t>
      </w:r>
    </w:p>
    <w:p w14:paraId="25DF69E1" w14:textId="6DF9BD80" w:rsidR="005038B6"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你们先在上面等着，我去下面看看到底发生了些什么事情，这个小屁孩儿怎么还在没有上来。”</w:t>
      </w:r>
    </w:p>
    <w:p w14:paraId="0A37BCA2" w14:textId="42C1C4CB" w:rsidR="00687D95"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6EF414B" w14:textId="2E8EF085" w:rsidR="00FA40D2"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说罢，孙源玲身体开始变得透明了起来，一会儿之后便消失在了地面之上。</w:t>
      </w:r>
    </w:p>
    <w:p w14:paraId="4B95C64F" w14:textId="730CF3F3" w:rsidR="00FA40D2" w:rsidRPr="00DF4D1D" w:rsidRDefault="003970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此时地面之下孙源玲静静的看着周围的一片混沌的景象，</w:t>
      </w:r>
      <w:r w:rsidR="0082225C" w:rsidRPr="00DF4D1D">
        <w:rPr>
          <w:rFonts w:ascii="微软雅黑" w:eastAsia="微软雅黑" w:hAnsi="微软雅黑" w:cs="微软雅黑" w:hint="eastAsia"/>
          <w:sz w:val="22"/>
          <w:szCs w:val="22"/>
        </w:rPr>
        <w:t>陷入了沉思。</w:t>
      </w:r>
    </w:p>
    <w:p w14:paraId="2FD6458F" w14:textId="77777777" w:rsidR="00740123" w:rsidRPr="00DF4D1D" w:rsidRDefault="008222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“这个场景我是不是在哪儿见到过呢？为什么在这而看不到任何的</w:t>
      </w:r>
      <w:r w:rsidR="006C1FF2" w:rsidRPr="00DF4D1D">
        <w:rPr>
          <w:rFonts w:ascii="微软雅黑" w:eastAsia="微软雅黑" w:hAnsi="微软雅黑" w:cs="微软雅黑" w:hint="eastAsia"/>
          <w:sz w:val="22"/>
          <w:szCs w:val="22"/>
        </w:rPr>
        <w:t>时间的痕迹，灵气的浓度也是令人感觉好奇怪</w:t>
      </w:r>
      <w:r w:rsidR="002C5D4A" w:rsidRPr="00DF4D1D">
        <w:rPr>
          <w:rFonts w:ascii="微软雅黑" w:eastAsia="微软雅黑" w:hAnsi="微软雅黑" w:cs="微软雅黑" w:hint="eastAsia"/>
          <w:sz w:val="22"/>
          <w:szCs w:val="22"/>
        </w:rPr>
        <w:t>，层次分明一会儿稀薄，一会儿又十分的浓厚这总量怕不是远远的超过了</w:t>
      </w:r>
      <w:r w:rsidR="00BA70A8" w:rsidRPr="00DF4D1D">
        <w:rPr>
          <w:rFonts w:ascii="微软雅黑" w:eastAsia="微软雅黑" w:hAnsi="微软雅黑" w:cs="微软雅黑" w:hint="eastAsia"/>
          <w:sz w:val="22"/>
          <w:szCs w:val="22"/>
        </w:rPr>
        <w:t>目前这段时间地</w:t>
      </w:r>
      <w:proofErr w:type="gramStart"/>
      <w:r w:rsidR="00BA70A8" w:rsidRPr="00DF4D1D">
        <w:rPr>
          <w:rFonts w:ascii="微软雅黑" w:eastAsia="微软雅黑" w:hAnsi="微软雅黑" w:cs="微软雅黑" w:hint="eastAsia"/>
          <w:sz w:val="22"/>
          <w:szCs w:val="22"/>
        </w:rPr>
        <w:t>星自然</w:t>
      </w:r>
      <w:proofErr w:type="gramEnd"/>
      <w:r w:rsidR="00BA70A8" w:rsidRPr="00DF4D1D">
        <w:rPr>
          <w:rFonts w:ascii="微软雅黑" w:eastAsia="微软雅黑" w:hAnsi="微软雅黑" w:cs="微软雅黑" w:hint="eastAsia"/>
          <w:sz w:val="22"/>
          <w:szCs w:val="22"/>
        </w:rPr>
        <w:t>产生的灵气和各种渠道所获得的灵气总量都还有多了，</w:t>
      </w:r>
      <w:r w:rsidR="00E30F75" w:rsidRPr="00DF4D1D">
        <w:rPr>
          <w:rFonts w:ascii="微软雅黑" w:eastAsia="微软雅黑" w:hAnsi="微软雅黑" w:cs="微软雅黑" w:hint="eastAsia"/>
          <w:sz w:val="22"/>
          <w:szCs w:val="22"/>
        </w:rPr>
        <w:t>难道在</w:t>
      </w:r>
      <w:r w:rsidR="006F5694" w:rsidRPr="00DF4D1D">
        <w:rPr>
          <w:rFonts w:ascii="微软雅黑" w:eastAsia="微软雅黑" w:hAnsi="微软雅黑" w:cs="微软雅黑" w:hint="eastAsia"/>
          <w:sz w:val="22"/>
          <w:szCs w:val="22"/>
        </w:rPr>
        <w:t>地底平时没有怎么在意的地方出现了什么意料之外的情况</w:t>
      </w:r>
      <w:r w:rsidR="00740123" w:rsidRPr="00DF4D1D">
        <w:rPr>
          <w:rFonts w:ascii="微软雅黑" w:eastAsia="微软雅黑" w:hAnsi="微软雅黑" w:cs="微软雅黑" w:hint="eastAsia"/>
          <w:sz w:val="22"/>
          <w:szCs w:val="22"/>
        </w:rPr>
        <w:t>？</w:t>
      </w:r>
    </w:p>
    <w:p w14:paraId="3B86F334" w14:textId="1645971D" w:rsidR="00FA40D2"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这些灰蒙蒙的界限又是一个什么东西？竟然能够限制住我现在的意识渗透，地</w:t>
      </w:r>
      <w:proofErr w:type="gramStart"/>
      <w:r w:rsidRPr="00DF4D1D">
        <w:rPr>
          <w:rFonts w:ascii="微软雅黑" w:eastAsia="微软雅黑" w:hAnsi="微软雅黑" w:cs="微软雅黑" w:hint="eastAsia"/>
          <w:sz w:val="22"/>
          <w:szCs w:val="22"/>
        </w:rPr>
        <w:t>星曾经</w:t>
      </w:r>
      <w:proofErr w:type="gramEnd"/>
      <w:r w:rsidRPr="00DF4D1D">
        <w:rPr>
          <w:rFonts w:ascii="微软雅黑" w:eastAsia="微软雅黑" w:hAnsi="微软雅黑" w:cs="微软雅黑" w:hint="eastAsia"/>
          <w:sz w:val="22"/>
          <w:szCs w:val="22"/>
        </w:rPr>
        <w:t>到底经理些什么东西，总是出现一些奇奇怪怪的东西，难不成是一些老神仙干的好事情？这样的结界，现在的地星之上不可能有人能够制造出来，而就算是地星的星球意志调集了整个地星的资源都是不可能制造出这种结界，到底是怎么出来的？</w:t>
      </w:r>
      <w:r w:rsidR="0082225C" w:rsidRPr="00DF4D1D">
        <w:rPr>
          <w:rFonts w:ascii="微软雅黑" w:eastAsia="微软雅黑" w:hAnsi="微软雅黑" w:cs="微软雅黑" w:hint="eastAsia"/>
          <w:sz w:val="22"/>
          <w:szCs w:val="22"/>
        </w:rPr>
        <w:t>”</w:t>
      </w:r>
    </w:p>
    <w:p w14:paraId="00A9796F" w14:textId="690C2C83" w:rsidR="00740123"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‘就没有想过这是前人为了保护地星的内核，保护人类最后的文明吗？’</w:t>
      </w:r>
    </w:p>
    <w:p w14:paraId="1AB6983E" w14:textId="3C7085B4" w:rsidR="00FA40D2"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“对啊，当时也没有再往前看看地星到底发生了些什么事情，万一是远古时代那些十</w:t>
      </w:r>
      <w:r w:rsidRPr="00DF4D1D">
        <w:rPr>
          <w:rFonts w:ascii="微软雅黑" w:eastAsia="微软雅黑" w:hAnsi="微软雅黑" w:cs="微软雅黑" w:hint="eastAsia"/>
          <w:sz w:val="22"/>
          <w:szCs w:val="22"/>
        </w:rPr>
        <w:lastRenderedPageBreak/>
        <w:t>分厉害的大能为了保证人类能够传承下来，将那些可以超脱整个</w:t>
      </w:r>
      <w:r w:rsidR="00830854" w:rsidRPr="00DF4D1D">
        <w:rPr>
          <w:rFonts w:ascii="微软雅黑" w:eastAsia="微软雅黑" w:hAnsi="微软雅黑" w:cs="微软雅黑" w:hint="eastAsia"/>
          <w:sz w:val="22"/>
          <w:szCs w:val="22"/>
        </w:rPr>
        <w:t>地星限制，甚至是超脱整个宇宙的限制，完成真正的超脱。</w:t>
      </w:r>
      <w:r w:rsidRPr="00DF4D1D">
        <w:rPr>
          <w:rFonts w:ascii="微软雅黑" w:eastAsia="微软雅黑" w:hAnsi="微软雅黑" w:cs="微软雅黑" w:hint="eastAsia"/>
          <w:sz w:val="22"/>
          <w:szCs w:val="22"/>
        </w:rPr>
        <w:t>”</w:t>
      </w:r>
    </w:p>
    <w:p w14:paraId="773E7D69" w14:textId="2531901B" w:rsidR="00FA40D2"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自言自语完之后的孙源玲突然愣住了……</w:t>
      </w:r>
    </w:p>
    <w:p w14:paraId="6F78814C" w14:textId="77777777" w:rsidR="006568DF"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“刚才是谁在说话，为什么感觉就是我在说话，可是我刚才明明没有说话，难道是我出现了精神分裂了？</w:t>
      </w:r>
    </w:p>
    <w:p w14:paraId="67DBA6F6" w14:textId="77777777" w:rsidR="008D1BAD"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不不不，不可能我自己有个什么精神问题，我不可能没有办法察觉的，身体上的问题显然也不可能，难道是另外时空之中的我说的话，因为两个世界在意外之中相撞，</w:t>
      </w:r>
      <w:r w:rsidR="00D77B5D" w:rsidRPr="00DF4D1D">
        <w:rPr>
          <w:rFonts w:ascii="微软雅黑" w:eastAsia="微软雅黑" w:hAnsi="微软雅黑" w:cs="微软雅黑" w:hint="eastAsia"/>
          <w:sz w:val="22"/>
          <w:szCs w:val="22"/>
        </w:rPr>
        <w:t>两个世界的现实出现了交接，能级较高的生物可以获得</w:t>
      </w:r>
      <w:r w:rsidR="008D1BAD" w:rsidRPr="00DF4D1D">
        <w:rPr>
          <w:rFonts w:ascii="微软雅黑" w:eastAsia="微软雅黑" w:hAnsi="微软雅黑" w:cs="微软雅黑" w:hint="eastAsia"/>
          <w:sz w:val="22"/>
          <w:szCs w:val="22"/>
        </w:rPr>
        <w:t>一些相撞的世界中的信息。</w:t>
      </w:r>
    </w:p>
    <w:p w14:paraId="7100C116" w14:textId="77777777" w:rsidR="00D25B72" w:rsidRPr="00DF4D1D" w:rsidRDefault="008D1B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是这样的话，另外的人的信息怎么对于我有这么强大针对性，难道对面的世界的人十分的强大已经直接超越了宇宙之间的限制，还是说并没有超越宇宙的限制，只不过因为两个世界相撞刚好造成壁垒的削弱，所以实力最强的那一批人能够短时间打破世界的壁垒，来到这个世界之中？</w:t>
      </w:r>
    </w:p>
    <w:p w14:paraId="79721521" w14:textId="312B2209" w:rsidR="006568DF" w:rsidRPr="00DF4D1D" w:rsidRDefault="00D25B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那么世界之间的交涉结束之后他们是不是可以直接在这个世界之中滞留下来了？还是说会被原世界给拉到原世界。</w:t>
      </w:r>
      <w:r w:rsidR="006568DF" w:rsidRPr="00DF4D1D">
        <w:rPr>
          <w:rFonts w:ascii="微软雅黑" w:eastAsia="微软雅黑" w:hAnsi="微软雅黑" w:cs="微软雅黑" w:hint="eastAsia"/>
          <w:sz w:val="22"/>
          <w:szCs w:val="22"/>
        </w:rPr>
        <w:t>”</w:t>
      </w:r>
    </w:p>
    <w:p w14:paraId="6C49C468" w14:textId="5E07408C" w:rsidR="008D1BAD"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在想了想之后，孙源玲还是没有想到这其中到底发生了什么东西。</w:t>
      </w:r>
    </w:p>
    <w:p w14:paraId="57441213" w14:textId="175B15AE" w:rsidR="007C0402"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“算了还是不管了，这层结界对于这个星球之上的人似乎挺友好的，只要有了一定的修为能够看懂最基本的阵法都能够轻松点通过这个阵法。”</w:t>
      </w:r>
    </w:p>
    <w:p w14:paraId="1AD08C27" w14:textId="6F645C84" w:rsidR="006568DF"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阵法之上稍稍的操纵了一下之后孙源玲轻松的来到了结界之中，而映入眼帘的是一个全身发着微弱光芒的小孩儿，似乎是因为才刚刚诞生的原因，五官并不是很清晰，甚至是有一些模糊，但是身形却已然确定，且在四周有着强大的力量在有规律的律动，很温和，却无主。</w:t>
      </w:r>
    </w:p>
    <w:p w14:paraId="7BB964AE" w14:textId="77777777" w:rsidR="007C0402" w:rsidRPr="00DF4D1D" w:rsidRDefault="007C0402">
      <w:pPr>
        <w:rPr>
          <w:rFonts w:ascii="微软雅黑" w:eastAsia="微软雅黑" w:hAnsi="微软雅黑" w:cs="微软雅黑"/>
          <w:sz w:val="22"/>
          <w:szCs w:val="22"/>
        </w:rPr>
      </w:pPr>
    </w:p>
    <w:p w14:paraId="160AE80C" w14:textId="297724AD" w:rsidR="00740123" w:rsidRPr="00DF4D1D" w:rsidRDefault="00740123">
      <w:pPr>
        <w:rPr>
          <w:rFonts w:ascii="微软雅黑" w:eastAsia="微软雅黑" w:hAnsi="微软雅黑" w:cs="微软雅黑"/>
          <w:sz w:val="22"/>
          <w:szCs w:val="22"/>
        </w:rPr>
      </w:pPr>
    </w:p>
    <w:p w14:paraId="5AC6BDB0" w14:textId="2AC24A5E" w:rsidR="007C0402" w:rsidRPr="00DF4D1D" w:rsidRDefault="007C0402" w:rsidP="007C0402">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第一百六十一章 </w:t>
      </w:r>
      <w:r w:rsidRPr="00DF4D1D">
        <w:rPr>
          <w:rFonts w:ascii="微软雅黑" w:eastAsia="微软雅黑" w:hAnsi="微软雅黑" w:cs="微软雅黑"/>
          <w:sz w:val="22"/>
          <w:szCs w:val="22"/>
        </w:rPr>
        <w:t xml:space="preserve"> </w:t>
      </w:r>
      <w:r w:rsidR="0060009B" w:rsidRPr="00DF4D1D">
        <w:rPr>
          <w:rFonts w:ascii="微软雅黑" w:eastAsia="微软雅黑" w:hAnsi="微软雅黑" w:cs="微软雅黑" w:hint="eastAsia"/>
          <w:sz w:val="22"/>
          <w:szCs w:val="22"/>
        </w:rPr>
        <w:t>初生的精灵</w:t>
      </w:r>
    </w:p>
    <w:p w14:paraId="50481D60" w14:textId="19093798" w:rsidR="007C0402" w:rsidRPr="00DF4D1D" w:rsidRDefault="006000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孙源玲通过了那</w:t>
      </w:r>
      <w:proofErr w:type="gramStart"/>
      <w:r w:rsidRPr="00DF4D1D">
        <w:rPr>
          <w:rFonts w:ascii="微软雅黑" w:eastAsia="微软雅黑" w:hAnsi="微软雅黑" w:cs="微软雅黑" w:hint="eastAsia"/>
          <w:sz w:val="22"/>
          <w:szCs w:val="22"/>
        </w:rPr>
        <w:t>一层结界之后</w:t>
      </w:r>
      <w:proofErr w:type="gramEnd"/>
      <w:r w:rsidR="00BF45BB" w:rsidRPr="00DF4D1D">
        <w:rPr>
          <w:rFonts w:ascii="微软雅黑" w:eastAsia="微软雅黑" w:hAnsi="微软雅黑" w:cs="微软雅黑" w:hint="eastAsia"/>
          <w:sz w:val="22"/>
          <w:szCs w:val="22"/>
        </w:rPr>
        <w:t>，映</w:t>
      </w:r>
      <w:r w:rsidRPr="00DF4D1D">
        <w:rPr>
          <w:rFonts w:ascii="微软雅黑" w:eastAsia="微软雅黑" w:hAnsi="微软雅黑" w:cs="微软雅黑" w:hint="eastAsia"/>
          <w:sz w:val="22"/>
          <w:szCs w:val="22"/>
        </w:rPr>
        <w:t>入眼帘的是灰蒙蒙的一片空间，而</w:t>
      </w:r>
      <w:r w:rsidR="00BF45BB" w:rsidRPr="00DF4D1D">
        <w:rPr>
          <w:rFonts w:ascii="微软雅黑" w:eastAsia="微软雅黑" w:hAnsi="微软雅黑" w:cs="微软雅黑" w:hint="eastAsia"/>
          <w:sz w:val="22"/>
          <w:szCs w:val="22"/>
        </w:rPr>
        <w:t>星球意志的化身浑身散发着光芒，漂浮在其中。</w:t>
      </w:r>
    </w:p>
    <w:p w14:paraId="2BAF5394" w14:textId="4B435CAD" w:rsidR="0060009B"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“看来这个小东西是想出来的，就是不知道遇到了什么事情。”</w:t>
      </w:r>
    </w:p>
    <w:p w14:paraId="724735FB" w14:textId="193D1428" w:rsidR="00BF45BB"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孙源玲迅速的飞向了那个还未完全成型的‘人’。</w:t>
      </w:r>
    </w:p>
    <w:p w14:paraId="03418CDB" w14:textId="0157C514" w:rsidR="007C0402"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“喂，醒醒，能听到我说话不？”</w:t>
      </w:r>
      <w:r w:rsidR="00C64943" w:rsidRPr="00DF4D1D">
        <w:rPr>
          <w:rFonts w:ascii="微软雅黑" w:eastAsia="微软雅黑" w:hAnsi="微软雅黑" w:cs="微软雅黑" w:hint="eastAsia"/>
          <w:sz w:val="22"/>
          <w:szCs w:val="22"/>
        </w:rPr>
        <w:t>这个星球意志不知道因为什么原因暂时的失去了自己的意识，对此孙源玲</w:t>
      </w:r>
      <w:r w:rsidR="00254763" w:rsidRPr="00DF4D1D">
        <w:rPr>
          <w:rFonts w:ascii="微软雅黑" w:eastAsia="微软雅黑" w:hAnsi="微软雅黑" w:cs="微软雅黑" w:hint="eastAsia"/>
          <w:sz w:val="22"/>
          <w:szCs w:val="22"/>
        </w:rPr>
        <w:t>并没有什么办法，毕竟她对于星球意志有相关的知识，但是对于星球意志的化身却没有任何的经验。</w:t>
      </w:r>
    </w:p>
    <w:p w14:paraId="42125772" w14:textId="00AFBC61" w:rsidR="00D71994" w:rsidRPr="00DF4D1D" w:rsidRDefault="00D71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似乎是听到了孙源玲说话的声音</w:t>
      </w:r>
      <w:r w:rsidR="00E630DD" w:rsidRPr="00DF4D1D">
        <w:rPr>
          <w:rFonts w:ascii="微软雅黑" w:eastAsia="微软雅黑" w:hAnsi="微软雅黑" w:cs="微软雅黑" w:hint="eastAsia"/>
          <w:sz w:val="22"/>
          <w:szCs w:val="22"/>
        </w:rPr>
        <w:t>，这个星球意志的化身缓缓的睁开了眼睛，此时的它已经</w:t>
      </w:r>
      <w:r w:rsidR="009074EA" w:rsidRPr="00DF4D1D">
        <w:rPr>
          <w:rFonts w:ascii="微软雅黑" w:eastAsia="微软雅黑" w:hAnsi="微软雅黑" w:cs="微软雅黑" w:hint="eastAsia"/>
          <w:sz w:val="22"/>
          <w:szCs w:val="22"/>
        </w:rPr>
        <w:t>将自己的身体凝聚的七七八八了，几乎没有什么缺陷的地方了，只是一些细节的地方还没有完善。</w:t>
      </w:r>
    </w:p>
    <w:p w14:paraId="1F303535" w14:textId="201B892B" w:rsidR="00D71994" w:rsidRPr="00DF4D1D" w:rsidRDefault="00D71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C3153" w:rsidRPr="00DF4D1D">
        <w:rPr>
          <w:rFonts w:ascii="微软雅黑" w:eastAsia="微软雅黑" w:hAnsi="微软雅黑" w:cs="微软雅黑" w:hint="eastAsia"/>
          <w:sz w:val="22"/>
          <w:szCs w:val="22"/>
        </w:rPr>
        <w:t>请问叫</w:t>
      </w:r>
      <w:r w:rsidR="005332E4" w:rsidRPr="00DF4D1D">
        <w:rPr>
          <w:rFonts w:ascii="微软雅黑" w:eastAsia="微软雅黑" w:hAnsi="微软雅黑" w:cs="微软雅黑" w:hint="eastAsia"/>
          <w:sz w:val="22"/>
          <w:szCs w:val="22"/>
        </w:rPr>
        <w:t>吾</w:t>
      </w:r>
      <w:r w:rsidR="009C3153" w:rsidRPr="00DF4D1D">
        <w:rPr>
          <w:rFonts w:ascii="微软雅黑" w:eastAsia="微软雅黑" w:hAnsi="微软雅黑" w:cs="微软雅黑" w:hint="eastAsia"/>
          <w:sz w:val="22"/>
          <w:szCs w:val="22"/>
        </w:rPr>
        <w:t>有什么事情呢？如果没有什么事情的话</w:t>
      </w:r>
      <w:proofErr w:type="gramStart"/>
      <w:r w:rsidR="005332E4" w:rsidRPr="00DF4D1D">
        <w:rPr>
          <w:rFonts w:ascii="微软雅黑" w:eastAsia="微软雅黑" w:hAnsi="微软雅黑" w:cs="微软雅黑" w:hint="eastAsia"/>
          <w:sz w:val="22"/>
          <w:szCs w:val="22"/>
        </w:rPr>
        <w:t>吾</w:t>
      </w:r>
      <w:proofErr w:type="gramEnd"/>
      <w:r w:rsidR="009C3153" w:rsidRPr="00DF4D1D">
        <w:rPr>
          <w:rFonts w:ascii="微软雅黑" w:eastAsia="微软雅黑" w:hAnsi="微软雅黑" w:cs="微软雅黑" w:hint="eastAsia"/>
          <w:sz w:val="22"/>
          <w:szCs w:val="22"/>
        </w:rPr>
        <w:t>还要看着这个星球，以免出现了一些不可预料的事情。</w:t>
      </w:r>
      <w:r w:rsidRPr="00DF4D1D">
        <w:rPr>
          <w:rFonts w:ascii="微软雅黑" w:eastAsia="微软雅黑" w:hAnsi="微软雅黑" w:cs="微软雅黑" w:hint="eastAsia"/>
          <w:sz w:val="22"/>
          <w:szCs w:val="22"/>
        </w:rPr>
        <w:t>”</w:t>
      </w:r>
    </w:p>
    <w:p w14:paraId="78632606" w14:textId="1D6EBB11" w:rsidR="00BF45BB" w:rsidRPr="00DF4D1D" w:rsidRDefault="009C3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“我就是来找找你想问问你为什么要在我去玩儿的路上给我设置那么的多的麻烦，如果不是我有能力解决这些事情的话现在都不知道造成多少人的伤亡了。”</w:t>
      </w:r>
    </w:p>
    <w:p w14:paraId="7FA9C706" w14:textId="2FA2D69F" w:rsidR="009C3153" w:rsidRPr="00DF4D1D" w:rsidRDefault="009C3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“给你使绊子？除了在必要的时候</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会清醒之外我都在为了保持自己整个星球的存活二陷入沉睡之中，只是为了防止在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沉睡的时候不会因为没有管理者来管理，</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设置了一个类似于你们的自动程序一样的东西，维持着整个星球最基本的秩序，而你受到的那些麻烦很有可能是因为那个程序将你识别为了一个对这星球有威胁的东西才会对你采取试探措施，只不过现在</w:t>
      </w:r>
      <w:r w:rsidR="007B586B" w:rsidRPr="00DF4D1D">
        <w:rPr>
          <w:rFonts w:ascii="微软雅黑" w:eastAsia="微软雅黑" w:hAnsi="微软雅黑" w:cs="微软雅黑" w:hint="eastAsia"/>
          <w:sz w:val="22"/>
          <w:szCs w:val="22"/>
        </w:rPr>
        <w:t>星球才刚刚恢复了一部分你的灵气，我才能够一段时间醒来一次。</w:t>
      </w:r>
      <w:r w:rsidRPr="00DF4D1D">
        <w:rPr>
          <w:rFonts w:ascii="微软雅黑" w:eastAsia="微软雅黑" w:hAnsi="微软雅黑" w:cs="微软雅黑" w:hint="eastAsia"/>
          <w:sz w:val="22"/>
          <w:szCs w:val="22"/>
        </w:rPr>
        <w:t>”</w:t>
      </w:r>
    </w:p>
    <w:p w14:paraId="0C23D6AB" w14:textId="7F364E7E" w:rsidR="007B586B" w:rsidRPr="00DF4D1D" w:rsidRDefault="007B58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“嗯？那么你存在多长时间了？”</w:t>
      </w:r>
    </w:p>
    <w:p w14:paraId="218D4CE2" w14:textId="178E2AF2" w:rsidR="0041386E" w:rsidRPr="00DF4D1D" w:rsidRDefault="007B58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从这颗星球诞生的时候就已经诞生了，作为在宇宙之中的特殊存在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是拥有一定的特权的，只不过</w:t>
      </w:r>
      <w:proofErr w:type="gramStart"/>
      <w:r w:rsidR="005332E4" w:rsidRPr="00DF4D1D">
        <w:rPr>
          <w:rFonts w:ascii="微软雅黑" w:eastAsia="微软雅黑" w:hAnsi="微软雅黑" w:cs="微软雅黑" w:hint="eastAsia"/>
          <w:sz w:val="22"/>
          <w:szCs w:val="22"/>
        </w:rPr>
        <w:t>吾</w:t>
      </w:r>
      <w:proofErr w:type="gramEnd"/>
      <w:r w:rsidRPr="00DF4D1D">
        <w:rPr>
          <w:rFonts w:ascii="微软雅黑" w:eastAsia="微软雅黑" w:hAnsi="微软雅黑" w:cs="微软雅黑" w:hint="eastAsia"/>
          <w:sz w:val="22"/>
          <w:szCs w:val="22"/>
        </w:rPr>
        <w:t>严格来说年龄还不到1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岁，曾经的地星并没有</w:t>
      </w:r>
      <w:r w:rsidR="001C722C" w:rsidRPr="00DF4D1D">
        <w:rPr>
          <w:rFonts w:ascii="微软雅黑" w:eastAsia="微软雅黑" w:hAnsi="微软雅黑" w:cs="微软雅黑" w:hint="eastAsia"/>
          <w:sz w:val="22"/>
          <w:szCs w:val="22"/>
        </w:rPr>
        <w:t>任何的灵气，</w:t>
      </w:r>
      <w:r w:rsidR="005332E4" w:rsidRPr="00DF4D1D">
        <w:rPr>
          <w:rFonts w:ascii="微软雅黑" w:eastAsia="微软雅黑" w:hAnsi="微软雅黑" w:cs="微软雅黑" w:hint="eastAsia"/>
          <w:sz w:val="22"/>
          <w:szCs w:val="22"/>
        </w:rPr>
        <w:t>吾</w:t>
      </w:r>
      <w:r w:rsidR="001C722C" w:rsidRPr="00DF4D1D">
        <w:rPr>
          <w:rFonts w:ascii="微软雅黑" w:eastAsia="微软雅黑" w:hAnsi="微软雅黑" w:cs="微软雅黑" w:hint="eastAsia"/>
          <w:sz w:val="22"/>
          <w:szCs w:val="22"/>
        </w:rPr>
        <w:t>也就没有能量的来源，后来地星短暂的存在了一次灵气爆发，那时候</w:t>
      </w:r>
      <w:proofErr w:type="gramStart"/>
      <w:r w:rsidR="005332E4" w:rsidRPr="00DF4D1D">
        <w:rPr>
          <w:rFonts w:ascii="微软雅黑" w:eastAsia="微软雅黑" w:hAnsi="微软雅黑" w:cs="微软雅黑" w:hint="eastAsia"/>
          <w:sz w:val="22"/>
          <w:szCs w:val="22"/>
        </w:rPr>
        <w:t>吾</w:t>
      </w:r>
      <w:proofErr w:type="gramEnd"/>
      <w:r w:rsidR="001C722C" w:rsidRPr="00DF4D1D">
        <w:rPr>
          <w:rFonts w:ascii="微软雅黑" w:eastAsia="微软雅黑" w:hAnsi="微软雅黑" w:cs="微软雅黑" w:hint="eastAsia"/>
          <w:sz w:val="22"/>
          <w:szCs w:val="22"/>
        </w:rPr>
        <w:t>短暂的成长了一段时间，但是因为一次灾难</w:t>
      </w:r>
      <w:r w:rsidR="0006237C" w:rsidRPr="00DF4D1D">
        <w:rPr>
          <w:rFonts w:ascii="微软雅黑" w:eastAsia="微软雅黑" w:hAnsi="微软雅黑" w:cs="微软雅黑" w:hint="eastAsia"/>
          <w:sz w:val="22"/>
          <w:szCs w:val="22"/>
        </w:rPr>
        <w:t>地星的所有生灵几乎都遭受了灭顶之灾，仅有极小的一部分生命存活了下来，灾难所带来的还有灵气迅速的散失</w:t>
      </w:r>
      <w:r w:rsidR="0041386E" w:rsidRPr="00DF4D1D">
        <w:rPr>
          <w:rFonts w:ascii="微软雅黑" w:eastAsia="微软雅黑" w:hAnsi="微软雅黑" w:cs="微软雅黑" w:hint="eastAsia"/>
          <w:sz w:val="22"/>
          <w:szCs w:val="22"/>
        </w:rPr>
        <w:t>。</w:t>
      </w:r>
    </w:p>
    <w:p w14:paraId="4C1A42CD" w14:textId="3EE93582" w:rsidR="00617315" w:rsidRPr="00DF4D1D" w:rsidRDefault="004138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的成长被迫</w:t>
      </w:r>
      <w:r w:rsidR="00A51592" w:rsidRPr="00DF4D1D">
        <w:rPr>
          <w:rFonts w:ascii="微软雅黑" w:eastAsia="微软雅黑" w:hAnsi="微软雅黑" w:cs="微软雅黑" w:hint="eastAsia"/>
          <w:sz w:val="22"/>
          <w:szCs w:val="22"/>
        </w:rPr>
        <w:t>停止，</w:t>
      </w:r>
      <w:r w:rsidR="00A822D5" w:rsidRPr="00DF4D1D">
        <w:rPr>
          <w:rFonts w:ascii="微软雅黑" w:eastAsia="微软雅黑" w:hAnsi="微软雅黑" w:cs="微软雅黑" w:hint="eastAsia"/>
          <w:sz w:val="22"/>
          <w:szCs w:val="22"/>
        </w:rPr>
        <w:t>只能够进入了沉睡之中，最大程度上的节省自己的能量</w:t>
      </w:r>
      <w:r w:rsidR="00617315" w:rsidRPr="00DF4D1D">
        <w:rPr>
          <w:rFonts w:ascii="微软雅黑" w:eastAsia="微软雅黑" w:hAnsi="微软雅黑" w:cs="微软雅黑" w:hint="eastAsia"/>
          <w:sz w:val="22"/>
          <w:szCs w:val="22"/>
        </w:rPr>
        <w:t>。</w:t>
      </w:r>
    </w:p>
    <w:p w14:paraId="616E2219" w14:textId="0E21759C" w:rsidR="007B586B" w:rsidRPr="00DF4D1D" w:rsidRDefault="006173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直到两年前，已经枯竭了的灵气突然又开始充盈了起来，</w:t>
      </w:r>
      <w:proofErr w:type="gramStart"/>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才能够</w:t>
      </w:r>
      <w:proofErr w:type="gramEnd"/>
      <w:r w:rsidRPr="00DF4D1D">
        <w:rPr>
          <w:rFonts w:ascii="微软雅黑" w:eastAsia="微软雅黑" w:hAnsi="微软雅黑" w:cs="微软雅黑" w:hint="eastAsia"/>
          <w:sz w:val="22"/>
          <w:szCs w:val="22"/>
        </w:rPr>
        <w:t>得到再次苏醒，遂安每次的时间都不长。</w:t>
      </w:r>
      <w:r w:rsidR="007B586B" w:rsidRPr="00DF4D1D">
        <w:rPr>
          <w:rFonts w:ascii="微软雅黑" w:eastAsia="微软雅黑" w:hAnsi="微软雅黑" w:cs="微软雅黑" w:hint="eastAsia"/>
          <w:sz w:val="22"/>
          <w:szCs w:val="22"/>
        </w:rPr>
        <w:t>”</w:t>
      </w:r>
    </w:p>
    <w:p w14:paraId="18539CF1" w14:textId="2AC6A56C" w:rsidR="009C3153"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“欸，等等，前两年才苏醒的那你的程序是在什么时候建立的？”</w:t>
      </w:r>
    </w:p>
    <w:p w14:paraId="21C4F009" w14:textId="7210D64D" w:rsidR="00AD5001"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成长的那一段时间里面建立起来的，那个时候是我最强大的时候，当然现在要是灵气浓度继续增加的话我的能力还能够进一步的增强。”</w:t>
      </w:r>
    </w:p>
    <w:p w14:paraId="29E8464E" w14:textId="704EFE25" w:rsidR="00BF45BB"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429D4" w:rsidRPr="00DF4D1D">
        <w:rPr>
          <w:rFonts w:ascii="微软雅黑" w:eastAsia="微软雅黑" w:hAnsi="微软雅黑" w:cs="微软雅黑" w:hint="eastAsia"/>
          <w:sz w:val="22"/>
          <w:szCs w:val="22"/>
        </w:rPr>
        <w:t>虽然说并不是你主观意义上想要对我不利的，但是起因却在你。</w:t>
      </w:r>
      <w:r w:rsidRPr="00DF4D1D">
        <w:rPr>
          <w:rFonts w:ascii="微软雅黑" w:eastAsia="微软雅黑" w:hAnsi="微软雅黑" w:cs="微软雅黑" w:hint="eastAsia"/>
          <w:sz w:val="22"/>
          <w:szCs w:val="22"/>
        </w:rPr>
        <w:t>”</w:t>
      </w:r>
    </w:p>
    <w:p w14:paraId="2178C715" w14:textId="24705127" w:rsidR="005429D4" w:rsidRPr="00DF4D1D" w:rsidRDefault="005429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“那你想要什么？虽然我现在不能够完全的看穿你，但是再等我成长一段时间我一定能够看清你的因果的。”</w:t>
      </w:r>
    </w:p>
    <w:p w14:paraId="3EC6AA56" w14:textId="43BFED27" w:rsidR="00617315" w:rsidRPr="00DF4D1D" w:rsidRDefault="004176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“虽然这事儿有些令人不能接受吧，但是你的苏醒其实是因为我的原因，我制造了大量的灵气将灵气在地星之上的灵气循环建立了起来</w:t>
      </w:r>
      <w:r w:rsidR="005332E4" w:rsidRPr="00DF4D1D">
        <w:rPr>
          <w:rFonts w:ascii="微软雅黑" w:eastAsia="微软雅黑" w:hAnsi="微软雅黑" w:cs="微软雅黑" w:hint="eastAsia"/>
          <w:sz w:val="22"/>
          <w:szCs w:val="22"/>
        </w:rPr>
        <w:t>，不过你很早之前就存在是让我没有想到的。</w:t>
      </w:r>
      <w:r w:rsidRPr="00DF4D1D">
        <w:rPr>
          <w:rFonts w:ascii="微软雅黑" w:eastAsia="微软雅黑" w:hAnsi="微软雅黑" w:cs="微软雅黑" w:hint="eastAsia"/>
          <w:sz w:val="22"/>
          <w:szCs w:val="22"/>
        </w:rPr>
        <w:t>”</w:t>
      </w:r>
    </w:p>
    <w:p w14:paraId="2C0FDA9E" w14:textId="4B65F939" w:rsidR="005429D4" w:rsidRPr="00DF4D1D" w:rsidRDefault="005332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“吾</w:t>
      </w:r>
      <w:r w:rsidR="00326E1F" w:rsidRPr="00DF4D1D">
        <w:rPr>
          <w:rFonts w:ascii="微软雅黑" w:eastAsia="微软雅黑" w:hAnsi="微软雅黑" w:cs="微软雅黑" w:hint="eastAsia"/>
          <w:sz w:val="22"/>
          <w:szCs w:val="22"/>
        </w:rPr>
        <w:t>是由你唤醒的吗？</w:t>
      </w:r>
      <w:r w:rsidRPr="00DF4D1D">
        <w:rPr>
          <w:rFonts w:ascii="微软雅黑" w:eastAsia="微软雅黑" w:hAnsi="微软雅黑" w:cs="微软雅黑" w:hint="eastAsia"/>
          <w:sz w:val="22"/>
          <w:szCs w:val="22"/>
        </w:rPr>
        <w:t>”</w:t>
      </w:r>
    </w:p>
    <w:p w14:paraId="6E8356AC" w14:textId="6F01948E" w:rsidR="005332E4" w:rsidRPr="00DF4D1D" w:rsidRDefault="00326E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“虽然的确是我将你唤醒的，但是我还是要说，这仅仅是一个意外而已，我想的只是将整个地星曾经存在过的灵气重新循环起来而已，毕竟我一个人的强大是远远不够的，我不是神明，我也有分身乏术的时候。”</w:t>
      </w:r>
    </w:p>
    <w:p w14:paraId="1234EC23" w14:textId="77777777" w:rsidR="00C84D6F" w:rsidRDefault="00326E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7153EA">
        <w:rPr>
          <w:rFonts w:ascii="微软雅黑" w:eastAsia="微软雅黑" w:hAnsi="微软雅黑" w:cs="微软雅黑" w:hint="eastAsia"/>
          <w:sz w:val="22"/>
          <w:szCs w:val="22"/>
        </w:rPr>
        <w:t>虽然你的本意并不是为了将我唤醒，但是</w:t>
      </w:r>
      <w:proofErr w:type="gramStart"/>
      <w:r w:rsidR="007153EA">
        <w:rPr>
          <w:rFonts w:ascii="微软雅黑" w:eastAsia="微软雅黑" w:hAnsi="微软雅黑" w:cs="微软雅黑" w:hint="eastAsia"/>
          <w:sz w:val="22"/>
          <w:szCs w:val="22"/>
        </w:rPr>
        <w:t>吾</w:t>
      </w:r>
      <w:proofErr w:type="gramEnd"/>
      <w:r w:rsidR="007153EA">
        <w:rPr>
          <w:rFonts w:ascii="微软雅黑" w:eastAsia="微软雅黑" w:hAnsi="微软雅黑" w:cs="微软雅黑" w:hint="eastAsia"/>
          <w:sz w:val="22"/>
          <w:szCs w:val="22"/>
        </w:rPr>
        <w:t>还是十分的感谢您所做的事情，这不仅仅是对于整个星球的贡献，也是对于人类这种种族的贡献，</w:t>
      </w:r>
      <w:r w:rsidR="00C84D6F">
        <w:rPr>
          <w:rFonts w:ascii="微软雅黑" w:eastAsia="微软雅黑" w:hAnsi="微软雅黑" w:cs="微软雅黑" w:hint="eastAsia"/>
          <w:sz w:val="22"/>
          <w:szCs w:val="22"/>
        </w:rPr>
        <w:t>吾对于人类这个种族还是很有好感的。</w:t>
      </w:r>
    </w:p>
    <w:p w14:paraId="69296B95" w14:textId="3EFF736A" w:rsidR="00AD5001" w:rsidRDefault="00C84D6F">
      <w:pPr>
        <w:rPr>
          <w:rFonts w:ascii="微软雅黑" w:eastAsia="微软雅黑" w:hAnsi="微软雅黑" w:cs="微软雅黑"/>
          <w:sz w:val="22"/>
          <w:szCs w:val="22"/>
        </w:rPr>
      </w:pPr>
      <w:r>
        <w:rPr>
          <w:rFonts w:ascii="微软雅黑" w:eastAsia="微软雅黑" w:hAnsi="微软雅黑" w:cs="微软雅黑" w:hint="eastAsia"/>
          <w:sz w:val="22"/>
          <w:szCs w:val="22"/>
        </w:rPr>
        <w:t>而且，为了应对未来可能出现的危机，</w:t>
      </w:r>
      <w:proofErr w:type="gramStart"/>
      <w:r>
        <w:rPr>
          <w:rFonts w:ascii="微软雅黑" w:eastAsia="微软雅黑" w:hAnsi="微软雅黑" w:cs="微软雅黑" w:hint="eastAsia"/>
          <w:sz w:val="22"/>
          <w:szCs w:val="22"/>
        </w:rPr>
        <w:t>吾只有</w:t>
      </w:r>
      <w:proofErr w:type="gramEnd"/>
      <w:r>
        <w:rPr>
          <w:rFonts w:ascii="微软雅黑" w:eastAsia="微软雅黑" w:hAnsi="微软雅黑" w:cs="微软雅黑" w:hint="eastAsia"/>
          <w:sz w:val="22"/>
          <w:szCs w:val="22"/>
        </w:rPr>
        <w:t>沉睡，</w:t>
      </w:r>
      <w:r w:rsidR="00B7070C">
        <w:rPr>
          <w:rFonts w:ascii="微软雅黑" w:eastAsia="微软雅黑" w:hAnsi="微软雅黑" w:cs="微软雅黑" w:hint="eastAsia"/>
          <w:sz w:val="22"/>
          <w:szCs w:val="22"/>
        </w:rPr>
        <w:t>以</w:t>
      </w:r>
      <w:r>
        <w:rPr>
          <w:rFonts w:ascii="微软雅黑" w:eastAsia="微软雅黑" w:hAnsi="微软雅黑" w:cs="微软雅黑" w:hint="eastAsia"/>
          <w:sz w:val="22"/>
          <w:szCs w:val="22"/>
        </w:rPr>
        <w:t>整个星球作为我的载体，在沉睡的时候吾也能够拥有对于外界的感知，这是</w:t>
      </w:r>
      <w:r w:rsidR="00571626">
        <w:rPr>
          <w:rFonts w:ascii="微软雅黑" w:eastAsia="微软雅黑" w:hAnsi="微软雅黑" w:cs="微软雅黑" w:hint="eastAsia"/>
          <w:sz w:val="22"/>
          <w:szCs w:val="22"/>
        </w:rPr>
        <w:t>对于</w:t>
      </w:r>
      <w:r w:rsidR="00B7070C">
        <w:rPr>
          <w:rFonts w:ascii="微软雅黑" w:eastAsia="微软雅黑" w:hAnsi="微软雅黑" w:cs="微软雅黑" w:hint="eastAsia"/>
          <w:sz w:val="22"/>
          <w:szCs w:val="22"/>
        </w:rPr>
        <w:t>吾</w:t>
      </w:r>
      <w:r w:rsidR="00571626">
        <w:rPr>
          <w:rFonts w:ascii="微软雅黑" w:eastAsia="微软雅黑" w:hAnsi="微软雅黑" w:cs="微软雅黑" w:hint="eastAsia"/>
          <w:sz w:val="22"/>
          <w:szCs w:val="22"/>
        </w:rPr>
        <w:t>的折磨，</w:t>
      </w:r>
      <w:proofErr w:type="gramStart"/>
      <w:r w:rsidR="00571626">
        <w:rPr>
          <w:rFonts w:ascii="微软雅黑" w:eastAsia="微软雅黑" w:hAnsi="微软雅黑" w:cs="微软雅黑" w:hint="eastAsia"/>
          <w:sz w:val="22"/>
          <w:szCs w:val="22"/>
        </w:rPr>
        <w:t>吾十分</w:t>
      </w:r>
      <w:proofErr w:type="gramEnd"/>
      <w:r w:rsidR="00571626">
        <w:rPr>
          <w:rFonts w:ascii="微软雅黑" w:eastAsia="微软雅黑" w:hAnsi="微软雅黑" w:cs="微软雅黑" w:hint="eastAsia"/>
          <w:sz w:val="22"/>
          <w:szCs w:val="22"/>
        </w:rPr>
        <w:t>的孤独</w:t>
      </w:r>
      <w:r w:rsidR="00F1264E">
        <w:rPr>
          <w:rFonts w:ascii="微软雅黑" w:eastAsia="微软雅黑" w:hAnsi="微软雅黑" w:cs="微软雅黑" w:hint="eastAsia"/>
          <w:sz w:val="22"/>
          <w:szCs w:val="22"/>
        </w:rPr>
        <w:t>，所以十分感谢你能够让我解脱，</w:t>
      </w:r>
      <w:r w:rsidR="00B7070C">
        <w:rPr>
          <w:rFonts w:ascii="微软雅黑" w:eastAsia="微软雅黑" w:hAnsi="微软雅黑" w:cs="微软雅黑" w:hint="eastAsia"/>
          <w:sz w:val="22"/>
          <w:szCs w:val="22"/>
        </w:rPr>
        <w:t>至少能够像你们人类一样能够在特定的时间里面出去活动。</w:t>
      </w:r>
      <w:r w:rsidR="00326E1F" w:rsidRPr="00DF4D1D">
        <w:rPr>
          <w:rFonts w:ascii="微软雅黑" w:eastAsia="微软雅黑" w:hAnsi="微软雅黑" w:cs="微软雅黑" w:hint="eastAsia"/>
          <w:sz w:val="22"/>
          <w:szCs w:val="22"/>
        </w:rPr>
        <w:t>”</w:t>
      </w:r>
    </w:p>
    <w:p w14:paraId="285263F5" w14:textId="77777777" w:rsidR="00B7070C" w:rsidRDefault="00B7070C">
      <w:pPr>
        <w:rPr>
          <w:rFonts w:ascii="微软雅黑" w:eastAsia="微软雅黑" w:hAnsi="微软雅黑" w:cs="微软雅黑"/>
          <w:sz w:val="22"/>
          <w:szCs w:val="22"/>
        </w:rPr>
      </w:pPr>
      <w:r>
        <w:rPr>
          <w:rFonts w:ascii="微软雅黑" w:eastAsia="微软雅黑" w:hAnsi="微软雅黑" w:cs="微软雅黑" w:hint="eastAsia"/>
          <w:sz w:val="22"/>
          <w:szCs w:val="22"/>
        </w:rPr>
        <w:t>“其实吧，你如果想的话可以不用保护这个星球了，毕竟这个星球真的遇到了什么不可抗的事情你也没有好的方法来解决，而且我也在外层布置了大量的防御装置，这些防御装置可以有效的防御几乎所有来袭的威胁，虽然是最近才布置的。</w:t>
      </w:r>
    </w:p>
    <w:p w14:paraId="16555444" w14:textId="6D33701B" w:rsidR="00B7070C" w:rsidRDefault="00B7070C">
      <w:pPr>
        <w:rPr>
          <w:rFonts w:ascii="微软雅黑" w:eastAsia="微软雅黑" w:hAnsi="微软雅黑" w:cs="微软雅黑"/>
          <w:sz w:val="22"/>
          <w:szCs w:val="22"/>
        </w:rPr>
      </w:pPr>
      <w:r>
        <w:rPr>
          <w:rFonts w:ascii="微软雅黑" w:eastAsia="微软雅黑" w:hAnsi="微软雅黑" w:cs="微软雅黑" w:hint="eastAsia"/>
          <w:sz w:val="22"/>
          <w:szCs w:val="22"/>
        </w:rPr>
        <w:t>你有自己的名字吗？”</w:t>
      </w:r>
    </w:p>
    <w:p w14:paraId="161865EB" w14:textId="2B6E8A6A" w:rsidR="00B7070C" w:rsidRDefault="0065550D">
      <w:pPr>
        <w:rPr>
          <w:rFonts w:ascii="微软雅黑" w:eastAsia="微软雅黑" w:hAnsi="微软雅黑" w:cs="微软雅黑"/>
          <w:sz w:val="22"/>
          <w:szCs w:val="22"/>
        </w:rPr>
      </w:pPr>
      <w:r>
        <w:rPr>
          <w:rFonts w:ascii="微软雅黑" w:eastAsia="微软雅黑" w:hAnsi="微软雅黑" w:cs="微软雅黑" w:hint="eastAsia"/>
          <w:sz w:val="22"/>
          <w:szCs w:val="22"/>
        </w:rPr>
        <w:t>“吾名为：</w:t>
      </w:r>
      <w:r w:rsidR="003F6A4F">
        <w:rPr>
          <w:rFonts w:ascii="微软雅黑" w:eastAsia="微软雅黑" w:hAnsi="微软雅黑" w:cs="微软雅黑" w:hint="eastAsia"/>
          <w:sz w:val="22"/>
          <w:szCs w:val="22"/>
        </w:rPr>
        <w:t>槃</w:t>
      </w:r>
      <w:proofErr w:type="gramStart"/>
      <w:r w:rsidR="003F6A4F">
        <w:rPr>
          <w:rFonts w:ascii="微软雅黑" w:eastAsia="微软雅黑" w:hAnsi="微软雅黑" w:cs="微软雅黑" w:hint="eastAsia"/>
          <w:sz w:val="22"/>
          <w:szCs w:val="22"/>
        </w:rPr>
        <w:t>洳</w:t>
      </w:r>
      <w:proofErr w:type="gramEnd"/>
      <w:r w:rsidR="00020433">
        <w:rPr>
          <w:rFonts w:ascii="微软雅黑" w:eastAsia="微软雅黑" w:hAnsi="微软雅黑" w:cs="微软雅黑" w:hint="eastAsia"/>
          <w:sz w:val="22"/>
          <w:szCs w:val="22"/>
        </w:rPr>
        <w:t>，</w:t>
      </w:r>
      <w:r w:rsidR="00840878">
        <w:rPr>
          <w:rFonts w:ascii="微软雅黑" w:eastAsia="微软雅黑" w:hAnsi="微软雅黑" w:cs="微软雅黑" w:hint="eastAsia"/>
          <w:sz w:val="22"/>
          <w:szCs w:val="22"/>
        </w:rPr>
        <w:t>是从星球诞生之初的</w:t>
      </w:r>
      <w:r w:rsidR="00CE1ACC">
        <w:rPr>
          <w:rFonts w:ascii="微软雅黑" w:eastAsia="微软雅黑" w:hAnsi="微软雅黑" w:cs="微软雅黑" w:hint="eastAsia"/>
          <w:sz w:val="22"/>
          <w:szCs w:val="22"/>
        </w:rPr>
        <w:t>星球的意志，按照你们人来的说法来说我的年龄应该是4</w:t>
      </w:r>
      <w:r w:rsidR="00CE1ACC">
        <w:rPr>
          <w:rFonts w:ascii="微软雅黑" w:eastAsia="微软雅黑" w:hAnsi="微软雅黑" w:cs="微软雅黑"/>
          <w:sz w:val="22"/>
          <w:szCs w:val="22"/>
        </w:rPr>
        <w:t>5</w:t>
      </w:r>
      <w:r w:rsidR="00CE1ACC">
        <w:rPr>
          <w:rFonts w:ascii="微软雅黑" w:eastAsia="微软雅黑" w:hAnsi="微软雅黑" w:cs="微软雅黑" w:hint="eastAsia"/>
          <w:sz w:val="22"/>
          <w:szCs w:val="22"/>
        </w:rPr>
        <w:t>亿岁多些了，但是我的实际年龄只有1</w:t>
      </w:r>
      <w:r w:rsidR="00CE1ACC">
        <w:rPr>
          <w:rFonts w:ascii="微软雅黑" w:eastAsia="微软雅黑" w:hAnsi="微软雅黑" w:cs="微软雅黑"/>
          <w:sz w:val="22"/>
          <w:szCs w:val="22"/>
        </w:rPr>
        <w:t>00</w:t>
      </w:r>
      <w:r w:rsidR="00CE1ACC">
        <w:rPr>
          <w:rFonts w:ascii="微软雅黑" w:eastAsia="微软雅黑" w:hAnsi="微软雅黑" w:cs="微软雅黑" w:hint="eastAsia"/>
          <w:sz w:val="22"/>
          <w:szCs w:val="22"/>
        </w:rPr>
        <w:t>多岁，这种年龄对于我来说和刚刚</w:t>
      </w:r>
      <w:r w:rsidR="004F5062">
        <w:rPr>
          <w:rFonts w:ascii="微软雅黑" w:eastAsia="微软雅黑" w:hAnsi="微软雅黑" w:cs="微软雅黑" w:hint="eastAsia"/>
          <w:sz w:val="22"/>
          <w:szCs w:val="22"/>
        </w:rPr>
        <w:t>初生不久</w:t>
      </w:r>
      <w:r w:rsidR="00CE1ACC">
        <w:rPr>
          <w:rFonts w:ascii="微软雅黑" w:eastAsia="微软雅黑" w:hAnsi="微软雅黑" w:cs="微软雅黑" w:hint="eastAsia"/>
          <w:sz w:val="22"/>
          <w:szCs w:val="22"/>
        </w:rPr>
        <w:t>的小孩子并没有多少区别。</w:t>
      </w:r>
      <w:r>
        <w:rPr>
          <w:rFonts w:ascii="微软雅黑" w:eastAsia="微软雅黑" w:hAnsi="微软雅黑" w:cs="微软雅黑" w:hint="eastAsia"/>
          <w:sz w:val="22"/>
          <w:szCs w:val="22"/>
        </w:rPr>
        <w:t>”</w:t>
      </w:r>
    </w:p>
    <w:p w14:paraId="3DB1FF6A" w14:textId="614746E0" w:rsidR="0065550D" w:rsidRPr="00DF4D1D"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“要不跟着我去外面的世界去玩儿，虽然你也可以在这个星球之上自由的行动但是也只能够在这个星球之上行动了，如果想要去到其他的星球看看却是做不到的。”</w:t>
      </w:r>
    </w:p>
    <w:p w14:paraId="36F95022" w14:textId="1ADE6B26" w:rsidR="00CD5D59"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听到孙源玲说的话之后陷入了沉思。</w:t>
      </w:r>
    </w:p>
    <w:p w14:paraId="61C15656" w14:textId="7D1F8938" w:rsidR="004F5062"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A1A06">
        <w:rPr>
          <w:rFonts w:ascii="微软雅黑" w:eastAsia="微软雅黑" w:hAnsi="微软雅黑" w:cs="微软雅黑" w:hint="eastAsia"/>
          <w:sz w:val="22"/>
          <w:szCs w:val="22"/>
        </w:rPr>
        <w:t>吾，却是想去外面的世界看看，但是</w:t>
      </w:r>
      <w:proofErr w:type="gramStart"/>
      <w:r w:rsidR="008A1A06">
        <w:rPr>
          <w:rFonts w:ascii="微软雅黑" w:eastAsia="微软雅黑" w:hAnsi="微软雅黑" w:cs="微软雅黑" w:hint="eastAsia"/>
          <w:sz w:val="22"/>
          <w:szCs w:val="22"/>
        </w:rPr>
        <w:t>吾</w:t>
      </w:r>
      <w:proofErr w:type="gramEnd"/>
      <w:r w:rsidR="008A1A06">
        <w:rPr>
          <w:rFonts w:ascii="微软雅黑" w:eastAsia="微软雅黑" w:hAnsi="微软雅黑" w:cs="微软雅黑" w:hint="eastAsia"/>
          <w:sz w:val="22"/>
          <w:szCs w:val="22"/>
        </w:rPr>
        <w:t>还要保护这个星球，毕竟这也是吾的家园，如果家园没有了吾也就失去存在的价值了，届时我将从这个世界之中消失，这不仅是为了</w:t>
      </w:r>
      <w:r>
        <w:rPr>
          <w:rFonts w:ascii="微软雅黑" w:eastAsia="微软雅黑" w:hAnsi="微软雅黑" w:cs="微软雅黑" w:hint="eastAsia"/>
          <w:sz w:val="22"/>
          <w:szCs w:val="22"/>
        </w:rPr>
        <w:t>”</w:t>
      </w:r>
      <w:r w:rsidR="007D2C11">
        <w:rPr>
          <w:rFonts w:ascii="微软雅黑" w:eastAsia="微软雅黑" w:hAnsi="微软雅黑" w:cs="微软雅黑" w:hint="eastAsia"/>
          <w:sz w:val="22"/>
          <w:szCs w:val="22"/>
        </w:rPr>
        <w:t>这个星球之上的生物能够生产下来，同时也是为了</w:t>
      </w:r>
      <w:proofErr w:type="gramStart"/>
      <w:r w:rsidR="007D2C11">
        <w:rPr>
          <w:rFonts w:ascii="微软雅黑" w:eastAsia="微软雅黑" w:hAnsi="微软雅黑" w:cs="微软雅黑" w:hint="eastAsia"/>
          <w:sz w:val="22"/>
          <w:szCs w:val="22"/>
        </w:rPr>
        <w:t>吾</w:t>
      </w:r>
      <w:proofErr w:type="gramEnd"/>
      <w:r w:rsidR="007D2C11">
        <w:rPr>
          <w:rFonts w:ascii="微软雅黑" w:eastAsia="微软雅黑" w:hAnsi="微软雅黑" w:cs="微软雅黑" w:hint="eastAsia"/>
          <w:sz w:val="22"/>
          <w:szCs w:val="22"/>
        </w:rPr>
        <w:t>自己。</w:t>
      </w:r>
      <w:r w:rsidR="007D2C11">
        <w:rPr>
          <w:rFonts w:ascii="微软雅黑" w:eastAsia="微软雅黑" w:hAnsi="微软雅黑" w:cs="微软雅黑"/>
          <w:sz w:val="22"/>
          <w:szCs w:val="22"/>
        </w:rPr>
        <w:t>”</w:t>
      </w:r>
    </w:p>
    <w:p w14:paraId="1C1E31A0" w14:textId="6E9A3762" w:rsidR="004F5062" w:rsidRDefault="008019EC">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B23DB">
        <w:rPr>
          <w:rFonts w:ascii="微软雅黑" w:eastAsia="微软雅黑" w:hAnsi="微软雅黑" w:cs="微软雅黑" w:hint="eastAsia"/>
          <w:sz w:val="22"/>
          <w:szCs w:val="22"/>
        </w:rPr>
        <w:t>你能够通过这个结界吗？</w:t>
      </w:r>
      <w:r>
        <w:rPr>
          <w:rFonts w:ascii="微软雅黑" w:eastAsia="微软雅黑" w:hAnsi="微软雅黑" w:cs="微软雅黑" w:hint="eastAsia"/>
          <w:sz w:val="22"/>
          <w:szCs w:val="22"/>
        </w:rPr>
        <w:t>”</w:t>
      </w:r>
    </w:p>
    <w:p w14:paraId="49A2F976" w14:textId="3C649ACC" w:rsidR="007D2C11" w:rsidRPr="00DF4D1D" w:rsidRDefault="00DB23DB">
      <w:pPr>
        <w:rPr>
          <w:rFonts w:ascii="微软雅黑" w:eastAsia="微软雅黑" w:hAnsi="微软雅黑" w:cs="微软雅黑"/>
          <w:sz w:val="22"/>
          <w:szCs w:val="22"/>
        </w:rPr>
      </w:pPr>
      <w:r>
        <w:rPr>
          <w:rFonts w:ascii="微软雅黑" w:eastAsia="微软雅黑" w:hAnsi="微软雅黑" w:cs="微软雅黑" w:hint="eastAsia"/>
          <w:sz w:val="22"/>
          <w:szCs w:val="22"/>
        </w:rPr>
        <w:t>“吾尝试一下。”</w:t>
      </w:r>
    </w:p>
    <w:p w14:paraId="09073DDC" w14:textId="6CA05E7F" w:rsidR="00347A40" w:rsidRDefault="00347A40">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缓缓的走向结界，缓缓的伸出了手，槃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触摸上去的一瞬间，</w:t>
      </w:r>
      <w:proofErr w:type="gramStart"/>
      <w:r>
        <w:rPr>
          <w:rFonts w:ascii="微软雅黑" w:eastAsia="微软雅黑" w:hAnsi="微软雅黑" w:cs="微软雅黑" w:hint="eastAsia"/>
          <w:sz w:val="22"/>
          <w:szCs w:val="22"/>
        </w:rPr>
        <w:t>整个结界开始</w:t>
      </w:r>
      <w:proofErr w:type="gramEnd"/>
      <w:r>
        <w:rPr>
          <w:rFonts w:ascii="微软雅黑" w:eastAsia="微软雅黑" w:hAnsi="微软雅黑" w:cs="微软雅黑" w:hint="eastAsia"/>
          <w:sz w:val="22"/>
          <w:szCs w:val="22"/>
        </w:rPr>
        <w:t>溃散，</w:t>
      </w:r>
      <w:r>
        <w:rPr>
          <w:rFonts w:ascii="微软雅黑" w:eastAsia="微软雅黑" w:hAnsi="微软雅黑" w:cs="微软雅黑" w:hint="eastAsia"/>
          <w:sz w:val="22"/>
          <w:szCs w:val="22"/>
        </w:rPr>
        <w:lastRenderedPageBreak/>
        <w:t>化成一片片的</w:t>
      </w:r>
      <w:r w:rsidR="00B61B80">
        <w:rPr>
          <w:rFonts w:ascii="微软雅黑" w:eastAsia="微软雅黑" w:hAnsi="微软雅黑" w:cs="微软雅黑" w:hint="eastAsia"/>
          <w:sz w:val="22"/>
          <w:szCs w:val="22"/>
        </w:rPr>
        <w:t>碎片消散在了空间之中，华为了最纯粹的能量，汇入到了</w:t>
      </w:r>
      <w:r w:rsidR="007D33A6">
        <w:rPr>
          <w:rFonts w:ascii="微软雅黑" w:eastAsia="微软雅黑" w:hAnsi="微软雅黑" w:cs="微软雅黑" w:hint="eastAsia"/>
          <w:sz w:val="22"/>
          <w:szCs w:val="22"/>
        </w:rPr>
        <w:t>四周的空间再次充盈了本就灵气充足的地星。</w:t>
      </w:r>
    </w:p>
    <w:p w14:paraId="3FAC843C" w14:textId="0D45CA6C" w:rsidR="00347A40" w:rsidRDefault="005270D9">
      <w:pPr>
        <w:rPr>
          <w:rFonts w:ascii="微软雅黑" w:eastAsia="微软雅黑" w:hAnsi="微软雅黑" w:cs="微软雅黑"/>
          <w:sz w:val="22"/>
          <w:szCs w:val="22"/>
        </w:rPr>
      </w:pPr>
      <w:r>
        <w:rPr>
          <w:rFonts w:ascii="微软雅黑" w:eastAsia="微软雅黑" w:hAnsi="微软雅黑" w:cs="微软雅黑" w:hint="eastAsia"/>
          <w:sz w:val="22"/>
          <w:szCs w:val="22"/>
        </w:rPr>
        <w:t>“看了这个结界对于吾来说并没有起到它应该起到的作用，反倒是增强了</w:t>
      </w:r>
      <w:r w:rsidR="00A10ED2">
        <w:rPr>
          <w:rFonts w:ascii="微软雅黑" w:eastAsia="微软雅黑" w:hAnsi="微软雅黑" w:cs="微软雅黑" w:hint="eastAsia"/>
          <w:sz w:val="22"/>
          <w:szCs w:val="22"/>
        </w:rPr>
        <w:t>吾的</w:t>
      </w:r>
      <w:r>
        <w:rPr>
          <w:rFonts w:ascii="微软雅黑" w:eastAsia="微软雅黑" w:hAnsi="微软雅黑" w:cs="微软雅黑" w:hint="eastAsia"/>
          <w:sz w:val="22"/>
          <w:szCs w:val="22"/>
        </w:rPr>
        <w:t>一点点实力。”</w:t>
      </w:r>
    </w:p>
    <w:p w14:paraId="4507335F" w14:textId="6EE8957D" w:rsidR="00DB23DB"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嗯，看来这个结界应该是你设置的，只不过你因为一些暂且还不知道原因忘却了，但是散逸出来的这些灵力应该能够在很大程度上加强你的实力了，现在跟着我出去看看吧，这个星球并不需要你的保护，需要你保护的时代已经过去了，如果现在连我也没有办法保护住这颗星球那么你来了也是无济于事的。”</w:t>
      </w:r>
    </w:p>
    <w:p w14:paraId="6C0BD561" w14:textId="1DDBA004" w:rsidR="00A10ED2"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“好吧，吾就暂且相信你一次，这是作为你将吾唤醒的一部分报酬。”</w:t>
      </w:r>
    </w:p>
    <w:p w14:paraId="0D967639" w14:textId="0CB747C3" w:rsidR="00A10ED2"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答应了自己的提议，便带着槃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迅速的前往了爱丽她们所在的位置，毕竟已经下地底已经超过半小时了，再不回去的话他们也该着急了。</w:t>
      </w:r>
    </w:p>
    <w:p w14:paraId="6E48B524" w14:textId="765A13D8" w:rsidR="006632A4" w:rsidRDefault="006632A4">
      <w:pPr>
        <w:rPr>
          <w:rFonts w:ascii="微软雅黑" w:eastAsia="微软雅黑" w:hAnsi="微软雅黑" w:cs="微软雅黑"/>
          <w:sz w:val="22"/>
          <w:szCs w:val="22"/>
        </w:rPr>
      </w:pPr>
    </w:p>
    <w:p w14:paraId="78B849B7" w14:textId="50F0E23F" w:rsidR="006632A4" w:rsidRDefault="006632A4">
      <w:pPr>
        <w:rPr>
          <w:rFonts w:ascii="微软雅黑" w:eastAsia="微软雅黑" w:hAnsi="微软雅黑" w:cs="微软雅黑"/>
          <w:sz w:val="22"/>
          <w:szCs w:val="22"/>
        </w:rPr>
      </w:pPr>
    </w:p>
    <w:p w14:paraId="442472F6" w14:textId="11E6400E" w:rsidR="006632A4" w:rsidRDefault="006632A4" w:rsidP="006632A4">
      <w:pPr>
        <w:outlineLvl w:val="0"/>
        <w:rPr>
          <w:rFonts w:ascii="微软雅黑" w:eastAsia="微软雅黑" w:hAnsi="微软雅黑" w:cs="微软雅黑"/>
          <w:sz w:val="22"/>
          <w:szCs w:val="22"/>
          <w:lang w:eastAsia="zh-TW"/>
        </w:rPr>
      </w:pPr>
      <w:r>
        <w:rPr>
          <w:rFonts w:ascii="微软雅黑" w:eastAsia="微软雅黑" w:hAnsi="微软雅黑" w:cs="微软雅黑" w:hint="eastAsia"/>
          <w:sz w:val="22"/>
          <w:szCs w:val="22"/>
          <w:lang w:eastAsia="zh-TW"/>
        </w:rPr>
        <w:t>第一百六十二章</w:t>
      </w:r>
      <w:r w:rsidR="00990D10">
        <w:rPr>
          <w:rFonts w:ascii="微软雅黑" w:eastAsia="微软雅黑" w:hAnsi="微软雅黑" w:cs="微软雅黑" w:hint="eastAsia"/>
          <w:sz w:val="22"/>
          <w:szCs w:val="22"/>
          <w:lang w:eastAsia="zh-TW"/>
        </w:rPr>
        <w:t xml:space="preserve"> </w:t>
      </w:r>
      <w:r w:rsidR="00990D10">
        <w:rPr>
          <w:rFonts w:ascii="微软雅黑" w:eastAsia="微软雅黑" w:hAnsi="微软雅黑" w:cs="微软雅黑"/>
          <w:sz w:val="22"/>
          <w:szCs w:val="22"/>
          <w:lang w:eastAsia="zh-TW"/>
        </w:rPr>
        <w:t xml:space="preserve"> </w:t>
      </w:r>
      <w:r w:rsidR="00990D10">
        <w:rPr>
          <w:rFonts w:ascii="微软雅黑" w:eastAsia="微软雅黑" w:hAnsi="微软雅黑" w:cs="微软雅黑" w:hint="eastAsia"/>
          <w:sz w:val="22"/>
          <w:szCs w:val="22"/>
          <w:lang w:eastAsia="zh-TW"/>
        </w:rPr>
        <w:t>好奇的槃洳</w:t>
      </w:r>
    </w:p>
    <w:p w14:paraId="4B998A82" w14:textId="12E3398E" w:rsidR="00DB23DB" w:rsidRDefault="00990D10">
      <w:pPr>
        <w:rPr>
          <w:rFonts w:ascii="微软雅黑" w:eastAsia="微软雅黑" w:hAnsi="微软雅黑" w:cs="微软雅黑"/>
          <w:sz w:val="22"/>
          <w:szCs w:val="22"/>
        </w:rPr>
      </w:pPr>
      <w:r>
        <w:rPr>
          <w:rFonts w:ascii="微软雅黑" w:eastAsia="微软雅黑" w:hAnsi="微软雅黑" w:cs="微软雅黑" w:hint="eastAsia"/>
          <w:sz w:val="22"/>
          <w:szCs w:val="22"/>
        </w:rPr>
        <w:t>孙源玲直接带这槃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往地面之上前行，</w:t>
      </w:r>
      <w:r w:rsidR="00C7156E">
        <w:rPr>
          <w:rFonts w:ascii="微软雅黑" w:eastAsia="微软雅黑" w:hAnsi="微软雅黑" w:cs="微软雅黑" w:hint="eastAsia"/>
          <w:sz w:val="22"/>
          <w:szCs w:val="22"/>
        </w:rPr>
        <w:t>虽然槃</w:t>
      </w:r>
      <w:proofErr w:type="gramStart"/>
      <w:r w:rsidR="00C7156E">
        <w:rPr>
          <w:rFonts w:ascii="微软雅黑" w:eastAsia="微软雅黑" w:hAnsi="微软雅黑" w:cs="微软雅黑" w:hint="eastAsia"/>
          <w:sz w:val="22"/>
          <w:szCs w:val="22"/>
        </w:rPr>
        <w:t>洳</w:t>
      </w:r>
      <w:proofErr w:type="gramEnd"/>
      <w:r w:rsidR="00C7156E">
        <w:rPr>
          <w:rFonts w:ascii="微软雅黑" w:eastAsia="微软雅黑" w:hAnsi="微软雅黑" w:cs="微软雅黑" w:hint="eastAsia"/>
          <w:sz w:val="22"/>
          <w:szCs w:val="22"/>
        </w:rPr>
        <w:t>作为一个星球意志，</w:t>
      </w:r>
      <w:r w:rsidR="00C076E2">
        <w:rPr>
          <w:rFonts w:ascii="微软雅黑" w:eastAsia="微软雅黑" w:hAnsi="微软雅黑" w:cs="微软雅黑" w:hint="eastAsia"/>
          <w:sz w:val="22"/>
          <w:szCs w:val="22"/>
        </w:rPr>
        <w:t>在没有凝聚化身之前想要到地星之上的任何地方还是很随便的，但是在凝聚了化身之后想要到自己想去的地方的话就需要散掉自己的化身，让自己化作万千才能够在自己所在的星球之中自由自在的移动。</w:t>
      </w:r>
    </w:p>
    <w:p w14:paraId="40BD27AF" w14:textId="233C9D19" w:rsidR="008121FE" w:rsidRDefault="00C076E2">
      <w:pPr>
        <w:rPr>
          <w:rFonts w:ascii="微软雅黑" w:eastAsia="微软雅黑" w:hAnsi="微软雅黑" w:cs="微软雅黑"/>
          <w:sz w:val="22"/>
          <w:szCs w:val="22"/>
        </w:rPr>
      </w:pPr>
      <w:r>
        <w:rPr>
          <w:rFonts w:ascii="微软雅黑" w:eastAsia="微软雅黑" w:hAnsi="微软雅黑" w:cs="微软雅黑" w:hint="eastAsia"/>
          <w:sz w:val="22"/>
          <w:szCs w:val="22"/>
        </w:rPr>
        <w:t>在孙源玲的帮助之下</w:t>
      </w:r>
      <w:r w:rsidR="00B71117">
        <w:rPr>
          <w:rFonts w:ascii="微软雅黑" w:eastAsia="微软雅黑" w:hAnsi="微软雅黑" w:cs="微软雅黑" w:hint="eastAsia"/>
          <w:sz w:val="22"/>
          <w:szCs w:val="22"/>
        </w:rPr>
        <w:t>，槃</w:t>
      </w:r>
      <w:proofErr w:type="gramStart"/>
      <w:r w:rsidR="00B71117">
        <w:rPr>
          <w:rFonts w:ascii="微软雅黑" w:eastAsia="微软雅黑" w:hAnsi="微软雅黑" w:cs="微软雅黑" w:hint="eastAsia"/>
          <w:sz w:val="22"/>
          <w:szCs w:val="22"/>
        </w:rPr>
        <w:t>洳</w:t>
      </w:r>
      <w:proofErr w:type="gramEnd"/>
      <w:r w:rsidR="00B71117">
        <w:rPr>
          <w:rFonts w:ascii="微软雅黑" w:eastAsia="微软雅黑" w:hAnsi="微软雅黑" w:cs="微软雅黑" w:hint="eastAsia"/>
          <w:sz w:val="22"/>
          <w:szCs w:val="22"/>
        </w:rPr>
        <w:t>很顺利的就以化身的方式来到了地方上，而不是以上帝视角</w:t>
      </w:r>
      <w:proofErr w:type="gramStart"/>
      <w:r w:rsidR="00B71117">
        <w:rPr>
          <w:rFonts w:ascii="微软雅黑" w:eastAsia="微软雅黑" w:hAnsi="微软雅黑" w:cs="微软雅黑" w:hint="eastAsia"/>
          <w:sz w:val="22"/>
          <w:szCs w:val="22"/>
        </w:rPr>
        <w:t>来看着</w:t>
      </w:r>
      <w:proofErr w:type="gramEnd"/>
      <w:r w:rsidR="00B71117">
        <w:rPr>
          <w:rFonts w:ascii="微软雅黑" w:eastAsia="微软雅黑" w:hAnsi="微软雅黑" w:cs="微软雅黑" w:hint="eastAsia"/>
          <w:sz w:val="22"/>
          <w:szCs w:val="22"/>
        </w:rPr>
        <w:t>世间的生灵，</w:t>
      </w:r>
      <w:r w:rsidR="008121FE">
        <w:rPr>
          <w:rFonts w:ascii="微软雅黑" w:eastAsia="微软雅黑" w:hAnsi="微软雅黑" w:cs="微软雅黑" w:hint="eastAsia"/>
          <w:sz w:val="22"/>
          <w:szCs w:val="22"/>
        </w:rPr>
        <w:t>也可自己亲自体验世间的生活。</w:t>
      </w:r>
    </w:p>
    <w:p w14:paraId="42DA52CC" w14:textId="77777777" w:rsidR="00C0319B" w:rsidRDefault="00C076E2">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0319B">
        <w:rPr>
          <w:rFonts w:ascii="微软雅黑" w:eastAsia="微软雅黑" w:hAnsi="微软雅黑" w:cs="微软雅黑" w:hint="eastAsia"/>
          <w:sz w:val="22"/>
          <w:szCs w:val="22"/>
        </w:rPr>
        <w:t>老姐，你还知道回来啊，都在下面待了快一个小时了，说是来玩儿的，结果我们都在等着你。</w:t>
      </w:r>
    </w:p>
    <w:p w14:paraId="3223BD8D" w14:textId="12F8625E" w:rsidR="00C076E2" w:rsidRDefault="00C031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是在下面遇到什么事情了吗？</w:t>
      </w:r>
      <w:r w:rsidR="00C076E2">
        <w:rPr>
          <w:rFonts w:ascii="微软雅黑" w:eastAsia="微软雅黑" w:hAnsi="微软雅黑" w:cs="微软雅黑" w:hint="eastAsia"/>
          <w:sz w:val="22"/>
          <w:szCs w:val="22"/>
        </w:rPr>
        <w:t>”</w:t>
      </w:r>
    </w:p>
    <w:p w14:paraId="116E96A3" w14:textId="73127760" w:rsidR="00C0319B" w:rsidRPr="00C0319B" w:rsidRDefault="00C031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919A5">
        <w:rPr>
          <w:rFonts w:ascii="微软雅黑" w:eastAsia="微软雅黑" w:hAnsi="微软雅黑" w:cs="微软雅黑" w:hint="eastAsia"/>
          <w:sz w:val="22"/>
          <w:szCs w:val="22"/>
        </w:rPr>
        <w:t>并没有遇到什么事情</w:t>
      </w:r>
      <w:r w:rsidR="006F5877">
        <w:rPr>
          <w:rFonts w:ascii="微软雅黑" w:eastAsia="微软雅黑" w:hAnsi="微软雅黑" w:cs="微软雅黑" w:hint="eastAsia"/>
          <w:sz w:val="22"/>
          <w:szCs w:val="22"/>
        </w:rPr>
        <w:t>，只是在下面搜寻星球意志化身的时候遇到了一点点麻烦，所以</w:t>
      </w:r>
      <w:r w:rsidR="00D5484D">
        <w:rPr>
          <w:rFonts w:ascii="微软雅黑" w:eastAsia="微软雅黑" w:hAnsi="微软雅黑" w:cs="微软雅黑" w:hint="eastAsia"/>
          <w:sz w:val="22"/>
          <w:szCs w:val="22"/>
        </w:rPr>
        <w:t>耽误了一点点的时间。</w:t>
      </w:r>
      <w:r>
        <w:rPr>
          <w:rFonts w:ascii="微软雅黑" w:eastAsia="微软雅黑" w:hAnsi="微软雅黑" w:cs="微软雅黑" w:hint="eastAsia"/>
          <w:sz w:val="22"/>
          <w:szCs w:val="22"/>
        </w:rPr>
        <w:t>”</w:t>
      </w:r>
    </w:p>
    <w:p w14:paraId="6B6B7226" w14:textId="72D8704E" w:rsidR="00990D10" w:rsidRDefault="00D5484D">
      <w:pPr>
        <w:rPr>
          <w:rFonts w:ascii="微软雅黑" w:eastAsia="微软雅黑" w:hAnsi="微软雅黑" w:cs="微软雅黑"/>
          <w:sz w:val="22"/>
          <w:szCs w:val="22"/>
        </w:rPr>
      </w:pPr>
      <w:r>
        <w:rPr>
          <w:rFonts w:ascii="微软雅黑" w:eastAsia="微软雅黑" w:hAnsi="微软雅黑" w:cs="微软雅黑" w:hint="eastAsia"/>
          <w:sz w:val="22"/>
          <w:szCs w:val="22"/>
        </w:rPr>
        <w:t>“那这位是？”</w:t>
      </w:r>
    </w:p>
    <w:p w14:paraId="51F2A9A9" w14:textId="62C99BD5" w:rsidR="00B71117" w:rsidRDefault="00D5484D">
      <w:pPr>
        <w:rPr>
          <w:rFonts w:ascii="微软雅黑" w:eastAsia="微软雅黑" w:hAnsi="微软雅黑" w:cs="微软雅黑"/>
          <w:sz w:val="22"/>
          <w:szCs w:val="22"/>
        </w:rPr>
      </w:pPr>
      <w:r>
        <w:rPr>
          <w:rFonts w:ascii="微软雅黑" w:eastAsia="微软雅黑" w:hAnsi="微软雅黑" w:cs="微软雅黑" w:hint="eastAsia"/>
          <w:sz w:val="22"/>
          <w:szCs w:val="22"/>
        </w:rPr>
        <w:t>“她的名字是‘槃洳’，是星球意志的化身</w:t>
      </w:r>
      <w:r w:rsidR="00712C66">
        <w:rPr>
          <w:rFonts w:ascii="微软雅黑" w:eastAsia="微软雅黑" w:hAnsi="微软雅黑" w:cs="微软雅黑" w:hint="eastAsia"/>
          <w:sz w:val="22"/>
          <w:szCs w:val="22"/>
        </w:rPr>
        <w:t>，之前所发生的事情都是因为她自己设置的程序在作祟，具体的情况就让她自己</w:t>
      </w:r>
      <w:r w:rsidR="00DE3F51">
        <w:rPr>
          <w:rFonts w:ascii="微软雅黑" w:eastAsia="微软雅黑" w:hAnsi="微软雅黑" w:cs="微软雅黑" w:hint="eastAsia"/>
          <w:sz w:val="22"/>
          <w:szCs w:val="22"/>
        </w:rPr>
        <w:t>说明一下吧，有啥事儿找她吧。</w:t>
      </w:r>
      <w:r>
        <w:rPr>
          <w:rFonts w:ascii="微软雅黑" w:eastAsia="微软雅黑" w:hAnsi="微软雅黑" w:cs="微软雅黑" w:hint="eastAsia"/>
          <w:sz w:val="22"/>
          <w:szCs w:val="22"/>
        </w:rPr>
        <w:t>”</w:t>
      </w:r>
    </w:p>
    <w:p w14:paraId="213B9E17" w14:textId="0230FCDB" w:rsidR="00D5484D" w:rsidRDefault="00DE3F51">
      <w:pPr>
        <w:rPr>
          <w:rFonts w:ascii="微软雅黑" w:eastAsia="微软雅黑" w:hAnsi="微软雅黑" w:cs="微软雅黑"/>
          <w:sz w:val="22"/>
          <w:szCs w:val="22"/>
        </w:rPr>
      </w:pPr>
      <w:r>
        <w:rPr>
          <w:rFonts w:ascii="微软雅黑" w:eastAsia="微软雅黑" w:hAnsi="微软雅黑" w:cs="微软雅黑" w:hint="eastAsia"/>
          <w:sz w:val="22"/>
          <w:szCs w:val="22"/>
        </w:rPr>
        <w:t>几人的目光瞬间就聚集到了槃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的身上。</w:t>
      </w:r>
    </w:p>
    <w:p w14:paraId="2E7EFFCC" w14:textId="77777777" w:rsidR="00421191" w:rsidRDefault="00DE3F51">
      <w:pPr>
        <w:rPr>
          <w:rFonts w:ascii="微软雅黑" w:eastAsia="微软雅黑" w:hAnsi="微软雅黑" w:cs="微软雅黑"/>
          <w:sz w:val="22"/>
          <w:szCs w:val="22"/>
        </w:rPr>
      </w:pPr>
      <w:r>
        <w:rPr>
          <w:rFonts w:ascii="微软雅黑" w:eastAsia="微软雅黑" w:hAnsi="微软雅黑" w:cs="微软雅黑" w:hint="eastAsia"/>
          <w:sz w:val="22"/>
          <w:szCs w:val="22"/>
        </w:rPr>
        <w:t>“不要此般看着吾，吾只是在设计程序的时候因为一时的</w:t>
      </w:r>
      <w:r w:rsidR="001676B5">
        <w:rPr>
          <w:rFonts w:ascii="微软雅黑" w:eastAsia="微软雅黑" w:hAnsi="微软雅黑" w:cs="微软雅黑" w:hint="eastAsia"/>
          <w:sz w:val="22"/>
          <w:szCs w:val="22"/>
        </w:rPr>
        <w:t>疏忽，没有将程序完善，基于这个星球为载体的运行环境运行的时间过于悠久，导致一些BUG，这些BUG本身并不严重，只是在逻辑判断之上会出现一些错误，以此为因引出的果就可能比较严重，没有强大的力量圆了因果，到了最后可能导致</w:t>
      </w:r>
      <w:r w:rsidR="00421191">
        <w:rPr>
          <w:rFonts w:ascii="微软雅黑" w:eastAsia="微软雅黑" w:hAnsi="微软雅黑" w:cs="微软雅黑" w:hint="eastAsia"/>
          <w:sz w:val="22"/>
          <w:szCs w:val="22"/>
        </w:rPr>
        <w:t>星球给炸掉。</w:t>
      </w:r>
    </w:p>
    <w:p w14:paraId="74F68E14" w14:textId="77777777" w:rsidR="00421191"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这样的事情对于现在的你们来说并没有什么，大不了就是换一个用于居住的星球，对于此时的</w:t>
      </w:r>
      <w:proofErr w:type="gramStart"/>
      <w:r>
        <w:rPr>
          <w:rFonts w:ascii="微软雅黑" w:eastAsia="微软雅黑" w:hAnsi="微软雅黑" w:cs="微软雅黑" w:hint="eastAsia"/>
          <w:sz w:val="22"/>
          <w:szCs w:val="22"/>
        </w:rPr>
        <w:t>吾来说</w:t>
      </w:r>
      <w:proofErr w:type="gramEnd"/>
      <w:r>
        <w:rPr>
          <w:rFonts w:ascii="微软雅黑" w:eastAsia="微软雅黑" w:hAnsi="微软雅黑" w:cs="微软雅黑" w:hint="eastAsia"/>
          <w:sz w:val="22"/>
          <w:szCs w:val="22"/>
        </w:rPr>
        <w:t>同样也是没有多么的严重，只要能够有</w:t>
      </w:r>
      <w:proofErr w:type="gramStart"/>
      <w:r>
        <w:rPr>
          <w:rFonts w:ascii="微软雅黑" w:eastAsia="微软雅黑" w:hAnsi="微软雅黑" w:cs="微软雅黑" w:hint="eastAsia"/>
          <w:sz w:val="22"/>
          <w:szCs w:val="22"/>
        </w:rPr>
        <w:t>力量吾就能够</w:t>
      </w:r>
      <w:proofErr w:type="gramEnd"/>
      <w:r>
        <w:rPr>
          <w:rFonts w:ascii="微软雅黑" w:eastAsia="微软雅黑" w:hAnsi="微软雅黑" w:cs="微软雅黑" w:hint="eastAsia"/>
          <w:sz w:val="22"/>
          <w:szCs w:val="22"/>
        </w:rPr>
        <w:t>前往其他的星球，然后成为那个星球的守护者。</w:t>
      </w:r>
    </w:p>
    <w:p w14:paraId="2C6109B1" w14:textId="08867E55" w:rsidR="00DE3F51" w:rsidRDefault="00421191">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此行现身于尘世之中主要是体验</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从未体验过的尘世生活。</w:t>
      </w:r>
      <w:r w:rsidR="00DE3F51">
        <w:rPr>
          <w:rFonts w:ascii="微软雅黑" w:eastAsia="微软雅黑" w:hAnsi="微软雅黑" w:cs="微软雅黑" w:hint="eastAsia"/>
          <w:sz w:val="22"/>
          <w:szCs w:val="22"/>
        </w:rPr>
        <w:t>”</w:t>
      </w:r>
    </w:p>
    <w:p w14:paraId="7831251A" w14:textId="785FC55A" w:rsidR="001676B5" w:rsidRPr="001676B5"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“嗯嗯，明白了，所以BUG修好了吗？”</w:t>
      </w:r>
    </w:p>
    <w:p w14:paraId="167A8EC3" w14:textId="77777777" w:rsidR="00421191"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“吾在前往尘世之前就已经将其停止了运行，而因所产生的果也由这位小姐以十分强大的力量终究了因果，现已安全，不用担心会出现任何的危险。</w:t>
      </w:r>
    </w:p>
    <w:p w14:paraId="213942B7" w14:textId="67B064ED" w:rsidR="00A10ED2"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而且，因为此前我没有能量支撑我清醒的观察整个星球，我只能够陷入了沉睡之中，而将我唤醒的就是这位孙小姐，而我想各位就是孙小姐的眷属了</w:t>
      </w:r>
      <w:r w:rsidR="004E2015">
        <w:rPr>
          <w:rFonts w:ascii="微软雅黑" w:eastAsia="微软雅黑" w:hAnsi="微软雅黑" w:cs="微软雅黑" w:hint="eastAsia"/>
          <w:sz w:val="22"/>
          <w:szCs w:val="22"/>
        </w:rPr>
        <w:t>和家人了。</w:t>
      </w:r>
      <w:r>
        <w:rPr>
          <w:rFonts w:ascii="微软雅黑" w:eastAsia="微软雅黑" w:hAnsi="微软雅黑" w:cs="微软雅黑" w:hint="eastAsia"/>
          <w:sz w:val="22"/>
          <w:szCs w:val="22"/>
        </w:rPr>
        <w:t>”</w:t>
      </w:r>
    </w:p>
    <w:p w14:paraId="2AD5B4EB" w14:textId="77777777" w:rsidR="00136038" w:rsidRDefault="004E2015">
      <w:pPr>
        <w:rPr>
          <w:rFonts w:ascii="微软雅黑" w:eastAsia="微软雅黑" w:hAnsi="微软雅黑" w:cs="微软雅黑"/>
          <w:sz w:val="22"/>
          <w:szCs w:val="22"/>
        </w:rPr>
      </w:pPr>
      <w:r>
        <w:rPr>
          <w:rFonts w:ascii="微软雅黑" w:eastAsia="微软雅黑" w:hAnsi="微软雅黑" w:cs="微软雅黑" w:hint="eastAsia"/>
          <w:sz w:val="22"/>
          <w:szCs w:val="22"/>
        </w:rPr>
        <w:t>“嗯，差不多也就这样了，这个宇宙之中还有许多的事情是我所不了解的，我也是误打误撞把这个星球意志给唤醒了。</w:t>
      </w:r>
    </w:p>
    <w:p w14:paraId="48F188F9" w14:textId="26DA9802" w:rsidR="00C07778"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想要去玩玩儿吗？</w:t>
      </w:r>
      <w:r w:rsidR="004E2015">
        <w:rPr>
          <w:rFonts w:ascii="微软雅黑" w:eastAsia="微软雅黑" w:hAnsi="微软雅黑" w:cs="微软雅黑" w:hint="eastAsia"/>
          <w:sz w:val="22"/>
          <w:szCs w:val="22"/>
        </w:rPr>
        <w:t>”</w:t>
      </w:r>
    </w:p>
    <w:p w14:paraId="5ADDAC6B" w14:textId="79F10EF9" w:rsidR="00136038" w:rsidRPr="00136038"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t>“去干什么？是去这些东西玩吗？可是我感觉这些东西并没有什么好玩的，</w:t>
      </w:r>
      <w:proofErr w:type="gramStart"/>
      <w:r>
        <w:rPr>
          <w:rFonts w:ascii="微软雅黑" w:eastAsia="微软雅黑" w:hAnsi="微软雅黑" w:cs="微软雅黑" w:hint="eastAsia"/>
          <w:sz w:val="22"/>
          <w:szCs w:val="22"/>
        </w:rPr>
        <w:t>茹</w:t>
      </w:r>
      <w:proofErr w:type="gramEnd"/>
      <w:r>
        <w:rPr>
          <w:rFonts w:ascii="微软雅黑" w:eastAsia="微软雅黑" w:hAnsi="微软雅黑" w:cs="微软雅黑" w:hint="eastAsia"/>
          <w:sz w:val="22"/>
          <w:szCs w:val="22"/>
        </w:rPr>
        <w:t>也知道在拥有了一定的实力之后这些东西就不会带来什么刺激了。”</w:t>
      </w:r>
    </w:p>
    <w:p w14:paraId="313E613E" w14:textId="3A0022EA" w:rsidR="00DE3F51"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t>“话虽然是这么说，但是这儿除了普通人还有许多正统的修行者，</w:t>
      </w:r>
      <w:r w:rsidR="00F60D0E">
        <w:rPr>
          <w:rFonts w:ascii="微软雅黑" w:eastAsia="微软雅黑" w:hAnsi="微软雅黑" w:cs="微软雅黑" w:hint="eastAsia"/>
          <w:sz w:val="22"/>
          <w:szCs w:val="22"/>
        </w:rPr>
        <w:t>他们还不是在愉快的玩耍嘛，所以不要啥时候都把自己实力无保留的展现出来，稍微压制一下，以普通人的行为方式去感受普通人的快乐，这些东西就显得比较有意思了。</w:t>
      </w:r>
      <w:r>
        <w:rPr>
          <w:rFonts w:ascii="微软雅黑" w:eastAsia="微软雅黑" w:hAnsi="微软雅黑" w:cs="微软雅黑" w:hint="eastAsia"/>
          <w:sz w:val="22"/>
          <w:szCs w:val="22"/>
        </w:rPr>
        <w:t>”</w:t>
      </w:r>
    </w:p>
    <w:p w14:paraId="32484C91" w14:textId="19BF33B7"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“可是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不知道普通人的行为方式是什么，吾可没有读取他人思绪的习惯。”</w:t>
      </w:r>
    </w:p>
    <w:p w14:paraId="572FA4EF" w14:textId="394DC24B"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“不要说那么多啦，走去试试就知道了，不需要有任何的负担，只需要简单的快乐。（找个机会捉弄一下）”</w:t>
      </w:r>
    </w:p>
    <w:p w14:paraId="60B5F62C" w14:textId="3EA5B1A6" w:rsidR="00136038" w:rsidRP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“嗯，汝方才的表情很奇怪。”</w:t>
      </w:r>
    </w:p>
    <w:p w14:paraId="4E5D92B2" w14:textId="77777777"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“啊，哈哈有吗？爱丽，瑶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咱们去玩儿那个最高的滑梯，看样子有9</w:t>
      </w:r>
      <w:r>
        <w:rPr>
          <w:rFonts w:ascii="微软雅黑" w:eastAsia="微软雅黑" w:hAnsi="微软雅黑" w:cs="微软雅黑"/>
          <w:sz w:val="22"/>
          <w:szCs w:val="22"/>
        </w:rPr>
        <w:t>0</w:t>
      </w:r>
      <w:r>
        <w:rPr>
          <w:rFonts w:ascii="微软雅黑" w:eastAsia="微软雅黑" w:hAnsi="微软雅黑" w:cs="微软雅黑" w:hint="eastAsia"/>
          <w:sz w:val="22"/>
          <w:szCs w:val="22"/>
        </w:rPr>
        <w:t>多米，应该挺刺激的不许使用自己的力量哦。</w:t>
      </w:r>
    </w:p>
    <w:p w14:paraId="124F5F88" w14:textId="7E24C8C3" w:rsidR="00421191"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也跟着一起来吧。”</w:t>
      </w:r>
    </w:p>
    <w:p w14:paraId="1F508E0B" w14:textId="230CE184" w:rsidR="00421191"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“吾，还是不去了</w:t>
      </w:r>
      <w:r w:rsidR="003662D6">
        <w:rPr>
          <w:rFonts w:ascii="微软雅黑" w:eastAsia="微软雅黑" w:hAnsi="微软雅黑" w:cs="微软雅黑" w:hint="eastAsia"/>
          <w:sz w:val="22"/>
          <w:szCs w:val="22"/>
        </w:rPr>
        <w:t>，看着你们玩儿就好了。</w:t>
      </w:r>
      <w:r>
        <w:rPr>
          <w:rFonts w:ascii="微软雅黑" w:eastAsia="微软雅黑" w:hAnsi="微软雅黑" w:cs="微软雅黑" w:hint="eastAsia"/>
          <w:sz w:val="22"/>
          <w:szCs w:val="22"/>
        </w:rPr>
        <w:t>”</w:t>
      </w:r>
      <w:r w:rsidR="003662D6">
        <w:rPr>
          <w:rFonts w:ascii="微软雅黑" w:eastAsia="微软雅黑" w:hAnsi="微软雅黑" w:cs="微软雅黑" w:hint="eastAsia"/>
          <w:sz w:val="22"/>
          <w:szCs w:val="22"/>
        </w:rPr>
        <w:t>见槃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没有去玩儿的动力，孙源玲来到槃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的后面轻轻的拍了一下槃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说到</w:t>
      </w:r>
    </w:p>
    <w:p w14:paraId="4034428B" w14:textId="32D75078" w:rsidR="003662D6" w:rsidRPr="00F60D0E" w:rsidRDefault="003662D6">
      <w:pPr>
        <w:rPr>
          <w:rFonts w:ascii="微软雅黑" w:eastAsia="微软雅黑" w:hAnsi="微软雅黑" w:cs="微软雅黑"/>
          <w:sz w:val="22"/>
          <w:szCs w:val="22"/>
        </w:rPr>
      </w:pPr>
      <w:r>
        <w:rPr>
          <w:rFonts w:ascii="微软雅黑" w:eastAsia="微软雅黑" w:hAnsi="微软雅黑" w:cs="微软雅黑" w:hint="eastAsia"/>
          <w:sz w:val="22"/>
          <w:szCs w:val="22"/>
        </w:rPr>
        <w:t>“走吧，不亲自去体验一下又怎么能够知道好不好玩儿呢？现在获得了自由就不要为自己负担什么责任了。”</w:t>
      </w:r>
    </w:p>
    <w:p w14:paraId="22929A5A" w14:textId="4C12DB3A" w:rsidR="00F60D0E" w:rsidRDefault="003662D6">
      <w:pPr>
        <w:rPr>
          <w:rFonts w:ascii="微软雅黑" w:eastAsia="微软雅黑" w:hAnsi="微软雅黑" w:cs="微软雅黑"/>
          <w:sz w:val="22"/>
          <w:szCs w:val="22"/>
        </w:rPr>
      </w:pPr>
      <w:r>
        <w:rPr>
          <w:rFonts w:ascii="微软雅黑" w:eastAsia="微软雅黑" w:hAnsi="微软雅黑" w:cs="微软雅黑" w:hint="eastAsia"/>
          <w:sz w:val="22"/>
          <w:szCs w:val="22"/>
        </w:rPr>
        <w:t>没等槃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反应过来孙源玲便拉着</w:t>
      </w:r>
      <w:r w:rsidR="00FF2E8C">
        <w:rPr>
          <w:rFonts w:ascii="微软雅黑" w:eastAsia="微软雅黑" w:hAnsi="微软雅黑" w:cs="微软雅黑" w:hint="eastAsia"/>
          <w:sz w:val="22"/>
          <w:szCs w:val="22"/>
        </w:rPr>
        <w:t>槃</w:t>
      </w:r>
      <w:proofErr w:type="gramStart"/>
      <w:r w:rsidR="00FF2E8C">
        <w:rPr>
          <w:rFonts w:ascii="微软雅黑" w:eastAsia="微软雅黑" w:hAnsi="微软雅黑" w:cs="微软雅黑" w:hint="eastAsia"/>
          <w:sz w:val="22"/>
          <w:szCs w:val="22"/>
        </w:rPr>
        <w:t>洳</w:t>
      </w:r>
      <w:proofErr w:type="gramEnd"/>
      <w:r w:rsidR="003971CD">
        <w:rPr>
          <w:rFonts w:ascii="微软雅黑" w:eastAsia="微软雅黑" w:hAnsi="微软雅黑" w:cs="微软雅黑" w:hint="eastAsia"/>
          <w:sz w:val="22"/>
          <w:szCs w:val="22"/>
        </w:rPr>
        <w:t>前往水上乐园的各种游乐设施去了。</w:t>
      </w:r>
    </w:p>
    <w:p w14:paraId="0A711D36" w14:textId="083AACDB"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“爱丽，不用和主人她们一起玩儿吗？”</w:t>
      </w:r>
    </w:p>
    <w:p w14:paraId="505FCC70" w14:textId="77777777" w:rsidR="00974484" w:rsidRDefault="00974484">
      <w:pPr>
        <w:rPr>
          <w:rFonts w:ascii="微软雅黑" w:eastAsia="微软雅黑" w:hAnsi="微软雅黑" w:cs="微软雅黑"/>
          <w:sz w:val="22"/>
          <w:szCs w:val="22"/>
        </w:rPr>
      </w:pPr>
      <w:r>
        <w:rPr>
          <w:rFonts w:ascii="微软雅黑" w:eastAsia="微软雅黑" w:hAnsi="微软雅黑" w:cs="微软雅黑" w:hint="eastAsia"/>
          <w:sz w:val="22"/>
          <w:szCs w:val="22"/>
        </w:rPr>
        <w:t>孙瑶在一旁说到：</w:t>
      </w:r>
    </w:p>
    <w:p w14:paraId="4E05F199" w14:textId="2C354FA2"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74484">
        <w:rPr>
          <w:rFonts w:ascii="微软雅黑" w:eastAsia="微软雅黑" w:hAnsi="微软雅黑" w:cs="微软雅黑" w:hint="eastAsia"/>
          <w:sz w:val="22"/>
          <w:szCs w:val="22"/>
        </w:rPr>
        <w:t>不用管她们了，咱们刚才排队那么久结果到了的时候却来看老姐去抓星球意志到了最后啥也没有发生，别管她们。</w:t>
      </w:r>
      <w:r>
        <w:rPr>
          <w:rFonts w:ascii="微软雅黑" w:eastAsia="微软雅黑" w:hAnsi="微软雅黑" w:cs="微软雅黑" w:hint="eastAsia"/>
          <w:sz w:val="22"/>
          <w:szCs w:val="22"/>
        </w:rPr>
        <w:t>”</w:t>
      </w:r>
    </w:p>
    <w:p w14:paraId="143CC47C" w14:textId="6A1AB9CF" w:rsidR="00974484" w:rsidRDefault="0097448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“爱丽都可以。”</w:t>
      </w:r>
    </w:p>
    <w:p w14:paraId="1E573A2E" w14:textId="5C1CA5EB" w:rsidR="001346D7" w:rsidRDefault="001346D7">
      <w:pPr>
        <w:rPr>
          <w:rFonts w:ascii="微软雅黑" w:eastAsia="微软雅黑" w:hAnsi="微软雅黑" w:cs="微软雅黑"/>
          <w:sz w:val="22"/>
          <w:szCs w:val="22"/>
        </w:rPr>
      </w:pPr>
      <w:r>
        <w:rPr>
          <w:rFonts w:ascii="微软雅黑" w:eastAsia="微软雅黑" w:hAnsi="微软雅黑" w:cs="微软雅黑" w:hint="eastAsia"/>
          <w:sz w:val="22"/>
          <w:szCs w:val="22"/>
        </w:rPr>
        <w:t>“电梯又下来了，快到我们了，不要再聊天了，前面都空了很多的一片空间了，再不走人家就要说咱们了。”欧阳慧在前方催促到。</w:t>
      </w:r>
    </w:p>
    <w:p w14:paraId="777EE29D" w14:textId="226B2477" w:rsidR="001346D7" w:rsidRDefault="001346D7">
      <w:pPr>
        <w:rPr>
          <w:rFonts w:ascii="微软雅黑" w:eastAsia="微软雅黑" w:hAnsi="微软雅黑" w:cs="微软雅黑"/>
          <w:sz w:val="22"/>
          <w:szCs w:val="22"/>
        </w:rPr>
      </w:pPr>
      <w:r>
        <w:rPr>
          <w:rFonts w:ascii="微软雅黑" w:eastAsia="微软雅黑" w:hAnsi="微软雅黑" w:cs="微软雅黑" w:hint="eastAsia"/>
          <w:sz w:val="22"/>
          <w:szCs w:val="22"/>
        </w:rPr>
        <w:t>“哦，来了来了。”</w:t>
      </w:r>
    </w:p>
    <w:p w14:paraId="0362A361" w14:textId="3EE816A3" w:rsidR="000A48D7" w:rsidRDefault="000A48D7">
      <w:pPr>
        <w:rPr>
          <w:rFonts w:ascii="微软雅黑" w:eastAsia="微软雅黑" w:hAnsi="微软雅黑" w:cs="微软雅黑"/>
          <w:sz w:val="22"/>
          <w:szCs w:val="22"/>
        </w:rPr>
      </w:pPr>
      <w:r>
        <w:rPr>
          <w:rFonts w:ascii="微软雅黑" w:eastAsia="微软雅黑" w:hAnsi="微软雅黑" w:cs="微软雅黑" w:hint="eastAsia"/>
          <w:sz w:val="22"/>
          <w:szCs w:val="22"/>
        </w:rPr>
        <w:t>电梯一次次的带着游客们去往不同高度的滑梯去玩耍，过了一会儿之后终于轮到了孙瑶三人坐上了电梯。</w:t>
      </w:r>
    </w:p>
    <w:p w14:paraId="68B93372" w14:textId="7BA3DB0D" w:rsidR="000A48D7" w:rsidRPr="003971CD" w:rsidRDefault="000A48D7">
      <w:pPr>
        <w:rPr>
          <w:rFonts w:ascii="微软雅黑" w:eastAsia="微软雅黑" w:hAnsi="微软雅黑" w:cs="微软雅黑"/>
          <w:sz w:val="22"/>
          <w:szCs w:val="22"/>
        </w:rPr>
      </w:pPr>
      <w:r>
        <w:rPr>
          <w:rFonts w:ascii="微软雅黑" w:eastAsia="微软雅黑" w:hAnsi="微软雅黑" w:cs="微软雅黑" w:hint="eastAsia"/>
          <w:sz w:val="22"/>
          <w:szCs w:val="22"/>
        </w:rPr>
        <w:t>另一处，孙源玲正带着槃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在各个区域之中游玩。</w:t>
      </w:r>
    </w:p>
    <w:p w14:paraId="2AB72234" w14:textId="6166DE0B"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“这是什么东西？看起来很奇怪，水装在里面有什么作用吗？”</w:t>
      </w:r>
    </w:p>
    <w:p w14:paraId="42614934" w14:textId="5D11496C" w:rsidR="003971CD" w:rsidRP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“这种东西</w:t>
      </w:r>
      <w:r w:rsidR="000A48D7">
        <w:rPr>
          <w:rFonts w:ascii="微软雅黑" w:eastAsia="微软雅黑" w:hAnsi="微软雅黑" w:cs="微软雅黑" w:hint="eastAsia"/>
          <w:sz w:val="22"/>
          <w:szCs w:val="22"/>
        </w:rPr>
        <w:t>说实在的吧并没有什么作用，不过</w:t>
      </w:r>
      <w:r w:rsidR="00FE622D">
        <w:rPr>
          <w:rFonts w:ascii="微软雅黑" w:eastAsia="微软雅黑" w:hAnsi="微软雅黑" w:cs="微软雅黑" w:hint="eastAsia"/>
          <w:sz w:val="22"/>
          <w:szCs w:val="22"/>
        </w:rPr>
        <w:t>在那边沙滩上过来的人可以过来清洗一下身上的沙粒，不至于那么的难受，不过在其他的时候就没有什么作用了，想要洗澡的话是有专门用于洗澡的地方。</w:t>
      </w:r>
      <w:r>
        <w:rPr>
          <w:rFonts w:ascii="微软雅黑" w:eastAsia="微软雅黑" w:hAnsi="微软雅黑" w:cs="微软雅黑" w:hint="eastAsia"/>
          <w:sz w:val="22"/>
          <w:szCs w:val="22"/>
        </w:rPr>
        <w:t>”</w:t>
      </w:r>
    </w:p>
    <w:p w14:paraId="5D39BDF7" w14:textId="1A30ACF5" w:rsidR="003662D6" w:rsidRDefault="00FE622D">
      <w:pPr>
        <w:rPr>
          <w:rFonts w:ascii="微软雅黑" w:eastAsia="微软雅黑" w:hAnsi="微软雅黑" w:cs="微软雅黑"/>
          <w:sz w:val="22"/>
          <w:szCs w:val="22"/>
        </w:rPr>
      </w:pPr>
      <w:r>
        <w:rPr>
          <w:rFonts w:ascii="微软雅黑" w:eastAsia="微软雅黑" w:hAnsi="微软雅黑" w:cs="微软雅黑" w:hint="eastAsia"/>
          <w:sz w:val="22"/>
          <w:szCs w:val="22"/>
        </w:rPr>
        <w:t>“哦，那个挺大的黄色物体是什么，</w:t>
      </w:r>
      <w:r w:rsidR="00D31AC5">
        <w:rPr>
          <w:rFonts w:ascii="微软雅黑" w:eastAsia="微软雅黑" w:hAnsi="微软雅黑" w:cs="微软雅黑" w:hint="eastAsia"/>
          <w:sz w:val="22"/>
          <w:szCs w:val="22"/>
        </w:rPr>
        <w:t>这么大的东西里面的空间肯定很大，在里面的人</w:t>
      </w:r>
      <w:r w:rsidR="00997DCD">
        <w:rPr>
          <w:rFonts w:ascii="微软雅黑" w:eastAsia="微软雅黑" w:hAnsi="微软雅黑" w:cs="微软雅黑" w:hint="eastAsia"/>
          <w:sz w:val="22"/>
          <w:szCs w:val="22"/>
        </w:rPr>
        <w:t>能够感受到刺激吗？</w:t>
      </w:r>
      <w:r>
        <w:rPr>
          <w:rFonts w:ascii="微软雅黑" w:eastAsia="微软雅黑" w:hAnsi="微软雅黑" w:cs="微软雅黑" w:hint="eastAsia"/>
          <w:sz w:val="22"/>
          <w:szCs w:val="22"/>
        </w:rPr>
        <w:t>”</w:t>
      </w:r>
    </w:p>
    <w:p w14:paraId="5867EBF3" w14:textId="4458A2D0" w:rsidR="00997DCD" w:rsidRPr="00997DCD"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“试试不就知道了吗？”</w:t>
      </w:r>
    </w:p>
    <w:p w14:paraId="282217A5" w14:textId="119D2C1D" w:rsidR="00F60D0E"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“吾，就试试吧，只是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似乎没有你们手上的这个手环，是不是需要这个手环才能够玩这些东西？”</w:t>
      </w:r>
    </w:p>
    <w:p w14:paraId="55B203AA" w14:textId="731C816A" w:rsidR="00997DCD" w:rsidRPr="00997DCD"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“啊，我把你的手环给忘了。”说罢，一道白光在槃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的手腕上闪过，一个和孙源玲右手上一样的手</w:t>
      </w:r>
      <w:proofErr w:type="gramStart"/>
      <w:r>
        <w:rPr>
          <w:rFonts w:ascii="微软雅黑" w:eastAsia="微软雅黑" w:hAnsi="微软雅黑" w:cs="微软雅黑" w:hint="eastAsia"/>
          <w:sz w:val="22"/>
          <w:szCs w:val="22"/>
        </w:rPr>
        <w:t>环出现</w:t>
      </w:r>
      <w:proofErr w:type="gramEnd"/>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的手腕之上。</w:t>
      </w:r>
    </w:p>
    <w:p w14:paraId="77A21FC3" w14:textId="2153639D" w:rsidR="00997DCD" w:rsidRDefault="00C865BA">
      <w:pPr>
        <w:rPr>
          <w:rFonts w:ascii="微软雅黑" w:eastAsia="微软雅黑" w:hAnsi="微软雅黑" w:cs="微软雅黑"/>
          <w:sz w:val="22"/>
          <w:szCs w:val="22"/>
        </w:rPr>
      </w:pPr>
      <w:r>
        <w:rPr>
          <w:rFonts w:ascii="微软雅黑" w:eastAsia="微软雅黑" w:hAnsi="微软雅黑" w:cs="微软雅黑" w:hint="eastAsia"/>
          <w:sz w:val="22"/>
          <w:szCs w:val="22"/>
        </w:rPr>
        <w:t>“这样真的好吗？违背了正常的规则之后轨迹就会偏离，可能会发生一些意料之外的事情的。”</w:t>
      </w:r>
    </w:p>
    <w:p w14:paraId="17213A21" w14:textId="1D4DDF76" w:rsidR="00C865BA" w:rsidRPr="00997DCD" w:rsidRDefault="00C865BA">
      <w:pPr>
        <w:rPr>
          <w:rFonts w:ascii="微软雅黑" w:eastAsia="微软雅黑" w:hAnsi="微软雅黑" w:cs="微软雅黑"/>
          <w:sz w:val="22"/>
          <w:szCs w:val="22"/>
        </w:rPr>
      </w:pPr>
      <w:r>
        <w:rPr>
          <w:rFonts w:ascii="微软雅黑" w:eastAsia="微软雅黑" w:hAnsi="微软雅黑" w:cs="微软雅黑" w:hint="eastAsia"/>
          <w:sz w:val="22"/>
          <w:szCs w:val="22"/>
        </w:rPr>
        <w:t>“不用担心啦，做复制出一个来只是方便而已，在网上我已经</w:t>
      </w:r>
      <w:r w:rsidR="00830B58">
        <w:rPr>
          <w:rFonts w:ascii="微软雅黑" w:eastAsia="微软雅黑" w:hAnsi="微软雅黑" w:cs="微软雅黑" w:hint="eastAsia"/>
          <w:sz w:val="22"/>
          <w:szCs w:val="22"/>
        </w:rPr>
        <w:t>把ID给注册好了，钱款也是缴纳完成了的，并没有做出任何的有违背规则的地方，只是在获得ID的实体承载</w:t>
      </w:r>
      <w:r w:rsidR="00830B58">
        <w:rPr>
          <w:rFonts w:ascii="微软雅黑" w:eastAsia="微软雅黑" w:hAnsi="微软雅黑" w:cs="微软雅黑" w:hint="eastAsia"/>
          <w:sz w:val="22"/>
          <w:szCs w:val="22"/>
        </w:rPr>
        <w:lastRenderedPageBreak/>
        <w:t>物的时候走了捷径而已。</w:t>
      </w:r>
      <w:r>
        <w:rPr>
          <w:rFonts w:ascii="微软雅黑" w:eastAsia="微软雅黑" w:hAnsi="微软雅黑" w:cs="微软雅黑" w:hint="eastAsia"/>
          <w:sz w:val="22"/>
          <w:szCs w:val="22"/>
        </w:rPr>
        <w:t>”</w:t>
      </w:r>
    </w:p>
    <w:p w14:paraId="79D720AE" w14:textId="785276E8" w:rsidR="003971CD"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“好吧，咱们走吧。”</w:t>
      </w:r>
    </w:p>
    <w:p w14:paraId="0EA8A46F" w14:textId="6548D125"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在门禁处刷了手</w:t>
      </w:r>
      <w:proofErr w:type="gramStart"/>
      <w:r>
        <w:rPr>
          <w:rFonts w:ascii="微软雅黑" w:eastAsia="微软雅黑" w:hAnsi="微软雅黑" w:cs="微软雅黑" w:hint="eastAsia"/>
          <w:sz w:val="22"/>
          <w:szCs w:val="22"/>
        </w:rPr>
        <w:t>环之后</w:t>
      </w:r>
      <w:proofErr w:type="gramEnd"/>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都来到了这个游乐设施的入口处。</w:t>
      </w:r>
    </w:p>
    <w:p w14:paraId="358C6E74" w14:textId="31E0FA7A"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“两位小姐，请按照指定的姿势做好，体重较轻的坐在前方，体重较重的坐在后方，将脚放在前一人的胳膊下，一定要抓紧扶手，中途不能够松手，不能够前后左右摇晃。”</w:t>
      </w:r>
    </w:p>
    <w:p w14:paraId="3153CE0B" w14:textId="12DB10BD"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两人在经过了短暂的准备之后槃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坐在了前方，孙源玲坐在了后方，就等着工作人员将她们送下去了。</w:t>
      </w:r>
    </w:p>
    <w:p w14:paraId="31DF4D43" w14:textId="7C17B740"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“感觉这个也没有什么的</w:t>
      </w:r>
      <w:r w:rsidR="00B40EBF">
        <w:rPr>
          <w:rFonts w:ascii="微软雅黑" w:eastAsia="微软雅黑" w:hAnsi="微软雅黑" w:cs="微软雅黑" w:hint="eastAsia"/>
          <w:sz w:val="22"/>
          <w:szCs w:val="22"/>
        </w:rPr>
        <w:t>，一点可怕的感觉都没有。</w:t>
      </w:r>
      <w:r>
        <w:rPr>
          <w:rFonts w:ascii="微软雅黑" w:eastAsia="微软雅黑" w:hAnsi="微软雅黑" w:cs="微软雅黑" w:hint="eastAsia"/>
          <w:sz w:val="22"/>
          <w:szCs w:val="22"/>
        </w:rPr>
        <w:t>”</w:t>
      </w:r>
    </w:p>
    <w:p w14:paraId="34DE0005" w14:textId="75AEFC60"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“先不要立flag，试了再说。”</w:t>
      </w:r>
    </w:p>
    <w:p w14:paraId="59C143C4" w14:textId="65F09DAE" w:rsidR="00830B58"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工作人员见两人都完成了姿势的准备便问道：</w:t>
      </w:r>
    </w:p>
    <w:p w14:paraId="0343713C" w14:textId="124992A6" w:rsidR="00997DCD"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“请问两位都准备好了吗？”</w:t>
      </w:r>
    </w:p>
    <w:p w14:paraId="13E3F7FB" w14:textId="2E91A3D8"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孙源玲微微点头说到：“可以了。”</w:t>
      </w:r>
    </w:p>
    <w:p w14:paraId="6742788D" w14:textId="6B7F7F5B"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只见工作人员在皮艇的后方</w:t>
      </w:r>
      <w:proofErr w:type="gramStart"/>
      <w:r>
        <w:rPr>
          <w:rFonts w:ascii="微软雅黑" w:eastAsia="微软雅黑" w:hAnsi="微软雅黑" w:cs="微软雅黑" w:hint="eastAsia"/>
          <w:sz w:val="22"/>
          <w:szCs w:val="22"/>
        </w:rPr>
        <w:t>稍稍一</w:t>
      </w:r>
      <w:proofErr w:type="gramEnd"/>
      <w:r>
        <w:rPr>
          <w:rFonts w:ascii="微软雅黑" w:eastAsia="微软雅黑" w:hAnsi="微软雅黑" w:cs="微软雅黑" w:hint="eastAsia"/>
          <w:sz w:val="22"/>
          <w:szCs w:val="22"/>
        </w:rPr>
        <w:t>使劲，皮艇便沿着滑道开始慢慢的往下走，并且速度正在缓慢的增加。</w:t>
      </w:r>
    </w:p>
    <w:p w14:paraId="25285F3A" w14:textId="39A81C01"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本来还是古井无波的槃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脸上的表情突然变得紧张了起来，古板的脸上终于浮现出了害怕的表情。</w:t>
      </w:r>
    </w:p>
    <w:p w14:paraId="01472A1C" w14:textId="22271C30" w:rsidR="00B40EBF" w:rsidRDefault="00B40EBF">
      <w:pPr>
        <w:rPr>
          <w:rFonts w:ascii="微软雅黑" w:eastAsia="微软雅黑" w:hAnsi="微软雅黑" w:cs="微软雅黑"/>
          <w:sz w:val="22"/>
          <w:szCs w:val="22"/>
        </w:rPr>
      </w:pPr>
    </w:p>
    <w:p w14:paraId="517110C4" w14:textId="799CFE70" w:rsidR="00B40EBF" w:rsidRDefault="00B40EBF">
      <w:pPr>
        <w:rPr>
          <w:rFonts w:ascii="微软雅黑" w:eastAsia="微软雅黑" w:hAnsi="微软雅黑" w:cs="微软雅黑"/>
          <w:sz w:val="22"/>
          <w:szCs w:val="22"/>
        </w:rPr>
      </w:pPr>
    </w:p>
    <w:p w14:paraId="16D9FEEF" w14:textId="1FEC5DDB" w:rsidR="00B40EBF" w:rsidRDefault="00B40EBF" w:rsidP="00B40EBF">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第一百六十三章 </w:t>
      </w:r>
      <w:r>
        <w:rPr>
          <w:rFonts w:ascii="微软雅黑" w:eastAsia="微软雅黑" w:hAnsi="微软雅黑" w:cs="微软雅黑"/>
          <w:sz w:val="22"/>
          <w:szCs w:val="22"/>
        </w:rPr>
        <w:t xml:space="preserve"> </w:t>
      </w:r>
      <w:r w:rsidR="00C625BB">
        <w:rPr>
          <w:rFonts w:ascii="微软雅黑" w:eastAsia="微软雅黑" w:hAnsi="微软雅黑" w:cs="微软雅黑" w:hint="eastAsia"/>
          <w:sz w:val="22"/>
          <w:szCs w:val="22"/>
        </w:rPr>
        <w:t>有意思的东西不一定复杂</w:t>
      </w:r>
    </w:p>
    <w:p w14:paraId="61D3EEE6" w14:textId="1F25BC3A" w:rsidR="00B40EBF" w:rsidRDefault="00C625BB">
      <w:pPr>
        <w:rPr>
          <w:rFonts w:ascii="微软雅黑" w:eastAsia="微软雅黑" w:hAnsi="微软雅黑" w:cs="微软雅黑"/>
          <w:sz w:val="22"/>
          <w:szCs w:val="22"/>
        </w:rPr>
      </w:pPr>
      <w:r>
        <w:rPr>
          <w:rFonts w:ascii="微软雅黑" w:eastAsia="微软雅黑" w:hAnsi="微软雅黑" w:cs="微软雅黑" w:hint="eastAsia"/>
          <w:sz w:val="22"/>
          <w:szCs w:val="22"/>
        </w:rPr>
        <w:t>在经过了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小段平缓的</w:t>
      </w:r>
      <w:r w:rsidR="001B3A42">
        <w:rPr>
          <w:rFonts w:ascii="微软雅黑" w:eastAsia="微软雅黑" w:hAnsi="微软雅黑" w:cs="微软雅黑" w:hint="eastAsia"/>
          <w:sz w:val="22"/>
          <w:szCs w:val="22"/>
        </w:rPr>
        <w:t>滑道之后，坡道的角度开始迅速的增加，因为重力的作用在滑道之中行驶的速度开始迅速的增加，不过在此时整体的感觉并没有什么太大的差距，最明显的就是速度有些许的增加，不过仅仅是这样</w:t>
      </w:r>
      <w:r w:rsidR="00D00848">
        <w:rPr>
          <w:rFonts w:ascii="微软雅黑" w:eastAsia="微软雅黑" w:hAnsi="微软雅黑" w:cs="微软雅黑" w:hint="eastAsia"/>
          <w:sz w:val="22"/>
          <w:szCs w:val="22"/>
        </w:rPr>
        <w:t>槃</w:t>
      </w:r>
      <w:proofErr w:type="gramStart"/>
      <w:r w:rsidR="00D00848">
        <w:rPr>
          <w:rFonts w:ascii="微软雅黑" w:eastAsia="微软雅黑" w:hAnsi="微软雅黑" w:cs="微软雅黑" w:hint="eastAsia"/>
          <w:sz w:val="22"/>
          <w:szCs w:val="22"/>
        </w:rPr>
        <w:t>洳</w:t>
      </w:r>
      <w:proofErr w:type="gramEnd"/>
      <w:r w:rsidR="00D00848">
        <w:rPr>
          <w:rFonts w:ascii="微软雅黑" w:eastAsia="微软雅黑" w:hAnsi="微软雅黑" w:cs="微软雅黑" w:hint="eastAsia"/>
          <w:sz w:val="22"/>
          <w:szCs w:val="22"/>
        </w:rPr>
        <w:t>的脸色就已经开始变得有些苍</w:t>
      </w:r>
      <w:r w:rsidR="00D00848">
        <w:rPr>
          <w:rFonts w:ascii="微软雅黑" w:eastAsia="微软雅黑" w:hAnsi="微软雅黑" w:cs="微软雅黑" w:hint="eastAsia"/>
          <w:sz w:val="22"/>
          <w:szCs w:val="22"/>
        </w:rPr>
        <w:lastRenderedPageBreak/>
        <w:t>白。</w:t>
      </w:r>
    </w:p>
    <w:p w14:paraId="00D674A8" w14:textId="780DEB3E" w:rsidR="00C625BB" w:rsidRDefault="00D00848">
      <w:pPr>
        <w:rPr>
          <w:rFonts w:ascii="微软雅黑" w:eastAsia="微软雅黑" w:hAnsi="微软雅黑" w:cs="微软雅黑"/>
          <w:sz w:val="22"/>
          <w:szCs w:val="22"/>
        </w:rPr>
      </w:pPr>
      <w:r>
        <w:rPr>
          <w:rFonts w:ascii="微软雅黑" w:eastAsia="微软雅黑" w:hAnsi="微软雅黑" w:cs="微软雅黑" w:hint="eastAsia"/>
          <w:sz w:val="22"/>
          <w:szCs w:val="22"/>
        </w:rPr>
        <w:t>“为何吾会感觉些许的害怕？”</w:t>
      </w:r>
    </w:p>
    <w:p w14:paraId="55AD393D" w14:textId="5D96E4D4" w:rsidR="001B3A42" w:rsidRDefault="00D00848">
      <w:pPr>
        <w:rPr>
          <w:rFonts w:ascii="微软雅黑" w:eastAsia="微软雅黑" w:hAnsi="微软雅黑" w:cs="微软雅黑"/>
          <w:sz w:val="22"/>
          <w:szCs w:val="22"/>
        </w:rPr>
      </w:pPr>
      <w:r>
        <w:rPr>
          <w:rFonts w:ascii="微软雅黑" w:eastAsia="微软雅黑" w:hAnsi="微软雅黑" w:cs="微软雅黑" w:hint="eastAsia"/>
          <w:sz w:val="22"/>
          <w:szCs w:val="22"/>
        </w:rPr>
        <w:t>“等会儿就知道了。”</w:t>
      </w:r>
      <w:r w:rsidR="007209C8">
        <w:rPr>
          <w:rFonts w:ascii="微软雅黑" w:eastAsia="微软雅黑" w:hAnsi="微软雅黑" w:cs="微软雅黑" w:hint="eastAsia"/>
          <w:sz w:val="22"/>
          <w:szCs w:val="22"/>
        </w:rPr>
        <w:t>孙源玲不怀好意的看了看前面的槃</w:t>
      </w:r>
      <w:proofErr w:type="gramStart"/>
      <w:r w:rsidR="007209C8">
        <w:rPr>
          <w:rFonts w:ascii="微软雅黑" w:eastAsia="微软雅黑" w:hAnsi="微软雅黑" w:cs="微软雅黑" w:hint="eastAsia"/>
          <w:sz w:val="22"/>
          <w:szCs w:val="22"/>
        </w:rPr>
        <w:t>洳</w:t>
      </w:r>
      <w:proofErr w:type="gramEnd"/>
      <w:r w:rsidR="007209C8">
        <w:rPr>
          <w:rFonts w:ascii="微软雅黑" w:eastAsia="微软雅黑" w:hAnsi="微软雅黑" w:cs="微软雅黑" w:hint="eastAsia"/>
          <w:sz w:val="22"/>
          <w:szCs w:val="22"/>
        </w:rPr>
        <w:t>。</w:t>
      </w:r>
    </w:p>
    <w:p w14:paraId="1ED27FF2" w14:textId="2F3079B6" w:rsidR="00D00848" w:rsidRDefault="00C84F2B">
      <w:pPr>
        <w:rPr>
          <w:rFonts w:ascii="微软雅黑" w:eastAsia="微软雅黑" w:hAnsi="微软雅黑" w:cs="微软雅黑"/>
          <w:sz w:val="22"/>
          <w:szCs w:val="22"/>
        </w:rPr>
      </w:pPr>
      <w:r>
        <w:rPr>
          <w:rFonts w:ascii="微软雅黑" w:eastAsia="微软雅黑" w:hAnsi="微软雅黑" w:cs="微软雅黑" w:hint="eastAsia"/>
          <w:sz w:val="22"/>
          <w:szCs w:val="22"/>
        </w:rPr>
        <w:t>让人适应的阶段很快便过去了，坡度的角度突然增加了6</w:t>
      </w:r>
      <w:r>
        <w:rPr>
          <w:rFonts w:ascii="微软雅黑" w:eastAsia="微软雅黑" w:hAnsi="微软雅黑" w:cs="微软雅黑"/>
          <w:sz w:val="22"/>
          <w:szCs w:val="22"/>
        </w:rPr>
        <w:t>0°左右，本来还有点缓慢的速度瞬间开始增加，坠落感瞬间便覆盖了两人的意识，孙源玲因为习惯了在天空之中乱飞失重的感觉并没有什么影响，但是槃</w:t>
      </w:r>
      <w:proofErr w:type="gramStart"/>
      <w:r>
        <w:rPr>
          <w:rFonts w:ascii="微软雅黑" w:eastAsia="微软雅黑" w:hAnsi="微软雅黑" w:cs="微软雅黑"/>
          <w:sz w:val="22"/>
          <w:szCs w:val="22"/>
        </w:rPr>
        <w:t>洳</w:t>
      </w:r>
      <w:proofErr w:type="gramEnd"/>
      <w:r>
        <w:rPr>
          <w:rFonts w:ascii="微软雅黑" w:eastAsia="微软雅黑" w:hAnsi="微软雅黑" w:cs="微软雅黑"/>
          <w:sz w:val="22"/>
          <w:szCs w:val="22"/>
        </w:rPr>
        <w:t>长时间都是待在地下，或者是以</w:t>
      </w:r>
      <w:r w:rsidR="00BC5116">
        <w:rPr>
          <w:rFonts w:ascii="微软雅黑" w:eastAsia="微软雅黑" w:hAnsi="微软雅黑" w:cs="微软雅黑" w:hint="eastAsia"/>
          <w:sz w:val="22"/>
          <w:szCs w:val="22"/>
        </w:rPr>
        <w:t>意识形态在观察着全球，并没有在天空之中自由的飞翔。</w:t>
      </w:r>
    </w:p>
    <w:p w14:paraId="1BBA699F" w14:textId="49222448" w:rsidR="007209C8" w:rsidRDefault="00125AA4">
      <w:pPr>
        <w:rPr>
          <w:rFonts w:ascii="微软雅黑" w:eastAsia="微软雅黑" w:hAnsi="微软雅黑" w:cs="微软雅黑"/>
          <w:sz w:val="22"/>
          <w:szCs w:val="22"/>
        </w:rPr>
      </w:pPr>
      <w:r>
        <w:rPr>
          <w:rFonts w:ascii="微软雅黑" w:eastAsia="微软雅黑" w:hAnsi="微软雅黑" w:cs="微软雅黑" w:hint="eastAsia"/>
          <w:sz w:val="22"/>
          <w:szCs w:val="22"/>
        </w:rPr>
        <w:t>于是在</w:t>
      </w:r>
      <w:r w:rsidR="00E84A88">
        <w:rPr>
          <w:rFonts w:ascii="微软雅黑" w:eastAsia="微软雅黑" w:hAnsi="微软雅黑" w:cs="微软雅黑" w:hint="eastAsia"/>
          <w:sz w:val="22"/>
          <w:szCs w:val="22"/>
        </w:rPr>
        <w:t>到达了第一个急速下坠的地方之后，</w:t>
      </w:r>
      <w:r w:rsidR="00111723">
        <w:rPr>
          <w:rFonts w:ascii="微软雅黑" w:eastAsia="微软雅黑" w:hAnsi="微软雅黑" w:cs="微软雅黑" w:hint="eastAsia"/>
          <w:sz w:val="22"/>
          <w:szCs w:val="22"/>
        </w:rPr>
        <w:t>在管道处突然爆发出了</w:t>
      </w:r>
      <w:r w:rsidR="004E7FD9">
        <w:rPr>
          <w:rFonts w:ascii="微软雅黑" w:eastAsia="微软雅黑" w:hAnsi="微软雅黑" w:cs="微软雅黑" w:hint="eastAsia"/>
          <w:sz w:val="22"/>
          <w:szCs w:val="22"/>
        </w:rPr>
        <w:t>极高分贝的尖叫，然而这只是第一个迅速下降的地方，再经过了短暂的减速带之后，再次迎来了另外的加速地带，失重再次覆盖在了两人的身上。</w:t>
      </w:r>
    </w:p>
    <w:p w14:paraId="3DD6B17A" w14:textId="0E5C6C48"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然而这仅仅只是开始，连续的弯道接踵而至，速度起</w:t>
      </w:r>
      <w:proofErr w:type="gramStart"/>
      <w:r>
        <w:rPr>
          <w:rFonts w:ascii="微软雅黑" w:eastAsia="微软雅黑" w:hAnsi="微软雅黑" w:cs="微软雅黑" w:hint="eastAsia"/>
          <w:sz w:val="22"/>
          <w:szCs w:val="22"/>
        </w:rPr>
        <w:t>起伏</w:t>
      </w:r>
      <w:proofErr w:type="gramEnd"/>
      <w:r>
        <w:rPr>
          <w:rFonts w:ascii="微软雅黑" w:eastAsia="微软雅黑" w:hAnsi="微软雅黑" w:cs="微软雅黑" w:hint="eastAsia"/>
          <w:sz w:val="22"/>
          <w:szCs w:val="22"/>
        </w:rPr>
        <w:t>伏，但是失重的感觉时不时的传递到两人的身上。</w:t>
      </w:r>
    </w:p>
    <w:p w14:paraId="0AE26B42" w14:textId="4758BCDC" w:rsidR="00BC5116"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尖叫的声音此起彼伏，虽然时大时小，但是没有停下来过。</w:t>
      </w:r>
    </w:p>
    <w:p w14:paraId="32521E36" w14:textId="65120CAC"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在经过了一段时间的加速下落之后来到了一个巨大的V字型坡道，皮划艇所携带的动能在上升和下降的过程中慢慢的摩擦力给消磨掉了。</w:t>
      </w:r>
    </w:p>
    <w:p w14:paraId="007D1F9E" w14:textId="41A0BFF9"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速度也在这个过程之中缓缓的降低了下来，而在速度</w:t>
      </w:r>
      <w:r w:rsidR="000D13D7">
        <w:rPr>
          <w:rFonts w:ascii="微软雅黑" w:eastAsia="微软雅黑" w:hAnsi="微软雅黑" w:cs="微软雅黑" w:hint="eastAsia"/>
          <w:sz w:val="22"/>
          <w:szCs w:val="22"/>
        </w:rPr>
        <w:t>较慢的时候槃</w:t>
      </w:r>
      <w:proofErr w:type="gramStart"/>
      <w:r w:rsidR="000D13D7">
        <w:rPr>
          <w:rFonts w:ascii="微软雅黑" w:eastAsia="微软雅黑" w:hAnsi="微软雅黑" w:cs="微软雅黑" w:hint="eastAsia"/>
          <w:sz w:val="22"/>
          <w:szCs w:val="22"/>
        </w:rPr>
        <w:t>洳紧闭着</w:t>
      </w:r>
      <w:proofErr w:type="gramEnd"/>
      <w:r w:rsidR="000D13D7">
        <w:rPr>
          <w:rFonts w:ascii="微软雅黑" w:eastAsia="微软雅黑" w:hAnsi="微软雅黑" w:cs="微软雅黑" w:hint="eastAsia"/>
          <w:sz w:val="22"/>
          <w:szCs w:val="22"/>
        </w:rPr>
        <w:t>的眼镜终于睁开了。</w:t>
      </w:r>
    </w:p>
    <w:p w14:paraId="43A81C92" w14:textId="45A4E6D7" w:rsidR="0041118F" w:rsidRDefault="000D13D7">
      <w:pPr>
        <w:rPr>
          <w:rFonts w:ascii="微软雅黑" w:eastAsia="微软雅黑" w:hAnsi="微软雅黑" w:cs="微软雅黑"/>
          <w:sz w:val="22"/>
          <w:szCs w:val="22"/>
        </w:rPr>
      </w:pPr>
      <w:r>
        <w:rPr>
          <w:rFonts w:ascii="微软雅黑" w:eastAsia="微软雅黑" w:hAnsi="微软雅黑" w:cs="微软雅黑" w:hint="eastAsia"/>
          <w:sz w:val="22"/>
          <w:szCs w:val="22"/>
        </w:rPr>
        <w:t>“结束了吗？”</w:t>
      </w:r>
    </w:p>
    <w:p w14:paraId="6238B17A" w14:textId="03393FAF" w:rsidR="000D13D7" w:rsidRDefault="000D13D7">
      <w:pPr>
        <w:rPr>
          <w:rFonts w:ascii="微软雅黑" w:eastAsia="微软雅黑" w:hAnsi="微软雅黑" w:cs="微软雅黑"/>
          <w:sz w:val="22"/>
          <w:szCs w:val="22"/>
        </w:rPr>
      </w:pPr>
      <w:r>
        <w:rPr>
          <w:rFonts w:ascii="微软雅黑" w:eastAsia="微软雅黑" w:hAnsi="微软雅黑" w:cs="微软雅黑" w:hint="eastAsia"/>
          <w:sz w:val="22"/>
          <w:szCs w:val="22"/>
        </w:rPr>
        <w:t>“嗯，结束了。”</w:t>
      </w:r>
    </w:p>
    <w:p w14:paraId="21AFC657" w14:textId="0F204DE2" w:rsidR="000D13D7" w:rsidRPr="00D00848" w:rsidRDefault="00D33AA4">
      <w:pPr>
        <w:rPr>
          <w:rFonts w:ascii="微软雅黑" w:eastAsia="微软雅黑" w:hAnsi="微软雅黑" w:cs="微软雅黑"/>
          <w:sz w:val="22"/>
          <w:szCs w:val="22"/>
        </w:rPr>
      </w:pPr>
      <w:r>
        <w:rPr>
          <w:rFonts w:ascii="微软雅黑" w:eastAsia="微软雅黑" w:hAnsi="微软雅黑" w:cs="微软雅黑" w:hint="eastAsia"/>
          <w:sz w:val="22"/>
          <w:szCs w:val="22"/>
        </w:rPr>
        <w:t>皮艇缓缓的滑</w:t>
      </w:r>
      <w:proofErr w:type="gramStart"/>
      <w:r>
        <w:rPr>
          <w:rFonts w:ascii="微软雅黑" w:eastAsia="微软雅黑" w:hAnsi="微软雅黑" w:cs="微软雅黑" w:hint="eastAsia"/>
          <w:sz w:val="22"/>
          <w:szCs w:val="22"/>
        </w:rPr>
        <w:t>向设施</w:t>
      </w:r>
      <w:proofErr w:type="gramEnd"/>
      <w:r>
        <w:rPr>
          <w:rFonts w:ascii="微软雅黑" w:eastAsia="微软雅黑" w:hAnsi="微软雅黑" w:cs="微软雅黑" w:hint="eastAsia"/>
          <w:sz w:val="22"/>
          <w:szCs w:val="22"/>
        </w:rPr>
        <w:t>下方用于缓冲的水池，缓慢的皮艇入水溅起了些许的水花</w:t>
      </w:r>
      <w:r w:rsidR="00E31E90">
        <w:rPr>
          <w:rFonts w:ascii="微软雅黑" w:eastAsia="微软雅黑" w:hAnsi="微软雅黑" w:cs="微软雅黑" w:hint="eastAsia"/>
          <w:sz w:val="22"/>
          <w:szCs w:val="22"/>
        </w:rPr>
        <w:t>，在滑行了一段时间之后皮艇被在水池之中守着的工作人员缓缓的推向了岸边。</w:t>
      </w:r>
    </w:p>
    <w:p w14:paraId="2DA08F05" w14:textId="6950CCF5" w:rsidR="00B40EBF" w:rsidRDefault="00703D54">
      <w:pPr>
        <w:rPr>
          <w:rFonts w:ascii="微软雅黑" w:eastAsia="微软雅黑" w:hAnsi="微软雅黑" w:cs="微软雅黑"/>
          <w:sz w:val="22"/>
          <w:szCs w:val="22"/>
        </w:rPr>
      </w:pPr>
      <w:r>
        <w:rPr>
          <w:rFonts w:ascii="微软雅黑" w:eastAsia="微软雅黑" w:hAnsi="微软雅黑" w:cs="微软雅黑" w:hint="eastAsia"/>
          <w:sz w:val="22"/>
          <w:szCs w:val="22"/>
        </w:rPr>
        <w:t>“请两位不要</w:t>
      </w:r>
      <w:r w:rsidR="005330A4">
        <w:rPr>
          <w:rFonts w:ascii="微软雅黑" w:eastAsia="微软雅黑" w:hAnsi="微软雅黑" w:cs="微软雅黑" w:hint="eastAsia"/>
          <w:sz w:val="22"/>
          <w:szCs w:val="22"/>
        </w:rPr>
        <w:t>在</w:t>
      </w:r>
      <w:r>
        <w:rPr>
          <w:rFonts w:ascii="微软雅黑" w:eastAsia="微软雅黑" w:hAnsi="微软雅黑" w:cs="微软雅黑" w:hint="eastAsia"/>
          <w:sz w:val="22"/>
          <w:szCs w:val="22"/>
        </w:rPr>
        <w:t>水池之中逗留，</w:t>
      </w:r>
      <w:r w:rsidR="005330A4">
        <w:rPr>
          <w:rFonts w:ascii="微软雅黑" w:eastAsia="微软雅黑" w:hAnsi="微软雅黑" w:cs="微软雅黑" w:hint="eastAsia"/>
          <w:sz w:val="22"/>
          <w:szCs w:val="22"/>
        </w:rPr>
        <w:t>避免被掉下来的皮艇给撞了。</w:t>
      </w:r>
      <w:r>
        <w:rPr>
          <w:rFonts w:ascii="微软雅黑" w:eastAsia="微软雅黑" w:hAnsi="微软雅黑" w:cs="微软雅黑" w:hint="eastAsia"/>
          <w:sz w:val="22"/>
          <w:szCs w:val="22"/>
        </w:rPr>
        <w:t>”</w:t>
      </w:r>
    </w:p>
    <w:p w14:paraId="5CE111B0" w14:textId="7A5F143C" w:rsidR="00BC5116" w:rsidRDefault="005330A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工作人员在稍微通知一下之后便前往出口附近继续看着接下来的</w:t>
      </w:r>
      <w:r w:rsidR="00AC39DA">
        <w:rPr>
          <w:rFonts w:ascii="微软雅黑" w:eastAsia="微软雅黑" w:hAnsi="微软雅黑" w:cs="微软雅黑" w:hint="eastAsia"/>
          <w:sz w:val="22"/>
          <w:szCs w:val="22"/>
        </w:rPr>
        <w:t>游客。</w:t>
      </w:r>
    </w:p>
    <w:p w14:paraId="2C982AEC" w14:textId="7F41FDDA" w:rsidR="00AC39DA" w:rsidRDefault="00AC39D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87D9C">
        <w:rPr>
          <w:rFonts w:ascii="微软雅黑" w:eastAsia="微软雅黑" w:hAnsi="微软雅黑" w:cs="微软雅黑" w:hint="eastAsia"/>
          <w:sz w:val="22"/>
          <w:szCs w:val="22"/>
        </w:rPr>
        <w:t>我们可以不玩了吗？感觉好可怕。</w:t>
      </w:r>
      <w:r>
        <w:rPr>
          <w:rFonts w:ascii="微软雅黑" w:eastAsia="微软雅黑" w:hAnsi="微软雅黑" w:cs="微软雅黑" w:hint="eastAsia"/>
          <w:sz w:val="22"/>
          <w:szCs w:val="22"/>
        </w:rPr>
        <w:t>”</w:t>
      </w:r>
      <w:r w:rsidR="002B48E6">
        <w:rPr>
          <w:rFonts w:ascii="微软雅黑" w:eastAsia="微软雅黑" w:hAnsi="微软雅黑" w:cs="微软雅黑" w:hint="eastAsia"/>
          <w:sz w:val="22"/>
          <w:szCs w:val="22"/>
        </w:rPr>
        <w:t>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在和孙源玲一起上岸之后，槃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红着眼镜</w:t>
      </w:r>
      <w:r w:rsidR="00454743">
        <w:rPr>
          <w:rFonts w:ascii="微软雅黑" w:eastAsia="微软雅黑" w:hAnsi="微软雅黑" w:cs="微软雅黑" w:hint="eastAsia"/>
          <w:sz w:val="22"/>
          <w:szCs w:val="22"/>
        </w:rPr>
        <w:t>带着哭腔说着。</w:t>
      </w:r>
    </w:p>
    <w:p w14:paraId="5FEDEDCB" w14:textId="6B9755C6" w:rsidR="002B48E6" w:rsidRDefault="00454743">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，可怕吗？可是这才玩儿第一次，还有许许多多的东西都还没有玩儿呢~”</w:t>
      </w:r>
    </w:p>
    <w:p w14:paraId="27C28797" w14:textId="597CEA89" w:rsidR="00454743" w:rsidRDefault="00454743">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w:t>
      </w:r>
      <w:r w:rsidR="0005761A">
        <w:rPr>
          <w:rFonts w:ascii="微软雅黑" w:eastAsia="微软雅黑" w:hAnsi="微软雅黑" w:cs="微软雅黑" w:hint="eastAsia"/>
          <w:sz w:val="22"/>
          <w:szCs w:val="22"/>
        </w:rPr>
        <w:t>，我只是人生中第一次玩这种东西有点紧张而已，我们继续</w:t>
      </w:r>
      <w:r w:rsidR="00FF7D6D">
        <w:rPr>
          <w:rFonts w:ascii="微软雅黑" w:eastAsia="微软雅黑" w:hAnsi="微软雅黑" w:cs="微软雅黑" w:hint="eastAsia"/>
          <w:sz w:val="22"/>
          <w:szCs w:val="22"/>
        </w:rPr>
        <w:t>玩儿，吾才没有害怕。</w:t>
      </w:r>
      <w:r>
        <w:rPr>
          <w:rFonts w:ascii="微软雅黑" w:eastAsia="微软雅黑" w:hAnsi="微软雅黑" w:cs="微软雅黑" w:hint="eastAsia"/>
          <w:sz w:val="22"/>
          <w:szCs w:val="22"/>
        </w:rPr>
        <w:t>”</w:t>
      </w:r>
    </w:p>
    <w:p w14:paraId="231A51FA" w14:textId="4DC9D7C8" w:rsidR="0005761A" w:rsidRDefault="00FF7D6D">
      <w:pPr>
        <w:rPr>
          <w:rFonts w:ascii="微软雅黑" w:eastAsia="微软雅黑" w:hAnsi="微软雅黑" w:cs="微软雅黑"/>
          <w:sz w:val="22"/>
          <w:szCs w:val="22"/>
        </w:rPr>
      </w:pPr>
      <w:r>
        <w:rPr>
          <w:rFonts w:ascii="微软雅黑" w:eastAsia="微软雅黑" w:hAnsi="微软雅黑" w:cs="微软雅黑" w:hint="eastAsia"/>
          <w:sz w:val="22"/>
          <w:szCs w:val="22"/>
        </w:rPr>
        <w:t>“哦~是吗？那么咱们继续吧，我们这儿的是出于山顶上，是在这个游乐园之中陆地海拔最高的一个地方，我们就按照高度一个一个的玩下去吧。”</w:t>
      </w:r>
    </w:p>
    <w:p w14:paraId="5367E879" w14:textId="24A124D8" w:rsidR="00FF7D6D" w:rsidRPr="00454743" w:rsidRDefault="00FF7D6D">
      <w:pPr>
        <w:rPr>
          <w:rFonts w:ascii="微软雅黑" w:eastAsia="微软雅黑" w:hAnsi="微软雅黑" w:cs="微软雅黑"/>
          <w:sz w:val="22"/>
          <w:szCs w:val="22"/>
        </w:rPr>
      </w:pPr>
      <w:r>
        <w:rPr>
          <w:rFonts w:ascii="微软雅黑" w:eastAsia="微软雅黑" w:hAnsi="微软雅黑" w:cs="微软雅黑" w:hint="eastAsia"/>
          <w:sz w:val="22"/>
          <w:szCs w:val="22"/>
        </w:rPr>
        <w:t>“吾都可以。”</w:t>
      </w:r>
    </w:p>
    <w:p w14:paraId="68128D28" w14:textId="153348A9" w:rsidR="005330A4" w:rsidRDefault="009926ED">
      <w:pPr>
        <w:rPr>
          <w:rFonts w:ascii="微软雅黑" w:eastAsia="微软雅黑" w:hAnsi="微软雅黑" w:cs="微软雅黑"/>
          <w:sz w:val="22"/>
          <w:szCs w:val="22"/>
        </w:rPr>
      </w:pPr>
      <w:r>
        <w:rPr>
          <w:rFonts w:ascii="微软雅黑" w:eastAsia="微软雅黑" w:hAnsi="微软雅黑" w:cs="微软雅黑" w:hint="eastAsia"/>
          <w:sz w:val="22"/>
          <w:szCs w:val="22"/>
        </w:rPr>
        <w:t>在整个游乐场之中分成了五个区，最高的一个C区从孙源玲带着槃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完了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次之后尖叫声就时不时的就响了起来。</w:t>
      </w:r>
    </w:p>
    <w:p w14:paraId="73BC2DBB" w14:textId="2270DBFA" w:rsidR="009926ED" w:rsidRDefault="009926ED">
      <w:pPr>
        <w:rPr>
          <w:rFonts w:ascii="微软雅黑" w:eastAsia="微软雅黑" w:hAnsi="微软雅黑" w:cs="微软雅黑"/>
          <w:sz w:val="22"/>
          <w:szCs w:val="22"/>
        </w:rPr>
      </w:pPr>
      <w:r>
        <w:rPr>
          <w:rFonts w:ascii="微软雅黑" w:eastAsia="微软雅黑" w:hAnsi="微软雅黑" w:cs="微软雅黑" w:hint="eastAsia"/>
          <w:sz w:val="22"/>
          <w:szCs w:val="22"/>
        </w:rPr>
        <w:t>还没有成功的走出C去，槃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就在</w:t>
      </w:r>
      <w:r w:rsidR="00A61F5F">
        <w:rPr>
          <w:rFonts w:ascii="微软雅黑" w:eastAsia="微软雅黑" w:hAnsi="微软雅黑" w:cs="微软雅黑" w:hint="eastAsia"/>
          <w:sz w:val="22"/>
          <w:szCs w:val="22"/>
        </w:rPr>
        <w:t>C区中的某个设施之中晕厥了一次。</w:t>
      </w:r>
    </w:p>
    <w:p w14:paraId="5EB3C3C9" w14:textId="1189C974"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“喂，小姐，醒醒有事儿没有？”</w:t>
      </w:r>
    </w:p>
    <w:p w14:paraId="482904F4" w14:textId="1F33CE6E"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孙源玲看着自己前面的槃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，单手掩着面说到</w:t>
      </w:r>
    </w:p>
    <w:p w14:paraId="6E0233DD" w14:textId="64C3B5DB"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“不用管她，等一会就好了。”</w:t>
      </w:r>
    </w:p>
    <w:p w14:paraId="43249250" w14:textId="47ECC6DE" w:rsidR="00A61F5F" w:rsidRP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“那请小心，如果有心脏疾病或者心理疾病的话建议不要玩一些刺激性的设施，如果身体出现了什么问题请尽管到游客中心的医疗室去，以获得紧急的帮助。”</w:t>
      </w:r>
    </w:p>
    <w:p w14:paraId="10DA60AA" w14:textId="66C5605C" w:rsidR="00E31E90"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“嗯，谢谢，我知道了。”</w:t>
      </w:r>
    </w:p>
    <w:p w14:paraId="3D0E8609" w14:textId="6A5885F5" w:rsidR="00EF3EE3"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说罢，孙源玲便背着槃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前往了另一设施，在走了一段路之后见槃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仍然没有醒过来的迹象，便在她的背上轻轻的拍了拍。</w:t>
      </w:r>
    </w:p>
    <w:p w14:paraId="4D764DB2" w14:textId="48F5C29A" w:rsidR="009926ED"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“吾怎么了？为什么在你的背上？”</w:t>
      </w:r>
    </w:p>
    <w:p w14:paraId="173759ED" w14:textId="53678988" w:rsidR="00EF3EE3"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“你刚才被吓晕了，我把你背走了，怎么？还要继续玩下去不？如果害怕的话就不要</w:t>
      </w:r>
      <w:r>
        <w:rPr>
          <w:rFonts w:ascii="微软雅黑" w:eastAsia="微软雅黑" w:hAnsi="微软雅黑" w:cs="微软雅黑" w:hint="eastAsia"/>
          <w:sz w:val="22"/>
          <w:szCs w:val="22"/>
        </w:rPr>
        <w:lastRenderedPageBreak/>
        <w:t>逞强了，毕竟我也是很害怕的。”</w:t>
      </w:r>
    </w:p>
    <w:p w14:paraId="52927E4A" w14:textId="2E176E9E" w:rsidR="00A61F5F"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“我……我才没有害怕，继续玩儿！”</w:t>
      </w:r>
    </w:p>
    <w:p w14:paraId="6DB2BC75" w14:textId="14C7723E" w:rsidR="00EF3EE3" w:rsidRDefault="000341B4">
      <w:pPr>
        <w:rPr>
          <w:rFonts w:ascii="微软雅黑" w:eastAsia="微软雅黑" w:hAnsi="微软雅黑" w:cs="微软雅黑"/>
          <w:sz w:val="22"/>
          <w:szCs w:val="22"/>
        </w:rPr>
      </w:pPr>
      <w:r>
        <w:rPr>
          <w:rFonts w:ascii="微软雅黑" w:eastAsia="微软雅黑" w:hAnsi="微软雅黑" w:cs="微软雅黑" w:hint="eastAsia"/>
          <w:sz w:val="22"/>
          <w:szCs w:val="22"/>
        </w:rPr>
        <w:t>于是乎接下来的时间之中槃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以自己百年</w:t>
      </w:r>
      <w:r w:rsidR="004F71F4">
        <w:rPr>
          <w:rFonts w:ascii="微软雅黑" w:eastAsia="微软雅黑" w:hAnsi="微软雅黑" w:cs="微软雅黑" w:hint="eastAsia"/>
          <w:sz w:val="22"/>
          <w:szCs w:val="22"/>
        </w:rPr>
        <w:t>来所锻炼</w:t>
      </w:r>
      <w:r>
        <w:rPr>
          <w:rFonts w:ascii="微软雅黑" w:eastAsia="微软雅黑" w:hAnsi="微软雅黑" w:cs="微软雅黑" w:hint="eastAsia"/>
          <w:sz w:val="22"/>
          <w:szCs w:val="22"/>
        </w:rPr>
        <w:t>的意识</w:t>
      </w:r>
      <w:r w:rsidR="004F71F4">
        <w:rPr>
          <w:rFonts w:ascii="微软雅黑" w:eastAsia="微软雅黑" w:hAnsi="微软雅黑" w:cs="微软雅黑" w:hint="eastAsia"/>
          <w:sz w:val="22"/>
          <w:szCs w:val="22"/>
        </w:rPr>
        <w:t>让自己不在发出任何尖叫的声音，尽量的不让自己表现出害怕的样子，但是苍白的亮色依然没有任何的变化，甚至连原本还有些许红润的脸色变得没有了一丝的血色，变得惨白。</w:t>
      </w:r>
    </w:p>
    <w:p w14:paraId="4276788F" w14:textId="7596AA67" w:rsidR="004F71F4" w:rsidRPr="000341B4" w:rsidRDefault="00177188">
      <w:pPr>
        <w:rPr>
          <w:rFonts w:ascii="微软雅黑" w:eastAsia="微软雅黑" w:hAnsi="微软雅黑" w:cs="微软雅黑"/>
          <w:sz w:val="22"/>
          <w:szCs w:val="22"/>
        </w:rPr>
      </w:pPr>
      <w:r>
        <w:rPr>
          <w:rFonts w:ascii="微软雅黑" w:eastAsia="微软雅黑" w:hAnsi="微软雅黑" w:cs="微软雅黑" w:hint="eastAsia"/>
          <w:sz w:val="22"/>
          <w:szCs w:val="22"/>
        </w:rPr>
        <w:t>孙源玲在一旁看着槃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在旁一直都观察着槃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的各种细节变化，而嘴角一直都带着一丝笑容，笑吟吟的样子看着十分的可爱，但是波浪不惊的都不改变的表情却令人感到了一丝的可怕。</w:t>
      </w:r>
    </w:p>
    <w:p w14:paraId="0C70937D" w14:textId="3B56F3F5" w:rsidR="00EF3EE3"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“这下C区的东西都应该玩完了吧？”</w:t>
      </w:r>
    </w:p>
    <w:p w14:paraId="11D9BFF2" w14:textId="224ABAC5" w:rsidR="00DE09FB"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“对，已经全部都玩过了，槃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还在真是勇敢啊，这下我们去B区玩吧，哪儿的地方都是比较平坦的几乎都没有很刺激的东西，反倒是有些十分考验自己身体协同能力的玩具。”</w:t>
      </w:r>
    </w:p>
    <w:p w14:paraId="282B19FA" w14:textId="395C109A" w:rsidR="00DE09FB" w:rsidRPr="00DE09FB"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“走吧走吧，完了这么久终于可以放松一些了，虽然很紧张，但是意外的好玩儿。”</w:t>
      </w:r>
    </w:p>
    <w:p w14:paraId="30E4A8D3" w14:textId="5B61F7A3" w:rsidR="000341B4"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“嗯，前面就快到</w:t>
      </w:r>
      <w:r w:rsidR="008F74FF">
        <w:rPr>
          <w:rFonts w:ascii="微软雅黑" w:eastAsia="微软雅黑" w:hAnsi="微软雅黑" w:cs="微软雅黑" w:hint="eastAsia"/>
          <w:sz w:val="22"/>
          <w:szCs w:val="22"/>
        </w:rPr>
        <w:t>B区了，快走吧。</w:t>
      </w:r>
      <w:r>
        <w:rPr>
          <w:rFonts w:ascii="微软雅黑" w:eastAsia="微软雅黑" w:hAnsi="微软雅黑" w:cs="微软雅黑" w:hint="eastAsia"/>
          <w:sz w:val="22"/>
          <w:szCs w:val="22"/>
        </w:rPr>
        <w:t>”</w:t>
      </w:r>
    </w:p>
    <w:p w14:paraId="58661B01" w14:textId="2F2EF9D8" w:rsidR="008F74FF" w:rsidRDefault="008F74FF">
      <w:pPr>
        <w:rPr>
          <w:rFonts w:ascii="微软雅黑" w:eastAsia="微软雅黑" w:hAnsi="微软雅黑" w:cs="微软雅黑"/>
          <w:sz w:val="22"/>
          <w:szCs w:val="22"/>
        </w:rPr>
      </w:pPr>
      <w:r>
        <w:rPr>
          <w:rFonts w:ascii="微软雅黑" w:eastAsia="微软雅黑" w:hAnsi="微软雅黑" w:cs="微软雅黑" w:hint="eastAsia"/>
          <w:sz w:val="22"/>
          <w:szCs w:val="22"/>
        </w:rPr>
        <w:t>“嗯……等等，那个东西是什么！不是说B</w:t>
      </w:r>
      <w:r w:rsidR="00C760E0">
        <w:rPr>
          <w:rFonts w:ascii="微软雅黑" w:eastAsia="微软雅黑" w:hAnsi="微软雅黑" w:cs="微软雅黑" w:hint="eastAsia"/>
          <w:sz w:val="22"/>
          <w:szCs w:val="22"/>
        </w:rPr>
        <w:t>区</w:t>
      </w:r>
      <w:r>
        <w:rPr>
          <w:rFonts w:ascii="微软雅黑" w:eastAsia="微软雅黑" w:hAnsi="微软雅黑" w:cs="微软雅黑" w:hint="eastAsia"/>
          <w:sz w:val="22"/>
          <w:szCs w:val="22"/>
        </w:rPr>
        <w:t>几乎都是休闲的设施吗？”</w:t>
      </w:r>
    </w:p>
    <w:p w14:paraId="3833B28E" w14:textId="4C4B68D6" w:rsidR="00C760E0" w:rsidRDefault="00C760E0">
      <w:pPr>
        <w:rPr>
          <w:rFonts w:ascii="微软雅黑" w:eastAsia="微软雅黑" w:hAnsi="微软雅黑" w:cs="微软雅黑"/>
          <w:sz w:val="22"/>
          <w:szCs w:val="22"/>
        </w:rPr>
      </w:pPr>
      <w:r>
        <w:rPr>
          <w:rFonts w:ascii="微软雅黑" w:eastAsia="微软雅黑" w:hAnsi="微软雅黑" w:cs="微软雅黑" w:hint="eastAsia"/>
          <w:sz w:val="22"/>
          <w:szCs w:val="22"/>
        </w:rPr>
        <w:t>“唉，不要管那么多了，而且我说的不是全部，而是几乎，毕竟B区总共就只有四个游乐设施却占据了极大的一片面积，所以嘛，哼哼~”</w:t>
      </w:r>
    </w:p>
    <w:p w14:paraId="0401AE91" w14:textId="3DE3227A" w:rsidR="00C760E0" w:rsidRPr="00C760E0" w:rsidRDefault="00385C2D">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在孙源玲的后面紧紧的跟着，就如同一个没有一个从未见过外面世界的小妹妹，然而事实上也确实没有怎么见识过现在的时间，只不过不能够称之为小妹妹，地星之上的人类还没有多少能够比她的实际年龄要大。</w:t>
      </w:r>
    </w:p>
    <w:p w14:paraId="11F71021" w14:textId="645053BD" w:rsidR="00177188" w:rsidRDefault="00DD134B">
      <w:pPr>
        <w:rPr>
          <w:rFonts w:ascii="微软雅黑" w:eastAsia="微软雅黑" w:hAnsi="微软雅黑" w:cs="微软雅黑"/>
          <w:sz w:val="22"/>
          <w:szCs w:val="22"/>
        </w:rPr>
      </w:pPr>
      <w:r>
        <w:rPr>
          <w:rFonts w:ascii="微软雅黑" w:eastAsia="微软雅黑" w:hAnsi="微软雅黑" w:cs="微软雅黑" w:hint="eastAsia"/>
          <w:sz w:val="22"/>
          <w:szCs w:val="22"/>
        </w:rPr>
        <w:t>经过一阵的转悠之后，孙源玲和槃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来到了一</w:t>
      </w:r>
      <w:r w:rsidR="002E708F">
        <w:rPr>
          <w:rFonts w:ascii="微软雅黑" w:eastAsia="微软雅黑" w:hAnsi="微软雅黑" w:cs="微软雅黑" w:hint="eastAsia"/>
          <w:sz w:val="22"/>
          <w:szCs w:val="22"/>
        </w:rPr>
        <w:t>个满是泳</w:t>
      </w:r>
      <w:proofErr w:type="gramStart"/>
      <w:r w:rsidR="002E708F">
        <w:rPr>
          <w:rFonts w:ascii="微软雅黑" w:eastAsia="微软雅黑" w:hAnsi="微软雅黑" w:cs="微软雅黑" w:hint="eastAsia"/>
          <w:sz w:val="22"/>
          <w:szCs w:val="22"/>
        </w:rPr>
        <w:t>泳</w:t>
      </w:r>
      <w:proofErr w:type="gramEnd"/>
      <w:r w:rsidR="002E708F">
        <w:rPr>
          <w:rFonts w:ascii="微软雅黑" w:eastAsia="微软雅黑" w:hAnsi="微软雅黑" w:cs="微软雅黑" w:hint="eastAsia"/>
          <w:sz w:val="22"/>
          <w:szCs w:val="22"/>
        </w:rPr>
        <w:t>圈的入口处</w:t>
      </w:r>
      <w:r w:rsidR="00651A29">
        <w:rPr>
          <w:rFonts w:ascii="微软雅黑" w:eastAsia="微软雅黑" w:hAnsi="微软雅黑" w:cs="微软雅黑" w:hint="eastAsia"/>
          <w:sz w:val="22"/>
          <w:szCs w:val="22"/>
        </w:rPr>
        <w:t>拿上一个游泳圈套在槃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的身上，然后再拿上了一个游泳圈拉着槃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便进入了一条并不是很深，但是</w:t>
      </w:r>
      <w:r w:rsidR="00651A29">
        <w:rPr>
          <w:rFonts w:ascii="微软雅黑" w:eastAsia="微软雅黑" w:hAnsi="微软雅黑" w:cs="微软雅黑" w:hint="eastAsia"/>
          <w:sz w:val="22"/>
          <w:szCs w:val="22"/>
        </w:rPr>
        <w:lastRenderedPageBreak/>
        <w:t>十分宽的一条环形河流</w:t>
      </w:r>
      <w:r w:rsidR="00CD59D3">
        <w:rPr>
          <w:rFonts w:ascii="微软雅黑" w:eastAsia="微软雅黑" w:hAnsi="微软雅黑" w:cs="微软雅黑" w:hint="eastAsia"/>
          <w:sz w:val="22"/>
          <w:szCs w:val="22"/>
        </w:rPr>
        <w:t>。</w:t>
      </w:r>
    </w:p>
    <w:p w14:paraId="3A56BD23" w14:textId="268539EF" w:rsidR="00385C2D" w:rsidRDefault="00CD59D3">
      <w:pPr>
        <w:rPr>
          <w:rFonts w:ascii="微软雅黑" w:eastAsia="微软雅黑" w:hAnsi="微软雅黑" w:cs="微软雅黑"/>
          <w:sz w:val="22"/>
          <w:szCs w:val="22"/>
        </w:rPr>
      </w:pPr>
      <w:r>
        <w:rPr>
          <w:rFonts w:ascii="微软雅黑" w:eastAsia="微软雅黑" w:hAnsi="微软雅黑" w:cs="微软雅黑" w:hint="eastAsia"/>
          <w:sz w:val="22"/>
          <w:szCs w:val="22"/>
        </w:rPr>
        <w:t>“能够坐在这个游泳圈上吧？”</w:t>
      </w:r>
    </w:p>
    <w:p w14:paraId="6F67A26D" w14:textId="55E1A589" w:rsidR="00651A29" w:rsidRPr="00CD59D3" w:rsidRDefault="00CD59D3">
      <w:pPr>
        <w:rPr>
          <w:rFonts w:ascii="微软雅黑" w:eastAsia="微软雅黑" w:hAnsi="微软雅黑" w:cs="微软雅黑"/>
          <w:sz w:val="22"/>
          <w:szCs w:val="22"/>
        </w:rPr>
      </w:pPr>
      <w:r>
        <w:rPr>
          <w:rFonts w:ascii="微软雅黑" w:eastAsia="微软雅黑" w:hAnsi="微软雅黑" w:cs="微软雅黑" w:hint="eastAsia"/>
          <w:sz w:val="22"/>
          <w:szCs w:val="22"/>
        </w:rPr>
        <w:t>“虽然水有那么一点点的深，光靠身体的力量不是很方便，但是上去我想还是没有什么问题的。”</w:t>
      </w:r>
    </w:p>
    <w:p w14:paraId="108500EC" w14:textId="302C5D8B" w:rsidR="00CD59D3" w:rsidRDefault="00A06F7A">
      <w:pPr>
        <w:rPr>
          <w:rFonts w:ascii="微软雅黑" w:eastAsia="微软雅黑" w:hAnsi="微软雅黑" w:cs="微软雅黑"/>
          <w:sz w:val="22"/>
          <w:szCs w:val="22"/>
        </w:rPr>
      </w:pPr>
      <w:r>
        <w:rPr>
          <w:rFonts w:ascii="微软雅黑" w:eastAsia="微软雅黑" w:hAnsi="微软雅黑" w:cs="微软雅黑" w:hint="eastAsia"/>
          <w:sz w:val="22"/>
          <w:szCs w:val="22"/>
        </w:rPr>
        <w:t>孙源玲静静的看着和自己身高并没有什么差距的槃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十分费劲的将套在自己身上的游泳圈给取了下来，然后放在水里面艰难的爬上去就感觉有些许的好笑，然后看了看自己的身高，突然觉得这个世界上人和人的体质的确不能够一概而论</w:t>
      </w:r>
      <w:r w:rsidR="000C3E75">
        <w:rPr>
          <w:rFonts w:ascii="微软雅黑" w:eastAsia="微软雅黑" w:hAnsi="微软雅黑" w:cs="微软雅黑" w:hint="eastAsia"/>
          <w:sz w:val="22"/>
          <w:szCs w:val="22"/>
        </w:rPr>
        <w:t>。</w:t>
      </w:r>
    </w:p>
    <w:p w14:paraId="21CDA645" w14:textId="75830C71" w:rsidR="00A06F7A"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“这个东西就是在上面飘着吗？”</w:t>
      </w:r>
    </w:p>
    <w:p w14:paraId="3F8149D4" w14:textId="54F5D3E2" w:rsidR="000C3E75" w:rsidRPr="00CD59D3"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“是的，你可以在上面睡觉，在上面休息，当然玩手机什么的也可以，想要的话也可以下来游泳，就算被淹了也马上有工作人来把你给捞起来的。”</w:t>
      </w:r>
    </w:p>
    <w:p w14:paraId="3EA0ECA1" w14:textId="0EBCD65F" w:rsidR="00DE09FB"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“如果想要提前出来呢？”</w:t>
      </w:r>
    </w:p>
    <w:p w14:paraId="7D78ABBC" w14:textId="643E28D7" w:rsidR="000C3E75" w:rsidRP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“这个游泳圈也算是一个小船，虽然说有点简陋，但是也是可以自己用手加速的。”</w:t>
      </w:r>
    </w:p>
    <w:p w14:paraId="5311A35A" w14:textId="4D7D6178" w:rsidR="00A06F7A"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“嗯~还是这样飘着吧，多休息一会儿再去玩儿别的，现在的人还不是很多，还能够修仙一会儿。”</w:t>
      </w:r>
    </w:p>
    <w:p w14:paraId="1F81FB83" w14:textId="165D1887" w:rsid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两人就这样慢慢的在这个河流之中慢慢的漂流，但是水的流动速度却不如平常般的那么平滑，而是慢慢的在加速……</w:t>
      </w:r>
    </w:p>
    <w:p w14:paraId="4FE03F4A" w14:textId="53181CCE" w:rsid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于是这次本来还是十分休闲的漂流</w:t>
      </w:r>
      <w:r w:rsidR="003A1A7D">
        <w:rPr>
          <w:rFonts w:ascii="微软雅黑" w:eastAsia="微软雅黑" w:hAnsi="微软雅黑" w:cs="微软雅黑" w:hint="eastAsia"/>
          <w:sz w:val="22"/>
          <w:szCs w:val="22"/>
        </w:rPr>
        <w:t>不到1</w:t>
      </w:r>
      <w:r w:rsidR="003A1A7D">
        <w:rPr>
          <w:rFonts w:ascii="微软雅黑" w:eastAsia="微软雅黑" w:hAnsi="微软雅黑" w:cs="微软雅黑"/>
          <w:sz w:val="22"/>
          <w:szCs w:val="22"/>
        </w:rPr>
        <w:t>5</w:t>
      </w:r>
      <w:r w:rsidR="003A1A7D">
        <w:rPr>
          <w:rFonts w:ascii="微软雅黑" w:eastAsia="微软雅黑" w:hAnsi="微软雅黑" w:cs="微软雅黑" w:hint="eastAsia"/>
          <w:sz w:val="22"/>
          <w:szCs w:val="22"/>
        </w:rPr>
        <w:t>分钟的时间便结束了。</w:t>
      </w:r>
    </w:p>
    <w:p w14:paraId="0BCDA765" w14:textId="338D2E1D" w:rsidR="000C3E75" w:rsidRDefault="003A1A7D">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“半个小时的时间这么快就结束了？”</w:t>
      </w:r>
    </w:p>
    <w:p w14:paraId="4A2EDD96" w14:textId="0B4F68A1" w:rsidR="003A1A7D" w:rsidRDefault="003A1A7D">
      <w:pPr>
        <w:rPr>
          <w:rFonts w:ascii="微软雅黑" w:eastAsia="微软雅黑" w:hAnsi="微软雅黑" w:cs="微软雅黑"/>
          <w:sz w:val="22"/>
          <w:szCs w:val="22"/>
        </w:rPr>
      </w:pPr>
      <w:r>
        <w:rPr>
          <w:rFonts w:ascii="微软雅黑" w:eastAsia="微软雅黑" w:hAnsi="微软雅黑" w:cs="微软雅黑" w:hint="eastAsia"/>
          <w:sz w:val="22"/>
          <w:szCs w:val="22"/>
        </w:rPr>
        <w:t>“对的，咱们继续玩儿别的吧~”孙源玲的脸上再次出现了</w:t>
      </w:r>
      <w:proofErr w:type="gramStart"/>
      <w:r>
        <w:rPr>
          <w:rFonts w:ascii="微软雅黑" w:eastAsia="微软雅黑" w:hAnsi="微软雅黑" w:cs="微软雅黑" w:hint="eastAsia"/>
          <w:sz w:val="22"/>
          <w:szCs w:val="22"/>
        </w:rPr>
        <w:t>微微的先容</w:t>
      </w:r>
      <w:proofErr w:type="gramEnd"/>
      <w:r>
        <w:rPr>
          <w:rFonts w:ascii="微软雅黑" w:eastAsia="微软雅黑" w:hAnsi="微软雅黑" w:cs="微软雅黑" w:hint="eastAsia"/>
          <w:sz w:val="22"/>
          <w:szCs w:val="22"/>
        </w:rPr>
        <w:t>……</w:t>
      </w:r>
    </w:p>
    <w:p w14:paraId="006D9DC4" w14:textId="77777777" w:rsidR="003A1A7D" w:rsidRPr="003A1A7D" w:rsidRDefault="003A1A7D">
      <w:pPr>
        <w:rPr>
          <w:rFonts w:ascii="微软雅黑" w:eastAsia="微软雅黑" w:hAnsi="微软雅黑" w:cs="微软雅黑"/>
          <w:sz w:val="22"/>
          <w:szCs w:val="22"/>
        </w:rPr>
      </w:pPr>
    </w:p>
    <w:p w14:paraId="6463047E" w14:textId="77777777" w:rsidR="003A1A7D" w:rsidRDefault="003A1A7D">
      <w:pPr>
        <w:rPr>
          <w:rFonts w:ascii="微软雅黑" w:eastAsia="微软雅黑" w:hAnsi="微软雅黑" w:cs="微软雅黑"/>
          <w:sz w:val="22"/>
          <w:szCs w:val="22"/>
        </w:rPr>
      </w:pPr>
    </w:p>
    <w:p w14:paraId="0B78BA11" w14:textId="7A0FE128" w:rsidR="000C3E75" w:rsidRDefault="003A1A7D" w:rsidP="003A1A7D">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第一百六十四章 </w:t>
      </w:r>
      <w:r>
        <w:rPr>
          <w:rFonts w:ascii="微软雅黑" w:eastAsia="微软雅黑" w:hAnsi="微软雅黑" w:cs="微软雅黑"/>
          <w:sz w:val="22"/>
          <w:szCs w:val="22"/>
        </w:rPr>
        <w:t xml:space="preserve"> </w:t>
      </w:r>
      <w:r w:rsidR="00906826">
        <w:rPr>
          <w:rFonts w:ascii="微软雅黑" w:eastAsia="微软雅黑" w:hAnsi="微软雅黑" w:cs="微软雅黑" w:hint="eastAsia"/>
          <w:sz w:val="22"/>
          <w:szCs w:val="22"/>
        </w:rPr>
        <w:t>千万千瓦级</w:t>
      </w:r>
      <w:proofErr w:type="gramStart"/>
      <w:r w:rsidR="00906826">
        <w:rPr>
          <w:rFonts w:ascii="微软雅黑" w:eastAsia="微软雅黑" w:hAnsi="微软雅黑" w:cs="微软雅黑" w:hint="eastAsia"/>
          <w:sz w:val="22"/>
          <w:szCs w:val="22"/>
        </w:rPr>
        <w:t>离子电推</w:t>
      </w:r>
      <w:proofErr w:type="gramEnd"/>
      <w:r w:rsidR="00906826">
        <w:rPr>
          <w:rFonts w:ascii="微软雅黑" w:eastAsia="微软雅黑" w:hAnsi="微软雅黑" w:cs="微软雅黑" w:hint="eastAsia"/>
          <w:sz w:val="22"/>
          <w:szCs w:val="22"/>
        </w:rPr>
        <w:t>落地</w:t>
      </w:r>
    </w:p>
    <w:p w14:paraId="1EEC4A30" w14:textId="6B0F359D"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“啊，那个现在时间也不是很早了，吃午饭的时间应该都过了吧，所以我们去吃午饭吧，吃了午饭之后再说要不要继续玩儿。”</w:t>
      </w:r>
    </w:p>
    <w:p w14:paraId="26882769" w14:textId="77777777" w:rsidR="00E9641E"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“那好吧，虽然不饿但是吃点小吃还是很不错的，而且我们都是不需要吃饭的哦，想吃东西的话吃些有意思的小吃就可以了。</w:t>
      </w:r>
    </w:p>
    <w:p w14:paraId="56BE715A" w14:textId="72BC3F39"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不知道她们三个在哪儿，这儿的小吃看起来还是挺不错的。”</w:t>
      </w:r>
    </w:p>
    <w:p w14:paraId="64C87E22" w14:textId="53A430A8"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于是两人便在水上乐园之中</w:t>
      </w:r>
      <w:r w:rsidR="004D6209">
        <w:rPr>
          <w:rFonts w:ascii="微软雅黑" w:eastAsia="微软雅黑" w:hAnsi="微软雅黑" w:cs="微软雅黑" w:hint="eastAsia"/>
          <w:sz w:val="22"/>
          <w:szCs w:val="22"/>
        </w:rPr>
        <w:t>找到了一个餐馆，准备开始点一点小吃来吃。</w:t>
      </w:r>
    </w:p>
    <w:p w14:paraId="36BB0ACA" w14:textId="7AB3DA2F" w:rsidR="00E9641E" w:rsidRDefault="004D6209">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，那是不是瑶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她们啊？”</w:t>
      </w:r>
    </w:p>
    <w:p w14:paraId="355D1604" w14:textId="0E0031FB" w:rsidR="00E9641E" w:rsidRDefault="004536D5">
      <w:pPr>
        <w:rPr>
          <w:rFonts w:ascii="微软雅黑" w:eastAsia="微软雅黑" w:hAnsi="微软雅黑" w:cs="微软雅黑"/>
          <w:sz w:val="22"/>
          <w:szCs w:val="22"/>
        </w:rPr>
      </w:pPr>
      <w:r>
        <w:rPr>
          <w:rFonts w:ascii="微软雅黑" w:eastAsia="微软雅黑" w:hAnsi="微软雅黑" w:cs="微软雅黑" w:hint="eastAsia"/>
          <w:sz w:val="22"/>
          <w:szCs w:val="22"/>
        </w:rPr>
        <w:t>“也</w:t>
      </w:r>
      <w:r w:rsidR="001D2F4B">
        <w:rPr>
          <w:rFonts w:ascii="微软雅黑" w:eastAsia="微软雅黑" w:hAnsi="微软雅黑" w:cs="微软雅黑" w:hint="eastAsia"/>
          <w:sz w:val="22"/>
          <w:szCs w:val="22"/>
        </w:rPr>
        <w:t>许是</w:t>
      </w:r>
      <w:r>
        <w:rPr>
          <w:rFonts w:ascii="微软雅黑" w:eastAsia="微软雅黑" w:hAnsi="微软雅黑" w:cs="微软雅黑" w:hint="eastAsia"/>
          <w:sz w:val="22"/>
          <w:szCs w:val="22"/>
        </w:rPr>
        <w:t>。”</w:t>
      </w:r>
    </w:p>
    <w:p w14:paraId="17B76F57" w14:textId="23D9EBB5" w:rsid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孙源玲在点</w:t>
      </w:r>
      <w:proofErr w:type="gramStart"/>
      <w:r>
        <w:rPr>
          <w:rFonts w:ascii="微软雅黑" w:eastAsia="微软雅黑" w:hAnsi="微软雅黑" w:cs="微软雅黑" w:hint="eastAsia"/>
          <w:sz w:val="22"/>
          <w:szCs w:val="22"/>
        </w:rPr>
        <w:t>餐之后</w:t>
      </w:r>
      <w:proofErr w:type="gramEnd"/>
      <w:r>
        <w:rPr>
          <w:rFonts w:ascii="微软雅黑" w:eastAsia="微软雅黑" w:hAnsi="微软雅黑" w:cs="微软雅黑" w:hint="eastAsia"/>
          <w:sz w:val="22"/>
          <w:szCs w:val="22"/>
        </w:rPr>
        <w:t>来到了孙瑶的旁边。</w:t>
      </w:r>
    </w:p>
    <w:p w14:paraId="2DCA7BB3" w14:textId="00A1D6D9" w:rsid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你们也来吃东西了啊？”</w:t>
      </w:r>
    </w:p>
    <w:p w14:paraId="5BBC019F" w14:textId="58DAF23F" w:rsidR="001D2F4B"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“对啊，我们在把周围的游乐设施基本上都玩完儿之后，爱丽说这儿的小吃还挺不错的，我们就来尝尝，就</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午饭吃。”</w:t>
      </w:r>
    </w:p>
    <w:p w14:paraId="427190D6" w14:textId="4F630F10" w:rsidR="001D2F4B" w:rsidRP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“我也是点了些小吃，不知道味道怎么样，好吃的话就多吃点，这样下午玩起来才有意思嘛，而且槃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还没</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过现在这个时代的食物吧？”</w:t>
      </w:r>
    </w:p>
    <w:p w14:paraId="1233DCB7" w14:textId="4A2AA2CB" w:rsidR="00E9641E"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37A43">
        <w:rPr>
          <w:rFonts w:ascii="微软雅黑" w:eastAsia="微软雅黑" w:hAnsi="微软雅黑" w:cs="微软雅黑" w:hint="eastAsia"/>
          <w:sz w:val="22"/>
          <w:szCs w:val="22"/>
        </w:rPr>
        <w:t>在吾的记忆之中我只吃过不到十次食物，在味道之上并没有什么惊艳的地方，味道也不好，经过那几次之后我就没有再进食过了，我并不需要进食，只要星球不灭，我的能量供应就不会断，也就不会有消亡的风险。</w:t>
      </w:r>
      <w:r>
        <w:rPr>
          <w:rFonts w:ascii="微软雅黑" w:eastAsia="微软雅黑" w:hAnsi="微软雅黑" w:cs="微软雅黑" w:hint="eastAsia"/>
          <w:sz w:val="22"/>
          <w:szCs w:val="22"/>
        </w:rPr>
        <w:t>”</w:t>
      </w:r>
    </w:p>
    <w:p w14:paraId="5DDA6BA9" w14:textId="090DF264" w:rsidR="001D2F4B" w:rsidRDefault="002932D3">
      <w:pPr>
        <w:rPr>
          <w:rFonts w:ascii="微软雅黑" w:eastAsia="微软雅黑" w:hAnsi="微软雅黑" w:cs="微软雅黑"/>
          <w:sz w:val="22"/>
          <w:szCs w:val="22"/>
        </w:rPr>
      </w:pPr>
      <w:r>
        <w:rPr>
          <w:rFonts w:ascii="微软雅黑" w:eastAsia="微软雅黑" w:hAnsi="微软雅黑" w:cs="微软雅黑" w:hint="eastAsia"/>
          <w:sz w:val="22"/>
          <w:szCs w:val="22"/>
        </w:rPr>
        <w:t>“那现在尝尝嘛，经过了那么多时间的沉淀之后，各种调味品都已经十分完善了，厨具也是十分的多样化了，味道肯定不会差的，如果不满意这儿的味道我还可以亲手给你做餐点，我的手艺可是相当不错的哦。”</w:t>
      </w:r>
    </w:p>
    <w:p w14:paraId="584D0218" w14:textId="527AA647" w:rsidR="00C971A7" w:rsidRDefault="002932D3">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971A7">
        <w:rPr>
          <w:rFonts w:ascii="微软雅黑" w:eastAsia="微软雅黑" w:hAnsi="微软雅黑" w:cs="微软雅黑" w:hint="eastAsia"/>
          <w:sz w:val="22"/>
          <w:szCs w:val="22"/>
        </w:rPr>
        <w:t>嗯，你做的话我想应该挺不错的。</w:t>
      </w:r>
      <w:r>
        <w:rPr>
          <w:rFonts w:ascii="微软雅黑" w:eastAsia="微软雅黑" w:hAnsi="微软雅黑" w:cs="微软雅黑" w:hint="eastAsia"/>
          <w:sz w:val="22"/>
          <w:szCs w:val="22"/>
        </w:rPr>
        <w:t>”</w:t>
      </w:r>
    </w:p>
    <w:p w14:paraId="6CA30D4F" w14:textId="3A3BB0F2" w:rsidR="00B55B32" w:rsidRDefault="00A5061A">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没有多一会儿第一份菜品就已经上了，</w:t>
      </w:r>
      <w:r w:rsidR="00B55B32">
        <w:rPr>
          <w:rFonts w:ascii="微软雅黑" w:eastAsia="微软雅黑" w:hAnsi="微软雅黑" w:cs="微软雅黑" w:hint="eastAsia"/>
          <w:sz w:val="22"/>
          <w:szCs w:val="22"/>
        </w:rPr>
        <w:t>然后不到两分钟的时间第二份的菜品也上来了。</w:t>
      </w:r>
    </w:p>
    <w:p w14:paraId="62DC5494" w14:textId="7CD15FDA" w:rsidR="00A5061A" w:rsidRDefault="00B55B32">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“感觉很不错，比以前的那些人做的食物</w:t>
      </w:r>
      <w:r w:rsidR="00732811">
        <w:rPr>
          <w:rFonts w:ascii="微软雅黑" w:eastAsia="微软雅黑" w:hAnsi="微软雅黑" w:cs="微软雅黑" w:hint="eastAsia"/>
          <w:sz w:val="22"/>
          <w:szCs w:val="22"/>
        </w:rPr>
        <w:t>好吃许多许多了，可是这么点根本就不够吃嘛。</w:t>
      </w:r>
      <w:r>
        <w:rPr>
          <w:rFonts w:ascii="微软雅黑" w:eastAsia="微软雅黑" w:hAnsi="微软雅黑" w:cs="微软雅黑" w:hint="eastAsia"/>
          <w:sz w:val="22"/>
          <w:szCs w:val="22"/>
        </w:rPr>
        <w:t>”</w:t>
      </w:r>
    </w:p>
    <w:p w14:paraId="288ACD99" w14:textId="6DE8CE25" w:rsidR="00C971A7" w:rsidRPr="001D2F4B" w:rsidRDefault="00732811">
      <w:pPr>
        <w:rPr>
          <w:rFonts w:ascii="微软雅黑" w:eastAsia="微软雅黑" w:hAnsi="微软雅黑" w:cs="微软雅黑"/>
          <w:sz w:val="22"/>
          <w:szCs w:val="22"/>
        </w:rPr>
      </w:pPr>
      <w:r>
        <w:rPr>
          <w:rFonts w:ascii="微软雅黑" w:eastAsia="微软雅黑" w:hAnsi="微软雅黑" w:cs="微软雅黑" w:hint="eastAsia"/>
          <w:sz w:val="22"/>
          <w:szCs w:val="22"/>
        </w:rPr>
        <w:t>当菜</w:t>
      </w:r>
      <w:r w:rsidR="006F29D4">
        <w:rPr>
          <w:rFonts w:ascii="微软雅黑" w:eastAsia="微软雅黑" w:hAnsi="微软雅黑" w:cs="微软雅黑" w:hint="eastAsia"/>
          <w:sz w:val="22"/>
          <w:szCs w:val="22"/>
        </w:rPr>
        <w:t>上来的瞬间，槃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便开动了，虽然嘴上说着没有什么兴趣，但是在闻到了曾经未曾闻到的食物的味道还是让槃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开始了风卷残云模式。</w:t>
      </w:r>
    </w:p>
    <w:p w14:paraId="3E6564E1" w14:textId="6B41E99C" w:rsidR="001D2F4B"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孙源玲等人还没有吃到什么，便已经被槃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吃完了。</w:t>
      </w:r>
    </w:p>
    <w:p w14:paraId="0C72B61D" w14:textId="0DCB94E5" w:rsidR="006F29D4"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“额，服务员，菜单……”</w:t>
      </w:r>
    </w:p>
    <w:p w14:paraId="14119885" w14:textId="17D6AA3A" w:rsidR="00732811"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服务员看到上的菜还没有三十秒</w:t>
      </w:r>
      <w:r w:rsidR="00177B5E">
        <w:rPr>
          <w:rFonts w:ascii="微软雅黑" w:eastAsia="微软雅黑" w:hAnsi="微软雅黑" w:cs="微软雅黑" w:hint="eastAsia"/>
          <w:sz w:val="22"/>
          <w:szCs w:val="22"/>
        </w:rPr>
        <w:t>钟便没有了，有些惊讶，然后将</w:t>
      </w:r>
      <w:proofErr w:type="gramStart"/>
      <w:r w:rsidR="00177B5E">
        <w:rPr>
          <w:rFonts w:ascii="微软雅黑" w:eastAsia="微软雅黑" w:hAnsi="微软雅黑" w:cs="微软雅黑" w:hint="eastAsia"/>
          <w:sz w:val="22"/>
          <w:szCs w:val="22"/>
        </w:rPr>
        <w:t>菜单给递了</w:t>
      </w:r>
      <w:proofErr w:type="gramEnd"/>
      <w:r w:rsidR="00177B5E">
        <w:rPr>
          <w:rFonts w:ascii="微软雅黑" w:eastAsia="微软雅黑" w:hAnsi="微软雅黑" w:cs="微软雅黑" w:hint="eastAsia"/>
          <w:sz w:val="22"/>
          <w:szCs w:val="22"/>
        </w:rPr>
        <w:t>上去。</w:t>
      </w:r>
    </w:p>
    <w:p w14:paraId="214D3157" w14:textId="0CBA6F66" w:rsidR="00177B5E"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一行人就这样在餐厅之中放肆的吃了起来。</w:t>
      </w:r>
    </w:p>
    <w:p w14:paraId="67505E10" w14:textId="15EB9755" w:rsidR="00177B5E" w:rsidRPr="006F29D4"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4BD904D" w14:textId="03D4F244" w:rsidR="006F29D4" w:rsidRDefault="00177B5E">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航天</w:t>
      </w:r>
      <w:proofErr w:type="gramEnd"/>
      <w:r>
        <w:rPr>
          <w:rFonts w:ascii="微软雅黑" w:eastAsia="微软雅黑" w:hAnsi="微软雅黑" w:cs="微软雅黑" w:hint="eastAsia"/>
          <w:sz w:val="22"/>
          <w:szCs w:val="22"/>
        </w:rPr>
        <w:t>航空中心之中，一台形状有些奇怪的筒子正在静静的躺在真空室之中，周围遍布着密密麻麻且十分粗壮的电线，并且还有几台最高等级的无线供电装置正在待命，其最大传输的功耗可以达到5</w:t>
      </w:r>
      <w:r>
        <w:rPr>
          <w:rFonts w:ascii="微软雅黑" w:eastAsia="微软雅黑" w:hAnsi="微软雅黑" w:cs="微软雅黑"/>
          <w:sz w:val="22"/>
          <w:szCs w:val="22"/>
        </w:rPr>
        <w:t>000000</w:t>
      </w:r>
      <w:r>
        <w:rPr>
          <w:rFonts w:ascii="微软雅黑" w:eastAsia="微软雅黑" w:hAnsi="微软雅黑" w:cs="微软雅黑" w:hint="eastAsia"/>
          <w:sz w:val="22"/>
          <w:szCs w:val="22"/>
        </w:rPr>
        <w:t>W，五台并网之后传输功率可以达到2</w:t>
      </w:r>
      <w:r>
        <w:rPr>
          <w:rFonts w:ascii="微软雅黑" w:eastAsia="微软雅黑" w:hAnsi="微软雅黑" w:cs="微软雅黑"/>
          <w:sz w:val="22"/>
          <w:szCs w:val="22"/>
        </w:rPr>
        <w:t>45000000</w:t>
      </w:r>
      <w:r>
        <w:rPr>
          <w:rFonts w:ascii="微软雅黑" w:eastAsia="微软雅黑" w:hAnsi="微软雅黑" w:cs="微软雅黑" w:hint="eastAsia"/>
          <w:sz w:val="22"/>
          <w:szCs w:val="22"/>
        </w:rPr>
        <w:t>W的无线传输功率。</w:t>
      </w:r>
    </w:p>
    <w:p w14:paraId="084FC984" w14:textId="6CBA8056" w:rsidR="00177B5E"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在这个装置的后方是一个巨大的罐子</w:t>
      </w:r>
      <w:r w:rsidR="005233CB">
        <w:rPr>
          <w:rFonts w:ascii="微软雅黑" w:eastAsia="微软雅黑" w:hAnsi="微软雅黑" w:cs="微软雅黑" w:hint="eastAsia"/>
          <w:sz w:val="22"/>
          <w:szCs w:val="22"/>
        </w:rPr>
        <w:t>，以及一个十分巨大的支架，在支架的最前方还有一个十分厚重的承重台，只不过这个</w:t>
      </w:r>
      <w:proofErr w:type="gramStart"/>
      <w:r w:rsidR="005233CB">
        <w:rPr>
          <w:rFonts w:ascii="微软雅黑" w:eastAsia="微软雅黑" w:hAnsi="微软雅黑" w:cs="微软雅黑" w:hint="eastAsia"/>
          <w:sz w:val="22"/>
          <w:szCs w:val="22"/>
        </w:rPr>
        <w:t>承重台</w:t>
      </w:r>
      <w:proofErr w:type="gramEnd"/>
      <w:r w:rsidR="005233CB">
        <w:rPr>
          <w:rFonts w:ascii="微软雅黑" w:eastAsia="微软雅黑" w:hAnsi="微软雅黑" w:cs="微软雅黑" w:hint="eastAsia"/>
          <w:sz w:val="22"/>
          <w:szCs w:val="22"/>
        </w:rPr>
        <w:t>是竖着放置的。</w:t>
      </w:r>
    </w:p>
    <w:p w14:paraId="0219635E" w14:textId="0CE3BDAD" w:rsidR="006F29D4"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“系统自检完毕，供能装置全部正常，核聚变反应堆输出正常，输出功率为8</w:t>
      </w:r>
      <w:r>
        <w:rPr>
          <w:rFonts w:ascii="微软雅黑" w:eastAsia="微软雅黑" w:hAnsi="微软雅黑" w:cs="微软雅黑"/>
          <w:sz w:val="22"/>
          <w:szCs w:val="22"/>
        </w:rPr>
        <w:t>000</w:t>
      </w:r>
      <w:r>
        <w:rPr>
          <w:rFonts w:ascii="微软雅黑" w:eastAsia="微软雅黑" w:hAnsi="微软雅黑" w:cs="微软雅黑" w:hint="eastAsia"/>
          <w:sz w:val="22"/>
          <w:szCs w:val="22"/>
        </w:rPr>
        <w:t>万千瓦时，燃料储备充足，无线供电装置工作正常，核心部件工作正常，可以开始试车。”</w:t>
      </w:r>
    </w:p>
    <w:p w14:paraId="7EF02246" w14:textId="3E5CAFAB" w:rsidR="00177B5E"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“所有部门注意，准备开始试车，五秒倒计时</w:t>
      </w:r>
      <w:r>
        <w:rPr>
          <w:rFonts w:ascii="微软雅黑" w:eastAsia="微软雅黑" w:hAnsi="微软雅黑" w:cs="微软雅黑"/>
          <w:sz w:val="22"/>
          <w:szCs w:val="22"/>
        </w:rPr>
        <w:t>5</w:t>
      </w:r>
      <w:r>
        <w:rPr>
          <w:rFonts w:ascii="微软雅黑" w:eastAsia="微软雅黑" w:hAnsi="微软雅黑" w:cs="微软雅黑" w:hint="eastAsia"/>
          <w:sz w:val="22"/>
          <w:szCs w:val="22"/>
        </w:rPr>
        <w:t>——4——</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，点火！”</w:t>
      </w:r>
    </w:p>
    <w:p w14:paraId="590F0AC7" w14:textId="721CC605" w:rsid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命令下达的瞬间，幽蓝色的光辉从这个装置之中辐射了出来，无线供电装置开始满功率为核心部件供电，其他的功能线路温度也在持续的上升，显然也是满负载了。</w:t>
      </w:r>
    </w:p>
    <w:p w14:paraId="54E591C5" w14:textId="0002E82D" w:rsidR="005233CB" w:rsidRP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离子发动机满功率所产生的推力是无比巨大的，已经完成电离的惰性气体以亚光速往后喷射而去，工质发动机剧烈的消耗着后方储备着的惰性气体，同时大功率所带来的</w:t>
      </w:r>
      <w:r>
        <w:rPr>
          <w:rFonts w:ascii="微软雅黑" w:eastAsia="微软雅黑" w:hAnsi="微软雅黑" w:cs="微软雅黑" w:hint="eastAsia"/>
          <w:sz w:val="22"/>
          <w:szCs w:val="22"/>
        </w:rPr>
        <w:lastRenderedPageBreak/>
        <w:t>也是巨大的推力，超过1</w:t>
      </w:r>
      <w:r>
        <w:rPr>
          <w:rFonts w:ascii="微软雅黑" w:eastAsia="微软雅黑" w:hAnsi="微软雅黑" w:cs="微软雅黑"/>
          <w:sz w:val="22"/>
          <w:szCs w:val="22"/>
        </w:rPr>
        <w:t>000</w:t>
      </w:r>
      <w:r>
        <w:rPr>
          <w:rFonts w:ascii="微软雅黑" w:eastAsia="微软雅黑" w:hAnsi="微软雅黑" w:cs="微软雅黑" w:hint="eastAsia"/>
          <w:sz w:val="22"/>
          <w:szCs w:val="22"/>
        </w:rPr>
        <w:t>吨的推力让整个装置都在吱吱作响。</w:t>
      </w:r>
    </w:p>
    <w:p w14:paraId="7936BB71" w14:textId="565E70CD" w:rsid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“报告，发动机工作正常，推力正常产生</w:t>
      </w:r>
      <w:r w:rsidR="00733B46">
        <w:rPr>
          <w:rFonts w:ascii="微软雅黑" w:eastAsia="微软雅黑" w:hAnsi="微软雅黑" w:cs="微软雅黑" w:hint="eastAsia"/>
          <w:sz w:val="22"/>
          <w:szCs w:val="22"/>
        </w:rPr>
        <w:t>，推重比达到预期目标。功能系统整体温度偏高，有一定烧毁的危险。</w:t>
      </w:r>
      <w:r>
        <w:rPr>
          <w:rFonts w:ascii="微软雅黑" w:eastAsia="微软雅黑" w:hAnsi="微软雅黑" w:cs="微软雅黑" w:hint="eastAsia"/>
          <w:sz w:val="22"/>
          <w:szCs w:val="22"/>
        </w:rPr>
        <w:t>”</w:t>
      </w:r>
    </w:p>
    <w:p w14:paraId="248CDA5C" w14:textId="00A8CA80" w:rsidR="005233CB" w:rsidRDefault="00733B46">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“所有部门注意，降温系统将开始工作，请注意自身安全。”</w:t>
      </w:r>
    </w:p>
    <w:p w14:paraId="666D3AD5" w14:textId="4E69399F" w:rsidR="00733B46" w:rsidRDefault="00733B46">
      <w:pPr>
        <w:rPr>
          <w:rFonts w:ascii="微软雅黑" w:eastAsia="微软雅黑" w:hAnsi="微软雅黑" w:cs="微软雅黑"/>
          <w:sz w:val="22"/>
          <w:szCs w:val="22"/>
        </w:rPr>
      </w:pPr>
      <w:r>
        <w:rPr>
          <w:rFonts w:ascii="微软雅黑" w:eastAsia="微软雅黑" w:hAnsi="微软雅黑" w:cs="微软雅黑" w:hint="eastAsia"/>
          <w:sz w:val="22"/>
          <w:szCs w:val="22"/>
        </w:rPr>
        <w:t>在线路的四周顿时出现了许多的白色的雾，在接触到这些线路和无线供电装置的时候顿时消失不见。</w:t>
      </w:r>
    </w:p>
    <w:p w14:paraId="25802606" w14:textId="5A0A3439"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见功能系统的温度整体都已经下降到一个安全的水平了，负责项目的总工程师松了一口气说到。</w:t>
      </w:r>
    </w:p>
    <w:p w14:paraId="3D1D7356" w14:textId="1E5FC234" w:rsidR="005233CB"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“各部门注意，密切监视发动机的工作情况，直至燃料全部消耗完毕。”</w:t>
      </w:r>
    </w:p>
    <w:p w14:paraId="5AAA11B1" w14:textId="150D57A5"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发动机一直在稳定的工作中，而在其后方所存储的惰性气体在飞快的减少，都被电离成了高速飞行的电子，为发动机提供澎湃的动力。</w:t>
      </w:r>
    </w:p>
    <w:p w14:paraId="2FA38243" w14:textId="64A81788"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时间过去了快一个小时，一百升的液化气便已经消耗完毕，发动机也因为没有了推进剂而停止了工作，功能装置在确定了发动机已经停止了工作之后也停止了工作。</w:t>
      </w:r>
    </w:p>
    <w:p w14:paraId="4B7646A1" w14:textId="77777777" w:rsidR="009C1573" w:rsidRDefault="00C20241">
      <w:pPr>
        <w:rPr>
          <w:rFonts w:ascii="微软雅黑" w:eastAsia="微软雅黑" w:hAnsi="微软雅黑" w:cs="微软雅黑"/>
          <w:sz w:val="22"/>
          <w:szCs w:val="22"/>
        </w:rPr>
      </w:pPr>
      <w:r>
        <w:rPr>
          <w:rFonts w:ascii="微软雅黑" w:eastAsia="微软雅黑" w:hAnsi="微软雅黑" w:cs="微软雅黑" w:hint="eastAsia"/>
          <w:sz w:val="22"/>
          <w:szCs w:val="22"/>
        </w:rPr>
        <w:t>“各项数据正常，发动机工作状态稳定，最大推力稳定在1</w:t>
      </w:r>
      <w:r>
        <w:rPr>
          <w:rFonts w:ascii="微软雅黑" w:eastAsia="微软雅黑" w:hAnsi="微软雅黑" w:cs="微软雅黑"/>
          <w:sz w:val="22"/>
          <w:szCs w:val="22"/>
        </w:rPr>
        <w:t>500</w:t>
      </w:r>
      <w:r>
        <w:rPr>
          <w:rFonts w:ascii="微软雅黑" w:eastAsia="微软雅黑" w:hAnsi="微软雅黑" w:cs="微软雅黑" w:hint="eastAsia"/>
          <w:sz w:val="22"/>
          <w:szCs w:val="22"/>
        </w:rPr>
        <w:t>吨，最大推力</w:t>
      </w:r>
      <w:r w:rsidR="00F37724">
        <w:rPr>
          <w:rFonts w:ascii="微软雅黑" w:eastAsia="微软雅黑" w:hAnsi="微软雅黑" w:cs="微软雅黑" w:hint="eastAsia"/>
          <w:sz w:val="22"/>
          <w:szCs w:val="22"/>
        </w:rPr>
        <w:t>模式下1</w:t>
      </w:r>
      <w:r w:rsidR="00F37724">
        <w:rPr>
          <w:rFonts w:ascii="微软雅黑" w:eastAsia="微软雅黑" w:hAnsi="微软雅黑" w:cs="微软雅黑"/>
          <w:sz w:val="22"/>
          <w:szCs w:val="22"/>
        </w:rPr>
        <w:t>00</w:t>
      </w:r>
      <w:r w:rsidR="00F37724">
        <w:rPr>
          <w:rFonts w:ascii="微软雅黑" w:eastAsia="微软雅黑" w:hAnsi="微软雅黑" w:cs="微软雅黑" w:hint="eastAsia"/>
          <w:sz w:val="22"/>
          <w:szCs w:val="22"/>
        </w:rPr>
        <w:t>升推进剂可以维持1</w:t>
      </w:r>
      <w:r w:rsidR="00F37724">
        <w:rPr>
          <w:rFonts w:ascii="微软雅黑" w:eastAsia="微软雅黑" w:hAnsi="微软雅黑" w:cs="微软雅黑"/>
          <w:sz w:val="22"/>
          <w:szCs w:val="22"/>
        </w:rPr>
        <w:t>.5</w:t>
      </w:r>
      <w:r w:rsidR="00F37724">
        <w:rPr>
          <w:rFonts w:ascii="微软雅黑" w:eastAsia="微软雅黑" w:hAnsi="微软雅黑" w:cs="微软雅黑" w:hint="eastAsia"/>
          <w:sz w:val="22"/>
          <w:szCs w:val="22"/>
        </w:rPr>
        <w:t>个小时的做功，最大功耗为1</w:t>
      </w:r>
      <w:r w:rsidR="00F37724">
        <w:rPr>
          <w:rFonts w:ascii="微软雅黑" w:eastAsia="微软雅黑" w:hAnsi="微软雅黑" w:cs="微软雅黑"/>
          <w:sz w:val="22"/>
          <w:szCs w:val="22"/>
        </w:rPr>
        <w:t>350</w:t>
      </w:r>
      <w:r w:rsidR="00F37724">
        <w:rPr>
          <w:rFonts w:ascii="微软雅黑" w:eastAsia="微软雅黑" w:hAnsi="微软雅黑" w:cs="微软雅黑" w:hint="eastAsia"/>
          <w:sz w:val="22"/>
          <w:szCs w:val="22"/>
        </w:rPr>
        <w:t>万千瓦，核心部件工作功率恒定为3</w:t>
      </w:r>
      <w:r w:rsidR="00F37724">
        <w:rPr>
          <w:rFonts w:ascii="微软雅黑" w:eastAsia="微软雅黑" w:hAnsi="微软雅黑" w:cs="微软雅黑"/>
          <w:sz w:val="22"/>
          <w:szCs w:val="22"/>
        </w:rPr>
        <w:t>000</w:t>
      </w:r>
      <w:r w:rsidR="00F37724">
        <w:rPr>
          <w:rFonts w:ascii="微软雅黑" w:eastAsia="微软雅黑" w:hAnsi="微软雅黑" w:cs="微软雅黑" w:hint="eastAsia"/>
          <w:sz w:val="22"/>
          <w:szCs w:val="22"/>
        </w:rPr>
        <w:t>千瓦。</w:t>
      </w:r>
    </w:p>
    <w:p w14:paraId="60ADE7EB" w14:textId="77777777" w:rsidR="009C1573"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试车取得了圆满的成功！</w:t>
      </w:r>
    </w:p>
    <w:p w14:paraId="532CC4CA" w14:textId="2ED1E46F" w:rsidR="00424725"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各位，我们……终于成功了，我们终于有自己的力量涉足我们的家园太阳系了！</w:t>
      </w:r>
      <w:r w:rsidR="00C20241">
        <w:rPr>
          <w:rFonts w:ascii="微软雅黑" w:eastAsia="微软雅黑" w:hAnsi="微软雅黑" w:cs="微软雅黑" w:hint="eastAsia"/>
          <w:sz w:val="22"/>
          <w:szCs w:val="22"/>
        </w:rPr>
        <w:t>”</w:t>
      </w:r>
    </w:p>
    <w:p w14:paraId="0D4BC7C2" w14:textId="690452DD" w:rsidR="00733B46"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总工程师在综合判断之后最终得出大功率离子发动机研发最终完成，加上核聚变的动力可以轻松的让发动机的推力上千吨，并且可以稳定的工作，其他参加了这个项目的人也是纷纷拥抱，十分的激动。</w:t>
      </w:r>
    </w:p>
    <w:p w14:paraId="7302E492" w14:textId="16F20AED" w:rsidR="009C1573" w:rsidRPr="009C1573"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毕竟是自己投入了不知道多少头发和精力才成功完成的研发。</w:t>
      </w:r>
    </w:p>
    <w:p w14:paraId="4234E831" w14:textId="77777777" w:rsidR="00CD3205" w:rsidRDefault="00CD3205">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“各位，虽然我们已经完成了技术的验证和成品验收，但是这其中还有许多的问题还没有解决，在这儿我向各位提出来，为以后提供一个大致的方向。</w:t>
      </w:r>
    </w:p>
    <w:p w14:paraId="1D95A27E" w14:textId="34F7FD52" w:rsidR="00CD3205" w:rsidRPr="00CD3205" w:rsidRDefault="00CD320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供能</w:t>
      </w:r>
      <w:r w:rsidRPr="00CD3205">
        <w:rPr>
          <w:rFonts w:ascii="微软雅黑" w:eastAsia="微软雅黑" w:hAnsi="微软雅黑" w:cs="微软雅黑" w:hint="eastAsia"/>
          <w:sz w:val="22"/>
          <w:szCs w:val="22"/>
        </w:rPr>
        <w:t>系统的散热问题，各位也看到了，现在地方之上的电线是多么的粗大，是多么的多，为了满足功耗我们功能系统十分的庞大，甚至整体的能量传输效率还没有无线电力传输装置组网后的传输效率高</w:t>
      </w:r>
      <w:r>
        <w:rPr>
          <w:rFonts w:ascii="微软雅黑" w:eastAsia="微软雅黑" w:hAnsi="微软雅黑" w:cs="微软雅黑" w:hint="eastAsia"/>
          <w:sz w:val="22"/>
          <w:szCs w:val="22"/>
        </w:rPr>
        <w:t>，因此常温超导材料是必须的，也是迫在眉睫的事情。”</w:t>
      </w:r>
    </w:p>
    <w:p w14:paraId="30443086" w14:textId="31D809B4" w:rsidR="00424725" w:rsidRDefault="00CD320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推进剂的问题。在有推进剂的时候发动机能够</w:t>
      </w:r>
      <w:r w:rsidR="000F2AD5">
        <w:rPr>
          <w:rFonts w:ascii="微软雅黑" w:eastAsia="微软雅黑" w:hAnsi="微软雅黑" w:cs="微软雅黑" w:hint="eastAsia"/>
          <w:sz w:val="22"/>
          <w:szCs w:val="22"/>
        </w:rPr>
        <w:t>利用上没一点推进剂，让其发挥出最大的作用，但是其成本巨大，而且在太空之中补给是一件相当困难的事情，稀有气体在其他星体之中存在的量并不多。</w:t>
      </w:r>
    </w:p>
    <w:p w14:paraId="47F9074C" w14:textId="332B38A0" w:rsidR="000F2AD5" w:rsidRPr="00CD3205" w:rsidRDefault="000F2AD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在太空之中出现了意外推进剂没有了又该如何办？如何才能够将工质发动机转变为无工质发动机？</w:t>
      </w:r>
    </w:p>
    <w:p w14:paraId="70A3602F" w14:textId="2F837388" w:rsidR="00CD3205" w:rsidRDefault="000F2AD5">
      <w:pPr>
        <w:rPr>
          <w:rFonts w:ascii="微软雅黑" w:eastAsia="微软雅黑" w:hAnsi="微软雅黑" w:cs="微软雅黑"/>
          <w:sz w:val="22"/>
          <w:szCs w:val="22"/>
        </w:rPr>
      </w:pPr>
      <w:r>
        <w:rPr>
          <w:rFonts w:ascii="微软雅黑" w:eastAsia="微软雅黑" w:hAnsi="微软雅黑" w:cs="微软雅黑" w:hint="eastAsia"/>
          <w:sz w:val="22"/>
          <w:szCs w:val="22"/>
        </w:rPr>
        <w:t>我的年龄已经大了，对于修行也没有天赋，时间也不够了，我所剩的时日已然不多，希望给为在接下来的时光里面能够解决这些问题。</w:t>
      </w:r>
    </w:p>
    <w:p w14:paraId="2DA89AFD" w14:textId="77777777" w:rsidR="00621193" w:rsidRDefault="000F2AD5">
      <w:pPr>
        <w:rPr>
          <w:rFonts w:ascii="微软雅黑" w:eastAsia="微软雅黑" w:hAnsi="微软雅黑" w:cs="微软雅黑"/>
          <w:sz w:val="22"/>
          <w:szCs w:val="22"/>
        </w:rPr>
      </w:pPr>
      <w:r>
        <w:rPr>
          <w:rFonts w:ascii="微软雅黑" w:eastAsia="微软雅黑" w:hAnsi="微软雅黑" w:cs="微软雅黑" w:hint="eastAsia"/>
          <w:sz w:val="22"/>
          <w:szCs w:val="22"/>
        </w:rPr>
        <w:t>我也会在剩下的时间里面为各位尽可能的解决问题，争取早日做到无工质发动机成功试车。</w:t>
      </w:r>
    </w:p>
    <w:p w14:paraId="60F3FA27" w14:textId="63A5F527" w:rsidR="000F2AD5"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接下来发动机的试车已经完成了，接下来是将发动机装上空天母舰，准备开始试航，各部门开始加紧工作，我要在这个月之内看到发动机能够在空天母舰之上正常的启动！</w:t>
      </w:r>
      <w:r w:rsidR="000F2AD5">
        <w:rPr>
          <w:rFonts w:ascii="微软雅黑" w:eastAsia="微软雅黑" w:hAnsi="微软雅黑" w:cs="微软雅黑" w:hint="eastAsia"/>
          <w:sz w:val="22"/>
          <w:szCs w:val="22"/>
        </w:rPr>
        <w:t>”</w:t>
      </w:r>
    </w:p>
    <w:p w14:paraId="49D86F2C" w14:textId="2365063A" w:rsidR="000F2AD5"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“是~保证完成任务。”众人齐声说到。</w:t>
      </w:r>
    </w:p>
    <w:p w14:paraId="26576F34" w14:textId="3FF0AAC3" w:rsidR="009C1573"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一台吊车将发动机调走了，前往了一个巨大的厂库之中准备开始装机，而另一台发动机被</w:t>
      </w:r>
      <w:proofErr w:type="gramStart"/>
      <w:r>
        <w:rPr>
          <w:rFonts w:ascii="微软雅黑" w:eastAsia="微软雅黑" w:hAnsi="微软雅黑" w:cs="微软雅黑" w:hint="eastAsia"/>
          <w:sz w:val="22"/>
          <w:szCs w:val="22"/>
        </w:rPr>
        <w:t>吊车给掉了</w:t>
      </w:r>
      <w:proofErr w:type="gramEnd"/>
      <w:r>
        <w:rPr>
          <w:rFonts w:ascii="微软雅黑" w:eastAsia="微软雅黑" w:hAnsi="微软雅黑" w:cs="微软雅黑" w:hint="eastAsia"/>
          <w:sz w:val="22"/>
          <w:szCs w:val="22"/>
        </w:rPr>
        <w:t>过来，准备开始试车。</w:t>
      </w:r>
    </w:p>
    <w:p w14:paraId="7D97DBD0" w14:textId="45D8C328" w:rsidR="00621193" w:rsidRDefault="00621193">
      <w:pPr>
        <w:rPr>
          <w:rFonts w:ascii="微软雅黑" w:eastAsia="微软雅黑" w:hAnsi="微软雅黑" w:cs="微软雅黑"/>
          <w:sz w:val="22"/>
          <w:szCs w:val="22"/>
        </w:rPr>
      </w:pPr>
    </w:p>
    <w:p w14:paraId="27C3B478" w14:textId="19EF1864" w:rsidR="00621193" w:rsidRDefault="00621193">
      <w:pPr>
        <w:rPr>
          <w:rFonts w:ascii="微软雅黑" w:eastAsia="微软雅黑" w:hAnsi="微软雅黑" w:cs="微软雅黑"/>
          <w:sz w:val="22"/>
          <w:szCs w:val="22"/>
        </w:rPr>
      </w:pPr>
    </w:p>
    <w:p w14:paraId="04878208" w14:textId="4D37F248" w:rsidR="00621193" w:rsidRDefault="00621193" w:rsidP="00621193">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第一百六十五章</w:t>
      </w:r>
      <w:r w:rsidR="00571BDF">
        <w:rPr>
          <w:rFonts w:ascii="微软雅黑" w:eastAsia="微软雅黑" w:hAnsi="微软雅黑" w:cs="微软雅黑" w:hint="eastAsia"/>
          <w:sz w:val="22"/>
          <w:szCs w:val="22"/>
        </w:rPr>
        <w:t xml:space="preserve"> </w:t>
      </w:r>
      <w:r w:rsidR="00571BDF">
        <w:rPr>
          <w:rFonts w:ascii="微软雅黑" w:eastAsia="微软雅黑" w:hAnsi="微软雅黑" w:cs="微软雅黑"/>
          <w:sz w:val="22"/>
          <w:szCs w:val="22"/>
        </w:rPr>
        <w:t xml:space="preserve">  </w:t>
      </w:r>
      <w:r w:rsidR="00382EC5">
        <w:rPr>
          <w:rFonts w:ascii="微软雅黑" w:eastAsia="微软雅黑" w:hAnsi="微软雅黑" w:cs="微软雅黑" w:hint="eastAsia"/>
          <w:sz w:val="22"/>
          <w:szCs w:val="22"/>
        </w:rPr>
        <w:t>‘鹰击’启航</w:t>
      </w:r>
    </w:p>
    <w:p w14:paraId="622F84AE" w14:textId="74C9E6D9" w:rsidR="00197E99" w:rsidRDefault="001C54F5">
      <w:pPr>
        <w:rPr>
          <w:rFonts w:ascii="微软雅黑" w:eastAsia="微软雅黑" w:hAnsi="微软雅黑" w:cs="微软雅黑"/>
          <w:sz w:val="22"/>
          <w:szCs w:val="22"/>
        </w:rPr>
      </w:pPr>
      <w:r>
        <w:rPr>
          <w:rFonts w:ascii="微软雅黑" w:eastAsia="微软雅黑" w:hAnsi="微软雅黑" w:cs="微软雅黑" w:hint="eastAsia"/>
          <w:sz w:val="22"/>
          <w:szCs w:val="22"/>
        </w:rPr>
        <w:t>游乐园之中一行人在提供餐点的地方已经待了一个下午了，孙瑶和孙源玲都已经吃的不想吃了，所有的品类都已经吃了个遍，如果是正常人</w:t>
      </w:r>
      <w:r w:rsidR="00EB7401">
        <w:rPr>
          <w:rFonts w:ascii="微软雅黑" w:eastAsia="微软雅黑" w:hAnsi="微软雅黑" w:cs="微软雅黑" w:hint="eastAsia"/>
          <w:sz w:val="22"/>
          <w:szCs w:val="22"/>
        </w:rPr>
        <w:t>此时很有可能就已经</w:t>
      </w:r>
      <w:r w:rsidR="00214B3B">
        <w:rPr>
          <w:rFonts w:ascii="微软雅黑" w:eastAsia="微软雅黑" w:hAnsi="微软雅黑" w:cs="微软雅黑" w:hint="eastAsia"/>
          <w:sz w:val="22"/>
          <w:szCs w:val="22"/>
        </w:rPr>
        <w:t>被撑死了，也就修行者对于这些普通的食物消化能力超级强，一点点的能量都能够给榨干。</w:t>
      </w:r>
    </w:p>
    <w:p w14:paraId="00AA1B5B" w14:textId="29ACAB57" w:rsidR="00726C61" w:rsidRDefault="00726C61">
      <w:pPr>
        <w:rPr>
          <w:rFonts w:ascii="微软雅黑" w:eastAsia="微软雅黑" w:hAnsi="微软雅黑" w:cs="微软雅黑"/>
          <w:sz w:val="22"/>
          <w:szCs w:val="22"/>
        </w:rPr>
      </w:pPr>
      <w:r>
        <w:rPr>
          <w:rFonts w:ascii="微软雅黑" w:eastAsia="微软雅黑" w:hAnsi="微软雅黑" w:cs="微软雅黑" w:hint="eastAsia"/>
          <w:sz w:val="22"/>
          <w:szCs w:val="22"/>
        </w:rPr>
        <w:t>吃进去的东西在很短的时间就可以</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完全消化并且被吸收，其中的所有有用的物质要么被存储起来，要么就是被强制的转化为能量存储在身体之中在需要的时候就可以调用，然而事实却是，这些能量对于现在的孙源玲等人来说都是杯水车薪，就算是被尽数吸收都不能够补充</w:t>
      </w:r>
      <w:r w:rsidR="00EE0C68">
        <w:rPr>
          <w:rFonts w:ascii="微软雅黑" w:eastAsia="微软雅黑" w:hAnsi="微软雅黑" w:cs="微软雅黑" w:hint="eastAsia"/>
          <w:sz w:val="22"/>
          <w:szCs w:val="22"/>
        </w:rPr>
        <w:t>什么能量，除非将所有的质量都给转化为能量，这样才能够在一定程度之上弥补孙源玲这种级别存在的日常开销。</w:t>
      </w:r>
    </w:p>
    <w:p w14:paraId="753AAD24" w14:textId="26BAC207" w:rsidR="00214B3B"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咱餐桌之上奋战了两个小时值周孙源玲和孙瑶投降了，然而没有怎么吃过现代小吃的欧阳慧和槃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一直在吃就没有停下来过，爱丽单纯的不想吃。</w:t>
      </w:r>
    </w:p>
    <w:p w14:paraId="69F500EE" w14:textId="46D11F53" w:rsidR="00197E99"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“喂，慧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，你这都吃了快5个小时了，人家的存货都快被你给吃完了吧？还没有吃够吗？”</w:t>
      </w:r>
    </w:p>
    <w:p w14:paraId="031D4F33" w14:textId="52697E10" w:rsidR="000F2AD5"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“没有，才这么一点怎么可能就吃够了？是吧槃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523E8A1A" w14:textId="32E24B65" w:rsidR="00EE0C68" w:rsidRPr="00EE0C68"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“是的，是的，吾还想吃，虽然都吃过了两遍了但是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还是想要继续吃，味道真是不错。”</w:t>
      </w:r>
    </w:p>
    <w:p w14:paraId="065C4A76" w14:textId="2075297A" w:rsidR="00EE0C68"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“真是的，那你们继续吃吧，但是在晚上七点钟之前要走哦，如果还是想吃东西的话倒时候就我来做些小吃给你们吃吧。”</w:t>
      </w:r>
    </w:p>
    <w:p w14:paraId="62F05EEA" w14:textId="135E942D"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2454DCBA" w14:textId="45359A3C"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“了解”</w:t>
      </w:r>
    </w:p>
    <w:p w14:paraId="657AD38A" w14:textId="795AC7AE" w:rsidR="00EE0C68"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孙源玲再次吃了一点烤肉之后就选择了放弃，然后与爱丽和孙瑶一起快乐的玩起了游戏。</w:t>
      </w:r>
    </w:p>
    <w:p w14:paraId="4963277F" w14:textId="3D964F0B"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时间很快便</w:t>
      </w:r>
      <w:r w:rsidR="00804A8B">
        <w:rPr>
          <w:rFonts w:ascii="微软雅黑" w:eastAsia="微软雅黑" w:hAnsi="微软雅黑" w:cs="微软雅黑" w:hint="eastAsia"/>
          <w:sz w:val="22"/>
          <w:szCs w:val="22"/>
        </w:rPr>
        <w:t>来到了晚上的七点，这个时候水上乐园的人再次来到了一个高峰时期，餐厅</w:t>
      </w:r>
      <w:proofErr w:type="gramStart"/>
      <w:r w:rsidR="00804A8B">
        <w:rPr>
          <w:rFonts w:ascii="微软雅黑" w:eastAsia="微软雅黑" w:hAnsi="微软雅黑" w:cs="微软雅黑" w:hint="eastAsia"/>
          <w:sz w:val="22"/>
          <w:szCs w:val="22"/>
        </w:rPr>
        <w:t>的食材采购</w:t>
      </w:r>
      <w:proofErr w:type="gramEnd"/>
      <w:r w:rsidR="00804A8B">
        <w:rPr>
          <w:rFonts w:ascii="微软雅黑" w:eastAsia="微软雅黑" w:hAnsi="微软雅黑" w:cs="微软雅黑" w:hint="eastAsia"/>
          <w:sz w:val="22"/>
          <w:szCs w:val="22"/>
        </w:rPr>
        <w:t>车已经出去了好几趟了，就是为了给槃</w:t>
      </w:r>
      <w:proofErr w:type="gramStart"/>
      <w:r w:rsidR="00804A8B">
        <w:rPr>
          <w:rFonts w:ascii="微软雅黑" w:eastAsia="微软雅黑" w:hAnsi="微软雅黑" w:cs="微软雅黑" w:hint="eastAsia"/>
          <w:sz w:val="22"/>
          <w:szCs w:val="22"/>
        </w:rPr>
        <w:t>洳</w:t>
      </w:r>
      <w:proofErr w:type="gramEnd"/>
      <w:r w:rsidR="00804A8B">
        <w:rPr>
          <w:rFonts w:ascii="微软雅黑" w:eastAsia="微软雅黑" w:hAnsi="微软雅黑" w:cs="微软雅黑" w:hint="eastAsia"/>
          <w:sz w:val="22"/>
          <w:szCs w:val="22"/>
        </w:rPr>
        <w:t>和欧阳慧购买制作食物的原材料，而后</w:t>
      </w:r>
      <w:proofErr w:type="gramStart"/>
      <w:r w:rsidR="00804A8B">
        <w:rPr>
          <w:rFonts w:ascii="微软雅黑" w:eastAsia="微软雅黑" w:hAnsi="微软雅黑" w:cs="微软雅黑" w:hint="eastAsia"/>
          <w:sz w:val="22"/>
          <w:szCs w:val="22"/>
        </w:rPr>
        <w:t>厨</w:t>
      </w:r>
      <w:proofErr w:type="gramEnd"/>
      <w:r w:rsidR="00804A8B">
        <w:rPr>
          <w:rFonts w:ascii="微软雅黑" w:eastAsia="微软雅黑" w:hAnsi="微软雅黑" w:cs="微软雅黑" w:hint="eastAsia"/>
          <w:sz w:val="22"/>
          <w:szCs w:val="22"/>
        </w:rPr>
        <w:t>已经有很长时间都没有休息了。</w:t>
      </w:r>
    </w:p>
    <w:p w14:paraId="7F30CA9C" w14:textId="6A9AD2F5" w:rsidR="003145AD"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“各位现在时间已经来到了晚上七点咯，吃东西的两个快住手了，不要吃了，知道不知道你们已经吃了我</w:t>
      </w:r>
      <w:r>
        <w:rPr>
          <w:rFonts w:ascii="微软雅黑" w:eastAsia="微软雅黑" w:hAnsi="微软雅黑" w:cs="微软雅黑"/>
          <w:sz w:val="22"/>
          <w:szCs w:val="22"/>
        </w:rPr>
        <w:t>10000</w:t>
      </w:r>
      <w:r>
        <w:rPr>
          <w:rFonts w:ascii="微软雅黑" w:eastAsia="微软雅黑" w:hAnsi="微软雅黑" w:cs="微软雅黑" w:hint="eastAsia"/>
          <w:sz w:val="22"/>
          <w:szCs w:val="22"/>
        </w:rPr>
        <w:t>多块钱了，这么多钱去吃点好的不好吗？”</w:t>
      </w:r>
    </w:p>
    <w:p w14:paraId="0CCD4930" w14:textId="1B8C2BC5" w:rsidR="003145AD"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嘿嘿，既然时间到了那就走了吧，我已经吃的差不多了。”</w:t>
      </w:r>
    </w:p>
    <w:p w14:paraId="6B77F231" w14:textId="2A52A8DD"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“吾也吃的差不多了。”</w:t>
      </w:r>
    </w:p>
    <w:p w14:paraId="59ECF58F" w14:textId="15A001EF"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“那咱们就回家吧，槃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要不要到我家里面来玩儿呢？虽然房间有些简陋，但是房间还蛮大的，想要玩儿的话都可以的，没有问题。”</w:t>
      </w:r>
    </w:p>
    <w:p w14:paraId="08636869" w14:textId="29E8575D"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“吾知道了，地底之下的世界真的令人感到压抑。”</w:t>
      </w:r>
    </w:p>
    <w:p w14:paraId="66DE9928" w14:textId="64CDDB65"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于是一行人便踏入了归家的途中，至于槃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到了孙源玲家之后到底发生了些什么事情，只有当事人知道这其中的细节了。</w:t>
      </w:r>
    </w:p>
    <w:p w14:paraId="0971BB5D" w14:textId="2B7F9E83"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9F0C541" w14:textId="136DA408"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在某山里面的秘密基地之中，一艘巨大的空天母舰再次出现在了那个升降平台上，这个基地相比于上次还要扩大了数倍，而相应的空天母舰体积也大幅度的扩大。</w:t>
      </w:r>
    </w:p>
    <w:p w14:paraId="703A87CB" w14:textId="207FDC38"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得益于一些能力十分特殊的超能力者</w:t>
      </w:r>
      <w:proofErr w:type="gramStart"/>
      <w:r>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官方</w:t>
      </w:r>
      <w:proofErr w:type="gramEnd"/>
      <w:r>
        <w:rPr>
          <w:rFonts w:ascii="微软雅黑" w:eastAsia="微软雅黑" w:hAnsi="微软雅黑" w:cs="微软雅黑" w:hint="eastAsia"/>
          <w:sz w:val="22"/>
          <w:szCs w:val="22"/>
        </w:rPr>
        <w:t>召集</w:t>
      </w:r>
      <w:r w:rsidR="00E62E5C">
        <w:rPr>
          <w:rFonts w:ascii="微软雅黑" w:eastAsia="微软雅黑" w:hAnsi="微软雅黑" w:cs="微软雅黑" w:hint="eastAsia"/>
          <w:sz w:val="22"/>
          <w:szCs w:val="22"/>
        </w:rPr>
        <w:t>，空天母舰的建造速度十分的快，主体的建造不到半年的时间便完成了建造，所有的零部件都按照原本的方案完成了建造，质量和速度都相当的优秀。</w:t>
      </w:r>
    </w:p>
    <w:p w14:paraId="599A5FDA" w14:textId="7858708D" w:rsidR="00E62E5C" w:rsidRDefault="00E62E5C">
      <w:pPr>
        <w:rPr>
          <w:rFonts w:ascii="微软雅黑" w:eastAsia="微软雅黑" w:hAnsi="微软雅黑" w:cs="微软雅黑"/>
          <w:sz w:val="22"/>
          <w:szCs w:val="22"/>
        </w:rPr>
      </w:pPr>
      <w:r>
        <w:rPr>
          <w:rFonts w:ascii="微软雅黑" w:eastAsia="微软雅黑" w:hAnsi="微软雅黑" w:cs="微软雅黑" w:hint="eastAsia"/>
          <w:sz w:val="22"/>
          <w:szCs w:val="22"/>
        </w:rPr>
        <w:t>而现在发动机的试车已经完全成功，装载工作进展的十分顺利，在特殊能力的超能力者的帮助之下发动机的装载在一天的时间里面就已经完成了安装，而且核聚变反应堆也是成功的完成了安装，空天母舰巨大的体积使得巨大的核聚变发电机组能够成功的上舰。</w:t>
      </w:r>
    </w:p>
    <w:p w14:paraId="44ADF332" w14:textId="1B4EDFF0" w:rsidR="00804A8B" w:rsidRDefault="0031567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在基地之中几名国内十分顶尖的核物理学家正在那个巨大的核聚变发电机的周围进行着最后的检查，为核聚变发电机首次上舰做充足的准备，而这艘空天母舰的总设计师也带领着一群国内顶尖的材料工程师和</w:t>
      </w:r>
      <w:r w:rsidR="00C3126A">
        <w:rPr>
          <w:rFonts w:ascii="微软雅黑" w:eastAsia="微软雅黑" w:hAnsi="微软雅黑" w:cs="微软雅黑" w:hint="eastAsia"/>
          <w:sz w:val="22"/>
          <w:szCs w:val="22"/>
        </w:rPr>
        <w:t>设计工程师在进行着最后的检查。</w:t>
      </w:r>
    </w:p>
    <w:p w14:paraId="3BF1BBC0" w14:textId="7E06D054" w:rsidR="00C3126A" w:rsidRDefault="00C3126A">
      <w:pPr>
        <w:rPr>
          <w:rFonts w:ascii="微软雅黑" w:eastAsia="微软雅黑" w:hAnsi="微软雅黑" w:cs="微软雅黑"/>
          <w:sz w:val="22"/>
          <w:szCs w:val="22"/>
        </w:rPr>
      </w:pPr>
      <w:r>
        <w:rPr>
          <w:rFonts w:ascii="微软雅黑" w:eastAsia="微软雅黑" w:hAnsi="微软雅黑" w:cs="微软雅黑" w:hint="eastAsia"/>
          <w:sz w:val="22"/>
          <w:szCs w:val="22"/>
        </w:rPr>
        <w:t>在战舰的下方还有一些看起来十分奇怪的小罐子，这些小罐子一方是完全封闭的弧形，而另一方却有着一个小小的类似于喷头的东西，在罐子的外壁之上还有十分有规律的凹槽</w:t>
      </w:r>
      <w:r w:rsidR="00DF0BA8">
        <w:rPr>
          <w:rFonts w:ascii="微软雅黑" w:eastAsia="微软雅黑" w:hAnsi="微软雅黑" w:cs="微软雅黑" w:hint="eastAsia"/>
          <w:sz w:val="22"/>
          <w:szCs w:val="22"/>
        </w:rPr>
        <w:t>，在地面之上堆积了相当的多</w:t>
      </w:r>
      <w:r w:rsidR="00DD5344">
        <w:rPr>
          <w:rFonts w:ascii="微软雅黑" w:eastAsia="微软雅黑" w:hAnsi="微软雅黑" w:cs="微软雅黑" w:hint="eastAsia"/>
          <w:sz w:val="22"/>
          <w:szCs w:val="22"/>
        </w:rPr>
        <w:t>，还有许许多多的外壁十分光滑没有任何用于固定措施，甚至用于</w:t>
      </w:r>
      <w:r w:rsidR="00432508">
        <w:rPr>
          <w:rFonts w:ascii="微软雅黑" w:eastAsia="微软雅黑" w:hAnsi="微软雅黑" w:cs="微软雅黑" w:hint="eastAsia"/>
          <w:sz w:val="22"/>
          <w:szCs w:val="22"/>
        </w:rPr>
        <w:t>倾泻出</w:t>
      </w:r>
      <w:r w:rsidR="00DD5344">
        <w:rPr>
          <w:rFonts w:ascii="微软雅黑" w:eastAsia="微软雅黑" w:hAnsi="微软雅黑" w:cs="微软雅黑" w:hint="eastAsia"/>
          <w:sz w:val="22"/>
          <w:szCs w:val="22"/>
        </w:rPr>
        <w:t>其中物质的喷口都没有。</w:t>
      </w:r>
    </w:p>
    <w:p w14:paraId="1AD74FC6" w14:textId="24485BD9" w:rsidR="00E62E5C" w:rsidRDefault="00432508">
      <w:pPr>
        <w:rPr>
          <w:rFonts w:ascii="微软雅黑" w:eastAsia="微软雅黑" w:hAnsi="微软雅黑" w:cs="微软雅黑"/>
          <w:sz w:val="22"/>
          <w:szCs w:val="22"/>
        </w:rPr>
      </w:pPr>
      <w:r>
        <w:rPr>
          <w:rFonts w:ascii="微软雅黑" w:eastAsia="微软雅黑" w:hAnsi="微软雅黑" w:cs="微软雅黑" w:hint="eastAsia"/>
          <w:sz w:val="22"/>
          <w:szCs w:val="22"/>
        </w:rPr>
        <w:t>舰体的整体检查并没有持续多长的时间，材料的进入这些年因为各种各样的原因进步有些缓慢，但是能源的使用限制几乎就已经消失了，曾经</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产量很低且</w:t>
      </w:r>
      <w:r w:rsidR="00420D00">
        <w:rPr>
          <w:rFonts w:ascii="微软雅黑" w:eastAsia="微软雅黑" w:hAnsi="微软雅黑" w:cs="微软雅黑" w:hint="eastAsia"/>
          <w:sz w:val="22"/>
          <w:szCs w:val="22"/>
        </w:rPr>
        <w:t>单层</w:t>
      </w:r>
      <w:proofErr w:type="gramStart"/>
      <w:r w:rsidR="00420D00">
        <w:rPr>
          <w:rFonts w:ascii="微软雅黑" w:eastAsia="微软雅黑" w:hAnsi="微软雅黑" w:cs="微软雅黑" w:hint="eastAsia"/>
          <w:sz w:val="22"/>
          <w:szCs w:val="22"/>
        </w:rPr>
        <w:t>石墨烯在生产</w:t>
      </w:r>
      <w:proofErr w:type="gramEnd"/>
      <w:r w:rsidR="00420D00">
        <w:rPr>
          <w:rFonts w:ascii="微软雅黑" w:eastAsia="微软雅黑" w:hAnsi="微软雅黑" w:cs="微软雅黑" w:hint="eastAsia"/>
          <w:sz w:val="22"/>
          <w:szCs w:val="22"/>
        </w:rPr>
        <w:t>出来之后想要实际的使用困难很多，但是在参考</w:t>
      </w:r>
      <w:proofErr w:type="gramStart"/>
      <w:r w:rsidR="00420D00">
        <w:rPr>
          <w:rFonts w:ascii="微软雅黑" w:eastAsia="微软雅黑" w:hAnsi="微软雅黑" w:cs="微软雅黑" w:hint="eastAsia"/>
          <w:sz w:val="22"/>
          <w:szCs w:val="22"/>
        </w:rPr>
        <w:t>了玲瑶科创</w:t>
      </w:r>
      <w:proofErr w:type="gramEnd"/>
      <w:r w:rsidR="00420D00">
        <w:rPr>
          <w:rFonts w:ascii="微软雅黑" w:eastAsia="微软雅黑" w:hAnsi="微软雅黑" w:cs="微软雅黑" w:hint="eastAsia"/>
          <w:sz w:val="22"/>
          <w:szCs w:val="22"/>
        </w:rPr>
        <w:t>的解决方案之后也是相处了另外的解决方法。</w:t>
      </w:r>
    </w:p>
    <w:p w14:paraId="69B438ED" w14:textId="38DE5AB7" w:rsidR="00DF0BA8"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“首尾没有发现任何的问题，气密性正常，传动装置和承重装置正常。”</w:t>
      </w:r>
    </w:p>
    <w:p w14:paraId="13A7642E" w14:textId="3153D12E" w:rsidR="00420D00"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“舰身未发现异常，生命维持装置正常，紧急逃生装置全部处于待命状态。”</w:t>
      </w:r>
    </w:p>
    <w:p w14:paraId="5C9DB5F8" w14:textId="3186CF06" w:rsidR="00E62E5C"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“弦侧未发现异常，武器系统工作状态正常，两门主炮功能系统正常</w:t>
      </w:r>
      <w:r w:rsidR="00FC6116">
        <w:rPr>
          <w:rFonts w:ascii="微软雅黑" w:eastAsia="微软雅黑" w:hAnsi="微软雅黑" w:cs="微软雅黑" w:hint="eastAsia"/>
          <w:sz w:val="22"/>
          <w:szCs w:val="22"/>
        </w:rPr>
        <w:t>，气动自适应系统正常工作，</w:t>
      </w:r>
      <w:r w:rsidR="00294DDD">
        <w:rPr>
          <w:rFonts w:ascii="微软雅黑" w:eastAsia="微软雅黑" w:hAnsi="微软雅黑" w:cs="微软雅黑" w:hint="eastAsia"/>
          <w:sz w:val="22"/>
          <w:szCs w:val="22"/>
        </w:rPr>
        <w:t>飞控系统在大气环境之中的稳定性测试还没有开始测试，处于位置状态。</w:t>
      </w:r>
      <w:r>
        <w:rPr>
          <w:rFonts w:ascii="微软雅黑" w:eastAsia="微软雅黑" w:hAnsi="微软雅黑" w:cs="微软雅黑" w:hint="eastAsia"/>
          <w:sz w:val="22"/>
          <w:szCs w:val="22"/>
        </w:rPr>
        <w:t>”</w:t>
      </w:r>
    </w:p>
    <w:p w14:paraId="231A5A07" w14:textId="4F69E0A6" w:rsidR="00804A8B"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“推进剂存放舱室仅有少量的推进剂，处于稳定状态，能源供给装置还处于检查状态，能源系统的供给是否稳定还待测试。”</w:t>
      </w:r>
    </w:p>
    <w:p w14:paraId="2BDC1640" w14:textId="5A919DFA" w:rsidR="00294DDD"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w:t>
      </w:r>
      <w:proofErr w:type="gramEnd"/>
    </w:p>
    <w:p w14:paraId="3774ECB5" w14:textId="383A4D0B" w:rsidR="00294DDD"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舰体设计的总工程师，静静的听着各项数据的汇报，总结着</w:t>
      </w:r>
      <w:proofErr w:type="gramStart"/>
      <w:r w:rsidR="004738E6">
        <w:rPr>
          <w:rFonts w:ascii="微软雅黑" w:eastAsia="微软雅黑" w:hAnsi="微软雅黑" w:cs="微软雅黑" w:hint="eastAsia"/>
          <w:sz w:val="22"/>
          <w:szCs w:val="22"/>
        </w:rPr>
        <w:t>整艘空天</w:t>
      </w:r>
      <w:proofErr w:type="gramEnd"/>
      <w:r w:rsidR="004738E6">
        <w:rPr>
          <w:rFonts w:ascii="微软雅黑" w:eastAsia="微软雅黑" w:hAnsi="微软雅黑" w:cs="微软雅黑" w:hint="eastAsia"/>
          <w:sz w:val="22"/>
          <w:szCs w:val="22"/>
        </w:rPr>
        <w:t>母舰此时的状态。</w:t>
      </w:r>
    </w:p>
    <w:p w14:paraId="0545F5C1" w14:textId="77777777"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t>“各位，检查可以暂时停止了，整体状况十分的好，只需要等待能源工程师那面完成最后的检修之后就可以开始正式的航行测试。</w:t>
      </w:r>
    </w:p>
    <w:p w14:paraId="2FAA6A73" w14:textId="69959EF2"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t>现在各位开始撤退，让指挥官完成接下来的接管。”</w:t>
      </w:r>
    </w:p>
    <w:p w14:paraId="2BFFAC11" w14:textId="5EC5DB81"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“是。”众人</w:t>
      </w:r>
      <w:proofErr w:type="gramStart"/>
      <w:r>
        <w:rPr>
          <w:rFonts w:ascii="微软雅黑" w:eastAsia="微软雅黑" w:hAnsi="微软雅黑" w:cs="微软雅黑" w:hint="eastAsia"/>
          <w:sz w:val="22"/>
          <w:szCs w:val="22"/>
        </w:rPr>
        <w:t>齐声的</w:t>
      </w:r>
      <w:proofErr w:type="gramEnd"/>
      <w:r>
        <w:rPr>
          <w:rFonts w:ascii="微软雅黑" w:eastAsia="微软雅黑" w:hAnsi="微软雅黑" w:cs="微软雅黑" w:hint="eastAsia"/>
          <w:sz w:val="22"/>
          <w:szCs w:val="22"/>
        </w:rPr>
        <w:t>回答之后，开始</w:t>
      </w:r>
      <w:r w:rsidR="00391B43">
        <w:rPr>
          <w:rFonts w:ascii="微软雅黑" w:eastAsia="微软雅黑" w:hAnsi="微软雅黑" w:cs="微软雅黑" w:hint="eastAsia"/>
          <w:sz w:val="22"/>
          <w:szCs w:val="22"/>
        </w:rPr>
        <w:t>撤离这艘战舰。</w:t>
      </w:r>
    </w:p>
    <w:p w14:paraId="6B394AE9" w14:textId="5320D46A" w:rsidR="00420D00"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撤离的速度很快，只留下了以为总工程师在这艘战舰之上等待着那位核物理总工程师完成最后的检查。</w:t>
      </w:r>
    </w:p>
    <w:p w14:paraId="2D81C7C4" w14:textId="08BC4F1D" w:rsid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等待的时间并没有多久那位总工程师便出现在了这位总设计工程师的面前。</w:t>
      </w:r>
    </w:p>
    <w:p w14:paraId="3B33C575" w14:textId="52658879" w:rsid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“怎么样，老李，一切都正常吗？”</w:t>
      </w:r>
    </w:p>
    <w:p w14:paraId="633FD82A" w14:textId="731F8185" w:rsidR="004738E6" w:rsidRP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“是的，一切都正常，只需要注入燃料就可以开始正常的输出能量了，相信这个核聚变发电机的能源效率还是非常高的，只是这个体积实在是太大了，希望在以后能够得到很好的控制吧。”</w:t>
      </w:r>
    </w:p>
    <w:p w14:paraId="6544EDB8" w14:textId="77777777" w:rsidR="001965A8"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“先歇歇吧，现在你已经是解决了从0到1的问题，更何况在当初技术验证的时候那个体积才叫做一个大啊，现在已经很好了，接下来的事情就款已经可以交给下一代来做了，可以暂时先歇歇了</w:t>
      </w:r>
      <w:r w:rsidR="007A19F8">
        <w:rPr>
          <w:rFonts w:ascii="微软雅黑" w:eastAsia="微软雅黑" w:hAnsi="微软雅黑" w:cs="微软雅黑" w:hint="eastAsia"/>
          <w:sz w:val="22"/>
          <w:szCs w:val="22"/>
        </w:rPr>
        <w:t>。</w:t>
      </w:r>
    </w:p>
    <w:p w14:paraId="519736C0" w14:textId="2236B6A0" w:rsidR="00294DDD" w:rsidRDefault="001965A8">
      <w:pPr>
        <w:rPr>
          <w:rFonts w:ascii="微软雅黑" w:eastAsia="微软雅黑" w:hAnsi="微软雅黑" w:cs="微软雅黑"/>
          <w:sz w:val="22"/>
          <w:szCs w:val="22"/>
        </w:rPr>
      </w:pPr>
      <w:r>
        <w:rPr>
          <w:rFonts w:ascii="微软雅黑" w:eastAsia="微软雅黑" w:hAnsi="微软雅黑" w:cs="微软雅黑" w:hint="eastAsia"/>
          <w:sz w:val="22"/>
          <w:szCs w:val="22"/>
        </w:rPr>
        <w:t>这些有能力的年轻人都能够将原本可能需要半个月甚至是一个月才能够完成组长的空天母舰竟然在不到一天的时间里面就全部完成组装了，而且还没有出现任何的闪失。</w:t>
      </w:r>
      <w:r w:rsidR="00391B43">
        <w:rPr>
          <w:rFonts w:ascii="微软雅黑" w:eastAsia="微软雅黑" w:hAnsi="微软雅黑" w:cs="微软雅黑" w:hint="eastAsia"/>
          <w:sz w:val="22"/>
          <w:szCs w:val="22"/>
        </w:rPr>
        <w:t>”</w:t>
      </w:r>
    </w:p>
    <w:p w14:paraId="767E9ECC" w14:textId="452BDDD6" w:rsidR="007A19F8" w:rsidRDefault="007A19F8">
      <w:pPr>
        <w:rPr>
          <w:rFonts w:ascii="微软雅黑" w:eastAsia="微软雅黑" w:hAnsi="微软雅黑" w:cs="微软雅黑"/>
          <w:sz w:val="22"/>
          <w:szCs w:val="22"/>
        </w:rPr>
      </w:pPr>
      <w:r>
        <w:rPr>
          <w:rFonts w:ascii="微软雅黑" w:eastAsia="微软雅黑" w:hAnsi="微软雅黑" w:cs="微软雅黑" w:hint="eastAsia"/>
          <w:sz w:val="22"/>
          <w:szCs w:val="22"/>
        </w:rPr>
        <w:t>“是啊，都这一把年龄了，是该歇歇了，走吧，把这个舞台留给适合它的年轻人们吧，我们就在这为数不多的时间里面继续发挥我们的预热吧。”</w:t>
      </w:r>
    </w:p>
    <w:p w14:paraId="3EEA412B" w14:textId="54C62814" w:rsidR="007A19F8" w:rsidRDefault="007A19F8">
      <w:pPr>
        <w:rPr>
          <w:rFonts w:ascii="微软雅黑" w:eastAsia="微软雅黑" w:hAnsi="微软雅黑" w:cs="微软雅黑"/>
          <w:sz w:val="22"/>
          <w:szCs w:val="22"/>
        </w:rPr>
      </w:pPr>
      <w:r>
        <w:rPr>
          <w:rFonts w:ascii="微软雅黑" w:eastAsia="微软雅黑" w:hAnsi="微软雅黑" w:cs="微软雅黑" w:hint="eastAsia"/>
          <w:sz w:val="22"/>
          <w:szCs w:val="22"/>
        </w:rPr>
        <w:t>“哈哈，走吧。”两人就这样有说有笑的离开了</w:t>
      </w:r>
      <w:r w:rsidR="00EE5FC2">
        <w:rPr>
          <w:rFonts w:ascii="微软雅黑" w:eastAsia="微软雅黑" w:hAnsi="微软雅黑" w:cs="微软雅黑" w:hint="eastAsia"/>
          <w:sz w:val="22"/>
          <w:szCs w:val="22"/>
        </w:rPr>
        <w:t>，只是这其中</w:t>
      </w:r>
      <w:proofErr w:type="gramStart"/>
      <w:r w:rsidR="00EE5FC2">
        <w:rPr>
          <w:rFonts w:ascii="微软雅黑" w:eastAsia="微软雅黑" w:hAnsi="微软雅黑" w:cs="微软雅黑" w:hint="eastAsia"/>
          <w:sz w:val="22"/>
          <w:szCs w:val="22"/>
        </w:rPr>
        <w:t>的苍伤也</w:t>
      </w:r>
      <w:proofErr w:type="gramEnd"/>
      <w:r w:rsidR="00EE5FC2">
        <w:rPr>
          <w:rFonts w:ascii="微软雅黑" w:eastAsia="微软雅黑" w:hAnsi="微软雅黑" w:cs="微软雅黑" w:hint="eastAsia"/>
          <w:sz w:val="22"/>
          <w:szCs w:val="22"/>
        </w:rPr>
        <w:t>只有他们才能够懂得了。</w:t>
      </w:r>
    </w:p>
    <w:p w14:paraId="2DD9DA44" w14:textId="249FC684" w:rsidR="00391B43" w:rsidRDefault="001965A8">
      <w:pPr>
        <w:rPr>
          <w:rFonts w:ascii="微软雅黑" w:eastAsia="微软雅黑" w:hAnsi="微软雅黑" w:cs="微软雅黑"/>
          <w:sz w:val="22"/>
          <w:szCs w:val="22"/>
        </w:rPr>
      </w:pPr>
      <w:r>
        <w:rPr>
          <w:rFonts w:ascii="微软雅黑" w:eastAsia="微软雅黑" w:hAnsi="微软雅黑" w:cs="微软雅黑" w:hint="eastAsia"/>
          <w:sz w:val="22"/>
          <w:szCs w:val="22"/>
        </w:rPr>
        <w:t>空天母舰之上的人没有多久便全部撤离完成了，机器人</w:t>
      </w:r>
      <w:r w:rsidR="00ED1273">
        <w:rPr>
          <w:rFonts w:ascii="微软雅黑" w:eastAsia="微软雅黑" w:hAnsi="微软雅黑" w:cs="微软雅黑" w:hint="eastAsia"/>
          <w:sz w:val="22"/>
          <w:szCs w:val="22"/>
        </w:rPr>
        <w:t>便开始搬运在地面之上堆积着的推进剂和核聚变</w:t>
      </w:r>
      <w:r w:rsidR="0016395B">
        <w:rPr>
          <w:rFonts w:ascii="微软雅黑" w:eastAsia="微软雅黑" w:hAnsi="微软雅黑" w:cs="微软雅黑" w:hint="eastAsia"/>
          <w:sz w:val="22"/>
          <w:szCs w:val="22"/>
        </w:rPr>
        <w:t>燃料并且将其加入到相应的舱室之中。</w:t>
      </w:r>
    </w:p>
    <w:p w14:paraId="3D0E6E61" w14:textId="45EC7C64" w:rsidR="00391B43" w:rsidRDefault="0016395B">
      <w:pPr>
        <w:rPr>
          <w:rFonts w:ascii="微软雅黑" w:eastAsia="微软雅黑" w:hAnsi="微软雅黑" w:cs="微软雅黑"/>
          <w:sz w:val="22"/>
          <w:szCs w:val="22"/>
        </w:rPr>
      </w:pPr>
      <w:r>
        <w:rPr>
          <w:rFonts w:ascii="微软雅黑" w:eastAsia="微软雅黑" w:hAnsi="微软雅黑" w:cs="微软雅黑" w:hint="eastAsia"/>
          <w:sz w:val="22"/>
          <w:szCs w:val="22"/>
        </w:rPr>
        <w:t>并且还多准备了许多的材料，以备不时之需。</w:t>
      </w:r>
    </w:p>
    <w:p w14:paraId="3BEE6E8D" w14:textId="5D736C0C" w:rsidR="0016395B" w:rsidRDefault="0016395B">
      <w:pPr>
        <w:rPr>
          <w:rFonts w:ascii="微软雅黑" w:eastAsia="微软雅黑" w:hAnsi="微软雅黑" w:cs="微软雅黑"/>
          <w:sz w:val="22"/>
          <w:szCs w:val="22"/>
        </w:rPr>
      </w:pPr>
      <w:r>
        <w:rPr>
          <w:rFonts w:ascii="微软雅黑" w:eastAsia="微软雅黑" w:hAnsi="微软雅黑" w:cs="微软雅黑" w:hint="eastAsia"/>
          <w:sz w:val="22"/>
          <w:szCs w:val="22"/>
        </w:rPr>
        <w:t>在各种补给物资都得到了足够的补充之后，舰长和随舰人员开始凳舰</w:t>
      </w:r>
      <w:r w:rsidR="003F657B">
        <w:rPr>
          <w:rFonts w:ascii="微软雅黑" w:eastAsia="微软雅黑" w:hAnsi="微软雅黑" w:cs="微软雅黑" w:hint="eastAsia"/>
          <w:sz w:val="22"/>
          <w:szCs w:val="22"/>
        </w:rPr>
        <w:t>。</w:t>
      </w:r>
    </w:p>
    <w:p w14:paraId="18E27526" w14:textId="7DD683FD" w:rsidR="0016395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经过了长达一个小时左右的准备之后，所有的准备都已经完成，</w:t>
      </w:r>
      <w:proofErr w:type="gramStart"/>
      <w:r>
        <w:rPr>
          <w:rFonts w:ascii="微软雅黑" w:eastAsia="微软雅黑" w:hAnsi="微软雅黑" w:cs="微软雅黑" w:hint="eastAsia"/>
          <w:sz w:val="22"/>
          <w:szCs w:val="22"/>
        </w:rPr>
        <w:t>已经措施</w:t>
      </w:r>
      <w:proofErr w:type="gramEnd"/>
      <w:r>
        <w:rPr>
          <w:rFonts w:ascii="微软雅黑" w:eastAsia="微软雅黑" w:hAnsi="微软雅黑" w:cs="微软雅黑" w:hint="eastAsia"/>
          <w:sz w:val="22"/>
          <w:szCs w:val="22"/>
        </w:rPr>
        <w:t>完成了准备，</w:t>
      </w:r>
      <w:r>
        <w:rPr>
          <w:rFonts w:ascii="微软雅黑" w:eastAsia="微软雅黑" w:hAnsi="微软雅黑" w:cs="微软雅黑" w:hint="eastAsia"/>
          <w:sz w:val="22"/>
          <w:szCs w:val="22"/>
        </w:rPr>
        <w:lastRenderedPageBreak/>
        <w:t>随舰人员也完成了凳舰。</w:t>
      </w:r>
    </w:p>
    <w:p w14:paraId="73F709CB" w14:textId="772DAB69"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在这个基地的总指挥室之中，总指挥开始了这次试航的指挥。</w:t>
      </w:r>
    </w:p>
    <w:p w14:paraId="7C265173" w14:textId="64886BAB" w:rsidR="00EE5FC2"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“姜文胜，做好准备了吗？”</w:t>
      </w:r>
    </w:p>
    <w:p w14:paraId="609778BA" w14:textId="20C055D7"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“报告总指挥，已经完成准备，请指示！”</w:t>
      </w:r>
    </w:p>
    <w:p w14:paraId="0DA9E576" w14:textId="1DA370A4" w:rsidR="003F657B" w:rsidRP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“好，点火，开始试航。”</w:t>
      </w:r>
    </w:p>
    <w:p w14:paraId="20A85CC9" w14:textId="77777777"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E17C99" w14:textId="31BA1289"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全体人员注意，开始点火。”</w:t>
      </w:r>
    </w:p>
    <w:p w14:paraId="4A65E28B" w14:textId="002AF8D0"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聚变舱之中，被约束住的超高温等离子体开始工作，为</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母舰提供源源不断的动力，随着离子发动机电离稀有气体</w:t>
      </w:r>
      <w:proofErr w:type="gramStart"/>
      <w:r>
        <w:rPr>
          <w:rFonts w:ascii="微软雅黑" w:eastAsia="微软雅黑" w:hAnsi="微软雅黑" w:cs="微软雅黑" w:hint="eastAsia"/>
          <w:sz w:val="22"/>
          <w:szCs w:val="22"/>
        </w:rPr>
        <w:t>散发出幽蓝色</w:t>
      </w:r>
      <w:proofErr w:type="gramEnd"/>
      <w:r>
        <w:rPr>
          <w:rFonts w:ascii="微软雅黑" w:eastAsia="微软雅黑" w:hAnsi="微软雅黑" w:cs="微软雅黑" w:hint="eastAsia"/>
          <w:sz w:val="22"/>
          <w:szCs w:val="22"/>
        </w:rPr>
        <w:t>的光辉，</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母舰开始缓缓的离开了地面。</w:t>
      </w:r>
    </w:p>
    <w:p w14:paraId="0B9803C8" w14:textId="61D5B652" w:rsidR="003F657B" w:rsidRDefault="003F657B">
      <w:pPr>
        <w:rPr>
          <w:rFonts w:ascii="微软雅黑" w:eastAsia="微软雅黑" w:hAnsi="微软雅黑" w:cs="微软雅黑"/>
          <w:sz w:val="22"/>
          <w:szCs w:val="22"/>
        </w:rPr>
      </w:pPr>
    </w:p>
    <w:p w14:paraId="5EC04583" w14:textId="2B357111" w:rsidR="003F657B" w:rsidRDefault="003F657B">
      <w:pPr>
        <w:rPr>
          <w:rFonts w:ascii="微软雅黑" w:eastAsia="微软雅黑" w:hAnsi="微软雅黑" w:cs="微软雅黑"/>
          <w:sz w:val="22"/>
          <w:szCs w:val="22"/>
        </w:rPr>
      </w:pPr>
    </w:p>
    <w:p w14:paraId="3C3F580B" w14:textId="7EA138CF" w:rsidR="003F657B" w:rsidRDefault="003F657B" w:rsidP="00C557E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第一百六十六章 </w:t>
      </w:r>
      <w:r>
        <w:rPr>
          <w:rFonts w:ascii="微软雅黑" w:eastAsia="微软雅黑" w:hAnsi="微软雅黑" w:cs="微软雅黑"/>
          <w:sz w:val="22"/>
          <w:szCs w:val="22"/>
        </w:rPr>
        <w:t xml:space="preserve"> </w:t>
      </w:r>
      <w:r w:rsidR="00D47D4A">
        <w:rPr>
          <w:rFonts w:ascii="微软雅黑" w:eastAsia="微软雅黑" w:hAnsi="微软雅黑" w:cs="微软雅黑" w:hint="eastAsia"/>
          <w:sz w:val="22"/>
          <w:szCs w:val="22"/>
        </w:rPr>
        <w:t>迈出坚实的一步</w:t>
      </w:r>
    </w:p>
    <w:p w14:paraId="4C86E660" w14:textId="3C5A346D" w:rsidR="003F657B" w:rsidRDefault="00020F96">
      <w:pPr>
        <w:rPr>
          <w:rFonts w:ascii="微软雅黑" w:eastAsia="微软雅黑" w:hAnsi="微软雅黑" w:cs="微软雅黑"/>
          <w:sz w:val="22"/>
          <w:szCs w:val="22"/>
        </w:rPr>
      </w:pPr>
      <w:r>
        <w:rPr>
          <w:rFonts w:ascii="微软雅黑" w:eastAsia="微软雅黑" w:hAnsi="微软雅黑" w:cs="微软雅黑" w:hint="eastAsia"/>
          <w:sz w:val="22"/>
          <w:szCs w:val="22"/>
        </w:rPr>
        <w:t>一艘长达</w:t>
      </w:r>
      <w:r w:rsidR="005A28C5">
        <w:rPr>
          <w:rFonts w:ascii="微软雅黑" w:eastAsia="微软雅黑" w:hAnsi="微软雅黑" w:cs="微软雅黑" w:hint="eastAsia"/>
          <w:sz w:val="22"/>
          <w:szCs w:val="22"/>
        </w:rPr>
        <w:t>1</w:t>
      </w:r>
      <w:r w:rsidR="005A28C5">
        <w:rPr>
          <w:rFonts w:ascii="微软雅黑" w:eastAsia="微软雅黑" w:hAnsi="微软雅黑" w:cs="微软雅黑"/>
          <w:sz w:val="22"/>
          <w:szCs w:val="22"/>
        </w:rPr>
        <w:t>071</w:t>
      </w:r>
      <w:r w:rsidR="005A28C5">
        <w:rPr>
          <w:rFonts w:ascii="微软雅黑" w:eastAsia="微软雅黑" w:hAnsi="微软雅黑" w:cs="微软雅黑" w:hint="eastAsia"/>
          <w:sz w:val="22"/>
          <w:szCs w:val="22"/>
        </w:rPr>
        <w:t>米，宽度约为3</w:t>
      </w:r>
      <w:r w:rsidR="005A28C5">
        <w:rPr>
          <w:rFonts w:ascii="微软雅黑" w:eastAsia="微软雅黑" w:hAnsi="微软雅黑" w:cs="微软雅黑"/>
          <w:sz w:val="22"/>
          <w:szCs w:val="22"/>
        </w:rPr>
        <w:t>67</w:t>
      </w:r>
      <w:r w:rsidR="005A28C5">
        <w:rPr>
          <w:rFonts w:ascii="微软雅黑" w:eastAsia="微软雅黑" w:hAnsi="微软雅黑" w:cs="微软雅黑" w:hint="eastAsia"/>
          <w:sz w:val="22"/>
          <w:szCs w:val="22"/>
        </w:rPr>
        <w:t>米，整体的高度大约为2</w:t>
      </w:r>
      <w:r w:rsidR="005A28C5">
        <w:rPr>
          <w:rFonts w:ascii="微软雅黑" w:eastAsia="微软雅黑" w:hAnsi="微软雅黑" w:cs="微软雅黑"/>
          <w:sz w:val="22"/>
          <w:szCs w:val="22"/>
        </w:rPr>
        <w:t>74</w:t>
      </w:r>
      <w:r w:rsidR="005A28C5">
        <w:rPr>
          <w:rFonts w:ascii="微软雅黑" w:eastAsia="微软雅黑" w:hAnsi="微软雅黑" w:cs="微软雅黑" w:hint="eastAsia"/>
          <w:sz w:val="22"/>
          <w:szCs w:val="22"/>
        </w:rPr>
        <w:t>米，整体外形看起来十分具有力量感的巨大飞行器正在地面不到十米的地方悬浮着</w:t>
      </w:r>
      <w:r w:rsidR="00B15FB1">
        <w:rPr>
          <w:rFonts w:ascii="微软雅黑" w:eastAsia="微软雅黑" w:hAnsi="微软雅黑" w:cs="微软雅黑" w:hint="eastAsia"/>
          <w:sz w:val="22"/>
          <w:szCs w:val="22"/>
        </w:rPr>
        <w:t>，在整个飞行器的下方几十个</w:t>
      </w:r>
      <w:r w:rsidR="007809B3">
        <w:rPr>
          <w:rFonts w:ascii="微软雅黑" w:eastAsia="微软雅黑" w:hAnsi="微软雅黑" w:cs="微软雅黑" w:hint="eastAsia"/>
          <w:sz w:val="22"/>
          <w:szCs w:val="22"/>
        </w:rPr>
        <w:t>矢量喷口正在发出耀眼的蓝色光芒，</w:t>
      </w:r>
      <w:r w:rsidR="00DA6E20">
        <w:rPr>
          <w:rFonts w:ascii="微软雅黑" w:eastAsia="微软雅黑" w:hAnsi="微软雅黑" w:cs="微软雅黑" w:hint="eastAsia"/>
          <w:sz w:val="22"/>
          <w:szCs w:val="22"/>
        </w:rPr>
        <w:t>巨大的推力将地面的地皮都给掀翻了很大一部分，漏出了下面的那些湿润的土壤，湿润的突然在漏出来的瞬间便又被迅速的蒸发掉</w:t>
      </w:r>
      <w:r w:rsidR="00112250">
        <w:rPr>
          <w:rFonts w:ascii="微软雅黑" w:eastAsia="微软雅黑" w:hAnsi="微软雅黑" w:cs="微软雅黑" w:hint="eastAsia"/>
          <w:sz w:val="22"/>
          <w:szCs w:val="22"/>
        </w:rPr>
        <w:t>，然后迅速的干裂然后又被吹开，虽然距离有</w:t>
      </w:r>
      <w:proofErr w:type="gramStart"/>
      <w:r w:rsidR="00112250">
        <w:rPr>
          <w:rFonts w:ascii="微软雅黑" w:eastAsia="微软雅黑" w:hAnsi="微软雅黑" w:cs="微软雅黑" w:hint="eastAsia"/>
          <w:sz w:val="22"/>
          <w:szCs w:val="22"/>
        </w:rPr>
        <w:t>十米但是</w:t>
      </w:r>
      <w:proofErr w:type="gramEnd"/>
      <w:r w:rsidR="00112250">
        <w:rPr>
          <w:rFonts w:ascii="微软雅黑" w:eastAsia="微软雅黑" w:hAnsi="微软雅黑" w:cs="微软雅黑" w:hint="eastAsia"/>
          <w:sz w:val="22"/>
          <w:szCs w:val="22"/>
        </w:rPr>
        <w:t>所吹出来的</w:t>
      </w:r>
      <w:proofErr w:type="gramStart"/>
      <w:r w:rsidR="00112250">
        <w:rPr>
          <w:rFonts w:ascii="微软雅黑" w:eastAsia="微软雅黑" w:hAnsi="微软雅黑" w:cs="微软雅黑" w:hint="eastAsia"/>
          <w:sz w:val="22"/>
          <w:szCs w:val="22"/>
        </w:rPr>
        <w:t>肯东依然</w:t>
      </w:r>
      <w:proofErr w:type="gramEnd"/>
      <w:r w:rsidR="00112250">
        <w:rPr>
          <w:rFonts w:ascii="微软雅黑" w:eastAsia="微软雅黑" w:hAnsi="微软雅黑" w:cs="微软雅黑" w:hint="eastAsia"/>
          <w:sz w:val="22"/>
          <w:szCs w:val="22"/>
        </w:rPr>
        <w:t>无比的巨大。</w:t>
      </w:r>
    </w:p>
    <w:p w14:paraId="6B99FD7B" w14:textId="601E69EC" w:rsidR="00112250" w:rsidRDefault="00A75EBA">
      <w:pPr>
        <w:rPr>
          <w:rFonts w:ascii="微软雅黑" w:eastAsia="微软雅黑" w:hAnsi="微软雅黑" w:cs="微软雅黑"/>
          <w:sz w:val="22"/>
          <w:szCs w:val="22"/>
        </w:rPr>
      </w:pPr>
      <w:r>
        <w:rPr>
          <w:rFonts w:ascii="微软雅黑" w:eastAsia="微软雅黑" w:hAnsi="微软雅黑" w:cs="微软雅黑" w:hint="eastAsia"/>
          <w:sz w:val="22"/>
          <w:szCs w:val="22"/>
        </w:rPr>
        <w:t>在对着地面吹了几分钟之后整个飞行器的高度开始缓缓的上升</w:t>
      </w:r>
      <w:r w:rsidR="0068649F">
        <w:rPr>
          <w:rFonts w:ascii="微软雅黑" w:eastAsia="微软雅黑" w:hAnsi="微软雅黑" w:cs="微软雅黑" w:hint="eastAsia"/>
          <w:sz w:val="22"/>
          <w:szCs w:val="22"/>
        </w:rPr>
        <w:t>，并且开始缓缓的开始前进。</w:t>
      </w:r>
    </w:p>
    <w:p w14:paraId="09D26CE9" w14:textId="7A1697F8"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最终在达到了一个预定的高度之后前进的速度陡然增加，似乎是除了维持必要的向上</w:t>
      </w:r>
      <w:r>
        <w:rPr>
          <w:rFonts w:ascii="微软雅黑" w:eastAsia="微软雅黑" w:hAnsi="微软雅黑" w:cs="微软雅黑" w:hint="eastAsia"/>
          <w:sz w:val="22"/>
          <w:szCs w:val="22"/>
        </w:rPr>
        <w:lastRenderedPageBreak/>
        <w:t>作用力之外其他的喷口所产生的推力全部都用来加速。</w:t>
      </w:r>
    </w:p>
    <w:p w14:paraId="4FD0F017" w14:textId="0AB7F867"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“总部总部，我是鹰击一号的舰长，姜文胜，现在正在加速，准备进入大气层超音速航行状态。”</w:t>
      </w:r>
    </w:p>
    <w:p w14:paraId="4EC138A5" w14:textId="27BF6394"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“报告自身高度。”</w:t>
      </w:r>
    </w:p>
    <w:p w14:paraId="745BFDED" w14:textId="7F4273FD"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“目前高度，距离海平面</w:t>
      </w:r>
      <w:r w:rsidR="00B70810">
        <w:rPr>
          <w:rFonts w:ascii="微软雅黑" w:eastAsia="微软雅黑" w:hAnsi="微软雅黑" w:cs="微软雅黑" w:hint="eastAsia"/>
          <w:sz w:val="22"/>
          <w:szCs w:val="22"/>
        </w:rPr>
        <w:t>1</w:t>
      </w:r>
      <w:r w:rsidR="00B70810">
        <w:rPr>
          <w:rFonts w:ascii="微软雅黑" w:eastAsia="微软雅黑" w:hAnsi="微软雅黑" w:cs="微软雅黑"/>
          <w:sz w:val="22"/>
          <w:szCs w:val="22"/>
        </w:rPr>
        <w:t>5000</w:t>
      </w:r>
      <w:r w:rsidR="00B70810">
        <w:rPr>
          <w:rFonts w:ascii="微软雅黑" w:eastAsia="微软雅黑" w:hAnsi="微软雅黑" w:cs="微软雅黑" w:hint="eastAsia"/>
          <w:sz w:val="22"/>
          <w:szCs w:val="22"/>
        </w:rPr>
        <w:t>米，处于安全范围，不会对地面的目标造成杀伤。</w:t>
      </w:r>
      <w:r>
        <w:rPr>
          <w:rFonts w:ascii="微软雅黑" w:eastAsia="微软雅黑" w:hAnsi="微软雅黑" w:cs="微软雅黑" w:hint="eastAsia"/>
          <w:sz w:val="22"/>
          <w:szCs w:val="22"/>
        </w:rPr>
        <w:t>”</w:t>
      </w:r>
    </w:p>
    <w:p w14:paraId="3368B6E2" w14:textId="5E827654" w:rsidR="00B70810" w:rsidRDefault="00B70810">
      <w:pPr>
        <w:rPr>
          <w:rFonts w:ascii="微软雅黑" w:eastAsia="微软雅黑" w:hAnsi="微软雅黑" w:cs="微软雅黑"/>
          <w:sz w:val="22"/>
          <w:szCs w:val="22"/>
        </w:rPr>
      </w:pPr>
      <w:r>
        <w:rPr>
          <w:rFonts w:ascii="微软雅黑" w:eastAsia="微软雅黑" w:hAnsi="微软雅黑" w:cs="微软雅黑" w:hint="eastAsia"/>
          <w:sz w:val="22"/>
          <w:szCs w:val="22"/>
        </w:rPr>
        <w:t>“继续爬升高度到3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米，进行1到3</w:t>
      </w:r>
      <w:r w:rsidR="0062444E">
        <w:rPr>
          <w:rFonts w:ascii="微软雅黑" w:eastAsia="微软雅黑" w:hAnsi="微软雅黑" w:cs="微软雅黑" w:hint="eastAsia"/>
          <w:sz w:val="22"/>
          <w:szCs w:val="22"/>
        </w:rPr>
        <w:t>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巡航测试。”</w:t>
      </w:r>
    </w:p>
    <w:p w14:paraId="0CB80A58" w14:textId="5455D021" w:rsidR="0062444E" w:rsidRDefault="0062444E">
      <w:pPr>
        <w:rPr>
          <w:rFonts w:ascii="微软雅黑" w:eastAsia="微软雅黑" w:hAnsi="微软雅黑" w:cs="微软雅黑"/>
          <w:sz w:val="22"/>
          <w:szCs w:val="22"/>
        </w:rPr>
      </w:pPr>
      <w:r>
        <w:rPr>
          <w:rFonts w:ascii="微软雅黑" w:eastAsia="微软雅黑" w:hAnsi="微软雅黑" w:cs="微软雅黑" w:hint="eastAsia"/>
          <w:sz w:val="22"/>
          <w:szCs w:val="22"/>
        </w:rPr>
        <w:t>“是，爬升高度到3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w:t>
      </w:r>
    </w:p>
    <w:p w14:paraId="7B1E5E72" w14:textId="5798846E" w:rsidR="0062444E" w:rsidRDefault="0062444E">
      <w:pPr>
        <w:rPr>
          <w:rFonts w:ascii="微软雅黑" w:eastAsia="微软雅黑" w:hAnsi="微软雅黑" w:cs="微软雅黑"/>
          <w:sz w:val="22"/>
          <w:szCs w:val="22"/>
        </w:rPr>
      </w:pPr>
      <w:r>
        <w:rPr>
          <w:rFonts w:ascii="微软雅黑" w:eastAsia="微软雅黑" w:hAnsi="微软雅黑" w:cs="微软雅黑" w:hint="eastAsia"/>
          <w:sz w:val="22"/>
          <w:szCs w:val="22"/>
        </w:rPr>
        <w:t>姜文胜在自己的面前的电脑上按下了一个组合键，在等待了几秒钟之后</w:t>
      </w:r>
      <w:r w:rsidR="00B323F5">
        <w:rPr>
          <w:rFonts w:ascii="微软雅黑" w:eastAsia="微软雅黑" w:hAnsi="微软雅黑" w:cs="微软雅黑" w:hint="eastAsia"/>
          <w:sz w:val="22"/>
          <w:szCs w:val="22"/>
        </w:rPr>
        <w:t>，在扬声器中传来了声音。</w:t>
      </w:r>
    </w:p>
    <w:p w14:paraId="111D63A7" w14:textId="275051B7" w:rsidR="00B323F5" w:rsidRDefault="00B323F5">
      <w:pPr>
        <w:rPr>
          <w:rFonts w:ascii="微软雅黑" w:eastAsia="微软雅黑" w:hAnsi="微软雅黑" w:cs="微软雅黑"/>
          <w:sz w:val="22"/>
          <w:szCs w:val="22"/>
        </w:rPr>
      </w:pPr>
      <w:r>
        <w:rPr>
          <w:rFonts w:ascii="微软雅黑" w:eastAsia="微软雅黑" w:hAnsi="微软雅黑" w:cs="微软雅黑" w:hint="eastAsia"/>
          <w:sz w:val="22"/>
          <w:szCs w:val="22"/>
        </w:rPr>
        <w:t>“这里是总控室，请讲。”</w:t>
      </w:r>
    </w:p>
    <w:p w14:paraId="4F5BAA67" w14:textId="4E41D428" w:rsidR="00B323F5" w:rsidRDefault="002626B4">
      <w:pPr>
        <w:rPr>
          <w:rFonts w:ascii="微软雅黑" w:eastAsia="微软雅黑" w:hAnsi="微软雅黑" w:cs="微软雅黑"/>
          <w:sz w:val="22"/>
          <w:szCs w:val="22"/>
        </w:rPr>
      </w:pPr>
      <w:r>
        <w:rPr>
          <w:rFonts w:ascii="微软雅黑" w:eastAsia="微软雅黑" w:hAnsi="微软雅黑" w:cs="微软雅黑" w:hint="eastAsia"/>
          <w:sz w:val="22"/>
          <w:szCs w:val="22"/>
        </w:rPr>
        <w:t>“我是舰队总指挥，现在将高度提升到3</w:t>
      </w:r>
      <w:r>
        <w:rPr>
          <w:rFonts w:ascii="微软雅黑" w:eastAsia="微软雅黑" w:hAnsi="微软雅黑" w:cs="微软雅黑"/>
          <w:sz w:val="22"/>
          <w:szCs w:val="22"/>
        </w:rPr>
        <w:t>0000</w:t>
      </w:r>
      <w:r w:rsidR="00FC0C20">
        <w:rPr>
          <w:rFonts w:ascii="微软雅黑" w:eastAsia="微软雅黑" w:hAnsi="微软雅黑" w:cs="微软雅黑" w:hint="eastAsia"/>
          <w:sz w:val="22"/>
          <w:szCs w:val="22"/>
        </w:rPr>
        <w:t>，加大推力，准备进入一倍</w:t>
      </w:r>
      <w:r w:rsidR="005D51B4">
        <w:rPr>
          <w:rFonts w:ascii="微软雅黑" w:eastAsia="微软雅黑" w:hAnsi="微软雅黑" w:cs="微软雅黑" w:hint="eastAsia"/>
          <w:sz w:val="22"/>
          <w:szCs w:val="22"/>
        </w:rPr>
        <w:t>常规音速</w:t>
      </w:r>
      <w:r w:rsidR="00FC0C20">
        <w:rPr>
          <w:rFonts w:ascii="微软雅黑" w:eastAsia="微软雅黑" w:hAnsi="微软雅黑" w:cs="微软雅黑" w:hint="eastAsia"/>
          <w:sz w:val="22"/>
          <w:szCs w:val="22"/>
        </w:rPr>
        <w:t>巡航状态。</w:t>
      </w:r>
      <w:r>
        <w:rPr>
          <w:rFonts w:ascii="微软雅黑" w:eastAsia="微软雅黑" w:hAnsi="微软雅黑" w:cs="微软雅黑" w:hint="eastAsia"/>
          <w:sz w:val="22"/>
          <w:szCs w:val="22"/>
        </w:rPr>
        <w:t>”</w:t>
      </w:r>
    </w:p>
    <w:p w14:paraId="6AE5AA4C" w14:textId="723D10F1" w:rsidR="009C48E5" w:rsidRDefault="009C48E5">
      <w:pPr>
        <w:rPr>
          <w:rFonts w:ascii="微软雅黑" w:eastAsia="微软雅黑" w:hAnsi="微软雅黑" w:cs="微软雅黑"/>
          <w:sz w:val="22"/>
          <w:szCs w:val="22"/>
        </w:rPr>
      </w:pPr>
      <w:r>
        <w:rPr>
          <w:rFonts w:ascii="微软雅黑" w:eastAsia="微软雅黑" w:hAnsi="微软雅黑" w:cs="微软雅黑" w:hint="eastAsia"/>
          <w:sz w:val="22"/>
          <w:szCs w:val="22"/>
        </w:rPr>
        <w:t>“是，开启加力模式，进入一倍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超音速巡航。”</w:t>
      </w:r>
    </w:p>
    <w:p w14:paraId="7B538B33" w14:textId="59DC2527" w:rsidR="00A05932" w:rsidRDefault="00A05932">
      <w:pPr>
        <w:rPr>
          <w:rFonts w:ascii="微软雅黑" w:eastAsia="微软雅黑" w:hAnsi="微软雅黑" w:cs="微软雅黑"/>
          <w:sz w:val="22"/>
          <w:szCs w:val="22"/>
        </w:rPr>
      </w:pPr>
      <w:r>
        <w:rPr>
          <w:rFonts w:ascii="微软雅黑" w:eastAsia="微软雅黑" w:hAnsi="微软雅黑" w:cs="微软雅黑" w:hint="eastAsia"/>
          <w:sz w:val="22"/>
          <w:szCs w:val="22"/>
        </w:rPr>
        <w:t>在1</w:t>
      </w:r>
      <w:r>
        <w:rPr>
          <w:rFonts w:ascii="微软雅黑" w:eastAsia="微软雅黑" w:hAnsi="微软雅黑" w:cs="微软雅黑"/>
          <w:sz w:val="22"/>
          <w:szCs w:val="22"/>
        </w:rPr>
        <w:t>5000</w:t>
      </w:r>
      <w:r>
        <w:rPr>
          <w:rFonts w:ascii="微软雅黑" w:eastAsia="微软雅黑" w:hAnsi="微软雅黑" w:cs="微软雅黑" w:hint="eastAsia"/>
          <w:sz w:val="22"/>
          <w:szCs w:val="22"/>
        </w:rPr>
        <w:t>千米高空之中正在以亚音速飞行的‘鹰击一号’的矢量喷口的高速离子的</w:t>
      </w:r>
      <w:proofErr w:type="gramStart"/>
      <w:r>
        <w:rPr>
          <w:rFonts w:ascii="微软雅黑" w:eastAsia="微软雅黑" w:hAnsi="微软雅黑" w:cs="微软雅黑" w:hint="eastAsia"/>
          <w:sz w:val="22"/>
          <w:szCs w:val="22"/>
        </w:rPr>
        <w:t>量突然</w:t>
      </w:r>
      <w:proofErr w:type="gramEnd"/>
      <w:r>
        <w:rPr>
          <w:rFonts w:ascii="微软雅黑" w:eastAsia="微软雅黑" w:hAnsi="微软雅黑" w:cs="微软雅黑" w:hint="eastAsia"/>
          <w:sz w:val="22"/>
          <w:szCs w:val="22"/>
        </w:rPr>
        <w:t>增加，能量的输入增加，推进剂的量也少量的增加，其高度迅速的就来到了3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米的高空之中，在这样的高空之中的空气已经变得极其的稀薄，在这样的环境之中想要达到超音速相比于几千米的地方超音速的难度便降低了许多</w:t>
      </w:r>
      <w:r w:rsidR="00A505FC">
        <w:rPr>
          <w:rFonts w:ascii="微软雅黑" w:eastAsia="微软雅黑" w:hAnsi="微软雅黑" w:cs="微软雅黑" w:hint="eastAsia"/>
          <w:sz w:val="22"/>
          <w:szCs w:val="22"/>
        </w:rPr>
        <w:t>。</w:t>
      </w:r>
    </w:p>
    <w:p w14:paraId="6D8A1F68" w14:textId="7C759DD7"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w:t>
      </w:r>
      <w:proofErr w:type="gramStart"/>
      <w:r>
        <w:rPr>
          <w:rFonts w:ascii="微软雅黑" w:eastAsia="微软雅黑" w:hAnsi="微软雅黑" w:cs="微软雅黑" w:hint="eastAsia"/>
          <w:sz w:val="22"/>
          <w:szCs w:val="22"/>
        </w:rPr>
        <w:t>之后音</w:t>
      </w:r>
      <w:proofErr w:type="gramEnd"/>
      <w:r>
        <w:rPr>
          <w:rFonts w:ascii="微软雅黑" w:eastAsia="微软雅黑" w:hAnsi="微软雅黑" w:cs="微软雅黑" w:hint="eastAsia"/>
          <w:sz w:val="22"/>
          <w:szCs w:val="22"/>
        </w:rPr>
        <w:t>爆声的响起标志着‘鹰击一号’进入了一倍高空音速的巡航状态，加速仍在继续，很快便来到了</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的巡航状态。</w:t>
      </w:r>
    </w:p>
    <w:p w14:paraId="380BC60B" w14:textId="60EC274F"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w:t>
      </w:r>
    </w:p>
    <w:p w14:paraId="7DD01E2E" w14:textId="1F616AB6"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“密切观察引擎和核聚变装置的运行状态。”</w:t>
      </w:r>
    </w:p>
    <w:p w14:paraId="77478FE5" w14:textId="03E2524E"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737312A9" w14:textId="2BE1871A" w:rsidR="003F657B"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在平稳的运行了一段时间之后，一倍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大气层巡航测试宣告结束。</w:t>
      </w:r>
    </w:p>
    <w:p w14:paraId="16FE6D72" w14:textId="1A53838C" w:rsidR="003F657B"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“全体注意，接下来开启三倍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巡航状态，请全体人员做好抗压准备。”</w:t>
      </w:r>
    </w:p>
    <w:p w14:paraId="4AD54E0C" w14:textId="3BAFBA03" w:rsidR="00A505FC" w:rsidRDefault="00363C0F">
      <w:pPr>
        <w:rPr>
          <w:rFonts w:ascii="微软雅黑" w:eastAsia="微软雅黑" w:hAnsi="微软雅黑" w:cs="微软雅黑"/>
          <w:sz w:val="22"/>
          <w:szCs w:val="22"/>
        </w:rPr>
      </w:pPr>
      <w:r>
        <w:rPr>
          <w:rFonts w:ascii="微软雅黑" w:eastAsia="微软雅黑" w:hAnsi="微软雅黑" w:cs="微软雅黑" w:hint="eastAsia"/>
          <w:sz w:val="22"/>
          <w:szCs w:val="22"/>
        </w:rPr>
        <w:t>在命令下达之后，‘鹰击一号’又平稳的飞行了一分钟，等待着所有人员做好加速的准备。</w:t>
      </w:r>
    </w:p>
    <w:p w14:paraId="5F7FE4C6" w14:textId="4E9B0465" w:rsidR="005D51B4" w:rsidRDefault="005D51B4">
      <w:pPr>
        <w:rPr>
          <w:rFonts w:ascii="微软雅黑" w:eastAsia="微软雅黑" w:hAnsi="微软雅黑" w:cs="微软雅黑"/>
          <w:sz w:val="22"/>
          <w:szCs w:val="22"/>
        </w:rPr>
      </w:pPr>
      <w:r>
        <w:rPr>
          <w:rFonts w:ascii="微软雅黑" w:eastAsia="微软雅黑" w:hAnsi="微软雅黑" w:cs="微软雅黑" w:hint="eastAsia"/>
          <w:sz w:val="22"/>
          <w:szCs w:val="22"/>
        </w:rPr>
        <w:t>“总控室，开启加力，进入三倍常规音速巡航状态。”</w:t>
      </w:r>
    </w:p>
    <w:p w14:paraId="40F0A7FE" w14:textId="7A190463"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“是，准备进入三倍常规音速巡航状态。”</w:t>
      </w:r>
    </w:p>
    <w:p w14:paraId="2F3553F3" w14:textId="3DEC94AB" w:rsidR="00443A31"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维持一倍常规音速巡航的推力开始增大，超大功率的高温等离子体发动机开始增加输出功率，巨大的惯性作用在了每个人的身上。</w:t>
      </w:r>
    </w:p>
    <w:p w14:paraId="3810327F" w14:textId="72A8DD80"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之后，空天母舰的速度来到了三倍常规音速，但是其外形并不适合在大气之中航行，气流在其表面作用，产生了巨大的声音，因为空天母舰的整体是做了隔音处理的，在空天母舰之中并没有什么感受，也没有明显的震动，稳定性依然十分的优秀，得益于强悍的动力，空天母舰此时依然在平稳的运行，没有发生任何的意外。</w:t>
      </w:r>
    </w:p>
    <w:p w14:paraId="3F14B029" w14:textId="44724559"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但是声音在空天母舰之外却十分的大，其声音和火箭发动机工作室的声音相比还要强上几分贝，这其中所携带的能量比一些</w:t>
      </w:r>
      <w:r>
        <w:rPr>
          <w:rFonts w:ascii="微软雅黑" w:eastAsia="微软雅黑" w:hAnsi="微软雅黑" w:cs="微软雅黑"/>
          <w:sz w:val="22"/>
          <w:szCs w:val="22"/>
        </w:rPr>
        <w:t>155</w:t>
      </w:r>
      <w:r>
        <w:rPr>
          <w:rFonts w:ascii="微软雅黑" w:eastAsia="微软雅黑" w:hAnsi="微软雅黑" w:cs="微软雅黑" w:hint="eastAsia"/>
          <w:sz w:val="22"/>
          <w:szCs w:val="22"/>
        </w:rPr>
        <w:t>大口径榴弹炮爆炸所产生的推力还要大，所带来的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后果就是，在地面之上的人能够听到相当巨大的声音，虽然经过了3</w:t>
      </w:r>
      <w:r>
        <w:rPr>
          <w:rFonts w:ascii="微软雅黑" w:eastAsia="微软雅黑" w:hAnsi="微软雅黑" w:cs="微软雅黑"/>
          <w:sz w:val="22"/>
          <w:szCs w:val="22"/>
        </w:rPr>
        <w:t>0</w:t>
      </w:r>
      <w:r>
        <w:rPr>
          <w:rFonts w:ascii="微软雅黑" w:eastAsia="微软雅黑" w:hAnsi="微软雅黑" w:cs="微软雅黑" w:hint="eastAsia"/>
          <w:sz w:val="22"/>
          <w:szCs w:val="22"/>
        </w:rPr>
        <w:t>KM距离的衰减，但是其声音依然不小。</w:t>
      </w:r>
      <w:r w:rsidR="00A92B76">
        <w:rPr>
          <w:rFonts w:ascii="微软雅黑" w:eastAsia="微软雅黑" w:hAnsi="微软雅黑" w:cs="微软雅黑" w:hint="eastAsia"/>
          <w:sz w:val="22"/>
          <w:szCs w:val="22"/>
        </w:rPr>
        <w:t>不少正在睡懒觉的人都因为这巨大的声音被吵醒了。</w:t>
      </w:r>
    </w:p>
    <w:p w14:paraId="01D0D398" w14:textId="417F7D8B" w:rsidR="00B737FE"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“报告总部，‘鹰击一号在三倍常规音速下运行正常’，可以在大气之中继续提高航行速度。”</w:t>
      </w:r>
    </w:p>
    <w:p w14:paraId="69B9A52D" w14:textId="42274A13"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“继续提高速度，到十倍常规音速为止，开始行动。”</w:t>
      </w:r>
    </w:p>
    <w:p w14:paraId="7851889A" w14:textId="15D61EC1"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“是，提升到十倍常规音速。”</w:t>
      </w:r>
    </w:p>
    <w:p w14:paraId="3C1AAD4C" w14:textId="77777777"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“总控室，总控室，这里是舰长室，继续加大推力，准备进入十倍音速巡航状态。</w:t>
      </w:r>
    </w:p>
    <w:p w14:paraId="51D2817B" w14:textId="5AD8F119" w:rsidR="00B737FE"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另，全舰人员做好应对高过载准备。”</w:t>
      </w:r>
    </w:p>
    <w:p w14:paraId="43E02F5A" w14:textId="573AB8A1" w:rsidR="00A92B76" w:rsidRDefault="009F1610">
      <w:pPr>
        <w:rPr>
          <w:rFonts w:ascii="微软雅黑" w:eastAsia="微软雅黑" w:hAnsi="微软雅黑" w:cs="微软雅黑"/>
          <w:sz w:val="22"/>
          <w:szCs w:val="22"/>
        </w:rPr>
      </w:pPr>
      <w:r>
        <w:rPr>
          <w:rFonts w:ascii="微软雅黑" w:eastAsia="微软雅黑" w:hAnsi="微软雅黑" w:cs="微软雅黑" w:hint="eastAsia"/>
          <w:sz w:val="22"/>
          <w:szCs w:val="22"/>
        </w:rPr>
        <w:t>‘鹰击一号’原本在三倍音速巡航，声音很大，但是频率很低，也就是音调较低，但是随着高温等离子体发动机的输出持续增加，速度再次开始急剧的上升。</w:t>
      </w:r>
    </w:p>
    <w:p w14:paraId="02C9E058" w14:textId="01204C04" w:rsidR="009F1610" w:rsidRDefault="00BC2632">
      <w:pPr>
        <w:rPr>
          <w:rFonts w:ascii="微软雅黑" w:eastAsia="微软雅黑" w:hAnsi="微软雅黑" w:cs="微软雅黑"/>
          <w:sz w:val="22"/>
          <w:szCs w:val="22"/>
        </w:rPr>
      </w:pPr>
      <w:r>
        <w:rPr>
          <w:rFonts w:ascii="微软雅黑" w:eastAsia="微软雅黑" w:hAnsi="微软雅黑" w:cs="微软雅黑" w:hint="eastAsia"/>
          <w:sz w:val="22"/>
          <w:szCs w:val="22"/>
        </w:rPr>
        <w:t>原本是比较厚重的声音，开始慢慢的变得尖锐了起来，速度也是迅速来到了十倍常规音速，在空天母舰后方一大片空域变成了短暂的真空区域，这个区域内只有极少量空气粒子，以及少部分从</w:t>
      </w:r>
      <w:r w:rsidR="003859D9">
        <w:rPr>
          <w:rFonts w:ascii="微软雅黑" w:eastAsia="微软雅黑" w:hAnsi="微软雅黑" w:cs="微软雅黑" w:hint="eastAsia"/>
          <w:sz w:val="22"/>
          <w:szCs w:val="22"/>
        </w:rPr>
        <w:t>矢量</w:t>
      </w:r>
      <w:r w:rsidR="00C85BFA">
        <w:rPr>
          <w:rFonts w:ascii="微软雅黑" w:eastAsia="微软雅黑" w:hAnsi="微软雅黑" w:cs="微软雅黑" w:hint="eastAsia"/>
          <w:sz w:val="22"/>
          <w:szCs w:val="22"/>
        </w:rPr>
        <w:t>喷管之中散逸出来的少量用于电离推进的气体。</w:t>
      </w:r>
    </w:p>
    <w:p w14:paraId="2C6B3EC5" w14:textId="0159E3F1" w:rsidR="00C85BFA"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尖锐的声音穿透性不怎么样，在传导到了地面之后只能够听见很小的声音，如果不是可以的去听的话，基本上都会被普通人给忽略过去。</w:t>
      </w:r>
    </w:p>
    <w:p w14:paraId="708A3C43" w14:textId="66CD3DEF" w:rsidR="007D781F"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“报告舰长，已经在十倍音速之下行驶了十分钟。”</w:t>
      </w:r>
    </w:p>
    <w:p w14:paraId="6ACDF215" w14:textId="645CD757" w:rsidR="007D781F"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“知道，注意观察整体的状态，等待下一步命令。”</w:t>
      </w:r>
    </w:p>
    <w:p w14:paraId="58BE124D" w14:textId="3CE9E90A" w:rsidR="007D781F" w:rsidRDefault="00E42620">
      <w:pPr>
        <w:rPr>
          <w:rFonts w:ascii="微软雅黑" w:eastAsia="微软雅黑" w:hAnsi="微软雅黑" w:cs="微软雅黑"/>
          <w:sz w:val="22"/>
          <w:szCs w:val="22"/>
        </w:rPr>
      </w:pPr>
      <w:r>
        <w:rPr>
          <w:rFonts w:ascii="微软雅黑" w:eastAsia="微软雅黑" w:hAnsi="微软雅黑" w:cs="微软雅黑" w:hint="eastAsia"/>
          <w:sz w:val="22"/>
          <w:szCs w:val="22"/>
        </w:rPr>
        <w:t>在这种速度之下航行的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飞行器哪怕是符合空气动力学的飞行器，也会因为和空气剧烈摩擦，表面的温度也会大幅度的上升</w:t>
      </w:r>
      <w:r w:rsidR="001767BC">
        <w:rPr>
          <w:rFonts w:ascii="微软雅黑" w:eastAsia="微软雅黑" w:hAnsi="微软雅黑" w:cs="微软雅黑" w:hint="eastAsia"/>
          <w:sz w:val="22"/>
          <w:szCs w:val="22"/>
        </w:rPr>
        <w:t>，正常情况之下这样的速度之下使用的是空气动力学的方式维持升力的话，所产生的斜激波会使升力大幅度的降低，而且在十倍音速这种情况之下会因为速度太快而产生空气墙。</w:t>
      </w:r>
    </w:p>
    <w:p w14:paraId="749E0058" w14:textId="53C61567" w:rsidR="001767BC" w:rsidRDefault="001767BC">
      <w:pPr>
        <w:rPr>
          <w:rFonts w:ascii="微软雅黑" w:eastAsia="微软雅黑" w:hAnsi="微软雅黑" w:cs="微软雅黑"/>
          <w:sz w:val="22"/>
          <w:szCs w:val="22"/>
        </w:rPr>
      </w:pPr>
      <w:r>
        <w:rPr>
          <w:rFonts w:ascii="微软雅黑" w:eastAsia="微软雅黑" w:hAnsi="微软雅黑" w:cs="微软雅黑" w:hint="eastAsia"/>
          <w:sz w:val="22"/>
          <w:szCs w:val="22"/>
        </w:rPr>
        <w:t>在深海之中如果达到了超音速的话时有可能把整个地星都给炸掉的，在水中特殊的形状在水中高速行动会产生超空泡，再加速对于能量的需求就会更高，最终在不把整个‘水坑’都给炸掉的情况之下可能会将水压缩成简并态物质，在期间还可能会发生一段时间的核爆。</w:t>
      </w:r>
    </w:p>
    <w:p w14:paraId="36778BD6" w14:textId="233C5B13" w:rsidR="00DC5FDD" w:rsidRDefault="00501697">
      <w:pPr>
        <w:rPr>
          <w:rFonts w:ascii="微软雅黑" w:eastAsia="微软雅黑" w:hAnsi="微软雅黑" w:cs="微软雅黑"/>
          <w:sz w:val="22"/>
          <w:szCs w:val="22"/>
        </w:rPr>
      </w:pPr>
      <w:r>
        <w:rPr>
          <w:rFonts w:ascii="微软雅黑" w:eastAsia="微软雅黑" w:hAnsi="微软雅黑" w:cs="微软雅黑" w:hint="eastAsia"/>
          <w:sz w:val="22"/>
          <w:szCs w:val="22"/>
        </w:rPr>
        <w:t>又经过了十分钟以十倍常规音速航行之后姜文</w:t>
      </w:r>
      <w:proofErr w:type="gramStart"/>
      <w:r>
        <w:rPr>
          <w:rFonts w:ascii="微软雅黑" w:eastAsia="微软雅黑" w:hAnsi="微软雅黑" w:cs="微软雅黑" w:hint="eastAsia"/>
          <w:sz w:val="22"/>
          <w:szCs w:val="22"/>
        </w:rPr>
        <w:t>胜再次</w:t>
      </w:r>
      <w:proofErr w:type="gramEnd"/>
      <w:r w:rsidR="00DC5FDD">
        <w:rPr>
          <w:rFonts w:ascii="微软雅黑" w:eastAsia="微软雅黑" w:hAnsi="微软雅黑" w:cs="微软雅黑" w:hint="eastAsia"/>
          <w:sz w:val="22"/>
          <w:szCs w:val="22"/>
        </w:rPr>
        <w:t>开始向总部通话。</w:t>
      </w:r>
    </w:p>
    <w:p w14:paraId="502009C8" w14:textId="79529D4C" w:rsidR="00BC2632"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“总部总部，现在大气十倍音速测试已经通过，请求下一步指示。”</w:t>
      </w:r>
    </w:p>
    <w:p w14:paraId="7169567B" w14:textId="6879EF4C" w:rsidR="00DC5FDD"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“启航前往太空之中进行测试，随舰人员做好随时进入逃生仓的准备。”</w:t>
      </w:r>
    </w:p>
    <w:p w14:paraId="28DE1EB0" w14:textId="45C8EF19" w:rsidR="00DC5FDD"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w:t>
      </w:r>
    </w:p>
    <w:p w14:paraId="09DDC761" w14:textId="79E9DEE4" w:rsidR="00B737FE"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“全舰注意，接下来将会进入太空进行最高速度航行测试</w:t>
      </w:r>
      <w:r w:rsidR="00BB58A6">
        <w:rPr>
          <w:rFonts w:ascii="微软雅黑" w:eastAsia="微软雅黑" w:hAnsi="微软雅黑" w:cs="微软雅黑" w:hint="eastAsia"/>
          <w:sz w:val="22"/>
          <w:szCs w:val="22"/>
        </w:rPr>
        <w:t>，请做好随时前往逃生仓的准备。</w:t>
      </w:r>
      <w:r>
        <w:rPr>
          <w:rFonts w:ascii="微软雅黑" w:eastAsia="微软雅黑" w:hAnsi="微软雅黑" w:cs="微软雅黑" w:hint="eastAsia"/>
          <w:sz w:val="22"/>
          <w:szCs w:val="22"/>
        </w:rPr>
        <w:t>”</w:t>
      </w:r>
    </w:p>
    <w:p w14:paraId="2AAC3460" w14:textId="28BD3CC8" w:rsidR="009F1610" w:rsidRDefault="00BB58A6">
      <w:pPr>
        <w:rPr>
          <w:rFonts w:ascii="微软雅黑" w:eastAsia="微软雅黑" w:hAnsi="微软雅黑" w:cs="微软雅黑"/>
          <w:sz w:val="22"/>
          <w:szCs w:val="22"/>
        </w:rPr>
      </w:pPr>
      <w:r>
        <w:rPr>
          <w:rFonts w:ascii="微软雅黑" w:eastAsia="微软雅黑" w:hAnsi="微软雅黑" w:cs="微软雅黑" w:hint="eastAsia"/>
          <w:sz w:val="22"/>
          <w:szCs w:val="22"/>
        </w:rPr>
        <w:t>鹰击一号此时仍在3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米的高度以十倍引音速的速度巡航，尖锐的声音代表着其巨大的力量。</w:t>
      </w:r>
    </w:p>
    <w:p w14:paraId="59D03BFC" w14:textId="557554E3" w:rsidR="00DC5FDD" w:rsidRDefault="00BB58A6">
      <w:pPr>
        <w:rPr>
          <w:rFonts w:ascii="微软雅黑" w:eastAsia="微软雅黑" w:hAnsi="微软雅黑" w:cs="微软雅黑"/>
          <w:sz w:val="22"/>
          <w:szCs w:val="22"/>
        </w:rPr>
      </w:pPr>
      <w:r>
        <w:rPr>
          <w:rFonts w:ascii="微软雅黑" w:eastAsia="微软雅黑" w:hAnsi="微软雅黑" w:cs="微软雅黑" w:hint="eastAsia"/>
          <w:sz w:val="22"/>
          <w:szCs w:val="22"/>
        </w:rPr>
        <w:t>突然，有些用于负责前进的高温等离子体发动机的矢量喷口开始变幻方向，整个空天母舰的高度开始迅速的拔升，前往那个人类向往的太空尽管在哪个地方跌倒过了一次，但是只要跌倒了能够爬起来，那么终将变得更加的强大！</w:t>
      </w:r>
    </w:p>
    <w:p w14:paraId="792FC9E8" w14:textId="77777777" w:rsidR="00BB58A6" w:rsidRDefault="00BB58A6">
      <w:pPr>
        <w:rPr>
          <w:rFonts w:ascii="微软雅黑" w:eastAsia="微软雅黑" w:hAnsi="微软雅黑" w:cs="微软雅黑"/>
          <w:sz w:val="22"/>
          <w:szCs w:val="22"/>
        </w:rPr>
      </w:pPr>
    </w:p>
    <w:p w14:paraId="7D6BA4FE" w14:textId="11465C50" w:rsidR="00BB58A6" w:rsidRDefault="00BB58A6">
      <w:pPr>
        <w:rPr>
          <w:rFonts w:ascii="微软雅黑" w:eastAsia="微软雅黑" w:hAnsi="微软雅黑" w:cs="微软雅黑"/>
          <w:sz w:val="22"/>
          <w:szCs w:val="22"/>
        </w:rPr>
      </w:pPr>
    </w:p>
    <w:p w14:paraId="5350265A" w14:textId="0CF7DBC9" w:rsidR="00BB58A6" w:rsidRDefault="00BB58A6" w:rsidP="005E568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第一百六十七章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再次涉足深空</w:t>
      </w:r>
    </w:p>
    <w:p w14:paraId="4FCB06E7" w14:textId="6C893C1E" w:rsidR="00BB58A6" w:rsidRDefault="00F23F86">
      <w:pPr>
        <w:rPr>
          <w:rFonts w:ascii="微软雅黑" w:eastAsia="微软雅黑" w:hAnsi="微软雅黑" w:cs="微软雅黑"/>
          <w:sz w:val="22"/>
          <w:szCs w:val="22"/>
        </w:rPr>
      </w:pPr>
      <w:r>
        <w:rPr>
          <w:rFonts w:ascii="微软雅黑" w:eastAsia="微软雅黑" w:hAnsi="微软雅黑" w:cs="微软雅黑" w:hint="eastAsia"/>
          <w:sz w:val="22"/>
          <w:szCs w:val="22"/>
        </w:rPr>
        <w:t>高度</w:t>
      </w:r>
      <w:r w:rsidR="00BD08D6">
        <w:rPr>
          <w:rFonts w:ascii="微软雅黑" w:eastAsia="微软雅黑" w:hAnsi="微软雅黑" w:cs="微软雅黑" w:hint="eastAsia"/>
          <w:sz w:val="22"/>
          <w:szCs w:val="22"/>
        </w:rPr>
        <w:t>迅速的上升，没有多一会儿的时间便突破了电离层</w:t>
      </w:r>
      <w:r w:rsidR="005D339B">
        <w:rPr>
          <w:rFonts w:ascii="微软雅黑" w:eastAsia="微软雅黑" w:hAnsi="微软雅黑" w:cs="微软雅黑" w:hint="eastAsia"/>
          <w:sz w:val="22"/>
          <w:szCs w:val="22"/>
        </w:rPr>
        <w:t>，高速在大气层之中飞行所带来的能量</w:t>
      </w:r>
      <w:r w:rsidR="00E1600E">
        <w:rPr>
          <w:rFonts w:ascii="微软雅黑" w:eastAsia="微软雅黑" w:hAnsi="微软雅黑" w:cs="微软雅黑" w:hint="eastAsia"/>
          <w:sz w:val="22"/>
          <w:szCs w:val="22"/>
        </w:rPr>
        <w:t>都被完美的吸收利用，外壳的温度虽然已经上升到了几百度，但是整体的物理性能并没有出现任何的改变</w:t>
      </w:r>
      <w:r w:rsidR="00232BB3">
        <w:rPr>
          <w:rFonts w:ascii="微软雅黑" w:eastAsia="微软雅黑" w:hAnsi="微软雅黑" w:cs="微软雅黑" w:hint="eastAsia"/>
          <w:sz w:val="22"/>
          <w:szCs w:val="22"/>
        </w:rPr>
        <w:t>，</w:t>
      </w:r>
      <w:r w:rsidR="007240E5">
        <w:rPr>
          <w:rFonts w:ascii="微软雅黑" w:eastAsia="微软雅黑" w:hAnsi="微软雅黑" w:cs="微软雅黑" w:hint="eastAsia"/>
          <w:sz w:val="22"/>
          <w:szCs w:val="22"/>
        </w:rPr>
        <w:t>热胀冷缩</w:t>
      </w:r>
      <w:r w:rsidR="00E13FD9">
        <w:rPr>
          <w:rFonts w:ascii="微软雅黑" w:eastAsia="微软雅黑" w:hAnsi="微软雅黑" w:cs="微软雅黑" w:hint="eastAsia"/>
          <w:sz w:val="22"/>
          <w:szCs w:val="22"/>
        </w:rPr>
        <w:t>所带来的影响几乎没有，</w:t>
      </w:r>
      <w:r w:rsidR="00AB23E8">
        <w:rPr>
          <w:rFonts w:ascii="微软雅黑" w:eastAsia="微软雅黑" w:hAnsi="微软雅黑" w:cs="微软雅黑" w:hint="eastAsia"/>
          <w:sz w:val="22"/>
          <w:szCs w:val="22"/>
        </w:rPr>
        <w:t>因为材料之间的分子特性，可以很好的适应相当程度的</w:t>
      </w:r>
      <w:r w:rsidR="008B4213">
        <w:rPr>
          <w:rFonts w:ascii="微软雅黑" w:eastAsia="微软雅黑" w:hAnsi="微软雅黑" w:cs="微软雅黑" w:hint="eastAsia"/>
          <w:sz w:val="22"/>
          <w:szCs w:val="22"/>
        </w:rPr>
        <w:t>温度变化，在零下2</w:t>
      </w:r>
      <w:r w:rsidR="008B4213">
        <w:rPr>
          <w:rFonts w:ascii="微软雅黑" w:eastAsia="微软雅黑" w:hAnsi="微软雅黑" w:cs="微软雅黑"/>
          <w:sz w:val="22"/>
          <w:szCs w:val="22"/>
        </w:rPr>
        <w:t>32</w:t>
      </w:r>
      <w:r w:rsidR="008B4213">
        <w:rPr>
          <w:rFonts w:ascii="微软雅黑" w:eastAsia="微软雅黑" w:hAnsi="微软雅黑" w:cs="微软雅黑" w:hint="eastAsia"/>
          <w:sz w:val="22"/>
          <w:szCs w:val="22"/>
        </w:rPr>
        <w:t>度到1</w:t>
      </w:r>
      <w:r w:rsidR="008B4213">
        <w:rPr>
          <w:rFonts w:ascii="微软雅黑" w:eastAsia="微软雅黑" w:hAnsi="微软雅黑" w:cs="微软雅黑"/>
          <w:sz w:val="22"/>
          <w:szCs w:val="22"/>
        </w:rPr>
        <w:t>300</w:t>
      </w:r>
      <w:r w:rsidR="008B4213">
        <w:rPr>
          <w:rFonts w:ascii="微软雅黑" w:eastAsia="微软雅黑" w:hAnsi="微软雅黑" w:cs="微软雅黑" w:hint="eastAsia"/>
          <w:sz w:val="22"/>
          <w:szCs w:val="22"/>
        </w:rPr>
        <w:t>度温度区间里面</w:t>
      </w:r>
      <w:r w:rsidR="0006753F">
        <w:rPr>
          <w:rFonts w:ascii="微软雅黑" w:eastAsia="微软雅黑" w:hAnsi="微软雅黑" w:cs="微软雅黑" w:hint="eastAsia"/>
          <w:sz w:val="22"/>
          <w:szCs w:val="22"/>
        </w:rPr>
        <w:t>出现的伸缩都可以直接忽略不计。</w:t>
      </w:r>
    </w:p>
    <w:p w14:paraId="67D449C0" w14:textId="6CA9F701" w:rsidR="0006753F" w:rsidRDefault="00272A05">
      <w:pPr>
        <w:rPr>
          <w:rFonts w:ascii="微软雅黑" w:eastAsia="微软雅黑" w:hAnsi="微软雅黑" w:cs="微软雅黑"/>
          <w:sz w:val="22"/>
          <w:szCs w:val="22"/>
        </w:rPr>
      </w:pPr>
      <w:r>
        <w:rPr>
          <w:rFonts w:ascii="微软雅黑" w:eastAsia="微软雅黑" w:hAnsi="微软雅黑" w:cs="微软雅黑" w:hint="eastAsia"/>
          <w:sz w:val="22"/>
          <w:szCs w:val="22"/>
        </w:rPr>
        <w:t>鹰击一号因为调用了相当一</w:t>
      </w:r>
      <w:r w:rsidR="0001411D">
        <w:rPr>
          <w:rFonts w:ascii="微软雅黑" w:eastAsia="微软雅黑" w:hAnsi="微软雅黑" w:cs="微软雅黑" w:hint="eastAsia"/>
          <w:sz w:val="22"/>
          <w:szCs w:val="22"/>
        </w:rPr>
        <w:t>部分用于摆脱引力的作用，其上升的速度十分的恐怖</w:t>
      </w:r>
      <w:r w:rsidR="008E546D">
        <w:rPr>
          <w:rFonts w:ascii="微软雅黑" w:eastAsia="微软雅黑" w:hAnsi="微软雅黑" w:cs="微软雅黑" w:hint="eastAsia"/>
          <w:sz w:val="22"/>
          <w:szCs w:val="22"/>
        </w:rPr>
        <w:t>，不到三分钟的时间便进入了在太阳系保护之中的宇宙空间。</w:t>
      </w:r>
    </w:p>
    <w:p w14:paraId="4F75D9D9" w14:textId="57F6A45C" w:rsidR="008E546D"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“报告舰长，现已脱离地星引力范围。”</w:t>
      </w:r>
    </w:p>
    <w:p w14:paraId="2C0C3623" w14:textId="6892FDE6"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“报告舰体整体状态，准备进入长时间航行。”</w:t>
      </w:r>
    </w:p>
    <w:p w14:paraId="6A23516F" w14:textId="4D8E8AAD"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“是，正在检查。”</w:t>
      </w:r>
    </w:p>
    <w:p w14:paraId="706ADD5F" w14:textId="45B66843"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由于整体的</w:t>
      </w:r>
      <w:r w:rsidR="00146473">
        <w:rPr>
          <w:rFonts w:ascii="微软雅黑" w:eastAsia="微软雅黑" w:hAnsi="微软雅黑" w:cs="微软雅黑" w:hint="eastAsia"/>
          <w:sz w:val="22"/>
          <w:szCs w:val="22"/>
        </w:rPr>
        <w:t>传感器都是</w:t>
      </w:r>
      <w:proofErr w:type="gramStart"/>
      <w:r w:rsidR="00146473">
        <w:rPr>
          <w:rFonts w:ascii="微软雅黑" w:eastAsia="微软雅黑" w:hAnsi="微软雅黑" w:cs="微软雅黑" w:hint="eastAsia"/>
          <w:sz w:val="22"/>
          <w:szCs w:val="22"/>
        </w:rPr>
        <w:t>由玲瑶科创提供</w:t>
      </w:r>
      <w:proofErr w:type="gramEnd"/>
      <w:r w:rsidR="00146473">
        <w:rPr>
          <w:rFonts w:ascii="微软雅黑" w:eastAsia="微软雅黑" w:hAnsi="微软雅黑" w:cs="微软雅黑" w:hint="eastAsia"/>
          <w:sz w:val="22"/>
          <w:szCs w:val="22"/>
        </w:rPr>
        <w:t>的智能管理系统进行综合判定的，并不怎么需</w:t>
      </w:r>
      <w:r w:rsidR="00146473">
        <w:rPr>
          <w:rFonts w:ascii="微软雅黑" w:eastAsia="微软雅黑" w:hAnsi="微软雅黑" w:cs="微软雅黑" w:hint="eastAsia"/>
          <w:sz w:val="22"/>
          <w:szCs w:val="22"/>
        </w:rPr>
        <w:lastRenderedPageBreak/>
        <w:t>要人工的干预，但是传感器的布置并不是整体都有布置的，一些十分大的地方不可能使用仪器进行检测，唯一的办法就是使用大量的人工对各个地方进行检查，再配合</w:t>
      </w:r>
      <w:r w:rsidR="009A6652">
        <w:rPr>
          <w:rFonts w:ascii="微软雅黑" w:eastAsia="微软雅黑" w:hAnsi="微软雅黑" w:cs="微软雅黑" w:hint="eastAsia"/>
          <w:sz w:val="22"/>
          <w:szCs w:val="22"/>
        </w:rPr>
        <w:t>各个地方的气密装置进行气密检测，以及武器系统和动力系统的检查。</w:t>
      </w:r>
    </w:p>
    <w:p w14:paraId="01CAAAFC" w14:textId="5D5BDDB1" w:rsidR="009A6652" w:rsidRDefault="009A6652">
      <w:pPr>
        <w:rPr>
          <w:rFonts w:ascii="微软雅黑" w:eastAsia="微软雅黑" w:hAnsi="微软雅黑" w:cs="微软雅黑"/>
          <w:sz w:val="22"/>
          <w:szCs w:val="22"/>
        </w:rPr>
      </w:pPr>
      <w:r>
        <w:rPr>
          <w:rFonts w:ascii="微软雅黑" w:eastAsia="微软雅黑" w:hAnsi="微软雅黑" w:cs="微软雅黑" w:hint="eastAsia"/>
          <w:sz w:val="22"/>
          <w:szCs w:val="22"/>
        </w:rPr>
        <w:t>然而巨大的</w:t>
      </w:r>
      <w:r w:rsidR="003E49F4">
        <w:rPr>
          <w:rFonts w:ascii="微软雅黑" w:eastAsia="微软雅黑" w:hAnsi="微软雅黑" w:cs="微软雅黑" w:hint="eastAsia"/>
          <w:sz w:val="22"/>
          <w:szCs w:val="22"/>
        </w:rPr>
        <w:t>空间还是让人们做出了一定的妥协，那就是使用人工智能和机器人进行船身整体的检测。</w:t>
      </w:r>
    </w:p>
    <w:p w14:paraId="2854B62E" w14:textId="5882E2AB" w:rsidR="003E49F4" w:rsidRDefault="003E49F4">
      <w:pPr>
        <w:rPr>
          <w:rFonts w:ascii="微软雅黑" w:eastAsia="微软雅黑" w:hAnsi="微软雅黑" w:cs="微软雅黑"/>
          <w:sz w:val="22"/>
          <w:szCs w:val="22"/>
        </w:rPr>
      </w:pPr>
      <w:r>
        <w:rPr>
          <w:rFonts w:ascii="微软雅黑" w:eastAsia="微软雅黑" w:hAnsi="微软雅黑" w:cs="微软雅黑" w:hint="eastAsia"/>
          <w:sz w:val="22"/>
          <w:szCs w:val="22"/>
        </w:rPr>
        <w:t>在舰身之中有着密密麻麻的线路，全部都是用于检测舰身的完整性，并且还有许多的微型机器人进行辅助检测，得益于无线供电的利用，这些小机器人都不需要搭载任何的蓄能装置，使得整体的功能得以保留的情况之下体积可以做得更加的小。</w:t>
      </w:r>
    </w:p>
    <w:p w14:paraId="303EB155" w14:textId="13C6A6BA" w:rsidR="003E49F4" w:rsidRDefault="003E49F4">
      <w:pPr>
        <w:rPr>
          <w:rFonts w:ascii="微软雅黑" w:eastAsia="微软雅黑" w:hAnsi="微软雅黑" w:cs="微软雅黑"/>
          <w:sz w:val="22"/>
          <w:szCs w:val="22"/>
        </w:rPr>
      </w:pPr>
      <w:r>
        <w:rPr>
          <w:rFonts w:ascii="微软雅黑" w:eastAsia="微软雅黑" w:hAnsi="微软雅黑" w:cs="微软雅黑" w:hint="eastAsia"/>
          <w:sz w:val="22"/>
          <w:szCs w:val="22"/>
        </w:rPr>
        <w:t>经过了几分钟的时间之后</w:t>
      </w:r>
      <w:r w:rsidR="0059096E">
        <w:rPr>
          <w:rFonts w:ascii="微软雅黑" w:eastAsia="微软雅黑" w:hAnsi="微软雅黑" w:cs="微软雅黑" w:hint="eastAsia"/>
          <w:sz w:val="22"/>
          <w:szCs w:val="22"/>
        </w:rPr>
        <w:t>检测程序完成，一些重点的地方也是经过了人工复检。</w:t>
      </w:r>
    </w:p>
    <w:p w14:paraId="0E207991" w14:textId="77777777" w:rsidR="003E5B86" w:rsidRDefault="0059096E">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E57B5">
        <w:rPr>
          <w:rFonts w:ascii="微软雅黑" w:eastAsia="微软雅黑" w:hAnsi="微软雅黑" w:cs="微软雅黑" w:hint="eastAsia"/>
          <w:sz w:val="22"/>
          <w:szCs w:val="22"/>
        </w:rPr>
        <w:t>报告，经过检测，船身整体完整，没有任何的漏气点，气压处于稳定状态，备用维生物资</w:t>
      </w:r>
      <w:r w:rsidR="003E5B86">
        <w:rPr>
          <w:rFonts w:ascii="微软雅黑" w:eastAsia="微软雅黑" w:hAnsi="微软雅黑" w:cs="微软雅黑" w:hint="eastAsia"/>
          <w:sz w:val="22"/>
          <w:szCs w:val="22"/>
        </w:rPr>
        <w:t>充足</w:t>
      </w:r>
      <w:r w:rsidR="00BE57B5">
        <w:rPr>
          <w:rFonts w:ascii="微软雅黑" w:eastAsia="微软雅黑" w:hAnsi="微软雅黑" w:cs="微软雅黑" w:hint="eastAsia"/>
          <w:sz w:val="22"/>
          <w:szCs w:val="22"/>
        </w:rPr>
        <w:t>，微生态循环装置状态良好，运行稳定</w:t>
      </w:r>
      <w:r w:rsidR="003E5B86">
        <w:rPr>
          <w:rFonts w:ascii="微软雅黑" w:eastAsia="微软雅黑" w:hAnsi="微软雅黑" w:cs="微软雅黑" w:hint="eastAsia"/>
          <w:sz w:val="22"/>
          <w:szCs w:val="22"/>
        </w:rPr>
        <w:t>。无线供电装置运行正常、动力装置工作正常，正在进行加速准备。</w:t>
      </w:r>
    </w:p>
    <w:p w14:paraId="058C6564"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通讯系统正常、量子通讯系统状态无法确定，可以确定能够稳定通讯，紧急逃生装置处于待命状态，武器系统处于待命状态。</w:t>
      </w:r>
    </w:p>
    <w:p w14:paraId="0A576A6A"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常规计算机运行正常，数据输入输出正常，太空干扰</w:t>
      </w:r>
      <w:proofErr w:type="gramStart"/>
      <w:r>
        <w:rPr>
          <w:rFonts w:ascii="微软雅黑" w:eastAsia="微软雅黑" w:hAnsi="微软雅黑" w:cs="微软雅黑" w:hint="eastAsia"/>
          <w:sz w:val="22"/>
          <w:szCs w:val="22"/>
        </w:rPr>
        <w:t>值处于</w:t>
      </w:r>
      <w:proofErr w:type="gramEnd"/>
      <w:r>
        <w:rPr>
          <w:rFonts w:ascii="微软雅黑" w:eastAsia="微软雅黑" w:hAnsi="微软雅黑" w:cs="微软雅黑" w:hint="eastAsia"/>
          <w:sz w:val="22"/>
          <w:szCs w:val="22"/>
        </w:rPr>
        <w:t>安全值以下。量子计算机工作状态无法确定，数据输入输出无错误，能够执行指令。</w:t>
      </w:r>
    </w:p>
    <w:p w14:paraId="46F6E10C" w14:textId="1D744E0A" w:rsidR="0059096E"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定位系统等待更新，激光标记正常识别。</w:t>
      </w:r>
      <w:r w:rsidR="0059096E">
        <w:rPr>
          <w:rFonts w:ascii="微软雅黑" w:eastAsia="微软雅黑" w:hAnsi="微软雅黑" w:cs="微软雅黑" w:hint="eastAsia"/>
          <w:sz w:val="22"/>
          <w:szCs w:val="22"/>
        </w:rPr>
        <w:t>”</w:t>
      </w:r>
    </w:p>
    <w:p w14:paraId="4A02BDBB"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“准备进入加速状态，全员回到自己的房间完成固定，检查抗荷服，三分钟之后开始加速前行。</w:t>
      </w:r>
    </w:p>
    <w:p w14:paraId="0AC556B4" w14:textId="3BB5AD07" w:rsidR="00BB58A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总控室听令，目标海王星空域，三分钟之后开始加速前行。”</w:t>
      </w:r>
    </w:p>
    <w:p w14:paraId="735450A9" w14:textId="54AC6131" w:rsidR="003E5B86" w:rsidRDefault="0006616C">
      <w:pPr>
        <w:rPr>
          <w:rFonts w:ascii="微软雅黑" w:eastAsia="微软雅黑" w:hAnsi="微软雅黑" w:cs="微软雅黑"/>
          <w:sz w:val="22"/>
          <w:szCs w:val="22"/>
        </w:rPr>
      </w:pPr>
      <w:r>
        <w:rPr>
          <w:rFonts w:ascii="微软雅黑" w:eastAsia="微软雅黑" w:hAnsi="微软雅黑" w:cs="微软雅黑" w:hint="eastAsia"/>
          <w:sz w:val="22"/>
          <w:szCs w:val="22"/>
        </w:rPr>
        <w:t>三分的时间十分的短暂，在太空之中没有了空气的阻力，超大功率的高稳定粒子体发动机所带来的推力是相当恐怖的，尤其是在速度到达了一定之后</w:t>
      </w:r>
      <w:r w:rsidR="00860880">
        <w:rPr>
          <w:rFonts w:ascii="微软雅黑" w:eastAsia="微软雅黑" w:hAnsi="微软雅黑" w:cs="微软雅黑" w:hint="eastAsia"/>
          <w:sz w:val="22"/>
          <w:szCs w:val="22"/>
        </w:rPr>
        <w:t>就可以摆脱太阳的引</w:t>
      </w:r>
      <w:r w:rsidR="00860880">
        <w:rPr>
          <w:rFonts w:ascii="微软雅黑" w:eastAsia="微软雅黑" w:hAnsi="微软雅黑" w:cs="微软雅黑" w:hint="eastAsia"/>
          <w:sz w:val="22"/>
          <w:szCs w:val="22"/>
        </w:rPr>
        <w:lastRenderedPageBreak/>
        <w:t>力，此时就可以完全将维持舰身稳定的主发动机调集到加速之上，这样做之后加速度将会十分的夸张，可以说是以每秒</w:t>
      </w:r>
      <w:r w:rsidR="00920065">
        <w:rPr>
          <w:rFonts w:ascii="微软雅黑" w:eastAsia="微软雅黑" w:hAnsi="微软雅黑" w:cs="微软雅黑"/>
          <w:sz w:val="22"/>
          <w:szCs w:val="22"/>
        </w:rPr>
        <w:t>69.44</w:t>
      </w:r>
      <w:r w:rsidR="00860880">
        <w:rPr>
          <w:rFonts w:ascii="微软雅黑" w:eastAsia="微软雅黑" w:hAnsi="微软雅黑" w:cs="微软雅黑" w:hint="eastAsia"/>
          <w:sz w:val="22"/>
          <w:szCs w:val="22"/>
        </w:rPr>
        <w:t>m的速度在加速，经过长时间的加速之后最高速度甚至可以达到5%被光速。</w:t>
      </w:r>
    </w:p>
    <w:p w14:paraId="50DCB1F8" w14:textId="4B4940EC" w:rsidR="00FA5205" w:rsidRDefault="00FA5205">
      <w:pPr>
        <w:rPr>
          <w:rFonts w:ascii="微软雅黑" w:eastAsia="微软雅黑" w:hAnsi="微软雅黑" w:cs="微软雅黑"/>
          <w:sz w:val="22"/>
          <w:szCs w:val="22"/>
        </w:rPr>
      </w:pPr>
      <w:r>
        <w:rPr>
          <w:rFonts w:ascii="微软雅黑" w:eastAsia="微软雅黑" w:hAnsi="微软雅黑" w:cs="微软雅黑" w:hint="eastAsia"/>
          <w:sz w:val="22"/>
          <w:szCs w:val="22"/>
        </w:rPr>
        <w:t>这样的速度虽然非常的快，但是对于浩瀚无垠的宇宙来说就如同乌龟在沙漠之中慢慢爬行一般，十分的缓慢。</w:t>
      </w:r>
    </w:p>
    <w:p w14:paraId="544C7DF1" w14:textId="4EFECEC9" w:rsidR="00920065"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经过了一小时的加速之后，‘鹰击一号’的航行速度已经达到了5%光速，而它前行的目标正式无比遥远的海王星。</w:t>
      </w:r>
    </w:p>
    <w:p w14:paraId="12739DC1" w14:textId="2084700B" w:rsidR="003E5B86"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此时‘鹰击一号’于地星的传统通话延迟已经有几分钟的时间了，这样的延迟是不能够忍受的，在确定了延迟过于大了的情况之下，姜文</w:t>
      </w:r>
      <w:proofErr w:type="gramStart"/>
      <w:r>
        <w:rPr>
          <w:rFonts w:ascii="微软雅黑" w:eastAsia="微软雅黑" w:hAnsi="微软雅黑" w:cs="微软雅黑" w:hint="eastAsia"/>
          <w:sz w:val="22"/>
          <w:szCs w:val="22"/>
        </w:rPr>
        <w:t>胜开始</w:t>
      </w:r>
      <w:proofErr w:type="gramEnd"/>
      <w:r>
        <w:rPr>
          <w:rFonts w:ascii="微软雅黑" w:eastAsia="微软雅黑" w:hAnsi="微软雅黑" w:cs="微软雅黑" w:hint="eastAsia"/>
          <w:sz w:val="22"/>
          <w:szCs w:val="22"/>
        </w:rPr>
        <w:t>使用玲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方面提供的量子通讯装置和量子计算机。</w:t>
      </w:r>
    </w:p>
    <w:p w14:paraId="13CB0E0C" w14:textId="44142C50" w:rsidR="00920065"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在航空总局里面传统通讯装置已经久久没有传来消息了，总指挥在其面前焦急的走来走去，突然在一旁的量子计算机开始了工作。</w:t>
      </w:r>
    </w:p>
    <w:p w14:paraId="29F3D937" w14:textId="36584D37" w:rsidR="006E1D5B"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“报告</w:t>
      </w:r>
      <w:r w:rsidR="006E1D5B">
        <w:rPr>
          <w:rFonts w:ascii="微软雅黑" w:eastAsia="微软雅黑" w:hAnsi="微软雅黑" w:cs="微软雅黑" w:hint="eastAsia"/>
          <w:sz w:val="22"/>
          <w:szCs w:val="22"/>
        </w:rPr>
        <w:t>总部</w:t>
      </w:r>
      <w:r>
        <w:rPr>
          <w:rFonts w:ascii="微软雅黑" w:eastAsia="微软雅黑" w:hAnsi="微软雅黑" w:cs="微软雅黑" w:hint="eastAsia"/>
          <w:sz w:val="22"/>
          <w:szCs w:val="22"/>
        </w:rPr>
        <w:t>，我们的位置现在正在处于</w:t>
      </w:r>
      <w:r w:rsidR="006E1D5B">
        <w:rPr>
          <w:rFonts w:ascii="微软雅黑" w:eastAsia="微软雅黑" w:hAnsi="微软雅黑" w:cs="微软雅黑" w:hint="eastAsia"/>
          <w:sz w:val="22"/>
          <w:szCs w:val="22"/>
        </w:rPr>
        <w:t>火星轨道附近，因为天体的干扰和距离的原因，我们不得不启用了量子通讯装置。</w:t>
      </w:r>
    </w:p>
    <w:p w14:paraId="55ADE62E" w14:textId="77777777"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此时我们已经达到了5%</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光速，在尝试继续加速效果便开始急剧的减小，继续加速只会加大核燃料的消耗速度。</w:t>
      </w:r>
    </w:p>
    <w:p w14:paraId="54F4D35A" w14:textId="331D48CB" w:rsidR="00920065"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现在整体的状态良好，我们准备在越过了土星轨道之后便开始返航。</w:t>
      </w:r>
      <w:r w:rsidR="00920065">
        <w:rPr>
          <w:rFonts w:ascii="微软雅黑" w:eastAsia="微软雅黑" w:hAnsi="微软雅黑" w:cs="微软雅黑" w:hint="eastAsia"/>
          <w:sz w:val="22"/>
          <w:szCs w:val="22"/>
        </w:rPr>
        <w:t>”</w:t>
      </w:r>
    </w:p>
    <w:p w14:paraId="35FC511C" w14:textId="6A91B053" w:rsidR="00860880"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“批准。”</w:t>
      </w:r>
    </w:p>
    <w:p w14:paraId="72264288" w14:textId="1178BBA2"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在稍微沉默了一下之后总指挥再次说到：</w:t>
      </w:r>
    </w:p>
    <w:p w14:paraId="5FC2E68E" w14:textId="51523866"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“文胜啊，一定要或者回来，我们没有比你更加有航行经验的舰长了，如果在途中遇到了什么意外的话一定要按下那个红色的紧急按钮，它会绝对保证你的安全。”</w:t>
      </w:r>
    </w:p>
    <w:p w14:paraId="5A4A8010" w14:textId="555B3BEF" w:rsidR="003D3EDC" w:rsidRDefault="003D3EDC">
      <w:pPr>
        <w:rPr>
          <w:rFonts w:ascii="微软雅黑" w:eastAsia="微软雅黑" w:hAnsi="微软雅黑" w:cs="微软雅黑"/>
          <w:sz w:val="22"/>
          <w:szCs w:val="22"/>
        </w:rPr>
      </w:pPr>
      <w:r>
        <w:rPr>
          <w:rFonts w:ascii="微软雅黑" w:eastAsia="微软雅黑" w:hAnsi="微软雅黑" w:cs="微软雅黑" w:hint="eastAsia"/>
          <w:sz w:val="22"/>
          <w:szCs w:val="22"/>
        </w:rPr>
        <w:t>“是，明白。”</w:t>
      </w:r>
    </w:p>
    <w:p w14:paraId="31499963" w14:textId="3962350B" w:rsidR="00920065" w:rsidRDefault="002732D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姜文胜看了看自己面前的红色按钮，心理很不是滋味，如果自己这样做了之后又将会让上级</w:t>
      </w:r>
      <w:proofErr w:type="gramStart"/>
      <w:r>
        <w:rPr>
          <w:rFonts w:ascii="微软雅黑" w:eastAsia="微软雅黑" w:hAnsi="微软雅黑" w:cs="微软雅黑" w:hint="eastAsia"/>
          <w:sz w:val="22"/>
          <w:szCs w:val="22"/>
        </w:rPr>
        <w:t>歉</w:t>
      </w:r>
      <w:proofErr w:type="gramEnd"/>
      <w:r>
        <w:rPr>
          <w:rFonts w:ascii="微软雅黑" w:eastAsia="微软雅黑" w:hAnsi="微软雅黑" w:cs="微软雅黑" w:hint="eastAsia"/>
          <w:sz w:val="22"/>
          <w:szCs w:val="22"/>
        </w:rPr>
        <w:t>一个人情</w:t>
      </w:r>
      <w:r w:rsidR="00976257">
        <w:rPr>
          <w:rFonts w:ascii="微软雅黑" w:eastAsia="微软雅黑" w:hAnsi="微软雅黑" w:cs="微软雅黑" w:hint="eastAsia"/>
          <w:sz w:val="22"/>
          <w:szCs w:val="22"/>
        </w:rPr>
        <w:t>，并且在以后的时光之中想要偿还恐怕十分的困难，而目的就是保护自己以及</w:t>
      </w:r>
      <w:r w:rsidR="005256A8">
        <w:rPr>
          <w:rFonts w:ascii="微软雅黑" w:eastAsia="微软雅黑" w:hAnsi="微软雅黑" w:cs="微软雅黑" w:hint="eastAsia"/>
          <w:sz w:val="22"/>
          <w:szCs w:val="22"/>
        </w:rPr>
        <w:t>一起的船员们。</w:t>
      </w:r>
    </w:p>
    <w:p w14:paraId="60D713D1" w14:textId="77777777" w:rsidR="002A3B4A" w:rsidRDefault="00914E5F">
      <w:pPr>
        <w:rPr>
          <w:rFonts w:ascii="微软雅黑" w:eastAsia="微软雅黑" w:hAnsi="微软雅黑" w:cs="微软雅黑"/>
          <w:sz w:val="22"/>
          <w:szCs w:val="22"/>
        </w:rPr>
      </w:pPr>
      <w:r>
        <w:rPr>
          <w:rFonts w:ascii="微软雅黑" w:eastAsia="微软雅黑" w:hAnsi="微软雅黑" w:cs="微软雅黑" w:hint="eastAsia"/>
          <w:sz w:val="22"/>
          <w:szCs w:val="22"/>
        </w:rPr>
        <w:t>“总控室，关闭9</w:t>
      </w:r>
      <w:r>
        <w:rPr>
          <w:rFonts w:ascii="微软雅黑" w:eastAsia="微软雅黑" w:hAnsi="微软雅黑" w:cs="微软雅黑"/>
          <w:sz w:val="22"/>
          <w:szCs w:val="22"/>
        </w:rPr>
        <w:t>0</w:t>
      </w:r>
      <w:r>
        <w:rPr>
          <w:rFonts w:ascii="微软雅黑" w:eastAsia="微软雅黑" w:hAnsi="微软雅黑" w:cs="微软雅黑" w:hint="eastAsia"/>
          <w:sz w:val="22"/>
          <w:szCs w:val="22"/>
        </w:rPr>
        <w:t>%的引擎进入滑行状态，核聚变引擎进入低功耗运行</w:t>
      </w:r>
      <w:r w:rsidR="002A3B4A">
        <w:rPr>
          <w:rFonts w:ascii="微软雅黑" w:eastAsia="微软雅黑" w:hAnsi="微软雅黑" w:cs="微软雅黑" w:hint="eastAsia"/>
          <w:sz w:val="22"/>
          <w:szCs w:val="22"/>
        </w:rPr>
        <w:t>。</w:t>
      </w:r>
    </w:p>
    <w:p w14:paraId="0799B8E6" w14:textId="15349AAF" w:rsidR="005256A8" w:rsidRDefault="002A3B4A">
      <w:pPr>
        <w:rPr>
          <w:rFonts w:ascii="微软雅黑" w:eastAsia="微软雅黑" w:hAnsi="微软雅黑" w:cs="微软雅黑"/>
          <w:sz w:val="22"/>
          <w:szCs w:val="22"/>
        </w:rPr>
      </w:pPr>
      <w:r>
        <w:rPr>
          <w:rFonts w:ascii="微软雅黑" w:eastAsia="微软雅黑" w:hAnsi="微软雅黑" w:cs="微软雅黑" w:hint="eastAsia"/>
          <w:sz w:val="22"/>
          <w:szCs w:val="22"/>
        </w:rPr>
        <w:t>所有人解除紧急应急状态，可以开始自由活动，没有能源使用限制，不能够浪费食物，注意生活物资的消耗，在活动的时候注意磁吸式模拟装置的状态，在失重状态之下可能没有人来把你们给救下来。</w:t>
      </w:r>
      <w:r w:rsidR="00914E5F">
        <w:rPr>
          <w:rFonts w:ascii="微软雅黑" w:eastAsia="微软雅黑" w:hAnsi="微软雅黑" w:cs="微软雅黑" w:hint="eastAsia"/>
          <w:sz w:val="22"/>
          <w:szCs w:val="22"/>
        </w:rPr>
        <w:t>”</w:t>
      </w:r>
    </w:p>
    <w:p w14:paraId="356D1A7D" w14:textId="0319BC96" w:rsidR="005256A8" w:rsidRDefault="00A076B1">
      <w:pPr>
        <w:rPr>
          <w:rFonts w:ascii="微软雅黑" w:eastAsia="微软雅黑" w:hAnsi="微软雅黑" w:cs="微软雅黑"/>
          <w:sz w:val="22"/>
          <w:szCs w:val="22"/>
        </w:rPr>
      </w:pPr>
      <w:r>
        <w:rPr>
          <w:rFonts w:ascii="微软雅黑" w:eastAsia="微软雅黑" w:hAnsi="微软雅黑" w:cs="微软雅黑" w:hint="eastAsia"/>
          <w:sz w:val="22"/>
          <w:szCs w:val="22"/>
        </w:rPr>
        <w:t>姜文胜说完之后便直接关闭了全体麦，然后穿着特质的衣服到整个飞船去逛逛了，特质的衣服可以让人可以正常的无重力的情况下可以站在甲板之上。</w:t>
      </w:r>
    </w:p>
    <w:p w14:paraId="0D646A03" w14:textId="3FE5DC07" w:rsidR="00A076B1" w:rsidRDefault="00E24878">
      <w:pPr>
        <w:rPr>
          <w:rFonts w:ascii="微软雅黑" w:eastAsia="微软雅黑" w:hAnsi="微软雅黑" w:cs="微软雅黑"/>
          <w:sz w:val="22"/>
          <w:szCs w:val="22"/>
        </w:rPr>
      </w:pPr>
      <w:r>
        <w:rPr>
          <w:rFonts w:ascii="微软雅黑" w:eastAsia="微软雅黑" w:hAnsi="微软雅黑" w:cs="微软雅黑" w:hint="eastAsia"/>
          <w:sz w:val="22"/>
          <w:szCs w:val="22"/>
        </w:rPr>
        <w:t>但是这终究是通过装置把人给压在地板之上，尽管在最大程度上模拟了在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之上的重力情况，不均匀的时间长了身体就会出现一些异常状况，如果跳的太猛了吃进肚子里面的东西可能会吐出来。</w:t>
      </w:r>
    </w:p>
    <w:p w14:paraId="3B0C92B9" w14:textId="643A8A2C" w:rsidR="00E24878" w:rsidRDefault="00A57C68">
      <w:pPr>
        <w:rPr>
          <w:rFonts w:ascii="微软雅黑" w:eastAsia="微软雅黑" w:hAnsi="微软雅黑" w:cs="微软雅黑"/>
          <w:sz w:val="22"/>
          <w:szCs w:val="22"/>
        </w:rPr>
      </w:pPr>
      <w:r>
        <w:rPr>
          <w:rFonts w:ascii="微软雅黑" w:eastAsia="微软雅黑" w:hAnsi="微软雅黑" w:cs="微软雅黑" w:hint="eastAsia"/>
          <w:sz w:val="22"/>
          <w:szCs w:val="22"/>
        </w:rPr>
        <w:t>为了防止身体出现肌肉萎缩的状况出现，在每个人的房间之中都有一个综合体能训练装置，这样的装置可以保持身体在太空之中长时间航行的时候保持身体机能的正常。</w:t>
      </w:r>
    </w:p>
    <w:p w14:paraId="5BD20119" w14:textId="0FED121F" w:rsidR="006E1D5B" w:rsidRDefault="002E46C4">
      <w:pPr>
        <w:rPr>
          <w:rFonts w:ascii="微软雅黑" w:eastAsia="微软雅黑" w:hAnsi="微软雅黑" w:cs="微软雅黑"/>
          <w:sz w:val="22"/>
          <w:szCs w:val="22"/>
        </w:rPr>
      </w:pPr>
      <w:r>
        <w:rPr>
          <w:rFonts w:ascii="微软雅黑" w:eastAsia="微软雅黑" w:hAnsi="微软雅黑" w:cs="微软雅黑" w:hint="eastAsia"/>
          <w:sz w:val="22"/>
          <w:szCs w:val="22"/>
        </w:rPr>
        <w:t>因为有着量子通讯装置作为与地星之间的联系方式，并没有延迟的问题，只是为了维持量子不会出现退相干，所消耗的能量有那么一点点高而已。</w:t>
      </w:r>
    </w:p>
    <w:p w14:paraId="14DCEE21" w14:textId="6330874A" w:rsidR="002E46C4" w:rsidRDefault="002E46C4">
      <w:pPr>
        <w:rPr>
          <w:rFonts w:ascii="微软雅黑" w:eastAsia="微软雅黑" w:hAnsi="微软雅黑" w:cs="微软雅黑"/>
          <w:sz w:val="22"/>
          <w:szCs w:val="22"/>
        </w:rPr>
      </w:pPr>
      <w:r>
        <w:rPr>
          <w:rFonts w:ascii="微软雅黑" w:eastAsia="微软雅黑" w:hAnsi="微软雅黑" w:cs="微软雅黑" w:hint="eastAsia"/>
          <w:sz w:val="22"/>
          <w:szCs w:val="22"/>
        </w:rPr>
        <w:t>进入了滑行状态的</w:t>
      </w:r>
      <w:r w:rsidR="009F7EAD">
        <w:rPr>
          <w:rFonts w:ascii="微软雅黑" w:eastAsia="微软雅黑" w:hAnsi="微软雅黑" w:cs="微软雅黑" w:hint="eastAsia"/>
          <w:sz w:val="22"/>
          <w:szCs w:val="22"/>
        </w:rPr>
        <w:t>‘鹰击一号’如同在大海之中的一叶扁舟，在广袤无垠的大海之中慢慢的滑行，似乎遇到了一点点的风雨就会因此而翻覆。</w:t>
      </w:r>
    </w:p>
    <w:p w14:paraId="397AF688" w14:textId="60EBF9C0" w:rsidR="00A57C68"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似乎是因为经过了那么多次的入侵之后依然没有取得什么成果，反倒是损失了宝贵的资源。</w:t>
      </w:r>
    </w:p>
    <w:p w14:paraId="57D916C3" w14:textId="78B456D6"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在太阳系之中实验的姜文</w:t>
      </w:r>
      <w:proofErr w:type="gramStart"/>
      <w:r>
        <w:rPr>
          <w:rFonts w:ascii="微软雅黑" w:eastAsia="微软雅黑" w:hAnsi="微软雅黑" w:cs="微软雅黑" w:hint="eastAsia"/>
          <w:sz w:val="22"/>
          <w:szCs w:val="22"/>
        </w:rPr>
        <w:t>胜依然</w:t>
      </w:r>
      <w:proofErr w:type="gramEnd"/>
      <w:r>
        <w:rPr>
          <w:rFonts w:ascii="微软雅黑" w:eastAsia="微软雅黑" w:hAnsi="微软雅黑" w:cs="微软雅黑" w:hint="eastAsia"/>
          <w:sz w:val="22"/>
          <w:szCs w:val="22"/>
        </w:rPr>
        <w:t>没有遇到任何的意外。</w:t>
      </w:r>
    </w:p>
    <w:p w14:paraId="670E4BEB" w14:textId="77777777"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“宇宙真是漂亮啊，这种宁静的环境在地星之上完全就没有啊。</w:t>
      </w:r>
    </w:p>
    <w:p w14:paraId="39744D53" w14:textId="5BB5AB6A"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想想之前的事情，这次还挺安静的，</w:t>
      </w:r>
      <w:r w:rsidR="00CC54D5">
        <w:rPr>
          <w:rFonts w:ascii="微软雅黑" w:eastAsia="微软雅黑" w:hAnsi="微软雅黑" w:cs="微软雅黑" w:hint="eastAsia"/>
          <w:sz w:val="22"/>
          <w:szCs w:val="22"/>
        </w:rPr>
        <w:t>希望能够平安的度过这第一次航行，要是遇到了什么意外的话，似乎也没有办法应对啊。哈哈</w:t>
      </w:r>
      <w:proofErr w:type="gramStart"/>
      <w:r w:rsidR="00CC54D5">
        <w:rPr>
          <w:rFonts w:ascii="微软雅黑" w:eastAsia="微软雅黑" w:hAnsi="微软雅黑" w:cs="微软雅黑" w:hint="eastAsia"/>
          <w:sz w:val="22"/>
          <w:szCs w:val="22"/>
        </w:rPr>
        <w:t>哈</w:t>
      </w:r>
      <w:proofErr w:type="gramEnd"/>
      <w:r w:rsidR="00CC54D5">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37DE8AF" w14:textId="27ACF876" w:rsidR="00CC54D5"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姜文胜自嘲的笑了笑，便前往了健身房去锻炼了。</w:t>
      </w:r>
    </w:p>
    <w:p w14:paraId="1C11DFF9" w14:textId="2BD6925C" w:rsidR="003D3EDC"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在地星之上——</w:t>
      </w:r>
    </w:p>
    <w:p w14:paraId="61B9ADEF" w14:textId="2E189B11" w:rsidR="00CC54D5"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“姐姐，他们已经成功的到达了木星轨道附近了，只是他们的速度好慢啊，在我截取的信息之中发现有些奇奇怪怪的量子信号，但是在太阳系之中并没有发现任何的异常情况。”</w:t>
      </w:r>
    </w:p>
    <w:p w14:paraId="5AF4CFE9" w14:textId="77777777" w:rsidR="00E6503D" w:rsidRDefault="00E6503D">
      <w:pPr>
        <w:rPr>
          <w:rFonts w:ascii="微软雅黑" w:eastAsia="微软雅黑" w:hAnsi="微软雅黑" w:cs="微软雅黑"/>
          <w:sz w:val="22"/>
          <w:szCs w:val="22"/>
        </w:rPr>
      </w:pPr>
      <w:r>
        <w:rPr>
          <w:rFonts w:ascii="微软雅黑" w:eastAsia="微软雅黑" w:hAnsi="微软雅黑" w:cs="微软雅黑" w:hint="eastAsia"/>
          <w:sz w:val="22"/>
          <w:szCs w:val="22"/>
        </w:rPr>
        <w:t>“不用太担心，估计是在太阳系范围之外有点东西而已，不过吃瘪还是挺多的，可能小心了些吧。</w:t>
      </w:r>
    </w:p>
    <w:p w14:paraId="7B4C3B87" w14:textId="044C4BFF" w:rsidR="00CC54D5" w:rsidRDefault="00E6503D">
      <w:pPr>
        <w:rPr>
          <w:rFonts w:ascii="微软雅黑" w:eastAsia="微软雅黑" w:hAnsi="微软雅黑" w:cs="微软雅黑"/>
          <w:sz w:val="22"/>
          <w:szCs w:val="22"/>
        </w:rPr>
      </w:pPr>
      <w:r>
        <w:rPr>
          <w:rFonts w:ascii="微软雅黑" w:eastAsia="微软雅黑" w:hAnsi="微软雅黑" w:cs="微软雅黑" w:hint="eastAsia"/>
          <w:sz w:val="22"/>
          <w:szCs w:val="22"/>
        </w:rPr>
        <w:t>就算是他们来到了太阳系之中我们的防御系统也不是吃素的啦，不用太担心啦，而且上面还有我给他们的紧急装置。”</w:t>
      </w:r>
    </w:p>
    <w:p w14:paraId="5A79696C" w14:textId="36B598D0" w:rsidR="00CC54D5" w:rsidRPr="00CC54D5" w:rsidRDefault="0044785D">
      <w:pPr>
        <w:rPr>
          <w:rFonts w:ascii="微软雅黑" w:eastAsia="微软雅黑" w:hAnsi="微软雅黑" w:cs="微软雅黑"/>
          <w:sz w:val="22"/>
          <w:szCs w:val="22"/>
        </w:rPr>
      </w:pPr>
      <w:r>
        <w:rPr>
          <w:rFonts w:ascii="微软雅黑" w:eastAsia="微软雅黑" w:hAnsi="微软雅黑" w:cs="微软雅黑" w:hint="eastAsia"/>
          <w:sz w:val="22"/>
          <w:szCs w:val="22"/>
        </w:rPr>
        <w:t>“哦，希望不会出事儿吧，要是出事儿的话会很麻烦的。”</w:t>
      </w:r>
    </w:p>
    <w:p w14:paraId="70C0BD09" w14:textId="7E0C38FE" w:rsidR="009F7EAD" w:rsidRDefault="009F7EAD">
      <w:pPr>
        <w:rPr>
          <w:rFonts w:ascii="微软雅黑" w:eastAsia="微软雅黑" w:hAnsi="微软雅黑" w:cs="微软雅黑"/>
          <w:sz w:val="22"/>
          <w:szCs w:val="22"/>
        </w:rPr>
      </w:pPr>
    </w:p>
    <w:p w14:paraId="35F373CA" w14:textId="57ADEE9D" w:rsidR="00E6503D" w:rsidRDefault="00E6503D">
      <w:pPr>
        <w:rPr>
          <w:rFonts w:ascii="微软雅黑" w:eastAsia="微软雅黑" w:hAnsi="微软雅黑" w:cs="微软雅黑"/>
          <w:sz w:val="22"/>
          <w:szCs w:val="22"/>
        </w:rPr>
      </w:pPr>
    </w:p>
    <w:p w14:paraId="46A7DBE5" w14:textId="7675DE12" w:rsidR="00E6503D" w:rsidRDefault="00A86228" w:rsidP="00A8622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第一百六十八章</w:t>
      </w:r>
      <w:r w:rsidR="00620C53">
        <w:rPr>
          <w:rFonts w:ascii="微软雅黑" w:eastAsia="微软雅黑" w:hAnsi="微软雅黑" w:cs="微软雅黑" w:hint="eastAsia"/>
          <w:sz w:val="22"/>
          <w:szCs w:val="22"/>
        </w:rPr>
        <w:t xml:space="preserve"> </w:t>
      </w:r>
      <w:r w:rsidR="00620C53">
        <w:rPr>
          <w:rFonts w:ascii="微软雅黑" w:eastAsia="微软雅黑" w:hAnsi="微软雅黑" w:cs="微软雅黑"/>
          <w:sz w:val="22"/>
          <w:szCs w:val="22"/>
        </w:rPr>
        <w:t xml:space="preserve"> </w:t>
      </w:r>
      <w:r w:rsidR="00620C53">
        <w:rPr>
          <w:rFonts w:ascii="微软雅黑" w:eastAsia="微软雅黑" w:hAnsi="微软雅黑" w:cs="微软雅黑" w:hint="eastAsia"/>
          <w:sz w:val="22"/>
          <w:szCs w:val="22"/>
        </w:rPr>
        <w:t>顺利</w:t>
      </w:r>
      <w:r w:rsidR="00CF4D6E">
        <w:rPr>
          <w:rFonts w:ascii="微软雅黑" w:eastAsia="微软雅黑" w:hAnsi="微软雅黑" w:cs="微软雅黑" w:hint="eastAsia"/>
          <w:sz w:val="22"/>
          <w:szCs w:val="22"/>
        </w:rPr>
        <w:t>到达土星轨道</w:t>
      </w:r>
    </w:p>
    <w:p w14:paraId="46CD596C" w14:textId="19D56C67" w:rsidR="00E6503D" w:rsidRDefault="000370ED">
      <w:pPr>
        <w:rPr>
          <w:rFonts w:ascii="微软雅黑" w:eastAsia="微软雅黑" w:hAnsi="微软雅黑" w:cs="微软雅黑"/>
          <w:sz w:val="22"/>
          <w:szCs w:val="22"/>
        </w:rPr>
      </w:pPr>
      <w:r>
        <w:rPr>
          <w:rFonts w:ascii="微软雅黑" w:eastAsia="微软雅黑" w:hAnsi="微软雅黑" w:cs="微软雅黑" w:hint="eastAsia"/>
          <w:sz w:val="22"/>
          <w:szCs w:val="22"/>
        </w:rPr>
        <w:t>飞船依然在广阔无垠的太空之中</w:t>
      </w:r>
      <w:r w:rsidR="00C717B0">
        <w:rPr>
          <w:rFonts w:ascii="微软雅黑" w:eastAsia="微软雅黑" w:hAnsi="微软雅黑" w:cs="微软雅黑" w:hint="eastAsia"/>
          <w:sz w:val="22"/>
          <w:szCs w:val="22"/>
        </w:rPr>
        <w:t>静静的向着</w:t>
      </w:r>
      <w:r w:rsidR="00767DEE">
        <w:rPr>
          <w:rFonts w:ascii="微软雅黑" w:eastAsia="微软雅黑" w:hAnsi="微软雅黑" w:cs="微软雅黑" w:hint="eastAsia"/>
          <w:sz w:val="22"/>
          <w:szCs w:val="22"/>
        </w:rPr>
        <w:t>土星的轨道慢慢的前进</w:t>
      </w:r>
      <w:r w:rsidR="009B3563">
        <w:rPr>
          <w:rFonts w:ascii="微软雅黑" w:eastAsia="微软雅黑" w:hAnsi="微软雅黑" w:cs="微软雅黑" w:hint="eastAsia"/>
          <w:sz w:val="22"/>
          <w:szCs w:val="22"/>
        </w:rPr>
        <w:t>，只是</w:t>
      </w:r>
      <w:r w:rsidR="00EC2F7D">
        <w:rPr>
          <w:rFonts w:ascii="微软雅黑" w:eastAsia="微软雅黑" w:hAnsi="微软雅黑" w:cs="微软雅黑" w:hint="eastAsia"/>
          <w:sz w:val="22"/>
          <w:szCs w:val="22"/>
        </w:rPr>
        <w:t>5%的光速在前往土星轨道的途中</w:t>
      </w:r>
      <w:r w:rsidR="003B3EFA">
        <w:rPr>
          <w:rFonts w:ascii="微软雅黑" w:eastAsia="微软雅黑" w:hAnsi="微软雅黑" w:cs="微软雅黑" w:hint="eastAsia"/>
          <w:sz w:val="22"/>
          <w:szCs w:val="22"/>
        </w:rPr>
        <w:t>，显得十分的缓慢，</w:t>
      </w:r>
      <w:r w:rsidR="004674E0">
        <w:rPr>
          <w:rFonts w:ascii="微软雅黑" w:eastAsia="微软雅黑" w:hAnsi="微软雅黑" w:cs="微软雅黑" w:hint="eastAsia"/>
          <w:sz w:val="22"/>
          <w:szCs w:val="22"/>
        </w:rPr>
        <w:t>就以鹰</w:t>
      </w:r>
      <w:proofErr w:type="gramStart"/>
      <w:r w:rsidR="004674E0">
        <w:rPr>
          <w:rFonts w:ascii="微软雅黑" w:eastAsia="微软雅黑" w:hAnsi="微软雅黑" w:cs="微软雅黑" w:hint="eastAsia"/>
          <w:sz w:val="22"/>
          <w:szCs w:val="22"/>
        </w:rPr>
        <w:t>击</w:t>
      </w:r>
      <w:proofErr w:type="gramEnd"/>
      <w:r w:rsidR="004674E0">
        <w:rPr>
          <w:rFonts w:ascii="微软雅黑" w:eastAsia="微软雅黑" w:hAnsi="微软雅黑" w:cs="微软雅黑" w:hint="eastAsia"/>
          <w:sz w:val="22"/>
          <w:szCs w:val="22"/>
        </w:rPr>
        <w:t>一号现在的速度在理想的状态之下想要达到指定的轨道都需要一天多点的时间才能够到达，然而星球是在运动的，根据提前计算的</w:t>
      </w:r>
      <w:r w:rsidR="00A86082">
        <w:rPr>
          <w:rFonts w:ascii="微软雅黑" w:eastAsia="微软雅黑" w:hAnsi="微软雅黑" w:cs="微软雅黑" w:hint="eastAsia"/>
          <w:sz w:val="22"/>
          <w:szCs w:val="22"/>
        </w:rPr>
        <w:t>轨道前往途中可能会经过木星附近，那个时候是需要避免发生碰撞的，如果发生了碰撞，在没有防护罩的时代在，这样的撞击所能带来的伤害相当的大。</w:t>
      </w:r>
    </w:p>
    <w:p w14:paraId="2BAC700E" w14:textId="717C349F" w:rsidR="00A86082" w:rsidRDefault="00A86082">
      <w:pPr>
        <w:rPr>
          <w:rFonts w:ascii="微软雅黑" w:eastAsia="微软雅黑" w:hAnsi="微软雅黑" w:cs="微软雅黑"/>
          <w:sz w:val="22"/>
          <w:szCs w:val="22"/>
        </w:rPr>
      </w:pPr>
      <w:r>
        <w:rPr>
          <w:rFonts w:ascii="微软雅黑" w:eastAsia="微软雅黑" w:hAnsi="微软雅黑" w:cs="微软雅黑" w:hint="eastAsia"/>
          <w:sz w:val="22"/>
          <w:szCs w:val="22"/>
        </w:rPr>
        <w:t>如果运气不好可能直接将空天母舰给直接报废掉</w:t>
      </w:r>
      <w:r w:rsidR="0051427A">
        <w:rPr>
          <w:rFonts w:ascii="微软雅黑" w:eastAsia="微软雅黑" w:hAnsi="微软雅黑" w:cs="微软雅黑" w:hint="eastAsia"/>
          <w:sz w:val="22"/>
          <w:szCs w:val="22"/>
        </w:rPr>
        <w:t>，在战舰之中的所有人的都将成为陪葬品，就算是孙源玲及时前往救援也只能够救回来几个，能够在太空之中生产，并且</w:t>
      </w:r>
      <w:r w:rsidR="0051427A">
        <w:rPr>
          <w:rFonts w:ascii="微软雅黑" w:eastAsia="微软雅黑" w:hAnsi="微软雅黑" w:cs="微软雅黑" w:hint="eastAsia"/>
          <w:sz w:val="22"/>
          <w:szCs w:val="22"/>
        </w:rPr>
        <w:lastRenderedPageBreak/>
        <w:t>拥有一定的相关知识的人实在是太少了，</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sidR="0051427A">
        <w:rPr>
          <w:rFonts w:ascii="微软雅黑" w:eastAsia="微软雅黑" w:hAnsi="微软雅黑" w:cs="微软雅黑" w:hint="eastAsia"/>
          <w:sz w:val="22"/>
          <w:szCs w:val="22"/>
        </w:rPr>
        <w:t>这方面还是更倾向于用人才，而不是用那些拥有在太空中能够生存的修行者。</w:t>
      </w:r>
    </w:p>
    <w:p w14:paraId="41BD27BE" w14:textId="07643CD1" w:rsidR="0051427A" w:rsidRDefault="00E94C7C">
      <w:pPr>
        <w:rPr>
          <w:rFonts w:ascii="微软雅黑" w:eastAsia="微软雅黑" w:hAnsi="微软雅黑" w:cs="微软雅黑"/>
          <w:sz w:val="22"/>
          <w:szCs w:val="22"/>
        </w:rPr>
      </w:pPr>
      <w:r>
        <w:rPr>
          <w:rFonts w:ascii="微软雅黑" w:eastAsia="微软雅黑" w:hAnsi="微软雅黑" w:cs="微软雅黑" w:hint="eastAsia"/>
          <w:sz w:val="22"/>
          <w:szCs w:val="22"/>
        </w:rPr>
        <w:t>“嘿，小伙子，你认为我们这一趟要多长的时间才能够到啊？”</w:t>
      </w:r>
    </w:p>
    <w:p w14:paraId="63CD32CB" w14:textId="18B5B2CC" w:rsidR="00A86082" w:rsidRDefault="00E94C7C">
      <w:pPr>
        <w:rPr>
          <w:rFonts w:ascii="微软雅黑" w:eastAsia="微软雅黑" w:hAnsi="微软雅黑" w:cs="微软雅黑"/>
          <w:sz w:val="22"/>
          <w:szCs w:val="22"/>
        </w:rPr>
      </w:pPr>
      <w:r>
        <w:rPr>
          <w:rFonts w:ascii="微软雅黑" w:eastAsia="微软雅黑" w:hAnsi="微软雅黑" w:cs="微软雅黑" w:hint="eastAsia"/>
          <w:sz w:val="22"/>
          <w:szCs w:val="22"/>
        </w:rPr>
        <w:t>“我觉得应该需要一个周左右吧，我听技术人员说这个飞船的动力源自于核聚变引擎，既然是这样近乎于无限能量的东西，再加上最近突破的超大功率高温等离子体推进器的投入使用，我想一个周想要达到木星轨道应该还算是一件比较简单的一件事情。”</w:t>
      </w:r>
    </w:p>
    <w:p w14:paraId="0D98EF4A" w14:textId="7890EF29" w:rsidR="00F53C89" w:rsidRDefault="00F53C89">
      <w:pPr>
        <w:rPr>
          <w:rFonts w:ascii="微软雅黑" w:eastAsia="微软雅黑" w:hAnsi="微软雅黑" w:cs="微软雅黑"/>
          <w:sz w:val="22"/>
          <w:szCs w:val="22"/>
        </w:rPr>
      </w:pPr>
      <w:r>
        <w:rPr>
          <w:rFonts w:ascii="微软雅黑" w:eastAsia="微软雅黑" w:hAnsi="微软雅黑" w:cs="微软雅黑" w:hint="eastAsia"/>
          <w:sz w:val="22"/>
          <w:szCs w:val="22"/>
        </w:rPr>
        <w:t>“嗯，不错，但是如果我说一天作用我们就能够到达木星轨道附近呢？”</w:t>
      </w:r>
    </w:p>
    <w:p w14:paraId="6B33F3F9" w14:textId="1167F90A" w:rsidR="00F53C89" w:rsidRPr="00F53C89" w:rsidRDefault="00F53C89">
      <w:pPr>
        <w:rPr>
          <w:rFonts w:ascii="微软雅黑" w:eastAsia="微软雅黑" w:hAnsi="微软雅黑" w:cs="微软雅黑"/>
          <w:sz w:val="22"/>
          <w:szCs w:val="22"/>
        </w:rPr>
      </w:pPr>
      <w:r>
        <w:rPr>
          <w:rFonts w:ascii="微软雅黑" w:eastAsia="微软雅黑" w:hAnsi="微软雅黑" w:cs="微软雅黑" w:hint="eastAsia"/>
          <w:sz w:val="22"/>
          <w:szCs w:val="22"/>
        </w:rPr>
        <w:t>“我觉得不是那么的现实，这样的速度要是真的能够实现的话，开采木星的能源作为核聚变原料的时代可就不远了，到时候能源就完全不用愁了，资源也不用为其发愁了，到时候在出一些矿船，采集太阳系之中的矿产，相信要不了多长的时间就可以早出一批规模可观的舰队出来了，只是通讯的问题暂时还没有一个很好的解决方法。”</w:t>
      </w:r>
    </w:p>
    <w:p w14:paraId="7EEA95C2" w14:textId="2397E968" w:rsidR="00A86228"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“其实这些都不是问题，现在我们使用的通讯方式就是量子通讯，只是这个技术并不是我们的。”</w:t>
      </w:r>
    </w:p>
    <w:p w14:paraId="15E1F1DB" w14:textId="11186E08" w:rsidR="00C8397A"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“这种东西别的国家怎么会拿给我们用？我们所研究的超大功率的离子推进发动机都是处于高度保密的状态，根本不可能拿出去给别人用，就算他们已经有了一定的相关基础了。”</w:t>
      </w:r>
    </w:p>
    <w:p w14:paraId="7141F661" w14:textId="7EBD48E4" w:rsidR="00C8397A"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“量子通讯技术的所有者并不是外国人，使我们</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技术，只是因为一些原因我们只是让她给我们提供了一定的技术支持，包括这座核聚变发动机也是由她提供的技术支持，就连你们研究的发动机也是她提提供了一定的技术支持，不然……你们研究出来的时间可能</w:t>
      </w:r>
      <w:r w:rsidR="00E35457">
        <w:rPr>
          <w:rFonts w:ascii="微软雅黑" w:eastAsia="微软雅黑" w:hAnsi="微软雅黑" w:cs="微软雅黑" w:hint="eastAsia"/>
          <w:sz w:val="22"/>
          <w:szCs w:val="22"/>
        </w:rPr>
        <w:t>还需要往后面延长个好几年，甚至是十数年。</w:t>
      </w:r>
      <w:r>
        <w:rPr>
          <w:rFonts w:ascii="微软雅黑" w:eastAsia="微软雅黑" w:hAnsi="微软雅黑" w:cs="微软雅黑" w:hint="eastAsia"/>
          <w:sz w:val="22"/>
          <w:szCs w:val="22"/>
        </w:rPr>
        <w:t>”</w:t>
      </w:r>
    </w:p>
    <w:p w14:paraId="16B60823" w14:textId="6EB1307E" w:rsidR="00E35457" w:rsidRDefault="00E35457">
      <w:pPr>
        <w:rPr>
          <w:rFonts w:ascii="微软雅黑" w:eastAsia="微软雅黑" w:hAnsi="微软雅黑" w:cs="微软雅黑"/>
          <w:sz w:val="22"/>
          <w:szCs w:val="22"/>
        </w:rPr>
      </w:pPr>
      <w:r>
        <w:rPr>
          <w:rFonts w:ascii="微软雅黑" w:eastAsia="微软雅黑" w:hAnsi="微软雅黑" w:cs="微软雅黑" w:hint="eastAsia"/>
          <w:sz w:val="22"/>
          <w:szCs w:val="22"/>
        </w:rPr>
        <w:t>“难道说这些年我们看的资料都和他有关系？”</w:t>
      </w:r>
    </w:p>
    <w:p w14:paraId="4AC02963" w14:textId="77777777" w:rsidR="00F31553" w:rsidRDefault="00E35457">
      <w:pPr>
        <w:rPr>
          <w:rFonts w:ascii="微软雅黑" w:eastAsia="微软雅黑" w:hAnsi="微软雅黑" w:cs="微软雅黑"/>
          <w:sz w:val="22"/>
          <w:szCs w:val="22"/>
        </w:rPr>
      </w:pPr>
      <w:r>
        <w:rPr>
          <w:rFonts w:ascii="微软雅黑" w:eastAsia="微软雅黑" w:hAnsi="微软雅黑" w:cs="微软雅黑" w:hint="eastAsia"/>
          <w:sz w:val="22"/>
          <w:szCs w:val="22"/>
        </w:rPr>
        <w:t>“是，但不全是。</w:t>
      </w:r>
      <w:r w:rsidR="00BC29E9">
        <w:rPr>
          <w:rFonts w:ascii="微软雅黑" w:eastAsia="微软雅黑" w:hAnsi="微软雅黑" w:cs="微软雅黑" w:hint="eastAsia"/>
          <w:sz w:val="22"/>
          <w:szCs w:val="22"/>
        </w:rPr>
        <w:t>大概是在一年前，我们得到了一艘</w:t>
      </w:r>
      <w:r w:rsidR="004E04AF">
        <w:rPr>
          <w:rFonts w:ascii="微软雅黑" w:eastAsia="微软雅黑" w:hAnsi="微软雅黑" w:cs="微软雅黑" w:hint="eastAsia"/>
          <w:sz w:val="22"/>
          <w:szCs w:val="22"/>
        </w:rPr>
        <w:t>可以进行空间跳跃的战舰，在那</w:t>
      </w:r>
      <w:r w:rsidR="004E04AF">
        <w:rPr>
          <w:rFonts w:ascii="微软雅黑" w:eastAsia="微软雅黑" w:hAnsi="微软雅黑" w:cs="微软雅黑" w:hint="eastAsia"/>
          <w:sz w:val="22"/>
          <w:szCs w:val="22"/>
        </w:rPr>
        <w:lastRenderedPageBreak/>
        <w:t>艘战舰还在的时候我们成功达到了太阳系的边缘，但是没有中间的路程，我们没有绘制星图</w:t>
      </w:r>
      <w:r w:rsidR="00F31553">
        <w:rPr>
          <w:rFonts w:ascii="微软雅黑" w:eastAsia="微软雅黑" w:hAnsi="微软雅黑" w:cs="微软雅黑" w:hint="eastAsia"/>
          <w:sz w:val="22"/>
          <w:szCs w:val="22"/>
        </w:rPr>
        <w:t>以至于我们到了现在只有一边飞行一边绘制。</w:t>
      </w:r>
    </w:p>
    <w:p w14:paraId="397969E4" w14:textId="40A62B9F" w:rsidR="00A86228"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到土星轨道都需要长达一天多的时间。</w:t>
      </w:r>
      <w:r w:rsidR="00E35457">
        <w:rPr>
          <w:rFonts w:ascii="微软雅黑" w:eastAsia="微软雅黑" w:hAnsi="微软雅黑" w:cs="微软雅黑" w:hint="eastAsia"/>
          <w:sz w:val="22"/>
          <w:szCs w:val="22"/>
        </w:rPr>
        <w:t>”</w:t>
      </w:r>
    </w:p>
    <w:p w14:paraId="41E44E66" w14:textId="2E463A79"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这个和空天战舰一起航行的船员似乎知道了什么问道：</w:t>
      </w:r>
    </w:p>
    <w:p w14:paraId="5909FE65" w14:textId="24626128"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“那……那艘战舰呢？”</w:t>
      </w:r>
    </w:p>
    <w:p w14:paraId="6D35FA9E" w14:textId="6E99F2D6"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虽然姜文胜已经做好了心理准备，但是被问出这个问题之后还是愣了一会儿。</w:t>
      </w:r>
    </w:p>
    <w:p w14:paraId="381EA32A" w14:textId="77777777"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知道曾经我们的星球是出现了几次外星人入侵吗？只是我们解决了这个危机，并且把消息给压下来了，在一个秘密基地之中还在有一小部分外星人正在那儿生产，只是他们能够提供价值已经没有了，就只是让它们活着而已。</w:t>
      </w:r>
    </w:p>
    <w:p w14:paraId="7C17E40F" w14:textId="77777777" w:rsidR="00FF42A8"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后来我们得到了一位高人的帮助获得另外的一艘战舰，那艘战舰能够进行一定程度的空间跳跃，当时我们在得到之后十分的高兴，</w:t>
      </w:r>
      <w:proofErr w:type="gramStart"/>
      <w:r>
        <w:rPr>
          <w:rFonts w:ascii="微软雅黑" w:eastAsia="微软雅黑" w:hAnsi="微软雅黑" w:cs="微软雅黑" w:hint="eastAsia"/>
          <w:sz w:val="22"/>
          <w:szCs w:val="22"/>
        </w:rPr>
        <w:t>连忙找</w:t>
      </w:r>
      <w:proofErr w:type="gramEnd"/>
      <w:r>
        <w:rPr>
          <w:rFonts w:ascii="微软雅黑" w:eastAsia="微软雅黑" w:hAnsi="微软雅黑" w:cs="微软雅黑" w:hint="eastAsia"/>
          <w:sz w:val="22"/>
          <w:szCs w:val="22"/>
        </w:rPr>
        <w:t>国内顶尖的科学家开始对其展开研究，因为科技差距太大就算是用那些有特殊能力的超能力者都不能够很好的进行逆向工程，虽然进度很慢，但至少有进展</w:t>
      </w:r>
      <w:r w:rsidR="00FF42A8">
        <w:rPr>
          <w:rFonts w:ascii="微软雅黑" w:eastAsia="微软雅黑" w:hAnsi="微软雅黑" w:cs="微软雅黑" w:hint="eastAsia"/>
          <w:sz w:val="22"/>
          <w:szCs w:val="22"/>
        </w:rPr>
        <w:t>那时候我们的科技也得到了极大地进步。</w:t>
      </w:r>
    </w:p>
    <w:p w14:paraId="0B2D2612" w14:textId="77777777" w:rsidR="00DD66C2" w:rsidRDefault="00FF42A8">
      <w:pPr>
        <w:rPr>
          <w:rFonts w:ascii="微软雅黑" w:eastAsia="微软雅黑" w:hAnsi="微软雅黑" w:cs="微软雅黑"/>
          <w:sz w:val="22"/>
          <w:szCs w:val="22"/>
        </w:rPr>
      </w:pPr>
      <w:r>
        <w:rPr>
          <w:rFonts w:ascii="微软雅黑" w:eastAsia="微软雅黑" w:hAnsi="微软雅黑" w:cs="微软雅黑" w:hint="eastAsia"/>
          <w:sz w:val="22"/>
          <w:szCs w:val="22"/>
        </w:rPr>
        <w:t>可惜还没有等多久，我们再次遇到了外星人的入侵，这次的入侵者十分的强大，就算是我们开出这艘战舰</w:t>
      </w:r>
      <w:r w:rsidR="00DD66C2">
        <w:rPr>
          <w:rFonts w:ascii="微软雅黑" w:eastAsia="微软雅黑" w:hAnsi="微软雅黑" w:cs="微软雅黑" w:hint="eastAsia"/>
          <w:sz w:val="22"/>
          <w:szCs w:val="22"/>
        </w:rPr>
        <w:t>去应对，依旧没有任何办法，对方的战舰的表面仅仅是闪烁了一下就将我们的攻击给化解了。</w:t>
      </w:r>
    </w:p>
    <w:p w14:paraId="0F43FF76" w14:textId="77777777" w:rsidR="005479C6" w:rsidRDefault="00DD66C2">
      <w:pPr>
        <w:rPr>
          <w:rFonts w:ascii="微软雅黑" w:eastAsia="微软雅黑" w:hAnsi="微软雅黑" w:cs="微软雅黑"/>
          <w:sz w:val="22"/>
          <w:szCs w:val="22"/>
        </w:rPr>
      </w:pPr>
      <w:r>
        <w:rPr>
          <w:rFonts w:ascii="微软雅黑" w:eastAsia="微软雅黑" w:hAnsi="微软雅黑" w:cs="微软雅黑" w:hint="eastAsia"/>
          <w:sz w:val="22"/>
          <w:szCs w:val="22"/>
        </w:rPr>
        <w:t>而面对对方的攻击，我们连一秒钟都没有坚持住，战舰被打穿，核聚变引擎熄灭，就连发生殉爆的机会都没有，接下来就是密密麻麻的动能武器，原本还有一部分的修行者能够在哪个环境之下生产，只要</w:t>
      </w:r>
      <w:r w:rsidR="005479C6">
        <w:rPr>
          <w:rFonts w:ascii="微软雅黑" w:eastAsia="微软雅黑" w:hAnsi="微软雅黑" w:cs="微软雅黑" w:hint="eastAsia"/>
          <w:sz w:val="22"/>
          <w:szCs w:val="22"/>
        </w:rPr>
        <w:t>不</w:t>
      </w:r>
      <w:r>
        <w:rPr>
          <w:rFonts w:ascii="微软雅黑" w:eastAsia="微软雅黑" w:hAnsi="微软雅黑" w:cs="微软雅黑" w:hint="eastAsia"/>
          <w:sz w:val="22"/>
          <w:szCs w:val="22"/>
        </w:rPr>
        <w:t>死亡就有机会得到救援</w:t>
      </w:r>
      <w:r w:rsidR="004B272C">
        <w:rPr>
          <w:rFonts w:ascii="微软雅黑" w:eastAsia="微软雅黑" w:hAnsi="微软雅黑" w:cs="微软雅黑" w:hint="eastAsia"/>
          <w:sz w:val="22"/>
          <w:szCs w:val="22"/>
        </w:rPr>
        <w:t>。</w:t>
      </w:r>
    </w:p>
    <w:p w14:paraId="27613E80" w14:textId="471702C4" w:rsidR="005479C6" w:rsidRDefault="005479C6">
      <w:pPr>
        <w:rPr>
          <w:rFonts w:ascii="微软雅黑" w:eastAsia="微软雅黑" w:hAnsi="微软雅黑" w:cs="微软雅黑"/>
          <w:sz w:val="22"/>
          <w:szCs w:val="22"/>
        </w:rPr>
      </w:pPr>
      <w:r>
        <w:rPr>
          <w:rFonts w:ascii="微软雅黑" w:eastAsia="微软雅黑" w:hAnsi="微软雅黑" w:cs="微软雅黑" w:hint="eastAsia"/>
          <w:sz w:val="22"/>
          <w:szCs w:val="22"/>
        </w:rPr>
        <w:t>然而知道那一片</w:t>
      </w:r>
      <w:proofErr w:type="gramStart"/>
      <w:r>
        <w:rPr>
          <w:rFonts w:ascii="微软雅黑" w:eastAsia="微软雅黑" w:hAnsi="微软雅黑" w:cs="微软雅黑" w:hint="eastAsia"/>
          <w:sz w:val="22"/>
          <w:szCs w:val="22"/>
        </w:rPr>
        <w:t>星域都</w:t>
      </w:r>
      <w:proofErr w:type="gramEnd"/>
      <w:r>
        <w:rPr>
          <w:rFonts w:ascii="微软雅黑" w:eastAsia="微软雅黑" w:hAnsi="微软雅黑" w:cs="微软雅黑" w:hint="eastAsia"/>
          <w:sz w:val="22"/>
          <w:szCs w:val="22"/>
        </w:rPr>
        <w:t>飘散这血珠，凝结之后的血珠撞在对方当战舰之上，破碎，一同破碎的还有逝去生命的战士们，太空之中的低温让他们的遗体被冻结，被撞击之后碎成了粉末，没有留下全尸，没有被撞击粉碎的遗体也只能够以三分之一光速在太空</w:t>
      </w:r>
      <w:r>
        <w:rPr>
          <w:rFonts w:ascii="微软雅黑" w:eastAsia="微软雅黑" w:hAnsi="微软雅黑" w:cs="微软雅黑" w:hint="eastAsia"/>
          <w:sz w:val="22"/>
          <w:szCs w:val="22"/>
        </w:rPr>
        <w:lastRenderedPageBreak/>
        <w:t>之中慢慢的飘荡，直到撞上了什么东西。</w:t>
      </w:r>
    </w:p>
    <w:p w14:paraId="330566AA" w14:textId="428F545A" w:rsidR="00DB44A8"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这场遭遇战被碾压，最先进的战舰没有了，许多顶尖的科学家失去了生命，还有许多相当优秀的战士……也失去了生命。</w:t>
      </w:r>
    </w:p>
    <w:p w14:paraId="2305F115" w14:textId="407D6C6F" w:rsidR="00F31553" w:rsidRPr="00E35457"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最后近一千人里面只幸存下来了不到二十人。</w:t>
      </w:r>
      <w:r w:rsidR="00F31553">
        <w:rPr>
          <w:rFonts w:ascii="微软雅黑" w:eastAsia="微软雅黑" w:hAnsi="微软雅黑" w:cs="微软雅黑" w:hint="eastAsia"/>
          <w:sz w:val="22"/>
          <w:szCs w:val="22"/>
        </w:rPr>
        <w:t>”</w:t>
      </w:r>
    </w:p>
    <w:p w14:paraId="4B92BB74" w14:textId="0CE08825" w:rsidR="00C8397A"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“难道，您是那二十人之一吗？”</w:t>
      </w:r>
    </w:p>
    <w:p w14:paraId="01138F42" w14:textId="1617D5A2" w:rsidR="006A25E6"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“是的，是的，是啊</w:t>
      </w:r>
      <w:r w:rsidR="006A25E6">
        <w:rPr>
          <w:rFonts w:ascii="微软雅黑" w:eastAsia="微软雅黑" w:hAnsi="微软雅黑" w:cs="微软雅黑" w:hint="eastAsia"/>
          <w:sz w:val="22"/>
          <w:szCs w:val="22"/>
        </w:rPr>
        <w:t>；</w:t>
      </w:r>
      <w:r w:rsidR="000A37AB">
        <w:rPr>
          <w:rFonts w:ascii="微软雅黑" w:eastAsia="微软雅黑" w:hAnsi="微软雅黑" w:cs="微软雅黑" w:hint="eastAsia"/>
          <w:sz w:val="22"/>
          <w:szCs w:val="22"/>
        </w:rPr>
        <w:t>作为舰长的</w:t>
      </w:r>
      <w:r w:rsidR="006A25E6">
        <w:rPr>
          <w:rFonts w:ascii="微软雅黑" w:eastAsia="微软雅黑" w:hAnsi="微软雅黑" w:cs="微软雅黑" w:hint="eastAsia"/>
          <w:sz w:val="22"/>
          <w:szCs w:val="22"/>
        </w:rPr>
        <w:t>我幸存下来了，绝望的幸存下来了，那时我对他们无能为力，只能够看着一个小小的身影出现在了我的面前，她是多么的美丽，是多么的神圣。</w:t>
      </w:r>
    </w:p>
    <w:p w14:paraId="220DE2F6" w14:textId="77777777" w:rsidR="006A25E6" w:rsidRDefault="006A25E6">
      <w:pPr>
        <w:rPr>
          <w:rFonts w:ascii="微软雅黑" w:eastAsia="微软雅黑" w:hAnsi="微软雅黑" w:cs="微软雅黑"/>
          <w:sz w:val="22"/>
          <w:szCs w:val="22"/>
        </w:rPr>
      </w:pPr>
      <w:r>
        <w:rPr>
          <w:rFonts w:ascii="微软雅黑" w:eastAsia="微软雅黑" w:hAnsi="微软雅黑" w:cs="微软雅黑" w:hint="eastAsia"/>
          <w:sz w:val="22"/>
          <w:szCs w:val="22"/>
        </w:rPr>
        <w:t>她轻描淡写的就将我们的噩梦给消灭了。</w:t>
      </w:r>
    </w:p>
    <w:p w14:paraId="1CD3B95A" w14:textId="2B6B6359" w:rsidR="00DB44A8" w:rsidRDefault="006A25E6">
      <w:pPr>
        <w:rPr>
          <w:rFonts w:ascii="微软雅黑" w:eastAsia="微软雅黑" w:hAnsi="微软雅黑" w:cs="微软雅黑"/>
          <w:sz w:val="22"/>
          <w:szCs w:val="22"/>
        </w:rPr>
      </w:pPr>
      <w:r>
        <w:rPr>
          <w:rFonts w:ascii="微软雅黑" w:eastAsia="微软雅黑" w:hAnsi="微软雅黑" w:cs="微软雅黑" w:hint="eastAsia"/>
          <w:sz w:val="22"/>
          <w:szCs w:val="22"/>
        </w:rPr>
        <w:t>我无法忘记她的身影，但是却不敢去直视她，直到她送我们离开的时候也没有人能够直视她的存在。</w:t>
      </w:r>
      <w:r w:rsidR="00DB44A8">
        <w:rPr>
          <w:rFonts w:ascii="微软雅黑" w:eastAsia="微软雅黑" w:hAnsi="微软雅黑" w:cs="微软雅黑" w:hint="eastAsia"/>
          <w:sz w:val="22"/>
          <w:szCs w:val="22"/>
        </w:rPr>
        <w:t>”</w:t>
      </w:r>
    </w:p>
    <w:p w14:paraId="51CF0959" w14:textId="7E65738C" w:rsidR="000A37AB" w:rsidRPr="00DB44A8" w:rsidRDefault="000A37AB">
      <w:pPr>
        <w:rPr>
          <w:rFonts w:ascii="微软雅黑" w:eastAsia="微软雅黑" w:hAnsi="微软雅黑" w:cs="微软雅黑"/>
          <w:sz w:val="22"/>
          <w:szCs w:val="22"/>
        </w:rPr>
      </w:pPr>
      <w:r>
        <w:rPr>
          <w:rFonts w:ascii="微软雅黑" w:eastAsia="微软雅黑" w:hAnsi="微软雅黑" w:cs="微软雅黑" w:hint="eastAsia"/>
          <w:sz w:val="22"/>
          <w:szCs w:val="22"/>
        </w:rPr>
        <w:t>这个人有些不相信，因为从来没有听到过相关的信息，但是想到前些时候大量的科学界的泰斗都失去了音信又让他不得不相信。</w:t>
      </w:r>
    </w:p>
    <w:p w14:paraId="36AB2462" w14:textId="3D2FE1BB" w:rsidR="00E35457" w:rsidRDefault="000A37A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27D1F">
        <w:rPr>
          <w:rFonts w:ascii="微软雅黑" w:eastAsia="微软雅黑" w:hAnsi="微软雅黑" w:cs="微软雅黑" w:hint="eastAsia"/>
          <w:sz w:val="22"/>
          <w:szCs w:val="22"/>
        </w:rPr>
        <w:t>那个救你们的人……</w:t>
      </w:r>
      <w:r>
        <w:rPr>
          <w:rFonts w:ascii="微软雅黑" w:eastAsia="微软雅黑" w:hAnsi="微软雅黑" w:cs="微软雅黑" w:hint="eastAsia"/>
          <w:sz w:val="22"/>
          <w:szCs w:val="22"/>
        </w:rPr>
        <w:t>”</w:t>
      </w:r>
    </w:p>
    <w:p w14:paraId="0A47C5E1" w14:textId="77777777" w:rsidR="00427D1F" w:rsidRDefault="00427D1F">
      <w:pPr>
        <w:rPr>
          <w:rFonts w:ascii="微软雅黑" w:eastAsia="微软雅黑" w:hAnsi="微软雅黑" w:cs="微软雅黑"/>
          <w:sz w:val="22"/>
          <w:szCs w:val="22"/>
        </w:rPr>
      </w:pPr>
      <w:r>
        <w:rPr>
          <w:rFonts w:ascii="微软雅黑" w:eastAsia="微软雅黑" w:hAnsi="微软雅黑" w:cs="微软雅黑" w:hint="eastAsia"/>
          <w:sz w:val="22"/>
          <w:szCs w:val="22"/>
        </w:rPr>
        <w:t>“那个人你们可能知道，但是我不能够说出来，如果你实力到了一定程度之后自然能够知道她是谁，今天的事情记得保密。</w:t>
      </w:r>
    </w:p>
    <w:p w14:paraId="70F399C6" w14:textId="411756CB" w:rsidR="00427D1F" w:rsidRDefault="00427D1F">
      <w:pPr>
        <w:rPr>
          <w:rFonts w:ascii="微软雅黑" w:eastAsia="微软雅黑" w:hAnsi="微软雅黑" w:cs="微软雅黑"/>
          <w:sz w:val="22"/>
          <w:szCs w:val="22"/>
        </w:rPr>
      </w:pPr>
      <w:r>
        <w:rPr>
          <w:rFonts w:ascii="微软雅黑" w:eastAsia="微软雅黑" w:hAnsi="微软雅黑" w:cs="微软雅黑" w:hint="eastAsia"/>
          <w:sz w:val="22"/>
          <w:szCs w:val="22"/>
        </w:rPr>
        <w:t>不然的话，我们甚至连出手的机会都没有你就没了</w:t>
      </w:r>
      <w:r w:rsidR="00CF4D6E">
        <w:rPr>
          <w:rFonts w:ascii="微软雅黑" w:eastAsia="微软雅黑" w:hAnsi="微软雅黑" w:cs="微软雅黑" w:hint="eastAsia"/>
          <w:sz w:val="22"/>
          <w:szCs w:val="22"/>
        </w:rPr>
        <w:t>，毕竟我们在这而的谈论可能都会被她知晓，现在没有发生任何事情只能够说她不在意。</w:t>
      </w:r>
      <w:r>
        <w:rPr>
          <w:rFonts w:ascii="微软雅黑" w:eastAsia="微软雅黑" w:hAnsi="微软雅黑" w:cs="微软雅黑" w:hint="eastAsia"/>
          <w:sz w:val="22"/>
          <w:szCs w:val="22"/>
        </w:rPr>
        <w:t>”</w:t>
      </w:r>
    </w:p>
    <w:p w14:paraId="376993D8" w14:textId="0606F816" w:rsidR="00CF4D6E" w:rsidRDefault="00CF4D6E">
      <w:pPr>
        <w:rPr>
          <w:rFonts w:ascii="微软雅黑" w:eastAsia="微软雅黑" w:hAnsi="微软雅黑" w:cs="微软雅黑"/>
          <w:sz w:val="22"/>
          <w:szCs w:val="22"/>
        </w:rPr>
      </w:pPr>
      <w:r>
        <w:rPr>
          <w:rFonts w:ascii="微软雅黑" w:eastAsia="微软雅黑" w:hAnsi="微软雅黑" w:cs="微软雅黑" w:hint="eastAsia"/>
          <w:sz w:val="22"/>
          <w:szCs w:val="22"/>
        </w:rPr>
        <w:t>“知道了。”</w:t>
      </w:r>
    </w:p>
    <w:p w14:paraId="546817B1" w14:textId="74AE1A58" w:rsidR="00CF4D6E" w:rsidRDefault="00CF4D6E">
      <w:pPr>
        <w:rPr>
          <w:rFonts w:ascii="微软雅黑" w:eastAsia="微软雅黑" w:hAnsi="微软雅黑" w:cs="微软雅黑"/>
          <w:sz w:val="22"/>
          <w:szCs w:val="22"/>
        </w:rPr>
      </w:pPr>
      <w:r>
        <w:rPr>
          <w:rFonts w:ascii="微软雅黑" w:eastAsia="微软雅黑" w:hAnsi="微软雅黑" w:cs="微软雅黑" w:hint="eastAsia"/>
          <w:sz w:val="22"/>
          <w:szCs w:val="22"/>
        </w:rPr>
        <w:t>姜文胜从</w:t>
      </w:r>
      <w:r w:rsidR="008C4462">
        <w:rPr>
          <w:rFonts w:ascii="微软雅黑" w:eastAsia="微软雅黑" w:hAnsi="微软雅黑" w:cs="微软雅黑" w:hint="eastAsia"/>
          <w:sz w:val="22"/>
          <w:szCs w:val="22"/>
        </w:rPr>
        <w:t>这个船员的旁边站了起来说到：</w:t>
      </w:r>
    </w:p>
    <w:p w14:paraId="56359608" w14:textId="1C4A6F04" w:rsidR="008C4462" w:rsidRDefault="008C4462">
      <w:pPr>
        <w:rPr>
          <w:rFonts w:ascii="微软雅黑" w:eastAsia="微软雅黑" w:hAnsi="微软雅黑" w:cs="微软雅黑"/>
          <w:sz w:val="22"/>
          <w:szCs w:val="22"/>
        </w:rPr>
      </w:pPr>
      <w:r>
        <w:rPr>
          <w:rFonts w:ascii="微软雅黑" w:eastAsia="微软雅黑" w:hAnsi="微软雅黑" w:cs="微软雅黑" w:hint="eastAsia"/>
          <w:sz w:val="22"/>
          <w:szCs w:val="22"/>
        </w:rPr>
        <w:t>“去锻炼吧，虽然整体的时间并不长，多锻炼总是能够保证身体的正常的。”</w:t>
      </w:r>
    </w:p>
    <w:p w14:paraId="6E91BCC6" w14:textId="43A523BD" w:rsidR="008C4462" w:rsidRDefault="008C4462">
      <w:pPr>
        <w:rPr>
          <w:rFonts w:ascii="微软雅黑" w:eastAsia="微软雅黑" w:hAnsi="微软雅黑" w:cs="微软雅黑"/>
          <w:sz w:val="22"/>
          <w:szCs w:val="22"/>
        </w:rPr>
      </w:pPr>
      <w:r>
        <w:rPr>
          <w:rFonts w:ascii="微软雅黑" w:eastAsia="微软雅黑" w:hAnsi="微软雅黑" w:cs="微软雅黑" w:hint="eastAsia"/>
          <w:sz w:val="22"/>
          <w:szCs w:val="22"/>
        </w:rPr>
        <w:t>“是，舰长。”</w:t>
      </w:r>
    </w:p>
    <w:p w14:paraId="3158DE8E" w14:textId="4A15841E" w:rsidR="00B83EBB" w:rsidRDefault="00B83EB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姜文胜看了看舷窗外的宇宙景色，然后又默默的回到了自己的房间开始了日常的锻炼，时间慢慢的流逝，大多数的普通人都进入了梦乡之中。</w:t>
      </w:r>
    </w:p>
    <w:p w14:paraId="367A5CD9" w14:textId="74F47331" w:rsidR="00B83EBB" w:rsidRDefault="00721E04">
      <w:pPr>
        <w:rPr>
          <w:rFonts w:ascii="微软雅黑" w:eastAsia="微软雅黑" w:hAnsi="微软雅黑" w:cs="微软雅黑"/>
          <w:sz w:val="22"/>
          <w:szCs w:val="22"/>
        </w:rPr>
      </w:pPr>
      <w:r>
        <w:rPr>
          <w:rFonts w:ascii="微软雅黑" w:eastAsia="微软雅黑" w:hAnsi="微软雅黑" w:cs="微软雅黑" w:hint="eastAsia"/>
          <w:sz w:val="22"/>
          <w:szCs w:val="22"/>
        </w:rPr>
        <w:t>时间很快便过去了2</w:t>
      </w:r>
      <w:r>
        <w:rPr>
          <w:rFonts w:ascii="微软雅黑" w:eastAsia="微软雅黑" w:hAnsi="微软雅黑" w:cs="微软雅黑"/>
          <w:sz w:val="22"/>
          <w:szCs w:val="22"/>
        </w:rPr>
        <w:t>5</w:t>
      </w:r>
      <w:r>
        <w:rPr>
          <w:rFonts w:ascii="微软雅黑" w:eastAsia="微软雅黑" w:hAnsi="微软雅黑" w:cs="微软雅黑" w:hint="eastAsia"/>
          <w:sz w:val="22"/>
          <w:szCs w:val="22"/>
        </w:rPr>
        <w:t>个小时，土星的轮廓已经肉眼可见了。</w:t>
      </w:r>
    </w:p>
    <w:p w14:paraId="60F41DA7" w14:textId="44A0B22A" w:rsidR="00721E04" w:rsidRDefault="002D0295">
      <w:pPr>
        <w:rPr>
          <w:rFonts w:ascii="微软雅黑" w:eastAsia="微软雅黑" w:hAnsi="微软雅黑" w:cs="微软雅黑"/>
          <w:sz w:val="22"/>
          <w:szCs w:val="22"/>
        </w:rPr>
      </w:pPr>
      <w:r>
        <w:rPr>
          <w:rFonts w:ascii="微软雅黑" w:eastAsia="微软雅黑" w:hAnsi="微软雅黑" w:cs="微软雅黑" w:hint="eastAsia"/>
          <w:sz w:val="22"/>
          <w:szCs w:val="22"/>
        </w:rPr>
        <w:t>“报告舰长，‘鹰击一号’已经接近土星轨道，请指示。”</w:t>
      </w:r>
    </w:p>
    <w:p w14:paraId="63DFE067" w14:textId="571696D8" w:rsidR="002D0295" w:rsidRDefault="002D0295">
      <w:pPr>
        <w:rPr>
          <w:rFonts w:ascii="微软雅黑" w:eastAsia="微软雅黑" w:hAnsi="微软雅黑" w:cs="微软雅黑"/>
          <w:sz w:val="22"/>
          <w:szCs w:val="22"/>
        </w:rPr>
      </w:pPr>
      <w:r>
        <w:rPr>
          <w:rFonts w:ascii="微软雅黑" w:eastAsia="微软雅黑" w:hAnsi="微软雅黑" w:cs="微软雅黑" w:hint="eastAsia"/>
          <w:sz w:val="22"/>
          <w:szCs w:val="22"/>
        </w:rPr>
        <w:t>“开始减速，准备泊入土星轨道，开始接近土星</w:t>
      </w:r>
      <w:r w:rsidR="007B2E4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5B483" w14:textId="62BBC465" w:rsidR="007B2E43" w:rsidRDefault="007B2E43">
      <w:pPr>
        <w:rPr>
          <w:rFonts w:ascii="微软雅黑" w:eastAsia="微软雅黑" w:hAnsi="微软雅黑" w:cs="微软雅黑"/>
          <w:sz w:val="22"/>
          <w:szCs w:val="22"/>
        </w:rPr>
      </w:pPr>
      <w:r>
        <w:rPr>
          <w:rFonts w:ascii="微软雅黑" w:eastAsia="微软雅黑" w:hAnsi="微软雅黑" w:cs="微软雅黑" w:hint="eastAsia"/>
          <w:sz w:val="22"/>
          <w:szCs w:val="22"/>
        </w:rPr>
        <w:t>“是，开始减速。”</w:t>
      </w:r>
    </w:p>
    <w:p w14:paraId="586A3CBE" w14:textId="3C04B718" w:rsidR="007B2E43" w:rsidRDefault="007B2E43">
      <w:pPr>
        <w:rPr>
          <w:rFonts w:ascii="微软雅黑" w:eastAsia="微软雅黑" w:hAnsi="微软雅黑" w:cs="微软雅黑"/>
          <w:sz w:val="22"/>
          <w:szCs w:val="22"/>
        </w:rPr>
      </w:pPr>
      <w:r>
        <w:rPr>
          <w:rFonts w:ascii="微软雅黑" w:eastAsia="微软雅黑" w:hAnsi="微软雅黑" w:cs="微软雅黑" w:hint="eastAsia"/>
          <w:sz w:val="22"/>
          <w:szCs w:val="22"/>
        </w:rPr>
        <w:t>原本维持低功耗运行的核聚变装置再次开始全力运行了起来，速度开始飞快的下降，‘鹰击一号’</w:t>
      </w:r>
      <w:proofErr w:type="gramStart"/>
      <w:r>
        <w:rPr>
          <w:rFonts w:ascii="微软雅黑" w:eastAsia="微软雅黑" w:hAnsi="微软雅黑" w:cs="微软雅黑" w:hint="eastAsia"/>
          <w:sz w:val="22"/>
          <w:szCs w:val="22"/>
        </w:rPr>
        <w:t>开始泊入土星</w:t>
      </w:r>
      <w:proofErr w:type="gramEnd"/>
      <w:r>
        <w:rPr>
          <w:rFonts w:ascii="微软雅黑" w:eastAsia="微软雅黑" w:hAnsi="微软雅黑" w:cs="微软雅黑" w:hint="eastAsia"/>
          <w:sz w:val="22"/>
          <w:szCs w:val="22"/>
        </w:rPr>
        <w:t>轨道并且开始接近土星。</w:t>
      </w:r>
    </w:p>
    <w:p w14:paraId="1BF0D6C8" w14:textId="016C7FF1" w:rsidR="006D4765" w:rsidRDefault="006D4765">
      <w:pPr>
        <w:rPr>
          <w:rFonts w:ascii="微软雅黑" w:eastAsia="微软雅黑" w:hAnsi="微软雅黑" w:cs="微软雅黑"/>
          <w:sz w:val="22"/>
          <w:szCs w:val="22"/>
        </w:rPr>
      </w:pPr>
    </w:p>
    <w:p w14:paraId="3A74E664" w14:textId="31B759C1" w:rsidR="006D4765" w:rsidRDefault="006D4765">
      <w:pPr>
        <w:rPr>
          <w:rFonts w:ascii="微软雅黑" w:eastAsia="微软雅黑" w:hAnsi="微软雅黑" w:cs="微软雅黑"/>
          <w:sz w:val="22"/>
          <w:szCs w:val="22"/>
        </w:rPr>
      </w:pPr>
    </w:p>
    <w:p w14:paraId="61FB14BB" w14:textId="6F8B6E7E" w:rsidR="006D4765" w:rsidRDefault="006D4765" w:rsidP="0017094C">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第一百六十九章 </w:t>
      </w:r>
      <w:r w:rsidR="00097F06">
        <w:rPr>
          <w:rFonts w:ascii="微软雅黑" w:eastAsia="微软雅黑" w:hAnsi="微软雅黑" w:cs="微软雅黑" w:hint="eastAsia"/>
          <w:sz w:val="22"/>
          <w:szCs w:val="22"/>
        </w:rPr>
        <w:t>前往木星</w:t>
      </w:r>
    </w:p>
    <w:p w14:paraId="461A8587" w14:textId="162D21F4" w:rsidR="006D4765"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‘鹰击一号’在经过了一段时间的减速之后开始沿着土星的公转轨道运行，并且在此基础之上慢慢的靠近土星。</w:t>
      </w:r>
    </w:p>
    <w:p w14:paraId="5C7C52DF" w14:textId="4B620E3F" w:rsidR="00CE0DA2"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虽然性性能相比于以前的飞船来说十分的落后，但是对于现在的人类来说‘鹰击一号’所包含的技术依然是十分恐怖的。</w:t>
      </w:r>
    </w:p>
    <w:p w14:paraId="0BC9532B" w14:textId="5E783EE9" w:rsidR="00CE0DA2"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“报告舰长，现已经进入了土星引力范围之内。”</w:t>
      </w:r>
    </w:p>
    <w:p w14:paraId="46124C82" w14:textId="54A6B16B" w:rsidR="002F1522" w:rsidRPr="00427D1F" w:rsidRDefault="002F1522">
      <w:pPr>
        <w:rPr>
          <w:rFonts w:ascii="微软雅黑" w:eastAsia="微软雅黑" w:hAnsi="微软雅黑" w:cs="微软雅黑"/>
          <w:sz w:val="22"/>
          <w:szCs w:val="22"/>
        </w:rPr>
      </w:pPr>
      <w:r>
        <w:rPr>
          <w:rFonts w:ascii="微软雅黑" w:eastAsia="微软雅黑" w:hAnsi="微软雅黑" w:cs="微软雅黑" w:hint="eastAsia"/>
          <w:sz w:val="22"/>
          <w:szCs w:val="22"/>
        </w:rPr>
        <w:t>“保持高度，时刻关注引力状态，做好随时脱离土星引力范围的准备。”</w:t>
      </w:r>
    </w:p>
    <w:p w14:paraId="3112FCEA" w14:textId="33C1700A" w:rsidR="00DB44A8" w:rsidRDefault="00A40923">
      <w:pPr>
        <w:rPr>
          <w:rFonts w:ascii="微软雅黑" w:eastAsia="微软雅黑" w:hAnsi="微软雅黑" w:cs="微软雅黑"/>
          <w:sz w:val="22"/>
          <w:szCs w:val="22"/>
        </w:rPr>
      </w:pPr>
      <w:r>
        <w:rPr>
          <w:rFonts w:ascii="微软雅黑" w:eastAsia="微软雅黑" w:hAnsi="微软雅黑" w:cs="微软雅黑" w:hint="eastAsia"/>
          <w:sz w:val="22"/>
          <w:szCs w:val="22"/>
        </w:rPr>
        <w:t>“是，核聚变引擎正处于半功率工作状态，可随时脱离土星引力范围。”</w:t>
      </w:r>
    </w:p>
    <w:p w14:paraId="1EF40760" w14:textId="1FFCA871" w:rsidR="00A40923" w:rsidRDefault="00A40923">
      <w:pPr>
        <w:rPr>
          <w:rFonts w:ascii="微软雅黑" w:eastAsia="微软雅黑" w:hAnsi="微软雅黑" w:cs="微软雅黑"/>
          <w:sz w:val="22"/>
          <w:szCs w:val="22"/>
        </w:rPr>
      </w:pPr>
      <w:r>
        <w:rPr>
          <w:rFonts w:ascii="微软雅黑" w:eastAsia="微软雅黑" w:hAnsi="微软雅黑" w:cs="微软雅黑" w:hint="eastAsia"/>
          <w:sz w:val="22"/>
          <w:szCs w:val="22"/>
        </w:rPr>
        <w:t>以最小的功率平衡了太阳的引力之后就是开始平衡土星的引力，在相对土星静止之后便在维持空天母舰的高度的同时开始环绕土星，对整个土星进行精确3D模型绘制。</w:t>
      </w:r>
    </w:p>
    <w:p w14:paraId="3AD6AD73" w14:textId="42C814E8" w:rsidR="00A40923" w:rsidRDefault="007E415C">
      <w:pPr>
        <w:rPr>
          <w:rFonts w:ascii="微软雅黑" w:eastAsia="微软雅黑" w:hAnsi="微软雅黑" w:cs="微软雅黑"/>
          <w:sz w:val="22"/>
          <w:szCs w:val="22"/>
        </w:rPr>
      </w:pPr>
      <w:r>
        <w:rPr>
          <w:rFonts w:ascii="微软雅黑" w:eastAsia="微软雅黑" w:hAnsi="微软雅黑" w:cs="微软雅黑" w:hint="eastAsia"/>
          <w:sz w:val="22"/>
          <w:szCs w:val="22"/>
        </w:rPr>
        <w:t>“这土星之上的风暴要是发生在地星之上不知道会发生什么样的事情。”</w:t>
      </w:r>
    </w:p>
    <w:p w14:paraId="10D6CF77" w14:textId="4A6AC0D0" w:rsidR="007E415C" w:rsidRDefault="007E415C">
      <w:pPr>
        <w:rPr>
          <w:rFonts w:ascii="微软雅黑" w:eastAsia="微软雅黑" w:hAnsi="微软雅黑" w:cs="微软雅黑"/>
          <w:sz w:val="22"/>
          <w:szCs w:val="22"/>
        </w:rPr>
      </w:pPr>
      <w:r>
        <w:rPr>
          <w:rFonts w:ascii="微软雅黑" w:eastAsia="微软雅黑" w:hAnsi="微软雅黑" w:cs="微软雅黑" w:hint="eastAsia"/>
          <w:sz w:val="22"/>
          <w:szCs w:val="22"/>
        </w:rPr>
        <w:t>“发生这种灾难的话能够活下来的人恐怕还不到五位数，这些人都是十分强大的人</w:t>
      </w:r>
      <w:r w:rsidR="0036143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C73D954" w14:textId="57D34070" w:rsidR="00F7238B" w:rsidRDefault="00F7238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“如果在地星之上真的发生了时速上千公里的风暴，我们人类又有什么办法可以解决呢？”</w:t>
      </w:r>
    </w:p>
    <w:p w14:paraId="21D7FB0F" w14:textId="77777777" w:rsidR="003D2487" w:rsidRDefault="003D2487">
      <w:pPr>
        <w:rPr>
          <w:rFonts w:ascii="微软雅黑" w:eastAsia="微软雅黑" w:hAnsi="微软雅黑" w:cs="微软雅黑"/>
          <w:sz w:val="22"/>
          <w:szCs w:val="22"/>
        </w:rPr>
      </w:pPr>
      <w:r>
        <w:rPr>
          <w:rFonts w:ascii="微软雅黑" w:eastAsia="微软雅黑" w:hAnsi="微软雅黑" w:cs="微软雅黑" w:hint="eastAsia"/>
          <w:sz w:val="22"/>
          <w:szCs w:val="22"/>
        </w:rPr>
        <w:t>“不知道啊，似乎可以躲在地下躲过一劫，只是所引起的海啸以及后续的影响才是真正困难的地方，到时候人类想要缓过气来，要嘛就是大多数都在别的星球了，那个时候都开始星球移民了。</w:t>
      </w:r>
    </w:p>
    <w:p w14:paraId="4DBA1AB0" w14:textId="6AA7C9A9" w:rsidR="006A25E6" w:rsidRDefault="003D2487">
      <w:pPr>
        <w:rPr>
          <w:rFonts w:ascii="微软雅黑" w:eastAsia="微软雅黑" w:hAnsi="微软雅黑" w:cs="微软雅黑"/>
          <w:sz w:val="22"/>
          <w:szCs w:val="22"/>
        </w:rPr>
      </w:pPr>
      <w:r>
        <w:rPr>
          <w:rFonts w:ascii="微软雅黑" w:eastAsia="微软雅黑" w:hAnsi="微软雅黑" w:cs="微软雅黑" w:hint="eastAsia"/>
          <w:sz w:val="22"/>
          <w:szCs w:val="22"/>
        </w:rPr>
        <w:t>要么就是什么技术出现突破可以直接控制整个地星的天气情况，那个时候这样的恶劣天气恐怕再也不会出现了吧。”</w:t>
      </w:r>
    </w:p>
    <w:p w14:paraId="41F040D8" w14:textId="4BFB58C4" w:rsidR="003D2487"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“嗯，或许，但是也有可能是那些特别强大人类联合起来直接将灾难消灭，虽说可能性很小，但是我总是觉得有这样的人，或许还不止一个。”</w:t>
      </w:r>
    </w:p>
    <w:p w14:paraId="16E8F2AA" w14:textId="5A950319" w:rsidR="003D2487"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两个天文工作者在操作着自动设备在</w:t>
      </w:r>
      <w:proofErr w:type="gramStart"/>
      <w:r>
        <w:rPr>
          <w:rFonts w:ascii="微软雅黑" w:eastAsia="微软雅黑" w:hAnsi="微软雅黑" w:cs="微软雅黑" w:hint="eastAsia"/>
          <w:sz w:val="22"/>
          <w:szCs w:val="22"/>
        </w:rPr>
        <w:t>绘画着</w:t>
      </w:r>
      <w:proofErr w:type="gramEnd"/>
      <w:r>
        <w:rPr>
          <w:rFonts w:ascii="微软雅黑" w:eastAsia="微软雅黑" w:hAnsi="微软雅黑" w:cs="微软雅黑" w:hint="eastAsia"/>
          <w:sz w:val="22"/>
          <w:szCs w:val="22"/>
        </w:rPr>
        <w:t>整个土星的模型。</w:t>
      </w:r>
    </w:p>
    <w:p w14:paraId="21A4C7C0" w14:textId="25ACBC09" w:rsidR="00EC54C2"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“喂，你们两个人，认真的工作，万一程序出现了什么差错是需要你们校验的。”</w:t>
      </w:r>
    </w:p>
    <w:p w14:paraId="6EB66508" w14:textId="73894E7D" w:rsidR="00EC54C2"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538DE29B" w14:textId="6A0F69B2" w:rsidR="00945DEF" w:rsidRPr="00F7238B" w:rsidRDefault="00945DEF">
      <w:pPr>
        <w:rPr>
          <w:rFonts w:ascii="微软雅黑" w:eastAsia="微软雅黑" w:hAnsi="微软雅黑" w:cs="微软雅黑"/>
          <w:sz w:val="22"/>
          <w:szCs w:val="22"/>
        </w:rPr>
      </w:pPr>
      <w:r>
        <w:rPr>
          <w:rFonts w:ascii="微软雅黑" w:eastAsia="微软雅黑" w:hAnsi="微软雅黑" w:cs="微软雅黑" w:hint="eastAsia"/>
          <w:sz w:val="22"/>
          <w:szCs w:val="22"/>
        </w:rPr>
        <w:t>因为空天母舰上的绘制设备的性能实在是有些弱，飞一圈模型的完善程度只能够</w:t>
      </w:r>
      <w:proofErr w:type="gramStart"/>
      <w:r>
        <w:rPr>
          <w:rFonts w:ascii="微软雅黑" w:eastAsia="微软雅黑" w:hAnsi="微软雅黑" w:cs="微软雅黑" w:hint="eastAsia"/>
          <w:sz w:val="22"/>
          <w:szCs w:val="22"/>
        </w:rPr>
        <w:t>完成呢过</w:t>
      </w:r>
      <w:proofErr w:type="gramEnd"/>
      <w:r>
        <w:rPr>
          <w:rFonts w:ascii="微软雅黑" w:eastAsia="微软雅黑" w:hAnsi="微软雅黑" w:cs="微软雅黑" w:hint="eastAsia"/>
          <w:sz w:val="22"/>
          <w:szCs w:val="22"/>
        </w:rPr>
        <w:t>0</w:t>
      </w:r>
      <w:r>
        <w:rPr>
          <w:rFonts w:ascii="微软雅黑" w:eastAsia="微软雅黑" w:hAnsi="微软雅黑" w:cs="微软雅黑"/>
          <w:sz w:val="22"/>
          <w:szCs w:val="22"/>
        </w:rPr>
        <w:t>.3</w:t>
      </w:r>
      <w:r>
        <w:rPr>
          <w:rFonts w:ascii="微软雅黑" w:eastAsia="微软雅黑" w:hAnsi="微软雅黑" w:cs="微软雅黑" w:hint="eastAsia"/>
          <w:sz w:val="22"/>
          <w:szCs w:val="22"/>
        </w:rPr>
        <w:t>%，好在飞一圈并不需要多少时间，计算机的性能也非常的优秀，整个绘制的过程并没有发生任何的意外。</w:t>
      </w:r>
    </w:p>
    <w:p w14:paraId="16828244" w14:textId="0D4E1113" w:rsidR="002F1522" w:rsidRDefault="00D306B2">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‘鹰击一号’在土星的自转轨道之上一圈又一圈的绕着它飞行，就像是画师在对着模特绘画一般，将自己眼前的事物准确的呈现出来，只是这个是需要随时都可以调用的，甚至是拿来计算的。</w:t>
      </w:r>
    </w:p>
    <w:p w14:paraId="06F1C213" w14:textId="79CBED32" w:rsidR="00C338CF" w:rsidRDefault="00C338CF">
      <w:pPr>
        <w:rPr>
          <w:rFonts w:ascii="微软雅黑" w:eastAsia="微软雅黑" w:hAnsi="微软雅黑" w:cs="微软雅黑"/>
          <w:sz w:val="22"/>
          <w:szCs w:val="22"/>
        </w:rPr>
      </w:pPr>
      <w:r>
        <w:rPr>
          <w:rFonts w:ascii="微软雅黑" w:eastAsia="微软雅黑" w:hAnsi="微软雅黑" w:cs="微软雅黑" w:hint="eastAsia"/>
          <w:sz w:val="22"/>
          <w:szCs w:val="22"/>
        </w:rPr>
        <w:t>在慢慢绘制整个土星的过程之中还有必要的光谱分析，通过光谱分析的方式可以大致的判断土星的大气成分和地面的成分。</w:t>
      </w:r>
    </w:p>
    <w:p w14:paraId="1F577DD1" w14:textId="2E2D1BEC" w:rsidR="00C338CF" w:rsidRDefault="00FA2281">
      <w:pPr>
        <w:rPr>
          <w:rFonts w:ascii="微软雅黑" w:eastAsia="微软雅黑" w:hAnsi="微软雅黑" w:cs="微软雅黑"/>
          <w:sz w:val="22"/>
          <w:szCs w:val="22"/>
        </w:rPr>
      </w:pPr>
      <w:r>
        <w:rPr>
          <w:rFonts w:ascii="微软雅黑" w:eastAsia="微软雅黑" w:hAnsi="微软雅黑" w:cs="微软雅黑" w:hint="eastAsia"/>
          <w:sz w:val="22"/>
          <w:szCs w:val="22"/>
        </w:rPr>
        <w:t>经过了几个小时的绘制，整个土星模型的绘制完整度已经达到了9</w:t>
      </w:r>
      <w:r>
        <w:rPr>
          <w:rFonts w:ascii="微软雅黑" w:eastAsia="微软雅黑" w:hAnsi="微软雅黑" w:cs="微软雅黑"/>
          <w:sz w:val="22"/>
          <w:szCs w:val="22"/>
        </w:rPr>
        <w:t>0.6</w:t>
      </w:r>
      <w:r>
        <w:rPr>
          <w:rFonts w:ascii="微软雅黑" w:eastAsia="微软雅黑" w:hAnsi="微软雅黑" w:cs="微软雅黑" w:hint="eastAsia"/>
          <w:sz w:val="22"/>
          <w:szCs w:val="22"/>
        </w:rPr>
        <w:t>%，此时已经围绕着它转了</w:t>
      </w:r>
      <w:r>
        <w:rPr>
          <w:rFonts w:ascii="微软雅黑" w:eastAsia="微软雅黑" w:hAnsi="微软雅黑" w:cs="微软雅黑"/>
          <w:sz w:val="22"/>
          <w:szCs w:val="22"/>
        </w:rPr>
        <w:t>300</w:t>
      </w:r>
      <w:r>
        <w:rPr>
          <w:rFonts w:ascii="微软雅黑" w:eastAsia="微软雅黑" w:hAnsi="微软雅黑" w:cs="微软雅黑" w:hint="eastAsia"/>
          <w:sz w:val="22"/>
          <w:szCs w:val="22"/>
        </w:rPr>
        <w:t>多圈了，光谱分析的大致结果已经出来了，还有一些特殊的需要在回</w:t>
      </w:r>
      <w:r>
        <w:rPr>
          <w:rFonts w:ascii="微软雅黑" w:eastAsia="微软雅黑" w:hAnsi="微软雅黑" w:cs="微软雅黑" w:hint="eastAsia"/>
          <w:sz w:val="22"/>
          <w:szCs w:val="22"/>
        </w:rPr>
        <w:lastRenderedPageBreak/>
        <w:t>到地星之后进一步的研究，在空天母舰之上没有办法提供更加好的实验环境。</w:t>
      </w:r>
    </w:p>
    <w:p w14:paraId="1394E83B" w14:textId="35E5860D" w:rsidR="00B961E1" w:rsidRDefault="00B961E1">
      <w:pPr>
        <w:rPr>
          <w:rFonts w:ascii="微软雅黑" w:eastAsia="微软雅黑" w:hAnsi="微软雅黑" w:cs="微软雅黑"/>
          <w:sz w:val="22"/>
          <w:szCs w:val="22"/>
        </w:rPr>
      </w:pPr>
      <w:r>
        <w:rPr>
          <w:rFonts w:ascii="微软雅黑" w:eastAsia="微软雅黑" w:hAnsi="微软雅黑" w:cs="微软雅黑" w:hint="eastAsia"/>
          <w:sz w:val="22"/>
          <w:szCs w:val="22"/>
        </w:rPr>
        <w:t>在空天母舰又围着土星转了很多圈之后整个的模型终于绘制完成了，这次绘制远比之前在地星之上观测所绘制的大致模型要精确很多，并且发现了一些曾经没有发现的东西，这些需要在地星之上完成分析。</w:t>
      </w:r>
    </w:p>
    <w:p w14:paraId="4154826E" w14:textId="59F3D243" w:rsidR="00B961E1"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“报告舰长，土星的模型已经完成了绘制，途经的星图也绘制完毕，我们的技术人员在土星之上发现了大量的氢元素，我们是不是可以尝试一下补充空天母舰的燃料？”</w:t>
      </w:r>
    </w:p>
    <w:p w14:paraId="79D631EC" w14:textId="3252E044"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“好，但是补充燃料的事情就算了，不要节外生枝，这艘空天母舰本就没有设计自行补充燃料的机械臂，而且现在核聚变装置所需要的燃料要求还是有些高的，如果是低质量的燃料很有可能使其熄火。”</w:t>
      </w:r>
    </w:p>
    <w:p w14:paraId="30727003" w14:textId="023D24ED"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“是，到现在为止空天母舰一切正常，请求下一步指示。”</w:t>
      </w:r>
    </w:p>
    <w:p w14:paraId="7EBE5CBA" w14:textId="16440DAB"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“精确的绘制土星范围之内的星域</w:t>
      </w:r>
      <w:r w:rsidR="00CD16B8">
        <w:rPr>
          <w:rFonts w:ascii="微软雅黑" w:eastAsia="微软雅黑" w:hAnsi="微软雅黑" w:cs="微软雅黑" w:hint="eastAsia"/>
          <w:sz w:val="22"/>
          <w:szCs w:val="22"/>
        </w:rPr>
        <w:t>，并且为土星以内的所有星球建立一个高精度的立体模型，现在开始脱离土星轨道开始前往木星轨道。</w:t>
      </w:r>
      <w:r>
        <w:rPr>
          <w:rFonts w:ascii="微软雅黑" w:eastAsia="微软雅黑" w:hAnsi="微软雅黑" w:cs="微软雅黑" w:hint="eastAsia"/>
          <w:sz w:val="22"/>
          <w:szCs w:val="22"/>
        </w:rPr>
        <w:t>”</w:t>
      </w:r>
    </w:p>
    <w:p w14:paraId="4BCD23D3" w14:textId="70C75240" w:rsidR="00C516A9" w:rsidRDefault="00C516A9">
      <w:pPr>
        <w:rPr>
          <w:rFonts w:ascii="微软雅黑" w:eastAsia="微软雅黑" w:hAnsi="微软雅黑" w:cs="微软雅黑"/>
          <w:sz w:val="22"/>
          <w:szCs w:val="22"/>
        </w:rPr>
      </w:pPr>
      <w:r>
        <w:rPr>
          <w:rFonts w:ascii="微软雅黑" w:eastAsia="微软雅黑" w:hAnsi="微软雅黑" w:cs="微软雅黑" w:hint="eastAsia"/>
          <w:sz w:val="22"/>
          <w:szCs w:val="22"/>
        </w:rPr>
        <w:t>“是，引擎开启加力模式，前往木星轨道。”</w:t>
      </w:r>
    </w:p>
    <w:p w14:paraId="5AB195BD" w14:textId="219D6178" w:rsidR="00D306B2" w:rsidRDefault="00C516A9">
      <w:pPr>
        <w:rPr>
          <w:rFonts w:ascii="微软雅黑" w:eastAsia="微软雅黑" w:hAnsi="微软雅黑" w:cs="微软雅黑"/>
          <w:sz w:val="22"/>
          <w:szCs w:val="22"/>
        </w:rPr>
      </w:pPr>
      <w:r>
        <w:rPr>
          <w:rFonts w:ascii="微软雅黑" w:eastAsia="微软雅黑" w:hAnsi="微软雅黑" w:cs="微软雅黑" w:hint="eastAsia"/>
          <w:sz w:val="22"/>
          <w:szCs w:val="22"/>
        </w:rPr>
        <w:t>随着总控室的一声令下，战舰便开始向着木星的方向开始飞行了。</w:t>
      </w:r>
    </w:p>
    <w:p w14:paraId="20DA45C3" w14:textId="28A140A3" w:rsidR="00EC54C2"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木星的轨道距离土星的轨道距离对于‘鹰击一号’来说并不遥远，甚至是很近，但是天体除非在一个特殊的时期在同一直线之上否则两个星球支架你的距离就是不确定的，基本上都是十分遥远的。</w:t>
      </w:r>
    </w:p>
    <w:p w14:paraId="6CE61C56" w14:textId="31357D3B" w:rsidR="00715607"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在经过了相当长一段时间的加速之后‘鹰击一号’再次按照5%光速向着预定的轨道开始向着木星的方向开始滑行。</w:t>
      </w:r>
    </w:p>
    <w:p w14:paraId="6C120152" w14:textId="22A06D6A" w:rsidR="00715607"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这个过程只要不发生什么会影响航道的事情就是不需要人工取干预的，就算是发生了偏航的问题，计算机也是可以自行修正。</w:t>
      </w:r>
    </w:p>
    <w:p w14:paraId="78D67A27" w14:textId="75545CEF"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一位总控室的操作员来到了舰长室</w:t>
      </w:r>
    </w:p>
    <w:p w14:paraId="313F45D2" w14:textId="4A9B3FFB" w:rsidR="00715607" w:rsidRP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“报告！”</w:t>
      </w:r>
    </w:p>
    <w:p w14:paraId="2FD45A3B" w14:textId="377EE17A" w:rsidR="00715607"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“请进，有什么事情？”</w:t>
      </w:r>
    </w:p>
    <w:p w14:paraId="199CD6EB" w14:textId="062C40A7"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“我是总控室的xx，我们的在航行期间会有一个时候比较接近火星所在的位置，虽然火星已经绘制了相应的模型，但是并不够细致，我们是否中途去考察一下火星，并且绘制其相应的立体模型？”</w:t>
      </w:r>
    </w:p>
    <w:p w14:paraId="2BC9D34A" w14:textId="3E8FF93C" w:rsidR="00C516A9"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姜文胜看了看剩余的燃料，</w:t>
      </w:r>
      <w:r w:rsidR="00D14F0B">
        <w:rPr>
          <w:rFonts w:ascii="微软雅黑" w:eastAsia="微软雅黑" w:hAnsi="微软雅黑" w:cs="微软雅黑" w:hint="eastAsia"/>
          <w:sz w:val="22"/>
          <w:szCs w:val="22"/>
        </w:rPr>
        <w:t>确定</w:t>
      </w:r>
      <w:r>
        <w:rPr>
          <w:rFonts w:ascii="微软雅黑" w:eastAsia="微软雅黑" w:hAnsi="微软雅黑" w:cs="微软雅黑" w:hint="eastAsia"/>
          <w:sz w:val="22"/>
          <w:szCs w:val="22"/>
        </w:rPr>
        <w:t>还十分的充足</w:t>
      </w:r>
      <w:r w:rsidR="00D14F0B">
        <w:rPr>
          <w:rFonts w:ascii="微软雅黑" w:eastAsia="微软雅黑" w:hAnsi="微软雅黑" w:cs="微软雅黑" w:hint="eastAsia"/>
          <w:sz w:val="22"/>
          <w:szCs w:val="22"/>
        </w:rPr>
        <w:t>便</w:t>
      </w:r>
      <w:r>
        <w:rPr>
          <w:rFonts w:ascii="微软雅黑" w:eastAsia="微软雅黑" w:hAnsi="微软雅黑" w:cs="微软雅黑" w:hint="eastAsia"/>
          <w:sz w:val="22"/>
          <w:szCs w:val="22"/>
        </w:rPr>
        <w:t>说到：</w:t>
      </w:r>
    </w:p>
    <w:p w14:paraId="135430B2" w14:textId="78BC245A"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B176F">
        <w:rPr>
          <w:rFonts w:ascii="微软雅黑" w:eastAsia="微软雅黑" w:hAnsi="微软雅黑" w:cs="微软雅黑" w:hint="eastAsia"/>
          <w:sz w:val="22"/>
          <w:szCs w:val="22"/>
        </w:rPr>
        <w:t>同意，控制航速，先行考察火星。</w:t>
      </w:r>
      <w:r>
        <w:rPr>
          <w:rFonts w:ascii="微软雅黑" w:eastAsia="微软雅黑" w:hAnsi="微软雅黑" w:cs="微软雅黑" w:hint="eastAsia"/>
          <w:sz w:val="22"/>
          <w:szCs w:val="22"/>
        </w:rPr>
        <w:t>”</w:t>
      </w:r>
    </w:p>
    <w:p w14:paraId="2E5A33FF" w14:textId="0B70D5AE" w:rsidR="00DF6EC4" w:rsidRDefault="005B176F">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2C22F09" w14:textId="0453F2B5" w:rsidR="005B176F" w:rsidRDefault="00D14F0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此时前往木星的航程已经经过了1</w:t>
      </w:r>
      <w:r>
        <w:rPr>
          <w:rFonts w:ascii="微软雅黑" w:eastAsia="微软雅黑" w:hAnsi="微软雅黑" w:cs="微软雅黑"/>
          <w:sz w:val="22"/>
          <w:szCs w:val="22"/>
        </w:rPr>
        <w:t>/10</w:t>
      </w:r>
      <w:r>
        <w:rPr>
          <w:rFonts w:ascii="微软雅黑" w:eastAsia="微软雅黑" w:hAnsi="微软雅黑" w:cs="微软雅黑" w:hint="eastAsia"/>
          <w:sz w:val="22"/>
          <w:szCs w:val="22"/>
        </w:rPr>
        <w:t>，而距离火星的距离只有2个天文单位，到达所需要的时间并不多</w:t>
      </w:r>
      <w:r w:rsidR="00904964">
        <w:rPr>
          <w:rFonts w:ascii="微软雅黑" w:eastAsia="微软雅黑" w:hAnsi="微软雅黑" w:cs="微软雅黑" w:hint="eastAsia"/>
          <w:sz w:val="22"/>
          <w:szCs w:val="22"/>
        </w:rPr>
        <w:t>，如果愿意的话还可以回到</w:t>
      </w:r>
      <w:r w:rsidR="00063D6F">
        <w:rPr>
          <w:rFonts w:ascii="微软雅黑" w:eastAsia="微软雅黑" w:hAnsi="微软雅黑" w:cs="微软雅黑" w:hint="eastAsia"/>
          <w:sz w:val="22"/>
          <w:szCs w:val="22"/>
        </w:rPr>
        <w:t>地星</w:t>
      </w:r>
      <w:r w:rsidR="00904964">
        <w:rPr>
          <w:rFonts w:ascii="微软雅黑" w:eastAsia="微软雅黑" w:hAnsi="微软雅黑" w:cs="微软雅黑" w:hint="eastAsia"/>
          <w:sz w:val="22"/>
          <w:szCs w:val="22"/>
        </w:rPr>
        <w:t>补给了物资之后再远航。</w:t>
      </w:r>
    </w:p>
    <w:p w14:paraId="6F6BD7AE" w14:textId="3D0D2307" w:rsidR="00B6664F" w:rsidRDefault="00B6664F">
      <w:pPr>
        <w:rPr>
          <w:rFonts w:ascii="微软雅黑" w:eastAsia="微软雅黑" w:hAnsi="微软雅黑" w:cs="微软雅黑"/>
          <w:sz w:val="22"/>
          <w:szCs w:val="22"/>
        </w:rPr>
      </w:pPr>
      <w:r>
        <w:rPr>
          <w:rFonts w:ascii="微软雅黑" w:eastAsia="微软雅黑" w:hAnsi="微软雅黑" w:cs="微软雅黑" w:hint="eastAsia"/>
          <w:sz w:val="22"/>
          <w:szCs w:val="22"/>
        </w:rPr>
        <w:t>地星之上</w:t>
      </w:r>
      <w:r w:rsidR="008F28B6">
        <w:rPr>
          <w:rFonts w:ascii="微软雅黑" w:eastAsia="微软雅黑" w:hAnsi="微软雅黑" w:cs="微软雅黑" w:hint="eastAsia"/>
          <w:sz w:val="22"/>
          <w:szCs w:val="22"/>
        </w:rPr>
        <w:t>孙源玲将工资发了之后便让爱丽开始安排工作了，然后就是让爱丽安排接下来的工厂建设工作，只不过这个工厂的地址并不是实在地星之上而是在太空之中，只是这个工厂是建造在哪个星球之上就由爱丽来解决了，不同的星球之上所包含物资都是不同的，是建立临近星球的</w:t>
      </w:r>
      <w:proofErr w:type="gramStart"/>
      <w:r w:rsidR="008F28B6">
        <w:rPr>
          <w:rFonts w:ascii="微软雅黑" w:eastAsia="微软雅黑" w:hAnsi="微软雅黑" w:cs="微软雅黑" w:hint="eastAsia"/>
          <w:sz w:val="22"/>
          <w:szCs w:val="22"/>
        </w:rPr>
        <w:t>太</w:t>
      </w:r>
      <w:proofErr w:type="gramEnd"/>
      <w:r w:rsidR="008F28B6">
        <w:rPr>
          <w:rFonts w:ascii="微软雅黑" w:eastAsia="微软雅黑" w:hAnsi="微软雅黑" w:cs="微软雅黑" w:hint="eastAsia"/>
          <w:sz w:val="22"/>
          <w:szCs w:val="22"/>
        </w:rPr>
        <w:t>空港并在其中建设工厂还是在选定的星球之上建立工厂这些事基于所选择星球的物资丰富程度所决定的。</w:t>
      </w:r>
    </w:p>
    <w:p w14:paraId="7FF65B27" w14:textId="00C94915" w:rsidR="006F4176" w:rsidRDefault="006F4176">
      <w:pPr>
        <w:rPr>
          <w:rFonts w:ascii="微软雅黑" w:eastAsia="微软雅黑" w:hAnsi="微软雅黑" w:cs="微软雅黑"/>
          <w:sz w:val="22"/>
          <w:szCs w:val="22"/>
        </w:rPr>
      </w:pPr>
      <w:r>
        <w:rPr>
          <w:rFonts w:ascii="微软雅黑" w:eastAsia="微软雅黑" w:hAnsi="微软雅黑" w:cs="微软雅黑" w:hint="eastAsia"/>
          <w:sz w:val="22"/>
          <w:szCs w:val="22"/>
        </w:rPr>
        <w:t>至于孙源玲在干嘛？那当然是在工作的安排下去之后便开始摸鱼时光了。</w:t>
      </w:r>
    </w:p>
    <w:p w14:paraId="7DBE7617" w14:textId="2D5D481C" w:rsidR="00904964" w:rsidRDefault="008F28B6">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F4176">
        <w:rPr>
          <w:rFonts w:ascii="微软雅黑" w:eastAsia="微软雅黑" w:hAnsi="微软雅黑" w:cs="微软雅黑" w:hint="eastAsia"/>
          <w:sz w:val="22"/>
          <w:szCs w:val="22"/>
        </w:rPr>
        <w:t>槃</w:t>
      </w:r>
      <w:proofErr w:type="gramStart"/>
      <w:r w:rsidR="006F4176">
        <w:rPr>
          <w:rFonts w:ascii="微软雅黑" w:eastAsia="微软雅黑" w:hAnsi="微软雅黑" w:cs="微软雅黑" w:hint="eastAsia"/>
          <w:sz w:val="22"/>
          <w:szCs w:val="22"/>
        </w:rPr>
        <w:t>洳</w:t>
      </w:r>
      <w:proofErr w:type="gramEnd"/>
      <w:r w:rsidR="006F4176">
        <w:rPr>
          <w:rFonts w:ascii="微软雅黑" w:eastAsia="微软雅黑" w:hAnsi="微软雅黑" w:cs="微软雅黑" w:hint="eastAsia"/>
          <w:sz w:val="22"/>
          <w:szCs w:val="22"/>
        </w:rPr>
        <w:t>，现在自由了想不想去外面的太空之中看看？</w:t>
      </w:r>
      <w:r>
        <w:rPr>
          <w:rFonts w:ascii="微软雅黑" w:eastAsia="微软雅黑" w:hAnsi="微软雅黑" w:cs="微软雅黑" w:hint="eastAsia"/>
          <w:sz w:val="22"/>
          <w:szCs w:val="22"/>
        </w:rPr>
        <w:t>”</w:t>
      </w:r>
    </w:p>
    <w:p w14:paraId="6EA41643" w14:textId="397C3090" w:rsidR="006F4176" w:rsidRPr="006F4176" w:rsidRDefault="006F4176">
      <w:pPr>
        <w:rPr>
          <w:rFonts w:ascii="微软雅黑" w:eastAsia="微软雅黑" w:hAnsi="微软雅黑" w:cs="微软雅黑"/>
          <w:sz w:val="22"/>
          <w:szCs w:val="22"/>
        </w:rPr>
      </w:pPr>
      <w:r>
        <w:rPr>
          <w:rFonts w:ascii="微软雅黑" w:eastAsia="微软雅黑" w:hAnsi="微软雅黑" w:cs="微软雅黑" w:hint="eastAsia"/>
          <w:sz w:val="22"/>
          <w:szCs w:val="22"/>
        </w:rPr>
        <w:t>“当然想啊，不过</w:t>
      </w:r>
      <w:r w:rsidR="009A22A4">
        <w:rPr>
          <w:rFonts w:ascii="微软雅黑" w:eastAsia="微软雅黑" w:hAnsi="微软雅黑" w:cs="微软雅黑" w:hint="eastAsia"/>
          <w:sz w:val="22"/>
          <w:szCs w:val="22"/>
        </w:rPr>
        <w:t>你这样一直摸鱼真的好吗？</w:t>
      </w:r>
      <w:r>
        <w:rPr>
          <w:rFonts w:ascii="微软雅黑" w:eastAsia="微软雅黑" w:hAnsi="微软雅黑" w:cs="微软雅黑" w:hint="eastAsia"/>
          <w:sz w:val="22"/>
          <w:szCs w:val="22"/>
        </w:rPr>
        <w:t>”</w:t>
      </w:r>
    </w:p>
    <w:p w14:paraId="541C5DBA" w14:textId="1547ADDF" w:rsidR="00DF6EC4" w:rsidRPr="009A22A4" w:rsidRDefault="009A22A4">
      <w:pPr>
        <w:rPr>
          <w:rFonts w:ascii="微软雅黑" w:eastAsia="微软雅黑" w:hAnsi="微软雅黑" w:cs="微软雅黑"/>
          <w:sz w:val="22"/>
          <w:szCs w:val="22"/>
        </w:rPr>
      </w:pPr>
      <w:r>
        <w:rPr>
          <w:rFonts w:ascii="微软雅黑" w:eastAsia="微软雅黑" w:hAnsi="微软雅黑" w:cs="微软雅黑" w:hint="eastAsia"/>
          <w:sz w:val="22"/>
          <w:szCs w:val="22"/>
        </w:rPr>
        <w:t>“又不是所有的人都像我和爱丽一样拥有无与伦比的知识和学习能力，</w:t>
      </w:r>
      <w:r w:rsidR="004F17EF">
        <w:rPr>
          <w:rFonts w:ascii="微软雅黑" w:eastAsia="微软雅黑" w:hAnsi="微软雅黑" w:cs="微软雅黑" w:hint="eastAsia"/>
          <w:sz w:val="22"/>
          <w:szCs w:val="22"/>
        </w:rPr>
        <w:t>人们</w:t>
      </w:r>
      <w:r>
        <w:rPr>
          <w:rFonts w:ascii="微软雅黑" w:eastAsia="微软雅黑" w:hAnsi="微软雅黑" w:cs="微软雅黑" w:hint="eastAsia"/>
          <w:sz w:val="22"/>
          <w:szCs w:val="22"/>
        </w:rPr>
        <w:t>是需要时间</w:t>
      </w:r>
      <w:r w:rsidR="004F17EF">
        <w:rPr>
          <w:rFonts w:ascii="微软雅黑" w:eastAsia="微软雅黑" w:hAnsi="微软雅黑" w:cs="微软雅黑" w:hint="eastAsia"/>
          <w:sz w:val="22"/>
          <w:szCs w:val="22"/>
        </w:rPr>
        <w:t>吸收</w:t>
      </w:r>
      <w:r w:rsidR="004C0070">
        <w:rPr>
          <w:rFonts w:ascii="微软雅黑" w:eastAsia="微软雅黑" w:hAnsi="微软雅黑" w:cs="微软雅黑" w:hint="eastAsia"/>
          <w:sz w:val="22"/>
          <w:szCs w:val="22"/>
        </w:rPr>
        <w:t>相关的知识的。</w:t>
      </w:r>
      <w:r>
        <w:rPr>
          <w:rFonts w:ascii="微软雅黑" w:eastAsia="微软雅黑" w:hAnsi="微软雅黑" w:cs="微软雅黑" w:hint="eastAsia"/>
          <w:sz w:val="22"/>
          <w:szCs w:val="22"/>
        </w:rPr>
        <w:t>”</w:t>
      </w:r>
    </w:p>
    <w:p w14:paraId="6CAE6579" w14:textId="5ABAE53C" w:rsidR="005B176F" w:rsidRDefault="00974C2D">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w:t>
      </w:r>
      <w:r w:rsidR="00594FFF">
        <w:rPr>
          <w:rFonts w:ascii="微软雅黑" w:eastAsia="微软雅黑" w:hAnsi="微软雅黑" w:cs="微软雅黑" w:hint="eastAsia"/>
          <w:sz w:val="22"/>
          <w:szCs w:val="22"/>
        </w:rPr>
        <w:t>直接抱着槃</w:t>
      </w:r>
      <w:proofErr w:type="gramStart"/>
      <w:r w:rsidR="00594FFF">
        <w:rPr>
          <w:rFonts w:ascii="微软雅黑" w:eastAsia="微软雅黑" w:hAnsi="微软雅黑" w:cs="微软雅黑" w:hint="eastAsia"/>
          <w:sz w:val="22"/>
          <w:szCs w:val="22"/>
        </w:rPr>
        <w:t>洳</w:t>
      </w:r>
      <w:proofErr w:type="gramEnd"/>
      <w:r w:rsidR="00594FFF">
        <w:rPr>
          <w:rFonts w:ascii="微软雅黑" w:eastAsia="微软雅黑" w:hAnsi="微软雅黑" w:cs="微软雅黑" w:hint="eastAsia"/>
          <w:sz w:val="22"/>
          <w:szCs w:val="22"/>
        </w:rPr>
        <w:t>来到了太空之中，一艘战舰缓缓的出现在了两人的面前，而这艘战舰便是孙源玲之前从外形人手中抢得那</w:t>
      </w:r>
      <w:proofErr w:type="gramStart"/>
      <w:r w:rsidR="00594FFF">
        <w:rPr>
          <w:rFonts w:ascii="微软雅黑" w:eastAsia="微软雅黑" w:hAnsi="微软雅黑" w:cs="微软雅黑" w:hint="eastAsia"/>
          <w:sz w:val="22"/>
          <w:szCs w:val="22"/>
        </w:rPr>
        <w:t>艘</w:t>
      </w:r>
      <w:proofErr w:type="gramEnd"/>
      <w:r w:rsidR="00594FFF">
        <w:rPr>
          <w:rFonts w:ascii="微软雅黑" w:eastAsia="微软雅黑" w:hAnsi="微软雅黑" w:cs="微软雅黑" w:hint="eastAsia"/>
          <w:sz w:val="22"/>
          <w:szCs w:val="22"/>
        </w:rPr>
        <w:t>。</w:t>
      </w:r>
    </w:p>
    <w:p w14:paraId="4EF906D6" w14:textId="1C1DC425" w:rsidR="00594FFF" w:rsidRDefault="00594FFF">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“走吧，这艘战舰是我的，不用担心。”</w:t>
      </w:r>
    </w:p>
    <w:p w14:paraId="3CFA887F" w14:textId="1B96C286" w:rsidR="00594FFF" w:rsidRDefault="00594FFF">
      <w:pPr>
        <w:rPr>
          <w:rFonts w:ascii="微软雅黑" w:eastAsia="微软雅黑" w:hAnsi="微软雅黑" w:cs="微软雅黑"/>
          <w:sz w:val="22"/>
          <w:szCs w:val="22"/>
        </w:rPr>
      </w:pPr>
      <w:r>
        <w:rPr>
          <w:rFonts w:ascii="微软雅黑" w:eastAsia="微软雅黑" w:hAnsi="微软雅黑" w:cs="微软雅黑" w:hint="eastAsia"/>
          <w:sz w:val="22"/>
          <w:szCs w:val="22"/>
        </w:rPr>
        <w:t>“可是我并不知道怎么上去，而且我好像在这种环境之中有些乏力，力量的一半都发挥不出来。”</w:t>
      </w:r>
    </w:p>
    <w:p w14:paraId="31061BF1" w14:textId="51246C21" w:rsidR="009A22A4" w:rsidRDefault="00FD2F20">
      <w:pPr>
        <w:rPr>
          <w:rFonts w:ascii="微软雅黑" w:eastAsia="微软雅黑" w:hAnsi="微软雅黑" w:cs="微软雅黑"/>
          <w:sz w:val="22"/>
          <w:szCs w:val="22"/>
        </w:rPr>
      </w:pPr>
      <w:r>
        <w:rPr>
          <w:rFonts w:ascii="微软雅黑" w:eastAsia="微软雅黑" w:hAnsi="微软雅黑" w:cs="微软雅黑" w:hint="eastAsia"/>
          <w:sz w:val="22"/>
          <w:szCs w:val="22"/>
        </w:rPr>
        <w:t>“这事儿以后再说吧，</w:t>
      </w:r>
      <w:r w:rsidR="00E66E48">
        <w:rPr>
          <w:rFonts w:ascii="微软雅黑" w:eastAsia="微软雅黑" w:hAnsi="微软雅黑" w:cs="微软雅黑" w:hint="eastAsia"/>
          <w:sz w:val="22"/>
          <w:szCs w:val="22"/>
        </w:rPr>
        <w:t>先到这个太阳系中看看吧，说不定还能够遇到另一艘战舰在到处飞。</w:t>
      </w:r>
      <w:r>
        <w:rPr>
          <w:rFonts w:ascii="微软雅黑" w:eastAsia="微软雅黑" w:hAnsi="微软雅黑" w:cs="微软雅黑" w:hint="eastAsia"/>
          <w:sz w:val="22"/>
          <w:szCs w:val="22"/>
        </w:rPr>
        <w:t>”</w:t>
      </w:r>
    </w:p>
    <w:p w14:paraId="00DC66E7" w14:textId="7227C2B3" w:rsidR="00594FFF" w:rsidRDefault="00E66E48">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7A6551DF" w14:textId="49B61075" w:rsidR="00E66E48" w:rsidRDefault="00E66E48">
      <w:pPr>
        <w:rPr>
          <w:rFonts w:ascii="微软雅黑" w:eastAsia="微软雅黑" w:hAnsi="微软雅黑" w:cs="微软雅黑"/>
          <w:sz w:val="22"/>
          <w:szCs w:val="22"/>
        </w:rPr>
      </w:pPr>
      <w:r>
        <w:rPr>
          <w:rFonts w:ascii="微软雅黑" w:eastAsia="微软雅黑" w:hAnsi="微软雅黑" w:cs="微软雅黑" w:hint="eastAsia"/>
          <w:sz w:val="22"/>
          <w:szCs w:val="22"/>
        </w:rPr>
        <w:t>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进入了战舰之中，反物质引擎启动，</w:t>
      </w:r>
      <w:r w:rsidR="008D08D9">
        <w:rPr>
          <w:rFonts w:ascii="微软雅黑" w:eastAsia="微软雅黑" w:hAnsi="微软雅黑" w:cs="微软雅黑" w:hint="eastAsia"/>
          <w:sz w:val="22"/>
          <w:szCs w:val="22"/>
        </w:rPr>
        <w:t>无工质发动机启动，整艘战舰就这样在人类监视器之下飞走了。</w:t>
      </w:r>
    </w:p>
    <w:p w14:paraId="06D87F4A" w14:textId="7B521692" w:rsidR="004C0070" w:rsidRDefault="004C0070">
      <w:pPr>
        <w:rPr>
          <w:rFonts w:ascii="微软雅黑" w:eastAsia="微软雅黑" w:hAnsi="微软雅黑" w:cs="微软雅黑"/>
          <w:sz w:val="22"/>
          <w:szCs w:val="22"/>
        </w:rPr>
      </w:pPr>
    </w:p>
    <w:p w14:paraId="1738D4AE" w14:textId="7A43D194" w:rsidR="00E657AE" w:rsidRDefault="00E657AE">
      <w:pPr>
        <w:rPr>
          <w:rFonts w:ascii="微软雅黑" w:eastAsia="微软雅黑" w:hAnsi="微软雅黑" w:cs="微软雅黑"/>
          <w:sz w:val="22"/>
          <w:szCs w:val="22"/>
        </w:rPr>
      </w:pPr>
    </w:p>
    <w:p w14:paraId="3CC6D474" w14:textId="2B9293D8" w:rsidR="0081079B" w:rsidRDefault="00E657AE" w:rsidP="00D01CA3">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第一百七十章 </w:t>
      </w:r>
      <w:r w:rsidR="00393D2F">
        <w:rPr>
          <w:rFonts w:ascii="微软雅黑" w:eastAsia="微软雅黑" w:hAnsi="微软雅黑" w:cs="微软雅黑" w:hint="eastAsia"/>
          <w:sz w:val="22"/>
          <w:szCs w:val="22"/>
        </w:rPr>
        <w:t>行进途中</w:t>
      </w:r>
    </w:p>
    <w:p w14:paraId="1D4EB75D" w14:textId="34AE0124" w:rsidR="0081079B" w:rsidRDefault="00D01CA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鹰击一号</w:t>
      </w:r>
      <w:r w:rsidR="009C5B33">
        <w:rPr>
          <w:rFonts w:ascii="微软雅黑" w:eastAsia="微软雅黑" w:hAnsi="微软雅黑" w:cs="微软雅黑" w:hint="eastAsia"/>
          <w:sz w:val="22"/>
          <w:szCs w:val="22"/>
        </w:rPr>
        <w:t>很快便来到了火星的附近，随着距离的接近鹰击一号开始慢慢的接近，便开始绕着</w:t>
      </w:r>
      <w:r w:rsidR="00A8564D">
        <w:rPr>
          <w:rFonts w:ascii="微软雅黑" w:eastAsia="微软雅黑" w:hAnsi="微软雅黑" w:cs="微软雅黑" w:hint="eastAsia"/>
          <w:sz w:val="22"/>
          <w:szCs w:val="22"/>
        </w:rPr>
        <w:t>火星开始慢慢的加速旋转，立体模型</w:t>
      </w:r>
      <w:r w:rsidR="00065E6D">
        <w:rPr>
          <w:rFonts w:ascii="微软雅黑" w:eastAsia="微软雅黑" w:hAnsi="微软雅黑" w:cs="微软雅黑" w:hint="eastAsia"/>
          <w:sz w:val="22"/>
          <w:szCs w:val="22"/>
        </w:rPr>
        <w:t>的完整</w:t>
      </w:r>
      <w:proofErr w:type="gramStart"/>
      <w:r w:rsidR="00065E6D">
        <w:rPr>
          <w:rFonts w:ascii="微软雅黑" w:eastAsia="微软雅黑" w:hAnsi="微软雅黑" w:cs="微软雅黑" w:hint="eastAsia"/>
          <w:sz w:val="22"/>
          <w:szCs w:val="22"/>
        </w:rPr>
        <w:t>度开始</w:t>
      </w:r>
      <w:proofErr w:type="gramEnd"/>
      <w:r w:rsidR="00065E6D">
        <w:rPr>
          <w:rFonts w:ascii="微软雅黑" w:eastAsia="微软雅黑" w:hAnsi="微软雅黑" w:cs="微软雅黑" w:hint="eastAsia"/>
          <w:sz w:val="22"/>
          <w:szCs w:val="22"/>
        </w:rPr>
        <w:t>迅速的完善，</w:t>
      </w:r>
      <w:r w:rsidR="00EE12E2">
        <w:rPr>
          <w:rFonts w:ascii="微软雅黑" w:eastAsia="微软雅黑" w:hAnsi="微软雅黑" w:cs="微软雅黑" w:hint="eastAsia"/>
          <w:sz w:val="22"/>
          <w:szCs w:val="22"/>
        </w:rPr>
        <w:t>整个</w:t>
      </w:r>
      <w:r w:rsidR="00065E6D">
        <w:rPr>
          <w:rFonts w:ascii="微软雅黑" w:eastAsia="微软雅黑" w:hAnsi="微软雅黑" w:cs="微软雅黑" w:hint="eastAsia"/>
          <w:sz w:val="22"/>
          <w:szCs w:val="22"/>
        </w:rPr>
        <w:t>火星的模型绘制就如同一个小小的插曲而已。</w:t>
      </w:r>
    </w:p>
    <w:p w14:paraId="3FA37DAB" w14:textId="0138BC82" w:rsidR="00065E6D" w:rsidRDefault="00EE12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在经过了快一个小时的时间之后</w:t>
      </w:r>
      <w:r w:rsidR="00201C73">
        <w:rPr>
          <w:rFonts w:ascii="微软雅黑" w:eastAsia="微软雅黑" w:hAnsi="微软雅黑" w:cs="微软雅黑" w:hint="eastAsia"/>
          <w:sz w:val="22"/>
          <w:szCs w:val="22"/>
        </w:rPr>
        <w:t>整个的模型就已经完成了绘制了。</w:t>
      </w:r>
    </w:p>
    <w:p w14:paraId="11ADB8B4" w14:textId="078C573E" w:rsidR="0081079B" w:rsidRDefault="00201C7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姜文胜将绘制完成星球模型发挥到了地星之上的总部，简短的发送了一段说明之后看向了自己面前的火星。</w:t>
      </w:r>
    </w:p>
    <w:p w14:paraId="4D0119C9" w14:textId="5CB3F679" w:rsidR="005718EE" w:rsidRDefault="005718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在想了一会儿之后，接通了于总部的通讯。</w:t>
      </w:r>
    </w:p>
    <w:p w14:paraId="2DFB8CF0" w14:textId="5314647B" w:rsidR="00201C73" w:rsidRDefault="005718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“总指挥，我想到火星上面去看看</w:t>
      </w:r>
      <w:r w:rsidR="001972F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05FB373" w14:textId="67AC6714" w:rsidR="001972F6" w:rsidRDefault="001972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“可以，就当是测试空天母舰在降落在其他星球时的稳定性，注意安全，万一在火星之上抛锚</w:t>
      </w:r>
      <w:r w:rsidR="00FB5656">
        <w:rPr>
          <w:rFonts w:ascii="微软雅黑" w:eastAsia="微软雅黑" w:hAnsi="微软雅黑" w:cs="微软雅黑" w:hint="eastAsia"/>
          <w:sz w:val="22"/>
          <w:szCs w:val="22"/>
        </w:rPr>
        <w:t>将会对你们造成巨大的麻烦也会给我们造成巨大的麻烦。</w:t>
      </w:r>
      <w:r>
        <w:rPr>
          <w:rFonts w:ascii="微软雅黑" w:eastAsia="微软雅黑" w:hAnsi="微软雅黑" w:cs="微软雅黑" w:hint="eastAsia"/>
          <w:sz w:val="22"/>
          <w:szCs w:val="22"/>
        </w:rPr>
        <w:t>”</w:t>
      </w:r>
    </w:p>
    <w:p w14:paraId="55C8424F" w14:textId="0EC2CE01" w:rsidR="00201C73"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“是，我会注意的。”</w:t>
      </w:r>
    </w:p>
    <w:p w14:paraId="2BE31455" w14:textId="7913D187"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结束通话之后姜文胜又看了看那颗遥远的蓝色星球，不知道在想着什么。</w:t>
      </w:r>
    </w:p>
    <w:p w14:paraId="743F83F2" w14:textId="09AD52C2"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“总控，继续减速，开始进入火星大气之内，注意维持整体舱室的气密性。”</w:t>
      </w:r>
    </w:p>
    <w:p w14:paraId="058D4D39" w14:textId="5E1AFC71"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“是，正在减速，准备泊入火星大气</w:t>
      </w:r>
      <w:r w:rsidR="00896F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B32EB5E" w14:textId="4FFAB188" w:rsidR="00896F63" w:rsidRDefault="00896F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正在以几十公里每秒速度围绕着火星转圈圈的‘鹰击一号’推进器方向开始改变，输出的功率也在慢慢的减小，速度很快便降低了下来，高度也在慢慢的下降，舷窗之外的景色开始变化。</w:t>
      </w:r>
    </w:p>
    <w:p w14:paraId="5F7991E9" w14:textId="23B40F36" w:rsidR="00896F63" w:rsidRDefault="00896F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最开始的时候仅仅只是</w:t>
      </w:r>
      <w:r w:rsidR="0027109F">
        <w:rPr>
          <w:rFonts w:ascii="微软雅黑" w:eastAsia="微软雅黑" w:hAnsi="微软雅黑" w:cs="微软雅黑" w:hint="eastAsia"/>
          <w:sz w:val="22"/>
          <w:szCs w:val="22"/>
        </w:rPr>
        <w:t>有一点橘色，视线没有先前的那么广阔，并且因为重力的影响，人们在活动的时候身体的都舒服了很多，也就不用太担心在以后的过程之中会出现无法适应重力的情况。</w:t>
      </w:r>
    </w:p>
    <w:p w14:paraId="4DB83E04" w14:textId="6784F244" w:rsidR="0027109F" w:rsidRDefault="0027109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火星所带来的重力却是和地星有所不同，这种感觉对于修行者和超能力者来说是能够感受到，但是并没有任何的影响。可是对于普通的人来说影响就有些大了，最突出的表现就是在行动的时候对于距离的把握不是那么的准确</w:t>
      </w:r>
      <w:r w:rsidR="00272BAC">
        <w:rPr>
          <w:rFonts w:ascii="微软雅黑" w:eastAsia="微软雅黑" w:hAnsi="微软雅黑" w:cs="微软雅黑" w:hint="eastAsia"/>
          <w:sz w:val="22"/>
          <w:szCs w:val="22"/>
        </w:rPr>
        <w:t>，要么距离短了要么就是距离长了，投掷物体的时候也是会出现这样的问题，这些都是需要普通人重新去适应的。</w:t>
      </w:r>
    </w:p>
    <w:p w14:paraId="724EFD9B" w14:textId="2873A39A" w:rsidR="00272BAC" w:rsidRDefault="00925B6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下降的过程有些慢，主要是防止在下降的过程中出现了什么意外，导致</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母舰都</w:t>
      </w:r>
      <w:proofErr w:type="gramStart"/>
      <w:r>
        <w:rPr>
          <w:rFonts w:ascii="微软雅黑" w:eastAsia="微软雅黑" w:hAnsi="微软雅黑" w:cs="微软雅黑" w:hint="eastAsia"/>
          <w:sz w:val="22"/>
          <w:szCs w:val="22"/>
        </w:rPr>
        <w:t>给摔没了</w:t>
      </w:r>
      <w:proofErr w:type="gramEnd"/>
      <w:r>
        <w:rPr>
          <w:rFonts w:ascii="微软雅黑" w:eastAsia="微软雅黑" w:hAnsi="微软雅黑" w:cs="微软雅黑" w:hint="eastAsia"/>
          <w:sz w:val="22"/>
          <w:szCs w:val="22"/>
        </w:rPr>
        <w:t>。</w:t>
      </w:r>
    </w:p>
    <w:p w14:paraId="532FD338" w14:textId="708CDF5F" w:rsidR="00E95451" w:rsidRDefault="00F8013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高度越来越低，风吹在空天母舰外壳之上的声音越来越大，由于</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母舰是相对于太空之中静止的，在面对火星大气侵扰的时候只能够加大引擎的输出功率以保证稳定</w:t>
      </w:r>
      <w:r w:rsidR="00E95451">
        <w:rPr>
          <w:rFonts w:ascii="微软雅黑" w:eastAsia="微软雅黑" w:hAnsi="微软雅黑" w:cs="微软雅黑" w:hint="eastAsia"/>
          <w:sz w:val="22"/>
          <w:szCs w:val="22"/>
        </w:rPr>
        <w:t>，在这个状态之下‘鹰击一号’来到了距离平均地面高度</w:t>
      </w:r>
      <w:r w:rsidR="00D07331">
        <w:rPr>
          <w:rFonts w:ascii="微软雅黑" w:eastAsia="微软雅黑" w:hAnsi="微软雅黑" w:cs="微软雅黑" w:hint="eastAsia"/>
          <w:sz w:val="22"/>
          <w:szCs w:val="22"/>
        </w:rPr>
        <w:t>2</w:t>
      </w:r>
      <w:r w:rsidR="00D07331">
        <w:rPr>
          <w:rFonts w:ascii="微软雅黑" w:eastAsia="微软雅黑" w:hAnsi="微软雅黑" w:cs="微软雅黑"/>
          <w:sz w:val="22"/>
          <w:szCs w:val="22"/>
        </w:rPr>
        <w:t>8</w:t>
      </w:r>
      <w:r w:rsidR="00E95451">
        <w:rPr>
          <w:rFonts w:ascii="微软雅黑" w:eastAsia="微软雅黑" w:hAnsi="微软雅黑" w:cs="微软雅黑"/>
          <w:sz w:val="22"/>
          <w:szCs w:val="22"/>
        </w:rPr>
        <w:t>000</w:t>
      </w:r>
      <w:r w:rsidR="00E95451">
        <w:rPr>
          <w:rFonts w:ascii="微软雅黑" w:eastAsia="微软雅黑" w:hAnsi="微软雅黑" w:cs="微软雅黑" w:hint="eastAsia"/>
          <w:sz w:val="22"/>
          <w:szCs w:val="22"/>
        </w:rPr>
        <w:t>米的高度，在这样的高度下不会有山峰会撞到鹰击一号，但是</w:t>
      </w:r>
      <w:r w:rsidR="00CE7A21">
        <w:rPr>
          <w:rFonts w:ascii="微软雅黑" w:eastAsia="微软雅黑" w:hAnsi="微软雅黑" w:cs="微软雅黑" w:hint="eastAsia"/>
          <w:sz w:val="22"/>
          <w:szCs w:val="22"/>
        </w:rPr>
        <w:t>在一个合适的轨道的话是</w:t>
      </w:r>
      <w:r w:rsidR="00E95451">
        <w:rPr>
          <w:rFonts w:ascii="微软雅黑" w:eastAsia="微软雅黑" w:hAnsi="微软雅黑" w:cs="微软雅黑" w:hint="eastAsia"/>
          <w:sz w:val="22"/>
          <w:szCs w:val="22"/>
        </w:rPr>
        <w:t>可以看到一座巨大的山峰从下方快速的经过。</w:t>
      </w:r>
    </w:p>
    <w:p w14:paraId="2F35060A" w14:textId="00FA6E59" w:rsidR="00F80134" w:rsidRDefault="00E954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“这就是火星了吗？还真是一片荒芜的世界啊~”</w:t>
      </w:r>
      <w:r w:rsidR="00CE7A21">
        <w:rPr>
          <w:rFonts w:ascii="微软雅黑" w:eastAsia="微软雅黑" w:hAnsi="微软雅黑" w:cs="微软雅黑" w:hint="eastAsia"/>
          <w:sz w:val="22"/>
          <w:szCs w:val="22"/>
        </w:rPr>
        <w:t>姜文胜静静的看着眼前的世界，时不</w:t>
      </w:r>
      <w:r w:rsidR="00CE7A21">
        <w:rPr>
          <w:rFonts w:ascii="微软雅黑" w:eastAsia="微软雅黑" w:hAnsi="微软雅黑" w:cs="微软雅黑" w:hint="eastAsia"/>
          <w:sz w:val="22"/>
          <w:szCs w:val="22"/>
        </w:rPr>
        <w:lastRenderedPageBreak/>
        <w:t>时挂起的飓风让整个星球都是一片红色，可见距离相当的</w:t>
      </w:r>
      <w:r w:rsidR="00FE3B00">
        <w:rPr>
          <w:rFonts w:ascii="微软雅黑" w:eastAsia="微软雅黑" w:hAnsi="微软雅黑" w:cs="微软雅黑" w:hint="eastAsia"/>
          <w:sz w:val="22"/>
          <w:szCs w:val="22"/>
        </w:rPr>
        <w:t>近</w:t>
      </w:r>
      <w:r w:rsidR="00CE7A21">
        <w:rPr>
          <w:rFonts w:ascii="微软雅黑" w:eastAsia="微软雅黑" w:hAnsi="微软雅黑" w:cs="微软雅黑" w:hint="eastAsia"/>
          <w:sz w:val="22"/>
          <w:szCs w:val="22"/>
        </w:rPr>
        <w:t>，那排石在数十千米的高空之中依然如此。</w:t>
      </w:r>
    </w:p>
    <w:p w14:paraId="7135BAFC" w14:textId="77777777" w:rsidR="00FE3B00" w:rsidRDefault="00FE3B0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“总控室，尝试与火星保持相对静止。，不过在此之前尝试飞到那座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高山的轨道</w:t>
      </w:r>
      <w:proofErr w:type="gramStart"/>
      <w:r>
        <w:rPr>
          <w:rFonts w:ascii="微软雅黑" w:eastAsia="微软雅黑" w:hAnsi="微软雅黑" w:cs="微软雅黑" w:hint="eastAsia"/>
          <w:sz w:val="22"/>
          <w:szCs w:val="22"/>
        </w:rPr>
        <w:t>上方去</w:t>
      </w:r>
      <w:proofErr w:type="gramEnd"/>
      <w:r>
        <w:rPr>
          <w:rFonts w:ascii="微软雅黑" w:eastAsia="微软雅黑" w:hAnsi="微软雅黑" w:cs="微软雅黑" w:hint="eastAsia"/>
          <w:sz w:val="22"/>
          <w:szCs w:val="22"/>
        </w:rPr>
        <w:t>看看。</w:t>
      </w:r>
    </w:p>
    <w:p w14:paraId="76B5C8B0" w14:textId="5A789EFD" w:rsidR="00E93C37" w:rsidRPr="00FE3B00" w:rsidRDefault="00FE3B0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你们要是感兴趣的话也可以自己去看看，毕竟这么大的物体从自己的脚下飞掠而过还是很有意思的。”</w:t>
      </w:r>
    </w:p>
    <w:p w14:paraId="47D87940" w14:textId="2537037E" w:rsidR="0081079B" w:rsidRDefault="003C204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8DD11D" w14:textId="7FE3F322" w:rsidR="003C2047" w:rsidRDefault="003C204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他的舰员在空天母舰来到了火星之后就趴在舷窗上看着下方的景色这样一来他们就算是人类历史之上第一批到达火星的人类，或许人们没有想到第一批来到火星的人类并不是乘坐传统的飞行器前来的，而是直接乘坐速度极快的空天母舰前来的。</w:t>
      </w:r>
    </w:p>
    <w:p w14:paraId="66F35E94" w14:textId="6742617A" w:rsidR="003C2047" w:rsidRDefault="00D073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空天母舰就这样在上万米的高空之中呆着，在雷达的现实界面之中，数千公里之外有一座高达上万米的高山正在沿着它自己的轨道向着‘鹰击一号’的方向前来。</w:t>
      </w:r>
    </w:p>
    <w:p w14:paraId="78A2867E" w14:textId="078AAF30" w:rsidR="00D07331" w:rsidRDefault="00D073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“注意保持高度，</w:t>
      </w:r>
      <w:r w:rsidR="001751E2">
        <w:rPr>
          <w:rFonts w:ascii="微软雅黑" w:eastAsia="微软雅黑" w:hAnsi="微软雅黑" w:cs="微软雅黑" w:hint="eastAsia"/>
          <w:sz w:val="22"/>
          <w:szCs w:val="22"/>
        </w:rPr>
        <w:t>奥林波斯</w:t>
      </w:r>
      <w:r>
        <w:rPr>
          <w:rFonts w:ascii="微软雅黑" w:eastAsia="微软雅黑" w:hAnsi="微软雅黑" w:cs="微软雅黑" w:hint="eastAsia"/>
          <w:sz w:val="22"/>
          <w:szCs w:val="22"/>
        </w:rPr>
        <w:t>山正在接近，武器系统开启，做好直接爆破一部分山体的准备</w:t>
      </w:r>
      <w:r w:rsidR="00DE2522">
        <w:rPr>
          <w:rFonts w:ascii="微软雅黑" w:eastAsia="微软雅黑" w:hAnsi="微软雅黑" w:cs="微软雅黑" w:hint="eastAsia"/>
          <w:sz w:val="22"/>
          <w:szCs w:val="22"/>
        </w:rPr>
        <w:t>，引擎开启最大功率，时刻做好极限机动的准备。</w:t>
      </w:r>
      <w:r>
        <w:rPr>
          <w:rFonts w:ascii="微软雅黑" w:eastAsia="微软雅黑" w:hAnsi="微软雅黑" w:cs="微软雅黑" w:hint="eastAsia"/>
          <w:sz w:val="22"/>
          <w:szCs w:val="22"/>
        </w:rPr>
        <w:t>”</w:t>
      </w:r>
    </w:p>
    <w:p w14:paraId="0B3F329E" w14:textId="5674B6D1" w:rsidR="003C2047" w:rsidRDefault="001751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21EF364" w14:textId="77777777" w:rsidR="006F73BA" w:rsidRDefault="009C23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火星的自传速度和地星并没有太大的差距，在经过一段时间的等待之后光学雷达已经可</w:t>
      </w:r>
    </w:p>
    <w:p w14:paraId="56965BF9" w14:textId="331B1C71" w:rsidR="009C238F" w:rsidRDefault="009C23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以开始计算轨迹了，在保证绝对安全的情况之下</w:t>
      </w:r>
      <w:proofErr w:type="gramStart"/>
      <w:r>
        <w:rPr>
          <w:rFonts w:ascii="微软雅黑" w:eastAsia="微软雅黑" w:hAnsi="微软雅黑" w:cs="微软雅黑" w:hint="eastAsia"/>
          <w:sz w:val="22"/>
          <w:szCs w:val="22"/>
        </w:rPr>
        <w:t>等待着奥林</w:t>
      </w:r>
      <w:proofErr w:type="gramEnd"/>
      <w:r>
        <w:rPr>
          <w:rFonts w:ascii="微软雅黑" w:eastAsia="微软雅黑" w:hAnsi="微软雅黑" w:cs="微软雅黑" w:hint="eastAsia"/>
          <w:sz w:val="22"/>
          <w:szCs w:val="22"/>
        </w:rPr>
        <w:t>波斯山的到来。</w:t>
      </w:r>
    </w:p>
    <w:p w14:paraId="42ABFC76" w14:textId="046B1928" w:rsidR="001751E2" w:rsidRDefault="006F73B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在经过了几个小时的等待之后，能够肉眼观察到的地方已经隐隐约约的有一些山峰开始出现了，只是这些山峰都不是那么的高，仅仅只是能够看到而已，所带来的视觉冲击</w:t>
      </w:r>
      <w:proofErr w:type="gramStart"/>
      <w:r>
        <w:rPr>
          <w:rFonts w:ascii="微软雅黑" w:eastAsia="微软雅黑" w:hAnsi="微软雅黑" w:cs="微软雅黑" w:hint="eastAsia"/>
          <w:sz w:val="22"/>
          <w:szCs w:val="22"/>
        </w:rPr>
        <w:t>感并不</w:t>
      </w:r>
      <w:proofErr w:type="gramEnd"/>
      <w:r>
        <w:rPr>
          <w:rFonts w:ascii="微软雅黑" w:eastAsia="微软雅黑" w:hAnsi="微软雅黑" w:cs="微软雅黑" w:hint="eastAsia"/>
          <w:sz w:val="22"/>
          <w:szCs w:val="22"/>
        </w:rPr>
        <w:t>强。</w:t>
      </w:r>
    </w:p>
    <w:p w14:paraId="1BB0B52D" w14:textId="143BF71F" w:rsidR="006F73BA" w:rsidRDefault="006F73B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不过这样的情况下持续了不到十分钟，</w:t>
      </w:r>
      <w:proofErr w:type="gramStart"/>
      <w:r>
        <w:rPr>
          <w:rFonts w:ascii="微软雅黑" w:eastAsia="微软雅黑" w:hAnsi="微软雅黑" w:cs="微软雅黑" w:hint="eastAsia"/>
          <w:sz w:val="22"/>
          <w:szCs w:val="22"/>
        </w:rPr>
        <w:t>舰员么便能够</w:t>
      </w:r>
      <w:proofErr w:type="gramEnd"/>
      <w:r>
        <w:rPr>
          <w:rFonts w:ascii="微软雅黑" w:eastAsia="微软雅黑" w:hAnsi="微软雅黑" w:cs="微软雅黑" w:hint="eastAsia"/>
          <w:sz w:val="22"/>
          <w:szCs w:val="22"/>
        </w:rPr>
        <w:t>在肉眼可见的范围之内看到一座</w:t>
      </w:r>
      <w:r>
        <w:rPr>
          <w:rFonts w:ascii="微软雅黑" w:eastAsia="微软雅黑" w:hAnsi="微软雅黑" w:cs="微软雅黑" w:hint="eastAsia"/>
          <w:sz w:val="22"/>
          <w:szCs w:val="22"/>
        </w:rPr>
        <w:lastRenderedPageBreak/>
        <w:t>无比高耸且绝大的山峰正在向着他们袭来。</w:t>
      </w:r>
    </w:p>
    <w:p w14:paraId="5B841370" w14:textId="5B8CF3EA" w:rsidR="006F73BA" w:rsidRDefault="00F01C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“真是没有想到，我们第一次的实验就如此的疯狂，</w:t>
      </w:r>
      <w:r w:rsidR="00F61B56">
        <w:rPr>
          <w:rFonts w:ascii="微软雅黑" w:eastAsia="微软雅黑" w:hAnsi="微软雅黑" w:cs="微软雅黑" w:hint="eastAsia"/>
          <w:sz w:val="22"/>
          <w:szCs w:val="22"/>
        </w:rPr>
        <w:t>真是让人意想不到啊，怪不得说这个舰长是一个拥有一定经验的舰长，可惜我们这些实际操作战舰的人基本都还是第一次，没有什么经验，也真亏他能够放心经这种事情交给我们来干。</w:t>
      </w:r>
      <w:r>
        <w:rPr>
          <w:rFonts w:ascii="微软雅黑" w:eastAsia="微软雅黑" w:hAnsi="微软雅黑" w:cs="微软雅黑" w:hint="eastAsia"/>
          <w:sz w:val="22"/>
          <w:szCs w:val="22"/>
        </w:rPr>
        <w:t>”</w:t>
      </w:r>
    </w:p>
    <w:p w14:paraId="67D9C538" w14:textId="1138F233" w:rsidR="00D12858" w:rsidRDefault="00D32A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“我们好歹也是参加了一次航行的，只是那次航行的目的和最后的结果是在是有些让人难以接受就是了。”</w:t>
      </w:r>
    </w:p>
    <w:p w14:paraId="50B04992" w14:textId="16C3D45D" w:rsidR="00BC6A9B" w:rsidRDefault="00BC6A9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“说的是啊，我们始终还是太过于弱小了</w:t>
      </w:r>
      <w:r w:rsidR="00896E2A">
        <w:rPr>
          <w:rFonts w:ascii="微软雅黑" w:eastAsia="微软雅黑" w:hAnsi="微软雅黑" w:cs="微软雅黑" w:hint="eastAsia"/>
          <w:sz w:val="22"/>
          <w:szCs w:val="22"/>
        </w:rPr>
        <w:t>，在失去那艘战舰之后我们的实力恐怕已经是再也无法阻挡下一波外星人的入侵了。</w:t>
      </w:r>
      <w:r>
        <w:rPr>
          <w:rFonts w:ascii="微软雅黑" w:eastAsia="微软雅黑" w:hAnsi="微软雅黑" w:cs="微软雅黑" w:hint="eastAsia"/>
          <w:sz w:val="22"/>
          <w:szCs w:val="22"/>
        </w:rPr>
        <w:t>”</w:t>
      </w:r>
    </w:p>
    <w:p w14:paraId="71B6C1DC" w14:textId="705C112A"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“是啊，快看那个方向！”</w:t>
      </w:r>
    </w:p>
    <w:p w14:paraId="170B5F83" w14:textId="04786F19"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只见一座无比高耸的山峰以一种极快的速度向着鹰击一号的方向袭来，没有多一会儿便来到了鹰击一号的下方，然后迅速的略过了。</w:t>
      </w:r>
    </w:p>
    <w:p w14:paraId="1B4AC290" w14:textId="05302D37"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那种无比巨大的山峰在自己的下方飞速的略过定会给这些舰员们留下一个无比深刻的印象。</w:t>
      </w:r>
    </w:p>
    <w:p w14:paraId="24435579" w14:textId="4A68271D"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“还好整个过程有惊无险，要不然还真得试试武器系统的威力。”总控室的舰员看着正在远去的山峰有些怯生生的说道。</w:t>
      </w:r>
    </w:p>
    <w:p w14:paraId="34384787" w14:textId="528E5AA4" w:rsidR="00EA664B" w:rsidRDefault="000148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“总控室，准备拉升高度，降落火星的计划放弃，准备开始飞往木星，准备在木星之上采集些许的样本。”</w:t>
      </w:r>
    </w:p>
    <w:p w14:paraId="3A383931" w14:textId="32464418" w:rsidR="00774F84" w:rsidRDefault="00774F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5A2770">
        <w:rPr>
          <w:rFonts w:ascii="微软雅黑" w:eastAsia="微软雅黑" w:hAnsi="微软雅黑" w:cs="微软雅黑" w:hint="eastAsia"/>
          <w:sz w:val="22"/>
          <w:szCs w:val="22"/>
        </w:rPr>
        <w:t>高度正在开始上升。</w:t>
      </w:r>
      <w:r>
        <w:rPr>
          <w:rFonts w:ascii="微软雅黑" w:eastAsia="微软雅黑" w:hAnsi="微软雅黑" w:cs="微软雅黑" w:hint="eastAsia"/>
          <w:sz w:val="22"/>
          <w:szCs w:val="22"/>
        </w:rPr>
        <w:t>”</w:t>
      </w:r>
    </w:p>
    <w:p w14:paraId="4CAF26DB" w14:textId="69CEB5B1" w:rsidR="005A2770" w:rsidRDefault="005A27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姜文胜看着下方滚滚的大气，感到了一些惋惜，因为这样的机会还是有些难得的，作为第一批踏上火星土地的人，还是很不错的</w:t>
      </w:r>
      <w:r w:rsidR="00E538E4">
        <w:rPr>
          <w:rFonts w:ascii="微软雅黑" w:eastAsia="微软雅黑" w:hAnsi="微软雅黑" w:cs="微软雅黑" w:hint="eastAsia"/>
          <w:sz w:val="22"/>
          <w:szCs w:val="22"/>
        </w:rPr>
        <w:t>，只是突发的天气最终让姜文</w:t>
      </w:r>
      <w:proofErr w:type="gramStart"/>
      <w:r w:rsidR="00E538E4">
        <w:rPr>
          <w:rFonts w:ascii="微软雅黑" w:eastAsia="微软雅黑" w:hAnsi="微软雅黑" w:cs="微软雅黑" w:hint="eastAsia"/>
          <w:sz w:val="22"/>
          <w:szCs w:val="22"/>
        </w:rPr>
        <w:t>胜放弃</w:t>
      </w:r>
      <w:proofErr w:type="gramEnd"/>
      <w:r w:rsidR="00E538E4">
        <w:rPr>
          <w:rFonts w:ascii="微软雅黑" w:eastAsia="微软雅黑" w:hAnsi="微软雅黑" w:cs="微软雅黑" w:hint="eastAsia"/>
          <w:sz w:val="22"/>
          <w:szCs w:val="22"/>
        </w:rPr>
        <w:t>了这个想法，现在这艘空天母舰还没有能够在这样的自然环境之中长时间驻留的能力。</w:t>
      </w:r>
    </w:p>
    <w:p w14:paraId="3A1D415C" w14:textId="71A3A5EA" w:rsidR="00E538E4" w:rsidRDefault="002420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随着高度上升，大气再次变得稀薄了起来，视野再次开始恢复此前的广阔，红色也在</w:t>
      </w:r>
      <w:r>
        <w:rPr>
          <w:rFonts w:ascii="微软雅黑" w:eastAsia="微软雅黑" w:hAnsi="微软雅黑" w:cs="微软雅黑" w:hint="eastAsia"/>
          <w:sz w:val="22"/>
          <w:szCs w:val="22"/>
        </w:rPr>
        <w:lastRenderedPageBreak/>
        <w:t>慢慢的较少，在达到了一个高度之后‘鹰击一号’脱离了火星的引力范围，再次进入了宇宙空间，原本较为舒服的环境再次消失不见了。</w:t>
      </w:r>
    </w:p>
    <w:p w14:paraId="664DEC4C" w14:textId="08C2AE60" w:rsidR="005A2770" w:rsidRPr="00EA664B" w:rsidRDefault="002420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随着火星重力影响的消失，‘鹰击一号’开始以逼近人类承受极限的加速度在提升自己的速度。</w:t>
      </w:r>
    </w:p>
    <w:p w14:paraId="7A0A8EDE" w14:textId="1F8EE824" w:rsidR="00D32A35" w:rsidRDefault="00393D2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而此时，‘鹰击一号’又再次踏上了前往木星的旅途。</w:t>
      </w:r>
    </w:p>
    <w:p w14:paraId="486C7A1B" w14:textId="04952D29" w:rsidR="00E61B54" w:rsidRDefault="00E61B54" w:rsidP="0081079B">
      <w:pPr>
        <w:rPr>
          <w:rFonts w:ascii="微软雅黑" w:eastAsia="微软雅黑" w:hAnsi="微软雅黑" w:cs="微软雅黑"/>
          <w:sz w:val="22"/>
          <w:szCs w:val="22"/>
        </w:rPr>
      </w:pPr>
    </w:p>
    <w:p w14:paraId="69F23F14" w14:textId="0D6AE385" w:rsidR="00E61B54" w:rsidRDefault="00E61B54" w:rsidP="0081079B">
      <w:pPr>
        <w:rPr>
          <w:rFonts w:ascii="微软雅黑" w:eastAsia="微软雅黑" w:hAnsi="微软雅黑" w:cs="微软雅黑"/>
          <w:sz w:val="22"/>
          <w:szCs w:val="22"/>
        </w:rPr>
      </w:pPr>
    </w:p>
    <w:p w14:paraId="58A72574" w14:textId="091840BC" w:rsidR="00E61B54" w:rsidRDefault="00E61B54" w:rsidP="00E61B54">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第一百七十一章</w:t>
      </w:r>
      <w:r w:rsidR="006E69DD">
        <w:rPr>
          <w:rFonts w:ascii="微软雅黑" w:eastAsia="微软雅黑" w:hAnsi="微软雅黑" w:cs="微软雅黑" w:hint="eastAsia"/>
          <w:sz w:val="22"/>
          <w:szCs w:val="22"/>
        </w:rPr>
        <w:t xml:space="preserve"> </w:t>
      </w:r>
      <w:r w:rsidR="006E69DD">
        <w:rPr>
          <w:rFonts w:ascii="微软雅黑" w:eastAsia="微软雅黑" w:hAnsi="微软雅黑" w:cs="微软雅黑"/>
          <w:sz w:val="22"/>
          <w:szCs w:val="22"/>
        </w:rPr>
        <w:t xml:space="preserve"> </w:t>
      </w:r>
      <w:r w:rsidR="006E69DD">
        <w:rPr>
          <w:rFonts w:ascii="微软雅黑" w:eastAsia="微软雅黑" w:hAnsi="微软雅黑" w:cs="微软雅黑" w:hint="eastAsia"/>
          <w:sz w:val="22"/>
          <w:szCs w:val="22"/>
        </w:rPr>
        <w:t>抵达木星</w:t>
      </w:r>
    </w:p>
    <w:p w14:paraId="1145CAC9" w14:textId="3799559A" w:rsidR="00E61B54" w:rsidRDefault="008B0F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前往火星的路途是短暂的，尽管在其上停留了相当长的一段时间，但是这和前往木星的路途相比并没有什么。</w:t>
      </w:r>
    </w:p>
    <w:p w14:paraId="1075BB4E" w14:textId="226A5FBE" w:rsidR="008B0F85" w:rsidRDefault="008B0F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在木星之上包含了大量的氢气，甲烷，水等元素可以在其上分尝试做一些补给，虽然这可能会有一定的危险，但是在不冒险的情况之下采取一些样本还是没有什么难度的。</w:t>
      </w:r>
    </w:p>
    <w:p w14:paraId="6E4FB3AF" w14:textId="390791B2" w:rsidR="001E281F" w:rsidRDefault="001E28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之前土星和火星因为运气较好的愿意所以到达它们位置的时候都没有花费多大的力气，也没有花费太多的时间，但是星球不可能不会运动，它们每时每刻都在围绕着太阳公转，自己也在自转，甚至整个太阳系都会围绕着银河系在公转。</w:t>
      </w:r>
    </w:p>
    <w:p w14:paraId="726D1CF2" w14:textId="47208794" w:rsidR="001E281F" w:rsidRDefault="00AA0D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正式公转的原因，‘鹰击一号’想要达到木星的附近将会变得有些困难。</w:t>
      </w:r>
    </w:p>
    <w:p w14:paraId="3D81A177" w14:textId="77777777" w:rsidR="005F5B42" w:rsidRDefault="001E28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F5B42">
        <w:rPr>
          <w:rFonts w:ascii="微软雅黑" w:eastAsia="微软雅黑" w:hAnsi="微软雅黑" w:cs="微软雅黑" w:hint="eastAsia"/>
          <w:sz w:val="22"/>
          <w:szCs w:val="22"/>
        </w:rPr>
        <w:t>同志们，我们此次远航的运气可能不怎么好，木星的位置距离我们十分的遥远，所以我们又将再次进入长达一天的远航，请各位保持好的作息时间，做一些合理的运动，保持自己的身体处于一个正常的状态。</w:t>
      </w:r>
    </w:p>
    <w:p w14:paraId="65E7CAD9" w14:textId="34065C62" w:rsidR="008B0F85" w:rsidRDefault="005F5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此时距离加速完成进入滑行状态还有半个小时左右，请做耐心的等待。</w:t>
      </w:r>
      <w:r w:rsidR="001E281F">
        <w:rPr>
          <w:rFonts w:ascii="微软雅黑" w:eastAsia="微软雅黑" w:hAnsi="微软雅黑" w:cs="微软雅黑" w:hint="eastAsia"/>
          <w:sz w:val="22"/>
          <w:szCs w:val="22"/>
        </w:rPr>
        <w:t>”</w:t>
      </w:r>
    </w:p>
    <w:p w14:paraId="46143DAE" w14:textId="54C0570B" w:rsidR="00393D2F" w:rsidRDefault="00F515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加速在开始的时候还十分的迅猛，那时加速所带来的过载十分的大，但是到了后面速度的增加开始减缓，到了还剩半个小时就完成加速的时候，过载所带来的影响已经比</w:t>
      </w:r>
      <w:r>
        <w:rPr>
          <w:rFonts w:ascii="微软雅黑" w:eastAsia="微软雅黑" w:hAnsi="微软雅黑" w:cs="微软雅黑" w:hint="eastAsia"/>
          <w:sz w:val="22"/>
          <w:szCs w:val="22"/>
        </w:rPr>
        <w:lastRenderedPageBreak/>
        <w:t>较小了，普通人也能够有点困难的站立起来，而那些修行者和超能力者则对于这点过载已经没有了任何的影响。</w:t>
      </w:r>
    </w:p>
    <w:p w14:paraId="71D82D6A" w14:textId="6D36A0A5" w:rsidR="00F5152B" w:rsidRDefault="008852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加速的过程很快便结束了，在达到了光速的5%之后再继续加速就已经没有了更多的效果了，只能够白白的浪费掉能量。</w:t>
      </w:r>
    </w:p>
    <w:p w14:paraId="63BDD3A0" w14:textId="549C398D" w:rsidR="008852E9" w:rsidRDefault="008852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“加速过程以结束，可以开始在限定的区域内自由活动。”</w:t>
      </w:r>
    </w:p>
    <w:p w14:paraId="0858CA4A" w14:textId="7C574394" w:rsidR="008308FF" w:rsidRDefault="008308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此时鹰击一号场外的景色完全已经是空旷的</w:t>
      </w:r>
      <w:r w:rsidR="006B43DD">
        <w:rPr>
          <w:rFonts w:ascii="微软雅黑" w:eastAsia="微软雅黑" w:hAnsi="微软雅黑" w:cs="微软雅黑" w:hint="eastAsia"/>
          <w:sz w:val="22"/>
          <w:szCs w:val="22"/>
        </w:rPr>
        <w:t>天空之中，没有其他的任何的东西，只有宇宙之中那无处不在的宇宙射线，如同一艘小船，小船的上方放着一些食物和水维持着生命的正常生存，而那台能量利用程度很高的发动机缓慢的推着这艘小船在这片浩瀚的海洋之中航行，十分的孤独、寂寞。</w:t>
      </w:r>
    </w:p>
    <w:p w14:paraId="3AC88CFC" w14:textId="78D978E1" w:rsidR="006B43DD" w:rsidRDefault="006B43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尽管这片海洋在表面之上十分的平静，未曾深入其中的‘小船’也就不会遇到太多的意外，更多的是其他生命的残害，而这片海洋</w:t>
      </w:r>
      <w:proofErr w:type="gramStart"/>
      <w:r>
        <w:rPr>
          <w:rFonts w:ascii="微软雅黑" w:eastAsia="微软雅黑" w:hAnsi="微软雅黑" w:cs="微软雅黑" w:hint="eastAsia"/>
          <w:sz w:val="22"/>
          <w:szCs w:val="22"/>
        </w:rPr>
        <w:t>之中究尽隐藏</w:t>
      </w:r>
      <w:proofErr w:type="gramEnd"/>
      <w:r>
        <w:rPr>
          <w:rFonts w:ascii="微软雅黑" w:eastAsia="微软雅黑" w:hAnsi="微软雅黑" w:cs="微软雅黑" w:hint="eastAsia"/>
          <w:sz w:val="22"/>
          <w:szCs w:val="22"/>
        </w:rPr>
        <w:t>着怎样的危险，现在的人类就连在海面之上长时间航行的能力都还没有，更不要说深入在其中探查其中到底有着怎么样的危险。</w:t>
      </w:r>
    </w:p>
    <w:p w14:paraId="49FF5855" w14:textId="619574E9" w:rsidR="006B43DD" w:rsidRDefault="00390E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在经过了长达一天的时间之后‘鹰击一号’终于成功的按照预定的轨道来到了木星的附近。</w:t>
      </w:r>
    </w:p>
    <w:p w14:paraId="3DB2F49F" w14:textId="0C357D9A" w:rsidR="00390EC8" w:rsidRDefault="00390E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在距离木星不到</w:t>
      </w:r>
      <w:r w:rsidR="00AB1083">
        <w:rPr>
          <w:rFonts w:ascii="微软雅黑" w:eastAsia="微软雅黑" w:hAnsi="微软雅黑" w:cs="微软雅黑"/>
          <w:sz w:val="22"/>
          <w:szCs w:val="22"/>
        </w:rPr>
        <w:t>50</w:t>
      </w:r>
      <w:r>
        <w:rPr>
          <w:rFonts w:ascii="微软雅黑" w:eastAsia="微软雅黑" w:hAnsi="微软雅黑" w:cs="微软雅黑"/>
          <w:sz w:val="22"/>
          <w:szCs w:val="22"/>
        </w:rPr>
        <w:t>0000</w:t>
      </w:r>
      <w:r>
        <w:rPr>
          <w:rFonts w:ascii="微软雅黑" w:eastAsia="微软雅黑" w:hAnsi="微软雅黑" w:cs="微软雅黑" w:hint="eastAsia"/>
          <w:sz w:val="22"/>
          <w:szCs w:val="22"/>
        </w:rPr>
        <w:t>千米的时候</w:t>
      </w:r>
      <w:r w:rsidR="00AB1083">
        <w:rPr>
          <w:rFonts w:ascii="微软雅黑" w:eastAsia="微软雅黑" w:hAnsi="微软雅黑" w:cs="微软雅黑" w:hint="eastAsia"/>
          <w:sz w:val="22"/>
          <w:szCs w:val="22"/>
        </w:rPr>
        <w:t>，速度并不怎么快的空天母舰被木星的引力所捕获，并且开始慢慢的往木星的方向靠拢，似乎会慢慢的坠落在木星之上。</w:t>
      </w:r>
    </w:p>
    <w:p w14:paraId="7B202973" w14:textId="499957D5" w:rsidR="00AB1083" w:rsidRDefault="00AB10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这个下坠的趋势没过多一会儿便结束了，引擎的输出功率加大空天母舰又再次回到了之前所在的那个位置之上。</w:t>
      </w:r>
    </w:p>
    <w:p w14:paraId="1ACB7187" w14:textId="122BF092" w:rsidR="001A1F2A" w:rsidRDefault="00A234A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“总控室注意，保持推进发动机的输出功率，防止被木星引力吸引导致引擎熄火。”</w:t>
      </w:r>
    </w:p>
    <w:p w14:paraId="3AB8CEEE" w14:textId="191D5798" w:rsidR="00832F7A" w:rsidRDefault="00FB12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11C39DD3" w14:textId="135E19AB" w:rsidR="00B056D8" w:rsidRDefault="00FB12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刚才突然的下坠让姜文</w:t>
      </w:r>
      <w:proofErr w:type="gramStart"/>
      <w:r>
        <w:rPr>
          <w:rFonts w:ascii="微软雅黑" w:eastAsia="微软雅黑" w:hAnsi="微软雅黑" w:cs="微软雅黑" w:hint="eastAsia"/>
          <w:sz w:val="22"/>
          <w:szCs w:val="22"/>
        </w:rPr>
        <w:t>胜变得</w:t>
      </w:r>
      <w:proofErr w:type="gramEnd"/>
      <w:r>
        <w:rPr>
          <w:rFonts w:ascii="微软雅黑" w:eastAsia="微软雅黑" w:hAnsi="微软雅黑" w:cs="微软雅黑" w:hint="eastAsia"/>
          <w:sz w:val="22"/>
          <w:szCs w:val="22"/>
        </w:rPr>
        <w:t>小心了起来，他还不确定这艘空天母舰的舰身强度能不</w:t>
      </w:r>
      <w:r>
        <w:rPr>
          <w:rFonts w:ascii="微软雅黑" w:eastAsia="微软雅黑" w:hAnsi="微软雅黑" w:cs="微软雅黑" w:hint="eastAsia"/>
          <w:sz w:val="22"/>
          <w:szCs w:val="22"/>
        </w:rPr>
        <w:lastRenderedPageBreak/>
        <w:t>能够承受住木星引力所带来的拉扯</w:t>
      </w:r>
      <w:r w:rsidR="00B056D8">
        <w:rPr>
          <w:rFonts w:ascii="微软雅黑" w:eastAsia="微软雅黑" w:hAnsi="微软雅黑" w:cs="微软雅黑" w:hint="eastAsia"/>
          <w:sz w:val="22"/>
          <w:szCs w:val="22"/>
        </w:rPr>
        <w:t>，而推进引擎的功率的在引力的影响之下是否还足够，会不会在巨大的引力作用之下失去作用，这些都是需要考虑的问题。</w:t>
      </w:r>
    </w:p>
    <w:p w14:paraId="1C0B6394" w14:textId="081EA77B" w:rsidR="00B056D8" w:rsidRDefault="00B056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在没有绝对保证的情况之下，姜文</w:t>
      </w:r>
      <w:proofErr w:type="gramStart"/>
      <w:r>
        <w:rPr>
          <w:rFonts w:ascii="微软雅黑" w:eastAsia="微软雅黑" w:hAnsi="微软雅黑" w:cs="微软雅黑" w:hint="eastAsia"/>
          <w:sz w:val="22"/>
          <w:szCs w:val="22"/>
        </w:rPr>
        <w:t>胜还是</w:t>
      </w:r>
      <w:proofErr w:type="gramEnd"/>
      <w:r>
        <w:rPr>
          <w:rFonts w:ascii="微软雅黑" w:eastAsia="微软雅黑" w:hAnsi="微软雅黑" w:cs="微软雅黑" w:hint="eastAsia"/>
          <w:sz w:val="22"/>
          <w:szCs w:val="22"/>
        </w:rPr>
        <w:t>决定不冒这个风险。</w:t>
      </w:r>
    </w:p>
    <w:p w14:paraId="1B0BC931" w14:textId="2D877311" w:rsidR="00DA06FF" w:rsidRDefault="00DA06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“开始围绕木星环绕飞行，开始绘制木星立体模型，并且开始光谱分析。”</w:t>
      </w:r>
    </w:p>
    <w:p w14:paraId="5292FADC" w14:textId="72814DE5" w:rsidR="00DA06FF" w:rsidRDefault="007D22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只不过因为整个木星的星球直径十分的大再加上为了毕淼引力所产生的影响</w:t>
      </w:r>
      <w:r w:rsidR="001C311C">
        <w:rPr>
          <w:rFonts w:ascii="微软雅黑" w:eastAsia="微软雅黑" w:hAnsi="微软雅黑" w:cs="微软雅黑" w:hint="eastAsia"/>
          <w:sz w:val="22"/>
          <w:szCs w:val="22"/>
        </w:rPr>
        <w:t>导致‘鹰击一号’</w:t>
      </w:r>
      <w:r>
        <w:rPr>
          <w:rFonts w:ascii="微软雅黑" w:eastAsia="微软雅黑" w:hAnsi="微软雅黑" w:cs="微软雅黑" w:hint="eastAsia"/>
          <w:sz w:val="22"/>
          <w:szCs w:val="22"/>
        </w:rPr>
        <w:t>围绕其飞一圈</w:t>
      </w:r>
      <w:r w:rsidR="001C311C">
        <w:rPr>
          <w:rFonts w:ascii="微软雅黑" w:eastAsia="微软雅黑" w:hAnsi="微软雅黑" w:cs="微软雅黑" w:hint="eastAsia"/>
          <w:sz w:val="22"/>
          <w:szCs w:val="22"/>
        </w:rPr>
        <w:t>所耗费的时间便更加的多了，再加上弧形的飞行轨迹航行的速度便受到了极大的限制。</w:t>
      </w:r>
    </w:p>
    <w:p w14:paraId="5D7585B8" w14:textId="3446820A" w:rsidR="00A5026A" w:rsidRDefault="00A502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在‘鹰击一号’还在木星绘画其立体模型的时候，孙源玲正带着槃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在整个太阳系之中到处游荡，观察着宇宙空间之中肉眼可见的一切。</w:t>
      </w:r>
    </w:p>
    <w:p w14:paraId="47AD2EDC" w14:textId="6508E49B" w:rsidR="005F5B42" w:rsidRDefault="00A502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975E2">
        <w:rPr>
          <w:rFonts w:ascii="微软雅黑" w:eastAsia="微软雅黑" w:hAnsi="微软雅黑" w:cs="微软雅黑" w:hint="eastAsia"/>
          <w:sz w:val="22"/>
          <w:szCs w:val="22"/>
        </w:rPr>
        <w:t>为何我现在感觉身体之中有了一些新的力量在涌入，难道这是呆在宇宙之中才有的好处吗？</w:t>
      </w:r>
      <w:r>
        <w:rPr>
          <w:rFonts w:ascii="微软雅黑" w:eastAsia="微软雅黑" w:hAnsi="微软雅黑" w:cs="微软雅黑" w:hint="eastAsia"/>
          <w:sz w:val="22"/>
          <w:szCs w:val="22"/>
        </w:rPr>
        <w:t>”</w:t>
      </w:r>
    </w:p>
    <w:p w14:paraId="22B1C696" w14:textId="77777777" w:rsidR="004774E5" w:rsidRDefault="00825F4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“这个我也不清楚，只能够说在这个环境之中的确会感受到一股不属于星球之中灵气的力量，但是</w:t>
      </w:r>
      <w:r w:rsidR="004774E5">
        <w:rPr>
          <w:rFonts w:ascii="微软雅黑" w:eastAsia="微软雅黑" w:hAnsi="微软雅黑" w:cs="微软雅黑" w:hint="eastAsia"/>
          <w:sz w:val="22"/>
          <w:szCs w:val="22"/>
        </w:rPr>
        <w:t>这种力量和灵气比起来又没有太多的差距，所以我都是把它</w:t>
      </w:r>
      <w:proofErr w:type="gramStart"/>
      <w:r w:rsidR="004774E5">
        <w:rPr>
          <w:rFonts w:ascii="微软雅黑" w:eastAsia="微软雅黑" w:hAnsi="微软雅黑" w:cs="微软雅黑" w:hint="eastAsia"/>
          <w:sz w:val="22"/>
          <w:szCs w:val="22"/>
        </w:rPr>
        <w:t>当做</w:t>
      </w:r>
      <w:proofErr w:type="gramEnd"/>
      <w:r w:rsidR="004774E5">
        <w:rPr>
          <w:rFonts w:ascii="微软雅黑" w:eastAsia="微软雅黑" w:hAnsi="微软雅黑" w:cs="微软雅黑" w:hint="eastAsia"/>
          <w:sz w:val="22"/>
          <w:szCs w:val="22"/>
        </w:rPr>
        <w:t>灵气来看待的。</w:t>
      </w:r>
    </w:p>
    <w:p w14:paraId="6C4EB216" w14:textId="3CFB5825" w:rsidR="00B3654A" w:rsidRDefault="004774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反正我么你这种都是不需要环境之中的灵气供应同样可以恢复力量，只是字体所产生的灵气量有些小，恢复起来比较困难而已。</w:t>
      </w:r>
      <w:r w:rsidR="00825F45">
        <w:rPr>
          <w:rFonts w:ascii="微软雅黑" w:eastAsia="微软雅黑" w:hAnsi="微软雅黑" w:cs="微软雅黑" w:hint="eastAsia"/>
          <w:sz w:val="22"/>
          <w:szCs w:val="22"/>
        </w:rPr>
        <w:t>”</w:t>
      </w:r>
    </w:p>
    <w:p w14:paraId="564BDF3F" w14:textId="479AFC4E" w:rsidR="00825F45" w:rsidRDefault="008207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“哦，反正我在很久之前听他们说过一种什么游离在</w:t>
      </w:r>
      <w:r w:rsidR="00676C74">
        <w:rPr>
          <w:rFonts w:ascii="微软雅黑" w:eastAsia="微软雅黑" w:hAnsi="微软雅黑" w:cs="微软雅黑" w:hint="eastAsia"/>
          <w:sz w:val="22"/>
          <w:szCs w:val="22"/>
        </w:rPr>
        <w:t>无主之地</w:t>
      </w:r>
      <w:r w:rsidR="006E23A7">
        <w:rPr>
          <w:rFonts w:ascii="微软雅黑" w:eastAsia="微软雅黑" w:hAnsi="微软雅黑" w:cs="微软雅黑" w:hint="eastAsia"/>
          <w:sz w:val="22"/>
          <w:szCs w:val="22"/>
        </w:rPr>
        <w:t>蕴含着丰富的能力，这些能量和这些灵气相比要高级一些</w:t>
      </w:r>
      <w:r w:rsidR="0078612F">
        <w:rPr>
          <w:rFonts w:ascii="微软雅黑" w:eastAsia="微软雅黑" w:hAnsi="微软雅黑" w:cs="微软雅黑" w:hint="eastAsia"/>
          <w:sz w:val="22"/>
          <w:szCs w:val="22"/>
        </w:rPr>
        <w:t>，但是只要吸收所发挥的作用和灵气的作用并没有什么区别。</w:t>
      </w:r>
      <w:r>
        <w:rPr>
          <w:rFonts w:ascii="微软雅黑" w:eastAsia="微软雅黑" w:hAnsi="微软雅黑" w:cs="微软雅黑" w:hint="eastAsia"/>
          <w:sz w:val="22"/>
          <w:szCs w:val="22"/>
        </w:rPr>
        <w:t>”</w:t>
      </w:r>
    </w:p>
    <w:p w14:paraId="1FCE10EF" w14:textId="392EE8BA" w:rsidR="0078612F" w:rsidRDefault="000E72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“你怎么知道这些事情的？”</w:t>
      </w:r>
    </w:p>
    <w:p w14:paraId="57A30501" w14:textId="5E153B58" w:rsidR="000E72AE" w:rsidRPr="000E72AE" w:rsidRDefault="000E72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A7A04">
        <w:rPr>
          <w:rFonts w:ascii="微软雅黑" w:eastAsia="微软雅黑" w:hAnsi="微软雅黑" w:cs="微软雅黑" w:hint="eastAsia"/>
          <w:sz w:val="22"/>
          <w:szCs w:val="22"/>
        </w:rPr>
        <w:t>我在曾经的生活过程之中有在他们的高手的空中听到过这方面的信息，不过真假</w:t>
      </w:r>
      <w:r w:rsidR="00817213">
        <w:rPr>
          <w:rFonts w:ascii="微软雅黑" w:eastAsia="微软雅黑" w:hAnsi="微软雅黑" w:cs="微软雅黑" w:hint="eastAsia"/>
          <w:sz w:val="22"/>
          <w:szCs w:val="22"/>
        </w:rPr>
        <w:t>我并不知道</w:t>
      </w:r>
      <w:r w:rsidR="004F3C34">
        <w:rPr>
          <w:rFonts w:ascii="微软雅黑" w:eastAsia="微软雅黑" w:hAnsi="微软雅黑" w:cs="微软雅黑" w:hint="eastAsia"/>
          <w:sz w:val="22"/>
          <w:szCs w:val="22"/>
        </w:rPr>
        <w:t>，不过从现在看来的确是着呢，只是效果似乎也没有这么的好。</w:t>
      </w:r>
      <w:r>
        <w:rPr>
          <w:rFonts w:ascii="微软雅黑" w:eastAsia="微软雅黑" w:hAnsi="微软雅黑" w:cs="微软雅黑" w:hint="eastAsia"/>
          <w:sz w:val="22"/>
          <w:szCs w:val="22"/>
        </w:rPr>
        <w:t>”</w:t>
      </w:r>
    </w:p>
    <w:p w14:paraId="269EBF3C" w14:textId="4279D6C2" w:rsidR="006F73BA" w:rsidRDefault="00EE0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“却是，感觉和灵气并没有多大的区别，不过就是在宇宙空间之中也能够补充自己所需要的能量了，不过我琢磨之前的相当的长的一段时间里面都没有出现过这这样的情况，难道说是需要</w:t>
      </w:r>
      <w:r w:rsidR="003C2F6B">
        <w:rPr>
          <w:rFonts w:ascii="微软雅黑" w:eastAsia="微软雅黑" w:hAnsi="微软雅黑" w:cs="微软雅黑" w:hint="eastAsia"/>
          <w:sz w:val="22"/>
          <w:szCs w:val="22"/>
        </w:rPr>
        <w:t>一定量的灵气作为引子才可以吗？</w:t>
      </w:r>
      <w:r>
        <w:rPr>
          <w:rFonts w:ascii="微软雅黑" w:eastAsia="微软雅黑" w:hAnsi="微软雅黑" w:cs="微软雅黑" w:hint="eastAsia"/>
          <w:sz w:val="22"/>
          <w:szCs w:val="22"/>
        </w:rPr>
        <w:t>”</w:t>
      </w:r>
    </w:p>
    <w:p w14:paraId="5730A0A6" w14:textId="0DE07544" w:rsidR="003C2F6B" w:rsidRDefault="003C2F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，这事儿等以后再说吧，能不能够解释一下那个黑色的小点是什么东西啊？我看它一直在</w:t>
      </w:r>
      <w:r w:rsidR="00145908">
        <w:rPr>
          <w:rFonts w:ascii="微软雅黑" w:eastAsia="微软雅黑" w:hAnsi="微软雅黑" w:cs="微软雅黑" w:hint="eastAsia"/>
          <w:sz w:val="22"/>
          <w:szCs w:val="22"/>
        </w:rPr>
        <w:t>围绕着那个黄色的打球在转圈。</w:t>
      </w:r>
      <w:r>
        <w:rPr>
          <w:rFonts w:ascii="微软雅黑" w:eastAsia="微软雅黑" w:hAnsi="微软雅黑" w:cs="微软雅黑" w:hint="eastAsia"/>
          <w:sz w:val="22"/>
          <w:szCs w:val="22"/>
        </w:rPr>
        <w:t>”</w:t>
      </w:r>
    </w:p>
    <w:p w14:paraId="76FF7D3A" w14:textId="054A8B52" w:rsidR="00145908" w:rsidRDefault="0014590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“这是他们研究出来的宇宙战舰吧，虽然他们</w:t>
      </w:r>
      <w:r w:rsidR="007763CE">
        <w:rPr>
          <w:rFonts w:ascii="微软雅黑" w:eastAsia="微软雅黑" w:hAnsi="微软雅黑" w:cs="微软雅黑" w:hint="eastAsia"/>
          <w:sz w:val="22"/>
          <w:szCs w:val="22"/>
        </w:rPr>
        <w:t>喜欢</w:t>
      </w:r>
      <w:r>
        <w:rPr>
          <w:rFonts w:ascii="微软雅黑" w:eastAsia="微软雅黑" w:hAnsi="微软雅黑" w:cs="微软雅黑" w:hint="eastAsia"/>
          <w:sz w:val="22"/>
          <w:szCs w:val="22"/>
        </w:rPr>
        <w:t>把它叫成</w:t>
      </w:r>
      <w:r w:rsidR="007763CE">
        <w:rPr>
          <w:rFonts w:ascii="微软雅黑" w:eastAsia="微软雅黑" w:hAnsi="微软雅黑" w:cs="微软雅黑" w:hint="eastAsia"/>
          <w:sz w:val="22"/>
          <w:szCs w:val="22"/>
        </w:rPr>
        <w:t>空天母舰，不过依我来看没有装载许多的宇宙战机这东西就不应该叫做空天母舰，这个大小作为以护卫舰还是挺不错的。</w:t>
      </w:r>
      <w:r>
        <w:rPr>
          <w:rFonts w:ascii="微软雅黑" w:eastAsia="微软雅黑" w:hAnsi="微软雅黑" w:cs="微软雅黑" w:hint="eastAsia"/>
          <w:sz w:val="22"/>
          <w:szCs w:val="22"/>
        </w:rPr>
        <w:t>”</w:t>
      </w:r>
    </w:p>
    <w:p w14:paraId="17CF7AB2" w14:textId="0D89D44A" w:rsidR="00EB0FE5" w:rsidRDefault="00EB0F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“要不过去看看？我挺好奇他们在哪儿转圈干什么。”</w:t>
      </w:r>
    </w:p>
    <w:p w14:paraId="7BA1C690" w14:textId="566A7D2D" w:rsidR="00EB0FE5" w:rsidRDefault="00C90F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，那就过去看看吧，尽量不要打搅他们，不然的话会到时候不好就解释，而且他他们的技术进步实在是有些慢了。”</w:t>
      </w:r>
    </w:p>
    <w:p w14:paraId="4E5106BB" w14:textId="05E7889E" w:rsidR="00C5361E" w:rsidRDefault="006F79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孙源玲所在战舰没有选择直接跳跃过去，否则的话巨大的引力会影响到‘鹰击一号’的正常运行，一不小心就可能给压炸了。</w:t>
      </w:r>
    </w:p>
    <w:p w14:paraId="1E70D0E5" w14:textId="6AAF6C4A" w:rsidR="006F7921" w:rsidRDefault="00EC5C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无形的波动在天空之中传播，战舰迅速的移动了起来，巨大的过载施加在舰身和两人的身上，但是惯性所带来的过载就如同不存在一样，速度依然还是在快速的增加，不到5分钟的时间便达到了5</w:t>
      </w:r>
      <w:r>
        <w:rPr>
          <w:rFonts w:ascii="微软雅黑" w:eastAsia="微软雅黑" w:hAnsi="微软雅黑" w:cs="微软雅黑"/>
          <w:sz w:val="22"/>
          <w:szCs w:val="22"/>
        </w:rPr>
        <w:t>0</w:t>
      </w:r>
      <w:r>
        <w:rPr>
          <w:rFonts w:ascii="微软雅黑" w:eastAsia="微软雅黑" w:hAnsi="微软雅黑" w:cs="微软雅黑" w:hint="eastAsia"/>
          <w:sz w:val="22"/>
          <w:szCs w:val="22"/>
        </w:rPr>
        <w:t>%光速。</w:t>
      </w:r>
    </w:p>
    <w:p w14:paraId="66DA3EB4" w14:textId="5DA467D7" w:rsidR="00C77F42" w:rsidRDefault="00C77F42" w:rsidP="0081079B">
      <w:pPr>
        <w:rPr>
          <w:rFonts w:ascii="微软雅黑" w:eastAsia="微软雅黑" w:hAnsi="微软雅黑" w:cs="微软雅黑"/>
          <w:sz w:val="22"/>
          <w:szCs w:val="22"/>
        </w:rPr>
      </w:pPr>
    </w:p>
    <w:p w14:paraId="073084E4" w14:textId="6B66D3E0" w:rsidR="00C77F42" w:rsidRDefault="00C77F42" w:rsidP="0081079B">
      <w:pPr>
        <w:rPr>
          <w:rFonts w:ascii="微软雅黑" w:eastAsia="微软雅黑" w:hAnsi="微软雅黑" w:cs="微软雅黑"/>
          <w:sz w:val="22"/>
          <w:szCs w:val="22"/>
        </w:rPr>
      </w:pPr>
    </w:p>
    <w:p w14:paraId="62DB294A" w14:textId="0CCBF1E6" w:rsidR="00C77F42" w:rsidRDefault="00C77F42" w:rsidP="0081079B">
      <w:pPr>
        <w:rPr>
          <w:rFonts w:ascii="微软雅黑" w:eastAsia="微软雅黑" w:hAnsi="微软雅黑" w:cs="微软雅黑"/>
          <w:sz w:val="22"/>
          <w:szCs w:val="22"/>
        </w:rPr>
      </w:pPr>
    </w:p>
    <w:p w14:paraId="070BBB42" w14:textId="627BA1D9" w:rsidR="00C77F42" w:rsidRDefault="00C77F42" w:rsidP="007613B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第一百七十二章 </w:t>
      </w:r>
      <w:r w:rsidR="00CA1DF8">
        <w:rPr>
          <w:rFonts w:ascii="微软雅黑" w:eastAsia="微软雅黑" w:hAnsi="微软雅黑" w:cs="微软雅黑" w:hint="eastAsia"/>
          <w:sz w:val="22"/>
          <w:szCs w:val="22"/>
        </w:rPr>
        <w:t>顺利返航</w:t>
      </w:r>
    </w:p>
    <w:p w14:paraId="281593E7" w14:textId="0E0844EA" w:rsidR="004F3C34" w:rsidRDefault="00D512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孙源玲所在的飞船的飞行相当的迅速，经过十分钟左右的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航行之后就从两个天文单位的位置来到了距离木星一万千米的地方，相对于木星静静的待在那儿看着‘鹰击一</w:t>
      </w:r>
      <w:r>
        <w:rPr>
          <w:rFonts w:ascii="微软雅黑" w:eastAsia="微软雅黑" w:hAnsi="微软雅黑" w:cs="微软雅黑" w:hint="eastAsia"/>
          <w:sz w:val="22"/>
          <w:szCs w:val="22"/>
        </w:rPr>
        <w:lastRenderedPageBreak/>
        <w:t>号’在哪儿转圈慢慢的绘制整个木星的立体模型。</w:t>
      </w:r>
    </w:p>
    <w:p w14:paraId="6E489002" w14:textId="2C25DCF9" w:rsidR="00D5123F" w:rsidRDefault="008225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74E83">
        <w:rPr>
          <w:rFonts w:ascii="微软雅黑" w:eastAsia="微软雅黑" w:hAnsi="微软雅黑" w:cs="微软雅黑" w:hint="eastAsia"/>
          <w:sz w:val="22"/>
          <w:szCs w:val="22"/>
        </w:rPr>
        <w:t>那个，能不能够到那个星球里面去看看，我感觉哪里面蕴含着好多好多的能量啊，如果能够利用的话，我想我应该能够在这个宇宙之中安全的旅行了，摆脱星球的束缚也说不定。</w:t>
      </w:r>
      <w:r>
        <w:rPr>
          <w:rFonts w:ascii="微软雅黑" w:eastAsia="微软雅黑" w:hAnsi="微软雅黑" w:cs="微软雅黑" w:hint="eastAsia"/>
          <w:sz w:val="22"/>
          <w:szCs w:val="22"/>
        </w:rPr>
        <w:t>”</w:t>
      </w:r>
    </w:p>
    <w:p w14:paraId="5A1E72B9" w14:textId="092D1948" w:rsidR="00822592" w:rsidRDefault="00A74E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“那上面难道不都是一些用来聚变的原料吗？</w:t>
      </w:r>
      <w:r w:rsidR="00606F70">
        <w:rPr>
          <w:rFonts w:ascii="微软雅黑" w:eastAsia="微软雅黑" w:hAnsi="微软雅黑" w:cs="微软雅黑" w:hint="eastAsia"/>
          <w:sz w:val="22"/>
          <w:szCs w:val="22"/>
        </w:rPr>
        <w:t>或许还可以用它们来制造一些用于高能物理上运用的超导电路。</w:t>
      </w:r>
      <w:r>
        <w:rPr>
          <w:rFonts w:ascii="微软雅黑" w:eastAsia="微软雅黑" w:hAnsi="微软雅黑" w:cs="微软雅黑" w:hint="eastAsia"/>
          <w:sz w:val="22"/>
          <w:szCs w:val="22"/>
        </w:rPr>
        <w:t>”</w:t>
      </w:r>
    </w:p>
    <w:p w14:paraId="222F890B" w14:textId="623108BE" w:rsidR="00606F70" w:rsidRDefault="00606F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“我只是感觉上面有一些奇奇怪怪的东西，上面的所蕴含的能量似乎不是以氢气作为载体的，是其他的东西作为这种能量的载体，但是我没有看到我不知道这种东西是什么东西。”</w:t>
      </w:r>
    </w:p>
    <w:p w14:paraId="0B3BA670" w14:textId="05CAED85" w:rsidR="001975E2" w:rsidRDefault="00606F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“难道这是</w:t>
      </w:r>
      <w:r w:rsidR="001F4BF4">
        <w:rPr>
          <w:rFonts w:ascii="微软雅黑" w:eastAsia="微软雅黑" w:hAnsi="微软雅黑" w:cs="微软雅黑" w:hint="eastAsia"/>
          <w:sz w:val="22"/>
          <w:szCs w:val="22"/>
        </w:rPr>
        <w:t>你们这种种族才能够感受得到的？</w:t>
      </w:r>
      <w:r>
        <w:rPr>
          <w:rFonts w:ascii="微软雅黑" w:eastAsia="微软雅黑" w:hAnsi="微软雅黑" w:cs="微软雅黑" w:hint="eastAsia"/>
          <w:sz w:val="22"/>
          <w:szCs w:val="22"/>
        </w:rPr>
        <w:t>”</w:t>
      </w:r>
    </w:p>
    <w:p w14:paraId="5506C030" w14:textId="23FD11F1" w:rsidR="001F4BF4" w:rsidRPr="001F4BF4" w:rsidRDefault="001F4BF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“也许是，所以进去看看吧</w:t>
      </w:r>
      <w:r w:rsidR="00E67D66">
        <w:rPr>
          <w:rFonts w:ascii="微软雅黑" w:eastAsia="微软雅黑" w:hAnsi="微软雅黑" w:cs="微软雅黑" w:hint="eastAsia"/>
          <w:sz w:val="22"/>
          <w:szCs w:val="22"/>
        </w:rPr>
        <w:t>，万一里面有好东西呢？</w:t>
      </w:r>
      <w:r>
        <w:rPr>
          <w:rFonts w:ascii="微软雅黑" w:eastAsia="微软雅黑" w:hAnsi="微软雅黑" w:cs="微软雅黑" w:hint="eastAsia"/>
          <w:sz w:val="22"/>
          <w:szCs w:val="22"/>
        </w:rPr>
        <w:t>”</w:t>
      </w:r>
    </w:p>
    <w:p w14:paraId="616E7E33" w14:textId="2F86E687" w:rsidR="00851803" w:rsidRDefault="00E67D6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孙源玲有些奇怪的看着槃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，在自己的知识海洋里面的确没有任何和星球意志相关的知识，甚至对于星球会诞生意志这种事情也是简单的提及，没有世界的观察到，没有原始实验记录，所有的数据都是猜想。</w:t>
      </w:r>
    </w:p>
    <w:p w14:paraId="654691CC" w14:textId="4C03D915" w:rsidR="00E67D66" w:rsidRDefault="00637D7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再次仔细感受了一下木星的整体情况和周遭的能量性质之后孙源玲依然没有发现什么和正常的灵气有什么区别的其他能量载体。</w:t>
      </w:r>
    </w:p>
    <w:p w14:paraId="4AABCDB9" w14:textId="630CF14B" w:rsidR="00637D76" w:rsidRDefault="002B07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不过想到槃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这个从地星之中诞生的星球意志十分的特殊，几乎就是在地星诞生的时候便存在了，有些奇怪的感知能力也不算是一个奇怪的事情。</w:t>
      </w:r>
    </w:p>
    <w:p w14:paraId="533CFA22" w14:textId="47B26A43" w:rsidR="00AF4F72" w:rsidRDefault="00AF4F7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在考虑了这个过程之中会不会很麻烦之后孙源玲的好奇心最终还是战胜了不想麻烦的情绪。</w:t>
      </w:r>
    </w:p>
    <w:p w14:paraId="0291B7F2" w14:textId="0531F36C" w:rsidR="002B0796" w:rsidRDefault="00AF4F7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“好吧，我们就进去看看吧，我还挺好奇里面到底有着什么样的东西，我尽然不能够感知到。”</w:t>
      </w:r>
    </w:p>
    <w:p w14:paraId="05F46BD5" w14:textId="0D8BF724" w:rsidR="00E67D66" w:rsidRDefault="00C139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在保持舰身处于雷达隐身和光学隐身的情况之下孙源玲将战舰的护盾开启然后向着木星的方向开始前进。</w:t>
      </w:r>
    </w:p>
    <w:p w14:paraId="4D94C6F7" w14:textId="40877152" w:rsidR="00C13963" w:rsidRDefault="008934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在木星巨大的引力和战舰引擎的作用之下，开着护盾的战舰便在没有激起什么波浪的情况之下</w:t>
      </w:r>
      <w:proofErr w:type="gramStart"/>
      <w:r>
        <w:rPr>
          <w:rFonts w:ascii="微软雅黑" w:eastAsia="微软雅黑" w:hAnsi="微软雅黑" w:cs="微软雅黑" w:hint="eastAsia"/>
          <w:sz w:val="22"/>
          <w:szCs w:val="22"/>
        </w:rPr>
        <w:t>悄</w:t>
      </w:r>
      <w:proofErr w:type="gramEnd"/>
      <w:r>
        <w:rPr>
          <w:rFonts w:ascii="微软雅黑" w:eastAsia="微软雅黑" w:hAnsi="微软雅黑" w:cs="微软雅黑" w:hint="eastAsia"/>
          <w:sz w:val="22"/>
          <w:szCs w:val="22"/>
        </w:rPr>
        <w:t>无生气的进入了木星之中。</w:t>
      </w:r>
    </w:p>
    <w:p w14:paraId="271333A1" w14:textId="2A3375D6" w:rsidR="008934AE" w:rsidRDefault="006E0E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 xml:space="preserve">从舷窗向外看去只能够看到土黄色的光芒，除此之外并无其他的任何的东西，木星是太阳系之中第二大的行星，其上方的压力无比的巨大，只是因为其内部的温度还不是很高，还不够来到触发核聚变的这个阈值，不过这个时候来一个‘打火机’点一下火，还是有可能就在这个时候发生核聚变反应的。 </w:t>
      </w:r>
    </w:p>
    <w:p w14:paraId="353C4AE4" w14:textId="54027B48" w:rsidR="006F2C62"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proofErr w:type="gramStart"/>
      <w:r>
        <w:rPr>
          <w:rFonts w:ascii="微软雅黑" w:eastAsia="微软雅黑" w:hAnsi="微软雅黑" w:cs="微软雅黑" w:hint="eastAsia"/>
          <w:sz w:val="22"/>
          <w:szCs w:val="22"/>
        </w:rPr>
        <w:t>操控着</w:t>
      </w:r>
      <w:proofErr w:type="gramEnd"/>
      <w:r>
        <w:rPr>
          <w:rFonts w:ascii="微软雅黑" w:eastAsia="微软雅黑" w:hAnsi="微软雅黑" w:cs="微软雅黑" w:hint="eastAsia"/>
          <w:sz w:val="22"/>
          <w:szCs w:val="22"/>
        </w:rPr>
        <w:t>战舰在木星之中游荡，一直在慢慢的深入，为了防止过快的速度突然引发木星出现核聚变反应，整个战舰的速度很慢。</w:t>
      </w:r>
    </w:p>
    <w:p w14:paraId="133C5249" w14:textId="6F33B755" w:rsidR="006E0E63"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“似乎周围什么东西都没有啊~槃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，你有什么发现吗？”</w:t>
      </w:r>
    </w:p>
    <w:p w14:paraId="2E0D2CFE" w14:textId="52A120A1" w:rsidR="006F2C62" w:rsidRPr="006F2C62"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“没有，但是我感觉到这儿的能量更加的强大了，感觉也是更加的清晰了，似乎马上就能够抓住这个能量的源头的，但总是差那么一点点。”</w:t>
      </w:r>
    </w:p>
    <w:p w14:paraId="36BA92DB" w14:textId="56B3E236" w:rsidR="00C13963"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“不知道这个战舰能不能够抗住这种规模的核爆，槃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，如果等会让发生了一场旷世的大爆炸你会不会害怕呢？”</w:t>
      </w:r>
    </w:p>
    <w:p w14:paraId="4DFA0E14" w14:textId="7B74B8CE" w:rsidR="00BD35FB" w:rsidRPr="00BD35FB"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“我不知道什么是害怕，或许让我试试我就可以知道什么事害怕了，可如果这个木星爆炸了变成了太阳系之再弄个的另外的一个太阳，这对于地星的生命来说并不是一个好事儿吧。”</w:t>
      </w:r>
    </w:p>
    <w:p w14:paraId="61536478" w14:textId="4D506DF5" w:rsidR="00606F70"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“嗯，的确不是一个好事，主要是光照可能会失去平衡，气候会发生大变，人类不得不加快星际移民的进程，这对于人类来说或许还是一件好事儿，甚至他们可以建造出一个戴森球收集木星的能量。”</w:t>
      </w:r>
    </w:p>
    <w:p w14:paraId="21972640" w14:textId="3795B698" w:rsidR="00CA3AE6" w:rsidRDefault="00CA3A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“那我们继续往深处去看看吧，到时候如果发生了什么意外的话可以不用保护我，只</w:t>
      </w:r>
      <w:r>
        <w:rPr>
          <w:rFonts w:ascii="微软雅黑" w:eastAsia="微软雅黑" w:hAnsi="微软雅黑" w:cs="微软雅黑" w:hint="eastAsia"/>
          <w:sz w:val="22"/>
          <w:szCs w:val="22"/>
        </w:rPr>
        <w:lastRenderedPageBreak/>
        <w:t>要我的本体地星没有消失，我就不会因为我的化身的消亡而消失。”</w:t>
      </w:r>
    </w:p>
    <w:p w14:paraId="5D222892" w14:textId="3A3AEF9F" w:rsidR="00BD35FB" w:rsidRDefault="00CA3A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“嗯，这个我知道，那我就继续往深处前行了，这其中会发生什么事情</w:t>
      </w:r>
      <w:r w:rsidR="00D350B9">
        <w:rPr>
          <w:rFonts w:ascii="微软雅黑" w:eastAsia="微软雅黑" w:hAnsi="微软雅黑" w:cs="微软雅黑" w:hint="eastAsia"/>
          <w:sz w:val="22"/>
          <w:szCs w:val="22"/>
        </w:rPr>
        <w:t>我不能保证。</w:t>
      </w:r>
      <w:r>
        <w:rPr>
          <w:rFonts w:ascii="微软雅黑" w:eastAsia="微软雅黑" w:hAnsi="微软雅黑" w:cs="微软雅黑" w:hint="eastAsia"/>
          <w:sz w:val="22"/>
          <w:szCs w:val="22"/>
        </w:rPr>
        <w:t>”</w:t>
      </w:r>
    </w:p>
    <w:p w14:paraId="3543C5F8" w14:textId="4CD84FCA" w:rsidR="00CA3AE6" w:rsidRDefault="00D350B9"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战舰在护盾</w:t>
      </w:r>
      <w:proofErr w:type="gramEnd"/>
      <w:r>
        <w:rPr>
          <w:rFonts w:ascii="微软雅黑" w:eastAsia="微软雅黑" w:hAnsi="微软雅黑" w:cs="微软雅黑" w:hint="eastAsia"/>
          <w:sz w:val="22"/>
          <w:szCs w:val="22"/>
        </w:rPr>
        <w:t>的隔绝之下，高温并没有向战舰之中袭来，巨大的压力也仅仅只是作用在了</w:t>
      </w:r>
      <w:proofErr w:type="gramStart"/>
      <w:r>
        <w:rPr>
          <w:rFonts w:ascii="微软雅黑" w:eastAsia="微软雅黑" w:hAnsi="微软雅黑" w:cs="微软雅黑" w:hint="eastAsia"/>
          <w:sz w:val="22"/>
          <w:szCs w:val="22"/>
        </w:rPr>
        <w:t>护盾只上</w:t>
      </w:r>
      <w:proofErr w:type="gramEnd"/>
      <w:r>
        <w:rPr>
          <w:rFonts w:ascii="微软雅黑" w:eastAsia="微软雅黑" w:hAnsi="微软雅黑" w:cs="微软雅黑" w:hint="eastAsia"/>
          <w:sz w:val="22"/>
          <w:szCs w:val="22"/>
        </w:rPr>
        <w:t>了，只要能量充足完全可以正常的航行到核心附近，就算那个地方几乎就是一个固体了。</w:t>
      </w:r>
    </w:p>
    <w:p w14:paraId="2CF0F5B8" w14:textId="7CB4B884" w:rsidR="006F2C62"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此时人类的‘鹰击一号’已经环绕木心飞行了相当的一段时间了，立体模型的绘制已经完成的七七八八了。</w:t>
      </w:r>
    </w:p>
    <w:p w14:paraId="3C1795E4" w14:textId="1F6BAF58" w:rsid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“报告舰长，模型的绘制将会在一个小时之内结束，现在是否开始尝试采集一部分木星的气体样本作为实验的材料？”</w:t>
      </w:r>
    </w:p>
    <w:p w14:paraId="01328E17" w14:textId="5E3F36D8" w:rsid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“释放空天战机进行尝试性采集，如果不能够完成采集，便在完成立体模型的绘制之后抓紧时间离开木星轨道，开始返航。”</w:t>
      </w:r>
    </w:p>
    <w:p w14:paraId="3A27DF73" w14:textId="16A7ECBC" w:rsidR="00F27EDD" w:rsidRP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“是，正在调集3架空天战机，起飞舱室正在抽离空气。”</w:t>
      </w:r>
    </w:p>
    <w:p w14:paraId="72B85E51" w14:textId="51EE8B20" w:rsidR="00D350B9"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摆放着三架空天战机的舱室的空气正在慢慢的被抽空，通过无线信号的控制，三架战机通过智能系统和无线信号的配合成功脱离了</w:t>
      </w:r>
      <w:r w:rsidR="00C135ED">
        <w:rPr>
          <w:rFonts w:ascii="微软雅黑" w:eastAsia="微软雅黑" w:hAnsi="微软雅黑" w:cs="微软雅黑" w:hint="eastAsia"/>
          <w:sz w:val="22"/>
          <w:szCs w:val="22"/>
        </w:rPr>
        <w:t>空天母舰。</w:t>
      </w:r>
    </w:p>
    <w:p w14:paraId="475C2B48" w14:textId="19EF52A7" w:rsidR="00C135ED"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三架战机通过核裂变引擎和传统的火箭发动机成功来到了木星大气的附近，在调整了姿态之后便开始往木星的大气之中飞去。</w:t>
      </w:r>
    </w:p>
    <w:p w14:paraId="0D428113" w14:textId="4B2C762F" w:rsidR="00AC226F"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刚接触到大气开始采集的气体样本的时候，三架战机纷纷发生了爆炸，在爆炸之前将临死时的数据成功的传递了一部分出去。</w:t>
      </w:r>
    </w:p>
    <w:p w14:paraId="0A2567FF" w14:textId="009005F3" w:rsidR="00AC226F"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姜文胜看着短暂闪烁的火光心理很不是一个滋味，这意味着上方的事情远比他想的要复杂许多。</w:t>
      </w:r>
    </w:p>
    <w:p w14:paraId="5BAA8D8C" w14:textId="78887A57" w:rsidR="00D350B9"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13E59">
        <w:rPr>
          <w:rFonts w:ascii="微软雅黑" w:eastAsia="微软雅黑" w:hAnsi="微软雅黑" w:cs="微软雅黑" w:hint="eastAsia"/>
          <w:sz w:val="22"/>
          <w:szCs w:val="22"/>
        </w:rPr>
        <w:t>报告舰长，三艘空天战机因为高温导致外壳融化，最后发生了核裂变反应，最后全部都损坏了，没有传递回任何有价值的信息。</w:t>
      </w:r>
      <w:r>
        <w:rPr>
          <w:rFonts w:ascii="微软雅黑" w:eastAsia="微软雅黑" w:hAnsi="微软雅黑" w:cs="微软雅黑" w:hint="eastAsia"/>
          <w:sz w:val="22"/>
          <w:szCs w:val="22"/>
        </w:rPr>
        <w:t>”</w:t>
      </w:r>
    </w:p>
    <w:p w14:paraId="77CED759" w14:textId="77777777" w:rsidR="00613E59" w:rsidRDefault="00613E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“不要灰心，并不是完全没有价值，至少我们现在知道了战机是因为什么原因在木星之上损毁的。</w:t>
      </w:r>
    </w:p>
    <w:p w14:paraId="554C4891" w14:textId="400E58B9" w:rsidR="00C135ED" w:rsidRDefault="00613E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现在木星的模型采集基本已经完成，开始返航！”</w:t>
      </w:r>
    </w:p>
    <w:p w14:paraId="630097C7" w14:textId="5F4DAEC7" w:rsidR="00F27EDD" w:rsidRDefault="00BF15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围绕着木星旋转的‘鹰击一号’开始增加自身的推力，随便利用了木星自身的引力，制造了引力弹弓效应脱离了木星的引力范围，开始向着地星的方向加速。</w:t>
      </w:r>
    </w:p>
    <w:p w14:paraId="4236E0DC" w14:textId="15F63A7C" w:rsidR="00BF1583" w:rsidRDefault="00ED104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只不过刚才利用引力弹弓效应加速所带来的影响很大，普通的船员此时很多都晕厥在了自己的房间之中。</w:t>
      </w:r>
    </w:p>
    <w:p w14:paraId="1A769598" w14:textId="77777777" w:rsidR="00571F64" w:rsidRDefault="00571F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“在这儿我给大家道</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歉，我刚才没有考虑到引力弹弓效应再加上战舰自身的引擎推力加速度太过于大了，导致整体的过载太大，许多普通的舰员都晕厥了，所以请处于清醒状态的通知帮助一下那些需要帮助的同志。</w:t>
      </w:r>
    </w:p>
    <w:p w14:paraId="222E5C19" w14:textId="5B034239" w:rsidR="00ED1041" w:rsidRDefault="00571F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现在我们正式踏上了归家的旅途。”</w:t>
      </w:r>
    </w:p>
    <w:p w14:paraId="27107E05" w14:textId="7B2F5CAC" w:rsidR="00E51CBB" w:rsidRDefault="00E51C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飞船内部的人们井井有条的</w:t>
      </w:r>
      <w:proofErr w:type="gramStart"/>
      <w:r>
        <w:rPr>
          <w:rFonts w:ascii="微软雅黑" w:eastAsia="微软雅黑" w:hAnsi="微软雅黑" w:cs="微软雅黑" w:hint="eastAsia"/>
          <w:sz w:val="22"/>
          <w:szCs w:val="22"/>
        </w:rPr>
        <w:t>整体着</w:t>
      </w:r>
      <w:proofErr w:type="gramEnd"/>
      <w:r>
        <w:rPr>
          <w:rFonts w:ascii="微软雅黑" w:eastAsia="微软雅黑" w:hAnsi="微软雅黑" w:cs="微软雅黑" w:hint="eastAsia"/>
          <w:sz w:val="22"/>
          <w:szCs w:val="22"/>
        </w:rPr>
        <w:t>刚才所带来的混乱，有能力的人终将要多做一些力所能及的事情。</w:t>
      </w:r>
    </w:p>
    <w:p w14:paraId="630328F2" w14:textId="504B2B2E" w:rsidR="0007499E" w:rsidRDefault="000749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木星和地星的距离并不是很远，在经过了一段时间的航行之后‘鹰击一号’回到了月球轨道附近，并且准备开始泊入地星的同步轨道之中。</w:t>
      </w:r>
    </w:p>
    <w:p w14:paraId="6EC46A0F" w14:textId="2590FD53" w:rsidR="0007499E" w:rsidRDefault="007612C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“报告总指挥，我们现在已经成功返航，请指示。”</w:t>
      </w:r>
    </w:p>
    <w:p w14:paraId="46532175" w14:textId="6004FD61" w:rsidR="00B05B98" w:rsidRDefault="00B05B9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“进入同步轨道减速，降落到计划之中指定的地方。”</w:t>
      </w:r>
    </w:p>
    <w:p w14:paraId="3A7964BB" w14:textId="7F4E17E9" w:rsidR="00B05B98" w:rsidRDefault="00B05B9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“是！正在进入同步轨道。”</w:t>
      </w:r>
    </w:p>
    <w:p w14:paraId="71F854FB" w14:textId="69A6C403" w:rsidR="007834AD" w:rsidRDefault="007834A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至此，人类第一艘自</w:t>
      </w:r>
      <w:proofErr w:type="gramStart"/>
      <w:r>
        <w:rPr>
          <w:rFonts w:ascii="微软雅黑" w:eastAsia="微软雅黑" w:hAnsi="微软雅黑" w:cs="微软雅黑" w:hint="eastAsia"/>
          <w:sz w:val="22"/>
          <w:szCs w:val="22"/>
        </w:rPr>
        <w:t>研</w:t>
      </w:r>
      <w:proofErr w:type="gramEnd"/>
      <w:r>
        <w:rPr>
          <w:rFonts w:ascii="微软雅黑" w:eastAsia="微软雅黑" w:hAnsi="微软雅黑" w:cs="微软雅黑" w:hint="eastAsia"/>
          <w:sz w:val="22"/>
          <w:szCs w:val="22"/>
        </w:rPr>
        <w:t>的太空战舰成功的完成了第一次试航，同时也标志着一个全新的时代正在开启。</w:t>
      </w:r>
    </w:p>
    <w:p w14:paraId="7ACE071C" w14:textId="77777777" w:rsidR="007834AD" w:rsidRPr="00BF1583" w:rsidRDefault="007834AD" w:rsidP="0081079B">
      <w:pPr>
        <w:rPr>
          <w:rFonts w:ascii="微软雅黑" w:eastAsia="微软雅黑" w:hAnsi="微软雅黑" w:cs="微软雅黑"/>
          <w:sz w:val="22"/>
          <w:szCs w:val="22"/>
        </w:rPr>
      </w:pPr>
    </w:p>
    <w:p w14:paraId="3C84421F" w14:textId="64625F1F" w:rsidR="00613E59" w:rsidRDefault="00613E59" w:rsidP="0081079B">
      <w:pPr>
        <w:rPr>
          <w:rFonts w:ascii="微软雅黑" w:eastAsia="微软雅黑" w:hAnsi="微软雅黑" w:cs="微软雅黑"/>
          <w:sz w:val="22"/>
          <w:szCs w:val="22"/>
        </w:rPr>
      </w:pPr>
    </w:p>
    <w:p w14:paraId="2CE80759" w14:textId="47A07FAF" w:rsidR="00BF1583" w:rsidRDefault="00BF1583" w:rsidP="0081079B">
      <w:pPr>
        <w:rPr>
          <w:rFonts w:ascii="微软雅黑" w:eastAsia="微软雅黑" w:hAnsi="微软雅黑" w:cs="微软雅黑"/>
          <w:sz w:val="22"/>
          <w:szCs w:val="22"/>
        </w:rPr>
      </w:pPr>
    </w:p>
    <w:p w14:paraId="734F3E47" w14:textId="77777777" w:rsidR="0012749B" w:rsidRDefault="0012749B" w:rsidP="0081079B">
      <w:pPr>
        <w:rPr>
          <w:rFonts w:ascii="微软雅黑" w:eastAsia="微软雅黑" w:hAnsi="微软雅黑" w:cs="微软雅黑"/>
          <w:sz w:val="22"/>
          <w:szCs w:val="22"/>
        </w:rPr>
      </w:pPr>
    </w:p>
    <w:p w14:paraId="735DE83F" w14:textId="74A3B6EA" w:rsidR="00357EE7" w:rsidRDefault="00357EE7" w:rsidP="0081079B">
      <w:pPr>
        <w:rPr>
          <w:rFonts w:ascii="微软雅黑" w:eastAsia="微软雅黑" w:hAnsi="微软雅黑" w:cs="微软雅黑"/>
          <w:sz w:val="22"/>
          <w:szCs w:val="22"/>
        </w:rPr>
      </w:pPr>
    </w:p>
    <w:p w14:paraId="47AD1CED" w14:textId="573B9BEB" w:rsidR="00357EE7" w:rsidRDefault="00357EE7" w:rsidP="0081079B">
      <w:pPr>
        <w:rPr>
          <w:rFonts w:ascii="微软雅黑" w:eastAsia="微软雅黑" w:hAnsi="微软雅黑" w:cs="微软雅黑"/>
          <w:sz w:val="22"/>
          <w:szCs w:val="22"/>
        </w:rPr>
      </w:pPr>
    </w:p>
    <w:p w14:paraId="24D96ED3" w14:textId="43681DC8" w:rsidR="00357EE7" w:rsidRDefault="00357EE7" w:rsidP="00357EE7">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第一百七十三章</w:t>
      </w:r>
      <w:r w:rsidR="00A1768E">
        <w:rPr>
          <w:rFonts w:ascii="微软雅黑" w:eastAsia="微软雅黑" w:hAnsi="微软雅黑" w:cs="微软雅黑" w:hint="eastAsia"/>
          <w:sz w:val="22"/>
          <w:szCs w:val="22"/>
        </w:rPr>
        <w:t xml:space="preserve"> </w:t>
      </w:r>
      <w:r w:rsidR="00A1768E">
        <w:rPr>
          <w:rFonts w:ascii="微软雅黑" w:eastAsia="微软雅黑" w:hAnsi="微软雅黑" w:cs="微软雅黑"/>
          <w:sz w:val="22"/>
          <w:szCs w:val="22"/>
        </w:rPr>
        <w:t xml:space="preserve"> </w:t>
      </w:r>
      <w:r w:rsidR="00E118BF">
        <w:rPr>
          <w:rFonts w:ascii="微软雅黑" w:eastAsia="微软雅黑" w:hAnsi="微软雅黑" w:cs="微软雅黑" w:hint="eastAsia"/>
          <w:sz w:val="22"/>
          <w:szCs w:val="22"/>
        </w:rPr>
        <w:t>木星的奇怪能量</w:t>
      </w:r>
    </w:p>
    <w:p w14:paraId="69C5A1BC" w14:textId="58833BE6" w:rsidR="00357EE7" w:rsidRDefault="00FE682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乘坐这飞船在木星的表层之中缓慢的航行，在航行的过程之中</w:t>
      </w:r>
      <w:r w:rsidR="009F29BE">
        <w:rPr>
          <w:rFonts w:ascii="微软雅黑" w:eastAsia="微软雅黑" w:hAnsi="微软雅黑" w:cs="微软雅黑" w:hint="eastAsia"/>
          <w:sz w:val="22"/>
          <w:szCs w:val="22"/>
        </w:rPr>
        <w:t>慢慢的朝着木星核心之中慢慢的</w:t>
      </w:r>
      <w:proofErr w:type="gramStart"/>
      <w:r w:rsidR="009F29BE">
        <w:rPr>
          <w:rFonts w:ascii="微软雅黑" w:eastAsia="微软雅黑" w:hAnsi="微软雅黑" w:cs="微软雅黑" w:hint="eastAsia"/>
          <w:sz w:val="22"/>
          <w:szCs w:val="22"/>
        </w:rPr>
        <w:t>靠近着</w:t>
      </w:r>
      <w:proofErr w:type="gramEnd"/>
      <w:r w:rsidR="009F29BE">
        <w:rPr>
          <w:rFonts w:ascii="微软雅黑" w:eastAsia="微软雅黑" w:hAnsi="微软雅黑" w:cs="微软雅黑" w:hint="eastAsia"/>
          <w:sz w:val="22"/>
          <w:szCs w:val="22"/>
        </w:rPr>
        <w:t>。</w:t>
      </w:r>
    </w:p>
    <w:p w14:paraId="3D9DC3B1" w14:textId="72344476" w:rsidR="009F29BE" w:rsidRDefault="009F29B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只是随着位置的加深开始出现金属氢，和一些曾经呆在太空之中的</w:t>
      </w:r>
      <w:r w:rsidR="00E52418">
        <w:rPr>
          <w:rFonts w:ascii="微软雅黑" w:eastAsia="微软雅黑" w:hAnsi="微软雅黑" w:cs="微软雅黑" w:hint="eastAsia"/>
          <w:sz w:val="22"/>
          <w:szCs w:val="22"/>
        </w:rPr>
        <w:t>岩石，只是在那种温度之中全部都是处于熔融状态，在那种环境之中想要正常的行动是需要付出巨大能量消耗</w:t>
      </w:r>
      <w:r w:rsidR="00E67D55">
        <w:rPr>
          <w:rFonts w:ascii="微软雅黑" w:eastAsia="微软雅黑" w:hAnsi="微软雅黑" w:cs="微软雅黑" w:hint="eastAsia"/>
          <w:sz w:val="22"/>
          <w:szCs w:val="22"/>
        </w:rPr>
        <w:t>作为在那种环境之下行动的代价。</w:t>
      </w:r>
    </w:p>
    <w:p w14:paraId="5A335DAC" w14:textId="5180B0FA" w:rsidR="00E67D55" w:rsidRDefault="006E2C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经过了一段时间之后，两人驾驶着飞船开始以最快的速度往木星核心的地方前去，</w:t>
      </w:r>
      <w:r w:rsidR="008E7DF5">
        <w:rPr>
          <w:rFonts w:ascii="微软雅黑" w:eastAsia="微软雅黑" w:hAnsi="微软雅黑" w:cs="微软雅黑" w:hint="eastAsia"/>
          <w:sz w:val="22"/>
          <w:szCs w:val="22"/>
        </w:rPr>
        <w:t>虽然在这个过程之中压力在不断的变大，使得飞船</w:t>
      </w:r>
      <w:proofErr w:type="gramStart"/>
      <w:r w:rsidR="008E7DF5">
        <w:rPr>
          <w:rFonts w:ascii="微软雅黑" w:eastAsia="微软雅黑" w:hAnsi="微软雅黑" w:cs="微软雅黑" w:hint="eastAsia"/>
          <w:sz w:val="22"/>
          <w:szCs w:val="22"/>
        </w:rPr>
        <w:t>护盾所受到</w:t>
      </w:r>
      <w:proofErr w:type="gramEnd"/>
      <w:r w:rsidR="008E7DF5">
        <w:rPr>
          <w:rFonts w:ascii="微软雅黑" w:eastAsia="微软雅黑" w:hAnsi="微软雅黑" w:cs="微软雅黑" w:hint="eastAsia"/>
          <w:sz w:val="22"/>
          <w:szCs w:val="22"/>
        </w:rPr>
        <w:t>的力也是越来越大，能量的消耗也是在迅速的变大，但是温度却在达到了一个</w:t>
      </w:r>
      <w:proofErr w:type="gramStart"/>
      <w:r w:rsidR="008E7DF5">
        <w:rPr>
          <w:rFonts w:ascii="微软雅黑" w:eastAsia="微软雅黑" w:hAnsi="微软雅黑" w:cs="微软雅黑" w:hint="eastAsia"/>
          <w:sz w:val="22"/>
          <w:szCs w:val="22"/>
        </w:rPr>
        <w:t>值之后</w:t>
      </w:r>
      <w:proofErr w:type="gramEnd"/>
      <w:r w:rsidR="008E7DF5">
        <w:rPr>
          <w:rFonts w:ascii="微软雅黑" w:eastAsia="微软雅黑" w:hAnsi="微软雅黑" w:cs="微软雅黑" w:hint="eastAsia"/>
          <w:sz w:val="22"/>
          <w:szCs w:val="22"/>
        </w:rPr>
        <w:t>便没有继续上升，反倒恒定了下来没有出现任何的变动。</w:t>
      </w:r>
    </w:p>
    <w:p w14:paraId="51123665" w14:textId="6CCC5982" w:rsidR="008E7DF5" w:rsidRDefault="00797D1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“现在能够感觉到那种灵气的量是增加了不少，吸收使用起来和普通的灵气也没有什么差别。”</w:t>
      </w:r>
    </w:p>
    <w:p w14:paraId="7692B5C0" w14:textId="41308D49" w:rsidR="00797D1E"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“我感觉到这种能量被我吸收之后与地星之间的链接变弱了些，但是我的独立性却在慢慢的提高，实力也在增强，比正常的灵气效率要高很多。”</w:t>
      </w:r>
    </w:p>
    <w:p w14:paraId="6A6BDC82" w14:textId="05FB240A" w:rsidR="008371D2"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随着这些和灵气相似度很高的能量被槃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所吸收，槃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这个星球意志的化身开始变得独立了起来，于此同时在地星之上灵气的浓度也随着槃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吸收这些能量</w:t>
      </w:r>
      <w:r w:rsidR="00134DE8">
        <w:rPr>
          <w:rFonts w:ascii="微软雅黑" w:eastAsia="微软雅黑" w:hAnsi="微软雅黑" w:cs="微软雅黑" w:hint="eastAsia"/>
          <w:sz w:val="22"/>
          <w:szCs w:val="22"/>
        </w:rPr>
        <w:t>而增加，只是这个增加的速度十分的缓慢，槃</w:t>
      </w:r>
      <w:proofErr w:type="gramStart"/>
      <w:r w:rsidR="00134DE8">
        <w:rPr>
          <w:rFonts w:ascii="微软雅黑" w:eastAsia="微软雅黑" w:hAnsi="微软雅黑" w:cs="微软雅黑" w:hint="eastAsia"/>
          <w:sz w:val="22"/>
          <w:szCs w:val="22"/>
        </w:rPr>
        <w:t>洳</w:t>
      </w:r>
      <w:proofErr w:type="gramEnd"/>
      <w:r w:rsidR="00134DE8">
        <w:rPr>
          <w:rFonts w:ascii="微软雅黑" w:eastAsia="微软雅黑" w:hAnsi="微软雅黑" w:cs="微软雅黑" w:hint="eastAsia"/>
          <w:sz w:val="22"/>
          <w:szCs w:val="22"/>
        </w:rPr>
        <w:t>实力每上升一分灵气地星之上灵气的浓度便上升一分。</w:t>
      </w:r>
    </w:p>
    <w:p w14:paraId="3C7DACED" w14:textId="3C5FC5C8" w:rsidR="00E86F78" w:rsidRDefault="00EB01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似乎这个过程在槃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与地星之间的链接没断之前就不会中断。</w:t>
      </w:r>
    </w:p>
    <w:p w14:paraId="7EA911AB" w14:textId="333D839B" w:rsidR="008371D2"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86F78">
        <w:rPr>
          <w:rFonts w:ascii="微软雅黑" w:eastAsia="微软雅黑" w:hAnsi="微软雅黑" w:cs="微软雅黑" w:hint="eastAsia"/>
          <w:sz w:val="22"/>
          <w:szCs w:val="22"/>
        </w:rPr>
        <w:t>嗯？怎么又增加了一种能量？</w:t>
      </w:r>
      <w:r>
        <w:rPr>
          <w:rFonts w:ascii="微软雅黑" w:eastAsia="微软雅黑" w:hAnsi="微软雅黑" w:cs="微软雅黑" w:hint="eastAsia"/>
          <w:sz w:val="22"/>
          <w:szCs w:val="22"/>
        </w:rPr>
        <w:t>”</w:t>
      </w:r>
    </w:p>
    <w:p w14:paraId="2815ABA4" w14:textId="18435AA9" w:rsidR="00357EE7" w:rsidRDefault="00864E3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还在盲目中的孙源玲面对着突然多出来的能量载体表示十分的震惊</w:t>
      </w:r>
      <w:r w:rsidR="00594025">
        <w:rPr>
          <w:rFonts w:ascii="微软雅黑" w:eastAsia="微软雅黑" w:hAnsi="微软雅黑" w:cs="微软雅黑" w:hint="eastAsia"/>
          <w:sz w:val="22"/>
          <w:szCs w:val="22"/>
        </w:rPr>
        <w:t>，因为这种能量的产生</w:t>
      </w:r>
      <w:proofErr w:type="gramStart"/>
      <w:r w:rsidR="00594025">
        <w:rPr>
          <w:rFonts w:ascii="微软雅黑" w:eastAsia="微软雅黑" w:hAnsi="微软雅黑" w:cs="微软雅黑" w:hint="eastAsia"/>
          <w:sz w:val="22"/>
          <w:szCs w:val="22"/>
        </w:rPr>
        <w:t>似乎似乎</w:t>
      </w:r>
      <w:proofErr w:type="gramEnd"/>
      <w:r w:rsidR="00594025">
        <w:rPr>
          <w:rFonts w:ascii="微软雅黑" w:eastAsia="微软雅黑" w:hAnsi="微软雅黑" w:cs="微软雅黑" w:hint="eastAsia"/>
          <w:sz w:val="22"/>
          <w:szCs w:val="22"/>
        </w:rPr>
        <w:t>与槃</w:t>
      </w:r>
      <w:proofErr w:type="gramStart"/>
      <w:r w:rsidR="00594025">
        <w:rPr>
          <w:rFonts w:ascii="微软雅黑" w:eastAsia="微软雅黑" w:hAnsi="微软雅黑" w:cs="微软雅黑" w:hint="eastAsia"/>
          <w:sz w:val="22"/>
          <w:szCs w:val="22"/>
        </w:rPr>
        <w:t>洳</w:t>
      </w:r>
      <w:proofErr w:type="gramEnd"/>
      <w:r w:rsidR="00594025">
        <w:rPr>
          <w:rFonts w:ascii="微软雅黑" w:eastAsia="微软雅黑" w:hAnsi="微软雅黑" w:cs="微软雅黑" w:hint="eastAsia"/>
          <w:sz w:val="22"/>
          <w:szCs w:val="22"/>
        </w:rPr>
        <w:t>有着密不可分的关系，而且这种能量的能量密度比</w:t>
      </w:r>
      <w:r w:rsidR="00573227">
        <w:rPr>
          <w:rFonts w:ascii="微软雅黑" w:eastAsia="微软雅黑" w:hAnsi="微软雅黑" w:cs="微软雅黑" w:hint="eastAsia"/>
          <w:sz w:val="22"/>
          <w:szCs w:val="22"/>
        </w:rPr>
        <w:t>通常的灵气要高出许多。</w:t>
      </w:r>
    </w:p>
    <w:p w14:paraId="6AF9B57F" w14:textId="79953348" w:rsidR="00573227" w:rsidRDefault="0057322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，你有感觉到</w:t>
      </w:r>
      <w:r w:rsidR="005931D9">
        <w:rPr>
          <w:rFonts w:ascii="微软雅黑" w:eastAsia="微软雅黑" w:hAnsi="微软雅黑" w:cs="微软雅黑" w:hint="eastAsia"/>
          <w:sz w:val="22"/>
          <w:szCs w:val="22"/>
        </w:rPr>
        <w:t>这周围有多处了一些其他的类似于灵气的能量吗？</w:t>
      </w:r>
      <w:r>
        <w:rPr>
          <w:rFonts w:ascii="微软雅黑" w:eastAsia="微软雅黑" w:hAnsi="微软雅黑" w:cs="微软雅黑" w:hint="eastAsia"/>
          <w:sz w:val="22"/>
          <w:szCs w:val="22"/>
        </w:rPr>
        <w:t>”</w:t>
      </w:r>
    </w:p>
    <w:p w14:paraId="507DA53D" w14:textId="77777777" w:rsidR="00B174F8" w:rsidRDefault="005931D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“有吗？还是说我的感觉出现了什么问题，我除了能够感受到微量的灵气和</w:t>
      </w:r>
      <w:r w:rsidR="00937320">
        <w:rPr>
          <w:rFonts w:ascii="微软雅黑" w:eastAsia="微软雅黑" w:hAnsi="微软雅黑" w:cs="微软雅黑" w:hint="eastAsia"/>
          <w:sz w:val="22"/>
          <w:szCs w:val="22"/>
        </w:rPr>
        <w:t>这儿的那些特殊的能量</w:t>
      </w:r>
      <w:r w:rsidR="00B174F8">
        <w:rPr>
          <w:rFonts w:ascii="微软雅黑" w:eastAsia="微软雅黑" w:hAnsi="微软雅黑" w:cs="微软雅黑" w:hint="eastAsia"/>
          <w:sz w:val="22"/>
          <w:szCs w:val="22"/>
        </w:rPr>
        <w:t>，除了我没有感受到其他的任何的含有能量的东西。</w:t>
      </w:r>
    </w:p>
    <w:p w14:paraId="6BDD387B" w14:textId="20F04133" w:rsidR="005931D9" w:rsidRDefault="00B174F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哦，不知道经过我呼吸之后的那种特殊灵气之后所排出来的气体是不是你所说的那种未知的能量，不过这只是废气而已，怎么可能含有什么能量呢？</w:t>
      </w:r>
      <w:r w:rsidR="005931D9">
        <w:rPr>
          <w:rFonts w:ascii="微软雅黑" w:eastAsia="微软雅黑" w:hAnsi="微软雅黑" w:cs="微软雅黑" w:hint="eastAsia"/>
          <w:sz w:val="22"/>
          <w:szCs w:val="22"/>
        </w:rPr>
        <w:t>”</w:t>
      </w:r>
    </w:p>
    <w:p w14:paraId="3C01FF32" w14:textId="05DE3994" w:rsidR="00D071F9" w:rsidRDefault="00D071F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说的话之后，脸色变得十分的奇怪</w:t>
      </w:r>
      <w:r w:rsidR="00AB2790">
        <w:rPr>
          <w:rFonts w:ascii="微软雅黑" w:eastAsia="微软雅黑" w:hAnsi="微软雅黑" w:cs="微软雅黑" w:hint="eastAsia"/>
          <w:sz w:val="22"/>
          <w:szCs w:val="22"/>
        </w:rPr>
        <w:t>，这就如同别人拍出来的废气十分的恶心，但是这种恶心的东西偏偏还是有用的，甚至这种东西的用处还十分的大，就如同在排泄物之中找到了一坨高纯度的黄金一般，十分</w:t>
      </w:r>
      <w:proofErr w:type="gramStart"/>
      <w:r w:rsidR="00AB2790">
        <w:rPr>
          <w:rFonts w:ascii="微软雅黑" w:eastAsia="微软雅黑" w:hAnsi="微软雅黑" w:cs="微软雅黑" w:hint="eastAsia"/>
          <w:sz w:val="22"/>
          <w:szCs w:val="22"/>
        </w:rPr>
        <w:t>的膈应人</w:t>
      </w:r>
      <w:proofErr w:type="gramEnd"/>
      <w:r w:rsidR="00AB2790">
        <w:rPr>
          <w:rFonts w:ascii="微软雅黑" w:eastAsia="微软雅黑" w:hAnsi="微软雅黑" w:cs="微软雅黑" w:hint="eastAsia"/>
          <w:sz w:val="22"/>
          <w:szCs w:val="22"/>
        </w:rPr>
        <w:t>。</w:t>
      </w:r>
    </w:p>
    <w:p w14:paraId="3875F2BF" w14:textId="77777777" w:rsidR="002D658E" w:rsidRDefault="002D65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“额，按个，</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，虽然这个对于来说可能是没有任何作用的废气，但是对于我们这种正常的生物来说却并不一定是这样的。</w:t>
      </w:r>
    </w:p>
    <w:p w14:paraId="471A65EE" w14:textId="77777777" w:rsidR="00C44932" w:rsidRDefault="002D65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就像植物吸入的是二氧化碳，但是吐出来的是氧气，只不过这种情况发生在植物的身上很正常，但是发生在你的身上总是感觉十分的奇怪。</w:t>
      </w:r>
    </w:p>
    <w:p w14:paraId="39538D07" w14:textId="4115B6C2" w:rsidR="00AB2790" w:rsidRDefault="00C449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明明是一个人形的生物，额，你应该算是一个生物体吧。</w:t>
      </w:r>
      <w:r w:rsidR="002D658E">
        <w:rPr>
          <w:rFonts w:ascii="微软雅黑" w:eastAsia="微软雅黑" w:hAnsi="微软雅黑" w:cs="微软雅黑" w:hint="eastAsia"/>
          <w:sz w:val="22"/>
          <w:szCs w:val="22"/>
        </w:rPr>
        <w:t>”</w:t>
      </w:r>
    </w:p>
    <w:p w14:paraId="1186DD58" w14:textId="77777777" w:rsidR="00FD3809" w:rsidRDefault="00C449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“那啥，我为什么不算是一个生物体了？虽然我不是你们人类眼里常规的生物，不是碳基生命也不是硅基生命，甚至都不是一种基于物质的生命。但是我既然拥有自己的意识那么我肯定是一个正常的生命体。</w:t>
      </w:r>
    </w:p>
    <w:p w14:paraId="7910FFBF" w14:textId="0DD63258" w:rsidR="00C44932" w:rsidRDefault="00FD38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需要外界的能量补充，也依赖外界的物质交换，只是这个交换的量不大，所需要的交</w:t>
      </w:r>
      <w:r>
        <w:rPr>
          <w:rFonts w:ascii="微软雅黑" w:eastAsia="微软雅黑" w:hAnsi="微软雅黑" w:cs="微软雅黑" w:hint="eastAsia"/>
          <w:sz w:val="22"/>
          <w:szCs w:val="22"/>
        </w:rPr>
        <w:lastRenderedPageBreak/>
        <w:t>换物质也十分的特殊而已。</w:t>
      </w:r>
      <w:r w:rsidR="00C44932">
        <w:rPr>
          <w:rFonts w:ascii="微软雅黑" w:eastAsia="微软雅黑" w:hAnsi="微软雅黑" w:cs="微软雅黑" w:hint="eastAsia"/>
          <w:sz w:val="22"/>
          <w:szCs w:val="22"/>
        </w:rPr>
        <w:t>”</w:t>
      </w:r>
    </w:p>
    <w:p w14:paraId="5C2680FD" w14:textId="46A7C2C8" w:rsidR="00C1267E" w:rsidRDefault="00AC1E8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“嗯~的确，但是我还是很好奇，为什么经过你体内交换之后那种特殊灵气为什么会发生性质的改变</w:t>
      </w:r>
      <w:r w:rsidR="00BA2EFF">
        <w:rPr>
          <w:rFonts w:ascii="微软雅黑" w:eastAsia="微软雅黑" w:hAnsi="微软雅黑" w:cs="微软雅黑" w:hint="eastAsia"/>
          <w:sz w:val="22"/>
          <w:szCs w:val="22"/>
        </w:rPr>
        <w:t>。你说那个性质</w:t>
      </w:r>
      <w:proofErr w:type="gramStart"/>
      <w:r w:rsidR="00BA2EFF">
        <w:rPr>
          <w:rFonts w:ascii="微软雅黑" w:eastAsia="微软雅黑" w:hAnsi="微软雅黑" w:cs="微软雅黑" w:hint="eastAsia"/>
          <w:sz w:val="22"/>
          <w:szCs w:val="22"/>
        </w:rPr>
        <w:t>变得差</w:t>
      </w:r>
      <w:proofErr w:type="gramEnd"/>
      <w:r w:rsidR="00BA2EFF">
        <w:rPr>
          <w:rFonts w:ascii="微软雅黑" w:eastAsia="微软雅黑" w:hAnsi="微软雅黑" w:cs="微软雅黑" w:hint="eastAsia"/>
          <w:sz w:val="22"/>
          <w:szCs w:val="22"/>
        </w:rPr>
        <w:t>了些我能够理解，但是它的性质</w:t>
      </w:r>
      <w:r w:rsidR="009E0E64">
        <w:rPr>
          <w:rFonts w:ascii="微软雅黑" w:eastAsia="微软雅黑" w:hAnsi="微软雅黑" w:cs="微软雅黑" w:hint="eastAsia"/>
          <w:sz w:val="22"/>
          <w:szCs w:val="22"/>
        </w:rPr>
        <w:t>还变得更加好了，能量的密度</w:t>
      </w:r>
      <w:r w:rsidR="00583BE0">
        <w:rPr>
          <w:rFonts w:ascii="微软雅黑" w:eastAsia="微软雅黑" w:hAnsi="微软雅黑" w:cs="微软雅黑" w:hint="eastAsia"/>
          <w:sz w:val="22"/>
          <w:szCs w:val="22"/>
        </w:rPr>
        <w:t>高了很多很多，这真是让人头大。</w:t>
      </w:r>
      <w:r w:rsidR="00C1267E">
        <w:rPr>
          <w:rFonts w:ascii="微软雅黑" w:eastAsia="微软雅黑" w:hAnsi="微软雅黑" w:cs="微软雅黑" w:hint="eastAsia"/>
          <w:sz w:val="22"/>
          <w:szCs w:val="22"/>
        </w:rPr>
        <w:t>我就先将现在这种特殊的灵气称之为二级灵气，而你所生产的这种东西就称它为</w:t>
      </w:r>
      <w:r w:rsidR="00A8198E">
        <w:rPr>
          <w:rFonts w:ascii="微软雅黑" w:eastAsia="微软雅黑" w:hAnsi="微软雅黑" w:cs="微软雅黑" w:hint="eastAsia"/>
          <w:sz w:val="22"/>
          <w:szCs w:val="22"/>
        </w:rPr>
        <w:t>三级灵气。</w:t>
      </w:r>
    </w:p>
    <w:p w14:paraId="4EB8A0F4" w14:textId="77777777" w:rsidR="002B4880" w:rsidRDefault="00A819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好，现在</w:t>
      </w:r>
      <w:r w:rsidR="00C1267E">
        <w:rPr>
          <w:rFonts w:ascii="微软雅黑" w:eastAsia="微软雅黑" w:hAnsi="微软雅黑" w:cs="微软雅黑" w:hint="eastAsia"/>
          <w:sz w:val="22"/>
          <w:szCs w:val="22"/>
        </w:rPr>
        <w:t>最最</w:t>
      </w:r>
      <w:proofErr w:type="gramStart"/>
      <w:r w:rsidR="00C1267E">
        <w:rPr>
          <w:rFonts w:ascii="微软雅黑" w:eastAsia="微软雅黑" w:hAnsi="微软雅黑" w:cs="微软雅黑" w:hint="eastAsia"/>
          <w:sz w:val="22"/>
          <w:szCs w:val="22"/>
        </w:rPr>
        <w:t>最</w:t>
      </w:r>
      <w:proofErr w:type="gramEnd"/>
      <w:r w:rsidR="00C1267E">
        <w:rPr>
          <w:rFonts w:ascii="微软雅黑" w:eastAsia="微软雅黑" w:hAnsi="微软雅黑" w:cs="微软雅黑" w:hint="eastAsia"/>
          <w:sz w:val="22"/>
          <w:szCs w:val="22"/>
        </w:rPr>
        <w:t>关键的是</w:t>
      </w:r>
      <w:r>
        <w:rPr>
          <w:rFonts w:ascii="微软雅黑" w:eastAsia="微软雅黑" w:hAnsi="微软雅黑" w:cs="微软雅黑" w:hint="eastAsia"/>
          <w:sz w:val="22"/>
          <w:szCs w:val="22"/>
        </w:rPr>
        <w:t>三级灵气相较于正常的灵气和二级灵气与生命体的结合更加的容易这代表着它的兼容性更加的优秀，很高的能量密度可以让修行的速度得到一个极大的提升。</w:t>
      </w:r>
    </w:p>
    <w:p w14:paraId="4E86CB9B" w14:textId="77777777" w:rsidR="002B4880"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6D561875" w14:textId="718AFF90" w:rsidR="00AC1E88"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你可不可以加快这个过程啊？</w:t>
      </w:r>
      <w:r w:rsidR="00AC1E88">
        <w:rPr>
          <w:rFonts w:ascii="微软雅黑" w:eastAsia="微软雅黑" w:hAnsi="微软雅黑" w:cs="微软雅黑" w:hint="eastAsia"/>
          <w:sz w:val="22"/>
          <w:szCs w:val="22"/>
        </w:rPr>
        <w:t>”</w:t>
      </w:r>
    </w:p>
    <w:p w14:paraId="7C7B1D10" w14:textId="565E3BF2" w:rsidR="002B4880"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“你在想什么不切实际的事情啊？这个过程就如同你们正常的人类呼吸一样是有一个气体交换上限的，在达到了一定的值之后就无法在提高了，而且这种事情对于正常人来说是有相当的损害</w:t>
      </w:r>
      <w:r w:rsidR="00B0216F">
        <w:rPr>
          <w:rFonts w:ascii="微软雅黑" w:eastAsia="微软雅黑" w:hAnsi="微软雅黑" w:cs="微软雅黑" w:hint="eastAsia"/>
          <w:sz w:val="22"/>
          <w:szCs w:val="22"/>
        </w:rPr>
        <w:t>，对于我来说超频稳定运行一段时间肯定没有什么问题，但是时间长了一样会出问题的，到时候这种问题就不是那么的好解决的了。</w:t>
      </w:r>
      <w:r>
        <w:rPr>
          <w:rFonts w:ascii="微软雅黑" w:eastAsia="微软雅黑" w:hAnsi="微软雅黑" w:cs="微软雅黑" w:hint="eastAsia"/>
          <w:sz w:val="22"/>
          <w:szCs w:val="22"/>
        </w:rPr>
        <w:t>”</w:t>
      </w:r>
    </w:p>
    <w:p w14:paraId="782E8F99" w14:textId="37EFBEB5" w:rsidR="00B0216F" w:rsidRDefault="00B021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“嗯~也是，回去让我研究研究这到底是个什么</w:t>
      </w:r>
      <w:r w:rsidR="005B23F3">
        <w:rPr>
          <w:rFonts w:ascii="微软雅黑" w:eastAsia="微软雅黑" w:hAnsi="微软雅黑" w:cs="微软雅黑" w:hint="eastAsia"/>
          <w:sz w:val="22"/>
          <w:szCs w:val="22"/>
        </w:rPr>
        <w:t>原理，相信等待这个研究成果出来之后人类的实力将回短时间里面得到极大程度的提升。</w:t>
      </w:r>
      <w:r>
        <w:rPr>
          <w:rFonts w:ascii="微软雅黑" w:eastAsia="微软雅黑" w:hAnsi="微软雅黑" w:cs="微软雅黑" w:hint="eastAsia"/>
          <w:sz w:val="22"/>
          <w:szCs w:val="22"/>
        </w:rPr>
        <w:t>”</w:t>
      </w:r>
    </w:p>
    <w:p w14:paraId="0374036B" w14:textId="1D751D9B" w:rsidR="005B23F3" w:rsidRDefault="005B23F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孙源玲说完，槃</w:t>
      </w:r>
      <w:proofErr w:type="gramStart"/>
      <w:r>
        <w:rPr>
          <w:rFonts w:ascii="微软雅黑" w:eastAsia="微软雅黑" w:hAnsi="微软雅黑" w:cs="微软雅黑" w:hint="eastAsia"/>
          <w:sz w:val="22"/>
          <w:szCs w:val="22"/>
        </w:rPr>
        <w:t>洳</w:t>
      </w:r>
      <w:proofErr w:type="gramEnd"/>
      <w:r w:rsidR="004734C5">
        <w:rPr>
          <w:rFonts w:ascii="微软雅黑" w:eastAsia="微软雅黑" w:hAnsi="微软雅黑" w:cs="微软雅黑" w:hint="eastAsia"/>
          <w:sz w:val="22"/>
          <w:szCs w:val="22"/>
        </w:rPr>
        <w:t>顿时便下意识的离开孙源玲一段距离。</w:t>
      </w:r>
    </w:p>
    <w:p w14:paraId="30FD88D8" w14:textId="26FDC2ED" w:rsidR="004734C5" w:rsidRDefault="004734C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“你是要拿我做实验？我跟你说啊，这事儿是不可能的</w:t>
      </w:r>
      <w:r w:rsidR="00C90FD0">
        <w:rPr>
          <w:rFonts w:ascii="微软雅黑" w:eastAsia="微软雅黑" w:hAnsi="微软雅黑" w:cs="微软雅黑" w:hint="eastAsia"/>
          <w:sz w:val="22"/>
          <w:szCs w:val="22"/>
        </w:rPr>
        <w:t>，虽然我就算是现在就死了，消失了，找不着了，突然没有意识了，突然因为短路暴毙了，我也不可能跟你去做实验，我可是十分害怕疼痛的。</w:t>
      </w:r>
      <w:r>
        <w:rPr>
          <w:rFonts w:ascii="微软雅黑" w:eastAsia="微软雅黑" w:hAnsi="微软雅黑" w:cs="微软雅黑" w:hint="eastAsia"/>
          <w:sz w:val="22"/>
          <w:szCs w:val="22"/>
        </w:rPr>
        <w:t>”</w:t>
      </w:r>
    </w:p>
    <w:p w14:paraId="214D6183" w14:textId="77777777" w:rsidR="001C4F6B" w:rsidRDefault="00C90F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“疼啊？这完全不是个事儿，到了那个时候如果需要对你动手的话我会给你打麻药的，放心，不管是在打麻药还会在麻药的劲儿过了之后都不会有任何的疼痛</w:t>
      </w:r>
      <w:r w:rsidR="00E572DB">
        <w:rPr>
          <w:rFonts w:ascii="微软雅黑" w:eastAsia="微软雅黑" w:hAnsi="微软雅黑" w:cs="微软雅黑" w:hint="eastAsia"/>
          <w:sz w:val="22"/>
          <w:szCs w:val="22"/>
        </w:rPr>
        <w:t>。只要你的身</w:t>
      </w:r>
      <w:r w:rsidR="00E572DB">
        <w:rPr>
          <w:rFonts w:ascii="微软雅黑" w:eastAsia="微软雅黑" w:hAnsi="微软雅黑" w:cs="微软雅黑" w:hint="eastAsia"/>
          <w:sz w:val="22"/>
          <w:szCs w:val="22"/>
        </w:rPr>
        <w:lastRenderedPageBreak/>
        <w:t>体不是能量生命体，甚至在任何时候都不会在身体之上留下任何的疤痕</w:t>
      </w:r>
      <w:r w:rsidR="001C4F6B">
        <w:rPr>
          <w:rFonts w:ascii="微软雅黑" w:eastAsia="微软雅黑" w:hAnsi="微软雅黑" w:cs="微软雅黑" w:hint="eastAsia"/>
          <w:sz w:val="22"/>
          <w:szCs w:val="22"/>
        </w:rPr>
        <w:t>，保证你身体的完整性，我只是研究这个转过过程的机理，又不会把你大卸八块，慌啥慌？</w:t>
      </w:r>
    </w:p>
    <w:p w14:paraId="702BD1CA" w14:textId="12DB5604" w:rsidR="00C90FD0" w:rsidRPr="002B4880" w:rsidRDefault="001C4F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没有什么好慌张的。</w:t>
      </w:r>
      <w:r w:rsidR="00C90FD0">
        <w:rPr>
          <w:rFonts w:ascii="微软雅黑" w:eastAsia="微软雅黑" w:hAnsi="微软雅黑" w:cs="微软雅黑" w:hint="eastAsia"/>
          <w:sz w:val="22"/>
          <w:szCs w:val="22"/>
        </w:rPr>
        <w:t>”</w:t>
      </w:r>
    </w:p>
    <w:p w14:paraId="770B6FE9" w14:textId="566E8F91" w:rsidR="00D071F9" w:rsidRDefault="003028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“就算你这么说，我还是觉得很可怕，再怎么说我也是一个人型生物</w:t>
      </w:r>
      <w:r w:rsidR="00FE039A">
        <w:rPr>
          <w:rFonts w:ascii="微软雅黑" w:eastAsia="微软雅黑" w:hAnsi="微软雅黑" w:cs="微软雅黑" w:hint="eastAsia"/>
          <w:sz w:val="22"/>
          <w:szCs w:val="22"/>
        </w:rPr>
        <w:t>，就这样对着我做实验真的好吗？</w:t>
      </w:r>
      <w:r>
        <w:rPr>
          <w:rFonts w:ascii="微软雅黑" w:eastAsia="微软雅黑" w:hAnsi="微软雅黑" w:cs="微软雅黑" w:hint="eastAsia"/>
          <w:sz w:val="22"/>
          <w:szCs w:val="22"/>
        </w:rPr>
        <w:t>”</w:t>
      </w:r>
    </w:p>
    <w:p w14:paraId="22D861CC" w14:textId="77777777" w:rsidR="00FE039A" w:rsidRDefault="00FE039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“我觉得挺好，反正你也算是一个真正的人类，就算是真正的人类我又不是下不去手，想当初……</w:t>
      </w:r>
    </w:p>
    <w:p w14:paraId="3D9D90B6" w14:textId="62905243" w:rsidR="0030288E" w:rsidRDefault="00FE039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算了，走了，</w:t>
      </w:r>
      <w:r w:rsidR="00B649F1">
        <w:rPr>
          <w:rFonts w:ascii="微软雅黑" w:eastAsia="微软雅黑" w:hAnsi="微软雅黑" w:cs="微软雅黑" w:hint="eastAsia"/>
          <w:sz w:val="22"/>
          <w:szCs w:val="22"/>
        </w:rPr>
        <w:t>我们回去了，这木星也没有什么好玩儿的地方，除了发现了两种特殊的能量载体，</w:t>
      </w:r>
      <w:r w:rsidR="00F87B24">
        <w:rPr>
          <w:rFonts w:ascii="微软雅黑" w:eastAsia="微软雅黑" w:hAnsi="微软雅黑" w:cs="微软雅黑" w:hint="eastAsia"/>
          <w:sz w:val="22"/>
          <w:szCs w:val="22"/>
        </w:rPr>
        <w:t>等回去之后就研究研究这些载体，相信要不了多久我就可以研究</w:t>
      </w:r>
      <w:proofErr w:type="gramStart"/>
      <w:r w:rsidR="00F87B24">
        <w:rPr>
          <w:rFonts w:ascii="微软雅黑" w:eastAsia="微软雅黑" w:hAnsi="微软雅黑" w:cs="微软雅黑" w:hint="eastAsia"/>
          <w:sz w:val="22"/>
          <w:szCs w:val="22"/>
        </w:rPr>
        <w:t>透其中</w:t>
      </w:r>
      <w:proofErr w:type="gramEnd"/>
      <w:r w:rsidR="00F87B24">
        <w:rPr>
          <w:rFonts w:ascii="微软雅黑" w:eastAsia="微软雅黑" w:hAnsi="微软雅黑" w:cs="微软雅黑" w:hint="eastAsia"/>
          <w:sz w:val="22"/>
          <w:szCs w:val="22"/>
        </w:rPr>
        <w:t>的原理，到时候就能够轻松的大规模使用了。</w:t>
      </w:r>
      <w:r>
        <w:rPr>
          <w:rFonts w:ascii="微软雅黑" w:eastAsia="微软雅黑" w:hAnsi="微软雅黑" w:cs="微软雅黑" w:hint="eastAsia"/>
          <w:sz w:val="22"/>
          <w:szCs w:val="22"/>
        </w:rPr>
        <w:t>”</w:t>
      </w:r>
    </w:p>
    <w:p w14:paraId="55B0C6C1" w14:textId="00D1F08B" w:rsidR="0099514B" w:rsidRDefault="009951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“不用对我动刀子吧~我可是能够直接把的实验成果给炸没的！”</w:t>
      </w:r>
    </w:p>
    <w:p w14:paraId="1105B25B" w14:textId="208E97AE" w:rsidR="0099514B" w:rsidRDefault="009951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“如果不出意外的话并不会对你动刀子，那种方法太过于落后了，吃点药就好了，这种方式进行观察可比直接动刀子可靠多了，别以为我的装备水平有这么的差。”</w:t>
      </w:r>
    </w:p>
    <w:p w14:paraId="195DA12A" w14:textId="57031330" w:rsidR="0099514B" w:rsidRDefault="008C2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“是这样的嘛？我总感觉你在骗我。”</w:t>
      </w:r>
    </w:p>
    <w:p w14:paraId="2C03FF51" w14:textId="429AA791" w:rsidR="008C2F35" w:rsidRPr="0099514B" w:rsidRDefault="008C2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“没有啦，走了走了回家去玩儿了，顺便研究一下这些东西的机制。”</w:t>
      </w:r>
    </w:p>
    <w:p w14:paraId="4BF0EB02" w14:textId="4C5BB141" w:rsidR="00F87B24" w:rsidRDefault="00DB5D4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说罢，一股十分强大的能量从战舰的头部发射出来，原本浓稠的木星核心被直接破开一个巨大的口子，护盾的输出功率顿时提高，并且在孙源玲的额外辅助之下护</w:t>
      </w:r>
      <w:proofErr w:type="gramStart"/>
      <w:r>
        <w:rPr>
          <w:rFonts w:ascii="微软雅黑" w:eastAsia="微软雅黑" w:hAnsi="微软雅黑" w:cs="微软雅黑" w:hint="eastAsia"/>
          <w:sz w:val="22"/>
          <w:szCs w:val="22"/>
        </w:rPr>
        <w:t>盾成功</w:t>
      </w:r>
      <w:proofErr w:type="gramEnd"/>
      <w:r>
        <w:rPr>
          <w:rFonts w:ascii="微软雅黑" w:eastAsia="微软雅黑" w:hAnsi="微软雅黑" w:cs="微软雅黑" w:hint="eastAsia"/>
          <w:sz w:val="22"/>
          <w:szCs w:val="22"/>
        </w:rPr>
        <w:t>的隔绝了引力。</w:t>
      </w:r>
    </w:p>
    <w:p w14:paraId="74ABDE01" w14:textId="662C0BF2" w:rsidR="00DB5D4E" w:rsidRPr="00FE039A" w:rsidRDefault="00DB5D4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于是一个空间虫洞便在幕星光的地核之中形成了，孙源玲驾驶着战舰</w:t>
      </w:r>
      <w:r w:rsidR="002C0A4E">
        <w:rPr>
          <w:rFonts w:ascii="微软雅黑" w:eastAsia="微软雅黑" w:hAnsi="微软雅黑" w:cs="微软雅黑" w:hint="eastAsia"/>
          <w:sz w:val="22"/>
          <w:szCs w:val="22"/>
        </w:rPr>
        <w:t>通过创造出来的虫洞</w:t>
      </w:r>
      <w:r>
        <w:rPr>
          <w:rFonts w:ascii="微软雅黑" w:eastAsia="微软雅黑" w:hAnsi="微软雅黑" w:cs="微软雅黑" w:hint="eastAsia"/>
          <w:sz w:val="22"/>
          <w:szCs w:val="22"/>
        </w:rPr>
        <w:t>返回了地星</w:t>
      </w:r>
      <w:r w:rsidR="002C0A4E">
        <w:rPr>
          <w:rFonts w:ascii="微软雅黑" w:eastAsia="微软雅黑" w:hAnsi="微软雅黑" w:cs="微软雅黑" w:hint="eastAsia"/>
          <w:sz w:val="22"/>
          <w:szCs w:val="22"/>
        </w:rPr>
        <w:t>附近的轨道。</w:t>
      </w:r>
    </w:p>
    <w:p w14:paraId="699A90BA" w14:textId="77777777" w:rsidR="00864E38" w:rsidRDefault="00864E38" w:rsidP="0081079B">
      <w:pPr>
        <w:rPr>
          <w:rFonts w:ascii="微软雅黑" w:eastAsia="微软雅黑" w:hAnsi="微软雅黑" w:cs="微软雅黑"/>
          <w:sz w:val="22"/>
          <w:szCs w:val="22"/>
        </w:rPr>
      </w:pPr>
    </w:p>
    <w:p w14:paraId="16759DF4" w14:textId="2FA069D9" w:rsidR="00357EE7" w:rsidRDefault="00357EE7" w:rsidP="0081079B">
      <w:pPr>
        <w:rPr>
          <w:rFonts w:ascii="微软雅黑" w:eastAsia="微软雅黑" w:hAnsi="微软雅黑" w:cs="微软雅黑"/>
          <w:sz w:val="22"/>
          <w:szCs w:val="22"/>
        </w:rPr>
      </w:pPr>
    </w:p>
    <w:p w14:paraId="38097390" w14:textId="2EE7D25E" w:rsidR="00053CEE" w:rsidRDefault="00053CEE" w:rsidP="0081079B">
      <w:pPr>
        <w:rPr>
          <w:rFonts w:ascii="微软雅黑" w:eastAsia="微软雅黑" w:hAnsi="微软雅黑" w:cs="微软雅黑"/>
          <w:sz w:val="22"/>
          <w:szCs w:val="22"/>
        </w:rPr>
      </w:pPr>
    </w:p>
    <w:p w14:paraId="0E7E21CA" w14:textId="2B265EAB" w:rsidR="00053CEE" w:rsidRDefault="00053CEE" w:rsidP="00053CEE">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第一百七十四章 </w:t>
      </w:r>
      <w:r w:rsidR="00FA554A">
        <w:rPr>
          <w:rFonts w:ascii="微软雅黑" w:eastAsia="微软雅黑" w:hAnsi="微软雅黑" w:cs="微软雅黑" w:hint="eastAsia"/>
          <w:sz w:val="22"/>
          <w:szCs w:val="22"/>
        </w:rPr>
        <w:t>探究</w:t>
      </w:r>
      <w:r w:rsidR="00F337C0">
        <w:rPr>
          <w:rFonts w:ascii="微软雅黑" w:eastAsia="微软雅黑" w:hAnsi="微软雅黑" w:cs="微软雅黑" w:hint="eastAsia"/>
          <w:sz w:val="22"/>
          <w:szCs w:val="22"/>
        </w:rPr>
        <w:t>三级灵力</w:t>
      </w:r>
    </w:p>
    <w:p w14:paraId="79AB42D5" w14:textId="3F27966B" w:rsidR="00053CEE" w:rsidRDefault="008144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孙源玲在驾驶着自己抢来的战舰在地星的同步轨道缓慢的飘动着，</w:t>
      </w:r>
      <w:r w:rsidR="001609B6">
        <w:rPr>
          <w:rFonts w:ascii="微软雅黑" w:eastAsia="微软雅黑" w:hAnsi="微软雅黑" w:cs="微软雅黑" w:hint="eastAsia"/>
          <w:sz w:val="22"/>
          <w:szCs w:val="22"/>
        </w:rPr>
        <w:t>整个战舰之上没有任何的灯光，那不受引力影响缓慢漂浮在同步轨道之上的样子就如同一艘幽灵战舰在哪儿，如同鬼魅一般漂浮着。</w:t>
      </w:r>
    </w:p>
    <w:p w14:paraId="6CC25BFD" w14:textId="6A23543B" w:rsidR="001609B6"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“这种方式在天空之中航行还真是方便，不知道和我直接在各个坐标之间进行跳跃相比速度怎么样？”</w:t>
      </w:r>
    </w:p>
    <w:p w14:paraId="4966D2C7" w14:textId="77777777" w:rsidR="001609B6"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“就这种程度而已，这个战舰的能量使用方式还是有些低级了，能够完成的空间跳跃距离十分的有限，还不如我自己直接进行空间跳跃来的方便。</w:t>
      </w:r>
    </w:p>
    <w:p w14:paraId="2577755C" w14:textId="77777777" w:rsidR="00C515B9"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不过这种方式相较于</w:t>
      </w:r>
      <w:proofErr w:type="gramStart"/>
      <w:r>
        <w:rPr>
          <w:rFonts w:ascii="微软雅黑" w:eastAsia="微软雅黑" w:hAnsi="微软雅黑" w:cs="微软雅黑" w:hint="eastAsia"/>
          <w:sz w:val="22"/>
          <w:szCs w:val="22"/>
        </w:rPr>
        <w:t>空间锚点的</w:t>
      </w:r>
      <w:proofErr w:type="gramEnd"/>
      <w:r>
        <w:rPr>
          <w:rFonts w:ascii="微软雅黑" w:eastAsia="微软雅黑" w:hAnsi="微软雅黑" w:cs="微软雅黑" w:hint="eastAsia"/>
          <w:sz w:val="22"/>
          <w:szCs w:val="22"/>
        </w:rPr>
        <w:t>方式还是有相当的差距的，就算是它在先进一些它的效率依然没有依赖于</w:t>
      </w:r>
      <w:proofErr w:type="gramStart"/>
      <w:r>
        <w:rPr>
          <w:rFonts w:ascii="微软雅黑" w:eastAsia="微软雅黑" w:hAnsi="微软雅黑" w:cs="微软雅黑" w:hint="eastAsia"/>
          <w:sz w:val="22"/>
          <w:szCs w:val="22"/>
        </w:rPr>
        <w:t>空间锚点进行</w:t>
      </w:r>
      <w:proofErr w:type="gramEnd"/>
      <w:r>
        <w:rPr>
          <w:rFonts w:ascii="微软雅黑" w:eastAsia="微软雅黑" w:hAnsi="微软雅黑" w:cs="微软雅黑" w:hint="eastAsia"/>
          <w:sz w:val="22"/>
          <w:szCs w:val="22"/>
        </w:rPr>
        <w:t>跳跃的</w:t>
      </w:r>
      <w:r w:rsidR="00C515B9">
        <w:rPr>
          <w:rFonts w:ascii="微软雅黑" w:eastAsia="微软雅黑" w:hAnsi="微软雅黑" w:cs="微软雅黑" w:hint="eastAsia"/>
          <w:sz w:val="22"/>
          <w:szCs w:val="22"/>
        </w:rPr>
        <w:t>效率高。</w:t>
      </w:r>
    </w:p>
    <w:p w14:paraId="68634574" w14:textId="6F164F5B" w:rsidR="001609B6" w:rsidRDefault="00C515B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空间</w:t>
      </w:r>
      <w:proofErr w:type="gramStart"/>
      <w:r>
        <w:rPr>
          <w:rFonts w:ascii="微软雅黑" w:eastAsia="微软雅黑" w:hAnsi="微软雅黑" w:cs="微软雅黑" w:hint="eastAsia"/>
          <w:sz w:val="22"/>
          <w:szCs w:val="22"/>
        </w:rPr>
        <w:t>锚</w:t>
      </w:r>
      <w:proofErr w:type="gramEnd"/>
      <w:r>
        <w:rPr>
          <w:rFonts w:ascii="微软雅黑" w:eastAsia="微软雅黑" w:hAnsi="微软雅黑" w:cs="微软雅黑" w:hint="eastAsia"/>
          <w:sz w:val="22"/>
          <w:szCs w:val="22"/>
        </w:rPr>
        <w:t>点在未来的相当长的一段时间里面都是一种不会淘汰的快速移动方式。</w:t>
      </w:r>
      <w:r w:rsidR="001609B6">
        <w:rPr>
          <w:rFonts w:ascii="微软雅黑" w:eastAsia="微软雅黑" w:hAnsi="微软雅黑" w:cs="微软雅黑" w:hint="eastAsia"/>
          <w:sz w:val="22"/>
          <w:szCs w:val="22"/>
        </w:rPr>
        <w:t>”</w:t>
      </w:r>
    </w:p>
    <w:p w14:paraId="45EF5B95" w14:textId="13C447CE" w:rsidR="00C515B9" w:rsidRDefault="00A641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“我想回去了，现在这个阶段在外面时间长了总是感觉有些不舒服，身体感觉很空虚。”</w:t>
      </w:r>
    </w:p>
    <w:p w14:paraId="6C036840" w14:textId="6D62039E" w:rsidR="00A641AF" w:rsidRDefault="00A641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“嗯，咳咳，那就回去了吧</w:t>
      </w:r>
      <w:r w:rsidR="0098111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431B90F" w14:textId="34C9260B" w:rsidR="00981113" w:rsidRDefault="0098111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战舰依然在地星的同步轨道如同鬼魅般漂浮着，只是其身形在渐渐地变淡，直到彻底与宇宙的背景融为一体。</w:t>
      </w:r>
    </w:p>
    <w:p w14:paraId="23C5357C" w14:textId="33AD2926" w:rsidR="0011594D" w:rsidRDefault="001159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在地星的某处微光一闪，</w:t>
      </w:r>
      <w:r w:rsidR="00D42E27">
        <w:rPr>
          <w:rFonts w:ascii="微软雅黑" w:eastAsia="微软雅黑" w:hAnsi="微软雅黑" w:cs="微软雅黑" w:hint="eastAsia"/>
          <w:sz w:val="22"/>
          <w:szCs w:val="22"/>
        </w:rPr>
        <w:t>两人的身影便出现在了一个大山的山顶上。</w:t>
      </w:r>
    </w:p>
    <w:p w14:paraId="151068C7" w14:textId="4557953A" w:rsidR="00D42E27" w:rsidRDefault="00D42E2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“在这儿感觉怎么样？”</w:t>
      </w:r>
    </w:p>
    <w:p w14:paraId="4C04B68C" w14:textId="7A86E7D3" w:rsidR="0044426B" w:rsidRDefault="004442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“都可以，反正我只要在地星之上就可以，在哪都无所谓，硬说的话我还是觉得在靠近地心更加的舒服。只是在吸收了那个什么二级灵气之后这种感觉已经消失了，现在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哪儿都和在地心差距不大。”</w:t>
      </w:r>
    </w:p>
    <w:p w14:paraId="24788C54" w14:textId="4C8A1C42" w:rsidR="00F37BD5" w:rsidRDefault="00F37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孙源玲想了想向着远方说到：</w:t>
      </w:r>
    </w:p>
    <w:p w14:paraId="1BF4B941" w14:textId="1B83E445" w:rsidR="00C011A3" w:rsidRDefault="00F37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“欧阳慧，在哪儿</w:t>
      </w:r>
      <w:r w:rsidR="00661120">
        <w:rPr>
          <w:rFonts w:ascii="微软雅黑" w:eastAsia="微软雅黑" w:hAnsi="微软雅黑" w:cs="微软雅黑" w:hint="eastAsia"/>
          <w:sz w:val="22"/>
          <w:szCs w:val="22"/>
        </w:rPr>
        <w:t>？快</w:t>
      </w:r>
      <w:r>
        <w:rPr>
          <w:rFonts w:ascii="微软雅黑" w:eastAsia="微软雅黑" w:hAnsi="微软雅黑" w:cs="微软雅黑" w:hint="eastAsia"/>
          <w:sz w:val="22"/>
          <w:szCs w:val="22"/>
        </w:rPr>
        <w:t>到这个坐标来，我找你有事儿。”</w:t>
      </w:r>
    </w:p>
    <w:p w14:paraId="47B07A7F" w14:textId="15F84B71" w:rsidR="00F37BD5" w:rsidRDefault="006611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在经过了短暂的等待之后欧阳慧的身影出现在了孙源玲的眼中</w:t>
      </w:r>
      <w:r w:rsidR="00A26363">
        <w:rPr>
          <w:rFonts w:ascii="微软雅黑" w:eastAsia="微软雅黑" w:hAnsi="微软雅黑" w:cs="微软雅黑" w:hint="eastAsia"/>
          <w:sz w:val="22"/>
          <w:szCs w:val="22"/>
        </w:rPr>
        <w:t>，只是欧阳慧似乎不知道这是哪儿，只知道到孙源玲所给的坐标点去，而坐标的精度似乎不怎么够，导致位置歪了一点。</w:t>
      </w:r>
    </w:p>
    <w:p w14:paraId="1695322A" w14:textId="3F3369D8" w:rsidR="00661120" w:rsidRDefault="006611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773D7">
        <w:rPr>
          <w:rFonts w:ascii="微软雅黑" w:eastAsia="微软雅黑" w:hAnsi="微软雅黑" w:cs="微软雅黑" w:hint="eastAsia"/>
          <w:sz w:val="22"/>
          <w:szCs w:val="22"/>
        </w:rPr>
        <w:t>主人，我到了，接下来干什么？</w:t>
      </w:r>
      <w:r>
        <w:rPr>
          <w:rFonts w:ascii="微软雅黑" w:eastAsia="微软雅黑" w:hAnsi="微软雅黑" w:cs="微软雅黑" w:hint="eastAsia"/>
          <w:sz w:val="22"/>
          <w:szCs w:val="22"/>
        </w:rPr>
        <w:t>”</w:t>
      </w:r>
    </w:p>
    <w:p w14:paraId="72FF8264" w14:textId="615A8709" w:rsidR="00A641AF"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“看看你的后面的山顶上，下次能够不够长点眼睛啊？”</w:t>
      </w:r>
    </w:p>
    <w:p w14:paraId="52B7174B" w14:textId="0610266F" w:rsid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欧阳慧看向了自己身后的山顶之上。</w:t>
      </w:r>
    </w:p>
    <w:p w14:paraId="68FB5DA7" w14:textId="0D5EA775" w:rsid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“啊，这个，还不是您的位置有些隐蔽了，我也不可能一下子就找到那个地方。”</w:t>
      </w:r>
    </w:p>
    <w:p w14:paraId="034ADAEC" w14:textId="7B01574C" w:rsidR="002773D7" w:rsidRP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“行了，上来，</w:t>
      </w:r>
      <w:r w:rsidR="007F2726">
        <w:rPr>
          <w:rFonts w:ascii="微软雅黑" w:eastAsia="微软雅黑" w:hAnsi="微软雅黑" w:cs="微软雅黑" w:hint="eastAsia"/>
          <w:sz w:val="22"/>
          <w:szCs w:val="22"/>
        </w:rPr>
        <w:t>我有事儿找你。</w:t>
      </w:r>
      <w:r>
        <w:rPr>
          <w:rFonts w:ascii="微软雅黑" w:eastAsia="微软雅黑" w:hAnsi="微软雅黑" w:cs="微软雅黑" w:hint="eastAsia"/>
          <w:sz w:val="22"/>
          <w:szCs w:val="22"/>
        </w:rPr>
        <w:t>”</w:t>
      </w:r>
    </w:p>
    <w:p w14:paraId="70203244" w14:textId="06316C4B" w:rsidR="00DA1A45"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“哦，来了。”</w:t>
      </w:r>
    </w:p>
    <w:p w14:paraId="31143797" w14:textId="5F2BF6A6" w:rsidR="00C43C92" w:rsidRPr="001609B6"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欧阳慧身影一闪便来到了孙源玲的旁边</w:t>
      </w:r>
    </w:p>
    <w:p w14:paraId="672D570E" w14:textId="30E6FFF4" w:rsidR="004B02E9"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“原来小槃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也在啊。有什么事情啊？”</w:t>
      </w:r>
    </w:p>
    <w:p w14:paraId="28F5F534" w14:textId="208DA506" w:rsidR="00C43C92"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“等会儿你感受一下</w:t>
      </w:r>
      <w:r w:rsidR="00F830C4">
        <w:rPr>
          <w:rFonts w:ascii="微软雅黑" w:eastAsia="微软雅黑" w:hAnsi="微软雅黑" w:cs="微软雅黑" w:hint="eastAsia"/>
          <w:sz w:val="22"/>
          <w:szCs w:val="22"/>
        </w:rPr>
        <w:t>周围的灵气有没有什么奇怪的变化。</w:t>
      </w:r>
      <w:r>
        <w:rPr>
          <w:rFonts w:ascii="微软雅黑" w:eastAsia="微软雅黑" w:hAnsi="微软雅黑" w:cs="微软雅黑" w:hint="eastAsia"/>
          <w:sz w:val="22"/>
          <w:szCs w:val="22"/>
        </w:rPr>
        <w:t>”</w:t>
      </w:r>
    </w:p>
    <w:p w14:paraId="75009CEF" w14:textId="7C211C62" w:rsidR="00F830C4" w:rsidRPr="00C43C92" w:rsidRDefault="00F830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C79131A" w14:textId="2BD280CE" w:rsidR="00C43C92" w:rsidRDefault="006F07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周围普通的灵气的</w:t>
      </w:r>
      <w:r w:rsidR="00DA4E48">
        <w:rPr>
          <w:rFonts w:ascii="微软雅黑" w:eastAsia="微软雅黑" w:hAnsi="微软雅黑" w:cs="微软雅黑" w:hint="eastAsia"/>
          <w:sz w:val="22"/>
          <w:szCs w:val="22"/>
        </w:rPr>
        <w:t>迅速地涌向孙源玲所在的位置，在被孙源玲处理过之后变成了二级灵气，只是这个过程之中损耗有那么一点点大。</w:t>
      </w:r>
    </w:p>
    <w:p w14:paraId="57B3FC6D" w14:textId="645AB15B" w:rsidR="00053CEE" w:rsidRDefault="00F85D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仅仅过了一会儿，二级灵气</w:t>
      </w:r>
      <w:r w:rsidR="00B72957">
        <w:rPr>
          <w:rFonts w:ascii="微软雅黑" w:eastAsia="微软雅黑" w:hAnsi="微软雅黑" w:cs="微软雅黑" w:hint="eastAsia"/>
          <w:sz w:val="22"/>
          <w:szCs w:val="22"/>
        </w:rPr>
        <w:t>在这片区域的占比就已经超过了普通灵气一半了。</w:t>
      </w:r>
    </w:p>
    <w:p w14:paraId="0652C9FA" w14:textId="0DE6948F"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“有感觉到什么奇怪的地方吗？”</w:t>
      </w:r>
    </w:p>
    <w:p w14:paraId="61DDD936" w14:textId="15250DB8"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“有点热？感觉与这个星球似乎有了一点隐隐约约的联系，不知道是不是错觉。这种算是灵气吗？”</w:t>
      </w:r>
    </w:p>
    <w:p w14:paraId="498C011E" w14:textId="5F58EF69"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“别问我，我也不知道，我只知道这东西挺奇怪的。哦，对了，把</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隻拉过来实验就完事儿了</w:t>
      </w:r>
      <w:r w:rsidR="006C7995">
        <w:rPr>
          <w:rFonts w:ascii="微软雅黑" w:eastAsia="微软雅黑" w:hAnsi="微软雅黑" w:cs="微软雅黑" w:hint="eastAsia"/>
          <w:sz w:val="22"/>
          <w:szCs w:val="22"/>
        </w:rPr>
        <w:t>，反正</w:t>
      </w:r>
      <w:r w:rsidR="00534899">
        <w:rPr>
          <w:rFonts w:ascii="微软雅黑" w:eastAsia="微软雅黑" w:hAnsi="微软雅黑" w:cs="微软雅黑" w:hint="eastAsia"/>
          <w:sz w:val="22"/>
          <w:szCs w:val="22"/>
        </w:rPr>
        <w:t>他也没有别的事情干，这次实验拉上他也没有什么</w:t>
      </w:r>
      <w:r w:rsidR="00F12DDD">
        <w:rPr>
          <w:rFonts w:ascii="微软雅黑" w:eastAsia="微软雅黑" w:hAnsi="微软雅黑" w:cs="微软雅黑" w:hint="eastAsia"/>
          <w:sz w:val="22"/>
          <w:szCs w:val="22"/>
        </w:rPr>
        <w:t>，就算他真的和这</w:t>
      </w:r>
      <w:r w:rsidR="00F12DDD">
        <w:rPr>
          <w:rFonts w:ascii="微软雅黑" w:eastAsia="微软雅黑" w:hAnsi="微软雅黑" w:cs="微软雅黑" w:hint="eastAsia"/>
          <w:sz w:val="22"/>
          <w:szCs w:val="22"/>
        </w:rPr>
        <w:lastRenderedPageBreak/>
        <w:t>个星球融为一体了也没有什么可以担心的，不过就是直接杀掉，并没有好可惜的。</w:t>
      </w:r>
      <w:r>
        <w:rPr>
          <w:rFonts w:ascii="微软雅黑" w:eastAsia="微软雅黑" w:hAnsi="微软雅黑" w:cs="微软雅黑" w:hint="eastAsia"/>
          <w:sz w:val="22"/>
          <w:szCs w:val="22"/>
        </w:rPr>
        <w:t>”</w:t>
      </w:r>
    </w:p>
    <w:p w14:paraId="71E580F5" w14:textId="4C553404" w:rsidR="00F12DDD" w:rsidRDefault="00F12D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“所以这个</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哪个地方呆着呢？我好长一段时间都没有看到他了。”</w:t>
      </w:r>
    </w:p>
    <w:p w14:paraId="7BB94A67" w14:textId="10FE34ED" w:rsidR="00A35151" w:rsidRDefault="00A351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“他啊，似乎在尝试往更高的层次冲击，不用管他在哪儿，只需要知道等会儿他就得出现在我的面前就是了。”</w:t>
      </w:r>
    </w:p>
    <w:p w14:paraId="0341283E" w14:textId="1F0920EF" w:rsidR="00A35151" w:rsidRDefault="00A351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此时正在一个山洞之中修行的</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w:t>
      </w:r>
      <w:r w:rsidR="00A13075">
        <w:rPr>
          <w:rFonts w:ascii="微软雅黑" w:eastAsia="微软雅黑" w:hAnsi="微软雅黑" w:cs="微软雅黑" w:hint="eastAsia"/>
          <w:sz w:val="22"/>
          <w:szCs w:val="22"/>
        </w:rPr>
        <w:t>被一股无形的力量给强行打断</w:t>
      </w:r>
      <w:r w:rsidR="005F0B56">
        <w:rPr>
          <w:rFonts w:ascii="微软雅黑" w:eastAsia="微软雅黑" w:hAnsi="微软雅黑" w:cs="微软雅黑" w:hint="eastAsia"/>
          <w:sz w:val="22"/>
          <w:szCs w:val="22"/>
        </w:rPr>
        <w:t>，然后被拉进了一个传送通道之中，</w:t>
      </w:r>
      <w:proofErr w:type="gramStart"/>
      <w:r w:rsidR="005F0B56">
        <w:rPr>
          <w:rFonts w:ascii="微软雅黑" w:eastAsia="微软雅黑" w:hAnsi="微软雅黑" w:cs="微软雅黑" w:hint="eastAsia"/>
          <w:sz w:val="22"/>
          <w:szCs w:val="22"/>
        </w:rPr>
        <w:t>龚</w:t>
      </w:r>
      <w:proofErr w:type="gramEnd"/>
      <w:r w:rsidR="005F0B56">
        <w:rPr>
          <w:rFonts w:ascii="微软雅黑" w:eastAsia="微软雅黑" w:hAnsi="微软雅黑" w:cs="微软雅黑" w:hint="eastAsia"/>
          <w:sz w:val="22"/>
          <w:szCs w:val="22"/>
        </w:rPr>
        <w:t>隻还没有反应过来便来到了孙源玲的面前。</w:t>
      </w:r>
    </w:p>
    <w:p w14:paraId="5B2E919D" w14:textId="34E0365F" w:rsidR="005F0B56" w:rsidRDefault="005F0B5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隻反应过来之后之间孙源玲站在了他的面前。</w:t>
      </w:r>
    </w:p>
    <w:p w14:paraId="3C413010" w14:textId="5E09ED1D" w:rsidR="005F0B56" w:rsidRDefault="005F0B5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“喂，怎么了，修行的成果怎么样了？是不是遇到瓶颈了？在这样的环境之下像你这种修行者就乖乖地</w:t>
      </w:r>
      <w:r w:rsidR="000B6354">
        <w:rPr>
          <w:rFonts w:ascii="微软雅黑" w:eastAsia="微软雅黑" w:hAnsi="微软雅黑" w:cs="微软雅黑" w:hint="eastAsia"/>
          <w:sz w:val="22"/>
          <w:szCs w:val="22"/>
        </w:rPr>
        <w:t>摸鱼就好了，给其他的人留一个上升的机会，这个时代的灵气的浓度还不是很高</w:t>
      </w:r>
      <w:r w:rsidR="009A60BB">
        <w:rPr>
          <w:rFonts w:ascii="微软雅黑" w:eastAsia="微软雅黑" w:hAnsi="微软雅黑" w:cs="微软雅黑" w:hint="eastAsia"/>
          <w:sz w:val="22"/>
          <w:szCs w:val="22"/>
        </w:rPr>
        <w:t>，你想要晋升在这个环境之下是不可能的，与其和后辈争夺还不如帮助后辈快速的成长，等到了灵气的浓度够了之后再尝试进行晋升也不迟。</w:t>
      </w:r>
      <w:r>
        <w:rPr>
          <w:rFonts w:ascii="微软雅黑" w:eastAsia="微软雅黑" w:hAnsi="微软雅黑" w:cs="微软雅黑" w:hint="eastAsia"/>
          <w:sz w:val="22"/>
          <w:szCs w:val="22"/>
        </w:rPr>
        <w:t>”</w:t>
      </w:r>
    </w:p>
    <w:p w14:paraId="3DDA5F61" w14:textId="17D5D1DC"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“是，请问主人将在下叫来有什么吩咐？”</w:t>
      </w:r>
    </w:p>
    <w:p w14:paraId="00E0A24B" w14:textId="051237F9"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这个环境之中有没有什么特殊的感觉？”</w:t>
      </w:r>
    </w:p>
    <w:p w14:paraId="26F9F1AC" w14:textId="3724FD36"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“并没有特殊的感觉，这个环境相其他的地方灵气浓度要高上很多，</w:t>
      </w:r>
      <w:r w:rsidR="000A0C19">
        <w:rPr>
          <w:rFonts w:ascii="微软雅黑" w:eastAsia="微软雅黑" w:hAnsi="微软雅黑" w:cs="微软雅黑" w:hint="eastAsia"/>
          <w:sz w:val="22"/>
          <w:szCs w:val="22"/>
        </w:rPr>
        <w:t>只是在这儿修行要轻松一些，具体的原因在下并不知道。</w:t>
      </w:r>
      <w:r>
        <w:rPr>
          <w:rFonts w:ascii="微软雅黑" w:eastAsia="微软雅黑" w:hAnsi="微软雅黑" w:cs="微软雅黑" w:hint="eastAsia"/>
          <w:sz w:val="22"/>
          <w:szCs w:val="22"/>
        </w:rPr>
        <w:t>”</w:t>
      </w:r>
    </w:p>
    <w:p w14:paraId="4CA9E691" w14:textId="77777777" w:rsidR="00874FDE" w:rsidRDefault="008F36B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F4D53">
        <w:rPr>
          <w:rFonts w:ascii="微软雅黑" w:eastAsia="微软雅黑" w:hAnsi="微软雅黑" w:cs="微软雅黑" w:hint="eastAsia"/>
          <w:sz w:val="22"/>
          <w:szCs w:val="22"/>
        </w:rPr>
        <w:t>你现在就</w:t>
      </w:r>
      <w:r w:rsidR="00874FDE">
        <w:rPr>
          <w:rFonts w:ascii="微软雅黑" w:eastAsia="微软雅黑" w:hAnsi="微软雅黑" w:cs="微软雅黑" w:hint="eastAsia"/>
          <w:sz w:val="22"/>
          <w:szCs w:val="22"/>
        </w:rPr>
        <w:t>在这儿继续修炼吧，我设立了一个屏蔽的罩子，不会对外界造成什么影响，并且设立了一个阵法可以让你更加高效的进行修行。</w:t>
      </w:r>
    </w:p>
    <w:p w14:paraId="2112D4D7" w14:textId="026EFBC9" w:rsidR="000A0C19" w:rsidRDefault="00874FD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好了，我们明天再来看看这两个东西的作用如何，你自己加油，如果运气好的话或许可以突破呢？</w:t>
      </w:r>
      <w:r w:rsidR="008F36B5">
        <w:rPr>
          <w:rFonts w:ascii="微软雅黑" w:eastAsia="微软雅黑" w:hAnsi="微软雅黑" w:cs="微软雅黑" w:hint="eastAsia"/>
          <w:sz w:val="22"/>
          <w:szCs w:val="22"/>
        </w:rPr>
        <w:t>”</w:t>
      </w:r>
    </w:p>
    <w:p w14:paraId="76BE04A4" w14:textId="28AB36B8" w:rsidR="00874FDE" w:rsidRPr="00874FDE" w:rsidRDefault="00874FD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离开了这片区域</w:t>
      </w:r>
      <w:r w:rsidR="00AE194C">
        <w:rPr>
          <w:rFonts w:ascii="微软雅黑" w:eastAsia="微软雅黑" w:hAnsi="微软雅黑" w:cs="微软雅黑" w:hint="eastAsia"/>
          <w:sz w:val="22"/>
          <w:szCs w:val="22"/>
        </w:rPr>
        <w:t>，欧阳慧见两人离开了也是一脸</w:t>
      </w:r>
      <w:proofErr w:type="gramStart"/>
      <w:r w:rsidR="00AE194C">
        <w:rPr>
          <w:rFonts w:ascii="微软雅黑" w:eastAsia="微软雅黑" w:hAnsi="微软雅黑" w:cs="微软雅黑" w:hint="eastAsia"/>
          <w:sz w:val="22"/>
          <w:szCs w:val="22"/>
        </w:rPr>
        <w:t>懵</w:t>
      </w:r>
      <w:proofErr w:type="gramEnd"/>
      <w:r w:rsidR="00AE194C">
        <w:rPr>
          <w:rFonts w:ascii="微软雅黑" w:eastAsia="微软雅黑" w:hAnsi="微软雅黑" w:cs="微软雅黑" w:hint="eastAsia"/>
          <w:sz w:val="22"/>
          <w:szCs w:val="22"/>
        </w:rPr>
        <w:t>逼的离开了这片区域。</w:t>
      </w:r>
    </w:p>
    <w:p w14:paraId="1D99F7D6" w14:textId="17436EF6" w:rsidR="006F07FB" w:rsidRDefault="00DB32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“真的有那么的好心吗？”</w:t>
      </w:r>
    </w:p>
    <w:p w14:paraId="1104941C" w14:textId="596B722E" w:rsidR="00DB32FF" w:rsidRDefault="00DB32FF"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龚</w:t>
      </w:r>
      <w:proofErr w:type="gramEnd"/>
      <w:r>
        <w:rPr>
          <w:rFonts w:ascii="微软雅黑" w:eastAsia="微软雅黑" w:hAnsi="微软雅黑" w:cs="微软雅黑" w:hint="eastAsia"/>
          <w:sz w:val="22"/>
          <w:szCs w:val="22"/>
        </w:rPr>
        <w:t>隻在各种疑惑之中继续刚才被中断的修行</w:t>
      </w:r>
      <w:r w:rsidR="00A36017">
        <w:rPr>
          <w:rFonts w:ascii="微软雅黑" w:eastAsia="微软雅黑" w:hAnsi="微软雅黑" w:cs="微软雅黑" w:hint="eastAsia"/>
          <w:sz w:val="22"/>
          <w:szCs w:val="22"/>
        </w:rPr>
        <w:t>。</w:t>
      </w:r>
    </w:p>
    <w:p w14:paraId="0A08319F" w14:textId="579A8BE9" w:rsidR="00A36017"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“主人，做这些是为了什么呢？”欧阳慧在见到了一系列谜之操作之后表示十分的疑惑。</w:t>
      </w:r>
    </w:p>
    <w:p w14:paraId="5EF64415" w14:textId="5173C466" w:rsidR="00A36017" w:rsidRPr="00DB32FF"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“只是为了验证我内心的想法而已，万一这个实验成功了人类的未来就将再次多了一条突围的道路出来。”</w:t>
      </w:r>
    </w:p>
    <w:p w14:paraId="1167D1A0" w14:textId="405888B1" w:rsidR="00F85DFB"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“理解不能。”</w:t>
      </w:r>
    </w:p>
    <w:p w14:paraId="1F80CB10" w14:textId="66DECF28" w:rsidR="00A36017"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“等都结束了我会解释给你听的。槃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，来我们去实验室。”</w:t>
      </w:r>
    </w:p>
    <w:p w14:paraId="3042931B" w14:textId="0AB8779E" w:rsidR="009A60BB"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“来了。”</w:t>
      </w:r>
    </w:p>
    <w:p w14:paraId="61D1A7B6" w14:textId="5B39DF7C" w:rsidR="007B6D0B" w:rsidRDefault="00E834D6" w:rsidP="0081079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欧阳慧表示十分的疑惑，到底发生了什么？在想不明白的情况下只能够找孙瑶玩儿了，毕竟孙瑶相较于孙源玲没有那么的心机。</w:t>
      </w:r>
    </w:p>
    <w:p w14:paraId="11FA87E2" w14:textId="790A136F" w:rsidR="005174FE" w:rsidRDefault="005174F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在实验室之中，孙源玲将许许多多的微型机器人散布在空气之中，然后这些微型机器人被槃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吸入肺泡之中然后进入了血液循环之中，通过这样方式所观察再通过计算机成像最后所得到的结果远比直接动刀子所得到的结果要</w:t>
      </w:r>
      <w:r w:rsidR="004D1FAD">
        <w:rPr>
          <w:rFonts w:ascii="微软雅黑" w:eastAsia="微软雅黑" w:hAnsi="微软雅黑" w:cs="微软雅黑" w:hint="eastAsia"/>
          <w:sz w:val="22"/>
          <w:szCs w:val="22"/>
        </w:rPr>
        <w:t>详细</w:t>
      </w:r>
      <w:r>
        <w:rPr>
          <w:rFonts w:ascii="微软雅黑" w:eastAsia="微软雅黑" w:hAnsi="微软雅黑" w:cs="微软雅黑" w:hint="eastAsia"/>
          <w:sz w:val="22"/>
          <w:szCs w:val="22"/>
        </w:rPr>
        <w:t>很多很多。</w:t>
      </w:r>
    </w:p>
    <w:p w14:paraId="6437B5D7" w14:textId="78054DBF" w:rsidR="005174FE" w:rsidRDefault="008264C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“为什么我感觉我的身体里面有很多</w:t>
      </w:r>
      <w:r w:rsidR="00D8262A">
        <w:rPr>
          <w:rFonts w:ascii="微软雅黑" w:eastAsia="微软雅黑" w:hAnsi="微软雅黑" w:cs="微软雅黑" w:hint="eastAsia"/>
          <w:sz w:val="22"/>
          <w:szCs w:val="22"/>
        </w:rPr>
        <w:t>小蚂蚁在爬一样？是不是出现了什么意外了？</w:t>
      </w:r>
      <w:r>
        <w:rPr>
          <w:rFonts w:ascii="微软雅黑" w:eastAsia="微软雅黑" w:hAnsi="微软雅黑" w:cs="微软雅黑" w:hint="eastAsia"/>
          <w:sz w:val="22"/>
          <w:szCs w:val="22"/>
        </w:rPr>
        <w:t>”</w:t>
      </w:r>
    </w:p>
    <w:p w14:paraId="7E848A80" w14:textId="75389420" w:rsidR="00912CC4" w:rsidRPr="00912CC4" w:rsidRDefault="00912C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“并没有出现任何的意外，只是你身体的免疫系统在工作而已</w:t>
      </w:r>
      <w:r w:rsidR="00A96C54">
        <w:rPr>
          <w:rFonts w:ascii="微软雅黑" w:eastAsia="微软雅黑" w:hAnsi="微软雅黑" w:cs="微软雅黑" w:hint="eastAsia"/>
          <w:sz w:val="22"/>
          <w:szCs w:val="22"/>
        </w:rPr>
        <w:t>，等会儿就好了，</w:t>
      </w:r>
      <w:r w:rsidR="00D100DE">
        <w:rPr>
          <w:rFonts w:ascii="微软雅黑" w:eastAsia="微软雅黑" w:hAnsi="微软雅黑" w:cs="微软雅黑" w:hint="eastAsia"/>
          <w:sz w:val="22"/>
          <w:szCs w:val="22"/>
        </w:rPr>
        <w:t>系统会自动将你的免疫系统暂时瘫痪，结束之后自然就会回来了，不过像我们这种修行者其实并不怎么需要</w:t>
      </w:r>
      <w:r w:rsidR="00EC0ACE">
        <w:rPr>
          <w:rFonts w:ascii="微软雅黑" w:eastAsia="微软雅黑" w:hAnsi="微软雅黑" w:cs="微软雅黑" w:hint="eastAsia"/>
          <w:sz w:val="22"/>
          <w:szCs w:val="22"/>
        </w:rPr>
        <w:t>免疫系统，只是在强化自身的同时也是在强化自己身体之中的细胞。</w:t>
      </w:r>
      <w:r>
        <w:rPr>
          <w:rFonts w:ascii="微软雅黑" w:eastAsia="微软雅黑" w:hAnsi="微软雅黑" w:cs="微软雅黑" w:hint="eastAsia"/>
          <w:sz w:val="22"/>
          <w:szCs w:val="22"/>
        </w:rPr>
        <w:t>”</w:t>
      </w:r>
    </w:p>
    <w:p w14:paraId="4D94C900" w14:textId="4F6A8F33" w:rsidR="00A36017" w:rsidRDefault="007528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体重的小机器人和血液中的成分发生了一些特殊的反应，所有的免疫系统都陷入了瘫痪的状态之下</w:t>
      </w:r>
      <w:r w:rsidR="00FD615E">
        <w:rPr>
          <w:rFonts w:ascii="微软雅黑" w:eastAsia="微软雅黑" w:hAnsi="微软雅黑" w:cs="微软雅黑" w:hint="eastAsia"/>
          <w:sz w:val="22"/>
          <w:szCs w:val="22"/>
        </w:rPr>
        <w:t>。</w:t>
      </w:r>
    </w:p>
    <w:p w14:paraId="13360648" w14:textId="15F6D90F" w:rsidR="00AE194C" w:rsidRDefault="00FD61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“现在感觉舒服多了，还有多久才能够</w:t>
      </w:r>
      <w:r w:rsidR="00E91D48">
        <w:rPr>
          <w:rFonts w:ascii="微软雅黑" w:eastAsia="微软雅黑" w:hAnsi="微软雅黑" w:cs="微软雅黑" w:hint="eastAsia"/>
          <w:sz w:val="22"/>
          <w:szCs w:val="22"/>
        </w:rPr>
        <w:t>完成啊？</w:t>
      </w:r>
      <w:r>
        <w:rPr>
          <w:rFonts w:ascii="微软雅黑" w:eastAsia="微软雅黑" w:hAnsi="微软雅黑" w:cs="微软雅黑" w:hint="eastAsia"/>
          <w:sz w:val="22"/>
          <w:szCs w:val="22"/>
        </w:rPr>
        <w:t>”</w:t>
      </w:r>
    </w:p>
    <w:p w14:paraId="39F1C7A0" w14:textId="103984BD" w:rsidR="00E91D48" w:rsidRDefault="00E91D4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“你尝试这吸收游离在空气之中的灵气和二级灵气。”</w:t>
      </w:r>
    </w:p>
    <w:p w14:paraId="09A60C46" w14:textId="4B2269E8" w:rsidR="00F15C0C" w:rsidRDefault="00F15C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“哦，好的。”</w:t>
      </w:r>
    </w:p>
    <w:p w14:paraId="4C4B1B7D" w14:textId="51936BCA" w:rsidR="00A36017" w:rsidRDefault="00BC3B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又再次</w:t>
      </w:r>
      <w:r w:rsidR="00E44D68">
        <w:rPr>
          <w:rFonts w:ascii="微软雅黑" w:eastAsia="微软雅黑" w:hAnsi="微软雅黑" w:cs="微软雅黑" w:hint="eastAsia"/>
          <w:sz w:val="22"/>
          <w:szCs w:val="22"/>
        </w:rPr>
        <w:t>如同植物一般的呼吸，海量的数据正在</w:t>
      </w:r>
      <w:proofErr w:type="gramStart"/>
      <w:r w:rsidR="00E44D68">
        <w:rPr>
          <w:rFonts w:ascii="微软雅黑" w:eastAsia="微软雅黑" w:hAnsi="微软雅黑" w:cs="微软雅黑" w:hint="eastAsia"/>
          <w:sz w:val="22"/>
          <w:szCs w:val="22"/>
        </w:rPr>
        <w:t>一</w:t>
      </w:r>
      <w:proofErr w:type="gramEnd"/>
      <w:r w:rsidR="00E44D68">
        <w:rPr>
          <w:rFonts w:ascii="微软雅黑" w:eastAsia="微软雅黑" w:hAnsi="微软雅黑" w:cs="微软雅黑" w:hint="eastAsia"/>
          <w:sz w:val="22"/>
          <w:szCs w:val="22"/>
        </w:rPr>
        <w:t>条条的记录在量子计算机之中，并且在爱丽的辅助之下开始了迅速的分析在这个呼吸过程中到底发生了什么样的变化，这样的变化是否可以重复的实现，整体的效率该怎样进行优化。</w:t>
      </w:r>
    </w:p>
    <w:p w14:paraId="1F9AF349" w14:textId="607271FC" w:rsidR="00FA554A" w:rsidRDefault="00FA554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在这样的探索方式之下两人在实验室待了很长的一段时间。</w:t>
      </w:r>
    </w:p>
    <w:p w14:paraId="7994D896" w14:textId="5E45FD1C" w:rsidR="00FA554A" w:rsidRDefault="00FA554A" w:rsidP="0081079B">
      <w:pPr>
        <w:rPr>
          <w:rFonts w:ascii="微软雅黑" w:eastAsia="微软雅黑" w:hAnsi="微软雅黑" w:cs="微软雅黑"/>
          <w:sz w:val="22"/>
          <w:szCs w:val="22"/>
        </w:rPr>
      </w:pPr>
    </w:p>
    <w:p w14:paraId="3E0BF683" w14:textId="08CEAD8A" w:rsidR="00FA554A" w:rsidRDefault="00FA554A" w:rsidP="00E12BF0">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第一百七十五章 </w:t>
      </w:r>
      <w:r w:rsidR="00E12BF0">
        <w:rPr>
          <w:rFonts w:ascii="微软雅黑" w:eastAsia="微软雅黑" w:hAnsi="微软雅黑" w:cs="微软雅黑" w:hint="eastAsia"/>
          <w:sz w:val="22"/>
          <w:szCs w:val="22"/>
        </w:rPr>
        <w:t>初探三级灵力</w:t>
      </w:r>
    </w:p>
    <w:p w14:paraId="12C83608" w14:textId="33A20225" w:rsidR="003E2DB1" w:rsidRDefault="005A3AE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随着有关槃</w:t>
      </w:r>
      <w:proofErr w:type="gramStart"/>
      <w:r>
        <w:rPr>
          <w:rFonts w:ascii="微软雅黑" w:eastAsia="微软雅黑" w:hAnsi="微软雅黑" w:cs="微软雅黑" w:hint="eastAsia"/>
          <w:sz w:val="22"/>
          <w:szCs w:val="22"/>
        </w:rPr>
        <w:t>洳</w:t>
      </w:r>
      <w:proofErr w:type="gramEnd"/>
      <w:r w:rsidR="0030392E">
        <w:rPr>
          <w:rFonts w:ascii="微软雅黑" w:eastAsia="微软雅黑" w:hAnsi="微软雅黑" w:cs="微软雅黑" w:hint="eastAsia"/>
          <w:sz w:val="22"/>
          <w:szCs w:val="22"/>
        </w:rPr>
        <w:t>体力装换二级灵力的过程被详细的记录了下来，孙源玲也开始了</w:t>
      </w:r>
      <w:r w:rsidR="000E5CED">
        <w:rPr>
          <w:rFonts w:ascii="微软雅黑" w:eastAsia="微软雅黑" w:hAnsi="微软雅黑" w:cs="微软雅黑" w:hint="eastAsia"/>
          <w:sz w:val="22"/>
          <w:szCs w:val="22"/>
        </w:rPr>
        <w:t>投入到了研究工作之中</w:t>
      </w:r>
      <w:r w:rsidR="005C177E">
        <w:rPr>
          <w:rFonts w:ascii="微软雅黑" w:eastAsia="微软雅黑" w:hAnsi="微软雅黑" w:cs="微软雅黑" w:hint="eastAsia"/>
          <w:sz w:val="22"/>
          <w:szCs w:val="22"/>
        </w:rPr>
        <w:t>。在瘫痪了免疫系统之后槃</w:t>
      </w:r>
      <w:proofErr w:type="gramStart"/>
      <w:r w:rsidR="005C177E">
        <w:rPr>
          <w:rFonts w:ascii="微软雅黑" w:eastAsia="微软雅黑" w:hAnsi="微软雅黑" w:cs="微软雅黑" w:hint="eastAsia"/>
          <w:sz w:val="22"/>
          <w:szCs w:val="22"/>
        </w:rPr>
        <w:t>洳</w:t>
      </w:r>
      <w:proofErr w:type="gramEnd"/>
      <w:r w:rsidR="005C177E">
        <w:rPr>
          <w:rFonts w:ascii="微软雅黑" w:eastAsia="微软雅黑" w:hAnsi="微软雅黑" w:cs="微软雅黑" w:hint="eastAsia"/>
          <w:sz w:val="22"/>
          <w:szCs w:val="22"/>
        </w:rPr>
        <w:t>只能够依靠自身的</w:t>
      </w:r>
      <w:r w:rsidR="004B6346">
        <w:rPr>
          <w:rFonts w:ascii="微软雅黑" w:eastAsia="微软雅黑" w:hAnsi="微软雅黑" w:cs="微软雅黑" w:hint="eastAsia"/>
          <w:sz w:val="22"/>
          <w:szCs w:val="22"/>
        </w:rPr>
        <w:t>修为将不属于自身的细胞给杀死，想要排除体外却只有等待孙源玲撤销对于免疫系统的压制。</w:t>
      </w:r>
    </w:p>
    <w:p w14:paraId="49AE310A" w14:textId="4419BA9F" w:rsidR="004B6346" w:rsidRDefault="003E2D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C778F">
        <w:rPr>
          <w:rFonts w:ascii="微软雅黑" w:eastAsia="微软雅黑" w:hAnsi="微软雅黑" w:cs="微软雅黑" w:hint="eastAsia"/>
          <w:sz w:val="22"/>
          <w:szCs w:val="22"/>
        </w:rPr>
        <w:t>还有多久才能够完成数据的采集？我现在感觉身体十分的难受，</w:t>
      </w:r>
      <w:r w:rsidR="00142E20">
        <w:rPr>
          <w:rFonts w:ascii="微软雅黑" w:eastAsia="微软雅黑" w:hAnsi="微软雅黑" w:cs="微软雅黑" w:hint="eastAsia"/>
          <w:sz w:val="22"/>
          <w:szCs w:val="22"/>
        </w:rPr>
        <w:t>力量的流逝速度有点快了，补给的速度跟不上。</w:t>
      </w:r>
      <w:r>
        <w:rPr>
          <w:rFonts w:ascii="微软雅黑" w:eastAsia="微软雅黑" w:hAnsi="微软雅黑" w:cs="微软雅黑" w:hint="eastAsia"/>
          <w:sz w:val="22"/>
          <w:szCs w:val="22"/>
        </w:rPr>
        <w:t>”</w:t>
      </w:r>
    </w:p>
    <w:p w14:paraId="41B4A720" w14:textId="76DEFF39" w:rsidR="000E5CED" w:rsidRDefault="00142E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36F4F">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坚持一下，在完成一次周期测试之后就完成了</w:t>
      </w:r>
      <w:r w:rsidR="00836F4F">
        <w:rPr>
          <w:rFonts w:ascii="微软雅黑" w:eastAsia="微软雅黑" w:hAnsi="微软雅黑" w:cs="微软雅黑" w:hint="eastAsia"/>
          <w:sz w:val="22"/>
          <w:szCs w:val="22"/>
        </w:rPr>
        <w:t>，这次只是为了验证公式的正确性。</w:t>
      </w:r>
      <w:r>
        <w:rPr>
          <w:rFonts w:ascii="微软雅黑" w:eastAsia="微软雅黑" w:hAnsi="微软雅黑" w:cs="微软雅黑" w:hint="eastAsia"/>
          <w:sz w:val="22"/>
          <w:szCs w:val="22"/>
        </w:rPr>
        <w:t>”</w:t>
      </w:r>
    </w:p>
    <w:p w14:paraId="63F2225E" w14:textId="3F4CCBE0" w:rsidR="00836F4F" w:rsidRDefault="00836F4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“好吧，尽量的快点，这样下去感觉</w:t>
      </w:r>
      <w:r w:rsidR="00842D9E">
        <w:rPr>
          <w:rFonts w:ascii="微软雅黑" w:eastAsia="微软雅黑" w:hAnsi="微软雅黑" w:cs="微软雅黑" w:hint="eastAsia"/>
          <w:sz w:val="22"/>
          <w:szCs w:val="22"/>
        </w:rPr>
        <w:t>会出问题</w:t>
      </w:r>
      <w:r>
        <w:rPr>
          <w:rFonts w:ascii="微软雅黑" w:eastAsia="微软雅黑" w:hAnsi="微软雅黑" w:cs="微软雅黑" w:hint="eastAsia"/>
          <w:sz w:val="22"/>
          <w:szCs w:val="22"/>
        </w:rPr>
        <w:t>，</w:t>
      </w:r>
      <w:r w:rsidR="00842D9E">
        <w:rPr>
          <w:rFonts w:ascii="微软雅黑" w:eastAsia="微软雅黑" w:hAnsi="微软雅黑" w:cs="微软雅黑" w:hint="eastAsia"/>
          <w:sz w:val="22"/>
          <w:szCs w:val="22"/>
        </w:rPr>
        <w:t>现在</w:t>
      </w:r>
      <w:r>
        <w:rPr>
          <w:rFonts w:ascii="微软雅黑" w:eastAsia="微软雅黑" w:hAnsi="微软雅黑" w:cs="微软雅黑" w:hint="eastAsia"/>
          <w:sz w:val="22"/>
          <w:szCs w:val="22"/>
        </w:rPr>
        <w:t>头</w:t>
      </w:r>
      <w:r w:rsidR="00842D9E">
        <w:rPr>
          <w:rFonts w:ascii="微软雅黑" w:eastAsia="微软雅黑" w:hAnsi="微软雅黑" w:cs="微软雅黑" w:hint="eastAsia"/>
          <w:sz w:val="22"/>
          <w:szCs w:val="22"/>
        </w:rPr>
        <w:t>已经</w:t>
      </w:r>
      <w:r>
        <w:rPr>
          <w:rFonts w:ascii="微软雅黑" w:eastAsia="微软雅黑" w:hAnsi="微软雅黑" w:cs="微软雅黑" w:hint="eastAsia"/>
          <w:sz w:val="22"/>
          <w:szCs w:val="22"/>
        </w:rPr>
        <w:t>有些晕</w:t>
      </w:r>
      <w:r w:rsidR="00842D9E">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00362559" w14:textId="0EBC08A5" w:rsidR="00E91542" w:rsidRDefault="00E915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“知道，再有十分钟就可以全部完成了，再稍稍忍耐一下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w:t>
      </w:r>
    </w:p>
    <w:p w14:paraId="77B19732" w14:textId="63A7C5A6" w:rsidR="00836F4F" w:rsidRDefault="00C53B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体内的小机器人依然在不紧不慢的</w:t>
      </w:r>
      <w:r w:rsidR="00F2040B">
        <w:rPr>
          <w:rFonts w:ascii="微软雅黑" w:eastAsia="微软雅黑" w:hAnsi="微软雅黑" w:cs="微软雅黑" w:hint="eastAsia"/>
          <w:sz w:val="22"/>
          <w:szCs w:val="22"/>
        </w:rPr>
        <w:t>进行着正常的工作，时不时的在刺激周围的细胞使其能够更快的完成相关的反应。</w:t>
      </w:r>
    </w:p>
    <w:p w14:paraId="36565077" w14:textId="61D0CC10" w:rsidR="00F2040B" w:rsidRDefault="00F2040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在整个过程快接近尾声的时候，槃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的体内的反应速度已经上升了好几个量级，就在孙源玲这个巨大的研究室之中也能够检测到少量的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第三级灵气。</w:t>
      </w:r>
    </w:p>
    <w:p w14:paraId="4012730E" w14:textId="22C5F980" w:rsidR="00F2040B" w:rsidRPr="00F2040B" w:rsidRDefault="00DD42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很快，最后一个周期的原理验证和数据记录便已经全部完成了，在槃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体内的机器人开始有序的朝着心脏部分移动，然后慢慢的渗出心壁，然后向着咽喉部位移动</w:t>
      </w:r>
      <w:r w:rsidR="007A2772">
        <w:rPr>
          <w:rFonts w:ascii="微软雅黑" w:eastAsia="微软雅黑" w:hAnsi="微软雅黑" w:cs="微软雅黑" w:hint="eastAsia"/>
          <w:sz w:val="22"/>
          <w:szCs w:val="22"/>
        </w:rPr>
        <w:t>，还有一部分在肺部的便开始往肺泡的空腔之中开始移动</w:t>
      </w:r>
      <w:r w:rsidR="007A022C">
        <w:rPr>
          <w:rFonts w:ascii="微软雅黑" w:eastAsia="微软雅黑" w:hAnsi="微软雅黑" w:cs="微软雅黑" w:hint="eastAsia"/>
          <w:sz w:val="22"/>
          <w:szCs w:val="22"/>
        </w:rPr>
        <w:t>，没用多少的时间大部分的机器人都已经开始往槃</w:t>
      </w:r>
      <w:proofErr w:type="gramStart"/>
      <w:r w:rsidR="007A022C">
        <w:rPr>
          <w:rFonts w:ascii="微软雅黑" w:eastAsia="微软雅黑" w:hAnsi="微软雅黑" w:cs="微软雅黑" w:hint="eastAsia"/>
          <w:sz w:val="22"/>
          <w:szCs w:val="22"/>
        </w:rPr>
        <w:t>洳</w:t>
      </w:r>
      <w:proofErr w:type="gramEnd"/>
      <w:r w:rsidR="007A022C">
        <w:rPr>
          <w:rFonts w:ascii="微软雅黑" w:eastAsia="微软雅黑" w:hAnsi="微软雅黑" w:cs="微软雅黑" w:hint="eastAsia"/>
          <w:sz w:val="22"/>
          <w:szCs w:val="22"/>
        </w:rPr>
        <w:t>的体外移动了，而留下少量的</w:t>
      </w:r>
      <w:r w:rsidR="00831850">
        <w:rPr>
          <w:rFonts w:ascii="微软雅黑" w:eastAsia="微软雅黑" w:hAnsi="微软雅黑" w:cs="微软雅黑" w:hint="eastAsia"/>
          <w:sz w:val="22"/>
          <w:szCs w:val="22"/>
        </w:rPr>
        <w:t>机器人开始辅助重建免疫系统</w:t>
      </w:r>
      <w:r w:rsidR="00A3187E">
        <w:rPr>
          <w:rFonts w:ascii="微软雅黑" w:eastAsia="微软雅黑" w:hAnsi="微软雅黑" w:cs="微软雅黑" w:hint="eastAsia"/>
          <w:sz w:val="22"/>
          <w:szCs w:val="22"/>
        </w:rPr>
        <w:t>，在迅</w:t>
      </w:r>
      <w:r w:rsidR="00A3187E">
        <w:rPr>
          <w:rFonts w:ascii="微软雅黑" w:eastAsia="微软雅黑" w:hAnsi="微软雅黑" w:cs="微软雅黑" w:hint="eastAsia"/>
          <w:sz w:val="22"/>
          <w:szCs w:val="22"/>
        </w:rPr>
        <w:lastRenderedPageBreak/>
        <w:t>速的完成了一些最基本的免疫系统建立，使得其自身的身体能够依靠自己的细胞继续完成接下来的修复工作。</w:t>
      </w:r>
    </w:p>
    <w:p w14:paraId="621D63F0" w14:textId="7946DFC8" w:rsidR="003052F8"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在完成这一步之后，所有的机器人都排出了槃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w:t>
      </w:r>
    </w:p>
    <w:p w14:paraId="342259B4" w14:textId="77777777"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“好了，现在所有的数据收集都已经完成了，虽然没有多大的必要，但是我还是将你体内的免疫系统给重新建立了起来，以防万一。</w:t>
      </w:r>
    </w:p>
    <w:p w14:paraId="41C0F897" w14:textId="77777777"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不过我还是很好奇，为什么你在选择化身的时候会选择一具人类的身体，选择其他物种的躯体不是更加的好吗？</w:t>
      </w:r>
    </w:p>
    <w:p w14:paraId="2F03F3EB" w14:textId="4212EE3E"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真真限制那些物种的是自身的智慧，而你拥有相当的智慧，再加上强悍的身体，在这个世界之上</w:t>
      </w:r>
      <w:r w:rsidR="003A05FD">
        <w:rPr>
          <w:rFonts w:ascii="微软雅黑" w:eastAsia="微软雅黑" w:hAnsi="微软雅黑" w:cs="微软雅黑" w:hint="eastAsia"/>
          <w:sz w:val="22"/>
          <w:szCs w:val="22"/>
        </w:rPr>
        <w:t>可以行动的更加从容，更何况这具人类的身体还是没有经过长时间灵气洗涤的身躯，强度太低了，明明直接依靠灵气就可以完全抵御那些微型机器人对于躯体的影响，但是仅仅是这种程度都不能够完全抵御。</w:t>
      </w:r>
      <w:r>
        <w:rPr>
          <w:rFonts w:ascii="微软雅黑" w:eastAsia="微软雅黑" w:hAnsi="微软雅黑" w:cs="微软雅黑" w:hint="eastAsia"/>
          <w:sz w:val="22"/>
          <w:szCs w:val="22"/>
        </w:rPr>
        <w:t>”</w:t>
      </w:r>
    </w:p>
    <w:p w14:paraId="7266D6B3" w14:textId="77777777"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“这个嘛，我只是觉得人类的身体更加的好看，从视觉上来看更加的舒服，而且从古时候开始，经常看到的生物就是人类，而到了现在我经常看到的生物同样是人类，所以我还是觉得人类的躯体更加的不错。</w:t>
      </w:r>
    </w:p>
    <w:p w14:paraId="6B4AA201" w14:textId="09C2FAC4"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从现在我所知道的信息来看我还是需要在社会之中进行一些交流的，或许不多，但是作为一个人类在社会之上还是要比其他的生物要好很多很多。”</w:t>
      </w:r>
    </w:p>
    <w:p w14:paraId="181ADB77" w14:textId="36A515D8" w:rsidR="000F6AC4"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孙源玲在听到这个回答之后表示十分的无语，这到底是算是个什么理由，为什么可以这么的奇怪？</w:t>
      </w:r>
    </w:p>
    <w:p w14:paraId="09D71E01" w14:textId="7643CF6A"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w:t>
      </w:r>
      <w:r w:rsidR="00587987">
        <w:rPr>
          <w:rFonts w:ascii="微软雅黑" w:eastAsia="微软雅黑" w:hAnsi="微软雅黑" w:cs="微软雅黑" w:hint="eastAsia"/>
          <w:sz w:val="22"/>
          <w:szCs w:val="22"/>
        </w:rPr>
        <w:t>那个，</w:t>
      </w:r>
      <w:proofErr w:type="spellStart"/>
      <w:r w:rsidR="00587987">
        <w:rPr>
          <w:rFonts w:ascii="微软雅黑" w:eastAsia="微软雅黑" w:hAnsi="微软雅黑" w:cs="微软雅黑" w:hint="eastAsia"/>
          <w:sz w:val="22"/>
          <w:szCs w:val="22"/>
        </w:rPr>
        <w:t>emm</w:t>
      </w:r>
      <w:proofErr w:type="spellEnd"/>
      <w:r w:rsidR="00587987">
        <w:rPr>
          <w:rFonts w:ascii="微软雅黑" w:eastAsia="微软雅黑" w:hAnsi="微软雅黑" w:cs="微软雅黑" w:hint="eastAsia"/>
          <w:sz w:val="22"/>
          <w:szCs w:val="22"/>
        </w:rPr>
        <w:t>道理是这个道理，但是这样的解释总感觉有那么些奇怪。</w:t>
      </w:r>
      <w:r>
        <w:rPr>
          <w:rFonts w:ascii="微软雅黑" w:eastAsia="微软雅黑" w:hAnsi="微软雅黑" w:cs="微软雅黑" w:hint="eastAsia"/>
          <w:sz w:val="22"/>
          <w:szCs w:val="22"/>
        </w:rPr>
        <w:t>”</w:t>
      </w:r>
    </w:p>
    <w:p w14:paraId="22790E72" w14:textId="17BEDBF8" w:rsidR="000F6AC4"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“那个，你现在是在开始研究了吗？不是说已经完成了再实现了吗？为什么还要继续研究？”</w:t>
      </w:r>
    </w:p>
    <w:p w14:paraId="69D5CC76" w14:textId="77777777" w:rsidR="00942936"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“我只是能够通过模拟其中的环境，然后实现，但是具体的原理我还没有研究出来，</w:t>
      </w:r>
      <w:r>
        <w:rPr>
          <w:rFonts w:ascii="微软雅黑" w:eastAsia="微软雅黑" w:hAnsi="微软雅黑" w:cs="微软雅黑" w:hint="eastAsia"/>
          <w:sz w:val="22"/>
          <w:szCs w:val="22"/>
        </w:rPr>
        <w:lastRenderedPageBreak/>
        <w:t>这样的算什么科研啊~</w:t>
      </w:r>
    </w:p>
    <w:p w14:paraId="10096AA0" w14:textId="08F7E5A7" w:rsidR="000F6AC4" w:rsidRDefault="009429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要知其然还要知其所以然，这样到了以后升级换代就不会那么的困难了。</w:t>
      </w:r>
      <w:r w:rsidR="000F6AC4">
        <w:rPr>
          <w:rFonts w:ascii="微软雅黑" w:eastAsia="微软雅黑" w:hAnsi="微软雅黑" w:cs="微软雅黑" w:hint="eastAsia"/>
          <w:sz w:val="22"/>
          <w:szCs w:val="22"/>
        </w:rPr>
        <w:t>”</w:t>
      </w:r>
    </w:p>
    <w:p w14:paraId="2931DFFB" w14:textId="2B4757D1" w:rsidR="00A71A85" w:rsidRDefault="00A71A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“哦，所以为什么</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交易点帮手呢？就只有你一个人还有一个计算能量很强的超级人工智能在和你一起研究，这样的效率恐怕很低吧。”</w:t>
      </w:r>
    </w:p>
    <w:p w14:paraId="496F9EEA" w14:textId="75FEB8B7" w:rsidR="00D84236" w:rsidRDefault="00A71A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“的确很低啊，但是这也是没有办法的事情，在这个领域算是这个世界之上第一次开设的这种研究，就算是</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方面的相关部门可能也仅仅只是才研究到如何将普通灵力和常规武器结合在一起，以得到最高的杀伤力。</w:t>
      </w:r>
      <w:r w:rsidR="007842B7">
        <w:rPr>
          <w:rFonts w:ascii="微软雅黑" w:eastAsia="微软雅黑" w:hAnsi="微软雅黑" w:cs="微软雅黑" w:hint="eastAsia"/>
          <w:sz w:val="22"/>
          <w:szCs w:val="22"/>
        </w:rPr>
        <w:t>而我旗下的那些科研人员，他们对于机械方向的研究更加的感兴趣，修行什么的还真就没有感兴趣的，而且就算感兴趣也没有用，他们的实力还不够，还没有办法很好的感受三级灵力。</w:t>
      </w:r>
    </w:p>
    <w:p w14:paraId="6B00AA97" w14:textId="3FBE927B" w:rsidR="00A71A85" w:rsidRDefault="00D842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好了，你先去玩儿吧，我实验基地里面的东西都可以随意的玩儿，只要不把这儿炸了，不被我那些可爱的研究员给杀了随便你。</w:t>
      </w:r>
      <w:r w:rsidR="00A71A85">
        <w:rPr>
          <w:rFonts w:ascii="微软雅黑" w:eastAsia="微软雅黑" w:hAnsi="微软雅黑" w:cs="微软雅黑" w:hint="eastAsia"/>
          <w:sz w:val="22"/>
          <w:szCs w:val="22"/>
        </w:rPr>
        <w:t>”</w:t>
      </w:r>
    </w:p>
    <w:p w14:paraId="03942147" w14:textId="3EBDEDC3" w:rsidR="000F6AC4" w:rsidRDefault="0001610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“那你和爱丽加油啊，拜拜。”</w:t>
      </w:r>
    </w:p>
    <w:p w14:paraId="17571906" w14:textId="2719FB11" w:rsidR="0001610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在经历了全身上下无比详细的窥探之后最终在如同迷宫的研究室之中走了出去。</w:t>
      </w:r>
    </w:p>
    <w:p w14:paraId="2AC17B3E" w14:textId="13C33BB2" w:rsidR="006D7B4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她刚才发生了什么啊？这种小机器人一般情况之下都不会引起任何免疫系统的反应的，不说普通人了，经过实验在元婴一下的修行者在面对这种小机器人</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特意的去感受的话也是无法感受到的，就算感受到了这些小机器人的存在身体也不会出现任何的反应。”</w:t>
      </w:r>
    </w:p>
    <w:p w14:paraId="177F0C6E" w14:textId="3CA02049" w:rsidR="0001610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“不知道呢，或许是因为槃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她的存在十分的特殊吧，毕竟她在地星形成的初期就已经存在了，</w:t>
      </w:r>
      <w:r w:rsidR="00DE1165">
        <w:rPr>
          <w:rFonts w:ascii="微软雅黑" w:eastAsia="微软雅黑" w:hAnsi="微软雅黑" w:cs="微软雅黑" w:hint="eastAsia"/>
          <w:sz w:val="22"/>
          <w:szCs w:val="22"/>
        </w:rPr>
        <w:t>或许正是这个原因才让她的免疫系统开始排异小机器人，但是不应该啊，过些时候在逮着她研究研究，或许这里面有着些什么特殊秘密也说不定，或者说在远古的人类体质十分的特殊，和现在的人类体质有着天壤之别。</w:t>
      </w:r>
      <w:r>
        <w:rPr>
          <w:rFonts w:ascii="微软雅黑" w:eastAsia="微软雅黑" w:hAnsi="微软雅黑" w:cs="微软雅黑" w:hint="eastAsia"/>
          <w:sz w:val="22"/>
          <w:szCs w:val="22"/>
        </w:rPr>
        <w:t>”</w:t>
      </w:r>
    </w:p>
    <w:p w14:paraId="66037273" w14:textId="1BF1511C" w:rsidR="00DE1165" w:rsidRDefault="000069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“嗯，现在槃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身体在与二级灵气反应时的详细数据和过程都已经详细的记录下来了</w:t>
      </w:r>
      <w:r w:rsidR="008D2B0C">
        <w:rPr>
          <w:rFonts w:ascii="微软雅黑" w:eastAsia="微软雅黑" w:hAnsi="微软雅黑" w:cs="微软雅黑" w:hint="eastAsia"/>
          <w:sz w:val="22"/>
          <w:szCs w:val="22"/>
        </w:rPr>
        <w:t>，</w:t>
      </w:r>
      <w:r w:rsidR="008D2B0C">
        <w:rPr>
          <w:rFonts w:ascii="微软雅黑" w:eastAsia="微软雅黑" w:hAnsi="微软雅黑" w:cs="微软雅黑" w:hint="eastAsia"/>
          <w:sz w:val="22"/>
          <w:szCs w:val="22"/>
        </w:rPr>
        <w:lastRenderedPageBreak/>
        <w:t>根据她体内的环境我可以完美的还原整个过程，但是继续我们现有的灵力相关的基础理论</w:t>
      </w:r>
      <w:r w:rsidR="00E85BED">
        <w:rPr>
          <w:rFonts w:ascii="微软雅黑" w:eastAsia="微软雅黑" w:hAnsi="微软雅黑" w:cs="微软雅黑" w:hint="eastAsia"/>
          <w:sz w:val="22"/>
          <w:szCs w:val="22"/>
        </w:rPr>
        <w:t>还有一些现象没有办法做到完美的解释。</w:t>
      </w:r>
      <w:r>
        <w:rPr>
          <w:rFonts w:ascii="微软雅黑" w:eastAsia="微软雅黑" w:hAnsi="微软雅黑" w:cs="微软雅黑" w:hint="eastAsia"/>
          <w:sz w:val="22"/>
          <w:szCs w:val="22"/>
        </w:rPr>
        <w:t>”</w:t>
      </w:r>
    </w:p>
    <w:p w14:paraId="42CC15D4" w14:textId="77777777" w:rsidR="00E85BED" w:rsidRDefault="00E85B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“理论不完善很正常，不完善的话补全就好了啊，这个方向我还没有了解到二级灵气和三级灵气，真是一件有意思的事情。</w:t>
      </w:r>
    </w:p>
    <w:p w14:paraId="13C15BCB" w14:textId="2380A758" w:rsidR="00E85BED" w:rsidRDefault="00E85B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现在开始加班咯，不知道什么时候能够</w:t>
      </w:r>
      <w:proofErr w:type="gramStart"/>
      <w:r>
        <w:rPr>
          <w:rFonts w:ascii="微软雅黑" w:eastAsia="微软雅黑" w:hAnsi="微软雅黑" w:cs="微软雅黑" w:hint="eastAsia"/>
          <w:sz w:val="22"/>
          <w:szCs w:val="22"/>
        </w:rPr>
        <w:t>下班哪</w:t>
      </w:r>
      <w:proofErr w:type="gramEnd"/>
      <w:r>
        <w:rPr>
          <w:rFonts w:ascii="微软雅黑" w:eastAsia="微软雅黑" w:hAnsi="微软雅黑" w:cs="微软雅黑" w:hint="eastAsia"/>
          <w:sz w:val="22"/>
          <w:szCs w:val="22"/>
        </w:rPr>
        <w:t>~”</w:t>
      </w:r>
    </w:p>
    <w:p w14:paraId="19A0A407" w14:textId="6473ECEC" w:rsidR="00E85BED" w:rsidRDefault="0060168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一旁的爱丽如同在看一个智</w:t>
      </w:r>
      <w:proofErr w:type="gramStart"/>
      <w:r>
        <w:rPr>
          <w:rFonts w:ascii="微软雅黑" w:eastAsia="微软雅黑" w:hAnsi="微软雅黑" w:cs="微软雅黑" w:hint="eastAsia"/>
          <w:sz w:val="22"/>
          <w:szCs w:val="22"/>
        </w:rPr>
        <w:t>障一样</w:t>
      </w:r>
      <w:proofErr w:type="gramEnd"/>
      <w:r>
        <w:rPr>
          <w:rFonts w:ascii="微软雅黑" w:eastAsia="微软雅黑" w:hAnsi="微软雅黑" w:cs="微软雅黑" w:hint="eastAsia"/>
          <w:sz w:val="22"/>
          <w:szCs w:val="22"/>
        </w:rPr>
        <w:t>的看着孙源玲</w:t>
      </w:r>
    </w:p>
    <w:p w14:paraId="4E550EFF" w14:textId="7117F1EF" w:rsidR="00B20E65" w:rsidRPr="00E85BED" w:rsidRDefault="00B20E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“嗯？你不一咸鱼吗？怎么想着加班这件事情了？</w:t>
      </w:r>
      <w:r w:rsidR="00D864C5">
        <w:rPr>
          <w:rFonts w:ascii="微软雅黑" w:eastAsia="微软雅黑" w:hAnsi="微软雅黑" w:cs="微软雅黑" w:hint="eastAsia"/>
          <w:sz w:val="22"/>
          <w:szCs w:val="22"/>
        </w:rPr>
        <w:t>想要自己体验一下当一撮茁壮的韭菜是一个什么样的感觉吗？</w:t>
      </w:r>
      <w:r>
        <w:rPr>
          <w:rFonts w:ascii="微软雅黑" w:eastAsia="微软雅黑" w:hAnsi="微软雅黑" w:cs="微软雅黑" w:hint="eastAsia"/>
          <w:sz w:val="22"/>
          <w:szCs w:val="22"/>
        </w:rPr>
        <w:t>”</w:t>
      </w:r>
    </w:p>
    <w:p w14:paraId="0D368A8A" w14:textId="77777777" w:rsidR="0016466D" w:rsidRDefault="004F49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“我这不是下来体验一下员工在干活儿时的感受嘛，在遇到了些不能够解决的问题时还不是需要我们这种老板来解决吗？</w:t>
      </w:r>
    </w:p>
    <w:p w14:paraId="0004C0E3" w14:textId="1913CE24" w:rsidR="006D7B42" w:rsidRDefault="0016466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要不帮我再调教一下我们的研究员，让他们在科技方面有所建树的同时</w:t>
      </w:r>
      <w:r w:rsidR="002728ED">
        <w:rPr>
          <w:rFonts w:ascii="微软雅黑" w:eastAsia="微软雅黑" w:hAnsi="微软雅黑" w:cs="微软雅黑" w:hint="eastAsia"/>
          <w:sz w:val="22"/>
          <w:szCs w:val="22"/>
        </w:rPr>
        <w:t>在修行方面也有所建树，然后在深入之后再将修行和科技合并在一起，所谓</w:t>
      </w:r>
      <w:proofErr w:type="gramStart"/>
      <w:r w:rsidR="002728ED">
        <w:rPr>
          <w:rFonts w:ascii="微软雅黑" w:eastAsia="微软雅黑" w:hAnsi="微软雅黑" w:cs="微软雅黑" w:hint="eastAsia"/>
          <w:sz w:val="22"/>
          <w:szCs w:val="22"/>
        </w:rPr>
        <w:t>殊归同途</w:t>
      </w:r>
      <w:proofErr w:type="gramEnd"/>
      <w:r w:rsidR="002728ED">
        <w:rPr>
          <w:rFonts w:ascii="微软雅黑" w:eastAsia="微软雅黑" w:hAnsi="微软雅黑" w:cs="微软雅黑" w:hint="eastAsia"/>
          <w:sz w:val="22"/>
          <w:szCs w:val="22"/>
        </w:rPr>
        <w:t>嘛。</w:t>
      </w:r>
      <w:r w:rsidR="004F49B1">
        <w:rPr>
          <w:rFonts w:ascii="微软雅黑" w:eastAsia="微软雅黑" w:hAnsi="微软雅黑" w:cs="微软雅黑" w:hint="eastAsia"/>
          <w:sz w:val="22"/>
          <w:szCs w:val="22"/>
        </w:rPr>
        <w:t>”</w:t>
      </w:r>
    </w:p>
    <w:p w14:paraId="27D806E8" w14:textId="293348AF" w:rsidR="002728ED" w:rsidRPr="004F49B1" w:rsidRDefault="002728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33C68">
        <w:rPr>
          <w:rFonts w:ascii="微软雅黑" w:eastAsia="微软雅黑" w:hAnsi="微软雅黑" w:cs="微软雅黑" w:hint="eastAsia"/>
          <w:sz w:val="22"/>
          <w:szCs w:val="22"/>
        </w:rPr>
        <w:t>疑惑</w:t>
      </w:r>
      <w:proofErr w:type="spellStart"/>
      <w:r w:rsidR="00633C68">
        <w:rPr>
          <w:rFonts w:ascii="微软雅黑" w:eastAsia="微软雅黑" w:hAnsi="微软雅黑" w:cs="微软雅黑" w:hint="eastAsia"/>
          <w:sz w:val="22"/>
          <w:szCs w:val="22"/>
        </w:rPr>
        <w:t>ing</w:t>
      </w:r>
      <w:proofErr w:type="spellEnd"/>
      <w:r w:rsidR="00633C68">
        <w:rPr>
          <w:rFonts w:ascii="微软雅黑" w:eastAsia="微软雅黑" w:hAnsi="微软雅黑" w:cs="微软雅黑" w:hint="eastAsia"/>
          <w:sz w:val="22"/>
          <w:szCs w:val="22"/>
        </w:rPr>
        <w:t>……我才不想教了，就单是教的那些有关于量子方面的知识我都还没有教完，还来说修行方面的相关基础，或许姐姐你可以去试试，小心血压抬高了哦。</w:t>
      </w:r>
      <w:r>
        <w:rPr>
          <w:rFonts w:ascii="微软雅黑" w:eastAsia="微软雅黑" w:hAnsi="微软雅黑" w:cs="微软雅黑" w:hint="eastAsia"/>
          <w:sz w:val="22"/>
          <w:szCs w:val="22"/>
        </w:rPr>
        <w:t>”</w:t>
      </w:r>
    </w:p>
    <w:p w14:paraId="6EBD4321" w14:textId="2C580282" w:rsidR="00A3187E" w:rsidRDefault="00633C6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“我又不是</w:t>
      </w:r>
      <w:r w:rsidR="000A5FF5">
        <w:rPr>
          <w:rFonts w:ascii="微软雅黑" w:eastAsia="微软雅黑" w:hAnsi="微软雅黑" w:cs="微软雅黑" w:hint="eastAsia"/>
          <w:sz w:val="22"/>
          <w:szCs w:val="22"/>
        </w:rPr>
        <w:t>没有教过他们，反正就是把教材发给他们就好了，有什么问题再来找我，然后看谁的钢筋更加的硬，然后在把事实摔在脸上这样就好了。</w:t>
      </w:r>
      <w:r>
        <w:rPr>
          <w:rFonts w:ascii="微软雅黑" w:eastAsia="微软雅黑" w:hAnsi="微软雅黑" w:cs="微软雅黑" w:hint="eastAsia"/>
          <w:sz w:val="22"/>
          <w:szCs w:val="22"/>
        </w:rPr>
        <w:t>”</w:t>
      </w:r>
    </w:p>
    <w:p w14:paraId="576EB2DF" w14:textId="5884804E" w:rsidR="003052F8"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“这样却是挺不错的，可惜我并不是老板，要是这样做的话可能会被打。”</w:t>
      </w:r>
    </w:p>
    <w:p w14:paraId="6E3B0740" w14:textId="2360FBA6" w:rsidR="000A5FF5"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“我可爱的爱丽哟，咱们还是干正事儿吧，这点人手肯定是不够的。”</w:t>
      </w:r>
    </w:p>
    <w:p w14:paraId="6C5C3807" w14:textId="6F2ED830" w:rsidR="004F49B1"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E394D">
        <w:rPr>
          <w:rFonts w:ascii="微软雅黑" w:eastAsia="微软雅黑" w:hAnsi="微软雅黑" w:cs="微软雅黑" w:hint="eastAsia"/>
          <w:sz w:val="22"/>
          <w:szCs w:val="22"/>
        </w:rPr>
        <w:t>已经将项目建立起来了，并且开始模拟运算了，正在尝试</w:t>
      </w:r>
      <w:r w:rsidR="008451DD">
        <w:rPr>
          <w:rFonts w:ascii="微软雅黑" w:eastAsia="微软雅黑" w:hAnsi="微软雅黑" w:cs="微软雅黑" w:hint="eastAsia"/>
          <w:sz w:val="22"/>
          <w:szCs w:val="22"/>
        </w:rPr>
        <w:t>补充相关的基础理论。不过现在进度还在没有。</w:t>
      </w:r>
      <w:r>
        <w:rPr>
          <w:rFonts w:ascii="微软雅黑" w:eastAsia="微软雅黑" w:hAnsi="微软雅黑" w:cs="微软雅黑" w:hint="eastAsia"/>
          <w:sz w:val="22"/>
          <w:szCs w:val="22"/>
        </w:rPr>
        <w:t>”</w:t>
      </w:r>
    </w:p>
    <w:p w14:paraId="7328A870" w14:textId="4295F7B5" w:rsidR="008451DD" w:rsidRDefault="008451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“不用模拟了，这种事情还是我来吧，话说你也是一个</w:t>
      </w:r>
      <w:r w:rsidR="006A513E">
        <w:rPr>
          <w:rFonts w:ascii="微软雅黑" w:eastAsia="微软雅黑" w:hAnsi="微软雅黑" w:cs="微软雅黑" w:hint="eastAsia"/>
          <w:sz w:val="22"/>
          <w:szCs w:val="22"/>
        </w:rPr>
        <w:t>有自主思维的生命了，在这方面还是不要</w:t>
      </w:r>
      <w:r w:rsidR="00DF640A">
        <w:rPr>
          <w:rFonts w:ascii="微软雅黑" w:eastAsia="微软雅黑" w:hAnsi="微软雅黑" w:cs="微软雅黑" w:hint="eastAsia"/>
          <w:sz w:val="22"/>
          <w:szCs w:val="22"/>
        </w:rPr>
        <w:t>光靠计算机去强算，这样解决问题的方式是很缓慢的，哪怕是量子计算机</w:t>
      </w:r>
      <w:r w:rsidR="00DF640A">
        <w:rPr>
          <w:rFonts w:ascii="微软雅黑" w:eastAsia="微软雅黑" w:hAnsi="微软雅黑" w:cs="微软雅黑" w:hint="eastAsia"/>
          <w:sz w:val="22"/>
          <w:szCs w:val="22"/>
        </w:rPr>
        <w:lastRenderedPageBreak/>
        <w:t>它的计算量也不行。</w:t>
      </w:r>
      <w:r>
        <w:rPr>
          <w:rFonts w:ascii="微软雅黑" w:eastAsia="微软雅黑" w:hAnsi="微软雅黑" w:cs="微软雅黑" w:hint="eastAsia"/>
          <w:sz w:val="22"/>
          <w:szCs w:val="22"/>
        </w:rPr>
        <w:t>”</w:t>
      </w:r>
    </w:p>
    <w:p w14:paraId="0E4CB5F2" w14:textId="3D479BD8" w:rsidR="00D060EE" w:rsidRDefault="00D060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“哦，可我还是习惯使用超大量的计算来解决问题。”</w:t>
      </w:r>
    </w:p>
    <w:p w14:paraId="7F3273D3" w14:textId="156CC04C" w:rsidR="00D060EE" w:rsidRDefault="00D060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孙源玲表示有些无语于是大致的看了一眼监测所得到的数据，便开始使用自身的能力尝试着将四周的空气中的一级灵气转化为二级灵气，然后再将二级灵气转化为三级灵气，这不过这个过程十分的缓慢且困难。</w:t>
      </w:r>
    </w:p>
    <w:p w14:paraId="0617A95E" w14:textId="7C5923E1" w:rsidR="000A5FF5" w:rsidRDefault="0075654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转换所得的三级灵气的量十分的稀少，就如同使用对撞机造黄金一样，</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的时间才能够造出一克黄金，而且造这点黄金所消耗的能量还无比的多。</w:t>
      </w:r>
    </w:p>
    <w:p w14:paraId="02C25ADD" w14:textId="3ECD2F90" w:rsidR="00756545" w:rsidRDefault="005E6E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在经过了一段时间的积累之后孙源玲尝试引导三级灵气掺入体内的一级灵气，然后再尝试性的打开空间通道。</w:t>
      </w:r>
    </w:p>
    <w:p w14:paraId="60A66E58" w14:textId="644AA32E" w:rsidR="005E6EDF" w:rsidRDefault="005E6E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空间通道没有意外的打开了，只是在孙源玲的感知之下这个空间通道所能够达到的距离远远的超过了自己所能够达到的极限……</w:t>
      </w:r>
    </w:p>
    <w:p w14:paraId="6D959E0B" w14:textId="77777777" w:rsidR="00756545" w:rsidRDefault="00756545" w:rsidP="0081079B">
      <w:pPr>
        <w:rPr>
          <w:rFonts w:ascii="微软雅黑" w:eastAsia="微软雅黑" w:hAnsi="微软雅黑" w:cs="微软雅黑"/>
          <w:sz w:val="22"/>
          <w:szCs w:val="22"/>
        </w:rPr>
      </w:pPr>
    </w:p>
    <w:p w14:paraId="32BAF173" w14:textId="174644F5" w:rsidR="000A5FF5" w:rsidRDefault="000A5FF5" w:rsidP="0081079B">
      <w:pPr>
        <w:rPr>
          <w:rFonts w:ascii="微软雅黑" w:eastAsia="微软雅黑" w:hAnsi="微软雅黑" w:cs="微软雅黑"/>
          <w:sz w:val="22"/>
          <w:szCs w:val="22"/>
        </w:rPr>
      </w:pPr>
    </w:p>
    <w:p w14:paraId="7DD02046" w14:textId="34732341" w:rsidR="005E6EDF" w:rsidRDefault="005E6EDF" w:rsidP="0081079B">
      <w:pPr>
        <w:rPr>
          <w:rFonts w:ascii="微软雅黑" w:eastAsia="微软雅黑" w:hAnsi="微软雅黑" w:cs="微软雅黑"/>
          <w:sz w:val="22"/>
          <w:szCs w:val="22"/>
        </w:rPr>
      </w:pPr>
    </w:p>
    <w:p w14:paraId="401C37F9" w14:textId="791F474D" w:rsidR="005E6EDF" w:rsidRDefault="005E6EDF" w:rsidP="00C17516">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第一百七十六章 </w:t>
      </w:r>
      <w:r w:rsidR="00C17516">
        <w:rPr>
          <w:rFonts w:ascii="微软雅黑" w:eastAsia="微软雅黑" w:hAnsi="微软雅黑" w:cs="微软雅黑" w:hint="eastAsia"/>
          <w:sz w:val="22"/>
          <w:szCs w:val="22"/>
        </w:rPr>
        <w:t>三级灵气的应用</w:t>
      </w:r>
    </w:p>
    <w:p w14:paraId="591649FE" w14:textId="0B6BC31E" w:rsidR="005E6EDF" w:rsidRDefault="008D1E1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虽然整个制造的过程十分的缓慢，但是架不住孙源玲</w:t>
      </w:r>
      <w:r w:rsidR="00BA18E2">
        <w:rPr>
          <w:rFonts w:ascii="微软雅黑" w:eastAsia="微软雅黑" w:hAnsi="微软雅黑" w:cs="微软雅黑" w:hint="eastAsia"/>
          <w:sz w:val="22"/>
          <w:szCs w:val="22"/>
        </w:rPr>
        <w:t>那相当的庞大的力量的和灵气存量，经过了两次的转换损耗之后所制造出来的第三级灵气的量也在短时间里面填满了整个研究基地的空间。</w:t>
      </w:r>
    </w:p>
    <w:p w14:paraId="69BEB10C" w14:textId="5C196191" w:rsidR="005E6EDF" w:rsidRDefault="006521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在感受到</w:t>
      </w:r>
      <w:r w:rsidR="00BE0583">
        <w:rPr>
          <w:rFonts w:ascii="微软雅黑" w:eastAsia="微软雅黑" w:hAnsi="微软雅黑" w:cs="微软雅黑" w:hint="eastAsia"/>
          <w:sz w:val="22"/>
          <w:szCs w:val="22"/>
        </w:rPr>
        <w:t>了三级灵气的浓度已经达到了一定的量之后，孙源玲选择开始尝试将这些灵气吸收利用，虽然这样做可能是杯水车薪。</w:t>
      </w:r>
    </w:p>
    <w:p w14:paraId="54C0CF91" w14:textId="6A8A8300" w:rsidR="00BE0583" w:rsidRDefault="00BE05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果然，不到3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分钟的时间孙源玲就将整个研究基地之中的</w:t>
      </w:r>
      <w:r w:rsidR="00606AE4">
        <w:rPr>
          <w:rFonts w:ascii="微软雅黑" w:eastAsia="微软雅黑" w:hAnsi="微软雅黑" w:cs="微软雅黑" w:hint="eastAsia"/>
          <w:sz w:val="22"/>
          <w:szCs w:val="22"/>
        </w:rPr>
        <w:t>一级灵气已经变得十分的稀薄了，几乎填充了整个实验基地的三级灵气已经全部都消失殆尽。</w:t>
      </w:r>
    </w:p>
    <w:p w14:paraId="5ED0916E" w14:textId="420AD39F" w:rsidR="00606AE4" w:rsidRDefault="004D0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“消耗了这么多的能量才转化的三级灵力就这样就没了？还真是没有意思，如果有一个机器就好了。”</w:t>
      </w:r>
    </w:p>
    <w:p w14:paraId="34654C96" w14:textId="08ACC008" w:rsidR="004D07A4" w:rsidRDefault="004D0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说罢，孙源玲便从椅子上占了起来，只是刚一用力，身体便飞了起来，冲到了天花板之上挂着，看不到头，只剩下一个身体还在外面。</w:t>
      </w:r>
    </w:p>
    <w:p w14:paraId="77307297" w14:textId="77777777" w:rsidR="009C5FFA" w:rsidRDefault="00DB33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爱丽看了看</w:t>
      </w:r>
      <w:r w:rsidR="009C5FFA">
        <w:rPr>
          <w:rFonts w:ascii="微软雅黑" w:eastAsia="微软雅黑" w:hAnsi="微软雅黑" w:cs="微软雅黑" w:hint="eastAsia"/>
          <w:sz w:val="22"/>
          <w:szCs w:val="22"/>
        </w:rPr>
        <w:t>挂在天花板上的孙源玲笑道：</w:t>
      </w:r>
    </w:p>
    <w:p w14:paraId="664FAC99" w14:textId="27F81CF0" w:rsidR="00DB3363" w:rsidRDefault="009C5F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“姐姐，怎么胖次是小猫啊，真可爱~这么短的JK裙子平时真的不怕走光吗？”</w:t>
      </w:r>
    </w:p>
    <w:p w14:paraId="747AF1DC" w14:textId="5FEC9D5D" w:rsidR="009C5FFA" w:rsidRDefault="009C5F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r w:rsidR="00BF799B">
        <w:rPr>
          <w:rFonts w:ascii="微软雅黑" w:eastAsia="微软雅黑" w:hAnsi="微软雅黑" w:cs="微软雅黑" w:hint="eastAsia"/>
          <w:sz w:val="22"/>
          <w:szCs w:val="22"/>
        </w:rPr>
        <w:t>在上面稍微挂了一下之后跳了下来。</w:t>
      </w:r>
    </w:p>
    <w:p w14:paraId="135DF47F" w14:textId="55DA8715" w:rsidR="00BF799B" w:rsidRPr="009C5FFA" w:rsidRDefault="00BF799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73406">
        <w:rPr>
          <w:rFonts w:ascii="微软雅黑" w:eastAsia="微软雅黑" w:hAnsi="微软雅黑" w:cs="微软雅黑" w:hint="eastAsia"/>
          <w:sz w:val="22"/>
          <w:szCs w:val="22"/>
        </w:rPr>
        <w:t>啊哈哈，那个我的确很年轻的，才二十岁，这还是很正常的。</w:t>
      </w:r>
      <w:r>
        <w:rPr>
          <w:rFonts w:ascii="微软雅黑" w:eastAsia="微软雅黑" w:hAnsi="微软雅黑" w:cs="微软雅黑" w:hint="eastAsia"/>
          <w:sz w:val="22"/>
          <w:szCs w:val="22"/>
        </w:rPr>
        <w:t>”</w:t>
      </w:r>
    </w:p>
    <w:p w14:paraId="7F8F8239" w14:textId="54CA5A50" w:rsidR="005E6EDF" w:rsidRDefault="00D7340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，姐姐你脸红了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，平时外出的时候可不见你脸红过哦。”</w:t>
      </w:r>
    </w:p>
    <w:p w14:paraId="71F794AA" w14:textId="4A8D7416" w:rsidR="00D73406"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“那个嗯~外出的时候他们一般都不会注意到我的……吧。”</w:t>
      </w:r>
    </w:p>
    <w:p w14:paraId="2FAB3AD9" w14:textId="7D097858" w:rsidR="00C72E87"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“看来姐姐你是对自己的气质没有什么认识呢。虽然身材不怎么好，但是可爱的外表注意引起人们的注意了，这其中绝对包含了一大波的</w:t>
      </w:r>
      <w:proofErr w:type="spellStart"/>
      <w:r>
        <w:rPr>
          <w:rFonts w:ascii="微软雅黑" w:eastAsia="微软雅黑" w:hAnsi="微软雅黑" w:cs="微软雅黑" w:hint="eastAsia"/>
          <w:sz w:val="22"/>
          <w:szCs w:val="22"/>
        </w:rPr>
        <w:t>lsp</w:t>
      </w:r>
      <w:proofErr w:type="spellEnd"/>
      <w:r>
        <w:rPr>
          <w:rFonts w:ascii="微软雅黑" w:eastAsia="微软雅黑" w:hAnsi="微软雅黑" w:cs="微软雅黑" w:hint="eastAsia"/>
          <w:sz w:val="22"/>
          <w:szCs w:val="22"/>
        </w:rPr>
        <w:t>和</w:t>
      </w:r>
      <w:proofErr w:type="spellStart"/>
      <w:r>
        <w:rPr>
          <w:rFonts w:ascii="微软雅黑" w:eastAsia="微软雅黑" w:hAnsi="微软雅黑" w:cs="微软雅黑" w:hint="eastAsia"/>
          <w:sz w:val="22"/>
          <w:szCs w:val="22"/>
        </w:rPr>
        <w:t>loli</w:t>
      </w:r>
      <w:proofErr w:type="spellEnd"/>
      <w:r>
        <w:rPr>
          <w:rFonts w:ascii="微软雅黑" w:eastAsia="微软雅黑" w:hAnsi="微软雅黑" w:cs="微软雅黑" w:hint="eastAsia"/>
          <w:sz w:val="22"/>
          <w:szCs w:val="22"/>
        </w:rPr>
        <w:t>控</w:t>
      </w:r>
      <w:r w:rsidR="003E7FDC">
        <w:rPr>
          <w:rFonts w:ascii="微软雅黑" w:eastAsia="微软雅黑" w:hAnsi="微软雅黑" w:cs="微软雅黑" w:hint="eastAsia"/>
          <w:sz w:val="22"/>
          <w:szCs w:val="22"/>
        </w:rPr>
        <w:t>，想要看你的底裤。</w:t>
      </w:r>
      <w:r>
        <w:rPr>
          <w:rFonts w:ascii="微软雅黑" w:eastAsia="微软雅黑" w:hAnsi="微软雅黑" w:cs="微软雅黑" w:hint="eastAsia"/>
          <w:sz w:val="22"/>
          <w:szCs w:val="22"/>
        </w:rPr>
        <w:t>”</w:t>
      </w:r>
    </w:p>
    <w:p w14:paraId="713B1E58" w14:textId="0ED4227B" w:rsidR="00C72E87"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7FDC">
        <w:rPr>
          <w:rFonts w:ascii="微软雅黑" w:eastAsia="微软雅黑" w:hAnsi="微软雅黑" w:cs="微软雅黑" w:hint="eastAsia"/>
          <w:sz w:val="22"/>
          <w:szCs w:val="22"/>
        </w:rPr>
        <w:t>那么你就不回去找找，把这些东西全给删了。</w:t>
      </w:r>
      <w:r>
        <w:rPr>
          <w:rFonts w:ascii="微软雅黑" w:eastAsia="微软雅黑" w:hAnsi="微软雅黑" w:cs="微软雅黑" w:hint="eastAsia"/>
          <w:sz w:val="22"/>
          <w:szCs w:val="22"/>
        </w:rPr>
        <w:t>”</w:t>
      </w:r>
    </w:p>
    <w:p w14:paraId="7B3B7231" w14:textId="723D828A" w:rsidR="003E7FDC" w:rsidRDefault="003E7F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“姐姐你不是说干正事吗？怎么</w:t>
      </w:r>
      <w:r w:rsidR="004C08F3">
        <w:rPr>
          <w:rFonts w:ascii="微软雅黑" w:eastAsia="微软雅黑" w:hAnsi="微软雅黑" w:cs="微软雅黑" w:hint="eastAsia"/>
          <w:sz w:val="22"/>
          <w:szCs w:val="22"/>
        </w:rPr>
        <w:t>现在又把话题给带歪了？</w:t>
      </w:r>
      <w:r>
        <w:rPr>
          <w:rFonts w:ascii="微软雅黑" w:eastAsia="微软雅黑" w:hAnsi="微软雅黑" w:cs="微软雅黑" w:hint="eastAsia"/>
          <w:sz w:val="22"/>
          <w:szCs w:val="22"/>
        </w:rPr>
        <w:t>”</w:t>
      </w:r>
    </w:p>
    <w:p w14:paraId="7CDFD7EA" w14:textId="77777777"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“咳咳，那继续工作吧。</w:t>
      </w:r>
    </w:p>
    <w:p w14:paraId="3CC5E138" w14:textId="63DF879D" w:rsidR="004C08F3"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我发现我在尝试讲这些三级灵气融入了普通灵气之后我的各方面的数值都得到了相当程度的成长，最直观的就是我在刚才站起来的时候对于自己身体的力量掌</w:t>
      </w:r>
      <w:proofErr w:type="gramStart"/>
      <w:r>
        <w:rPr>
          <w:rFonts w:ascii="微软雅黑" w:eastAsia="微软雅黑" w:hAnsi="微软雅黑" w:cs="微软雅黑" w:hint="eastAsia"/>
          <w:sz w:val="22"/>
          <w:szCs w:val="22"/>
        </w:rPr>
        <w:t>控突然</w:t>
      </w:r>
      <w:proofErr w:type="gramEnd"/>
      <w:r>
        <w:rPr>
          <w:rFonts w:ascii="微软雅黑" w:eastAsia="微软雅黑" w:hAnsi="微软雅黑" w:cs="微软雅黑" w:hint="eastAsia"/>
          <w:sz w:val="22"/>
          <w:szCs w:val="22"/>
        </w:rPr>
        <w:t>不正常了，按照以前的控制力度来发力的话力量和速度就会太快了，之前将三级灵气混入了普通灵气之后尝试引导这些三级灵气来打开空间通道，然后打开的空间通道比我预计的极限距离要远上很多很多。”</w:t>
      </w:r>
    </w:p>
    <w:p w14:paraId="11628FFE" w14:textId="20147CA9"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“那二级灵气的体现呢？”</w:t>
      </w:r>
    </w:p>
    <w:p w14:paraId="4CFF2FDE" w14:textId="668CFEE7"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“二级灵气在人的身上似乎并没有什么作用，在目前看来对于人类来说二级灵气和普</w:t>
      </w:r>
      <w:r>
        <w:rPr>
          <w:rFonts w:ascii="微软雅黑" w:eastAsia="微软雅黑" w:hAnsi="微软雅黑" w:cs="微软雅黑" w:hint="eastAsia"/>
          <w:sz w:val="22"/>
          <w:szCs w:val="22"/>
        </w:rPr>
        <w:lastRenderedPageBreak/>
        <w:t>通的灵气并没有什么差距，但是对于星球意志来说这种二级灵气却拥有相当大的作用，其效率相比于普通灵气要高上一些，但时并不多，这不是它的主要功能，在星球意志的化身吸收了二级灵气之后与自己本体的链接会出现松动的情况，这意味着星球意志的化身在吸收了足够的二级灵气之后是有机会脱离自己的本体星球成为一个独立的生命体，只是这个生命体相较于正常的人类来说对于能量的兼容性会好上一些。”</w:t>
      </w:r>
    </w:p>
    <w:p w14:paraId="57B31D46" w14:textId="712DFC7E" w:rsidR="009D726E" w:rsidRDefault="009D7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“既然</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试将灵气与普通的武器所结合，其成品所表现出来的威力相较于结合之前的武器威力有了相当程度的提升，那么二级灵气和三级灵气和武器结合能够带来什么样的变化呢？</w:t>
      </w:r>
    </w:p>
    <w:p w14:paraId="4A1BCE64" w14:textId="4A0323C7" w:rsidR="00450F77" w:rsidRDefault="009D7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或者是直接将这些灵气附加到普通的日常物品之上</w:t>
      </w:r>
      <w:r w:rsidR="00C46005">
        <w:rPr>
          <w:rFonts w:ascii="微软雅黑" w:eastAsia="微软雅黑" w:hAnsi="微软雅黑" w:cs="微软雅黑" w:hint="eastAsia"/>
          <w:sz w:val="22"/>
          <w:szCs w:val="22"/>
        </w:rPr>
        <w:t>又会有什么样的变化呢？</w:t>
      </w:r>
      <w:r>
        <w:rPr>
          <w:rFonts w:ascii="微软雅黑" w:eastAsia="微软雅黑" w:hAnsi="微软雅黑" w:cs="微软雅黑" w:hint="eastAsia"/>
          <w:sz w:val="22"/>
          <w:szCs w:val="22"/>
        </w:rPr>
        <w:t>”</w:t>
      </w:r>
    </w:p>
    <w:p w14:paraId="4CF966DA" w14:textId="25FE66A1" w:rsidR="00937024" w:rsidRPr="00450F77" w:rsidRDefault="00C4600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“嗯，这也是一个方向，万一弄出了一个有意识的小精灵出来也是一个不错的事情，就是不知道在最终的融合过程中会不会出现什么意外，直接把整个物品都给炸了</w:t>
      </w:r>
      <w:r w:rsidR="00053524">
        <w:rPr>
          <w:rFonts w:ascii="微软雅黑" w:eastAsia="微软雅黑" w:hAnsi="微软雅黑" w:cs="微软雅黑" w:hint="eastAsia"/>
          <w:sz w:val="22"/>
          <w:szCs w:val="22"/>
        </w:rPr>
        <w:t>，到时候爆炸了威力不知道怎么样，整个研究基地会不会因此而遭殃？</w:t>
      </w:r>
      <w:r>
        <w:rPr>
          <w:rFonts w:ascii="微软雅黑" w:eastAsia="微软雅黑" w:hAnsi="微软雅黑" w:cs="微软雅黑" w:hint="eastAsia"/>
          <w:sz w:val="22"/>
          <w:szCs w:val="22"/>
        </w:rPr>
        <w:t>”</w:t>
      </w:r>
    </w:p>
    <w:p w14:paraId="2401B2C1" w14:textId="60128F89" w:rsidR="005E6EDF" w:rsidRDefault="0005352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“这些事问题吗？直接拿到空旷的场地不就好了吗？”</w:t>
      </w:r>
    </w:p>
    <w:p w14:paraId="431965FE" w14:textId="7C2C0C9F" w:rsidR="00053524" w:rsidRDefault="0005352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“哦，突然想起来一件事儿，我们公司的科技实力远远的超过了世界的平均水平，难道就没有间谍想要到里面去</w:t>
      </w:r>
      <w:r w:rsidR="00BB137F">
        <w:rPr>
          <w:rFonts w:ascii="微软雅黑" w:eastAsia="微软雅黑" w:hAnsi="微软雅黑" w:cs="微软雅黑" w:hint="eastAsia"/>
          <w:sz w:val="22"/>
          <w:szCs w:val="22"/>
        </w:rPr>
        <w:t>探查情报，或者说让间谍偷取其中的机密文件吗？</w:t>
      </w:r>
      <w:r>
        <w:rPr>
          <w:rFonts w:ascii="微软雅黑" w:eastAsia="微软雅黑" w:hAnsi="微软雅黑" w:cs="微软雅黑" w:hint="eastAsia"/>
          <w:sz w:val="22"/>
          <w:szCs w:val="22"/>
        </w:rPr>
        <w:t>”</w:t>
      </w:r>
    </w:p>
    <w:p w14:paraId="40ED1C1C" w14:textId="67C30635" w:rsidR="00BB137F" w:rsidRDefault="00BB137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当然是有的，只不过他们就没有成功过，在接近公司的时候就会被各种无声无息的能量武器打击，然后灰飞烟灭，如同没有在这个世界之上存在过一样，至于研究员是间谍这事儿吧还真没有，虽然这些研究员大多数都受到了各种贿赂的信息，但是他们给的价码实在是太低了，便没有人被策反。”</w:t>
      </w:r>
    </w:p>
    <w:p w14:paraId="3FD21C4D" w14:textId="62720925" w:rsidR="00BB137F" w:rsidRDefault="00BB137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“嗯，爱丽做的真不错，抱抱。”</w:t>
      </w:r>
    </w:p>
    <w:p w14:paraId="33883D82" w14:textId="6B0CD2C3" w:rsidR="00053524" w:rsidRDefault="00AD1E0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比孙源玲矮了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个头的爱丽被</w:t>
      </w:r>
      <w:r w:rsidR="00B64BD9">
        <w:rPr>
          <w:rFonts w:ascii="微软雅黑" w:eastAsia="微软雅黑" w:hAnsi="微软雅黑" w:cs="微软雅黑" w:hint="eastAsia"/>
          <w:sz w:val="22"/>
          <w:szCs w:val="22"/>
        </w:rPr>
        <w:t>孙源玲抱着</w:t>
      </w:r>
      <w:proofErr w:type="gramStart"/>
      <w:r w:rsidR="00B64BD9">
        <w:rPr>
          <w:rFonts w:ascii="微软雅黑" w:eastAsia="微软雅黑" w:hAnsi="微软雅黑" w:cs="微软雅黑" w:hint="eastAsia"/>
          <w:sz w:val="22"/>
          <w:szCs w:val="22"/>
        </w:rPr>
        <w:t>挼</w:t>
      </w:r>
      <w:proofErr w:type="gramEnd"/>
      <w:r w:rsidR="00B64BD9">
        <w:rPr>
          <w:rFonts w:ascii="微软雅黑" w:eastAsia="微软雅黑" w:hAnsi="微软雅黑" w:cs="微软雅黑" w:hint="eastAsia"/>
          <w:sz w:val="22"/>
          <w:szCs w:val="22"/>
        </w:rPr>
        <w:t>（</w:t>
      </w:r>
      <w:proofErr w:type="spellStart"/>
      <w:r w:rsidR="00B64BD9">
        <w:rPr>
          <w:rFonts w:ascii="微软雅黑" w:eastAsia="微软雅黑" w:hAnsi="微软雅黑" w:cs="微软雅黑" w:hint="eastAsia"/>
          <w:sz w:val="22"/>
          <w:szCs w:val="22"/>
        </w:rPr>
        <w:t>rua</w:t>
      </w:r>
      <w:proofErr w:type="spellEnd"/>
      <w:r w:rsidR="00B64BD9">
        <w:rPr>
          <w:rFonts w:ascii="微软雅黑" w:eastAsia="微软雅黑" w:hAnsi="微软雅黑" w:cs="微软雅黑" w:hint="eastAsia"/>
          <w:sz w:val="22"/>
          <w:szCs w:val="22"/>
        </w:rPr>
        <w:t>）只是那并没有多少起伏的胸怀贴起来并不怎么舒服。</w:t>
      </w:r>
    </w:p>
    <w:p w14:paraId="5BEBC40E" w14:textId="0BB1457B" w:rsidR="00C46005" w:rsidRDefault="00B64BD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1B6DD4">
        <w:rPr>
          <w:rFonts w:ascii="微软雅黑" w:eastAsia="微软雅黑" w:hAnsi="微软雅黑" w:cs="微软雅黑" w:hint="eastAsia"/>
          <w:sz w:val="22"/>
          <w:szCs w:val="22"/>
        </w:rPr>
        <w:t>快放开我</w:t>
      </w:r>
      <w:r w:rsidR="00643A9D">
        <w:rPr>
          <w:rFonts w:ascii="微软雅黑" w:eastAsia="微软雅黑" w:hAnsi="微软雅黑" w:cs="微软雅黑" w:hint="eastAsia"/>
          <w:sz w:val="22"/>
          <w:szCs w:val="22"/>
        </w:rPr>
        <w:t>，鼻梁骨快骨折了。</w:t>
      </w:r>
      <w:r>
        <w:rPr>
          <w:rFonts w:ascii="微软雅黑" w:eastAsia="微软雅黑" w:hAnsi="微软雅黑" w:cs="微软雅黑" w:hint="eastAsia"/>
          <w:sz w:val="22"/>
          <w:szCs w:val="22"/>
        </w:rPr>
        <w:t>”</w:t>
      </w:r>
    </w:p>
    <w:p w14:paraId="2AC336E8" w14:textId="2EF13B91" w:rsidR="00643A9D" w:rsidRDefault="00643A9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“什么嘛，我有这么的平吗？”</w:t>
      </w:r>
    </w:p>
    <w:p w14:paraId="7786F81F" w14:textId="1AA8040C" w:rsidR="00643A9D" w:rsidRDefault="00643A9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爱丽也不说话只是一个劲的点头，孙源玲的头上顿时就出现了</w:t>
      </w:r>
      <w:r w:rsidR="00E263B1">
        <w:rPr>
          <w:rFonts w:ascii="微软雅黑" w:eastAsia="微软雅黑" w:hAnsi="微软雅黑" w:cs="微软雅黑" w:hint="eastAsia"/>
          <w:sz w:val="22"/>
          <w:szCs w:val="22"/>
        </w:rPr>
        <w:t>黑色</w:t>
      </w:r>
      <w:proofErr w:type="gramStart"/>
      <w:r w:rsidR="00E263B1">
        <w:rPr>
          <w:rFonts w:ascii="微软雅黑" w:eastAsia="微软雅黑" w:hAnsi="微软雅黑" w:cs="微软雅黑" w:hint="eastAsia"/>
          <w:sz w:val="22"/>
          <w:szCs w:val="22"/>
        </w:rPr>
        <w:t>粗线条描边的</w:t>
      </w:r>
      <w:proofErr w:type="gramEnd"/>
      <w:r w:rsidR="00E263B1">
        <w:rPr>
          <w:rFonts w:ascii="微软雅黑" w:eastAsia="微软雅黑" w:hAnsi="微软雅黑" w:cs="微软雅黑" w:hint="eastAsia"/>
          <w:sz w:val="22"/>
          <w:szCs w:val="22"/>
        </w:rPr>
        <w:t>十字，然后爱丽的头上就冒出了一个散发着热气的包。</w:t>
      </w:r>
    </w:p>
    <w:p w14:paraId="3AAFEF6A" w14:textId="34BC4342" w:rsidR="00E263B1" w:rsidRDefault="00E263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“好痛哦，干嘛打我？”</w:t>
      </w:r>
    </w:p>
    <w:p w14:paraId="356CFA4B" w14:textId="420BDE8A" w:rsidR="00E263B1" w:rsidRDefault="00E263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“没有什么啊~只是让你好生的工作，不用总是跑题。”</w:t>
      </w:r>
    </w:p>
    <w:p w14:paraId="5C65305F" w14:textId="7304E6B8" w:rsidR="00E263B1"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“什么嘛，你还不是经常跑题。”爱丽十分小声的说到。</w:t>
      </w:r>
    </w:p>
    <w:p w14:paraId="1E140673" w14:textId="3457C160" w:rsidR="00012764"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“嗯？你在说什么？”</w:t>
      </w:r>
    </w:p>
    <w:p w14:paraId="25A257C5" w14:textId="620DF043" w:rsidR="00012764"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w:t>
      </w:r>
      <w:proofErr w:type="gramStart"/>
      <w:r>
        <w:rPr>
          <w:rFonts w:ascii="微软雅黑" w:eastAsia="微软雅黑" w:hAnsi="微软雅黑" w:cs="微软雅黑" w:hint="eastAsia"/>
          <w:sz w:val="22"/>
          <w:szCs w:val="22"/>
        </w:rPr>
        <w:t>没没</w:t>
      </w:r>
      <w:proofErr w:type="gramEnd"/>
      <w:r>
        <w:rPr>
          <w:rFonts w:ascii="微软雅黑" w:eastAsia="微软雅黑" w:hAnsi="微软雅黑" w:cs="微软雅黑" w:hint="eastAsia"/>
          <w:sz w:val="22"/>
          <w:szCs w:val="22"/>
        </w:rPr>
        <w:t>，我们现在就尝试将</w:t>
      </w:r>
      <w:r w:rsidR="00DE7BFB">
        <w:rPr>
          <w:rFonts w:ascii="微软雅黑" w:eastAsia="微软雅黑" w:hAnsi="微软雅黑" w:cs="微软雅黑" w:hint="eastAsia"/>
          <w:sz w:val="22"/>
          <w:szCs w:val="22"/>
        </w:rPr>
        <w:t>灵气与</w:t>
      </w:r>
      <w:r w:rsidR="00CD6FCD">
        <w:rPr>
          <w:rFonts w:ascii="微软雅黑" w:eastAsia="微软雅黑" w:hAnsi="微软雅黑" w:cs="微软雅黑" w:hint="eastAsia"/>
          <w:sz w:val="22"/>
          <w:szCs w:val="22"/>
        </w:rPr>
        <w:t>这个板凳融合试试吧，看看会发生什么情况。</w:t>
      </w:r>
      <w:r>
        <w:rPr>
          <w:rFonts w:ascii="微软雅黑" w:eastAsia="微软雅黑" w:hAnsi="微软雅黑" w:cs="微软雅黑" w:hint="eastAsia"/>
          <w:sz w:val="22"/>
          <w:szCs w:val="22"/>
        </w:rPr>
        <w:t>”</w:t>
      </w:r>
    </w:p>
    <w:p w14:paraId="4BC72EA1" w14:textId="2A383A28" w:rsidR="00CD6FCD"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孙源玲将爱丽递来的板凳拿在了手上，研究基地之中所剩无几的灵气再次被孙源玲给填满了，十分庞大的灵气量被直接填充进了孙源玲手上的板凳之上。</w:t>
      </w:r>
    </w:p>
    <w:p w14:paraId="5D1A2E64" w14:textId="50729143"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很快，整个研究基地之中的灵气又一次被孙源玲</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抽干了，然而板凳依然没有什么变化。</w:t>
      </w:r>
    </w:p>
    <w:p w14:paraId="47097A33" w14:textId="1643277C"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爱丽看着这个板凳陷入了沉思。</w:t>
      </w:r>
    </w:p>
    <w:p w14:paraId="6DD61394" w14:textId="5F2DD5B8"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“刚才的灵气的总量应该不少了吧</w:t>
      </w:r>
      <w:r w:rsidR="00E95C62">
        <w:rPr>
          <w:rFonts w:ascii="微软雅黑" w:eastAsia="微软雅黑" w:hAnsi="微软雅黑" w:cs="微软雅黑" w:hint="eastAsia"/>
          <w:sz w:val="22"/>
          <w:szCs w:val="22"/>
        </w:rPr>
        <w:t>，把一个普通人直接提升到金丹问题应该不会很大吧。</w:t>
      </w:r>
      <w:r>
        <w:rPr>
          <w:rFonts w:ascii="微软雅黑" w:eastAsia="微软雅黑" w:hAnsi="微软雅黑" w:cs="微软雅黑" w:hint="eastAsia"/>
          <w:sz w:val="22"/>
          <w:szCs w:val="22"/>
        </w:rPr>
        <w:t>”</w:t>
      </w:r>
    </w:p>
    <w:p w14:paraId="7C6CCC2E" w14:textId="6FE23779" w:rsidR="00027403" w:rsidRDefault="000274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“不，天赋好一些的人到元婴也不是不可能的事情，但是这个板凳吧……嗯，可能有点特殊，全部都给吸收掉了</w:t>
      </w:r>
      <w:r w:rsidR="001B6BF2">
        <w:rPr>
          <w:rFonts w:ascii="微软雅黑" w:eastAsia="微软雅黑" w:hAnsi="微软雅黑" w:cs="微软雅黑" w:hint="eastAsia"/>
          <w:sz w:val="22"/>
          <w:szCs w:val="22"/>
        </w:rPr>
        <w:t>，尽然还没有任何的反应，次奥。</w:t>
      </w:r>
      <w:r>
        <w:rPr>
          <w:rFonts w:ascii="微软雅黑" w:eastAsia="微软雅黑" w:hAnsi="微软雅黑" w:cs="微软雅黑" w:hint="eastAsia"/>
          <w:sz w:val="22"/>
          <w:szCs w:val="22"/>
        </w:rPr>
        <w:t>”</w:t>
      </w:r>
    </w:p>
    <w:p w14:paraId="54771A16" w14:textId="6CEEBFDD" w:rsidR="001B6BF2" w:rsidRDefault="001B6BF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说完孙源玲就把这个板凳给扔了出去，只是力气稍微大了一点点，天花板都被贯穿了，似乎是在刚才的撞击过程中破坏了其中的结构导致稳定性被破坏，于是天空之上升起了一朵蘑菇云</w:t>
      </w:r>
      <w:r w:rsidR="0079515B">
        <w:rPr>
          <w:rFonts w:ascii="微软雅黑" w:eastAsia="微软雅黑" w:hAnsi="微软雅黑" w:cs="微软雅黑" w:hint="eastAsia"/>
          <w:sz w:val="22"/>
          <w:szCs w:val="22"/>
        </w:rPr>
        <w:t>，徐徐升起的魔鬼</w:t>
      </w:r>
      <w:proofErr w:type="gramStart"/>
      <w:r w:rsidR="0079515B">
        <w:rPr>
          <w:rFonts w:ascii="微软雅黑" w:eastAsia="微软雅黑" w:hAnsi="微软雅黑" w:cs="微软雅黑" w:hint="eastAsia"/>
          <w:sz w:val="22"/>
          <w:szCs w:val="22"/>
        </w:rPr>
        <w:t>云很快</w:t>
      </w:r>
      <w:proofErr w:type="gramEnd"/>
      <w:r w:rsidR="0079515B">
        <w:rPr>
          <w:rFonts w:ascii="微软雅黑" w:eastAsia="微软雅黑" w:hAnsi="微软雅黑" w:cs="微软雅黑" w:hint="eastAsia"/>
          <w:sz w:val="22"/>
          <w:szCs w:val="22"/>
        </w:rPr>
        <w:t>就消散在了</w:t>
      </w:r>
      <w:r w:rsidR="00937249">
        <w:rPr>
          <w:rFonts w:ascii="微软雅黑" w:eastAsia="微软雅黑" w:hAnsi="微软雅黑" w:cs="微软雅黑" w:hint="eastAsia"/>
          <w:sz w:val="22"/>
          <w:szCs w:val="22"/>
        </w:rPr>
        <w:t>天空之中。</w:t>
      </w:r>
    </w:p>
    <w:p w14:paraId="604E949B" w14:textId="77777777" w:rsidR="00937249" w:rsidRDefault="009372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“还好丢得比较高不然地面的建筑就糟糕了，倒时候新闻上出现‘’玲瑶科创的公司</w:t>
      </w:r>
      <w:r>
        <w:rPr>
          <w:rFonts w:ascii="微软雅黑" w:eastAsia="微软雅黑" w:hAnsi="微软雅黑" w:cs="微软雅黑" w:hint="eastAsia"/>
          <w:sz w:val="22"/>
          <w:szCs w:val="22"/>
        </w:rPr>
        <w:lastRenderedPageBreak/>
        <w:t>总部发生了原因不明的大爆炸爆炸所产生的蘑菇云上升了直接达到了xx公里’等新闻，这样对于我们的影响可不怎么好。</w:t>
      </w:r>
    </w:p>
    <w:p w14:paraId="1E4365EB" w14:textId="3949D2AD" w:rsidR="00937249" w:rsidRDefault="009372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那些与我们合作的公司也可能因为这事儿对我们失去一定的信心。”</w:t>
      </w:r>
    </w:p>
    <w:p w14:paraId="6024096B" w14:textId="235E48AA" w:rsidR="00937249" w:rsidRDefault="007961E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“哪儿来那么重的后果啊，反正我们也没有上市，作为最先进的代工厂，他们也没有其他的选择，说起来我们的</w:t>
      </w:r>
      <w:r>
        <w:rPr>
          <w:rFonts w:ascii="微软雅黑" w:eastAsia="微软雅黑" w:hAnsi="微软雅黑" w:cs="微软雅黑"/>
          <w:sz w:val="22"/>
          <w:szCs w:val="22"/>
        </w:rPr>
        <w:t>7</w:t>
      </w:r>
      <w:r>
        <w:rPr>
          <w:rFonts w:ascii="微软雅黑" w:eastAsia="微软雅黑" w:hAnsi="微软雅黑" w:cs="微软雅黑" w:hint="eastAsia"/>
          <w:sz w:val="22"/>
          <w:szCs w:val="22"/>
        </w:rPr>
        <w:t>nm制程的碳基芯片的制造工艺也是时候下放到民用市场了吧，我们已经有快一年的时间没有</w:t>
      </w:r>
      <w:r w:rsidR="000D21E4">
        <w:rPr>
          <w:rFonts w:ascii="微软雅黑" w:eastAsia="微软雅黑" w:hAnsi="微软雅黑" w:cs="微软雅黑" w:hint="eastAsia"/>
          <w:sz w:val="22"/>
          <w:szCs w:val="22"/>
        </w:rPr>
        <w:t>发布新的芯片制程工艺了吧。</w:t>
      </w:r>
      <w:r>
        <w:rPr>
          <w:rFonts w:ascii="微软雅黑" w:eastAsia="微软雅黑" w:hAnsi="微软雅黑" w:cs="微软雅黑" w:hint="eastAsia"/>
          <w:sz w:val="22"/>
          <w:szCs w:val="22"/>
        </w:rPr>
        <w:t>”</w:t>
      </w:r>
    </w:p>
    <w:p w14:paraId="731671EE" w14:textId="0F382EFC" w:rsidR="000D21E4" w:rsidRPr="00643A9D" w:rsidRDefault="000D21E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“也是，等到实验结束之后直接发布5nm制程的吧，反正再挤一点牙膏，等到他们完全吃透了量子计算机和量子通信的技术之后我们就要直接发布量子计算芯片了，牙膏管不能够一次性给挤爆了。”</w:t>
      </w:r>
    </w:p>
    <w:p w14:paraId="4652576A" w14:textId="0A5C7BD3" w:rsidR="00D73406" w:rsidRDefault="008518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“所以，这一次该怎么将灵气灌输到物品之中呢？”</w:t>
      </w:r>
    </w:p>
    <w:p w14:paraId="6F523630" w14:textId="7D0B2DC5" w:rsidR="00B64BD9" w:rsidRDefault="008518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“这次换炸弹试试吧，这东西要坚固一点，爆炸起来的威力也大那么亿点。”</w:t>
      </w:r>
    </w:p>
    <w:p w14:paraId="30E7D867" w14:textId="16BC5839" w:rsidR="006664D8" w:rsidRDefault="006664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孙源玲的脸上漏出了火力覆盖的笑容。</w:t>
      </w:r>
    </w:p>
    <w:p w14:paraId="5BF97D95" w14:textId="0D53AFFF" w:rsidR="006664D8" w:rsidRDefault="006664D8" w:rsidP="0081079B">
      <w:pPr>
        <w:rPr>
          <w:rFonts w:ascii="微软雅黑" w:eastAsia="微软雅黑" w:hAnsi="微软雅黑" w:cs="微软雅黑"/>
          <w:sz w:val="22"/>
          <w:szCs w:val="22"/>
        </w:rPr>
      </w:pPr>
    </w:p>
    <w:p w14:paraId="5E938E92" w14:textId="5DD15513" w:rsidR="006664D8" w:rsidRDefault="006664D8" w:rsidP="0081079B">
      <w:pPr>
        <w:rPr>
          <w:rFonts w:ascii="微软雅黑" w:eastAsia="微软雅黑" w:hAnsi="微软雅黑" w:cs="微软雅黑"/>
          <w:sz w:val="22"/>
          <w:szCs w:val="22"/>
        </w:rPr>
      </w:pPr>
    </w:p>
    <w:p w14:paraId="42B9922B" w14:textId="64B7071B" w:rsidR="006664D8" w:rsidRPr="00851859" w:rsidRDefault="006664D8" w:rsidP="006664D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七</w:t>
      </w:r>
      <w:r>
        <w:rPr>
          <w:rFonts w:ascii="微软雅黑" w:eastAsia="微软雅黑" w:hAnsi="微软雅黑" w:cs="微软雅黑" w:hint="eastAsia"/>
          <w:sz w:val="22"/>
          <w:szCs w:val="22"/>
        </w:rPr>
        <w:t xml:space="preserve">章 </w:t>
      </w:r>
      <w:r w:rsidR="003A6404">
        <w:rPr>
          <w:rFonts w:ascii="微软雅黑" w:eastAsia="微软雅黑" w:hAnsi="微软雅黑" w:cs="微软雅黑" w:hint="eastAsia"/>
          <w:sz w:val="22"/>
          <w:szCs w:val="22"/>
        </w:rPr>
        <w:t>准备</w:t>
      </w:r>
      <w:r>
        <w:rPr>
          <w:rFonts w:ascii="微软雅黑" w:eastAsia="微软雅黑" w:hAnsi="微软雅黑" w:cs="微软雅黑" w:hint="eastAsia"/>
          <w:sz w:val="22"/>
          <w:szCs w:val="22"/>
        </w:rPr>
        <w:t>火力覆盖</w:t>
      </w:r>
    </w:p>
    <w:p w14:paraId="3A8660B0" w14:textId="45668FF9" w:rsidR="000D21E4" w:rsidRDefault="00B5778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w:t>
      </w:r>
      <w:r w:rsidR="00017B25">
        <w:rPr>
          <w:rFonts w:ascii="微软雅黑" w:eastAsia="微软雅黑" w:hAnsi="微软雅黑" w:cs="微软雅黑" w:hint="eastAsia"/>
          <w:sz w:val="22"/>
          <w:szCs w:val="22"/>
        </w:rPr>
        <w:t>从</w:t>
      </w:r>
      <w:proofErr w:type="gramEnd"/>
      <w:r w:rsidR="00017B25">
        <w:rPr>
          <w:rFonts w:ascii="微软雅黑" w:eastAsia="微软雅黑" w:hAnsi="微软雅黑" w:cs="微软雅黑" w:hint="eastAsia"/>
          <w:sz w:val="22"/>
          <w:szCs w:val="22"/>
        </w:rPr>
        <w:t>创立开始就是一家科技公司，只是这个科技所包含的范围就太大了，按理来说不可能拥有生产军火的资格的，但是吧，孙源玲曾经是救了一位军方的顶层人物‘李修’除此之外，孙源玲的实力也是十分的不容小觑，只有见到过孙源玲动手的人才知道孙源玲的实力到底有多么的可怕。</w:t>
      </w:r>
    </w:p>
    <w:p w14:paraId="0AAE2192" w14:textId="7E3AB270"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在经过了两年的时间里面，玲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不可能就只是抱着这一小块地安安小心的当一个科研型的公司，在期间还买下了周边的一些土地，然后在其上方开始修建各种各样的工厂，这些工厂具体生产了些什么便只有孙源玲，孙瑶以及爱丽知道了，外人仅仅知</w:t>
      </w:r>
      <w:r>
        <w:rPr>
          <w:rFonts w:ascii="微软雅黑" w:eastAsia="微软雅黑" w:hAnsi="微软雅黑" w:cs="微软雅黑" w:hint="eastAsia"/>
          <w:sz w:val="22"/>
          <w:szCs w:val="22"/>
        </w:rPr>
        <w:lastRenderedPageBreak/>
        <w:t>道这些工厂里面生产的东西可以满足他们的需求，仅此而已。</w:t>
      </w:r>
    </w:p>
    <w:p w14:paraId="2CDC7151" w14:textId="7951D405"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但是在今天，孙源玲为了实验，便从厂库之中拿出了一部分这些工厂之中生产的物品。</w:t>
      </w:r>
    </w:p>
    <w:p w14:paraId="533FC478" w14:textId="7C1D17E0"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这其中的东西基本上都能够在军队之中能够找到</w:t>
      </w:r>
      <w:r w:rsidR="00F040A4">
        <w:rPr>
          <w:rFonts w:ascii="微软雅黑" w:eastAsia="微软雅黑" w:hAnsi="微软雅黑" w:cs="微软雅黑" w:hint="eastAsia"/>
          <w:sz w:val="22"/>
          <w:szCs w:val="22"/>
        </w:rPr>
        <w:t>，不过这些东西</w:t>
      </w:r>
      <w:r w:rsidR="00142C5F">
        <w:rPr>
          <w:rFonts w:ascii="微软雅黑" w:eastAsia="微软雅黑" w:hAnsi="微软雅黑" w:cs="微软雅黑" w:hint="eastAsia"/>
          <w:sz w:val="22"/>
          <w:szCs w:val="22"/>
        </w:rPr>
        <w:t>出现在民间有些不正常，而且这些东西的口径还不小，整体的规模也是大的可怕。</w:t>
      </w:r>
    </w:p>
    <w:p w14:paraId="0329E730" w14:textId="767038D8" w:rsidR="00142C5F" w:rsidRDefault="00D835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“不知道用火箭炮来犁地是一个什么样的感觉呢？真是期待啊。”</w:t>
      </w:r>
    </w:p>
    <w:p w14:paraId="4A41A67C" w14:textId="2D943349" w:rsidR="00D8351F" w:rsidRDefault="00D835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“要不姐姐你先自己用自己的力量犁地一边再说？火箭炮注入了灵气之后犁地感觉着地面有些经不起折腾。”</w:t>
      </w:r>
    </w:p>
    <w:p w14:paraId="700D680B" w14:textId="77777777" w:rsidR="00D86B20" w:rsidRDefault="00B347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“嗯——我就喜欢这样的感觉，把一个高山炸成平地相信对以后的人民有相当的好处，甚至对于气候都是有着相当的益处，只不过这个地方的选择有点麻烦而已，要不，去把</w:t>
      </w:r>
      <w:r w:rsidR="00D86B20">
        <w:rPr>
          <w:rFonts w:ascii="微软雅黑" w:eastAsia="微软雅黑" w:hAnsi="微软雅黑" w:cs="微软雅黑" w:hint="eastAsia"/>
          <w:sz w:val="22"/>
          <w:szCs w:val="22"/>
        </w:rPr>
        <w:t>栖亚峰</w:t>
      </w:r>
      <w:r>
        <w:rPr>
          <w:rFonts w:ascii="微软雅黑" w:eastAsia="微软雅黑" w:hAnsi="微软雅黑" w:cs="微软雅黑" w:hint="eastAsia"/>
          <w:sz w:val="22"/>
          <w:szCs w:val="22"/>
        </w:rPr>
        <w:t>给炸了，那个地方的海拔平均</w:t>
      </w:r>
      <w:r w:rsidR="00D86B20">
        <w:rPr>
          <w:rFonts w:ascii="微软雅黑" w:eastAsia="微软雅黑" w:hAnsi="微软雅黑" w:cs="微软雅黑" w:hint="eastAsia"/>
          <w:sz w:val="22"/>
          <w:szCs w:val="22"/>
        </w:rPr>
        <w:t>3</w:t>
      </w:r>
      <w:r w:rsidR="00D86B20">
        <w:rPr>
          <w:rFonts w:ascii="微软雅黑" w:eastAsia="微软雅黑" w:hAnsi="微软雅黑" w:cs="微软雅黑"/>
          <w:sz w:val="22"/>
          <w:szCs w:val="22"/>
        </w:rPr>
        <w:t>000-6000</w:t>
      </w:r>
      <w:r w:rsidR="00D86B20">
        <w:rPr>
          <w:rFonts w:ascii="微软雅黑" w:eastAsia="微软雅黑" w:hAnsi="微软雅黑" w:cs="微软雅黑" w:hint="eastAsia"/>
          <w:sz w:val="22"/>
          <w:szCs w:val="22"/>
        </w:rPr>
        <w:t>m左右，巨大的山脉群和较高的海拔阻挡了暖流的进入，哪里面降雨量有点少，把那个地方</w:t>
      </w:r>
      <w:proofErr w:type="gramStart"/>
      <w:r w:rsidR="00D86B20">
        <w:rPr>
          <w:rFonts w:ascii="微软雅黑" w:eastAsia="微软雅黑" w:hAnsi="微软雅黑" w:cs="微软雅黑" w:hint="eastAsia"/>
          <w:sz w:val="22"/>
          <w:szCs w:val="22"/>
        </w:rPr>
        <w:t>个</w:t>
      </w:r>
      <w:proofErr w:type="gramEnd"/>
      <w:r w:rsidR="00D86B20">
        <w:rPr>
          <w:rFonts w:ascii="微软雅黑" w:eastAsia="微软雅黑" w:hAnsi="微软雅黑" w:cs="微软雅黑" w:hint="eastAsia"/>
          <w:sz w:val="22"/>
          <w:szCs w:val="22"/>
        </w:rPr>
        <w:t>给炸了也挺不错的。</w:t>
      </w:r>
    </w:p>
    <w:p w14:paraId="66242C3F" w14:textId="216BBA07" w:rsidR="00017B25"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反正那个地方连个人影子都没有。</w:t>
      </w:r>
      <w:r w:rsidR="00B34765">
        <w:rPr>
          <w:rFonts w:ascii="微软雅黑" w:eastAsia="微软雅黑" w:hAnsi="微软雅黑" w:cs="微软雅黑" w:hint="eastAsia"/>
          <w:sz w:val="22"/>
          <w:szCs w:val="22"/>
        </w:rPr>
        <w:t>”</w:t>
      </w:r>
    </w:p>
    <w:p w14:paraId="3CCC6F64" w14:textId="2BE8DB06"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“那个地方那么的大，怎么可能连个人都没有？而且那个地方说不定就有一些秘密的军事措施呢？要是给炸了军方的人怕不是毛都给气炸。”</w:t>
      </w:r>
    </w:p>
    <w:p w14:paraId="2D8B5E29" w14:textId="77777777"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那个地方确实没有什么东西啊，只有少量以防万一的基础通讯措施，和军方相关的东西他们设置的位置并不在那儿，而是在一个相对较为平缓的地区，那个地方最多，这儿啥都没有，嗯很深的地方有相当丰富的矿脉。</w:t>
      </w:r>
    </w:p>
    <w:p w14:paraId="1F272E81" w14:textId="578D899E"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我把这个地方给炸开了不就正好方便他们挖矿吗？”</w:t>
      </w:r>
    </w:p>
    <w:p w14:paraId="6BE54950" w14:textId="32970916"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“额，我怎么不知道。”</w:t>
      </w:r>
    </w:p>
    <w:p w14:paraId="6391C4BC" w14:textId="77777777"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借助天上的那些的设备虽然呢能够清楚的看到地面之上的情况，但是地面之下的就没有什么办法了，所以还是需要自己拥有相当的能力能够直接覆盖整个地区进行探查，所以啊，爱丽你还是太年轻……了，不对准确的说你现在还没有三岁。</w:t>
      </w:r>
    </w:p>
    <w:p w14:paraId="6744655C" w14:textId="389C9C35" w:rsidR="00D86B20" w:rsidRP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嗯~这没有什么的啦，相信以后会变得更加厉害的。”</w:t>
      </w:r>
    </w:p>
    <w:p w14:paraId="3BB5A4C9" w14:textId="51BCAC5D" w:rsidR="00851859" w:rsidRDefault="00B47BF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“嗯，厂库之中的所有武器都已经完成了装填，随时可以开始搬运，发射的话只需要一个命令就可以了。”</w:t>
      </w:r>
    </w:p>
    <w:p w14:paraId="4E2D5BCD" w14:textId="4DA62864" w:rsidR="00B47BFC" w:rsidRDefault="00B47BF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“行吧，这点量不怎么多，才3</w:t>
      </w:r>
      <w:r>
        <w:rPr>
          <w:rFonts w:ascii="微软雅黑" w:eastAsia="微软雅黑" w:hAnsi="微软雅黑" w:cs="微软雅黑"/>
          <w:sz w:val="22"/>
          <w:szCs w:val="22"/>
        </w:rPr>
        <w:t>0000</w:t>
      </w:r>
      <w:r>
        <w:rPr>
          <w:rFonts w:ascii="微软雅黑" w:eastAsia="微软雅黑" w:hAnsi="微软雅黑" w:cs="微软雅黑" w:hint="eastAsia"/>
          <w:sz w:val="22"/>
          <w:szCs w:val="22"/>
        </w:rPr>
        <w:t>多发火箭弹，下次</w:t>
      </w:r>
      <w:r w:rsidR="00E679FF">
        <w:rPr>
          <w:rFonts w:ascii="微软雅黑" w:eastAsia="微软雅黑" w:hAnsi="微软雅黑" w:cs="微软雅黑" w:hint="eastAsia"/>
          <w:sz w:val="22"/>
          <w:szCs w:val="22"/>
        </w:rPr>
        <w:t>造点大型的常规火箭玩儿</w:t>
      </w:r>
      <w:proofErr w:type="gramStart"/>
      <w:r w:rsidR="00E679FF">
        <w:rPr>
          <w:rFonts w:ascii="微软雅黑" w:eastAsia="微软雅黑" w:hAnsi="微软雅黑" w:cs="微软雅黑" w:hint="eastAsia"/>
          <w:sz w:val="22"/>
          <w:szCs w:val="22"/>
        </w:rPr>
        <w:t>玩儿</w:t>
      </w:r>
      <w:proofErr w:type="gramEnd"/>
      <w:r w:rsidR="00E679FF">
        <w:rPr>
          <w:rFonts w:ascii="微软雅黑" w:eastAsia="微软雅黑" w:hAnsi="微软雅黑" w:cs="微软雅黑" w:hint="eastAsia"/>
          <w:sz w:val="22"/>
          <w:szCs w:val="22"/>
        </w:rPr>
        <w:t>，相信效果会十分的不错。</w:t>
      </w:r>
      <w:r>
        <w:rPr>
          <w:rFonts w:ascii="微软雅黑" w:eastAsia="微软雅黑" w:hAnsi="微软雅黑" w:cs="微软雅黑" w:hint="eastAsia"/>
          <w:sz w:val="22"/>
          <w:szCs w:val="22"/>
        </w:rPr>
        <w:t>”</w:t>
      </w:r>
    </w:p>
    <w:p w14:paraId="2C7F50E8" w14:textId="1A06A419" w:rsidR="006664D8" w:rsidRDefault="00A519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“还要玩儿火箭？微型航天器不香吗？宇宙飞船不香吗？自己肉身飞上太空不行吗？非要用玩儿这种落后的航空设备？”</w:t>
      </w:r>
    </w:p>
    <w:p w14:paraId="2B985882" w14:textId="77777777" w:rsidR="00D5498D" w:rsidRDefault="00A519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“我是说带了战斗部的火箭，又不是载人航天器，虽说这东西叫做导弹，但是我还是喜欢将它叫成火箭，而且到时候我的目标又不是地星之上的目标，况且地星之上也没有什么东西经得起炸了。</w:t>
      </w:r>
    </w:p>
    <w:p w14:paraId="0BD21E2A" w14:textId="36839C97" w:rsidR="00A5198F" w:rsidRDefault="00D549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好，接下来带着玩具走咯，欣赏一下</w:t>
      </w:r>
      <w:r w:rsidR="008F0C2D">
        <w:rPr>
          <w:rFonts w:ascii="微软雅黑" w:eastAsia="微软雅黑" w:hAnsi="微软雅黑" w:cs="微软雅黑" w:hint="eastAsia"/>
          <w:sz w:val="22"/>
          <w:szCs w:val="22"/>
        </w:rPr>
        <w:t>爆炸的艺术。</w:t>
      </w:r>
      <w:r w:rsidR="00A5198F">
        <w:rPr>
          <w:rFonts w:ascii="微软雅黑" w:eastAsia="微软雅黑" w:hAnsi="微软雅黑" w:cs="微软雅黑" w:hint="eastAsia"/>
          <w:sz w:val="22"/>
          <w:szCs w:val="22"/>
        </w:rPr>
        <w:t>”</w:t>
      </w:r>
    </w:p>
    <w:p w14:paraId="6922FDB7" w14:textId="7238A5B7" w:rsidR="00A5198F" w:rsidRDefault="005A080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经过了机器人进行了发射前准备的火箭弹在一瞬间便消失在了厂库之中，只留下了极小的一部分还在厂库之中存放着以备不时之需。</w:t>
      </w:r>
    </w:p>
    <w:p w14:paraId="023A6508" w14:textId="60CDFBCC" w:rsidR="005A0806" w:rsidRDefault="00EE1C6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在经过了短暂的空间传送过程之后，孙源玲来到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峰的山脚之下，爱丽也是紧随其后来到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w:t>
      </w:r>
    </w:p>
    <w:p w14:paraId="5941A98F" w14:textId="029E2FB0" w:rsidR="00E50549" w:rsidRDefault="00E505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随着而来的还有天上密密麻麻的</w:t>
      </w:r>
      <w:r w:rsidR="00EE148B">
        <w:rPr>
          <w:rFonts w:ascii="微软雅黑" w:eastAsia="微软雅黑" w:hAnsi="微软雅黑" w:cs="微软雅黑"/>
          <w:sz w:val="22"/>
          <w:szCs w:val="22"/>
        </w:rPr>
        <w:t>600</w:t>
      </w:r>
      <w:r w:rsidR="00EE148B">
        <w:rPr>
          <w:rFonts w:ascii="微软雅黑" w:eastAsia="微软雅黑" w:hAnsi="微软雅黑" w:cs="微软雅黑" w:hint="eastAsia"/>
          <w:sz w:val="22"/>
          <w:szCs w:val="22"/>
        </w:rPr>
        <w:t>mm口径的火箭弹，这些火箭弹的和导弹的区别就在于它叫火箭弹。</w:t>
      </w:r>
    </w:p>
    <w:p w14:paraId="09981A6E" w14:textId="0DC2508B" w:rsidR="00EE148B"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“这么多的火箭弹，难</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成都要附魔？”</w:t>
      </w:r>
    </w:p>
    <w:p w14:paraId="7C26EE4D" w14:textId="77777777"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“什么附魔啊？我只是将灵气灌输到他们的材料之中而已，毕竟直接进行灌输所造成的威力还挺大的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，虽然也没有产生什么特殊的作用就是了。</w:t>
      </w:r>
    </w:p>
    <w:p w14:paraId="79CA6E79" w14:textId="77777777"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其次就是，我想看看大量的火箭弹绝对饱和的火力覆盖打击是一个怎么样的场景，想想应该会很刺激吧。</w:t>
      </w:r>
    </w:p>
    <w:p w14:paraId="7298A801" w14:textId="11399A1F"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对了这些火箭弹的有效毁伤范围有多大啊？”</w:t>
      </w:r>
    </w:p>
    <w:p w14:paraId="62F98A92" w14:textId="77777777" w:rsidR="00A47834" w:rsidRDefault="002265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“全长9</w:t>
      </w:r>
      <w:r>
        <w:rPr>
          <w:rFonts w:ascii="微软雅黑" w:eastAsia="微软雅黑" w:hAnsi="微软雅黑" w:cs="微软雅黑"/>
          <w:sz w:val="22"/>
          <w:szCs w:val="22"/>
        </w:rPr>
        <w:t>.7</w:t>
      </w:r>
      <w:r>
        <w:rPr>
          <w:rFonts w:ascii="微软雅黑" w:eastAsia="微软雅黑" w:hAnsi="微软雅黑" w:cs="微软雅黑" w:hint="eastAsia"/>
          <w:sz w:val="22"/>
          <w:szCs w:val="22"/>
        </w:rPr>
        <w:t>M，直径0</w:t>
      </w:r>
      <w:r>
        <w:rPr>
          <w:rFonts w:ascii="微软雅黑" w:eastAsia="微软雅黑" w:hAnsi="微软雅黑" w:cs="微软雅黑"/>
          <w:sz w:val="22"/>
          <w:szCs w:val="22"/>
        </w:rPr>
        <w:t>.6</w:t>
      </w:r>
      <w:r>
        <w:rPr>
          <w:rFonts w:ascii="微软雅黑" w:eastAsia="微软雅黑" w:hAnsi="微软雅黑" w:cs="微软雅黑" w:hint="eastAsia"/>
          <w:sz w:val="22"/>
          <w:szCs w:val="22"/>
        </w:rPr>
        <w:t>M</w:t>
      </w:r>
      <w:r w:rsidR="00A47834">
        <w:rPr>
          <w:rFonts w:ascii="微软雅黑" w:eastAsia="微软雅黑" w:hAnsi="微软雅黑" w:cs="微软雅黑" w:hint="eastAsia"/>
          <w:sz w:val="22"/>
          <w:szCs w:val="22"/>
        </w:rPr>
        <w:t>，采用复合双基推进剂，理论最大射程8</w:t>
      </w:r>
      <w:r w:rsidR="00A47834">
        <w:rPr>
          <w:rFonts w:ascii="微软雅黑" w:eastAsia="微软雅黑" w:hAnsi="微软雅黑" w:cs="微软雅黑"/>
          <w:sz w:val="22"/>
          <w:szCs w:val="22"/>
        </w:rPr>
        <w:t>00</w:t>
      </w:r>
      <w:r w:rsidR="00A47834">
        <w:rPr>
          <w:rFonts w:ascii="微软雅黑" w:eastAsia="微软雅黑" w:hAnsi="微软雅黑" w:cs="微软雅黑" w:hint="eastAsia"/>
          <w:sz w:val="22"/>
          <w:szCs w:val="22"/>
        </w:rPr>
        <w:t>KM，自带卫星导航、惯性导航和智能自动导航三种导航方式，有效毁伤半径为5</w:t>
      </w:r>
      <w:r w:rsidR="00A47834">
        <w:rPr>
          <w:rFonts w:ascii="微软雅黑" w:eastAsia="微软雅黑" w:hAnsi="微软雅黑" w:cs="微软雅黑"/>
          <w:sz w:val="22"/>
          <w:szCs w:val="22"/>
        </w:rPr>
        <w:t>0</w:t>
      </w:r>
      <w:r w:rsidR="00A47834">
        <w:rPr>
          <w:rFonts w:ascii="微软雅黑" w:eastAsia="微软雅黑" w:hAnsi="微软雅黑" w:cs="微软雅黑" w:hint="eastAsia"/>
          <w:sz w:val="22"/>
          <w:szCs w:val="22"/>
        </w:rPr>
        <w:t>M，使用高爆定向炸药可对目标区域实施高效率的毁伤。</w:t>
      </w:r>
    </w:p>
    <w:p w14:paraId="69DA4D82" w14:textId="6516034E" w:rsidR="00534939" w:rsidRPr="00534939" w:rsidRDefault="00A4783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当然了，如果携带的是小当量的核弹也是可以的</w:t>
      </w:r>
      <w:r w:rsidR="00977502">
        <w:rPr>
          <w:rFonts w:ascii="微软雅黑" w:eastAsia="微软雅黑" w:hAnsi="微软雅黑" w:cs="微软雅黑" w:hint="eastAsia"/>
          <w:sz w:val="22"/>
          <w:szCs w:val="22"/>
        </w:rPr>
        <w:t>，只是感觉没啥必要，都这个射程了还不如直接拿激光炮在太空之中轰炸。</w:t>
      </w:r>
      <w:r w:rsidR="00226575">
        <w:rPr>
          <w:rFonts w:ascii="微软雅黑" w:eastAsia="微软雅黑" w:hAnsi="微软雅黑" w:cs="微软雅黑" w:hint="eastAsia"/>
          <w:sz w:val="22"/>
          <w:szCs w:val="22"/>
        </w:rPr>
        <w:t>”</w:t>
      </w:r>
    </w:p>
    <w:p w14:paraId="368C069C" w14:textId="5B3E1658" w:rsidR="008F0C2D" w:rsidRDefault="0097750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为了感受一下活力覆盖的感觉而已，真要一下子全给夷为平地了那多没有意思，你以为我生产这些武器是为了什么，还不是为了体验一下活力覆盖的感觉，真要炸的话这个太阳系我都能够给炸掉，太过于无敌也是没有意思的。”</w:t>
      </w:r>
    </w:p>
    <w:p w14:paraId="78684E6C" w14:textId="1A6110F0" w:rsidR="00977502" w:rsidRDefault="00470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“所以给这么多的火箭弹充能怕不是要消耗掉好多好多的灵气吧，而且把这儿的山给炸了会不会让灵气的</w:t>
      </w:r>
      <w:proofErr w:type="gramStart"/>
      <w:r>
        <w:rPr>
          <w:rFonts w:ascii="微软雅黑" w:eastAsia="微软雅黑" w:hAnsi="微软雅黑" w:cs="微软雅黑" w:hint="eastAsia"/>
          <w:sz w:val="22"/>
          <w:szCs w:val="22"/>
        </w:rPr>
        <w:t>自持</w:t>
      </w:r>
      <w:proofErr w:type="gramEnd"/>
      <w:r>
        <w:rPr>
          <w:rFonts w:ascii="微软雅黑" w:eastAsia="微软雅黑" w:hAnsi="微软雅黑" w:cs="微软雅黑" w:hint="eastAsia"/>
          <w:sz w:val="22"/>
          <w:szCs w:val="22"/>
        </w:rPr>
        <w:t>出现一定的问题啊？”</w:t>
      </w:r>
    </w:p>
    <w:p w14:paraId="27461E7C" w14:textId="77777777" w:rsidR="009674EC" w:rsidRDefault="00470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会对灵气的整体运行造成一点点的影响，但是长久的来看这个影响是有利的，在大量的水汽进入内陆之后里面的植被肯定更加茂盛，到时候所能够生产出来的灵气肯定会更加的多，说不定到时候我们可以将灵气改造成为更加高级的蓄能介质。</w:t>
      </w:r>
    </w:p>
    <w:p w14:paraId="18D37E6A" w14:textId="3B03E27B" w:rsidR="00470B25" w:rsidRDefault="009674E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那么，现在开始</w:t>
      </w:r>
      <w:proofErr w:type="gramStart"/>
      <w:r>
        <w:rPr>
          <w:rFonts w:ascii="微软雅黑" w:eastAsia="微软雅黑" w:hAnsi="微软雅黑" w:cs="微软雅黑" w:hint="eastAsia"/>
          <w:sz w:val="22"/>
          <w:szCs w:val="22"/>
        </w:rPr>
        <w:t>冲能咯</w:t>
      </w:r>
      <w:proofErr w:type="gramEnd"/>
      <w:r>
        <w:rPr>
          <w:rFonts w:ascii="微软雅黑" w:eastAsia="微软雅黑" w:hAnsi="微软雅黑" w:cs="微软雅黑" w:hint="eastAsia"/>
          <w:sz w:val="22"/>
          <w:szCs w:val="22"/>
        </w:rPr>
        <w:t>，各位修行者们就先稍微忍耐一下吧，很快就好了哟。</w:t>
      </w:r>
      <w:r w:rsidR="00470B25">
        <w:rPr>
          <w:rFonts w:ascii="微软雅黑" w:eastAsia="微软雅黑" w:hAnsi="微软雅黑" w:cs="微软雅黑" w:hint="eastAsia"/>
          <w:sz w:val="22"/>
          <w:szCs w:val="22"/>
        </w:rPr>
        <w:t>”</w:t>
      </w:r>
    </w:p>
    <w:p w14:paraId="1F1468D2" w14:textId="55128EBF" w:rsidR="009674EC" w:rsidRPr="00470B25" w:rsidRDefault="00FB0A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游离在自然环境之中的灵气被大量的</w:t>
      </w:r>
      <w:r w:rsidR="00E90A00">
        <w:rPr>
          <w:rFonts w:ascii="微软雅黑" w:eastAsia="微软雅黑" w:hAnsi="微软雅黑" w:cs="微软雅黑" w:hint="eastAsia"/>
          <w:sz w:val="22"/>
          <w:szCs w:val="22"/>
        </w:rPr>
        <w:t>抽取，就短短的时间里面全球3</w:t>
      </w:r>
      <w:r w:rsidR="00E90A00">
        <w:rPr>
          <w:rFonts w:ascii="微软雅黑" w:eastAsia="微软雅黑" w:hAnsi="微软雅黑" w:cs="微软雅黑"/>
          <w:sz w:val="22"/>
          <w:szCs w:val="22"/>
        </w:rPr>
        <w:t>0</w:t>
      </w:r>
      <w:r w:rsidR="00E90A00">
        <w:rPr>
          <w:rFonts w:ascii="微软雅黑" w:eastAsia="微软雅黑" w:hAnsi="微软雅黑" w:cs="微软雅黑" w:hint="eastAsia"/>
          <w:sz w:val="22"/>
          <w:szCs w:val="22"/>
        </w:rPr>
        <w:t>%的灵气都被聚集在了这些火箭弹之上</w:t>
      </w:r>
      <w:r w:rsidR="005F39F3">
        <w:rPr>
          <w:rFonts w:ascii="微软雅黑" w:eastAsia="微软雅黑" w:hAnsi="微软雅黑" w:cs="微软雅黑" w:hint="eastAsia"/>
          <w:sz w:val="22"/>
          <w:szCs w:val="22"/>
        </w:rPr>
        <w:t>，这些火箭弹虽然被灌输了大量的灵气，但是依然没有发生什么变化，依然是平平无奇。</w:t>
      </w:r>
    </w:p>
    <w:p w14:paraId="13EAE4CB" w14:textId="7667EAC4" w:rsidR="00470B25" w:rsidRDefault="005F39F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上万枚的火箭弹</w:t>
      </w:r>
      <w:r w:rsidR="0064362B">
        <w:rPr>
          <w:rFonts w:ascii="微软雅黑" w:eastAsia="微软雅黑" w:hAnsi="微软雅黑" w:cs="微软雅黑" w:hint="eastAsia"/>
          <w:sz w:val="22"/>
          <w:szCs w:val="22"/>
        </w:rPr>
        <w:t>直接被立在了地面之上</w:t>
      </w:r>
      <w:r w:rsidR="009A22EB">
        <w:rPr>
          <w:rFonts w:ascii="微软雅黑" w:eastAsia="微软雅黑" w:hAnsi="微软雅黑" w:cs="微软雅黑" w:hint="eastAsia"/>
          <w:sz w:val="22"/>
          <w:szCs w:val="22"/>
        </w:rPr>
        <w:t>，做好了发射之前的准备。</w:t>
      </w:r>
    </w:p>
    <w:p w14:paraId="0BA66A1A" w14:textId="3A4E3C1B" w:rsidR="00DB7ECE" w:rsidRDefault="00DB7E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“话说回来，这些火箭弹有名字吗？”</w:t>
      </w:r>
    </w:p>
    <w:p w14:paraId="6664B04C" w14:textId="23BEDB48" w:rsidR="00DB7ECE" w:rsidRPr="00DB7ECE" w:rsidRDefault="00DB7E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“并没有名字</w:t>
      </w:r>
      <w:r w:rsidR="00EA170C">
        <w:rPr>
          <w:rFonts w:ascii="微软雅黑" w:eastAsia="微软雅黑" w:hAnsi="微软雅黑" w:cs="微软雅黑" w:hint="eastAsia"/>
          <w:sz w:val="22"/>
          <w:szCs w:val="22"/>
        </w:rPr>
        <w:t>，只是依照这指标进行设计制造的，毕竟制造这种程度的火箭弹没有一点点的难度，所以也就没有占用人力资源也就没有任何的名字了，当然在我的内部代</w:t>
      </w:r>
      <w:r w:rsidR="00EA170C">
        <w:rPr>
          <w:rFonts w:ascii="微软雅黑" w:eastAsia="微软雅黑" w:hAnsi="微软雅黑" w:cs="微软雅黑" w:hint="eastAsia"/>
          <w:sz w:val="22"/>
          <w:szCs w:val="22"/>
        </w:rPr>
        <w:lastRenderedPageBreak/>
        <w:t>号为</w:t>
      </w:r>
      <w:proofErr w:type="spellStart"/>
      <w:r w:rsidR="00EA170C">
        <w:rPr>
          <w:rFonts w:ascii="微软雅黑" w:eastAsia="微软雅黑" w:hAnsi="微软雅黑" w:cs="微软雅黑"/>
          <w:sz w:val="22"/>
          <w:szCs w:val="22"/>
        </w:rPr>
        <w:t>A</w:t>
      </w:r>
      <w:r w:rsidR="00EA170C">
        <w:rPr>
          <w:rFonts w:ascii="微软雅黑" w:eastAsia="微软雅黑" w:hAnsi="微软雅黑" w:cs="微软雅黑" w:hint="eastAsia"/>
          <w:sz w:val="22"/>
          <w:szCs w:val="22"/>
        </w:rPr>
        <w:t>sdf</w:t>
      </w:r>
      <w:r w:rsidR="00EA170C">
        <w:rPr>
          <w:rFonts w:ascii="微软雅黑" w:eastAsia="微软雅黑" w:hAnsi="微软雅黑" w:cs="微软雅黑"/>
          <w:sz w:val="22"/>
          <w:szCs w:val="22"/>
        </w:rPr>
        <w:t>alsdkf</w:t>
      </w:r>
      <w:proofErr w:type="spellEnd"/>
      <w:r w:rsidR="00EA170C">
        <w:rPr>
          <w:rFonts w:ascii="微软雅黑" w:eastAsia="微软雅黑" w:hAnsi="微软雅黑" w:cs="微软雅黑"/>
          <w:sz w:val="22"/>
          <w:szCs w:val="22"/>
        </w:rPr>
        <w:t>_*&amp;%*^_1546465198</w:t>
      </w:r>
      <w:r w:rsidR="00EC1784">
        <w:rPr>
          <w:rFonts w:ascii="微软雅黑" w:eastAsia="微软雅黑" w:hAnsi="微软雅黑" w:cs="微软雅黑" w:hint="eastAsia"/>
          <w:sz w:val="22"/>
          <w:szCs w:val="22"/>
        </w:rPr>
        <w:t>，并没有什么意义只是一串代号而已。</w:t>
      </w:r>
      <w:r>
        <w:rPr>
          <w:rFonts w:ascii="微软雅黑" w:eastAsia="微软雅黑" w:hAnsi="微软雅黑" w:cs="微软雅黑" w:hint="eastAsia"/>
          <w:sz w:val="22"/>
          <w:szCs w:val="22"/>
        </w:rPr>
        <w:t>”</w:t>
      </w:r>
    </w:p>
    <w:p w14:paraId="2EF1C1FC" w14:textId="77777777" w:rsidR="00210B62" w:rsidRDefault="00EC17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“没有就算了，这一批炸了之后应该也不会继续生产下一批了，这东西的作用还真的没有多大，在以后有机会倒是可以作为小朋友的玩具</w:t>
      </w:r>
      <w:r w:rsidR="009F410C">
        <w:rPr>
          <w:rFonts w:ascii="微软雅黑" w:eastAsia="微软雅黑" w:hAnsi="微软雅黑" w:cs="微软雅黑" w:hint="eastAsia"/>
          <w:sz w:val="22"/>
          <w:szCs w:val="22"/>
        </w:rPr>
        <w:t>拿来炸外太空的那些石头，就当是清理这一片空域的太空垃圾吧。</w:t>
      </w:r>
    </w:p>
    <w:p w14:paraId="50C5A346" w14:textId="7752AFD9" w:rsidR="005F39F3" w:rsidRDefault="00210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按计划发射。</w:t>
      </w:r>
      <w:r w:rsidR="00EC1784">
        <w:rPr>
          <w:rFonts w:ascii="微软雅黑" w:eastAsia="微软雅黑" w:hAnsi="微软雅黑" w:cs="微软雅黑" w:hint="eastAsia"/>
          <w:sz w:val="22"/>
          <w:szCs w:val="22"/>
        </w:rPr>
        <w:t>”</w:t>
      </w:r>
    </w:p>
    <w:p w14:paraId="3A31199C" w14:textId="127AD7DB" w:rsidR="00210B62" w:rsidRDefault="00210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说罢，这些被灵气作为支撑垂直立在地面之上的</w:t>
      </w:r>
      <w:r w:rsidR="00B92E06">
        <w:rPr>
          <w:rFonts w:ascii="微软雅黑" w:eastAsia="微软雅黑" w:hAnsi="微软雅黑" w:cs="微软雅黑" w:hint="eastAsia"/>
          <w:sz w:val="22"/>
          <w:szCs w:val="22"/>
        </w:rPr>
        <w:t>火箭弹两两之间开始拉开间距，用防止发生意外而意外激发的保护装置自动脱落</w:t>
      </w:r>
      <w:r w:rsidR="006A0960">
        <w:rPr>
          <w:rFonts w:ascii="微软雅黑" w:eastAsia="微软雅黑" w:hAnsi="微软雅黑" w:cs="微软雅黑" w:hint="eastAsia"/>
          <w:sz w:val="22"/>
          <w:szCs w:val="22"/>
        </w:rPr>
        <w:t>，每一枚火箭打都有一个精确打击的目标，要做到活力覆盖的同时还不会缺少相应的精度，从而导致浪费。</w:t>
      </w:r>
    </w:p>
    <w:p w14:paraId="0DB7A2A9" w14:textId="58E7E66A" w:rsidR="00FE41C6" w:rsidRDefault="00FE41C6" w:rsidP="0081079B">
      <w:pPr>
        <w:rPr>
          <w:rFonts w:ascii="微软雅黑" w:eastAsia="微软雅黑" w:hAnsi="微软雅黑" w:cs="微软雅黑"/>
          <w:sz w:val="22"/>
          <w:szCs w:val="22"/>
        </w:rPr>
      </w:pPr>
    </w:p>
    <w:p w14:paraId="537F531D" w14:textId="56A45ADF" w:rsidR="00FE41C6" w:rsidRDefault="00FE41C6" w:rsidP="0081079B">
      <w:pPr>
        <w:rPr>
          <w:rFonts w:ascii="微软雅黑" w:eastAsia="微软雅黑" w:hAnsi="微软雅黑" w:cs="微软雅黑"/>
          <w:sz w:val="22"/>
          <w:szCs w:val="22"/>
        </w:rPr>
      </w:pPr>
    </w:p>
    <w:p w14:paraId="7A3F06F5" w14:textId="09371F01" w:rsidR="00FE41C6" w:rsidRPr="00A5198F" w:rsidRDefault="00FE41C6" w:rsidP="00F0010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八</w:t>
      </w:r>
      <w:r>
        <w:rPr>
          <w:rFonts w:ascii="微软雅黑" w:eastAsia="微软雅黑" w:hAnsi="微软雅黑" w:cs="微软雅黑" w:hint="eastAsia"/>
          <w:sz w:val="22"/>
          <w:szCs w:val="22"/>
        </w:rPr>
        <w:t xml:space="preserve">章 </w:t>
      </w:r>
      <w:r w:rsidR="00287D01">
        <w:rPr>
          <w:rFonts w:ascii="微软雅黑" w:eastAsia="微软雅黑" w:hAnsi="微软雅黑" w:cs="微软雅黑" w:hint="eastAsia"/>
          <w:sz w:val="22"/>
          <w:szCs w:val="22"/>
        </w:rPr>
        <w:t>地形改造</w:t>
      </w:r>
    </w:p>
    <w:p w14:paraId="330CEDA1" w14:textId="024508EE" w:rsidR="009A4A0D" w:rsidRDefault="00287D0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整齐排列的火箭弹开始按照预定的顺序开始点火，</w:t>
      </w:r>
      <w:r w:rsidR="00BE6CD0">
        <w:rPr>
          <w:rFonts w:ascii="微软雅黑" w:eastAsia="微软雅黑" w:hAnsi="微软雅黑" w:cs="微软雅黑" w:hint="eastAsia"/>
          <w:sz w:val="22"/>
          <w:szCs w:val="22"/>
        </w:rPr>
        <w:t>上万枚6</w:t>
      </w:r>
      <w:r w:rsidR="00BE6CD0">
        <w:rPr>
          <w:rFonts w:ascii="微软雅黑" w:eastAsia="微软雅黑" w:hAnsi="微软雅黑" w:cs="微软雅黑"/>
          <w:sz w:val="22"/>
          <w:szCs w:val="22"/>
        </w:rPr>
        <w:t>00</w:t>
      </w:r>
      <w:r w:rsidR="00BE6CD0">
        <w:rPr>
          <w:rFonts w:ascii="微软雅黑" w:eastAsia="微软雅黑" w:hAnsi="微软雅黑" w:cs="微软雅黑" w:hint="eastAsia"/>
          <w:sz w:val="22"/>
          <w:szCs w:val="22"/>
        </w:rPr>
        <w:t>mm粗的火箭弹十分有秩序的飞上了天空，在经过了短暂的机动之后开始向着自己预定的目标方向疾驰而去。</w:t>
      </w:r>
    </w:p>
    <w:p w14:paraId="2D743468" w14:textId="276D3E0A" w:rsidR="00BE6CD0" w:rsidRDefault="00BE6C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因为距离十分的进，不需要进行二级推进，所保留的部分燃料还可以在命中目标之后还可以增加爆炸的威力。</w:t>
      </w:r>
    </w:p>
    <w:p w14:paraId="24F1C014" w14:textId="1C609AB5" w:rsidR="00BE6CD0" w:rsidRDefault="00425F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仅仅不到十秒钟的时间，第一批的火箭弹便在地面之下发生了爆炸，经过特殊处理的弹头在钻入了地表一定距离之后才爆炸。</w:t>
      </w:r>
    </w:p>
    <w:p w14:paraId="411BD4D1" w14:textId="5090A794" w:rsidR="00425FE9" w:rsidRDefault="00425F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火箭弹的体积虽然比较的小，相比于弹道导弹来说简直就是一个小不点</w:t>
      </w:r>
      <w:r w:rsidR="009275F6">
        <w:rPr>
          <w:rFonts w:ascii="微软雅黑" w:eastAsia="微软雅黑" w:hAnsi="微软雅黑" w:cs="微软雅黑" w:hint="eastAsia"/>
          <w:sz w:val="22"/>
          <w:szCs w:val="22"/>
        </w:rPr>
        <w:t>，但是其爆炸所产生的威力却比弹道导弹爆炸所产生的威力更加恐怖，爆炸之后所产生的上百米的大坑就是一个很好的证明。</w:t>
      </w:r>
    </w:p>
    <w:p w14:paraId="5879B826" w14:textId="5B0C3E47" w:rsidR="009275F6" w:rsidRDefault="009275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爆炸产生之后还有许多的</w:t>
      </w:r>
      <w:r w:rsidR="00F86E41">
        <w:rPr>
          <w:rFonts w:ascii="微软雅黑" w:eastAsia="微软雅黑" w:hAnsi="微软雅黑" w:cs="微软雅黑" w:hint="eastAsia"/>
          <w:sz w:val="22"/>
          <w:szCs w:val="22"/>
        </w:rPr>
        <w:t>被灌输</w:t>
      </w:r>
      <w:proofErr w:type="gramStart"/>
      <w:r w:rsidR="00F86E41">
        <w:rPr>
          <w:rFonts w:ascii="微软雅黑" w:eastAsia="微软雅黑" w:hAnsi="微软雅黑" w:cs="微软雅黑" w:hint="eastAsia"/>
          <w:sz w:val="22"/>
          <w:szCs w:val="22"/>
        </w:rPr>
        <w:t>进其中</w:t>
      </w:r>
      <w:proofErr w:type="gramEnd"/>
      <w:r w:rsidR="00F86E41">
        <w:rPr>
          <w:rFonts w:ascii="微软雅黑" w:eastAsia="微软雅黑" w:hAnsi="微软雅黑" w:cs="微软雅黑" w:hint="eastAsia"/>
          <w:sz w:val="22"/>
          <w:szCs w:val="22"/>
        </w:rPr>
        <w:t>的灵气再次散逸在空气之中</w:t>
      </w:r>
      <w:r w:rsidR="00A34C2D">
        <w:rPr>
          <w:rFonts w:ascii="微软雅黑" w:eastAsia="微软雅黑" w:hAnsi="微软雅黑" w:cs="微软雅黑" w:hint="eastAsia"/>
          <w:sz w:val="22"/>
          <w:szCs w:val="22"/>
        </w:rPr>
        <w:t>。</w:t>
      </w:r>
    </w:p>
    <w:p w14:paraId="63E09E38" w14:textId="627EBD51" w:rsidR="009F410C" w:rsidRDefault="00A34C2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第一轮只是尝试性的炸一下，看看火箭弹的威力和预估的威力差距有多大，而事实表</w:t>
      </w:r>
      <w:r>
        <w:rPr>
          <w:rFonts w:ascii="微软雅黑" w:eastAsia="微软雅黑" w:hAnsi="微软雅黑" w:cs="微软雅黑" w:hint="eastAsia"/>
          <w:sz w:val="22"/>
          <w:szCs w:val="22"/>
        </w:rPr>
        <w:lastRenderedPageBreak/>
        <w:t>明，爱丽所估计的威力出现了些偏差，估计的威力相比实际上的威力</w:t>
      </w:r>
      <w:r w:rsidR="00A42C60">
        <w:rPr>
          <w:rFonts w:ascii="微软雅黑" w:eastAsia="微软雅黑" w:hAnsi="微软雅黑" w:cs="微软雅黑" w:hint="eastAsia"/>
          <w:sz w:val="22"/>
          <w:szCs w:val="22"/>
        </w:rPr>
        <w:t>小了许多</w:t>
      </w:r>
      <w:r w:rsidR="00C52D70">
        <w:rPr>
          <w:rFonts w:ascii="微软雅黑" w:eastAsia="微软雅黑" w:hAnsi="微软雅黑" w:cs="微软雅黑" w:hint="eastAsia"/>
          <w:sz w:val="22"/>
          <w:szCs w:val="22"/>
        </w:rPr>
        <w:t>，火力虽然看起来十分的不错，但是火力的浪费却很严重。</w:t>
      </w:r>
    </w:p>
    <w:p w14:paraId="3331B0FB" w14:textId="40BCFE4A" w:rsidR="00C52D70" w:rsidRDefault="00DF629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“姐姐，每一枚火箭弹的灵气量是一样的嘛？”</w:t>
      </w:r>
    </w:p>
    <w:p w14:paraId="2D742650" w14:textId="40D48EDD" w:rsidR="00661150" w:rsidRDefault="0066115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“在我的感知之下这些物体的灵气含量都是一样的，整体的方差不到0</w:t>
      </w:r>
      <w:r>
        <w:rPr>
          <w:rFonts w:ascii="微软雅黑" w:eastAsia="微软雅黑" w:hAnsi="微软雅黑" w:cs="微软雅黑"/>
          <w:sz w:val="22"/>
          <w:szCs w:val="22"/>
        </w:rPr>
        <w:t>.01</w:t>
      </w:r>
      <w:r>
        <w:rPr>
          <w:rFonts w:ascii="微软雅黑" w:eastAsia="微软雅黑" w:hAnsi="微软雅黑" w:cs="微软雅黑" w:hint="eastAsia"/>
          <w:sz w:val="22"/>
          <w:szCs w:val="22"/>
        </w:rPr>
        <w:t>，感觉挺好的。”</w:t>
      </w:r>
    </w:p>
    <w:p w14:paraId="35798D73" w14:textId="1281A8A6" w:rsidR="00661150" w:rsidRDefault="00EC5B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“浪费就浪费吧，反正火力也溢出了。”</w:t>
      </w:r>
      <w:r w:rsidR="00EA051A">
        <w:rPr>
          <w:rFonts w:ascii="微软雅黑" w:eastAsia="微软雅黑" w:hAnsi="微软雅黑" w:cs="微软雅黑" w:hint="eastAsia"/>
          <w:sz w:val="22"/>
          <w:szCs w:val="22"/>
        </w:rPr>
        <w:t>在尝试</w:t>
      </w:r>
      <w:r w:rsidR="001955BC">
        <w:rPr>
          <w:rFonts w:ascii="微软雅黑" w:eastAsia="微软雅黑" w:hAnsi="微软雅黑" w:cs="微软雅黑" w:hint="eastAsia"/>
          <w:sz w:val="22"/>
          <w:szCs w:val="22"/>
        </w:rPr>
        <w:t>获得一个准确的爆炸范围无果之后，剩余的九千多发火箭弹同时点火，向着自身预定的目标飞去。</w:t>
      </w:r>
    </w:p>
    <w:p w14:paraId="7D07F9F7" w14:textId="5205096C" w:rsidR="00082D76" w:rsidRDefault="00A265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一枚一枚的火箭弹，在天空之中自由的上升着，飞翔着，在划过了一道优美的抛物线之后利用自身的火箭推进器和气动布局进行着精确的</w:t>
      </w:r>
      <w:r w:rsidR="00082D76">
        <w:rPr>
          <w:rFonts w:ascii="微软雅黑" w:eastAsia="微软雅黑" w:hAnsi="微软雅黑" w:cs="微软雅黑" w:hint="eastAsia"/>
          <w:sz w:val="22"/>
          <w:szCs w:val="22"/>
        </w:rPr>
        <w:t>机动。</w:t>
      </w:r>
    </w:p>
    <w:p w14:paraId="264742D6" w14:textId="1F7C2CF8" w:rsidR="00082D76" w:rsidRDefault="00082D7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火箭弹如同一颗一颗从天而降的陨石，砸在了此起彼伏的山峰之上</w:t>
      </w:r>
      <w:r w:rsidR="00235E5E">
        <w:rPr>
          <w:rFonts w:ascii="微软雅黑" w:eastAsia="微软雅黑" w:hAnsi="微软雅黑" w:cs="微软雅黑" w:hint="eastAsia"/>
          <w:sz w:val="22"/>
          <w:szCs w:val="22"/>
        </w:rPr>
        <w:t>，薄弱的岩层无法承受这样的冲击深深的凹陷了下去</w:t>
      </w:r>
      <w:r w:rsidR="00510E77">
        <w:rPr>
          <w:rFonts w:ascii="微软雅黑" w:eastAsia="微软雅黑" w:hAnsi="微软雅黑" w:cs="微软雅黑" w:hint="eastAsia"/>
          <w:sz w:val="22"/>
          <w:szCs w:val="22"/>
        </w:rPr>
        <w:t>，随后地下的岩层也承受不住那巨大的压力</w:t>
      </w:r>
      <w:r w:rsidR="000569F9">
        <w:rPr>
          <w:rFonts w:ascii="微软雅黑" w:eastAsia="微软雅黑" w:hAnsi="微软雅黑" w:cs="微软雅黑" w:hint="eastAsia"/>
          <w:sz w:val="22"/>
          <w:szCs w:val="22"/>
        </w:rPr>
        <w:t>层层的破裂，压力被一点</w:t>
      </w:r>
      <w:proofErr w:type="gramStart"/>
      <w:r w:rsidR="000569F9">
        <w:rPr>
          <w:rFonts w:ascii="微软雅黑" w:eastAsia="微软雅黑" w:hAnsi="微软雅黑" w:cs="微软雅黑" w:hint="eastAsia"/>
          <w:sz w:val="22"/>
          <w:szCs w:val="22"/>
        </w:rPr>
        <w:t>一点</w:t>
      </w:r>
      <w:proofErr w:type="gramEnd"/>
      <w:r w:rsidR="000569F9">
        <w:rPr>
          <w:rFonts w:ascii="微软雅黑" w:eastAsia="微软雅黑" w:hAnsi="微软雅黑" w:cs="微软雅黑" w:hint="eastAsia"/>
          <w:sz w:val="22"/>
          <w:szCs w:val="22"/>
        </w:rPr>
        <w:t>消耗掉，直到再也不能够冲断岩层，于是剩余的能量便向着上方宣泄，零零散散的碎石和泥土被抛上了几十米的高空之中，被抛起的碎石和泥土在自身的动能都消耗完之后由于地星引力作用坠落在了地面上，随后再次因为引力的作用，自身的势能转化为了动能往山下滚去，一枚火箭炮来过的地方只留下了</w:t>
      </w:r>
      <w:proofErr w:type="gramStart"/>
      <w:r w:rsidR="002C534C">
        <w:rPr>
          <w:rFonts w:ascii="微软雅黑" w:eastAsia="微软雅黑" w:hAnsi="微软雅黑" w:cs="微软雅黑" w:hint="eastAsia"/>
          <w:sz w:val="22"/>
          <w:szCs w:val="22"/>
        </w:rPr>
        <w:t>一</w:t>
      </w:r>
      <w:proofErr w:type="gramEnd"/>
      <w:r w:rsidR="002C534C">
        <w:rPr>
          <w:rFonts w:ascii="微软雅黑" w:eastAsia="微软雅黑" w:hAnsi="微软雅黑" w:cs="微软雅黑" w:hint="eastAsia"/>
          <w:sz w:val="22"/>
          <w:szCs w:val="22"/>
        </w:rPr>
        <w:t>个数百米的大坑，并且这个大坑因为</w:t>
      </w:r>
      <w:r w:rsidR="00BC473F">
        <w:rPr>
          <w:rFonts w:ascii="微软雅黑" w:eastAsia="微软雅黑" w:hAnsi="微软雅黑" w:cs="微软雅黑" w:hint="eastAsia"/>
          <w:sz w:val="22"/>
          <w:szCs w:val="22"/>
        </w:rPr>
        <w:t>地形的原因</w:t>
      </w:r>
      <w:r w:rsidR="002C534C">
        <w:rPr>
          <w:rFonts w:ascii="微软雅黑" w:eastAsia="微软雅黑" w:hAnsi="微软雅黑" w:cs="微软雅黑" w:hint="eastAsia"/>
          <w:sz w:val="22"/>
          <w:szCs w:val="22"/>
        </w:rPr>
        <w:t>并不是均匀的</w:t>
      </w:r>
      <w:r w:rsidR="00BC473F">
        <w:rPr>
          <w:rFonts w:ascii="微软雅黑" w:eastAsia="微软雅黑" w:hAnsi="微软雅黑" w:cs="微软雅黑" w:hint="eastAsia"/>
          <w:sz w:val="22"/>
          <w:szCs w:val="22"/>
        </w:rPr>
        <w:t>，</w:t>
      </w:r>
      <w:r w:rsidR="00F72AB8">
        <w:rPr>
          <w:rFonts w:ascii="微软雅黑" w:eastAsia="微软雅黑" w:hAnsi="微软雅黑" w:cs="微软雅黑" w:hint="eastAsia"/>
          <w:sz w:val="22"/>
          <w:szCs w:val="22"/>
        </w:rPr>
        <w:t>不过不均匀并不算是一个问题，在饱和</w:t>
      </w:r>
      <w:r w:rsidR="00F66AC6">
        <w:rPr>
          <w:rFonts w:ascii="微软雅黑" w:eastAsia="微软雅黑" w:hAnsi="微软雅黑" w:cs="微软雅黑" w:hint="eastAsia"/>
          <w:sz w:val="22"/>
          <w:szCs w:val="22"/>
        </w:rPr>
        <w:t>攻击之下几乎所有的坑洞都是交叉覆盖。</w:t>
      </w:r>
    </w:p>
    <w:p w14:paraId="39672824" w14:textId="35439CCF" w:rsidR="0001351E" w:rsidRDefault="009D72B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地面之上密密麻麻的</w:t>
      </w:r>
      <w:proofErr w:type="gramStart"/>
      <w:r>
        <w:rPr>
          <w:rFonts w:ascii="微软雅黑" w:eastAsia="微软雅黑" w:hAnsi="微软雅黑" w:cs="微软雅黑" w:hint="eastAsia"/>
          <w:sz w:val="22"/>
          <w:szCs w:val="22"/>
        </w:rPr>
        <w:t>绽放着</w:t>
      </w:r>
      <w:proofErr w:type="gramEnd"/>
      <w:r w:rsidR="00936C4C">
        <w:rPr>
          <w:rFonts w:ascii="微软雅黑" w:eastAsia="微软雅黑" w:hAnsi="微软雅黑" w:cs="微软雅黑" w:hint="eastAsia"/>
          <w:sz w:val="22"/>
          <w:szCs w:val="22"/>
        </w:rPr>
        <w:t>火焰</w:t>
      </w:r>
      <w:r w:rsidR="00933024">
        <w:rPr>
          <w:rFonts w:ascii="微软雅黑" w:eastAsia="微软雅黑" w:hAnsi="微软雅黑" w:cs="微软雅黑" w:hint="eastAsia"/>
          <w:sz w:val="22"/>
          <w:szCs w:val="22"/>
        </w:rPr>
        <w:t>之花，花开之后所留下来的是一朵</w:t>
      </w:r>
      <w:proofErr w:type="gramStart"/>
      <w:r w:rsidR="00933024">
        <w:rPr>
          <w:rFonts w:ascii="微软雅黑" w:eastAsia="微软雅黑" w:hAnsi="微软雅黑" w:cs="微软雅黑" w:hint="eastAsia"/>
          <w:sz w:val="22"/>
          <w:szCs w:val="22"/>
        </w:rPr>
        <w:t>朵</w:t>
      </w:r>
      <w:proofErr w:type="gramEnd"/>
      <w:r w:rsidR="00933024">
        <w:rPr>
          <w:rFonts w:ascii="微软雅黑" w:eastAsia="微软雅黑" w:hAnsi="微软雅黑" w:cs="微软雅黑" w:hint="eastAsia"/>
          <w:sz w:val="22"/>
          <w:szCs w:val="22"/>
        </w:rPr>
        <w:t>盛开的蘑菇，盛开的蘑菇就如同它自身的寿命一般，在空中仅仅存在了一会儿，便被风吹散消失在了空中，只留下了漫天的</w:t>
      </w:r>
      <w:r w:rsidR="0001351E">
        <w:rPr>
          <w:rFonts w:ascii="微软雅黑" w:eastAsia="微软雅黑" w:hAnsi="微软雅黑" w:cs="微软雅黑" w:hint="eastAsia"/>
          <w:sz w:val="22"/>
          <w:szCs w:val="22"/>
        </w:rPr>
        <w:t>碎石和尘灰。</w:t>
      </w:r>
    </w:p>
    <w:p w14:paraId="7DE3724F" w14:textId="0C90E465" w:rsidR="0001351E" w:rsidRDefault="0001351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数平方千米的范围，所有的山地没有一个地方是幸免于难的</w:t>
      </w:r>
      <w:r w:rsidR="000D37A1">
        <w:rPr>
          <w:rFonts w:ascii="微软雅黑" w:eastAsia="微软雅黑" w:hAnsi="微软雅黑" w:cs="微软雅黑" w:hint="eastAsia"/>
          <w:sz w:val="22"/>
          <w:szCs w:val="22"/>
        </w:rPr>
        <w:t>，一些</w:t>
      </w:r>
      <w:proofErr w:type="gramStart"/>
      <w:r w:rsidR="000D37A1">
        <w:rPr>
          <w:rFonts w:ascii="微软雅黑" w:eastAsia="微软雅黑" w:hAnsi="微软雅黑" w:cs="微软雅黑" w:hint="eastAsia"/>
          <w:sz w:val="22"/>
          <w:szCs w:val="22"/>
        </w:rPr>
        <w:t>坑不够</w:t>
      </w:r>
      <w:proofErr w:type="gramEnd"/>
      <w:r w:rsidR="000D37A1">
        <w:rPr>
          <w:rFonts w:ascii="微软雅黑" w:eastAsia="微软雅黑" w:hAnsi="微软雅黑" w:cs="微软雅黑" w:hint="eastAsia"/>
          <w:sz w:val="22"/>
          <w:szCs w:val="22"/>
        </w:rPr>
        <w:t>深的都按照监控卫星之上的检测到的实际情况补刀。</w:t>
      </w:r>
    </w:p>
    <w:p w14:paraId="2D96BC4D" w14:textId="298C67DA" w:rsidR="0060544D" w:rsidRDefault="006054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上万发威</w:t>
      </w:r>
      <w:proofErr w:type="gramStart"/>
      <w:r>
        <w:rPr>
          <w:rFonts w:ascii="微软雅黑" w:eastAsia="微软雅黑" w:hAnsi="微软雅黑" w:cs="微软雅黑" w:hint="eastAsia"/>
          <w:sz w:val="22"/>
          <w:szCs w:val="22"/>
        </w:rPr>
        <w:t>力经过灵</w:t>
      </w:r>
      <w:proofErr w:type="gramEnd"/>
      <w:r>
        <w:rPr>
          <w:rFonts w:ascii="微软雅黑" w:eastAsia="微软雅黑" w:hAnsi="微软雅黑" w:cs="微软雅黑" w:hint="eastAsia"/>
          <w:sz w:val="22"/>
          <w:szCs w:val="22"/>
        </w:rPr>
        <w:t>力加成的火箭弹就这样被打完了，整个过程持续的时间不到十分钟，在数</w:t>
      </w:r>
      <w:proofErr w:type="gramStart"/>
      <w:r>
        <w:rPr>
          <w:rFonts w:ascii="微软雅黑" w:eastAsia="微软雅黑" w:hAnsi="微软雅黑" w:cs="微软雅黑" w:hint="eastAsia"/>
          <w:sz w:val="22"/>
          <w:szCs w:val="22"/>
        </w:rPr>
        <w:t>百平方公里</w:t>
      </w:r>
      <w:proofErr w:type="gramEnd"/>
      <w:r>
        <w:rPr>
          <w:rFonts w:ascii="微软雅黑" w:eastAsia="微软雅黑" w:hAnsi="微软雅黑" w:cs="微软雅黑" w:hint="eastAsia"/>
          <w:sz w:val="22"/>
          <w:szCs w:val="22"/>
        </w:rPr>
        <w:t>的面积</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进行了轰炸，只是量还是太过于少，只是炸出了一条很深的沟壑出来。</w:t>
      </w:r>
    </w:p>
    <w:p w14:paraId="765C78CC" w14:textId="37286C49" w:rsidR="000D37A1" w:rsidRDefault="00926A4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“果然这样规模的火力覆盖看起来就是很舒服，比我直接把山给削了看起来更加的</w:t>
      </w:r>
      <w:r w:rsidR="004B08A8">
        <w:rPr>
          <w:rFonts w:ascii="微软雅黑" w:eastAsia="微软雅黑" w:hAnsi="微软雅黑" w:cs="微软雅黑" w:hint="eastAsia"/>
          <w:sz w:val="22"/>
          <w:szCs w:val="22"/>
        </w:rPr>
        <w:t>有视觉冲击感，只不过吧，这样的削山的效率还真是有些低。</w:t>
      </w:r>
      <w:r>
        <w:rPr>
          <w:rFonts w:ascii="微软雅黑" w:eastAsia="微软雅黑" w:hAnsi="微软雅黑" w:cs="微软雅黑" w:hint="eastAsia"/>
          <w:sz w:val="22"/>
          <w:szCs w:val="22"/>
        </w:rPr>
        <w:t>”</w:t>
      </w:r>
    </w:p>
    <w:p w14:paraId="1D8F7620" w14:textId="16101343" w:rsidR="00F66AC6" w:rsidRDefault="004B08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“这已经是效率相对较高的一种方式了，每一枚火箭弹都得到了</w:t>
      </w:r>
      <w:r w:rsidR="0030462D">
        <w:rPr>
          <w:rFonts w:ascii="微软雅黑" w:eastAsia="微软雅黑" w:hAnsi="微软雅黑" w:cs="微软雅黑" w:hint="eastAsia"/>
          <w:sz w:val="22"/>
          <w:szCs w:val="22"/>
        </w:rPr>
        <w:t>控制来到它该到的地方去，这种轰炸方式甚至都不好说到底是不是火力覆盖，每一颗火箭弹都是可制导并且也是得到了制导进行了精确打击</w:t>
      </w:r>
      <w:r w:rsidR="00D83693">
        <w:rPr>
          <w:rFonts w:ascii="微软雅黑" w:eastAsia="微软雅黑" w:hAnsi="微软雅黑" w:cs="微软雅黑" w:hint="eastAsia"/>
          <w:sz w:val="22"/>
          <w:szCs w:val="22"/>
        </w:rPr>
        <w:t>，有目标的</w:t>
      </w:r>
      <w:r w:rsidR="008C61E0">
        <w:rPr>
          <w:rFonts w:ascii="微软雅黑" w:eastAsia="微软雅黑" w:hAnsi="微软雅黑" w:cs="微软雅黑" w:hint="eastAsia"/>
          <w:sz w:val="22"/>
          <w:szCs w:val="22"/>
        </w:rPr>
        <w:t>打击相比于没有一个精确目标的火力覆盖还是差了一些</w:t>
      </w:r>
      <w:r w:rsidR="00703FBD">
        <w:rPr>
          <w:rFonts w:ascii="微软雅黑" w:eastAsia="微软雅黑" w:hAnsi="微软雅黑" w:cs="微软雅黑" w:hint="eastAsia"/>
          <w:sz w:val="22"/>
          <w:szCs w:val="22"/>
        </w:rPr>
        <w:t>感觉</w:t>
      </w:r>
      <w:r w:rsidR="008C61E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1BFAB30" w14:textId="53E8299A" w:rsidR="0001507A" w:rsidRPr="00661150" w:rsidRDefault="0001507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“却</w:t>
      </w:r>
      <w:r w:rsidR="0060544D">
        <w:rPr>
          <w:rFonts w:ascii="微软雅黑" w:eastAsia="微软雅黑" w:hAnsi="微软雅黑" w:cs="微软雅黑" w:hint="eastAsia"/>
          <w:sz w:val="22"/>
          <w:szCs w:val="22"/>
        </w:rPr>
        <w:t>实</w:t>
      </w:r>
      <w:r>
        <w:rPr>
          <w:rFonts w:ascii="微软雅黑" w:eastAsia="微软雅黑" w:hAnsi="微软雅黑" w:cs="微软雅黑" w:hint="eastAsia"/>
          <w:sz w:val="22"/>
          <w:szCs w:val="22"/>
        </w:rPr>
        <w:t>，这种火力覆盖缺少拿点味道，密度是够了，但是缺少了那种随机性，不过这次我们的最终目的还是完成了的，这座山脉已经被开出了一个巨大的口子了，不过从目前来看这个口子似乎还是不怎么够大，下降的高度也是不怎么够，这么多的碎石处理起来也是有些麻烦。”</w:t>
      </w:r>
    </w:p>
    <w:p w14:paraId="0DA01B03" w14:textId="77777777" w:rsidR="00EA085E" w:rsidRDefault="002428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“现在已经是很好的了，整体的高度已经下降了5</w:t>
      </w:r>
      <w:r>
        <w:rPr>
          <w:rFonts w:ascii="微软雅黑" w:eastAsia="微软雅黑" w:hAnsi="微软雅黑" w:cs="微软雅黑"/>
          <w:sz w:val="22"/>
          <w:szCs w:val="22"/>
        </w:rPr>
        <w:t>00</w:t>
      </w:r>
      <w:r>
        <w:rPr>
          <w:rFonts w:ascii="微软雅黑" w:eastAsia="微软雅黑" w:hAnsi="微软雅黑" w:cs="微软雅黑" w:hint="eastAsia"/>
          <w:sz w:val="22"/>
          <w:szCs w:val="22"/>
        </w:rPr>
        <w:t>多米了，造就了一个</w:t>
      </w:r>
      <w:r w:rsidR="00EA085E">
        <w:rPr>
          <w:rFonts w:ascii="微软雅黑" w:eastAsia="微软雅黑" w:hAnsi="微软雅黑" w:cs="微软雅黑" w:hint="eastAsia"/>
          <w:sz w:val="22"/>
          <w:szCs w:val="22"/>
        </w:rPr>
        <w:t>宽3</w:t>
      </w:r>
      <w:r w:rsidR="00EA085E">
        <w:rPr>
          <w:rFonts w:ascii="微软雅黑" w:eastAsia="微软雅黑" w:hAnsi="微软雅黑" w:cs="微软雅黑"/>
          <w:sz w:val="22"/>
          <w:szCs w:val="22"/>
        </w:rPr>
        <w:t>00</w:t>
      </w:r>
      <w:r w:rsidR="00EA085E">
        <w:rPr>
          <w:rFonts w:ascii="微软雅黑" w:eastAsia="微软雅黑" w:hAnsi="微软雅黑" w:cs="微软雅黑" w:hint="eastAsia"/>
          <w:sz w:val="22"/>
          <w:szCs w:val="22"/>
        </w:rPr>
        <w:t>米左右，长3</w:t>
      </w:r>
      <w:r w:rsidR="00EA085E">
        <w:rPr>
          <w:rFonts w:ascii="微软雅黑" w:eastAsia="微软雅黑" w:hAnsi="微软雅黑" w:cs="微软雅黑"/>
          <w:sz w:val="22"/>
          <w:szCs w:val="22"/>
        </w:rPr>
        <w:t>0</w:t>
      </w:r>
      <w:r w:rsidR="00EA085E">
        <w:rPr>
          <w:rFonts w:ascii="微软雅黑" w:eastAsia="微软雅黑" w:hAnsi="微软雅黑" w:cs="微软雅黑" w:hint="eastAsia"/>
          <w:sz w:val="22"/>
          <w:szCs w:val="22"/>
        </w:rPr>
        <w:t>km作用，平均深度为5</w:t>
      </w:r>
      <w:r w:rsidR="00EA085E">
        <w:rPr>
          <w:rFonts w:ascii="微软雅黑" w:eastAsia="微软雅黑" w:hAnsi="微软雅黑" w:cs="微软雅黑"/>
          <w:sz w:val="22"/>
          <w:szCs w:val="22"/>
        </w:rPr>
        <w:t>80</w:t>
      </w:r>
      <w:r w:rsidR="00EA085E">
        <w:rPr>
          <w:rFonts w:ascii="微软雅黑" w:eastAsia="微软雅黑" w:hAnsi="微软雅黑" w:cs="微软雅黑" w:hint="eastAsia"/>
          <w:sz w:val="22"/>
          <w:szCs w:val="22"/>
        </w:rPr>
        <w:t>M的大沟了，这个沟虽然对于整体的气候改变作用并不大，不过也是有相当的作用的。</w:t>
      </w:r>
    </w:p>
    <w:p w14:paraId="3ADA0A47" w14:textId="6DDDABF5" w:rsidR="00A34C2D" w:rsidRDefault="00EA08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只是……周围的山峰上还是堆积相当的碎石，原本的山脚也被填了很多。</w:t>
      </w:r>
      <w:r w:rsidR="00242884">
        <w:rPr>
          <w:rFonts w:ascii="微软雅黑" w:eastAsia="微软雅黑" w:hAnsi="微软雅黑" w:cs="微软雅黑" w:hint="eastAsia"/>
          <w:sz w:val="22"/>
          <w:szCs w:val="22"/>
        </w:rPr>
        <w:t>”</w:t>
      </w:r>
    </w:p>
    <w:p w14:paraId="7EBD1B8F" w14:textId="3EE04754" w:rsidR="00D86B20" w:rsidRDefault="007642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嘛，有了灵气加成的火箭弹能够有这样的表现也是很不错的了，既然已经决定了要改变整个西部地区的干旱气候，减少沙漠的面积我还是自己动手把事情给完成了吧，也就不用麻烦官方的那些人来清理这个地方的碎石了，他们还没有这样的能力。”</w:t>
      </w:r>
    </w:p>
    <w:p w14:paraId="3D1D24E0" w14:textId="326216FA" w:rsidR="00D40270" w:rsidRDefault="00D402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“那么姐姐你打算使用什么样的方式来解决这个问题呢？直接炸了的话对于周围的影响恐怕有一点大了。”</w:t>
      </w:r>
    </w:p>
    <w:p w14:paraId="181711D6" w14:textId="77777777" w:rsidR="003D3B3B" w:rsidRDefault="00D402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“没事，要相信这方圆</w:t>
      </w:r>
      <w:proofErr w:type="gramStart"/>
      <w:r>
        <w:rPr>
          <w:rFonts w:ascii="微软雅黑" w:eastAsia="微软雅黑" w:hAnsi="微软雅黑" w:cs="微软雅黑" w:hint="eastAsia"/>
          <w:sz w:val="22"/>
          <w:szCs w:val="22"/>
        </w:rPr>
        <w:t>百公里</w:t>
      </w:r>
      <w:proofErr w:type="gramEnd"/>
      <w:r>
        <w:rPr>
          <w:rFonts w:ascii="微软雅黑" w:eastAsia="微软雅黑" w:hAnsi="微软雅黑" w:cs="微软雅黑" w:hint="eastAsia"/>
          <w:sz w:val="22"/>
          <w:szCs w:val="22"/>
        </w:rPr>
        <w:t>都是没有任何的人类活动的，只有为什么就有点意思了，唯一可惜了点的就是这个地方的稀有动植物还挺多的，不知道这一下又该在人类的灭绝的动植物名单之上添加多少名单啊</w:t>
      </w:r>
      <w:r w:rsidR="003D3B3B">
        <w:rPr>
          <w:rFonts w:ascii="微软雅黑" w:eastAsia="微软雅黑" w:hAnsi="微软雅黑" w:cs="微软雅黑" w:hint="eastAsia"/>
          <w:sz w:val="22"/>
          <w:szCs w:val="22"/>
        </w:rPr>
        <w:t>。</w:t>
      </w:r>
    </w:p>
    <w:p w14:paraId="7151B7DD" w14:textId="77777777" w:rsidR="003D3B3B"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不过了，挡住人类自身发展的东西灭掉似乎也没有什么不对的，至少要比等着这些动植物因为受到辐射的原因发生了变异要好上很多很多，不然到时候买一个东西还会说话怕</w:t>
      </w:r>
      <w:proofErr w:type="gramStart"/>
      <w:r>
        <w:rPr>
          <w:rFonts w:ascii="微软雅黑" w:eastAsia="微软雅黑" w:hAnsi="微软雅黑" w:cs="微软雅黑" w:hint="eastAsia"/>
          <w:sz w:val="22"/>
          <w:szCs w:val="22"/>
        </w:rPr>
        <w:t>不是得吓个</w:t>
      </w:r>
      <w:proofErr w:type="gramEnd"/>
      <w:r>
        <w:rPr>
          <w:rFonts w:ascii="微软雅黑" w:eastAsia="微软雅黑" w:hAnsi="微软雅黑" w:cs="微软雅黑" w:hint="eastAsia"/>
          <w:sz w:val="22"/>
          <w:szCs w:val="22"/>
        </w:rPr>
        <w:t>半死。</w:t>
      </w:r>
    </w:p>
    <w:p w14:paraId="7818322F" w14:textId="496CEFDC" w:rsidR="00D40270" w:rsidRDefault="003D3B3B"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，爱丽，最近那个小日子过得不错的国家是不是又在整些什么</w:t>
      </w:r>
      <w:proofErr w:type="gramStart"/>
      <w:r>
        <w:rPr>
          <w:rFonts w:ascii="微软雅黑" w:eastAsia="微软雅黑" w:hAnsi="微软雅黑" w:cs="微软雅黑" w:hint="eastAsia"/>
          <w:sz w:val="22"/>
          <w:szCs w:val="22"/>
        </w:rPr>
        <w:t>幺</w:t>
      </w:r>
      <w:proofErr w:type="gramEnd"/>
      <w:r>
        <w:rPr>
          <w:rFonts w:ascii="微软雅黑" w:eastAsia="微软雅黑" w:hAnsi="微软雅黑" w:cs="微软雅黑" w:hint="eastAsia"/>
          <w:sz w:val="22"/>
          <w:szCs w:val="22"/>
        </w:rPr>
        <w:t>蛾子，</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太平洋之上的平均辐射值又上升了许多。</w:t>
      </w:r>
      <w:r w:rsidR="00D40270">
        <w:rPr>
          <w:rFonts w:ascii="微软雅黑" w:eastAsia="微软雅黑" w:hAnsi="微软雅黑" w:cs="微软雅黑" w:hint="eastAsia"/>
          <w:sz w:val="22"/>
          <w:szCs w:val="22"/>
        </w:rPr>
        <w:t>”</w:t>
      </w:r>
    </w:p>
    <w:p w14:paraId="523F24A4" w14:textId="07CE1E21" w:rsidR="0001507A"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能够怎么，还不就是那些鬼子又倒了很多的核废水下去呗，还能够怎样呢？现在已经在研究如何能够快速且安全的消除那些有辐射源的东西，如果不是形势实在是有些难了，我才不会调集宝贵的研究力量去研究这些东西。”</w:t>
      </w:r>
    </w:p>
    <w:p w14:paraId="09668DF1" w14:textId="7D1405EA" w:rsidR="003D3B3B"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56896">
        <w:rPr>
          <w:rFonts w:ascii="微软雅黑" w:eastAsia="微软雅黑" w:hAnsi="微软雅黑" w:cs="微软雅黑" w:hint="eastAsia"/>
          <w:sz w:val="22"/>
          <w:szCs w:val="22"/>
        </w:rPr>
        <w:t>行了，研究就可以慢慢来，问题的话我要不了多少时间就可以解决了，这种核废水泄露的问题还是很好解决的，就是有那么一点点的不人道而已啦，嘿嘿</w:t>
      </w:r>
      <w:proofErr w:type="gramStart"/>
      <w:r w:rsidR="00156896">
        <w:rPr>
          <w:rFonts w:ascii="微软雅黑" w:eastAsia="微软雅黑" w:hAnsi="微软雅黑" w:cs="微软雅黑" w:hint="eastAsia"/>
          <w:sz w:val="22"/>
          <w:szCs w:val="22"/>
        </w:rPr>
        <w:t>嘿</w:t>
      </w:r>
      <w:proofErr w:type="gramEnd"/>
      <w:r w:rsidR="001568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2B93413B" w14:textId="696A0B9A" w:rsidR="003D3B3B" w:rsidRDefault="007626D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原本因为爆炸散逸在空气之中的灵气再次被孙源玲凝结了起来，普通的火箭弹就算是附上了灵气，但是因为附着的方式并不是正确的，只能能够简单的增加一点点的威力，还不如直接使用这些灵气就行开山来的效率高。</w:t>
      </w:r>
    </w:p>
    <w:p w14:paraId="44685174" w14:textId="6E786729" w:rsidR="007642DF" w:rsidRDefault="008773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聚集的时间很短，但是天地之中的灵气都别凝结在了一条细线之上。只见一条天地相接的一根光线穿透了孙源玲前方的山峦……</w:t>
      </w:r>
    </w:p>
    <w:p w14:paraId="4EC229CD" w14:textId="09CA8EEB" w:rsidR="007626D1" w:rsidRDefault="007626D1" w:rsidP="0081079B">
      <w:pPr>
        <w:rPr>
          <w:rFonts w:ascii="微软雅黑" w:eastAsia="微软雅黑" w:hAnsi="微软雅黑" w:cs="微软雅黑"/>
          <w:sz w:val="22"/>
          <w:szCs w:val="22"/>
        </w:rPr>
      </w:pPr>
    </w:p>
    <w:p w14:paraId="3AD980FF" w14:textId="1C1A71C1" w:rsidR="007626D1" w:rsidRDefault="007626D1" w:rsidP="0081079B">
      <w:pPr>
        <w:rPr>
          <w:rFonts w:ascii="微软雅黑" w:eastAsia="微软雅黑" w:hAnsi="微软雅黑" w:cs="微软雅黑"/>
          <w:sz w:val="22"/>
          <w:szCs w:val="22"/>
        </w:rPr>
      </w:pPr>
    </w:p>
    <w:p w14:paraId="3D8AB548" w14:textId="6B8C7A43" w:rsidR="008773E1" w:rsidRDefault="008773E1" w:rsidP="00C51EF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701FC8">
        <w:rPr>
          <w:rFonts w:ascii="微软雅黑" w:eastAsia="微软雅黑" w:hAnsi="微软雅黑" w:cs="微软雅黑" w:hint="eastAsia"/>
          <w:sz w:val="22"/>
          <w:szCs w:val="22"/>
        </w:rPr>
        <w:t>九</w:t>
      </w:r>
      <w:r>
        <w:rPr>
          <w:rFonts w:ascii="微软雅黑" w:eastAsia="微软雅黑" w:hAnsi="微软雅黑" w:cs="微软雅黑" w:hint="eastAsia"/>
          <w:sz w:val="22"/>
          <w:szCs w:val="22"/>
        </w:rPr>
        <w:t>章</w:t>
      </w:r>
      <w:r w:rsidR="0032501F">
        <w:rPr>
          <w:rFonts w:ascii="微软雅黑" w:eastAsia="微软雅黑" w:hAnsi="微软雅黑" w:cs="微软雅黑" w:hint="eastAsia"/>
          <w:sz w:val="22"/>
          <w:szCs w:val="22"/>
        </w:rPr>
        <w:t xml:space="preserve"> </w:t>
      </w:r>
      <w:r w:rsidR="0032501F">
        <w:rPr>
          <w:rFonts w:ascii="微软雅黑" w:eastAsia="微软雅黑" w:hAnsi="微软雅黑" w:cs="微软雅黑"/>
          <w:sz w:val="22"/>
          <w:szCs w:val="22"/>
        </w:rPr>
        <w:t xml:space="preserve"> </w:t>
      </w:r>
      <w:r w:rsidR="00C173AD">
        <w:rPr>
          <w:rFonts w:ascii="微软雅黑" w:eastAsia="微软雅黑" w:hAnsi="微软雅黑" w:cs="微软雅黑" w:hint="eastAsia"/>
          <w:sz w:val="22"/>
          <w:szCs w:val="22"/>
        </w:rPr>
        <w:t>一点小麻烦</w:t>
      </w:r>
    </w:p>
    <w:p w14:paraId="38B285C0" w14:textId="4D1CAAEE" w:rsidR="008773E1" w:rsidRDefault="00661FC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光线穿透了数百公里范围内所有高于那根光线高度的山峦</w:t>
      </w:r>
      <w:r w:rsidR="00064065">
        <w:rPr>
          <w:rFonts w:ascii="微软雅黑" w:eastAsia="微软雅黑" w:hAnsi="微软雅黑" w:cs="微软雅黑" w:hint="eastAsia"/>
          <w:sz w:val="22"/>
          <w:szCs w:val="22"/>
        </w:rPr>
        <w:t>都被齐刷刷的斩断。</w:t>
      </w:r>
    </w:p>
    <w:p w14:paraId="5FD64433" w14:textId="519939A9" w:rsidR="00064065" w:rsidRDefault="000640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如果仅仅是</w:t>
      </w:r>
      <w:r w:rsidR="0026423F">
        <w:rPr>
          <w:rFonts w:ascii="微软雅黑" w:eastAsia="微软雅黑" w:hAnsi="微软雅黑" w:cs="微软雅黑" w:hint="eastAsia"/>
          <w:sz w:val="22"/>
          <w:szCs w:val="22"/>
        </w:rPr>
        <w:t>直线切割的话并不能够切割掉预定区域之内的所有高山，当然这种特性是光在空气之中的传播特性，</w:t>
      </w:r>
      <w:r w:rsidR="00D0429B">
        <w:rPr>
          <w:rFonts w:ascii="微软雅黑" w:eastAsia="微软雅黑" w:hAnsi="微软雅黑" w:cs="微软雅黑" w:hint="eastAsia"/>
          <w:sz w:val="22"/>
          <w:szCs w:val="22"/>
        </w:rPr>
        <w:t>在经过了孙源玲的操控之中光线在空气之中完成了转向，以契合地星对应高度之上的弧度相同的高度前进，</w:t>
      </w:r>
      <w:proofErr w:type="gramStart"/>
      <w:r w:rsidR="00D0429B">
        <w:rPr>
          <w:rFonts w:ascii="微软雅黑" w:eastAsia="微软雅黑" w:hAnsi="微软雅黑" w:cs="微软雅黑" w:hint="eastAsia"/>
          <w:sz w:val="22"/>
          <w:szCs w:val="22"/>
        </w:rPr>
        <w:t>且前进</w:t>
      </w:r>
      <w:proofErr w:type="gramEnd"/>
      <w:r w:rsidR="00D0429B">
        <w:rPr>
          <w:rFonts w:ascii="微软雅黑" w:eastAsia="微软雅黑" w:hAnsi="微软雅黑" w:cs="微软雅黑" w:hint="eastAsia"/>
          <w:sz w:val="22"/>
          <w:szCs w:val="22"/>
        </w:rPr>
        <w:t>的速度被降低了。</w:t>
      </w:r>
    </w:p>
    <w:p w14:paraId="0FB02107" w14:textId="43295307" w:rsidR="00077645" w:rsidRDefault="00302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在光线出发不到两秒钟之后，路劲之上所有的山体都出现了一道发光的细线，在细线之上的山体慢慢的降低，消失在那条细线之上。</w:t>
      </w:r>
    </w:p>
    <w:p w14:paraId="313D8DC8" w14:textId="235F9410" w:rsidR="008773E1" w:rsidRDefault="00723E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随着这个过程的缓慢进行，整个地区的风向流动也发生了极大的变化，原本顺着山谷慢慢流动的空气瞬间变得狂暴起来</w:t>
      </w:r>
      <w:r w:rsidR="0048254F">
        <w:rPr>
          <w:rFonts w:ascii="微软雅黑" w:eastAsia="微软雅黑" w:hAnsi="微软雅黑" w:cs="微软雅黑" w:hint="eastAsia"/>
          <w:sz w:val="22"/>
          <w:szCs w:val="22"/>
        </w:rPr>
        <w:t>，原本在迎风面的空气迅速的朝着背风坡疾驰而去，</w:t>
      </w:r>
    </w:p>
    <w:p w14:paraId="24BFFD6F" w14:textId="3F3DA901" w:rsidR="00351B4A"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在背风坡原本十分干燥的空气因为得到了迎风</w:t>
      </w:r>
      <w:proofErr w:type="gramStart"/>
      <w:r>
        <w:rPr>
          <w:rFonts w:ascii="微软雅黑" w:eastAsia="微软雅黑" w:hAnsi="微软雅黑" w:cs="微软雅黑" w:hint="eastAsia"/>
          <w:sz w:val="22"/>
          <w:szCs w:val="22"/>
        </w:rPr>
        <w:t>坡丰富</w:t>
      </w:r>
      <w:proofErr w:type="gramEnd"/>
      <w:r>
        <w:rPr>
          <w:rFonts w:ascii="微软雅黑" w:eastAsia="微软雅黑" w:hAnsi="微软雅黑" w:cs="微软雅黑" w:hint="eastAsia"/>
          <w:sz w:val="22"/>
          <w:szCs w:val="22"/>
        </w:rPr>
        <w:t>的湿润气流的影响，整体的湿度也是大幅度的上升，不过温度还没有发生距离的变化，湿度的变化也暂时只是影响了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小部分的地区暂时还没有</w:t>
      </w:r>
      <w:proofErr w:type="gramStart"/>
      <w:r>
        <w:rPr>
          <w:rFonts w:ascii="微软雅黑" w:eastAsia="微软雅黑" w:hAnsi="微软雅黑" w:cs="微软雅黑" w:hint="eastAsia"/>
          <w:sz w:val="22"/>
          <w:szCs w:val="22"/>
        </w:rPr>
        <w:t>对之后</w:t>
      </w:r>
      <w:proofErr w:type="gramEnd"/>
      <w:r>
        <w:rPr>
          <w:rFonts w:ascii="微软雅黑" w:eastAsia="微软雅黑" w:hAnsi="微软雅黑" w:cs="微软雅黑" w:hint="eastAsia"/>
          <w:sz w:val="22"/>
          <w:szCs w:val="22"/>
        </w:rPr>
        <w:t>的地区的气候造成明显的影响。</w:t>
      </w:r>
    </w:p>
    <w:p w14:paraId="3B897430" w14:textId="4EA04883" w:rsidR="00B45E2B" w:rsidRPr="00723EF1"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光线很快就因为能量消耗完而消散了，而下沉这个过程之中的山峰掉落进光线之下的地方之后就不知道去哪儿了，只是那个地方的温度在慢慢的升高，而且真个地区的灵气含量也在迅速的拔升，已经超过之前在为那上万枚火箭弹注入灵气之时的灵气含量还要多上许多许多，甚至这些灵气已经在高浓度之下自发的组合发生了质变变成了二级灵气填充在普通的灵气之中。</w:t>
      </w:r>
    </w:p>
    <w:p w14:paraId="54886709" w14:textId="77777777" w:rsidR="002C39B4"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“就当是之前临时借用地星</w:t>
      </w:r>
      <w:r w:rsidR="00A33533">
        <w:rPr>
          <w:rFonts w:ascii="微软雅黑" w:eastAsia="微软雅黑" w:hAnsi="微软雅黑" w:cs="微软雅黑" w:hint="eastAsia"/>
          <w:sz w:val="22"/>
          <w:szCs w:val="22"/>
        </w:rPr>
        <w:t>1</w:t>
      </w:r>
      <w:r w:rsidR="00A33533">
        <w:rPr>
          <w:rFonts w:ascii="微软雅黑" w:eastAsia="微软雅黑" w:hAnsi="微软雅黑" w:cs="微软雅黑"/>
          <w:sz w:val="22"/>
          <w:szCs w:val="22"/>
        </w:rPr>
        <w:t>/3</w:t>
      </w:r>
      <w:r w:rsidR="00A33533">
        <w:rPr>
          <w:rFonts w:ascii="微软雅黑" w:eastAsia="微软雅黑" w:hAnsi="微软雅黑" w:cs="微软雅黑" w:hint="eastAsia"/>
          <w:sz w:val="22"/>
          <w:szCs w:val="22"/>
        </w:rPr>
        <w:t>灵气的补偿吧，这些灵气也能够在一定程度之上加快地星的成长，加快人类文明的成长速度了，不知道过一段时间之后经受了灵气洗礼的动植物们会不会因此</w:t>
      </w:r>
      <w:r w:rsidR="002C39B4">
        <w:rPr>
          <w:rFonts w:ascii="微软雅黑" w:eastAsia="微软雅黑" w:hAnsi="微软雅黑" w:cs="微软雅黑" w:hint="eastAsia"/>
          <w:sz w:val="22"/>
          <w:szCs w:val="22"/>
        </w:rPr>
        <w:t>发生</w:t>
      </w:r>
      <w:r w:rsidR="00A33533">
        <w:rPr>
          <w:rFonts w:ascii="微软雅黑" w:eastAsia="微软雅黑" w:hAnsi="微软雅黑" w:cs="微软雅黑" w:hint="eastAsia"/>
          <w:sz w:val="22"/>
          <w:szCs w:val="22"/>
        </w:rPr>
        <w:t>大规模的变异呢？</w:t>
      </w:r>
    </w:p>
    <w:p w14:paraId="5955915B" w14:textId="66DC5250" w:rsidR="00D0429B" w:rsidRDefault="002C39B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希望能够发生一些有意思的变异，遮掩在以后才能够更加的有意思，或许到了很久以后人们能够将这些变异生物的一部分作为工具利用起来，这样就和那修真的世界相似了，只不过这样的世界</w:t>
      </w:r>
      <w:proofErr w:type="gramStart"/>
      <w:r>
        <w:rPr>
          <w:rFonts w:ascii="微软雅黑" w:eastAsia="微软雅黑" w:hAnsi="微软雅黑" w:cs="微软雅黑" w:hint="eastAsia"/>
          <w:sz w:val="22"/>
          <w:szCs w:val="22"/>
        </w:rPr>
        <w:t>终究只</w:t>
      </w:r>
      <w:proofErr w:type="gramEnd"/>
      <w:r>
        <w:rPr>
          <w:rFonts w:ascii="微软雅黑" w:eastAsia="微软雅黑" w:hAnsi="微软雅黑" w:cs="微软雅黑" w:hint="eastAsia"/>
          <w:sz w:val="22"/>
          <w:szCs w:val="22"/>
        </w:rPr>
        <w:t>能够是兴趣而已，真正占据绝对领导地位的还得是科技，也只能够是科技。</w:t>
      </w:r>
      <w:r w:rsidR="00B45E2B">
        <w:rPr>
          <w:rFonts w:ascii="微软雅黑" w:eastAsia="微软雅黑" w:hAnsi="微软雅黑" w:cs="微软雅黑" w:hint="eastAsia"/>
          <w:sz w:val="22"/>
          <w:szCs w:val="22"/>
        </w:rPr>
        <w:t>”</w:t>
      </w:r>
    </w:p>
    <w:p w14:paraId="2D4EC1A6" w14:textId="103AA809" w:rsidR="0046455B" w:rsidRDefault="00FA49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在这数千平方公里的地方温度因为断口的影响开始缓缓的上升，再加上剧烈的空气对流导致背风</w:t>
      </w:r>
      <w:proofErr w:type="gramStart"/>
      <w:r>
        <w:rPr>
          <w:rFonts w:ascii="微软雅黑" w:eastAsia="微软雅黑" w:hAnsi="微软雅黑" w:cs="微软雅黑" w:hint="eastAsia"/>
          <w:sz w:val="22"/>
          <w:szCs w:val="22"/>
        </w:rPr>
        <w:t>坡以后</w:t>
      </w:r>
      <w:proofErr w:type="gramEnd"/>
      <w:r>
        <w:rPr>
          <w:rFonts w:ascii="微软雅黑" w:eastAsia="微软雅黑" w:hAnsi="微软雅黑" w:cs="微软雅黑" w:hint="eastAsia"/>
          <w:sz w:val="22"/>
          <w:szCs w:val="22"/>
        </w:rPr>
        <w:t>的地区温度也在迅速的上升，而一部分断口处已经出现在发红的状态，并且出现了熔融状的流体。</w:t>
      </w:r>
    </w:p>
    <w:p w14:paraId="5040D149" w14:textId="6AEF8C17" w:rsidR="00B45E2B" w:rsidRDefault="008C76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“要不在全部完成转化之后给后面的区域下一场雨？自己操控重核聚变</w:t>
      </w:r>
      <w:r w:rsidR="00F24393">
        <w:rPr>
          <w:rFonts w:ascii="微软雅黑" w:eastAsia="微软雅黑" w:hAnsi="微软雅黑" w:cs="微软雅黑" w:hint="eastAsia"/>
          <w:sz w:val="22"/>
          <w:szCs w:val="22"/>
        </w:rPr>
        <w:t>再加反物质</w:t>
      </w:r>
      <w:r>
        <w:rPr>
          <w:rFonts w:ascii="微软雅黑" w:eastAsia="微软雅黑" w:hAnsi="微软雅黑" w:cs="微软雅黑" w:hint="eastAsia"/>
          <w:sz w:val="22"/>
          <w:szCs w:val="22"/>
        </w:rPr>
        <w:t>还是有点困难了啊，大面积的温度控制是有些困难了。”</w:t>
      </w:r>
    </w:p>
    <w:p w14:paraId="3F33443E" w14:textId="03D9F697"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经过了十多分钟的转化之后所有被削了的山都被装换成了能量，这些能量小部分被转化为能量然后转化普通的灵气存于世间。</w:t>
      </w:r>
    </w:p>
    <w:p w14:paraId="5BD5B1A8" w14:textId="6A0F8AC0"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而巨大部分的能量都被孙源玲吸收和存储了起来，数万亿吨的物质被转化成了被纯粹的能量存储了起来。</w:t>
      </w:r>
    </w:p>
    <w:p w14:paraId="51A29C40" w14:textId="77777777"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“好了，接下来的就是给这片区域下雨了，希望这个大沟能够起到河流的作用吧，不然整个地区都出现水灾就不好了。</w:t>
      </w:r>
    </w:p>
    <w:p w14:paraId="714AE3C1" w14:textId="54242BCB"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哦对了，爱丽，给李修说一声，让他自己过来看看这个地方，看看该怎么解决接下来的事情，反正事情已经干完了，结果都成为了定局。”</w:t>
      </w:r>
    </w:p>
    <w:p w14:paraId="0AB0E7AA" w14:textId="6061B126"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“这……还有什么是需要处理的嘛？我感觉并没有什么东西是需要处理的啊？”</w:t>
      </w:r>
    </w:p>
    <w:p w14:paraId="63B079BE"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“处理不用他们怎么处理，他们需要的是完成这件事的后续内容。</w:t>
      </w:r>
    </w:p>
    <w:p w14:paraId="1C181760"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山峰开辟出来之后</w:t>
      </w:r>
      <w:proofErr w:type="gramStart"/>
      <w:r>
        <w:rPr>
          <w:rFonts w:ascii="微软雅黑" w:eastAsia="微软雅黑" w:hAnsi="微软雅黑" w:cs="微软雅黑" w:hint="eastAsia"/>
          <w:sz w:val="22"/>
          <w:szCs w:val="22"/>
        </w:rPr>
        <w:t>再国外</w:t>
      </w:r>
      <w:proofErr w:type="gramEnd"/>
      <w:r>
        <w:rPr>
          <w:rFonts w:ascii="微软雅黑" w:eastAsia="微软雅黑" w:hAnsi="微软雅黑" w:cs="微软雅黑" w:hint="eastAsia"/>
          <w:sz w:val="22"/>
          <w:szCs w:val="22"/>
        </w:rPr>
        <w:t>的卫星地图之上肯定是能够看出来的，况且那些间谍微型铁定能够发现刚才地形发生了怎样的变化，这个时候就需要李修他们自己去解决这件事情了。</w:t>
      </w:r>
    </w:p>
    <w:p w14:paraId="3AD1B8FC"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其次是温暖且包含水汽的空气可以畅通从这个地方穿过去，虽然量不是特别的大，但是后续所带来的影响肯定是不小的。而且我在刚才装</w:t>
      </w:r>
      <w:proofErr w:type="gramStart"/>
      <w:r>
        <w:rPr>
          <w:rFonts w:ascii="微软雅黑" w:eastAsia="微软雅黑" w:hAnsi="微软雅黑" w:cs="微软雅黑" w:hint="eastAsia"/>
          <w:sz w:val="22"/>
          <w:szCs w:val="22"/>
        </w:rPr>
        <w:t>换这些</w:t>
      </w:r>
      <w:proofErr w:type="gramEnd"/>
      <w:r>
        <w:rPr>
          <w:rFonts w:ascii="微软雅黑" w:eastAsia="微软雅黑" w:hAnsi="微软雅黑" w:cs="微软雅黑" w:hint="eastAsia"/>
          <w:sz w:val="22"/>
          <w:szCs w:val="22"/>
        </w:rPr>
        <w:t>质量的时候温度没有控制好，整个地区的温度有些高的不正常了，需要一场降雨来降低这个区域的温度，到时候可能因为后面的城市因为从未遇到过这样的天气导致排水系统超负荷运转最后导致</w:t>
      </w:r>
      <w:r>
        <w:rPr>
          <w:rFonts w:ascii="微软雅黑" w:eastAsia="微软雅黑" w:hAnsi="微软雅黑" w:cs="微软雅黑" w:hint="eastAsia"/>
          <w:sz w:val="22"/>
          <w:szCs w:val="22"/>
        </w:rPr>
        <w:lastRenderedPageBreak/>
        <w:t>水灾的发生，这个问题还是</w:t>
      </w:r>
      <w:proofErr w:type="gramStart"/>
      <w:r>
        <w:rPr>
          <w:rFonts w:ascii="微软雅黑" w:eastAsia="微软雅黑" w:hAnsi="微软雅黑" w:cs="微软雅黑" w:hint="eastAsia"/>
          <w:sz w:val="22"/>
          <w:szCs w:val="22"/>
        </w:rPr>
        <w:t>听严重</w:t>
      </w:r>
      <w:proofErr w:type="gramEnd"/>
      <w:r>
        <w:rPr>
          <w:rFonts w:ascii="微软雅黑" w:eastAsia="微软雅黑" w:hAnsi="微软雅黑" w:cs="微软雅黑" w:hint="eastAsia"/>
          <w:sz w:val="22"/>
          <w:szCs w:val="22"/>
        </w:rPr>
        <w:t>的。</w:t>
      </w:r>
    </w:p>
    <w:p w14:paraId="1ED5E037" w14:textId="6AA92030"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后就是这个沟并不是竖直的，而是一个相当巨大的半圆，这样的半圆官方肯定不会放弃在这个圆弧之中修建运输线路的机会，而人们也会抓住这个机会在这个地方建立房屋，享受往后可能能够带来的便利和好处。”</w:t>
      </w:r>
    </w:p>
    <w:p w14:paraId="296161A6" w14:textId="2C79F98A" w:rsidR="00723EF1" w:rsidRDefault="00DD085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“所以普通的民众就不会怀疑这样的痕迹到底是怎么样造就出来的嘛？</w:t>
      </w:r>
      <w:r w:rsidR="00BC77E8">
        <w:rPr>
          <w:rFonts w:ascii="微软雅黑" w:eastAsia="微软雅黑" w:hAnsi="微软雅黑" w:cs="微软雅黑" w:hint="eastAsia"/>
          <w:sz w:val="22"/>
          <w:szCs w:val="22"/>
        </w:rPr>
        <w:t>现在的人最顶尖的也就是削平一个山头就已经是相当厉害的了，甚至是极少数的顶尖人物，像你这种直接把这一片的山都给削平了，还把削掉的石头都不知道弄没了，时间这么短怎么想都不可能</w:t>
      </w:r>
      <w:r w:rsidR="002E1D25">
        <w:rPr>
          <w:rFonts w:ascii="微软雅黑" w:eastAsia="微软雅黑" w:hAnsi="微软雅黑" w:cs="微软雅黑" w:hint="eastAsia"/>
          <w:sz w:val="22"/>
          <w:szCs w:val="22"/>
        </w:rPr>
        <w:t>做到这种程度吧。</w:t>
      </w:r>
      <w:r>
        <w:rPr>
          <w:rFonts w:ascii="微软雅黑" w:eastAsia="微软雅黑" w:hAnsi="微软雅黑" w:cs="微软雅黑" w:hint="eastAsia"/>
          <w:sz w:val="22"/>
          <w:szCs w:val="22"/>
        </w:rPr>
        <w:t>”</w:t>
      </w:r>
    </w:p>
    <w:p w14:paraId="1E1D0EDD" w14:textId="48581749" w:rsidR="00DD085B" w:rsidRDefault="002E1D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739E9">
        <w:rPr>
          <w:rFonts w:ascii="微软雅黑" w:eastAsia="微软雅黑" w:hAnsi="微软雅黑" w:cs="微软雅黑" w:hint="eastAsia"/>
          <w:sz w:val="22"/>
          <w:szCs w:val="22"/>
        </w:rPr>
        <w:t>害，那啥，不合理的事情这个世界有很多很多，在这个时代出现一些十分不符合常理的事情也并不是一件十分奇怪的事情，到时候的人们恐怕会将这个地方</w:t>
      </w:r>
      <w:proofErr w:type="gramStart"/>
      <w:r w:rsidR="000739E9">
        <w:rPr>
          <w:rFonts w:ascii="微软雅黑" w:eastAsia="微软雅黑" w:hAnsi="微软雅黑" w:cs="微软雅黑" w:hint="eastAsia"/>
          <w:sz w:val="22"/>
          <w:szCs w:val="22"/>
        </w:rPr>
        <w:t>当做</w:t>
      </w:r>
      <w:proofErr w:type="gramEnd"/>
      <w:r w:rsidR="000739E9">
        <w:rPr>
          <w:rFonts w:ascii="微软雅黑" w:eastAsia="微软雅黑" w:hAnsi="微软雅黑" w:cs="微软雅黑" w:hint="eastAsia"/>
          <w:sz w:val="22"/>
          <w:szCs w:val="22"/>
        </w:rPr>
        <w:t>一个未被证实的传说，还稍微有点期待那个时候的传说是什么样的。</w:t>
      </w:r>
      <w:r>
        <w:rPr>
          <w:rFonts w:ascii="微软雅黑" w:eastAsia="微软雅黑" w:hAnsi="微软雅黑" w:cs="微软雅黑" w:hint="eastAsia"/>
          <w:sz w:val="22"/>
          <w:szCs w:val="22"/>
        </w:rPr>
        <w:t>”</w:t>
      </w:r>
    </w:p>
    <w:p w14:paraId="311F6B24" w14:textId="77777777" w:rsidR="00E21B40" w:rsidRDefault="004B0B6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“那个……李修似乎通过在太空之中的卫星看到了这个地方在刚才发生的变化，而灵气的剧烈变化肯定也开始影响到整个</w:t>
      </w:r>
      <w:r w:rsidR="003C3F5B">
        <w:rPr>
          <w:rFonts w:ascii="微软雅黑" w:eastAsia="微软雅黑" w:hAnsi="微软雅黑" w:cs="微软雅黑" w:hint="eastAsia"/>
          <w:sz w:val="22"/>
          <w:szCs w:val="22"/>
        </w:rPr>
        <w:t>亚洲地区了，被察觉到也是很正常的。</w:t>
      </w:r>
    </w:p>
    <w:p w14:paraId="7FBDD35D" w14:textId="09E1A843"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而且他们驻留在太空之中的宇宙飞船正在向这个方向靠近，上面的人手还挺多的，等会儿要是发现我们在这儿的话恐怕不好解释了。</w:t>
      </w:r>
      <w:r w:rsidR="004B0B60">
        <w:rPr>
          <w:rFonts w:ascii="微软雅黑" w:eastAsia="微软雅黑" w:hAnsi="微软雅黑" w:cs="微软雅黑" w:hint="eastAsia"/>
          <w:sz w:val="22"/>
          <w:szCs w:val="22"/>
        </w:rPr>
        <w:t>”</w:t>
      </w:r>
    </w:p>
    <w:p w14:paraId="73E51DDE" w14:textId="77777777"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“自信点，相信他们的卫星已经发现我们了，只不过这种精度的卫星有权限查看的也就只有高层那几个人了，有李修在相信也不会出什么事情。</w:t>
      </w:r>
    </w:p>
    <w:p w14:paraId="457BA6F8" w14:textId="3A9D9148"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只是，这个变异的速度似乎有些出乎我的意料了，这个区域的动植物大部分都出现了变异的情况，少部分都已经诞生了简单的灵智。”</w:t>
      </w:r>
    </w:p>
    <w:p w14:paraId="49DB3A38" w14:textId="5743D961"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“所以等到他们过来之后是不是需要面对这些</w:t>
      </w:r>
      <w:r w:rsidR="00241D09">
        <w:rPr>
          <w:rFonts w:ascii="微软雅黑" w:eastAsia="微软雅黑" w:hAnsi="微软雅黑" w:cs="微软雅黑" w:hint="eastAsia"/>
          <w:sz w:val="22"/>
          <w:szCs w:val="22"/>
        </w:rPr>
        <w:t>小东西？</w:t>
      </w:r>
      <w:r>
        <w:rPr>
          <w:rFonts w:ascii="微软雅黑" w:eastAsia="微软雅黑" w:hAnsi="微软雅黑" w:cs="微软雅黑" w:hint="eastAsia"/>
          <w:sz w:val="22"/>
          <w:szCs w:val="22"/>
        </w:rPr>
        <w:t>”</w:t>
      </w:r>
    </w:p>
    <w:p w14:paraId="1D54E575" w14:textId="77777777" w:rsidR="00DE7E6B" w:rsidRDefault="00A133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“是的，这些不仅仅是他们的麻烦也是我们的麻烦，这个地方空出来了这么大面积他们肯定会对这个地方进行开发，宽度肯定也会不停的扩宽，而在扩建的时候</w:t>
      </w:r>
      <w:r w:rsidR="00DE7E6B">
        <w:rPr>
          <w:rFonts w:ascii="微软雅黑" w:eastAsia="微软雅黑" w:hAnsi="微软雅黑" w:cs="微软雅黑" w:hint="eastAsia"/>
          <w:sz w:val="22"/>
          <w:szCs w:val="22"/>
        </w:rPr>
        <w:t>肯定会出</w:t>
      </w:r>
      <w:r w:rsidR="00DE7E6B">
        <w:rPr>
          <w:rFonts w:ascii="微软雅黑" w:eastAsia="微软雅黑" w:hAnsi="微软雅黑" w:cs="微软雅黑" w:hint="eastAsia"/>
          <w:sz w:val="22"/>
          <w:szCs w:val="22"/>
        </w:rPr>
        <w:lastRenderedPageBreak/>
        <w:t>现很多小东西来打扰。</w:t>
      </w:r>
    </w:p>
    <w:p w14:paraId="60F73E25" w14:textId="04804F85" w:rsidR="00241D09" w:rsidRPr="00241D09" w:rsidRDefault="00DE7E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到时候铁定会被求着去清理那一片区域，清理之后一段时间那些小东西肯定会再次大量的出现，然后又要进行清理，</w:t>
      </w:r>
      <w:r w:rsidR="00BD1B43">
        <w:rPr>
          <w:rFonts w:ascii="微软雅黑" w:eastAsia="微软雅黑" w:hAnsi="微软雅黑" w:cs="微软雅黑" w:hint="eastAsia"/>
          <w:sz w:val="22"/>
          <w:szCs w:val="22"/>
        </w:rPr>
        <w:t>在他们拥有相当的人手能够应对这样的情况之前都需要我对这一片区域进行控制。</w:t>
      </w:r>
      <w:r w:rsidR="00A1334D">
        <w:rPr>
          <w:rFonts w:ascii="微软雅黑" w:eastAsia="微软雅黑" w:hAnsi="微软雅黑" w:cs="微软雅黑" w:hint="eastAsia"/>
          <w:sz w:val="22"/>
          <w:szCs w:val="22"/>
        </w:rPr>
        <w:t>”</w:t>
      </w:r>
    </w:p>
    <w:p w14:paraId="3F94BF0A" w14:textId="2FF67E6F" w:rsidR="00A33533" w:rsidRDefault="00BD1B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“所以这麻烦吗？不是所有的事情都需要亲力亲为的，</w:t>
      </w:r>
      <w:r w:rsidR="00A558D3">
        <w:rPr>
          <w:rFonts w:ascii="微软雅黑" w:eastAsia="微软雅黑" w:hAnsi="微软雅黑" w:cs="微软雅黑" w:hint="eastAsia"/>
          <w:sz w:val="22"/>
          <w:szCs w:val="22"/>
        </w:rPr>
        <w:t>就像你平时对我们这些手下一样。</w:t>
      </w:r>
      <w:r>
        <w:rPr>
          <w:rFonts w:ascii="微软雅黑" w:eastAsia="微软雅黑" w:hAnsi="微软雅黑" w:cs="微软雅黑" w:hint="eastAsia"/>
          <w:sz w:val="22"/>
          <w:szCs w:val="22"/>
        </w:rPr>
        <w:t>”</w:t>
      </w:r>
    </w:p>
    <w:p w14:paraId="14AA72D4" w14:textId="623CDEDB" w:rsidR="00BC77E8" w:rsidRDefault="001B76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“我平时</w:t>
      </w:r>
      <w:r w:rsidR="006A085D">
        <w:rPr>
          <w:rFonts w:ascii="微软雅黑" w:eastAsia="微软雅黑" w:hAnsi="微软雅黑" w:cs="微软雅黑" w:hint="eastAsia"/>
          <w:sz w:val="22"/>
          <w:szCs w:val="22"/>
        </w:rPr>
        <w:t>有要求你们干些什么事情吗？有吗有吗？</w:t>
      </w:r>
      <w:r>
        <w:rPr>
          <w:rFonts w:ascii="微软雅黑" w:eastAsia="微软雅黑" w:hAnsi="微软雅黑" w:cs="微软雅黑" w:hint="eastAsia"/>
          <w:sz w:val="22"/>
          <w:szCs w:val="22"/>
        </w:rPr>
        <w:t>”</w:t>
      </w:r>
    </w:p>
    <w:p w14:paraId="02AEF967" w14:textId="645CFDC2" w:rsidR="00BD1B43" w:rsidRDefault="006A085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“啊哈哈，好像并没有呢，毕竟姐姐你比价喜欢摸鱼，就算是安排工作这种事情也没有怎么参与过呢~基本上都是由我来完成的。”</w:t>
      </w:r>
    </w:p>
    <w:p w14:paraId="5E7FE1D4" w14:textId="5023AB07" w:rsidR="006A085D" w:rsidRDefault="006A085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“对啊，回去再说</w:t>
      </w:r>
      <w:r w:rsidR="00BC1EB6">
        <w:rPr>
          <w:rFonts w:ascii="微软雅黑" w:eastAsia="微软雅黑" w:hAnsi="微软雅黑" w:cs="微软雅黑" w:hint="eastAsia"/>
          <w:sz w:val="22"/>
          <w:szCs w:val="22"/>
        </w:rPr>
        <w:t>，无聊的时光还是需要找点事情做的。</w:t>
      </w:r>
      <w:r>
        <w:rPr>
          <w:rFonts w:ascii="微软雅黑" w:eastAsia="微软雅黑" w:hAnsi="微软雅黑" w:cs="微软雅黑" w:hint="eastAsia"/>
          <w:sz w:val="22"/>
          <w:szCs w:val="22"/>
        </w:rPr>
        <w:t>”</w:t>
      </w:r>
    </w:p>
    <w:p w14:paraId="4F3543A5" w14:textId="0DE2A1EB" w:rsidR="001B7609" w:rsidRDefault="007C0DD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两人的身影缓缓的消失在了这个巨大的坑道之中，一个相当巨大的战舰缓缓的从空中降落在了孙源玲所制造的坑道之中。</w:t>
      </w:r>
    </w:p>
    <w:p w14:paraId="77A59220" w14:textId="374E7861" w:rsidR="006A085D" w:rsidRDefault="006A085D" w:rsidP="0081079B">
      <w:pPr>
        <w:rPr>
          <w:rFonts w:ascii="微软雅黑" w:eastAsia="微软雅黑" w:hAnsi="微软雅黑" w:cs="微软雅黑"/>
          <w:sz w:val="22"/>
          <w:szCs w:val="22"/>
        </w:rPr>
      </w:pPr>
    </w:p>
    <w:p w14:paraId="586CE93E" w14:textId="37198F9C" w:rsidR="007C0DD1" w:rsidRDefault="007C0DD1" w:rsidP="0081079B">
      <w:pPr>
        <w:rPr>
          <w:rFonts w:ascii="微软雅黑" w:eastAsia="微软雅黑" w:hAnsi="微软雅黑" w:cs="微软雅黑"/>
          <w:sz w:val="22"/>
          <w:szCs w:val="22"/>
        </w:rPr>
      </w:pPr>
    </w:p>
    <w:p w14:paraId="6AA71EE6" w14:textId="2859457B" w:rsidR="00AD2222" w:rsidRDefault="00AD2222" w:rsidP="0081079B">
      <w:pPr>
        <w:rPr>
          <w:rFonts w:ascii="微软雅黑" w:eastAsia="微软雅黑" w:hAnsi="微软雅黑" w:cs="微软雅黑"/>
          <w:sz w:val="22"/>
          <w:szCs w:val="22"/>
        </w:rPr>
      </w:pPr>
    </w:p>
    <w:p w14:paraId="03CB570E" w14:textId="2E2FF6D2" w:rsidR="00AD2222" w:rsidRDefault="00AD2222" w:rsidP="00755EDB">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w:t>
      </w:r>
      <w:r w:rsidR="00D10732">
        <w:rPr>
          <w:rFonts w:ascii="微软雅黑" w:eastAsia="微软雅黑" w:hAnsi="微软雅黑" w:cs="微软雅黑" w:hint="eastAsia"/>
          <w:sz w:val="22"/>
          <w:szCs w:val="22"/>
        </w:rPr>
        <w:t>八十</w:t>
      </w:r>
      <w:r>
        <w:rPr>
          <w:rFonts w:ascii="微软雅黑" w:eastAsia="微软雅黑" w:hAnsi="微软雅黑" w:cs="微软雅黑" w:hint="eastAsia"/>
          <w:sz w:val="22"/>
          <w:szCs w:val="22"/>
        </w:rPr>
        <w:t xml:space="preserve">章 </w:t>
      </w:r>
      <w:r w:rsidR="00755EDB">
        <w:rPr>
          <w:rFonts w:ascii="微软雅黑" w:eastAsia="微软雅黑" w:hAnsi="微软雅黑" w:cs="微软雅黑"/>
          <w:sz w:val="22"/>
          <w:szCs w:val="22"/>
        </w:rPr>
        <w:tab/>
      </w:r>
      <w:r w:rsidR="00364A37">
        <w:rPr>
          <w:rFonts w:ascii="微软雅黑" w:eastAsia="微软雅黑" w:hAnsi="微软雅黑" w:cs="微软雅黑" w:hint="eastAsia"/>
          <w:sz w:val="22"/>
          <w:szCs w:val="22"/>
        </w:rPr>
        <w:t>奇怪的地方</w:t>
      </w:r>
    </w:p>
    <w:p w14:paraId="237C1EB2" w14:textId="6A81EE5F" w:rsidR="00AD2222" w:rsidRDefault="005143C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李修从战舰之中慢慢的飘了下来，面无表情的看着自己面前的</w:t>
      </w:r>
      <w:r w:rsidR="00F205C5">
        <w:rPr>
          <w:rFonts w:ascii="微软雅黑" w:eastAsia="微软雅黑" w:hAnsi="微软雅黑" w:cs="微软雅黑" w:hint="eastAsia"/>
          <w:sz w:val="22"/>
          <w:szCs w:val="22"/>
        </w:rPr>
        <w:t>沟壑</w:t>
      </w:r>
      <w:r w:rsidR="00F40281">
        <w:rPr>
          <w:rFonts w:ascii="微软雅黑" w:eastAsia="微软雅黑" w:hAnsi="微软雅黑" w:cs="微软雅黑" w:hint="eastAsia"/>
          <w:sz w:val="22"/>
          <w:szCs w:val="22"/>
        </w:rPr>
        <w:t>。</w:t>
      </w:r>
    </w:p>
    <w:p w14:paraId="15A2A980" w14:textId="6345ABEF"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“能够检车出这种痕迹是由什么造成的吗？”</w:t>
      </w:r>
    </w:p>
    <w:p w14:paraId="02E1EAEF" w14:textId="306894FD"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“从切面上看，这种痕迹很有可能是因为超高温度的激光切割所造成的。”</w:t>
      </w:r>
    </w:p>
    <w:p w14:paraId="37287D43" w14:textId="301E1F08"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“这个世界之上有这么强大的激光发生装置吗？能源的变动有异常吗？”</w:t>
      </w:r>
    </w:p>
    <w:p w14:paraId="4BD1573C" w14:textId="77777777" w:rsidR="00694A26"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“没有发现任何的异常，只能够从这已经被烤成玻璃的地表判断是因为高温，而能够做到温度极高且切面十分平整的目前为止只有高能激光能够做到，这种激光或许不能</w:t>
      </w:r>
      <w:r>
        <w:rPr>
          <w:rFonts w:ascii="微软雅黑" w:eastAsia="微软雅黑" w:hAnsi="微软雅黑" w:cs="微软雅黑" w:hint="eastAsia"/>
          <w:sz w:val="22"/>
          <w:szCs w:val="22"/>
        </w:rPr>
        <w:lastRenderedPageBreak/>
        <w:t>够称之为激光，应该称之为高能射线比较合理，如果是激光那么这种能级的激光在进行切割的时候光线的散射将会十分的严重，那个时候所发出的光并不亚于太阳所照射出来的光线。</w:t>
      </w:r>
    </w:p>
    <w:p w14:paraId="0E99336D" w14:textId="0C90ECFD" w:rsidR="00F40281"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除非这方圆数千公里的人都是瞎子，否则是不可能出现没有知道这件事的。</w:t>
      </w:r>
      <w:r w:rsidR="00F40281">
        <w:rPr>
          <w:rFonts w:ascii="微软雅黑" w:eastAsia="微软雅黑" w:hAnsi="微软雅黑" w:cs="微软雅黑" w:hint="eastAsia"/>
          <w:sz w:val="22"/>
          <w:szCs w:val="22"/>
        </w:rPr>
        <w:t>”</w:t>
      </w:r>
    </w:p>
    <w:p w14:paraId="2EE04ADA" w14:textId="22AA5EE3" w:rsid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“除了这些还有什么发现吗？”</w:t>
      </w:r>
    </w:p>
    <w:p w14:paraId="202E747A" w14:textId="77777777" w:rsid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按照正常的物理规律来说，这种切割方式所切割出来的平面肯定是出于一个平面的，并且这个平面的高度几乎不会出现任何的高度差，就算是有那也是因为小部分散射所导致的一点点高度起伏而已，然而在这个地方所切割出来的平面是曲面，大致测算所得出的结果是：在这个海拔高度和地星的这个海拔高度的弧度是一致的。</w:t>
      </w:r>
    </w:p>
    <w:p w14:paraId="7D06DE63" w14:textId="42A3CFEE" w:rsidR="00694A26" w:rsidRP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也就是说这个切割是严格按照地星的形状来完成切割的。”</w:t>
      </w:r>
    </w:p>
    <w:p w14:paraId="33618BEC" w14:textId="0293A155" w:rsidR="00AD2222"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李修听闻，迅速的腾飞到高空之中仔细的查看，而还在下方的人都漏出了羡慕的眼神，在这个时代会凭空飞行的人少之又少，在</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军区能够做到凭空飞行的只有几个，而短暂的空间穿梭没有老师指导到了现在整个世界之上也只有孙源玲几人是会此方法的人。</w:t>
      </w:r>
    </w:p>
    <w:p w14:paraId="4DCD926E" w14:textId="3656F536" w:rsidR="00FE0245"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“从周围所残留的灵气痕迹来看，这件事应该不是使用什么器械来完成的，而是一个人来完成的，至少也是一个智慧生命来完成的，而完成这个举动的人十分的强大。”</w:t>
      </w:r>
    </w:p>
    <w:p w14:paraId="4109F142" w14:textId="7B6716D2"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孙源玲想了想，在这个世界之上能过做到这件事的恐怕也就只有孙源玲一人，确切的说也只有孙源玲一人能够做到，就算是使用器械来完成的那么拥有这等装备的人也只有孙源玲。</w:t>
      </w:r>
    </w:p>
    <w:p w14:paraId="2D014B08" w14:textId="510C71D0"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“好了，此事不需要过多的过问了，现在先看看，这个地方有没有什么利用价值，会对往后的区域造成什么样的影响。”</w:t>
      </w:r>
    </w:p>
    <w:p w14:paraId="21D347E3" w14:textId="18AC6BBA"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一旁的技术团队在接到命令之后通过调用太空之中的军用卫星对这个地方进行更加详</w:t>
      </w:r>
      <w:r>
        <w:rPr>
          <w:rFonts w:ascii="微软雅黑" w:eastAsia="微软雅黑" w:hAnsi="微软雅黑" w:cs="微软雅黑" w:hint="eastAsia"/>
          <w:sz w:val="22"/>
          <w:szCs w:val="22"/>
        </w:rPr>
        <w:lastRenderedPageBreak/>
        <w:t>细的测绘。</w:t>
      </w:r>
    </w:p>
    <w:p w14:paraId="0C9C017C" w14:textId="77777777" w:rsidR="00B621E5"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621E5">
        <w:rPr>
          <w:rFonts w:ascii="微软雅黑" w:eastAsia="微软雅黑" w:hAnsi="微软雅黑" w:cs="微软雅黑" w:hint="eastAsia"/>
          <w:sz w:val="22"/>
          <w:szCs w:val="22"/>
        </w:rPr>
        <w:t>并不会对区域造成太大的影响，但是通过这个通道大量的水汽将会顺利的通过这片山脉，往后也没有了任何的遮挡，而且这个位置十分的特殊空气的通过量将会十分的巨大，西部地区的降水量将会极大的上升，而南方的降水量将会有一定程度的下降。</w:t>
      </w:r>
    </w:p>
    <w:p w14:paraId="203DFE7D" w14:textId="77777777" w:rsidR="00B621E5" w:rsidRDefault="00B621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这个地区因为是直接切割的岩层，并且距离相当的长，又是一条直线气候相对稳定，如果将其建立成货运通道是一个相当不错的选择。</w:t>
      </w:r>
    </w:p>
    <w:p w14:paraId="65771EEA" w14:textId="01B7B9E4" w:rsidR="00873197" w:rsidRDefault="00B621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而还有一个问题可能很严重，在西部的大部分区域都出现了大量的积雨云，预估的每小时降水量将会直接超过全年的降水量，届时可能会引发相当可怕的水灾，而且这对于下游的各种水利工程来说也是一种</w:t>
      </w:r>
      <w:r w:rsidR="00C5018C">
        <w:rPr>
          <w:rFonts w:ascii="微软雅黑" w:eastAsia="微软雅黑" w:hAnsi="微软雅黑" w:cs="微软雅黑" w:hint="eastAsia"/>
          <w:sz w:val="22"/>
          <w:szCs w:val="22"/>
        </w:rPr>
        <w:t>十分</w:t>
      </w:r>
      <w:r>
        <w:rPr>
          <w:rFonts w:ascii="微软雅黑" w:eastAsia="微软雅黑" w:hAnsi="微软雅黑" w:cs="微软雅黑" w:hint="eastAsia"/>
          <w:sz w:val="22"/>
          <w:szCs w:val="22"/>
        </w:rPr>
        <w:t>严峻的考验。</w:t>
      </w:r>
      <w:r w:rsidR="00873197">
        <w:rPr>
          <w:rFonts w:ascii="微软雅黑" w:eastAsia="微软雅黑" w:hAnsi="微软雅黑" w:cs="微软雅黑" w:hint="eastAsia"/>
          <w:sz w:val="22"/>
          <w:szCs w:val="22"/>
        </w:rPr>
        <w:t>”</w:t>
      </w:r>
    </w:p>
    <w:p w14:paraId="003C3ACB" w14:textId="77777777" w:rsidR="00EC4C79" w:rsidRDefault="00C5018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中下游应该不会出现什么问题，水量在调配之后总水量的变化并不大，但是上游的水量变化就很难平了，从未发生过这样的事情恐怕会造成相当严重的涝灾，各种农作物都会受到极大程度的影响，将会造成的经济损失将会是巨大的。</w:t>
      </w:r>
    </w:p>
    <w:p w14:paraId="60E96BDA" w14:textId="6ECC6E7C" w:rsidR="00694A26" w:rsidRDefault="00EC4C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现在叫上建设开发部的来这个地方看下往后的开发该怎么进行，怎么进行最大程度的利用，现在——去看看那边区域现在有发生大的降雨没有。</w:t>
      </w:r>
      <w:r w:rsidR="00C5018C">
        <w:rPr>
          <w:rFonts w:ascii="微软雅黑" w:eastAsia="微软雅黑" w:hAnsi="微软雅黑" w:cs="微软雅黑" w:hint="eastAsia"/>
          <w:sz w:val="22"/>
          <w:szCs w:val="22"/>
        </w:rPr>
        <w:t>”</w:t>
      </w:r>
    </w:p>
    <w:p w14:paraId="2A472012" w14:textId="2DC7C04D" w:rsidR="00694A26"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李修静静地看着远方慢慢黑下来的天，产生了一丝不好的感觉。</w:t>
      </w:r>
    </w:p>
    <w:p w14:paraId="6329070A" w14:textId="0ECCC113" w:rsidR="00EF2ED3"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“事情似乎没有这么简单的样子。”</w:t>
      </w:r>
    </w:p>
    <w:p w14:paraId="7D487150" w14:textId="04245738" w:rsidR="00873197"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所有的人员迅速的登上了战舰之中，淡蓝色的等离子被抛射到地面之上形成了巨大的坑洞，缓缓上升的战舰朝着目标区域飞去。</w:t>
      </w:r>
    </w:p>
    <w:p w14:paraId="1FDF509B" w14:textId="671BF4A6" w:rsidR="00EC4C79" w:rsidRDefault="00EC667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“通知：所有人做好救灾的准备</w:t>
      </w:r>
      <w:r w:rsidR="00B254AA">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r w:rsidR="00B254AA">
        <w:rPr>
          <w:rFonts w:ascii="微软雅黑" w:eastAsia="微软雅黑" w:hAnsi="微软雅黑" w:cs="微软雅黑" w:hint="eastAsia"/>
          <w:sz w:val="22"/>
          <w:szCs w:val="22"/>
        </w:rPr>
        <w:t>通知十分的简短，</w:t>
      </w:r>
      <w:r w:rsidR="008F7CB3">
        <w:rPr>
          <w:rFonts w:ascii="微软雅黑" w:eastAsia="微软雅黑" w:hAnsi="微软雅黑" w:cs="微软雅黑" w:hint="eastAsia"/>
          <w:sz w:val="22"/>
          <w:szCs w:val="22"/>
        </w:rPr>
        <w:t>重复的广播了三次之后便结束，战舰在两倍音速之</w:t>
      </w:r>
      <w:r w:rsidR="00571F44">
        <w:rPr>
          <w:rFonts w:ascii="微软雅黑" w:eastAsia="微软雅黑" w:hAnsi="微软雅黑" w:cs="微软雅黑" w:hint="eastAsia"/>
          <w:sz w:val="22"/>
          <w:szCs w:val="22"/>
        </w:rPr>
        <w:t>下朝着目标区域慢慢的飞行着。</w:t>
      </w:r>
    </w:p>
    <w:p w14:paraId="2FF2E700" w14:textId="67CAFD17" w:rsidR="00EC667D" w:rsidRDefault="00246E2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大量积累的积雨云已经遮挡了相当一部分的区域，天空之中隐隐约约有着</w:t>
      </w:r>
      <w:r w:rsidR="00D07661">
        <w:rPr>
          <w:rFonts w:ascii="微软雅黑" w:eastAsia="微软雅黑" w:hAnsi="微软雅黑" w:cs="微软雅黑" w:hint="eastAsia"/>
          <w:sz w:val="22"/>
          <w:szCs w:val="22"/>
        </w:rPr>
        <w:t>紫色的雷光在闪烁着。</w:t>
      </w:r>
    </w:p>
    <w:p w14:paraId="582F9FDA" w14:textId="77777777" w:rsidR="00806391" w:rsidRDefault="00CB0B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，这算是有好东西出来了吗？难道是因为灵气的量突然间增加的许多，地星的承载能力上升了？不知道自然界自然凝结出来的东西是什么样的？</w:t>
      </w:r>
      <w:r w:rsidR="00806391">
        <w:rPr>
          <w:rFonts w:ascii="微软雅黑" w:eastAsia="微软雅黑" w:hAnsi="微软雅黑" w:cs="微软雅黑" w:hint="eastAsia"/>
          <w:sz w:val="22"/>
          <w:szCs w:val="22"/>
        </w:rPr>
        <w:t>还挺好奇的。</w:t>
      </w:r>
    </w:p>
    <w:p w14:paraId="3AE304C7" w14:textId="670DCE97" w:rsidR="00571F44" w:rsidRDefault="00806391"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，你觉得这次出来的小东西会有什么作用呢？现在整个星球的灵气浓度也不算很高，你自身的实力增加有没有增加多少。</w:t>
      </w:r>
      <w:r w:rsidR="00CB0BE2">
        <w:rPr>
          <w:rFonts w:ascii="微软雅黑" w:eastAsia="微软雅黑" w:hAnsi="微软雅黑" w:cs="微软雅黑" w:hint="eastAsia"/>
          <w:sz w:val="22"/>
          <w:szCs w:val="22"/>
        </w:rPr>
        <w:t>”</w:t>
      </w:r>
    </w:p>
    <w:p w14:paraId="62009B40" w14:textId="77777777" w:rsidR="00707E8A" w:rsidRDefault="0080639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“也许是和修行相关的吧？也有可能是和控制局部天气相关的吧，根据我的直接来说这种东西和当前正在发生的事情是有一定程度的关联的。</w:t>
      </w:r>
    </w:p>
    <w:p w14:paraId="6A247AE7" w14:textId="1922CD7A" w:rsidR="00CB0BE2" w:rsidRPr="00CB0BE2"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还有，为什么我在外面玩儿的时候你也能够直接和我对话？</w:t>
      </w:r>
      <w:r w:rsidR="00806391">
        <w:rPr>
          <w:rFonts w:ascii="微软雅黑" w:eastAsia="微软雅黑" w:hAnsi="微软雅黑" w:cs="微软雅黑" w:hint="eastAsia"/>
          <w:sz w:val="22"/>
          <w:szCs w:val="22"/>
        </w:rPr>
        <w:t>”</w:t>
      </w:r>
    </w:p>
    <w:p w14:paraId="57AB2665" w14:textId="77777777" w:rsidR="00707E8A"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“别在意这些细节啦，在这个星系之中我只要知道对象的具体信息，任何时候想要对话都是很简单的啦。</w:t>
      </w:r>
    </w:p>
    <w:p w14:paraId="6347B473" w14:textId="0214E191" w:rsidR="00C5018C"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有兴趣去哪儿看看热闹吗？地星之上部分有能力的修行者正在往那个地方距离呢，到时可能会发生一些有意思的事情哦。”</w:t>
      </w:r>
    </w:p>
    <w:p w14:paraId="73D8540C" w14:textId="401832AB" w:rsidR="00707E8A" w:rsidRPr="00707E8A"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“哼~不去，反正只要我在这个星球之上，我想要看到任何的地方的画面都是可以身临其境的观看，想去的时候一个念头就能够很快的到达那个地方。”</w:t>
      </w:r>
    </w:p>
    <w:p w14:paraId="1F797E1C" w14:textId="6823AEA4" w:rsidR="00CB0BE2"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“行吧，祝你玩的开心。”</w:t>
      </w:r>
    </w:p>
    <w:p w14:paraId="0E179597" w14:textId="6D62BD3F" w:rsidR="00EF2ED3" w:rsidRDefault="00E27C3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雷声越来越大，在地面之上也能够十分清晰的听到天空之中的响雷，紫色的雷电时不时的从云层</w:t>
      </w:r>
      <w:proofErr w:type="gramStart"/>
      <w:r>
        <w:rPr>
          <w:rFonts w:ascii="微软雅黑" w:eastAsia="微软雅黑" w:hAnsi="微软雅黑" w:cs="微软雅黑" w:hint="eastAsia"/>
          <w:sz w:val="22"/>
          <w:szCs w:val="22"/>
        </w:rPr>
        <w:t>之中劈到地面</w:t>
      </w:r>
      <w:proofErr w:type="gramEnd"/>
      <w:r>
        <w:rPr>
          <w:rFonts w:ascii="微软雅黑" w:eastAsia="微软雅黑" w:hAnsi="微软雅黑" w:cs="微软雅黑" w:hint="eastAsia"/>
          <w:sz w:val="22"/>
          <w:szCs w:val="22"/>
        </w:rPr>
        <w:t>之上，看起来十分的可怕。</w:t>
      </w:r>
    </w:p>
    <w:p w14:paraId="000313F3" w14:textId="4BC5AB61" w:rsidR="00E27C3C" w:rsidRDefault="00E27C3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而雨点也是在电闪雷鸣了一段时间之后落到了地面之上</w:t>
      </w:r>
      <w:r w:rsidR="00331113">
        <w:rPr>
          <w:rFonts w:ascii="微软雅黑" w:eastAsia="微软雅黑" w:hAnsi="微软雅黑" w:cs="微软雅黑" w:hint="eastAsia"/>
          <w:sz w:val="22"/>
          <w:szCs w:val="22"/>
        </w:rPr>
        <w:t>，慢慢变大，地面之上开始出现了一些大大小小的水坑，各种排水系统的压力也在逐渐的增大</w:t>
      </w:r>
      <w:r w:rsidR="00CE410E">
        <w:rPr>
          <w:rFonts w:ascii="微软雅黑" w:eastAsia="微软雅黑" w:hAnsi="微软雅黑" w:cs="微软雅黑" w:hint="eastAsia"/>
          <w:sz w:val="22"/>
          <w:szCs w:val="22"/>
        </w:rPr>
        <w:t>。</w:t>
      </w:r>
    </w:p>
    <w:p w14:paraId="794C83B9" w14:textId="09A70AC2" w:rsidR="00CE410E" w:rsidRDefault="00CE410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一些有实力拥有相当势力和财力的修行者正在以最快的速度来着这个地方，具体是为什么可能他们自己也不知道是为什么，只是感觉来到这些地方可能会有好东西。</w:t>
      </w:r>
    </w:p>
    <w:p w14:paraId="68545E5C" w14:textId="546C8003" w:rsidR="00E23557" w:rsidRDefault="00E235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而此时，孙源玲和爱丽正带着孙瑶静静的站在云端之上静静的看着下方正在发生的事情，而李修也在这个时候感觉到了这个地方的奇怪之处。</w:t>
      </w:r>
    </w:p>
    <w:p w14:paraId="6177DB77" w14:textId="4E2B3F0B" w:rsidR="003B6A4D" w:rsidRDefault="003B6A4D" w:rsidP="0081079B">
      <w:pPr>
        <w:rPr>
          <w:rFonts w:ascii="微软雅黑" w:eastAsia="微软雅黑" w:hAnsi="微软雅黑" w:cs="微软雅黑"/>
          <w:sz w:val="22"/>
          <w:szCs w:val="22"/>
        </w:rPr>
      </w:pPr>
    </w:p>
    <w:p w14:paraId="6C1E6887" w14:textId="659CF395" w:rsidR="003B6A4D" w:rsidRDefault="003B6A4D" w:rsidP="0081079B">
      <w:pPr>
        <w:rPr>
          <w:rFonts w:ascii="微软雅黑" w:eastAsia="微软雅黑" w:hAnsi="微软雅黑" w:cs="微软雅黑"/>
          <w:sz w:val="22"/>
          <w:szCs w:val="22"/>
        </w:rPr>
      </w:pPr>
    </w:p>
    <w:p w14:paraId="513994BD" w14:textId="290BE8EF" w:rsidR="003B6A4D" w:rsidRDefault="003B6A4D" w:rsidP="0081079B">
      <w:pPr>
        <w:rPr>
          <w:rFonts w:ascii="微软雅黑" w:eastAsia="微软雅黑" w:hAnsi="微软雅黑" w:cs="微软雅黑"/>
          <w:sz w:val="22"/>
          <w:szCs w:val="22"/>
        </w:rPr>
      </w:pPr>
    </w:p>
    <w:p w14:paraId="48F3DD3C" w14:textId="3C21BD44" w:rsidR="003B6A4D" w:rsidRDefault="003B6A4D" w:rsidP="006B3384">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第一百八十一章</w:t>
      </w:r>
      <w:r w:rsidR="00364A37">
        <w:rPr>
          <w:rFonts w:ascii="微软雅黑" w:eastAsia="微软雅黑" w:hAnsi="微软雅黑" w:cs="微软雅黑" w:hint="eastAsia"/>
          <w:sz w:val="22"/>
          <w:szCs w:val="22"/>
        </w:rPr>
        <w:t xml:space="preserve"> </w:t>
      </w:r>
      <w:r w:rsidR="00364A37">
        <w:rPr>
          <w:rFonts w:ascii="微软雅黑" w:eastAsia="微软雅黑" w:hAnsi="微软雅黑" w:cs="微软雅黑"/>
          <w:sz w:val="22"/>
          <w:szCs w:val="22"/>
        </w:rPr>
        <w:t xml:space="preserve"> </w:t>
      </w:r>
      <w:r w:rsidR="00364A37">
        <w:rPr>
          <w:rFonts w:ascii="微软雅黑" w:eastAsia="微软雅黑" w:hAnsi="微软雅黑" w:cs="微软雅黑" w:hint="eastAsia"/>
          <w:sz w:val="22"/>
          <w:szCs w:val="22"/>
        </w:rPr>
        <w:t>这算是什么宝贝？</w:t>
      </w:r>
    </w:p>
    <w:p w14:paraId="46BE16D2" w14:textId="3E87D5F5" w:rsidR="00E27C3C" w:rsidRDefault="003471B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倾盆大雨最终还是在李修到达的5分钟之后下了起来，而李修依然是静静的呆在天上看着下面正在发生的事情，而随舰的士兵也没有得到任何的命令和指示说明接下来该怎么做，一部分拥有</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定修为的士兵则已经察觉到了下方除了天气发生变化之外的情况。</w:t>
      </w:r>
    </w:p>
    <w:p w14:paraId="70DCC645" w14:textId="69ED040A" w:rsidR="00132379" w:rsidRDefault="001323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汹涌的灵气在这附近肆无忌惮的飘荡着，动植物们都纷纷都陷入了异样的变化之中，一部分的动物或许是因为天赋异</w:t>
      </w:r>
      <w:proofErr w:type="gramStart"/>
      <w:r>
        <w:rPr>
          <w:rFonts w:ascii="微软雅黑" w:eastAsia="微软雅黑" w:hAnsi="微软雅黑" w:cs="微软雅黑" w:hint="eastAsia"/>
          <w:sz w:val="22"/>
          <w:szCs w:val="22"/>
        </w:rPr>
        <w:t>禀</w:t>
      </w:r>
      <w:proofErr w:type="gramEnd"/>
      <w:r>
        <w:rPr>
          <w:rFonts w:ascii="微软雅黑" w:eastAsia="微软雅黑" w:hAnsi="微软雅黑" w:cs="微软雅黑" w:hint="eastAsia"/>
          <w:sz w:val="22"/>
          <w:szCs w:val="22"/>
        </w:rPr>
        <w:t>，变化的过程很快便结束，然后在十分隐蔽的地方静静的看着高高在天的空天母舰‘鹰击一号’。</w:t>
      </w:r>
    </w:p>
    <w:p w14:paraId="44C0DCE8" w14:textId="6CF12FEB" w:rsidR="00132379" w:rsidRDefault="001323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而那些迅速启程前往这个地方的极少部分修行者也逐渐的开始出现在这个地方，不过都处于自身的安全考虑，并没有深入，而是就地寻找一个相对隐蔽的地方躲藏了起来。</w:t>
      </w:r>
    </w:p>
    <w:p w14:paraId="7BC83537" w14:textId="4422E7C1" w:rsidR="00132379" w:rsidRDefault="00F53F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雨依然这么的大，下方的灵气依然在缓慢的增加，一个棍状的物体缓缓的现出了它的轮廓，只是现在没有人知道它现在详细的模样，又有什么样的作用。或许孙源玲知道是什么样的东西，也知道作用是什么，但是动用时间的能力并不是一件好事情。</w:t>
      </w:r>
    </w:p>
    <w:p w14:paraId="24C04E45" w14:textId="2BED36D8" w:rsidR="00132379" w:rsidRDefault="00E87A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来到这个区域的人越来越多，两两之间相遇是难免的事情，但是这个时代并不是以武为尊的时代，大家都十分的克制自己的行为，并没有出现任何出格的事情。</w:t>
      </w:r>
    </w:p>
    <w:p w14:paraId="37C521B1" w14:textId="77777777" w:rsidR="001D0175" w:rsidRDefault="00E87A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这么大的雨在地面之上应该积累了相当多的水坑了，就算是因为常年降水量稀少，导致整体的水渗透能力很强，但是这总归是有一个上限，可是现在非但没有出现任何水灾的迹象，在土地之上甚至没有任何水坑的出现，唯一能够证明下过雨的还是十分湿润的土壤。</w:t>
      </w:r>
    </w:p>
    <w:p w14:paraId="465DB8DC" w14:textId="53DE8018" w:rsidR="00E87AD3"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能够统计截止到目前，降水量是多少吗？</w:t>
      </w:r>
      <w:r w:rsidR="00E87AD3">
        <w:rPr>
          <w:rFonts w:ascii="微软雅黑" w:eastAsia="微软雅黑" w:hAnsi="微软雅黑" w:cs="微软雅黑" w:hint="eastAsia"/>
          <w:sz w:val="22"/>
          <w:szCs w:val="22"/>
        </w:rPr>
        <w:t>”</w:t>
      </w:r>
    </w:p>
    <w:p w14:paraId="70E1C894" w14:textId="17AD01B5" w:rsidR="001D0175" w:rsidRPr="001D0175"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“从落到‘鹰击一号’上方的降水量估算，此时的降水量应该为每小时3</w:t>
      </w:r>
      <w:r>
        <w:rPr>
          <w:rFonts w:ascii="微软雅黑" w:eastAsia="微软雅黑" w:hAnsi="微软雅黑" w:cs="微软雅黑"/>
          <w:sz w:val="22"/>
          <w:szCs w:val="22"/>
        </w:rPr>
        <w:t>00</w:t>
      </w:r>
      <w:r>
        <w:rPr>
          <w:rFonts w:ascii="微软雅黑" w:eastAsia="微软雅黑" w:hAnsi="微软雅黑" w:cs="微软雅黑" w:hint="eastAsia"/>
          <w:sz w:val="22"/>
          <w:szCs w:val="22"/>
        </w:rPr>
        <w:t>毫升，到目前为止的降水量已经达到了9</w:t>
      </w:r>
      <w:r>
        <w:rPr>
          <w:rFonts w:ascii="微软雅黑" w:eastAsia="微软雅黑" w:hAnsi="微软雅黑" w:cs="微软雅黑"/>
          <w:sz w:val="22"/>
          <w:szCs w:val="22"/>
        </w:rPr>
        <w:t>50</w:t>
      </w:r>
      <w:r>
        <w:rPr>
          <w:rFonts w:ascii="微软雅黑" w:eastAsia="微软雅黑" w:hAnsi="微软雅黑" w:cs="微软雅黑" w:hint="eastAsia"/>
          <w:sz w:val="22"/>
          <w:szCs w:val="22"/>
        </w:rPr>
        <w:t>毫升。总的降雨面积大约为1</w:t>
      </w:r>
      <w:r>
        <w:rPr>
          <w:rFonts w:ascii="微软雅黑" w:eastAsia="微软雅黑" w:hAnsi="微软雅黑" w:cs="微软雅黑"/>
          <w:sz w:val="22"/>
          <w:szCs w:val="22"/>
        </w:rPr>
        <w:t>072</w:t>
      </w:r>
      <w:r>
        <w:rPr>
          <w:rFonts w:ascii="微软雅黑" w:eastAsia="微软雅黑" w:hAnsi="微软雅黑" w:cs="微软雅黑" w:hint="eastAsia"/>
          <w:sz w:val="22"/>
          <w:szCs w:val="22"/>
        </w:rPr>
        <w:t>平方公里，整体的降雨量相差并不大。”</w:t>
      </w:r>
    </w:p>
    <w:p w14:paraId="73FBBBE0" w14:textId="47D6727D" w:rsidR="001D0175"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是奇怪，这么大的月这么想地面的渗透都不可能这么快，而且这个量实在是太过于大了，大到整个地区在加上南方的部分地区总的水汽都移过来也不能够维持这么长时间这种强度的降水，雷击的趋势还是越来越频繁，是不是都就会在地面之上</w:t>
      </w:r>
      <w:proofErr w:type="gramStart"/>
      <w:r w:rsidR="0000426E">
        <w:rPr>
          <w:rFonts w:ascii="微软雅黑" w:eastAsia="微软雅黑" w:hAnsi="微软雅黑" w:cs="微软雅黑" w:hint="eastAsia"/>
          <w:sz w:val="22"/>
          <w:szCs w:val="22"/>
        </w:rPr>
        <w:t>劈</w:t>
      </w:r>
      <w:proofErr w:type="gramEnd"/>
      <w:r w:rsidR="0000426E">
        <w:rPr>
          <w:rFonts w:ascii="微软雅黑" w:eastAsia="微软雅黑" w:hAnsi="微软雅黑" w:cs="微软雅黑" w:hint="eastAsia"/>
          <w:sz w:val="22"/>
          <w:szCs w:val="22"/>
        </w:rPr>
        <w:t>一下，也不知道有没有造成什么损失。</w:t>
      </w:r>
      <w:r>
        <w:rPr>
          <w:rFonts w:ascii="微软雅黑" w:eastAsia="微软雅黑" w:hAnsi="微软雅黑" w:cs="微软雅黑" w:hint="eastAsia"/>
          <w:sz w:val="22"/>
          <w:szCs w:val="22"/>
        </w:rPr>
        <w:t>”</w:t>
      </w:r>
    </w:p>
    <w:p w14:paraId="2A58D992" w14:textId="5DF16783" w:rsidR="00707E8A"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此时此刻，孙源玲正在长江的边上静静的看着水位线缓缓的上升。</w:t>
      </w:r>
    </w:p>
    <w:p w14:paraId="111CEC47" w14:textId="1AB69142"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“不是说让他们自己解决水灾的事情吗？结果还不是自己亲自动手来解决自己造成的麻烦。”</w:t>
      </w:r>
    </w:p>
    <w:p w14:paraId="1A87DB36" w14:textId="77777777"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“虽然是这么说嘛，但是他们并没有这个能力来处理现在正在发生的事情，水灾不能够在源头就被掐灭的话，不知道会造成怎样的损失。</w:t>
      </w:r>
    </w:p>
    <w:p w14:paraId="68EF4F8A" w14:textId="1C20348D"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那样的话李修可能会杀了我的。”</w:t>
      </w:r>
    </w:p>
    <w:p w14:paraId="472AF2B6" w14:textId="4781DE5E"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“我可不相信这个世界之上还有谁能够杀掉你。”</w:t>
      </w:r>
    </w:p>
    <w:p w14:paraId="5C3CA067" w14:textId="72602EB9"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“嗯，确实，</w:t>
      </w:r>
      <w:r w:rsidR="009C7EA1">
        <w:rPr>
          <w:rFonts w:ascii="微软雅黑" w:eastAsia="微软雅黑" w:hAnsi="微软雅黑" w:cs="微软雅黑" w:hint="eastAsia"/>
          <w:sz w:val="22"/>
          <w:szCs w:val="22"/>
        </w:rPr>
        <w:t>不管从哪个方面来讲，都没有能够真正的杀掉我，话说你们想不想直接脱离宇宙规则的束缚，成为一个永世不灭的长生种呢？</w:t>
      </w:r>
      <w:r>
        <w:rPr>
          <w:rFonts w:ascii="微软雅黑" w:eastAsia="微软雅黑" w:hAnsi="微软雅黑" w:cs="微软雅黑" w:hint="eastAsia"/>
          <w:sz w:val="22"/>
          <w:szCs w:val="22"/>
        </w:rPr>
        <w:t>”</w:t>
      </w:r>
    </w:p>
    <w:p w14:paraId="6AA7A968" w14:textId="7CB1D964" w:rsidR="0000426E" w:rsidRDefault="009C7EA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“如果可以的话，当然想要永久的从在下去，只是摆脱宇宙规则束缚这样的事情无论怎么想都不可能吧。”</w:t>
      </w:r>
    </w:p>
    <w:p w14:paraId="7F4B5139" w14:textId="77777777" w:rsidR="00D802DA" w:rsidRDefault="00D802D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“嘿嘿，这个世界之上没有什么是不可能的，有的只是愿意和不愿意而已，还有就是那一点点的机缘，也就是一点点的机会。</w:t>
      </w:r>
    </w:p>
    <w:p w14:paraId="4DEDDD25" w14:textId="7944E705" w:rsidR="009C7EA1" w:rsidRPr="009C7EA1" w:rsidRDefault="00D802D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好了，现在叫上</w:t>
      </w:r>
      <w:r w:rsidR="00C45525">
        <w:rPr>
          <w:rFonts w:ascii="微软雅黑" w:eastAsia="微软雅黑" w:hAnsi="微软雅黑" w:cs="微软雅黑" w:hint="eastAsia"/>
          <w:sz w:val="22"/>
          <w:szCs w:val="22"/>
        </w:rPr>
        <w:t>瑶</w:t>
      </w:r>
      <w:proofErr w:type="gramStart"/>
      <w:r w:rsidR="00C45525">
        <w:rPr>
          <w:rFonts w:ascii="微软雅黑" w:eastAsia="微软雅黑" w:hAnsi="微软雅黑" w:cs="微软雅黑" w:hint="eastAsia"/>
          <w:sz w:val="22"/>
          <w:szCs w:val="22"/>
        </w:rPr>
        <w:t>瑶</w:t>
      </w:r>
      <w:proofErr w:type="gramEnd"/>
      <w:r w:rsidR="00C45525">
        <w:rPr>
          <w:rFonts w:ascii="微软雅黑" w:eastAsia="微软雅黑" w:hAnsi="微软雅黑" w:cs="微软雅黑" w:hint="eastAsia"/>
          <w:sz w:val="22"/>
          <w:szCs w:val="22"/>
        </w:rPr>
        <w:t>一起与</w:t>
      </w:r>
      <w:proofErr w:type="gramStart"/>
      <w:r w:rsidR="00C45525">
        <w:rPr>
          <w:rFonts w:ascii="微软雅黑" w:eastAsia="微软雅黑" w:hAnsi="微软雅黑" w:cs="微软雅黑" w:hint="eastAsia"/>
          <w:sz w:val="22"/>
          <w:szCs w:val="22"/>
        </w:rPr>
        <w:t>玩儿玩儿</w:t>
      </w:r>
      <w:proofErr w:type="gramEnd"/>
      <w:r w:rsidR="00C45525">
        <w:rPr>
          <w:rFonts w:ascii="微软雅黑" w:eastAsia="微软雅黑" w:hAnsi="微软雅黑" w:cs="微软雅黑" w:hint="eastAsia"/>
          <w:sz w:val="22"/>
          <w:szCs w:val="22"/>
        </w:rPr>
        <w:t>吧，相信那个地方出现的那个小玩具还是挺有意</w:t>
      </w:r>
      <w:r w:rsidR="00C45525">
        <w:rPr>
          <w:rFonts w:ascii="微软雅黑" w:eastAsia="微软雅黑" w:hAnsi="微软雅黑" w:cs="微软雅黑" w:hint="eastAsia"/>
          <w:sz w:val="22"/>
          <w:szCs w:val="22"/>
        </w:rPr>
        <w:lastRenderedPageBreak/>
        <w:t>思的。</w:t>
      </w:r>
      <w:r>
        <w:rPr>
          <w:rFonts w:ascii="微软雅黑" w:eastAsia="微软雅黑" w:hAnsi="微软雅黑" w:cs="微软雅黑" w:hint="eastAsia"/>
          <w:sz w:val="22"/>
          <w:szCs w:val="22"/>
        </w:rPr>
        <w:t>”</w:t>
      </w:r>
    </w:p>
    <w:p w14:paraId="0155DDE9" w14:textId="158A8192" w:rsidR="00364A37" w:rsidRDefault="002766B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“不用叫了，我来了。”孙瑶从空间通道之中跳了下来。</w:t>
      </w:r>
    </w:p>
    <w:p w14:paraId="5B6D874A" w14:textId="4B8C3A17" w:rsidR="002766B0" w:rsidRDefault="002766B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“那现在就走吧，这个地方的水会自动处理的，不会出现任何的严重后果的。”</w:t>
      </w:r>
    </w:p>
    <w:p w14:paraId="22684878" w14:textId="6C5E637B" w:rsidR="009C7EA1" w:rsidRDefault="00FF3F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三人在哪个棍状物体的轮廓越来越清晰的时候缓缓出现在了高空之中，然后悄悄的落在了‘鹰击一号’之上。</w:t>
      </w:r>
    </w:p>
    <w:p w14:paraId="4E31EA54" w14:textId="51D218F8" w:rsidR="00FF3FD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“老姐，难道他们就不会发现我们落在了他们的头上吗？”</w:t>
      </w:r>
    </w:p>
    <w:p w14:paraId="0802A1C0" w14:textId="4A2B2610"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“虽然他们有在战舰的表面做传感器，但是他们的传感器的精度还远远达不到几千克重量的变化都能够检测出来的。”</w:t>
      </w:r>
    </w:p>
    <w:p w14:paraId="74600EFF" w14:textId="1049104A"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“行吧，反正就算是他们知道了你在上面也没有任何的办法，没有人能够打过我们亲爱的姐姐大人。”</w:t>
      </w:r>
    </w:p>
    <w:p w14:paraId="52E00207" w14:textId="760EF592"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孙源玲表示一脸的问号，自己是不是做错了什么？</w:t>
      </w:r>
    </w:p>
    <w:p w14:paraId="3D553570" w14:textId="773F17A2" w:rsidR="00FF3FD6"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“长官，我们发现这三人正站在我们的空天母舰的上方。”</w:t>
      </w:r>
    </w:p>
    <w:p w14:paraId="694A63E3" w14:textId="0FAF0FBB" w:rsidR="00C45525"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李修看了看站在自己头顶上的人，然后默默的吞了一口唾沫。</w:t>
      </w:r>
    </w:p>
    <w:p w14:paraId="5D8DE612" w14:textId="2AF7A9CB" w:rsidR="00B87343"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“不用管她们，继续监视着下方的动向。”</w:t>
      </w:r>
    </w:p>
    <w:p w14:paraId="7A39996C" w14:textId="0EF6731F" w:rsidR="00585709" w:rsidRDefault="005857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87FDC09" w14:textId="1BF95EEB" w:rsidR="00DC1546" w:rsidRDefault="00F432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李修通过摄像头看着自己眼前的三人，在李修要转移注意力的时候突然看到孙源玲朝着他的方向微微的一笑</w:t>
      </w:r>
      <w:r w:rsidR="00EF5C36">
        <w:rPr>
          <w:rFonts w:ascii="微软雅黑" w:eastAsia="微软雅黑" w:hAnsi="微软雅黑" w:cs="微软雅黑" w:hint="eastAsia"/>
          <w:sz w:val="22"/>
          <w:szCs w:val="22"/>
        </w:rPr>
        <w:t>，瓢泼大雨在她们的面前完全没有，周围的区域一点雨水的痕迹都没有</w:t>
      </w:r>
      <w:r>
        <w:rPr>
          <w:rFonts w:ascii="微软雅黑" w:eastAsia="微软雅黑" w:hAnsi="微软雅黑" w:cs="微软雅黑" w:hint="eastAsia"/>
          <w:sz w:val="22"/>
          <w:szCs w:val="22"/>
        </w:rPr>
        <w:t>。</w:t>
      </w:r>
    </w:p>
    <w:p w14:paraId="293D522F" w14:textId="5A224B3D" w:rsidR="00F432EF" w:rsidRDefault="00F432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看到这一幕的李修只能够嘴角微微的跳动，但是又不管做出任何的事情来影响到她们。</w:t>
      </w:r>
    </w:p>
    <w:p w14:paraId="70AD368D" w14:textId="6537F68B" w:rsidR="00F432EF" w:rsidRDefault="00EF5C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地面之上的灵气流动速度越来越快，浓度的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增加速度随着流动的速度加快，增加的速度也在加快，甚至已经在这个区域内形成了淡淡的雾气。</w:t>
      </w:r>
    </w:p>
    <w:p w14:paraId="3F3A55C9" w14:textId="3D9C2643" w:rsidR="00B87343" w:rsidRDefault="00EF5C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而一点点的微光从哪个棍状物体上发出，发出的光芒也开始驱散周围的灵气白雾，灵</w:t>
      </w:r>
      <w:r>
        <w:rPr>
          <w:rFonts w:ascii="微软雅黑" w:eastAsia="微软雅黑" w:hAnsi="微软雅黑" w:cs="微软雅黑" w:hint="eastAsia"/>
          <w:sz w:val="22"/>
          <w:szCs w:val="22"/>
        </w:rPr>
        <w:lastRenderedPageBreak/>
        <w:t>气浓度增幅开始减缓，然后开始下降，原本正在流动的灵气迅速的朝着那个发着微光的棍状物体涌去。</w:t>
      </w:r>
    </w:p>
    <w:p w14:paraId="2A74B1BB" w14:textId="01F49A3A" w:rsidR="00EF5C36" w:rsidRDefault="0067480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三分钟的时间都不到，整体的灵气浓度便下降了1</w:t>
      </w:r>
      <w:r>
        <w:rPr>
          <w:rFonts w:ascii="微软雅黑" w:eastAsia="微软雅黑" w:hAnsi="微软雅黑" w:cs="微软雅黑"/>
          <w:sz w:val="22"/>
          <w:szCs w:val="22"/>
        </w:rPr>
        <w:t>/2</w:t>
      </w:r>
      <w:r>
        <w:rPr>
          <w:rFonts w:ascii="微软雅黑" w:eastAsia="微软雅黑" w:hAnsi="微软雅黑" w:cs="微软雅黑" w:hint="eastAsia"/>
          <w:sz w:val="22"/>
          <w:szCs w:val="22"/>
        </w:rPr>
        <w:t>，而那个棍状物体的轮廓也是越来越清晰，所散发的光也是越来越</w:t>
      </w:r>
      <w:r w:rsidR="00766561">
        <w:rPr>
          <w:rFonts w:ascii="微软雅黑" w:eastAsia="微软雅黑" w:hAnsi="微软雅黑" w:cs="微软雅黑" w:hint="eastAsia"/>
          <w:sz w:val="22"/>
          <w:szCs w:val="22"/>
        </w:rPr>
        <w:t>亮</w:t>
      </w:r>
      <w:r>
        <w:rPr>
          <w:rFonts w:ascii="微软雅黑" w:eastAsia="微软雅黑" w:hAnsi="微软雅黑" w:cs="微软雅黑" w:hint="eastAsia"/>
          <w:sz w:val="22"/>
          <w:szCs w:val="22"/>
        </w:rPr>
        <w:t>。</w:t>
      </w:r>
    </w:p>
    <w:p w14:paraId="49EF672B" w14:textId="58AB87B0" w:rsidR="00F432EF" w:rsidRDefault="0076656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突然一道刺痒的光芒扫过在场的所有人，所有的雾气都被驱散了，灵气的浓度也恢复到了正常的水平，只是在光芒散尽之后灵气的浓度又再次增加，只是此次的增加速度十分的缓慢，不过这意味着这个地方在以后很有可能出现其他更加有意思的宝贝。</w:t>
      </w:r>
    </w:p>
    <w:p w14:paraId="478149F2" w14:textId="13325CA0" w:rsidR="00766561" w:rsidRPr="00766561"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在确认变化已经完全结束之后，原本躲藏起来了的人开始探头出来查看具体的情况，</w:t>
      </w:r>
    </w:p>
    <w:p w14:paraId="4B19A102" w14:textId="7EA8C682" w:rsidR="00EF5C36"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而李修和一部分随舰的修行者在确定情况稳定之后都跳到了地面之上大声的喊到：</w:t>
      </w:r>
    </w:p>
    <w:p w14:paraId="1848C81C" w14:textId="77777777"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“诸位，听我说一句，我是xx太空军总司令。我希望大家不会因为这个东西而大打出手，而是正大光明的进行竞争。</w:t>
      </w:r>
    </w:p>
    <w:p w14:paraId="45F8DEEF" w14:textId="4AB56D82"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这是我的证件……”</w:t>
      </w:r>
    </w:p>
    <w:p w14:paraId="79D9EE7B" w14:textId="5A42078D"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对于自己的座</w:t>
      </w:r>
      <w:proofErr w:type="gramStart"/>
      <w:r>
        <w:rPr>
          <w:rFonts w:ascii="微软雅黑" w:eastAsia="微软雅黑" w:hAnsi="微软雅黑" w:cs="微软雅黑" w:hint="eastAsia"/>
          <w:sz w:val="22"/>
          <w:szCs w:val="22"/>
        </w:rPr>
        <w:t>驾突然</w:t>
      </w:r>
      <w:proofErr w:type="gramEnd"/>
      <w:r>
        <w:rPr>
          <w:rFonts w:ascii="微软雅黑" w:eastAsia="微软雅黑" w:hAnsi="微软雅黑" w:cs="微软雅黑" w:hint="eastAsia"/>
          <w:sz w:val="22"/>
          <w:szCs w:val="22"/>
        </w:rPr>
        <w:t>下降感到有些不爽，但是孙源玲仍然在天上静静的看着下面的人竞争。</w:t>
      </w:r>
    </w:p>
    <w:p w14:paraId="2FBC6F53" w14:textId="7C845B08"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“啊，这……这算是什么宝贝啊？为什么感觉这东西是为了我准备的，但是这个作用对我来说是不是太过于鸡肋了啊？”</w:t>
      </w:r>
    </w:p>
    <w:p w14:paraId="2865AD4A" w14:textId="5FB5B4D1" w:rsidR="009D077C" w:rsidRDefault="009D077C" w:rsidP="0081079B">
      <w:pPr>
        <w:rPr>
          <w:rFonts w:ascii="微软雅黑" w:eastAsia="微软雅黑" w:hAnsi="微软雅黑" w:cs="微软雅黑"/>
          <w:sz w:val="22"/>
          <w:szCs w:val="22"/>
        </w:rPr>
      </w:pPr>
    </w:p>
    <w:p w14:paraId="58E693F6" w14:textId="20C71CA3" w:rsidR="009D077C" w:rsidRDefault="009D077C" w:rsidP="0081079B">
      <w:pPr>
        <w:rPr>
          <w:rFonts w:ascii="微软雅黑" w:eastAsia="微软雅黑" w:hAnsi="微软雅黑" w:cs="微软雅黑"/>
          <w:sz w:val="22"/>
          <w:szCs w:val="22"/>
        </w:rPr>
      </w:pPr>
    </w:p>
    <w:p w14:paraId="11A24BA5" w14:textId="6011C56D" w:rsidR="009D077C" w:rsidRPr="009D077C" w:rsidRDefault="009D077C" w:rsidP="009D077C">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第一百八十二章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魔法少女的魔杖？</w:t>
      </w:r>
    </w:p>
    <w:p w14:paraId="0161AD8D" w14:textId="7630F1FE" w:rsidR="00EF5C36" w:rsidRDefault="00A30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地面之上的灵气所成的雾气，已经全部散去，而那个棍状的也已经显露出它的形状</w:t>
      </w:r>
      <w:r w:rsidR="00376CC5">
        <w:rPr>
          <w:rFonts w:ascii="微软雅黑" w:eastAsia="微软雅黑" w:hAnsi="微软雅黑" w:cs="微软雅黑" w:hint="eastAsia"/>
          <w:sz w:val="22"/>
          <w:szCs w:val="22"/>
        </w:rPr>
        <w:t>。</w:t>
      </w:r>
    </w:p>
    <w:p w14:paraId="4EC085DF" w14:textId="2421349A" w:rsidR="00376CC5" w:rsidRDefault="00376CC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粉红色的光芒照耀在场所有人的身上，按照游戏之中的情况来说白色和蓝色基本上代表着没有任何的作用，而紫色则代表着或许有好的，但是极大多数还是垃圾，到了金</w:t>
      </w:r>
      <w:r>
        <w:rPr>
          <w:rFonts w:ascii="微软雅黑" w:eastAsia="微软雅黑" w:hAnsi="微软雅黑" w:cs="微软雅黑" w:hint="eastAsia"/>
          <w:sz w:val="22"/>
          <w:szCs w:val="22"/>
        </w:rPr>
        <w:lastRenderedPageBreak/>
        <w:t>色就代表着出了好东西了，或许用处并不是很大甚至连紫色的都不如，但是金色的都不能够称之为垃圾了，而红色或者粉红色的则代表着绝对是好东西，甚至是已经最终形态的，到手之后甚至都不需要进行其他的操作就是最强的了，或者说是最好看的……</w:t>
      </w:r>
    </w:p>
    <w:p w14:paraId="28EBB9F5" w14:textId="1D2A2F24" w:rsidR="00376CC5" w:rsidRDefault="00197E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在场的众人也不管这个东西的作用是什么，只想着这肯定</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是凡物，尽管对于自身是没有任何作用的，但是倒卖出去绝对是可以卖出一个天价的。</w:t>
      </w:r>
    </w:p>
    <w:p w14:paraId="765F2B1A" w14:textId="210D096F" w:rsidR="00197E9E" w:rsidRDefault="00197E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各处躲藏的众人</w:t>
      </w:r>
      <w:r w:rsidR="00424390">
        <w:rPr>
          <w:rFonts w:ascii="微软雅黑" w:eastAsia="微软雅黑" w:hAnsi="微软雅黑" w:cs="微软雅黑" w:hint="eastAsia"/>
          <w:sz w:val="22"/>
          <w:szCs w:val="22"/>
        </w:rPr>
        <w:t>皆在此时跳了出来，场面一度十分的焦灼。</w:t>
      </w:r>
    </w:p>
    <w:p w14:paraId="0C2FA7BB" w14:textId="0D4B368B" w:rsidR="00424390"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位，听我一句劝，现在这个时代才开始不到两年左右，这么一段时间了才出现了这么一个东西，并不值得各位为此而拼命，各位的路还很长，随着实力的增进自身的寿命也会不断的增加，相信在这儿的都是修行者，各位应该都有一定的体会把。”</w:t>
      </w:r>
    </w:p>
    <w:p w14:paraId="24EB72B7" w14:textId="5E3B2AFA"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面对着突然从天上跳下来的李修众人表示就这？</w:t>
      </w:r>
    </w:p>
    <w:p w14:paraId="5558037B" w14:textId="77777777"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“你有什么资格这么说？你又是谁，凭什么能够代表我们，我们怎么竞争和你又有什么样的关系？</w:t>
      </w:r>
    </w:p>
    <w:p w14:paraId="197825D3" w14:textId="521E023E"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你是有那个实力还是有那个势力？一样能够拿出手的都没有吧？”一个人在旁边嘲讽道。</w:t>
      </w:r>
    </w:p>
    <w:p w14:paraId="12B57EBF" w14:textId="77777777" w:rsidR="003159BF" w:rsidRDefault="003159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本人的确没有什么本事，但是真说实力还是有几分的，虽然说就我这实力对于那位来说不值得一提但是对付你们还是绰绰有余的，至于身份——我本来是想以普通人的身份和你们相处，让你们和睦的解决这件事情，但是事实确实却非如此，你们非得让我用我不愿意使用的身份和你们相处。</w:t>
      </w:r>
    </w:p>
    <w:p w14:paraId="081FB531" w14:textId="5AD8C396" w:rsidR="002E26F6" w:rsidRDefault="003159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我坦白了——我是</w:t>
      </w:r>
      <w:r w:rsidR="00BC215B">
        <w:rPr>
          <w:rFonts w:ascii="微软雅黑" w:eastAsia="微软雅黑" w:hAnsi="微软雅黑" w:cs="微软雅黑" w:hint="eastAsia"/>
          <w:sz w:val="22"/>
          <w:szCs w:val="22"/>
        </w:rPr>
        <w:t>兔砸</w:t>
      </w:r>
      <w:r w:rsidR="002E26F6">
        <w:rPr>
          <w:rFonts w:ascii="微软雅黑" w:eastAsia="微软雅黑" w:hAnsi="微软雅黑" w:cs="微软雅黑" w:hint="eastAsia"/>
          <w:sz w:val="22"/>
          <w:szCs w:val="22"/>
        </w:rPr>
        <w:t>军区的总司令，我知道你们可能对于我的身份并不相信，那么我马上就让你们相信我所说的话。</w:t>
      </w:r>
    </w:p>
    <w:p w14:paraId="02FA9E8B" w14:textId="0AB14092" w:rsidR="00197E9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下降高度致地面3</w:t>
      </w:r>
      <w:r>
        <w:rPr>
          <w:rFonts w:ascii="微软雅黑" w:eastAsia="微软雅黑" w:hAnsi="微软雅黑" w:cs="微软雅黑"/>
          <w:sz w:val="22"/>
          <w:szCs w:val="22"/>
        </w:rPr>
        <w:t>0</w:t>
      </w:r>
      <w:r>
        <w:rPr>
          <w:rFonts w:ascii="微软雅黑" w:eastAsia="微软雅黑" w:hAnsi="微软雅黑" w:cs="微软雅黑" w:hint="eastAsia"/>
          <w:sz w:val="22"/>
          <w:szCs w:val="22"/>
        </w:rPr>
        <w:t>M，开启战斗状态。</w:t>
      </w:r>
      <w:r w:rsidR="003159BF">
        <w:rPr>
          <w:rFonts w:ascii="微软雅黑" w:eastAsia="微软雅黑" w:hAnsi="微软雅黑" w:cs="微软雅黑" w:hint="eastAsia"/>
          <w:sz w:val="22"/>
          <w:szCs w:val="22"/>
        </w:rPr>
        <w:t>”</w:t>
      </w:r>
    </w:p>
    <w:p w14:paraId="5AD7E3D6" w14:textId="4EC7365F" w:rsidR="005C795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说罢，天空之上的与似乎停了下来，只是周围如同瀑布一般的水在留下来还表示着天</w:t>
      </w:r>
      <w:r>
        <w:rPr>
          <w:rFonts w:ascii="微软雅黑" w:eastAsia="微软雅黑" w:hAnsi="微软雅黑" w:cs="微软雅黑" w:hint="eastAsia"/>
          <w:sz w:val="22"/>
          <w:szCs w:val="22"/>
        </w:rPr>
        <w:lastRenderedPageBreak/>
        <w:t>上下着的雨并没有变小，而地面之上没有积水的痕迹表示着异象还远远没有结束。</w:t>
      </w:r>
    </w:p>
    <w:p w14:paraId="4B7DBDA4" w14:textId="0ADB7A3E" w:rsidR="002E26F6" w:rsidRPr="00197E9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鹰击一号’便来到了众人的头顶之上，巨大的舰身所带来的就是巨大的压迫感，而李修也不在隐藏自身的修为，放开了对于自身的限制，因为自身的各种力量的起源都和孙源玲息息相关，所散发的气息也是十分的强大。</w:t>
      </w:r>
    </w:p>
    <w:p w14:paraId="0EB4F81B" w14:textId="2346F837" w:rsidR="00376CC5"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“怎么样？各位，我想现在我有资格说这话了吧？我只是想各位能够有一个更加光明的未来，虽然说这个社会出现了一些变革，但是在法制还在正常 运转的时候打架斗殴可是违法的行为，如果在打架斗殴的过程之中出现了伤亡的现象，那要付的法律责任可就不小了，可不要以为这个世界之上就你们最厉害了，有的是人可以治你们，只是到目前为止你们还没有犯事儿，所以还没有人来找你们的麻烦。”</w:t>
      </w:r>
    </w:p>
    <w:p w14:paraId="49F7EF1F" w14:textId="2C7FCA47" w:rsidR="002E26F6" w:rsidRDefault="000D74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众人感受着自己头顶之上的庞然大物，以及自己前方的这个感觉就十分强大的人都沉默了，毕竟他们只是有了超越普通人力量的社会中的精英而已。</w:t>
      </w:r>
    </w:p>
    <w:p w14:paraId="2DAC9B0A" w14:textId="24F2C62E" w:rsidR="002E26F6" w:rsidRDefault="007204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周围都安静下来的人，缓缓的走向了那个法杖。众人虽然十分的想要，但是也没有那个胆量，想不说人家自身的实力相比他们来说实在是强劲太多了，而且自己头上的战舰就算不攻击他们就光是降落下来都可以把他们给压死了。</w:t>
      </w:r>
    </w:p>
    <w:p w14:paraId="68C8142A" w14:textId="0C701A57" w:rsidR="000D7485" w:rsidRDefault="00FD02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而就在李修快要拿到法杖的时候孙源玲突然出现在那根法</w:t>
      </w:r>
      <w:proofErr w:type="gramStart"/>
      <w:r>
        <w:rPr>
          <w:rFonts w:ascii="微软雅黑" w:eastAsia="微软雅黑" w:hAnsi="微软雅黑" w:cs="微软雅黑" w:hint="eastAsia"/>
          <w:sz w:val="22"/>
          <w:szCs w:val="22"/>
        </w:rPr>
        <w:t>杖所在</w:t>
      </w:r>
      <w:proofErr w:type="gramEnd"/>
      <w:r>
        <w:rPr>
          <w:rFonts w:ascii="微软雅黑" w:eastAsia="微软雅黑" w:hAnsi="微软雅黑" w:cs="微软雅黑" w:hint="eastAsia"/>
          <w:sz w:val="22"/>
          <w:szCs w:val="22"/>
        </w:rPr>
        <w:t>的位置，然后拿起了法杖。</w:t>
      </w:r>
    </w:p>
    <w:p w14:paraId="2925651A" w14:textId="2E00E400" w:rsidR="0019110C" w:rsidRDefault="0082311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顿时就呆住了，因为孙源玲的实力注定是他不该违逆的，而正因为孙源玲的实力，他想不通为什么要在意这个刚刚从地星之上诞生出来的东西，而且这个东西看起来就不是为了战斗而设计的，不管怎么看都是为了辅助而设计的。</w:t>
      </w:r>
    </w:p>
    <w:p w14:paraId="7063BE3F"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“咦，真是奇怪呢，为什么我总是感觉这个东西我在哪儿见过呢？是在梦里面</w:t>
      </w:r>
      <w:proofErr w:type="gramStart"/>
      <w:r>
        <w:rPr>
          <w:rFonts w:ascii="微软雅黑" w:eastAsia="微软雅黑" w:hAnsi="微软雅黑" w:cs="微软雅黑" w:hint="eastAsia"/>
          <w:sz w:val="22"/>
          <w:szCs w:val="22"/>
        </w:rPr>
        <w:t>吗还是</w:t>
      </w:r>
      <w:proofErr w:type="gramEnd"/>
      <w:r>
        <w:rPr>
          <w:rFonts w:ascii="微软雅黑" w:eastAsia="微软雅黑" w:hAnsi="微软雅黑" w:cs="微软雅黑" w:hint="eastAsia"/>
          <w:sz w:val="22"/>
          <w:szCs w:val="22"/>
        </w:rPr>
        <w:t>说在时间之河里面见过呢？</w:t>
      </w:r>
    </w:p>
    <w:p w14:paraId="1E4F190E"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可是这个东西</w:t>
      </w:r>
      <w:proofErr w:type="gramStart"/>
      <w:r>
        <w:rPr>
          <w:rFonts w:ascii="微软雅黑" w:eastAsia="微软雅黑" w:hAnsi="微软雅黑" w:cs="微软雅黑" w:hint="eastAsia"/>
          <w:sz w:val="22"/>
          <w:szCs w:val="22"/>
        </w:rPr>
        <w:t>不光怎么</w:t>
      </w:r>
      <w:proofErr w:type="gramEnd"/>
      <w:r>
        <w:rPr>
          <w:rFonts w:ascii="微软雅黑" w:eastAsia="微软雅黑" w:hAnsi="微软雅黑" w:cs="微软雅黑" w:hint="eastAsia"/>
          <w:sz w:val="22"/>
          <w:szCs w:val="22"/>
        </w:rPr>
        <w:t>看都不怎么厉害作用嘛，这算是什么作用？</w:t>
      </w:r>
      <w:proofErr w:type="gramStart"/>
      <w:r>
        <w:rPr>
          <w:rFonts w:ascii="微软雅黑" w:eastAsia="微软雅黑" w:hAnsi="微软雅黑" w:cs="微软雅黑" w:hint="eastAsia"/>
          <w:sz w:val="22"/>
          <w:szCs w:val="22"/>
        </w:rPr>
        <w:t>明明是及天下</w:t>
      </w:r>
      <w:proofErr w:type="gramEnd"/>
      <w:r>
        <w:rPr>
          <w:rFonts w:ascii="微软雅黑" w:eastAsia="微软雅黑" w:hAnsi="微软雅黑" w:cs="微软雅黑" w:hint="eastAsia"/>
          <w:sz w:val="22"/>
          <w:szCs w:val="22"/>
        </w:rPr>
        <w:t>之灵</w:t>
      </w:r>
      <w:r>
        <w:rPr>
          <w:rFonts w:ascii="微软雅黑" w:eastAsia="微软雅黑" w:hAnsi="微软雅黑" w:cs="微软雅黑" w:hint="eastAsia"/>
          <w:sz w:val="22"/>
          <w:szCs w:val="22"/>
        </w:rPr>
        <w:lastRenderedPageBreak/>
        <w:t>所得出的一件法宝，再怎么想也应该走的神秘侧啊，怎么成了科技侧的辅助性道具了？</w:t>
      </w:r>
    </w:p>
    <w:p w14:paraId="20A2AD5C" w14:textId="24E58592" w:rsidR="00823113"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这画风怎么感觉有那么一些奇怪呢？”</w:t>
      </w:r>
    </w:p>
    <w:p w14:paraId="03DF7E51" w14:textId="5C780706" w:rsidR="009D077C"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孙源玲看着自己手中拿着的粉红色法杖陷入了沉思。</w:t>
      </w:r>
    </w:p>
    <w:p w14:paraId="5C80122B"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，对了，我就说怎么这么的熟悉呢，之前的变身的时候头发之上的装饰似乎就是这法</w:t>
      </w:r>
      <w:proofErr w:type="gramStart"/>
      <w:r>
        <w:rPr>
          <w:rFonts w:ascii="微软雅黑" w:eastAsia="微软雅黑" w:hAnsi="微软雅黑" w:cs="微软雅黑" w:hint="eastAsia"/>
          <w:sz w:val="22"/>
          <w:szCs w:val="22"/>
        </w:rPr>
        <w:t>杖</w:t>
      </w:r>
      <w:proofErr w:type="gramEnd"/>
      <w:r>
        <w:rPr>
          <w:rFonts w:ascii="微软雅黑" w:eastAsia="微软雅黑" w:hAnsi="微软雅黑" w:cs="微软雅黑" w:hint="eastAsia"/>
          <w:sz w:val="22"/>
          <w:szCs w:val="22"/>
        </w:rPr>
        <w:t>中间的这个宝石嗯~算是宝石吧，我就说为什么感觉这么熟悉呢……</w:t>
      </w:r>
    </w:p>
    <w:p w14:paraId="03B2683F" w14:textId="50829C57" w:rsidR="00EF33C9" w:rsidRDefault="00EF33C9"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，李修，我们又见面了哦，最近过得怎么样？”</w:t>
      </w:r>
    </w:p>
    <w:p w14:paraId="3DB48781" w14:textId="3D0F9FB6"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“最近过得很不错，拖大小姐的福现在已经成为了一名金丹期的修士，同时作为一个领袖，我一定会尽我自身的职责。”</w:t>
      </w:r>
    </w:p>
    <w:p w14:paraId="1B6EEA14" w14:textId="74F97F26" w:rsidR="00EF33C9" w:rsidRP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‘我似乎不应该和这个李修沾染上因果的。’孙源玲如是的想到。</w:t>
      </w:r>
    </w:p>
    <w:p w14:paraId="193367B7" w14:textId="445BA15F" w:rsidR="002E26F6"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“不知道可否告知您手中的宝物作用是什么？”</w:t>
      </w:r>
    </w:p>
    <w:p w14:paraId="0A4A99F3" w14:textId="1C387F89" w:rsidR="00EF33C9" w:rsidRP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李修看着孙源玲手中的发展十分的眼馋，</w:t>
      </w:r>
      <w:proofErr w:type="gramStart"/>
      <w:r>
        <w:rPr>
          <w:rFonts w:ascii="微软雅黑" w:eastAsia="微软雅黑" w:hAnsi="微软雅黑" w:cs="微软雅黑" w:hint="eastAsia"/>
          <w:sz w:val="22"/>
          <w:szCs w:val="22"/>
        </w:rPr>
        <w:t>不是馋它的</w:t>
      </w:r>
      <w:proofErr w:type="gramEnd"/>
      <w:r>
        <w:rPr>
          <w:rFonts w:ascii="微软雅黑" w:eastAsia="微软雅黑" w:hAnsi="微软雅黑" w:cs="微软雅黑" w:hint="eastAsia"/>
          <w:sz w:val="22"/>
          <w:szCs w:val="22"/>
        </w:rPr>
        <w:t>外貌，</w:t>
      </w:r>
      <w:proofErr w:type="gramStart"/>
      <w:r>
        <w:rPr>
          <w:rFonts w:ascii="微软雅黑" w:eastAsia="微软雅黑" w:hAnsi="微软雅黑" w:cs="微软雅黑" w:hint="eastAsia"/>
          <w:sz w:val="22"/>
          <w:szCs w:val="22"/>
        </w:rPr>
        <w:t>而是馋它的</w:t>
      </w:r>
      <w:proofErr w:type="gramEnd"/>
      <w:r>
        <w:rPr>
          <w:rFonts w:ascii="微软雅黑" w:eastAsia="微软雅黑" w:hAnsi="微软雅黑" w:cs="微软雅黑" w:hint="eastAsia"/>
          <w:sz w:val="22"/>
          <w:szCs w:val="22"/>
        </w:rPr>
        <w:t>稀有。</w:t>
      </w:r>
    </w:p>
    <w:p w14:paraId="6AED78F3" w14:textId="77777777" w:rsidR="0037318D"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“作用嘛，也没有什么特殊的作用，对于修士来说</w:t>
      </w:r>
      <w:r w:rsidR="0037318D">
        <w:rPr>
          <w:rFonts w:ascii="微软雅黑" w:eastAsia="微软雅黑" w:hAnsi="微软雅黑" w:cs="微软雅黑" w:hint="eastAsia"/>
          <w:sz w:val="22"/>
          <w:szCs w:val="22"/>
        </w:rPr>
        <w:t>甚至一点点的作用的都没有，这东西就是拿给科研人士用的，在修行者使用自身的灵气激活了这跟法</w:t>
      </w:r>
      <w:proofErr w:type="gramStart"/>
      <w:r w:rsidR="0037318D">
        <w:rPr>
          <w:rFonts w:ascii="微软雅黑" w:eastAsia="微软雅黑" w:hAnsi="微软雅黑" w:cs="微软雅黑" w:hint="eastAsia"/>
          <w:sz w:val="22"/>
          <w:szCs w:val="22"/>
        </w:rPr>
        <w:t>杖</w:t>
      </w:r>
      <w:proofErr w:type="gramEnd"/>
      <w:r w:rsidR="0037318D">
        <w:rPr>
          <w:rFonts w:ascii="微软雅黑" w:eastAsia="微软雅黑" w:hAnsi="微软雅黑" w:cs="微软雅黑" w:hint="eastAsia"/>
          <w:sz w:val="22"/>
          <w:szCs w:val="22"/>
        </w:rPr>
        <w:t>之后，科研的进度将会极大程度的加快，在冥冥之中会有一个大手指引着指定之人一个方向。</w:t>
      </w:r>
    </w:p>
    <w:p w14:paraId="4FE5E4CB" w14:textId="77777777" w:rsidR="00AC14F1" w:rsidRDefault="003731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可以使得研究的速度得到极大程度的提高。</w:t>
      </w:r>
    </w:p>
    <w:p w14:paraId="3EBE3C53" w14:textId="77777777"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如果你想要的话就拿给你先用两个月，让你体验一下研究过程之中势如破竹的感觉，到时候我会来取的，不要享受独食哦。</w:t>
      </w:r>
    </w:p>
    <w:p w14:paraId="41451126" w14:textId="3E2629F5" w:rsidR="00EF33C9"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对了各位，不要为没有得宝贝而沮丧哦，再过十分钟的时间，大雨将会停止，到时候天空之中将会再次洒下阳光，那时天气之中的灵气浓度将会再次得到一个极大程度的提升，而那时进行修行速度会很快的，至于到底有多快就看各位自身的天赋了，整个过程将会持续一个周的时间，请好好的享受这次机缘吧。</w:t>
      </w:r>
      <w:r w:rsidR="00EF33C9">
        <w:rPr>
          <w:rFonts w:ascii="微软雅黑" w:eastAsia="微软雅黑" w:hAnsi="微软雅黑" w:cs="微软雅黑" w:hint="eastAsia"/>
          <w:sz w:val="22"/>
          <w:szCs w:val="22"/>
        </w:rPr>
        <w:t>”</w:t>
      </w:r>
    </w:p>
    <w:p w14:paraId="7EAFD04D" w14:textId="64C1FBFC" w:rsidR="00EF33C9" w:rsidRDefault="00AC14F1" w:rsidP="0081079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说罢孙源玲便把法</w:t>
      </w:r>
      <w:proofErr w:type="gramStart"/>
      <w:r>
        <w:rPr>
          <w:rFonts w:ascii="微软雅黑" w:eastAsia="微软雅黑" w:hAnsi="微软雅黑" w:cs="微软雅黑" w:hint="eastAsia"/>
          <w:sz w:val="22"/>
          <w:szCs w:val="22"/>
        </w:rPr>
        <w:t>杖直接</w:t>
      </w:r>
      <w:proofErr w:type="gramEnd"/>
      <w:r>
        <w:rPr>
          <w:rFonts w:ascii="微软雅黑" w:eastAsia="微软雅黑" w:hAnsi="微软雅黑" w:cs="微软雅黑" w:hint="eastAsia"/>
          <w:sz w:val="22"/>
          <w:szCs w:val="22"/>
        </w:rPr>
        <w:t>扔给了李修，然后消失在了原地。</w:t>
      </w:r>
    </w:p>
    <w:p w14:paraId="63732764" w14:textId="3B6FC7D1"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“老姐，那是魔法少女的法杖吧，不过你拿着的样子还挺合适的，挺好看的。”</w:t>
      </w:r>
    </w:p>
    <w:p w14:paraId="4A517531" w14:textId="7E7A70CA"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“哦，是吗，想不想体验一下天才的感觉呢？”孙源玲的脸上漏出了奇奇怪怪的笑容。</w:t>
      </w:r>
    </w:p>
    <w:p w14:paraId="089CC52C" w14:textId="77777777" w:rsidR="00AC14F1" w:rsidRDefault="00AC14F1" w:rsidP="0081079B">
      <w:pPr>
        <w:rPr>
          <w:rFonts w:ascii="微软雅黑" w:eastAsia="微软雅黑" w:hAnsi="微软雅黑" w:cs="微软雅黑"/>
          <w:sz w:val="22"/>
          <w:szCs w:val="22"/>
        </w:rPr>
      </w:pPr>
    </w:p>
    <w:p w14:paraId="63CD138A" w14:textId="77777777" w:rsidR="00AC14F1" w:rsidRDefault="00AC14F1" w:rsidP="0081079B">
      <w:pPr>
        <w:rPr>
          <w:rFonts w:ascii="微软雅黑" w:eastAsia="微软雅黑" w:hAnsi="微软雅黑" w:cs="微软雅黑"/>
          <w:sz w:val="22"/>
          <w:szCs w:val="22"/>
        </w:rPr>
      </w:pPr>
    </w:p>
    <w:p w14:paraId="033A71E0" w14:textId="2C356713" w:rsidR="00EF33C9" w:rsidRDefault="00EF33C9" w:rsidP="0081079B">
      <w:pPr>
        <w:rPr>
          <w:rFonts w:ascii="微软雅黑" w:eastAsia="微软雅黑" w:hAnsi="微软雅黑" w:cs="微软雅黑"/>
          <w:sz w:val="22"/>
          <w:szCs w:val="22"/>
        </w:rPr>
      </w:pPr>
    </w:p>
    <w:p w14:paraId="17C00ACA" w14:textId="4868CC4E" w:rsidR="00D53BDF" w:rsidRDefault="00D53BDF" w:rsidP="00D53BDF">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第一百八十三章</w:t>
      </w:r>
      <w:r w:rsidR="00B763A2">
        <w:rPr>
          <w:rFonts w:ascii="微软雅黑" w:eastAsia="微软雅黑" w:hAnsi="微软雅黑" w:cs="微软雅黑" w:hint="eastAsia"/>
          <w:sz w:val="22"/>
          <w:szCs w:val="22"/>
        </w:rPr>
        <w:t xml:space="preserve"> </w:t>
      </w:r>
      <w:r w:rsidR="00B763A2">
        <w:rPr>
          <w:rFonts w:ascii="微软雅黑" w:eastAsia="微软雅黑" w:hAnsi="微软雅黑" w:cs="微软雅黑"/>
          <w:sz w:val="22"/>
          <w:szCs w:val="22"/>
        </w:rPr>
        <w:t xml:space="preserve"> </w:t>
      </w:r>
      <w:r w:rsidR="00B763A2">
        <w:rPr>
          <w:rFonts w:ascii="微软雅黑" w:eastAsia="微软雅黑" w:hAnsi="微软雅黑" w:cs="微软雅黑" w:hint="eastAsia"/>
          <w:sz w:val="22"/>
          <w:szCs w:val="22"/>
        </w:rPr>
        <w:t>文明智</w:t>
      </w:r>
      <w:proofErr w:type="gramStart"/>
      <w:r w:rsidR="00B763A2">
        <w:rPr>
          <w:rFonts w:ascii="微软雅黑" w:eastAsia="微软雅黑" w:hAnsi="微软雅黑" w:cs="微软雅黑" w:hint="eastAsia"/>
          <w:sz w:val="22"/>
          <w:szCs w:val="22"/>
        </w:rPr>
        <w:t>障</w:t>
      </w:r>
      <w:proofErr w:type="gramEnd"/>
    </w:p>
    <w:p w14:paraId="3CCC86B7" w14:textId="360CC4FE" w:rsidR="00D53BDF" w:rsidRDefault="00992A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在将法杖交给李修之后孙源玲便离开了这片区域，开始接下来的摸鱼时光。</w:t>
      </w:r>
    </w:p>
    <w:p w14:paraId="4F453D86" w14:textId="6566F228" w:rsidR="00965452" w:rsidRDefault="00BE69F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李修默默的看着孙源玲离开之后看着自己手里面的法</w:t>
      </w:r>
      <w:proofErr w:type="gramStart"/>
      <w:r>
        <w:rPr>
          <w:rFonts w:ascii="微软雅黑" w:eastAsia="微软雅黑" w:hAnsi="微软雅黑" w:cs="微软雅黑" w:hint="eastAsia"/>
          <w:sz w:val="22"/>
          <w:szCs w:val="22"/>
        </w:rPr>
        <w:t>杖心里</w:t>
      </w:r>
      <w:proofErr w:type="gramEnd"/>
      <w:r>
        <w:rPr>
          <w:rFonts w:ascii="微软雅黑" w:eastAsia="微软雅黑" w:hAnsi="微软雅黑" w:cs="微软雅黑" w:hint="eastAsia"/>
          <w:sz w:val="22"/>
          <w:szCs w:val="22"/>
        </w:rPr>
        <w:t>面很不是滋味，因为造型属实是不太适合</w:t>
      </w:r>
      <w:r w:rsidR="005B710B">
        <w:rPr>
          <w:rFonts w:ascii="微软雅黑" w:eastAsia="微软雅黑" w:hAnsi="微软雅黑" w:cs="微软雅黑" w:hint="eastAsia"/>
          <w:sz w:val="22"/>
          <w:szCs w:val="22"/>
        </w:rPr>
        <w:t>，</w:t>
      </w:r>
      <w:r w:rsidR="00336CE1">
        <w:rPr>
          <w:rFonts w:ascii="微软雅黑" w:eastAsia="微软雅黑" w:hAnsi="微软雅黑" w:cs="微软雅黑" w:hint="eastAsia"/>
          <w:sz w:val="22"/>
          <w:szCs w:val="22"/>
        </w:rPr>
        <w:t>且自身就不太适合进行前</w:t>
      </w:r>
      <w:proofErr w:type="gramStart"/>
      <w:r w:rsidR="00FB4711">
        <w:rPr>
          <w:rFonts w:ascii="微软雅黑" w:eastAsia="微软雅黑" w:hAnsi="微软雅黑" w:cs="微软雅黑" w:hint="eastAsia"/>
          <w:sz w:val="22"/>
          <w:szCs w:val="22"/>
        </w:rPr>
        <w:t>延</w:t>
      </w:r>
      <w:r w:rsidR="00336CE1">
        <w:rPr>
          <w:rFonts w:ascii="微软雅黑" w:eastAsia="微软雅黑" w:hAnsi="微软雅黑" w:cs="微软雅黑" w:hint="eastAsia"/>
          <w:sz w:val="22"/>
          <w:szCs w:val="22"/>
        </w:rPr>
        <w:t>科技</w:t>
      </w:r>
      <w:proofErr w:type="gramEnd"/>
      <w:r w:rsidR="00336CE1">
        <w:rPr>
          <w:rFonts w:ascii="微软雅黑" w:eastAsia="微软雅黑" w:hAnsi="微软雅黑" w:cs="微软雅黑" w:hint="eastAsia"/>
          <w:sz w:val="22"/>
          <w:szCs w:val="22"/>
        </w:rPr>
        <w:t>的研究</w:t>
      </w:r>
      <w:r w:rsidR="00D87ECF">
        <w:rPr>
          <w:rFonts w:ascii="微软雅黑" w:eastAsia="微软雅黑" w:hAnsi="微软雅黑" w:cs="微软雅黑" w:hint="eastAsia"/>
          <w:sz w:val="22"/>
          <w:szCs w:val="22"/>
        </w:rPr>
        <w:t>，自己也没有那个心情去搞研究，但是自己都没有办法</w:t>
      </w:r>
      <w:r w:rsidR="00FD5824">
        <w:rPr>
          <w:rFonts w:ascii="微软雅黑" w:eastAsia="微软雅黑" w:hAnsi="微软雅黑" w:cs="微软雅黑" w:hint="eastAsia"/>
          <w:sz w:val="22"/>
          <w:szCs w:val="22"/>
        </w:rPr>
        <w:t>很好的使用，更不要说拿给别人使用了。</w:t>
      </w:r>
    </w:p>
    <w:p w14:paraId="241A2F4E" w14:textId="2ABEB244" w:rsidR="00992A8A" w:rsidRDefault="00730DF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虽然自己暂时用不到，但是这个场面还是需要人来解决的，不可能就这样就不管了，到时候国内的队伍就不是那么的好带了</w:t>
      </w:r>
      <w:r w:rsidR="00CB2AB7">
        <w:rPr>
          <w:rFonts w:ascii="微软雅黑" w:eastAsia="微软雅黑" w:hAnsi="微软雅黑" w:cs="微软雅黑" w:hint="eastAsia"/>
          <w:sz w:val="22"/>
          <w:szCs w:val="22"/>
        </w:rPr>
        <w:t>，一旦队伍乱了，再遇到国外的势力就不在是那么容易对付的，无形之中将会造成很多的损失。</w:t>
      </w:r>
    </w:p>
    <w:p w14:paraId="300DF3A6" w14:textId="77777777" w:rsidR="00794C8A" w:rsidRDefault="00CB2AB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“各位</w:t>
      </w:r>
      <w:r w:rsidR="00794C8A">
        <w:rPr>
          <w:rFonts w:ascii="微软雅黑" w:eastAsia="微软雅黑" w:hAnsi="微软雅黑" w:cs="微软雅黑" w:hint="eastAsia"/>
          <w:sz w:val="22"/>
          <w:szCs w:val="22"/>
        </w:rPr>
        <w:t>，此次因为这件宝物的原因将大家都吸引到了这个地方来，本来在正常的情况之下应该是由各位自由的进行竞争，但是刚才各位也看到了，场上发生了一些意外的情况，而造成意外的人是我们在场各位的恩人，也不是我们能够招惹的起的。</w:t>
      </w:r>
    </w:p>
    <w:p w14:paraId="3677794B" w14:textId="77777777" w:rsidR="00BB746A" w:rsidRDefault="00794C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相比大家很好奇我手中这个法杖的能力，但是说实话我也不清楚它的能力，而且我也不知道具体的使用方法，</w:t>
      </w:r>
      <w:r w:rsidR="00BB746A">
        <w:rPr>
          <w:rFonts w:ascii="微软雅黑" w:eastAsia="微软雅黑" w:hAnsi="微软雅黑" w:cs="微软雅黑" w:hint="eastAsia"/>
          <w:sz w:val="22"/>
          <w:szCs w:val="22"/>
        </w:rPr>
        <w:t>如果各位有想法的话可以日后到</w:t>
      </w:r>
      <w:proofErr w:type="spellStart"/>
      <w:r w:rsidR="00BB746A">
        <w:rPr>
          <w:rFonts w:ascii="微软雅黑" w:eastAsia="微软雅黑" w:hAnsi="微软雅黑" w:cs="微软雅黑" w:hint="eastAsia"/>
          <w:sz w:val="22"/>
          <w:szCs w:val="22"/>
        </w:rPr>
        <w:t>xxxxxx</w:t>
      </w:r>
      <w:proofErr w:type="spellEnd"/>
      <w:r w:rsidR="00BB746A">
        <w:rPr>
          <w:rFonts w:ascii="微软雅黑" w:eastAsia="微软雅黑" w:hAnsi="微软雅黑" w:cs="微软雅黑" w:hint="eastAsia"/>
          <w:sz w:val="22"/>
          <w:szCs w:val="22"/>
        </w:rPr>
        <w:t>来找我，直接说我的名字李修就会有人带你们进行下一步的操作。</w:t>
      </w:r>
    </w:p>
    <w:p w14:paraId="52DD3AEB" w14:textId="77777777" w:rsidR="00F15010" w:rsidRDefault="00BB74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作为补偿，我会向各位适当的提供</w:t>
      </w:r>
      <w:r w:rsidR="00511140">
        <w:rPr>
          <w:rFonts w:ascii="微软雅黑" w:eastAsia="微软雅黑" w:hAnsi="微软雅黑" w:cs="微软雅黑" w:hint="eastAsia"/>
          <w:sz w:val="22"/>
          <w:szCs w:val="22"/>
        </w:rPr>
        <w:t>适当的财务和一部分相对珍贵的修炼功法给各位，</w:t>
      </w:r>
      <w:r w:rsidR="000168EF">
        <w:rPr>
          <w:rFonts w:ascii="微软雅黑" w:eastAsia="微软雅黑" w:hAnsi="微软雅黑" w:cs="微软雅黑" w:hint="eastAsia"/>
          <w:sz w:val="22"/>
          <w:szCs w:val="22"/>
        </w:rPr>
        <w:t>而获得这些补偿的方式可以在各位自己的住处等待，也可以直接到</w:t>
      </w:r>
      <w:r w:rsidR="00F15010">
        <w:rPr>
          <w:rFonts w:ascii="微软雅黑" w:eastAsia="微软雅黑" w:hAnsi="微软雅黑" w:cs="微软雅黑" w:hint="eastAsia"/>
          <w:sz w:val="22"/>
          <w:szCs w:val="22"/>
        </w:rPr>
        <w:t>我所说的那个地方去领取相应的补偿。</w:t>
      </w:r>
    </w:p>
    <w:p w14:paraId="272AF50D" w14:textId="77777777" w:rsidR="00AF04AF" w:rsidRDefault="00F1501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我们战舰之上的AI已经将各位的个人信息</w:t>
      </w:r>
      <w:r w:rsidR="00AF04AF">
        <w:rPr>
          <w:rFonts w:ascii="微软雅黑" w:eastAsia="微软雅黑" w:hAnsi="微软雅黑" w:cs="微软雅黑" w:hint="eastAsia"/>
          <w:sz w:val="22"/>
          <w:szCs w:val="22"/>
        </w:rPr>
        <w:t>完成了采集，请不要多想，国家持有本国公民的个人信息是一件很正常的事情，我们会保证信息的安全性，今天所发生的事情我们也会尽可能的抹除在社会之上所造成的影响。</w:t>
      </w:r>
    </w:p>
    <w:p w14:paraId="15CE4AE9" w14:textId="4141FBFE" w:rsidR="00730DF7" w:rsidRPr="00CB2AB7" w:rsidRDefault="00AF04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现在各位请回吧。</w:t>
      </w:r>
      <w:r w:rsidR="00CB2AB7">
        <w:rPr>
          <w:rFonts w:ascii="微软雅黑" w:eastAsia="微软雅黑" w:hAnsi="微软雅黑" w:cs="微软雅黑" w:hint="eastAsia"/>
          <w:sz w:val="22"/>
          <w:szCs w:val="22"/>
        </w:rPr>
        <w:t>”</w:t>
      </w:r>
    </w:p>
    <w:p w14:paraId="69029A59" w14:textId="7766563B" w:rsidR="00CB2AB7" w:rsidRDefault="00B726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在场的人很想上去给他两下，然后顺手把东西给抢了，但是没有一个人敢动手，这么的人并不是所有人都还是一个小小的筑基，有少数的几人已经是金丹</w:t>
      </w:r>
      <w:r w:rsidR="00624622">
        <w:rPr>
          <w:rFonts w:ascii="微软雅黑" w:eastAsia="微软雅黑" w:hAnsi="微软雅黑" w:cs="微软雅黑" w:hint="eastAsia"/>
          <w:sz w:val="22"/>
          <w:szCs w:val="22"/>
        </w:rPr>
        <w:t>，他们完全是不惧李修，而这个世界之上也没有几人能够治得了他们，真正让他们忌惮的是孙源玲来取得法杖的那一刻</w:t>
      </w:r>
      <w:r w:rsidR="001A22AA">
        <w:rPr>
          <w:rFonts w:ascii="微软雅黑" w:eastAsia="微软雅黑" w:hAnsi="微软雅黑" w:cs="微软雅黑" w:hint="eastAsia"/>
          <w:sz w:val="22"/>
          <w:szCs w:val="22"/>
        </w:rPr>
        <w:t>，那股令人不敢</w:t>
      </w:r>
      <w:proofErr w:type="gramStart"/>
      <w:r w:rsidR="001A22AA">
        <w:rPr>
          <w:rFonts w:ascii="微软雅黑" w:eastAsia="微软雅黑" w:hAnsi="微软雅黑" w:cs="微软雅黑" w:hint="eastAsia"/>
          <w:sz w:val="22"/>
          <w:szCs w:val="22"/>
        </w:rPr>
        <w:t>不</w:t>
      </w:r>
      <w:proofErr w:type="gramEnd"/>
      <w:r w:rsidR="001A22AA">
        <w:rPr>
          <w:rFonts w:ascii="微软雅黑" w:eastAsia="微软雅黑" w:hAnsi="微软雅黑" w:cs="微软雅黑" w:hint="eastAsia"/>
          <w:sz w:val="22"/>
          <w:szCs w:val="22"/>
        </w:rPr>
        <w:t>臣服的气势，以及对待李修的态度使得众人不敢造次。</w:t>
      </w:r>
    </w:p>
    <w:p w14:paraId="7AE4BF86" w14:textId="1C5D360E" w:rsidR="00FD5824" w:rsidRDefault="003F5C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事情到这儿基本上就可以说是告一段落了，但是众人依然没有想走的意思，因为周围的已经消散的雾气再次聚集了起来，雨也再次下了起来，虽然</w:t>
      </w:r>
      <w:proofErr w:type="gramStart"/>
      <w:r>
        <w:rPr>
          <w:rFonts w:ascii="微软雅黑" w:eastAsia="微软雅黑" w:hAnsi="微软雅黑" w:cs="微软雅黑" w:hint="eastAsia"/>
          <w:sz w:val="22"/>
          <w:szCs w:val="22"/>
        </w:rPr>
        <w:t>雨并不</w:t>
      </w:r>
      <w:proofErr w:type="gramEnd"/>
      <w:r>
        <w:rPr>
          <w:rFonts w:ascii="微软雅黑" w:eastAsia="微软雅黑" w:hAnsi="微软雅黑" w:cs="微软雅黑" w:hint="eastAsia"/>
          <w:sz w:val="22"/>
          <w:szCs w:val="22"/>
        </w:rPr>
        <w:t>大</w:t>
      </w:r>
      <w:r w:rsidR="00EF150C">
        <w:rPr>
          <w:rFonts w:ascii="微软雅黑" w:eastAsia="微软雅黑" w:hAnsi="微软雅黑" w:cs="微软雅黑" w:hint="eastAsia"/>
          <w:sz w:val="22"/>
          <w:szCs w:val="22"/>
        </w:rPr>
        <w:t>，但是挺冷的。</w:t>
      </w:r>
    </w:p>
    <w:p w14:paraId="3EEF79EC" w14:textId="7ADE2D0C" w:rsidR="00EF150C" w:rsidRDefault="00EF15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李修看了看表示随便，反正他的任务基本上已经算是完成了，在留下了几个天赋较好的人在这儿修炼，并且留下了相应的防身武器之后便乘坐战舰离开了这个地方，和他同时离开的还有那根法杖。</w:t>
      </w:r>
    </w:p>
    <w:p w14:paraId="38732291" w14:textId="3A2D0ABF" w:rsidR="008006EE" w:rsidRDefault="009E000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浓郁的灵气让这些从来没有在地星之上体验的过的人感到十分的震惊，原本苦苦修行一年天赋好的，地理位置好的，才能够堪</w:t>
      </w:r>
      <w:proofErr w:type="gramStart"/>
      <w:r>
        <w:rPr>
          <w:rFonts w:ascii="微软雅黑" w:eastAsia="微软雅黑" w:hAnsi="微软雅黑" w:cs="微软雅黑" w:hint="eastAsia"/>
          <w:sz w:val="22"/>
          <w:szCs w:val="22"/>
        </w:rPr>
        <w:t>堪</w:t>
      </w:r>
      <w:proofErr w:type="gramEnd"/>
      <w:r>
        <w:rPr>
          <w:rFonts w:ascii="微软雅黑" w:eastAsia="微软雅黑" w:hAnsi="微软雅黑" w:cs="微软雅黑" w:hint="eastAsia"/>
          <w:sz w:val="22"/>
          <w:szCs w:val="22"/>
        </w:rPr>
        <w:t>达到筑基的高度，接近金丹，一些天赋顶尖的人和获得了大机缘的人则成功来到了金丹的高度</w:t>
      </w:r>
      <w:r w:rsidR="00DC1021">
        <w:rPr>
          <w:rFonts w:ascii="微软雅黑" w:eastAsia="微软雅黑" w:hAnsi="微软雅黑" w:cs="微软雅黑" w:hint="eastAsia"/>
          <w:sz w:val="22"/>
          <w:szCs w:val="22"/>
        </w:rPr>
        <w:t>。</w:t>
      </w:r>
    </w:p>
    <w:p w14:paraId="6D020F4F" w14:textId="59FDD190" w:rsidR="00DC1021" w:rsidRDefault="00DC10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而在处于这个地方修行之人，修行进度将比其他地方普遍快上百倍，而这才是修行应该有的一个正常</w:t>
      </w:r>
      <w:r w:rsidR="00967991">
        <w:rPr>
          <w:rFonts w:ascii="微软雅黑" w:eastAsia="微软雅黑" w:hAnsi="微软雅黑" w:cs="微软雅黑" w:hint="eastAsia"/>
          <w:sz w:val="22"/>
          <w:szCs w:val="22"/>
        </w:rPr>
        <w:t>环境，不然</w:t>
      </w:r>
      <w:proofErr w:type="gramStart"/>
      <w:r w:rsidR="00967991">
        <w:rPr>
          <w:rFonts w:ascii="微软雅黑" w:eastAsia="微软雅黑" w:hAnsi="微软雅黑" w:cs="微软雅黑" w:hint="eastAsia"/>
          <w:sz w:val="22"/>
          <w:szCs w:val="22"/>
        </w:rPr>
        <w:t>连快速</w:t>
      </w:r>
      <w:proofErr w:type="gramEnd"/>
      <w:r w:rsidR="00967991">
        <w:rPr>
          <w:rFonts w:ascii="微软雅黑" w:eastAsia="微软雅黑" w:hAnsi="微软雅黑" w:cs="微软雅黑" w:hint="eastAsia"/>
          <w:sz w:val="22"/>
          <w:szCs w:val="22"/>
        </w:rPr>
        <w:t>达到金丹的能力都没有又谈何在宇宙之中自保的能力呢？</w:t>
      </w:r>
      <w:proofErr w:type="gramStart"/>
      <w:r w:rsidR="00967991">
        <w:rPr>
          <w:rFonts w:ascii="微软雅黑" w:eastAsia="微软雅黑" w:hAnsi="微软雅黑" w:cs="微软雅黑" w:hint="eastAsia"/>
          <w:sz w:val="22"/>
          <w:szCs w:val="22"/>
        </w:rPr>
        <w:t>有怎能够</w:t>
      </w:r>
      <w:proofErr w:type="gramEnd"/>
      <w:r w:rsidR="00967991">
        <w:rPr>
          <w:rFonts w:ascii="微软雅黑" w:eastAsia="微软雅黑" w:hAnsi="微软雅黑" w:cs="微软雅黑" w:hint="eastAsia"/>
          <w:sz w:val="22"/>
          <w:szCs w:val="22"/>
        </w:rPr>
        <w:t>在宇宙之中长时间的生存下去呢？筑</w:t>
      </w:r>
      <w:proofErr w:type="gramStart"/>
      <w:r w:rsidR="00967991">
        <w:rPr>
          <w:rFonts w:ascii="微软雅黑" w:eastAsia="微软雅黑" w:hAnsi="微软雅黑" w:cs="微软雅黑" w:hint="eastAsia"/>
          <w:sz w:val="22"/>
          <w:szCs w:val="22"/>
        </w:rPr>
        <w:t>基仅仅</w:t>
      </w:r>
      <w:proofErr w:type="gramEnd"/>
      <w:r w:rsidR="00967991">
        <w:rPr>
          <w:rFonts w:ascii="微软雅黑" w:eastAsia="微软雅黑" w:hAnsi="微软雅黑" w:cs="微软雅黑" w:hint="eastAsia"/>
          <w:sz w:val="22"/>
          <w:szCs w:val="22"/>
        </w:rPr>
        <w:t>是能够在宇宙之中存货一段时间，如果想去自己想去的地方可能</w:t>
      </w:r>
      <w:r w:rsidR="00980502">
        <w:rPr>
          <w:rFonts w:ascii="微软雅黑" w:eastAsia="微软雅黑" w:hAnsi="微软雅黑" w:cs="微软雅黑" w:hint="eastAsia"/>
          <w:sz w:val="22"/>
          <w:szCs w:val="22"/>
        </w:rPr>
        <w:t>连一个地</w:t>
      </w:r>
      <w:proofErr w:type="gramStart"/>
      <w:r w:rsidR="00980502">
        <w:rPr>
          <w:rFonts w:ascii="微软雅黑" w:eastAsia="微软雅黑" w:hAnsi="微软雅黑" w:cs="微软雅黑" w:hint="eastAsia"/>
          <w:sz w:val="22"/>
          <w:szCs w:val="22"/>
        </w:rPr>
        <w:t>月距离</w:t>
      </w:r>
      <w:proofErr w:type="gramEnd"/>
      <w:r w:rsidR="00980502">
        <w:rPr>
          <w:rFonts w:ascii="微软雅黑" w:eastAsia="微软雅黑" w:hAnsi="微软雅黑" w:cs="微软雅黑" w:hint="eastAsia"/>
          <w:sz w:val="22"/>
          <w:szCs w:val="22"/>
        </w:rPr>
        <w:t>都不能够撑住。</w:t>
      </w:r>
    </w:p>
    <w:p w14:paraId="466AAF2E" w14:textId="4EC3C02C" w:rsidR="008006EE" w:rsidRDefault="009F5F1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而到了金丹之后，至少在宇宙之中</w:t>
      </w:r>
      <w:proofErr w:type="gramStart"/>
      <w:r>
        <w:rPr>
          <w:rFonts w:ascii="微软雅黑" w:eastAsia="微软雅黑" w:hAnsi="微软雅黑" w:cs="微软雅黑" w:hint="eastAsia"/>
          <w:sz w:val="22"/>
          <w:szCs w:val="22"/>
        </w:rPr>
        <w:t>无物质</w:t>
      </w:r>
      <w:proofErr w:type="gramEnd"/>
      <w:r>
        <w:rPr>
          <w:rFonts w:ascii="微软雅黑" w:eastAsia="微软雅黑" w:hAnsi="微软雅黑" w:cs="微软雅黑" w:hint="eastAsia"/>
          <w:sz w:val="22"/>
          <w:szCs w:val="22"/>
        </w:rPr>
        <w:t>依赖的生存时间要比筑基的小同志要长百倍，</w:t>
      </w:r>
      <w:r>
        <w:rPr>
          <w:rFonts w:ascii="微软雅黑" w:eastAsia="微软雅黑" w:hAnsi="微软雅黑" w:cs="微软雅黑" w:hint="eastAsia"/>
          <w:sz w:val="22"/>
          <w:szCs w:val="22"/>
        </w:rPr>
        <w:lastRenderedPageBreak/>
        <w:t>而且到了金丹之后身体的强度才允许进行空间穿越，也才有那么多的灵力支撑</w:t>
      </w:r>
      <w:proofErr w:type="gramStart"/>
      <w:r>
        <w:rPr>
          <w:rFonts w:ascii="微软雅黑" w:eastAsia="微软雅黑" w:hAnsi="微软雅黑" w:cs="微软雅黑" w:hint="eastAsia"/>
          <w:sz w:val="22"/>
          <w:szCs w:val="22"/>
        </w:rPr>
        <w:t>起空间</w:t>
      </w:r>
      <w:proofErr w:type="gramEnd"/>
      <w:r>
        <w:rPr>
          <w:rFonts w:ascii="微软雅黑" w:eastAsia="微软雅黑" w:hAnsi="微软雅黑" w:cs="微软雅黑" w:hint="eastAsia"/>
          <w:sz w:val="22"/>
          <w:szCs w:val="22"/>
        </w:rPr>
        <w:t>穿越所带来的消耗。</w:t>
      </w:r>
    </w:p>
    <w:p w14:paraId="0E592F04" w14:textId="778EB29E" w:rsidR="00980502" w:rsidRDefault="00C34E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至于飞行则是附带的，不过这就和人类学习行走一样，没有人</w:t>
      </w:r>
      <w:proofErr w:type="gramStart"/>
      <w:r>
        <w:rPr>
          <w:rFonts w:ascii="微软雅黑" w:eastAsia="微软雅黑" w:hAnsi="微软雅黑" w:cs="微软雅黑" w:hint="eastAsia"/>
          <w:sz w:val="22"/>
          <w:szCs w:val="22"/>
        </w:rPr>
        <w:t>教可能</w:t>
      </w:r>
      <w:proofErr w:type="gramEnd"/>
      <w:r>
        <w:rPr>
          <w:rFonts w:ascii="微软雅黑" w:eastAsia="微软雅黑" w:hAnsi="微软雅黑" w:cs="微软雅黑" w:hint="eastAsia"/>
          <w:sz w:val="22"/>
          <w:szCs w:val="22"/>
        </w:rPr>
        <w:t>要</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的时间才会，甚至一辈子都不会走路，而如果</w:t>
      </w:r>
      <w:proofErr w:type="gramStart"/>
      <w:r>
        <w:rPr>
          <w:rFonts w:ascii="微软雅黑" w:eastAsia="微软雅黑" w:hAnsi="微软雅黑" w:cs="微软雅黑" w:hint="eastAsia"/>
          <w:sz w:val="22"/>
          <w:szCs w:val="22"/>
        </w:rPr>
        <w:t>有人教短则</w:t>
      </w:r>
      <w:proofErr w:type="gramEnd"/>
      <w:r>
        <w:rPr>
          <w:rFonts w:ascii="微软雅黑" w:eastAsia="微软雅黑" w:hAnsi="微软雅黑" w:cs="微软雅黑" w:hint="eastAsia"/>
          <w:sz w:val="22"/>
          <w:szCs w:val="22"/>
        </w:rPr>
        <w:t>一年再长不过三年便可以基本学会如何走路。</w:t>
      </w:r>
    </w:p>
    <w:p w14:paraId="38674E4F" w14:textId="189B473F" w:rsidR="00C34E93" w:rsidRDefault="00C34E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而金丹想要飞行和空间穿梭自己摸索总是需要一段时间的，而遇到会的人提点一下保不定当天就会飞行和空间穿梭了。</w:t>
      </w:r>
    </w:p>
    <w:p w14:paraId="547EF427" w14:textId="7DCC998A" w:rsidR="00B7261F"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李修在回到了自己所在的军事基地之后，来到了科研部。</w:t>
      </w:r>
    </w:p>
    <w:p w14:paraId="2D2B517F" w14:textId="7BD727B1" w:rsidR="003511C8"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“李俊同志，过来试试这个法杖，看看能不能够用。”</w:t>
      </w:r>
    </w:p>
    <w:p w14:paraId="7F8EB957" w14:textId="3667755A" w:rsidR="003511C8"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正在操作台之上操作切斜的李俊来到了李修的面前，很是不解，毕竟这中地方如果不是相关的组长一般都是不会来的，领导来了顶多只是视察一下看看情况，简单的问几个问题</w:t>
      </w:r>
      <w:r w:rsidR="004144DF">
        <w:rPr>
          <w:rFonts w:ascii="微软雅黑" w:eastAsia="微软雅黑" w:hAnsi="微软雅黑" w:cs="微软雅黑" w:hint="eastAsia"/>
          <w:sz w:val="22"/>
          <w:szCs w:val="22"/>
        </w:rPr>
        <w:t>就走了，有什么东西要测试都是有相应科室的组长拿来测试。</w:t>
      </w:r>
    </w:p>
    <w:p w14:paraId="3A0DC806" w14:textId="4BA47917" w:rsidR="004144DF"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恭恭敬敬的敬了一个礼之后，李俊说到：</w:t>
      </w:r>
    </w:p>
    <w:p w14:paraId="12A916BC" w14:textId="5FE7ACC6" w:rsidR="003511C8"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“长管好，请问有什么吩咐。”</w:t>
      </w:r>
    </w:p>
    <w:p w14:paraId="2FA341DC" w14:textId="7777777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“不用那么见外，就当平时朋友之间的交谈就可以了。</w:t>
      </w:r>
    </w:p>
    <w:p w14:paraId="55DC0D28" w14:textId="65A1ECF4"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来试试这个法杖能不能够用，该怎么使用，你也算是整个研究小组之中修为最高的一个了，要是脑袋在聪明一些就更加的好了。”</w:t>
      </w:r>
    </w:p>
    <w:p w14:paraId="346440DE" w14:textId="7777777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“长官说笑了，智力这种东西到了我们这个时候基本上是已经定死了，没有什么更进一步的机会了。</w:t>
      </w:r>
    </w:p>
    <w:p w14:paraId="02BF09FA" w14:textId="1CA536A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这个是什么法杖？难道您也不知道该如何使用吗？”李俊看着李修手上的法杖，有些尴尬。</w:t>
      </w:r>
    </w:p>
    <w:p w14:paraId="0C60ACD8" w14:textId="77777777" w:rsidR="004C09B2" w:rsidRDefault="004C09B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“正式因为我不知道具体该怎么使用，所以我才来找你，让你们试试看，能不能够成</w:t>
      </w:r>
      <w:r>
        <w:rPr>
          <w:rFonts w:ascii="微软雅黑" w:eastAsia="微软雅黑" w:hAnsi="微软雅黑" w:cs="微软雅黑" w:hint="eastAsia"/>
          <w:sz w:val="22"/>
          <w:szCs w:val="22"/>
        </w:rPr>
        <w:lastRenderedPageBreak/>
        <w:t>功的解析出来这个法杖的使用方式，以及能够发挥怎么演的功能，如果是很有用的功能则可以尝试复制下来，然后大规模的生产，这样各位的战斗力也能够上一个台阶。</w:t>
      </w:r>
    </w:p>
    <w:p w14:paraId="406EA8DA" w14:textId="354709D2" w:rsidR="00DE2AA2" w:rsidRDefault="004C09B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来，拿着，不要觉得尴尬，我也是一路拿在手里面拿回来的，一个大男人拿着这种东西真是感觉丢人，还好人不多，不然还</w:t>
      </w:r>
      <w:proofErr w:type="gramStart"/>
      <w:r>
        <w:rPr>
          <w:rFonts w:ascii="微软雅黑" w:eastAsia="微软雅黑" w:hAnsi="微软雅黑" w:cs="微软雅黑" w:hint="eastAsia"/>
          <w:sz w:val="22"/>
          <w:szCs w:val="22"/>
        </w:rPr>
        <w:t>真就是</w:t>
      </w:r>
      <w:proofErr w:type="gramEnd"/>
      <w:r>
        <w:rPr>
          <w:rFonts w:ascii="微软雅黑" w:eastAsia="微软雅黑" w:hAnsi="微软雅黑" w:cs="微软雅黑" w:hint="eastAsia"/>
          <w:sz w:val="22"/>
          <w:szCs w:val="22"/>
        </w:rPr>
        <w:t>社会性死亡了。”</w:t>
      </w:r>
    </w:p>
    <w:p w14:paraId="29EF3076" w14:textId="4CBB1F94" w:rsidR="00D53BDF"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至此李俊也不好在过多的推脱，而是伸手拿上了那根法杖。</w:t>
      </w:r>
    </w:p>
    <w:p w14:paraId="41B740B7" w14:textId="306FD68A"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李俊拿起法杖的一瞬间，便出现了灵气潮汐向着两人的方向袭来，而法杖也再次亮起了粉红色的光芒，李俊体内的灵气也在这个过程之中迅速的消耗着，迅速消耗着的同时因为周围灵气的浓度十分的高，又源源不断的补给到李俊的身体之中，而一旁的李修则是静静的看着。</w:t>
      </w:r>
    </w:p>
    <w:p w14:paraId="4D862F31" w14:textId="6FB83A93"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“或许这东西就不适合我们这种人使用吧，果然还是和这东西无缘啊。”</w:t>
      </w:r>
    </w:p>
    <w:p w14:paraId="632E5D90" w14:textId="2700F516" w:rsidR="003019FB"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十多分钟之后灵气潮汐结束，而李俊体内的灵气也重新归于平静。</w:t>
      </w:r>
    </w:p>
    <w:p w14:paraId="6AC71F7C" w14:textId="59F69A2A"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“怎么样，刚才有发现什么吗？”李修感受到灵气潮汐退去之后连忙问道。</w:t>
      </w:r>
    </w:p>
    <w:p w14:paraId="02330E84" w14:textId="77777777"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“我似乎成为了它的第二主人，第一主人不知道是谁，只知道她还活着，在这个星球之上。</w:t>
      </w:r>
    </w:p>
    <w:p w14:paraId="1DD2EF6D" w14:textId="77777777"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然后这个法杖的名字叫做，额——‘文明智障（</w:t>
      </w:r>
      <w:proofErr w:type="spellStart"/>
      <w:r w:rsidRPr="00D2703E">
        <w:rPr>
          <w:rFonts w:ascii="微软雅黑" w:eastAsia="微软雅黑" w:hAnsi="微软雅黑" w:cs="微软雅黑"/>
          <w:sz w:val="22"/>
          <w:szCs w:val="22"/>
        </w:rPr>
        <w:t>zhì</w:t>
      </w:r>
      <w:proofErr w:type="spellEnd"/>
      <w:r>
        <w:rPr>
          <w:rFonts w:ascii="微软雅黑" w:eastAsia="微软雅黑" w:hAnsi="微软雅黑" w:cs="微软雅黑"/>
          <w:sz w:val="22"/>
          <w:szCs w:val="22"/>
        </w:rPr>
        <w:t xml:space="preserve">  </w:t>
      </w:r>
      <w:proofErr w:type="spellStart"/>
      <w:r w:rsidRPr="00D2703E">
        <w:rPr>
          <w:rFonts w:ascii="微软雅黑" w:eastAsia="微软雅黑" w:hAnsi="微软雅黑" w:cs="微软雅黑"/>
          <w:sz w:val="22"/>
          <w:szCs w:val="22"/>
        </w:rPr>
        <w:t>zhàng</w:t>
      </w:r>
      <w:proofErr w:type="spellEnd"/>
      <w:r>
        <w:rPr>
          <w:rFonts w:ascii="微软雅黑" w:eastAsia="微软雅黑" w:hAnsi="微软雅黑" w:cs="微软雅黑" w:hint="eastAsia"/>
          <w:sz w:val="22"/>
          <w:szCs w:val="22"/>
        </w:rPr>
        <w:t>）’虽然我确认了到底是不是因为同音的原因，导致听起来很奇怪，于是当我再次确认了之后得知，原来它还真就叫做‘文明智障’。</w:t>
      </w:r>
    </w:p>
    <w:p w14:paraId="270C4756" w14:textId="1AEBFB08"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它叫做‘智障’当时它的效果对于科研工作者却是十分有利的，甚至相当于一个小说之中的金手指一般，对于智力的提升相当明显，并且能够在冥冥之中指出大概的方向，只是使用它有限制的条件，第一个条件就是必须是科研工作者或者类似的从业人员，第二必须拥有一定的修为哪怕是刚刚能够灵气入体都可以，在使用的时候必定会引起灵气潮汐，这个过程不应该有旁人在旁边吸收灵气，第三就是</w:t>
      </w:r>
      <w:r w:rsidR="00E9755E">
        <w:rPr>
          <w:rFonts w:ascii="微软雅黑" w:eastAsia="微软雅黑" w:hAnsi="微软雅黑" w:cs="微软雅黑" w:hint="eastAsia"/>
          <w:sz w:val="22"/>
          <w:szCs w:val="22"/>
        </w:rPr>
        <w:t>，必须时时刻刻</w:t>
      </w:r>
      <w:r w:rsidR="00E9755E">
        <w:rPr>
          <w:rFonts w:ascii="微软雅黑" w:eastAsia="微软雅黑" w:hAnsi="微软雅黑" w:cs="微软雅黑" w:hint="eastAsia"/>
          <w:sz w:val="22"/>
          <w:szCs w:val="22"/>
        </w:rPr>
        <w:lastRenderedPageBreak/>
        <w:t>带在身边，否则就会失效。</w:t>
      </w:r>
      <w:r>
        <w:rPr>
          <w:rFonts w:ascii="微软雅黑" w:eastAsia="微软雅黑" w:hAnsi="微软雅黑" w:cs="微软雅黑" w:hint="eastAsia"/>
          <w:sz w:val="22"/>
          <w:szCs w:val="22"/>
        </w:rPr>
        <w:t>”</w:t>
      </w:r>
    </w:p>
    <w:p w14:paraId="723A68E3" w14:textId="73E5EF8D" w:rsidR="009F5F16" w:rsidRPr="00D2703E" w:rsidRDefault="00633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李俊说完之后脸色十分的奇怪，自己就在刚才获得了逆天的智力，但同时也得承受这个好处所带来的坏处——‘文明智障’的造型，以及还未知道的副作用。</w:t>
      </w:r>
    </w:p>
    <w:p w14:paraId="5CC7E713" w14:textId="0C426301" w:rsidR="004C09B2" w:rsidRDefault="004C09B2" w:rsidP="0081079B">
      <w:pPr>
        <w:rPr>
          <w:rFonts w:ascii="微软雅黑" w:eastAsia="微软雅黑" w:hAnsi="微软雅黑" w:cs="微软雅黑"/>
          <w:sz w:val="22"/>
          <w:szCs w:val="22"/>
        </w:rPr>
      </w:pPr>
    </w:p>
    <w:p w14:paraId="69DCDA94" w14:textId="58BA48F7" w:rsidR="00633BD5" w:rsidRDefault="00633BD5" w:rsidP="0081079B">
      <w:pPr>
        <w:rPr>
          <w:rFonts w:ascii="微软雅黑" w:eastAsia="微软雅黑" w:hAnsi="微软雅黑" w:cs="微软雅黑"/>
          <w:sz w:val="22"/>
          <w:szCs w:val="22"/>
        </w:rPr>
      </w:pPr>
    </w:p>
    <w:p w14:paraId="7D8E0677" w14:textId="2E200D30" w:rsidR="00633BD5" w:rsidRDefault="00633BD5" w:rsidP="00633BD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第一百八十四章</w:t>
      </w:r>
      <w:r w:rsidR="00941CAE">
        <w:rPr>
          <w:rFonts w:ascii="微软雅黑" w:eastAsia="微软雅黑" w:hAnsi="微软雅黑" w:cs="微软雅黑" w:hint="eastAsia"/>
          <w:sz w:val="22"/>
          <w:szCs w:val="22"/>
        </w:rPr>
        <w:t xml:space="preserve"> </w:t>
      </w:r>
      <w:r w:rsidR="00941CAE">
        <w:rPr>
          <w:rFonts w:ascii="微软雅黑" w:eastAsia="微软雅黑" w:hAnsi="微软雅黑" w:cs="微软雅黑"/>
          <w:sz w:val="22"/>
          <w:szCs w:val="22"/>
        </w:rPr>
        <w:t xml:space="preserve"> </w:t>
      </w:r>
      <w:r w:rsidR="00941CAE">
        <w:rPr>
          <w:rFonts w:ascii="微软雅黑" w:eastAsia="微软雅黑" w:hAnsi="微软雅黑" w:cs="微软雅黑" w:hint="eastAsia"/>
          <w:sz w:val="22"/>
          <w:szCs w:val="22"/>
        </w:rPr>
        <w:t>脱胎换骨</w:t>
      </w:r>
    </w:p>
    <w:p w14:paraId="19539A82" w14:textId="0BBC1971" w:rsidR="00633BD5" w:rsidRDefault="005E2A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的李俊因为第一次使用‘文明智障’，身体的各方面要求并不能够完全满足使用的要求，甚至于大脑的反应速度完全不够，只能够被‘文明智障’强行改造，并且在对大脑进行改造的时候优化全身的神经网络和血管网络。</w:t>
      </w:r>
    </w:p>
    <w:p w14:paraId="4A28BE6B" w14:textId="13FBB268" w:rsidR="005E2A3F" w:rsidRDefault="005E2A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因为一些在进化过程之中的原因人体的存在几乎就是一个BUG的集合体，血管的走向十分的反人类，虽然它就长在人类的身体之中，而神经同样如此</w:t>
      </w:r>
      <w:r w:rsidR="002836A9">
        <w:rPr>
          <w:rFonts w:ascii="微软雅黑" w:eastAsia="微软雅黑" w:hAnsi="微软雅黑" w:cs="微软雅黑" w:hint="eastAsia"/>
          <w:sz w:val="22"/>
          <w:szCs w:val="22"/>
        </w:rPr>
        <w:t>最典型的莫过于喉部的神经簇，要饶心脏一圈才到达颈部，而神经的传导延迟也不低，更不要说身体之中还有许许多多弯弯曲曲的地方，导致原本就缓慢的传导速度变得更加的缓慢。</w:t>
      </w:r>
    </w:p>
    <w:p w14:paraId="39F7F1C2" w14:textId="3BD633E5" w:rsidR="002836A9" w:rsidRDefault="002836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而神经不可重新修复的特性对于人类的进化来说也是一件十分难受的事情，这意味着</w:t>
      </w:r>
      <w:r w:rsidR="00256F69">
        <w:rPr>
          <w:rFonts w:ascii="微软雅黑" w:eastAsia="微软雅黑" w:hAnsi="微软雅黑" w:cs="微软雅黑" w:hint="eastAsia"/>
          <w:sz w:val="22"/>
          <w:szCs w:val="22"/>
        </w:rPr>
        <w:t>一旦坐骨神经痛之类的大神经一旦损坏可能就是半身不遂</w:t>
      </w:r>
      <w:r w:rsidR="006014A4">
        <w:rPr>
          <w:rFonts w:ascii="微软雅黑" w:eastAsia="微软雅黑" w:hAnsi="微软雅黑" w:cs="微软雅黑" w:hint="eastAsia"/>
          <w:sz w:val="22"/>
          <w:szCs w:val="22"/>
        </w:rPr>
        <w:t>，并且在</w:t>
      </w:r>
      <w:proofErr w:type="gramStart"/>
      <w:r w:rsidR="006014A4">
        <w:rPr>
          <w:rFonts w:ascii="微软雅黑" w:eastAsia="微软雅黑" w:hAnsi="微软雅黑" w:cs="微软雅黑" w:hint="eastAsia"/>
          <w:sz w:val="22"/>
          <w:szCs w:val="22"/>
        </w:rPr>
        <w:t>元婴之前</w:t>
      </w:r>
      <w:proofErr w:type="gramEnd"/>
      <w:r w:rsidR="006014A4">
        <w:rPr>
          <w:rFonts w:ascii="微软雅黑" w:eastAsia="微软雅黑" w:hAnsi="微软雅黑" w:cs="微软雅黑" w:hint="eastAsia"/>
          <w:sz w:val="22"/>
          <w:szCs w:val="22"/>
        </w:rPr>
        <w:t>并没有修复的可能性，在金丹的时候或许可以使用灵气暂时替代神经的作用，让自己的下半身动起来，而一旦灵气用完了，就又不能够动了，唯有等到</w:t>
      </w:r>
      <w:proofErr w:type="gramStart"/>
      <w:r w:rsidR="006014A4">
        <w:rPr>
          <w:rFonts w:ascii="微软雅黑" w:eastAsia="微软雅黑" w:hAnsi="微软雅黑" w:cs="微软雅黑" w:hint="eastAsia"/>
          <w:sz w:val="22"/>
          <w:szCs w:val="22"/>
        </w:rPr>
        <w:t>元婴之后</w:t>
      </w:r>
      <w:proofErr w:type="gramEnd"/>
      <w:r w:rsidR="006014A4">
        <w:rPr>
          <w:rFonts w:ascii="微软雅黑" w:eastAsia="微软雅黑" w:hAnsi="微软雅黑" w:cs="微软雅黑" w:hint="eastAsia"/>
          <w:sz w:val="22"/>
          <w:szCs w:val="22"/>
        </w:rPr>
        <w:t>才有重塑自身</w:t>
      </w:r>
      <w:r w:rsidR="00314740">
        <w:rPr>
          <w:rFonts w:ascii="微软雅黑" w:eastAsia="微软雅黑" w:hAnsi="微软雅黑" w:cs="微软雅黑" w:hint="eastAsia"/>
          <w:sz w:val="22"/>
          <w:szCs w:val="22"/>
        </w:rPr>
        <w:t>的能力</w:t>
      </w:r>
      <w:r w:rsidR="006014A4">
        <w:rPr>
          <w:rFonts w:ascii="微软雅黑" w:eastAsia="微软雅黑" w:hAnsi="微软雅黑" w:cs="微软雅黑" w:hint="eastAsia"/>
          <w:sz w:val="22"/>
          <w:szCs w:val="22"/>
        </w:rPr>
        <w:t>。</w:t>
      </w:r>
    </w:p>
    <w:p w14:paraId="15DB0B9F" w14:textId="78C9123A" w:rsidR="006014A4" w:rsidRDefault="006F34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但是在‘文明智障’的使用过程中因为需要调整使用者的</w:t>
      </w:r>
      <w:r w:rsidR="00D62F32">
        <w:rPr>
          <w:rFonts w:ascii="微软雅黑" w:eastAsia="微软雅黑" w:hAnsi="微软雅黑" w:cs="微软雅黑" w:hint="eastAsia"/>
          <w:sz w:val="22"/>
          <w:szCs w:val="22"/>
        </w:rPr>
        <w:t>身体神经，在调整的过程之中也可以完成对身体神经的修复。</w:t>
      </w:r>
    </w:p>
    <w:p w14:paraId="41F91D69" w14:textId="1C138CA5" w:rsidR="00633BD5" w:rsidRDefault="00D62F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‘文明智障’对于李俊身体的神经并没有什么好修复的地方，毕竟也没有什么是损坏的，但是作为第二主人和使用者，神经的改造过程也会造成神经连接的中断。</w:t>
      </w:r>
    </w:p>
    <w:p w14:paraId="350759AD" w14:textId="23E25EE6" w:rsidR="00D62F32" w:rsidRDefault="00D62F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而此时的李俊手臂突然因为失去了支持而垂落了下去，随后整个人都倒在了地上，并且这个过程是头部到脚下的，李俊也没有办法传达出任何的信号，一旁的李修也不敢轻易的去动李俊</w:t>
      </w:r>
    </w:p>
    <w:p w14:paraId="5EB89193" w14:textId="7DD3A6DA" w:rsidR="00D62F32"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在经过了十多分钟后，似乎是躯体的神经和血管都完成了优化，李俊缓缓的站了起来。</w:t>
      </w:r>
    </w:p>
    <w:p w14:paraId="3BB502EA" w14:textId="5F27F60B"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“喂，同志你没有事情吧。需不需要叫医生？”</w:t>
      </w:r>
    </w:p>
    <w:p w14:paraId="0188C6CA" w14:textId="77777777"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“不需要，医生对我现在的情况没有作用，这个‘文明智障’正在对我的身体做一些优化，只不过优化过程会中断我对身体的控制，不知道怎么回事。</w:t>
      </w:r>
    </w:p>
    <w:p w14:paraId="11AB54D3" w14:textId="2C88F4E2"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而且我现在似乎还是</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w:t>
      </w:r>
    </w:p>
    <w:p w14:paraId="3C6AED6A" w14:textId="397BDE1C" w:rsidR="00B0405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还没有等到李俊把花说完，便再次倒了下去，并且出现了口齿不清的情况。</w:t>
      </w:r>
    </w:p>
    <w:p w14:paraId="054D7449" w14:textId="49C9C7AC" w:rsidR="002B42DC" w:rsidRDefault="00CC55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依然只能够在哪儿干着急，他没有资格使用‘文明智障’而他自身的实力也没有办法直接探知他人的意识，而升级改造的过程会动些什么他也没有办法得知，而叫神经科的医生检查肯定会对李俊动手，到时候会发生什么都不好说。</w:t>
      </w:r>
    </w:p>
    <w:p w14:paraId="6D95FB09" w14:textId="02D67424" w:rsidR="00B0405C" w:rsidRDefault="001414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而李俊此时则处于一个半梦半醒的状态，想起却又起不来的情况正在他的身上上演，如同鬼压床一般。</w:t>
      </w:r>
    </w:p>
    <w:p w14:paraId="783248FD" w14:textId="3C1A5485" w:rsidR="001414D7" w:rsidRDefault="001414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大脑的意识还在线，但是对于身体的控制却失效了，在失效的同时还在自己的‘眼前’放着人生经历的幻灯片</w:t>
      </w:r>
      <w:r w:rsidR="004E100A">
        <w:rPr>
          <w:rFonts w:ascii="微软雅黑" w:eastAsia="微软雅黑" w:hAnsi="微软雅黑" w:cs="微软雅黑" w:hint="eastAsia"/>
          <w:sz w:val="22"/>
          <w:szCs w:val="22"/>
        </w:rPr>
        <w:t>，而放着幻灯片的同时还有着如同现实一般的梦境在李俊的大脑之内一遍又一遍的上演着，在模模糊糊的状态之下本该专注一件事情的大脑却正在同时处理着两件事情，这并不是分时系统的处理方式，而是将一个完整的核心进行了分割，并且依靠着提升过后的性能模拟出了第二个核心也就是得到了等同于一核心两线程。</w:t>
      </w:r>
    </w:p>
    <w:p w14:paraId="59294569" w14:textId="4ED4554C" w:rsidR="004E100A" w:rsidRDefault="004E100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使得人的大脑也能够在处理外界的事情之时能够两件甚至更多的事情</w:t>
      </w:r>
      <w:r w:rsidR="002F638B">
        <w:rPr>
          <w:rFonts w:ascii="微软雅黑" w:eastAsia="微软雅黑" w:hAnsi="微软雅黑" w:cs="微软雅黑" w:hint="eastAsia"/>
          <w:sz w:val="22"/>
          <w:szCs w:val="22"/>
        </w:rPr>
        <w:t>，而这就需要大脑拥有更高的计算能力。</w:t>
      </w:r>
    </w:p>
    <w:p w14:paraId="42D936F3" w14:textId="4991432F" w:rsidR="002F638B" w:rsidRDefault="002C1CB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而数据的处理能力提升了一起提升的还必须得有所依赖的外部设备</w:t>
      </w:r>
      <w:r w:rsidR="006D7E30">
        <w:rPr>
          <w:rFonts w:ascii="微软雅黑" w:eastAsia="微软雅黑" w:hAnsi="微软雅黑" w:cs="微软雅黑" w:hint="eastAsia"/>
          <w:sz w:val="22"/>
          <w:szCs w:val="22"/>
        </w:rPr>
        <w:t>，在尽量不改动记忆的情况之下优化神经的链接和传导方式是一个相当复杂的过程，而正式在这个过程之中通过优化再建立的方式，建立起来了类似于Raid</w:t>
      </w:r>
      <w:r w:rsidR="006D7E30">
        <w:rPr>
          <w:rFonts w:ascii="微软雅黑" w:eastAsia="微软雅黑" w:hAnsi="微软雅黑" w:cs="微软雅黑"/>
          <w:sz w:val="22"/>
          <w:szCs w:val="22"/>
        </w:rPr>
        <w:t>5</w:t>
      </w:r>
      <w:r w:rsidR="006D7E30">
        <w:rPr>
          <w:rFonts w:ascii="微软雅黑" w:eastAsia="微软雅黑" w:hAnsi="微软雅黑" w:cs="微软雅黑" w:hint="eastAsia"/>
          <w:sz w:val="22"/>
          <w:szCs w:val="22"/>
        </w:rPr>
        <w:t>磁盘阵列的数据处理逻辑的记忆存储区域，在保证记忆完整的情况之下加快对于外部事物的记忆，而读写速度的提升所带来的就是处理速度的提升，高速的‘硬盘’在一定程度之上是可以代替内存的作用的，更何况生物体这种可修复的‘硬盘’载体。</w:t>
      </w:r>
    </w:p>
    <w:p w14:paraId="2F396E3F" w14:textId="4A86B92B" w:rsidR="002B42DC" w:rsidRDefault="00C53D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半个小时的时间就这样慢慢的过去了，而李</w:t>
      </w:r>
      <w:proofErr w:type="gramStart"/>
      <w:r>
        <w:rPr>
          <w:rFonts w:ascii="微软雅黑" w:eastAsia="微软雅黑" w:hAnsi="微软雅黑" w:cs="微软雅黑" w:hint="eastAsia"/>
          <w:sz w:val="22"/>
          <w:szCs w:val="22"/>
        </w:rPr>
        <w:t>俊身体</w:t>
      </w:r>
      <w:proofErr w:type="gramEnd"/>
      <w:r>
        <w:rPr>
          <w:rFonts w:ascii="微软雅黑" w:eastAsia="微软雅黑" w:hAnsi="微软雅黑" w:cs="微软雅黑" w:hint="eastAsia"/>
          <w:sz w:val="22"/>
          <w:szCs w:val="22"/>
        </w:rPr>
        <w:t>的整个已经完成了优化，但时他此时正处于一个重新启动的阶段，这个阶段将会完全的失去意识，失去对于外界的所有感知，甚至是最基本的神经反射都会失去，就连</w:t>
      </w:r>
      <w:proofErr w:type="gramStart"/>
      <w:r>
        <w:rPr>
          <w:rFonts w:ascii="微软雅黑" w:eastAsia="微软雅黑" w:hAnsi="微软雅黑" w:cs="微软雅黑" w:hint="eastAsia"/>
          <w:sz w:val="22"/>
          <w:szCs w:val="22"/>
        </w:rPr>
        <w:t>最最进</w:t>
      </w:r>
      <w:proofErr w:type="gramEnd"/>
      <w:r>
        <w:rPr>
          <w:rFonts w:ascii="微软雅黑" w:eastAsia="微软雅黑" w:hAnsi="微软雅黑" w:cs="微软雅黑" w:hint="eastAsia"/>
          <w:sz w:val="22"/>
          <w:szCs w:val="22"/>
        </w:rPr>
        <w:t>本的脑干活动也会因为重启的时候而停止</w:t>
      </w:r>
      <w:r w:rsidR="0072046E">
        <w:rPr>
          <w:rFonts w:ascii="微软雅黑" w:eastAsia="微软雅黑" w:hAnsi="微软雅黑" w:cs="微软雅黑" w:hint="eastAsia"/>
          <w:sz w:val="22"/>
          <w:szCs w:val="22"/>
        </w:rPr>
        <w:t>。</w:t>
      </w:r>
    </w:p>
    <w:p w14:paraId="14E5159B" w14:textId="457CB1D7" w:rsidR="00C53DBF" w:rsidRDefault="007204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在进入到生命信号完全消失这个阶段的时候靠的都是使用者自身的灵气维持着躯体的活性和大脑的正常活动，如果灵气不足了并且外界的灵气量十分稀少，消耗的量得不到补充那么使用者就将面临着生命危险。</w:t>
      </w:r>
    </w:p>
    <w:p w14:paraId="523702AA" w14:textId="0A323D0B" w:rsidR="0072046E" w:rsidRDefault="00D521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而在一旁看着的李修在感受到李俊的生命体征消失之后十分的着急想要喊一声进行急救，但是又感受到周围的灵气依然在迅速的消耗着，李修感到十分的不解，</w:t>
      </w:r>
      <w:r w:rsidR="0069742B">
        <w:rPr>
          <w:rFonts w:ascii="微软雅黑" w:eastAsia="微软雅黑" w:hAnsi="微软雅黑" w:cs="微软雅黑" w:hint="eastAsia"/>
          <w:sz w:val="22"/>
          <w:szCs w:val="22"/>
        </w:rPr>
        <w:t>但是为了万一，李修还是叫了医护人员来到现场，看看李俊的身体有没有异常，需不需要进行紧急救治。</w:t>
      </w:r>
    </w:p>
    <w:p w14:paraId="16DED52F" w14:textId="31C9E6AC" w:rsidR="00D521C4"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然而还不等到医护人员的到来，</w:t>
      </w:r>
      <w:proofErr w:type="gramStart"/>
      <w:r>
        <w:rPr>
          <w:rFonts w:ascii="微软雅黑" w:eastAsia="微软雅黑" w:hAnsi="微软雅黑" w:cs="微软雅黑" w:hint="eastAsia"/>
          <w:sz w:val="22"/>
          <w:szCs w:val="22"/>
        </w:rPr>
        <w:t>李俊颤颤巍巍</w:t>
      </w:r>
      <w:proofErr w:type="gramEnd"/>
      <w:r>
        <w:rPr>
          <w:rFonts w:ascii="微软雅黑" w:eastAsia="微软雅黑" w:hAnsi="微软雅黑" w:cs="微软雅黑" w:hint="eastAsia"/>
          <w:sz w:val="22"/>
          <w:szCs w:val="22"/>
        </w:rPr>
        <w:t>的站了起来，而此时的他还在没有恢复任何生命体征，只是凭借着灵气的支撑启动了身体和神经活动而已，其他的功能还在处于自启过程之中，当然这个过程并不会太长。</w:t>
      </w:r>
    </w:p>
    <w:p w14:paraId="6C8D3371" w14:textId="4EE1403D" w:rsidR="00543777"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在经过了几秒钟的自</w:t>
      </w:r>
      <w:proofErr w:type="gramStart"/>
      <w:r>
        <w:rPr>
          <w:rFonts w:ascii="微软雅黑" w:eastAsia="微软雅黑" w:hAnsi="微软雅黑" w:cs="微软雅黑" w:hint="eastAsia"/>
          <w:sz w:val="22"/>
          <w:szCs w:val="22"/>
        </w:rPr>
        <w:t>检之后</w:t>
      </w:r>
      <w:proofErr w:type="gramEnd"/>
      <w:r>
        <w:rPr>
          <w:rFonts w:ascii="微软雅黑" w:eastAsia="微软雅黑" w:hAnsi="微软雅黑" w:cs="微软雅黑" w:hint="eastAsia"/>
          <w:sz w:val="22"/>
          <w:szCs w:val="22"/>
        </w:rPr>
        <w:t>完成了自启。</w:t>
      </w:r>
    </w:p>
    <w:p w14:paraId="1FED8BBA" w14:textId="09B58EAD" w:rsidR="00822064"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“长官，我睡了多场时间？”</w:t>
      </w:r>
    </w:p>
    <w:p w14:paraId="3CBC4460" w14:textId="42544B5C" w:rsidR="004E100A"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“你醒了，没有多长时间，才两个小时都不到，只是你在最后的那几分钟里面失去了所有的生命体征，唯有灵气的大量消耗使我还能够判断你依然活着。”</w:t>
      </w:r>
      <w:r w:rsidR="000343D4">
        <w:rPr>
          <w:rFonts w:ascii="微软雅黑" w:eastAsia="微软雅黑" w:hAnsi="微软雅黑" w:cs="微软雅黑" w:hint="eastAsia"/>
          <w:sz w:val="22"/>
          <w:szCs w:val="22"/>
        </w:rPr>
        <w:t>李修看着外面的医护人员冲了进来，十分冷静的说到。</w:t>
      </w:r>
    </w:p>
    <w:p w14:paraId="3476EE08" w14:textId="15C84FB6" w:rsidR="00543777" w:rsidRDefault="000343D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已经冲到了屋子里面的医护人员看着两人好好的站着，表示一脸的</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逼，刚才不是还可能有生命危险吗？现在怎么又在闲聊了？</w:t>
      </w:r>
    </w:p>
    <w:p w14:paraId="474E76E7" w14:textId="28B515D4" w:rsidR="00543777" w:rsidRDefault="00324A5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“现在你们回去继续工作吧，这儿的事情已经解决了。”</w:t>
      </w:r>
    </w:p>
    <w:p w14:paraId="46131B84" w14:textId="3138E541" w:rsidR="0089688D" w:rsidRDefault="008968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6EBFC72D" w14:textId="080C49D1" w:rsidR="0089688D" w:rsidRDefault="008968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然后医护人员又急匆匆的走了，回到了自己的工作岗位之上。</w:t>
      </w:r>
    </w:p>
    <w:p w14:paraId="2274A621" w14:textId="32F3A988" w:rsidR="00A95989" w:rsidRDefault="00A9598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李俊见到医护人员都走了又说到：</w:t>
      </w:r>
    </w:p>
    <w:p w14:paraId="0BECAE69" w14:textId="77777777" w:rsidR="00AF3DC9" w:rsidRDefault="00A9598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“刚才我似乎是出于一个修复身体神经系统的过程之中，这个过程在进行的时候我感觉时间过得十分的慢，</w:t>
      </w:r>
      <w:r w:rsidR="00AF3DC9">
        <w:rPr>
          <w:rFonts w:ascii="微软雅黑" w:eastAsia="微软雅黑" w:hAnsi="微软雅黑" w:cs="微软雅黑" w:hint="eastAsia"/>
          <w:sz w:val="22"/>
          <w:szCs w:val="22"/>
        </w:rPr>
        <w:t>而且是同时处于两个梦境之中，这种感觉十分的特殊，而且那种感觉似乎可以在清醒的时候复现出来，只是现在不知道怎么进入那种状态。</w:t>
      </w:r>
    </w:p>
    <w:p w14:paraId="68D3051F" w14:textId="77777777" w:rsidR="00AF3DC9" w:rsidRDefault="00AF3D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不过我感觉现在的思维方式和以前大不相同，对于各种细节的处理能力得到了极大程度的提升，记忆能力有得到了极大的提升，我现在还能够轻松的绘画出刚才医护人员进来时的情景。</w:t>
      </w:r>
    </w:p>
    <w:p w14:paraId="723B0E95" w14:textId="54BDFB9A" w:rsidR="00543777" w:rsidRDefault="00AF3D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这种感觉就如同是从一个老旧的电脑在没有更换外壳的情况之下更滑了其中的各种核心硬件，就如同脱胎换骨一般。</w:t>
      </w:r>
      <w:r w:rsidR="00A95989">
        <w:rPr>
          <w:rFonts w:ascii="微软雅黑" w:eastAsia="微软雅黑" w:hAnsi="微软雅黑" w:cs="微软雅黑" w:hint="eastAsia"/>
          <w:sz w:val="22"/>
          <w:szCs w:val="22"/>
        </w:rPr>
        <w:t>”</w:t>
      </w:r>
    </w:p>
    <w:p w14:paraId="205A0AE8" w14:textId="6CA3B038" w:rsidR="00A95989" w:rsidRDefault="00760F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“嗯，好了我知道了，那么现在跟着我来做一个细致的全身身体坚持，以免发生一些意外。”</w:t>
      </w:r>
    </w:p>
    <w:p w14:paraId="5EAC4CC1" w14:textId="43B28018" w:rsidR="005C2E61" w:rsidRDefault="005C2E6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1E8FFBF" w14:textId="52A812DC" w:rsidR="005C2E61" w:rsidRDefault="005C2E61" w:rsidP="0081079B">
      <w:pPr>
        <w:rPr>
          <w:rFonts w:ascii="微软雅黑" w:eastAsia="微软雅黑" w:hAnsi="微软雅黑" w:cs="微软雅黑"/>
          <w:sz w:val="22"/>
          <w:szCs w:val="22"/>
        </w:rPr>
      </w:pPr>
    </w:p>
    <w:p w14:paraId="14E85EE9" w14:textId="77777777" w:rsidR="005C2E61" w:rsidRDefault="005C2E61" w:rsidP="0081079B">
      <w:pPr>
        <w:rPr>
          <w:rFonts w:ascii="微软雅黑" w:eastAsia="微软雅黑" w:hAnsi="微软雅黑" w:cs="微软雅黑"/>
          <w:sz w:val="22"/>
          <w:szCs w:val="22"/>
        </w:rPr>
      </w:pPr>
    </w:p>
    <w:p w14:paraId="696A2609" w14:textId="4A75A180" w:rsidR="005C2E61" w:rsidRDefault="005C2E61" w:rsidP="005C2E6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第一百八十五章</w:t>
      </w:r>
      <w:r w:rsidR="00B94A72">
        <w:rPr>
          <w:rFonts w:ascii="微软雅黑" w:eastAsia="微软雅黑" w:hAnsi="微软雅黑" w:cs="微软雅黑" w:hint="eastAsia"/>
          <w:sz w:val="22"/>
          <w:szCs w:val="22"/>
        </w:rPr>
        <w:t xml:space="preserve"> </w:t>
      </w:r>
      <w:r w:rsidR="00B94A72">
        <w:rPr>
          <w:rFonts w:ascii="微软雅黑" w:eastAsia="微软雅黑" w:hAnsi="微软雅黑" w:cs="微软雅黑"/>
          <w:sz w:val="22"/>
          <w:szCs w:val="22"/>
        </w:rPr>
        <w:t xml:space="preserve"> </w:t>
      </w:r>
      <w:r w:rsidR="00B94A72">
        <w:rPr>
          <w:rFonts w:ascii="微软雅黑" w:eastAsia="微软雅黑" w:hAnsi="微软雅黑" w:cs="微软雅黑" w:hint="eastAsia"/>
          <w:sz w:val="22"/>
          <w:szCs w:val="22"/>
        </w:rPr>
        <w:t>变相的基因优化</w:t>
      </w:r>
    </w:p>
    <w:p w14:paraId="5B91ABB1" w14:textId="12031F50" w:rsidR="00760FE7" w:rsidRDefault="000360F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李俊在完成了全身的构造优化之后来到了医疗中心</w:t>
      </w:r>
      <w:r w:rsidR="00AA1CB8">
        <w:rPr>
          <w:rFonts w:ascii="微软雅黑" w:eastAsia="微软雅黑" w:hAnsi="微软雅黑" w:cs="微软雅黑" w:hint="eastAsia"/>
          <w:sz w:val="22"/>
          <w:szCs w:val="22"/>
        </w:rPr>
        <w:t>，因为在整个的优化过程之中李俊多次失去对于自己身体的控制，并且多次失去意识进入了昏迷状态，为了避免发生一些不可预料的后果，必须进行一次全方位的身体检查。</w:t>
      </w:r>
    </w:p>
    <w:p w14:paraId="53029248" w14:textId="6871A02C" w:rsidR="00F16103" w:rsidRDefault="000920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在ICU病房之中，一大堆的管子和线缆都接在了李俊的身上，在一旁还有许多的医生在旁边看着他。</w:t>
      </w:r>
    </w:p>
    <w:p w14:paraId="6A1AB94F" w14:textId="7B17DB9E" w:rsidR="00092003" w:rsidRDefault="000920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“同志，我们等会对你做DNA测序，为了保证结果的严谨性我们会对你抽取一点骨髓进行检查</w:t>
      </w:r>
      <w:r w:rsidR="001C284B">
        <w:rPr>
          <w:rFonts w:ascii="微软雅黑" w:eastAsia="微软雅黑" w:hAnsi="微软雅黑" w:cs="微软雅黑" w:hint="eastAsia"/>
          <w:sz w:val="22"/>
          <w:szCs w:val="22"/>
        </w:rPr>
        <w:t>，初次之外，我们为了检测的准确性会对您进行一次微创的颅骨穿透手术，以得到最准确的脑电波信号。</w:t>
      </w:r>
      <w:r>
        <w:rPr>
          <w:rFonts w:ascii="微软雅黑" w:eastAsia="微软雅黑" w:hAnsi="微软雅黑" w:cs="微软雅黑" w:hint="eastAsia"/>
          <w:sz w:val="22"/>
          <w:szCs w:val="22"/>
        </w:rPr>
        <w:t>”</w:t>
      </w:r>
    </w:p>
    <w:p w14:paraId="5D5134F5" w14:textId="29325FAD" w:rsidR="001C284B" w:rsidRDefault="001C28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“嗯，我知道了，尽管继续吧，</w:t>
      </w:r>
      <w:r w:rsidR="005C0EE7">
        <w:rPr>
          <w:rFonts w:ascii="微软雅黑" w:eastAsia="微软雅黑" w:hAnsi="微软雅黑" w:cs="微软雅黑" w:hint="eastAsia"/>
          <w:sz w:val="22"/>
          <w:szCs w:val="22"/>
        </w:rPr>
        <w:t>反正这种程度的损伤要不了多长的时间就可以痊愈了，只是我还是有些害怕疼的，能不能够给我来吸入式的麻醉，要相信我现在的身体对于麻药副作用有相当的抵抗能力的，不用担心对我身体造成的伤害。</w:t>
      </w:r>
      <w:r>
        <w:rPr>
          <w:rFonts w:ascii="微软雅黑" w:eastAsia="微软雅黑" w:hAnsi="微软雅黑" w:cs="微软雅黑" w:hint="eastAsia"/>
          <w:sz w:val="22"/>
          <w:szCs w:val="22"/>
        </w:rPr>
        <w:t>”</w:t>
      </w:r>
    </w:p>
    <w:p w14:paraId="0C8D45F2" w14:textId="647E0230" w:rsidR="005C0EE7"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几个医护人员在相互商量了一下之后说到：</w:t>
      </w:r>
    </w:p>
    <w:p w14:paraId="13B64C58" w14:textId="5E36197B" w:rsidR="00092003"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“虽然你的确是拥有相当的身体素质，但是还没有完成最后的检查之前你都只能够按照正常的检查程序走。”</w:t>
      </w:r>
    </w:p>
    <w:p w14:paraId="6712B3CE" w14:textId="54631950" w:rsidR="00B94A72"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“可是正常的检查流程应该不包含开颅这一项吧~而且这样的手术我觉得还是全麻更好，最好连意识都不要处于苏醒状态。”</w:t>
      </w:r>
    </w:p>
    <w:p w14:paraId="325BB21D" w14:textId="03BD7171" w:rsidR="00AA1CB8"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“李俊通知，这些事情我们都是知道的，但是为了你的安全着想，我们会对你进行全麻，但是只会注射镇痛药和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药，最大程度上保证你自身意识的自主活动，这样才方便我们对于你脑电波的探测，从而确定你身体到底处于一个什么样的情况。”</w:t>
      </w:r>
    </w:p>
    <w:p w14:paraId="15B5BE5D" w14:textId="3247F8EB" w:rsidR="00AE27A4" w:rsidRDefault="00AE2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“好吧，既然这样就开始吧，希望各位的动作能够</w:t>
      </w:r>
      <w:r w:rsidR="00431F29">
        <w:rPr>
          <w:rFonts w:ascii="微软雅黑" w:eastAsia="微软雅黑" w:hAnsi="微软雅黑" w:cs="微软雅黑" w:hint="eastAsia"/>
          <w:sz w:val="22"/>
          <w:szCs w:val="22"/>
        </w:rPr>
        <w:t>快一些，毕竟这样的事情还是挺恐怖的，有意识，但是不能够说话，不能够操控自己的身体，甚至只是屏蔽了痛觉神经，</w:t>
      </w:r>
      <w:r w:rsidR="00431F29">
        <w:rPr>
          <w:rFonts w:ascii="微软雅黑" w:eastAsia="微软雅黑" w:hAnsi="微软雅黑" w:cs="微软雅黑" w:hint="eastAsia"/>
          <w:sz w:val="22"/>
          <w:szCs w:val="22"/>
        </w:rPr>
        <w:lastRenderedPageBreak/>
        <w:t>能够感受到有东西在我的身体上打洞就感觉十分的惊悚。</w:t>
      </w:r>
      <w:r>
        <w:rPr>
          <w:rFonts w:ascii="微软雅黑" w:eastAsia="微软雅黑" w:hAnsi="微软雅黑" w:cs="微软雅黑" w:hint="eastAsia"/>
          <w:sz w:val="22"/>
          <w:szCs w:val="22"/>
        </w:rPr>
        <w:t>”</w:t>
      </w:r>
    </w:p>
    <w:p w14:paraId="2BF41A25" w14:textId="1CCF0AED" w:rsidR="005C0EE7"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“我们会尽快的……”</w:t>
      </w:r>
    </w:p>
    <w:p w14:paraId="4DE2F1DA" w14:textId="746F5DC6"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说罢，医护人员便一把吧针头</w:t>
      </w:r>
      <w:proofErr w:type="gramStart"/>
      <w:r>
        <w:rPr>
          <w:rFonts w:ascii="微软雅黑" w:eastAsia="微软雅黑" w:hAnsi="微软雅黑" w:cs="微软雅黑" w:hint="eastAsia"/>
          <w:sz w:val="22"/>
          <w:szCs w:val="22"/>
        </w:rPr>
        <w:t>怼</w:t>
      </w:r>
      <w:proofErr w:type="gramEnd"/>
      <w:r>
        <w:rPr>
          <w:rFonts w:ascii="微软雅黑" w:eastAsia="微软雅黑" w:hAnsi="微软雅黑" w:cs="微软雅黑" w:hint="eastAsia"/>
          <w:sz w:val="22"/>
          <w:szCs w:val="22"/>
        </w:rPr>
        <w:t>上了李俊的手上，随着药液缓缓的流入了李俊的身体之中，麻醉很快便其效果了，李俊就睁着眼睛迷茫的看着天花板，眼中已经没有了神采。</w:t>
      </w:r>
    </w:p>
    <w:p w14:paraId="6F6D6731" w14:textId="69310079"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贴在李俊身上密密麻麻的线插在了一个有着许许多多接口的设备之上。</w:t>
      </w:r>
    </w:p>
    <w:p w14:paraId="6C1531EF" w14:textId="3E80FFCC"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麻醉师</w:t>
      </w:r>
      <w:proofErr w:type="gramStart"/>
      <w:r>
        <w:rPr>
          <w:rFonts w:ascii="微软雅黑" w:eastAsia="微软雅黑" w:hAnsi="微软雅黑" w:cs="微软雅黑" w:hint="eastAsia"/>
          <w:sz w:val="22"/>
          <w:szCs w:val="22"/>
        </w:rPr>
        <w:t>见设备</w:t>
      </w:r>
      <w:proofErr w:type="gramEnd"/>
      <w:r>
        <w:rPr>
          <w:rFonts w:ascii="微软雅黑" w:eastAsia="微软雅黑" w:hAnsi="微软雅黑" w:cs="微软雅黑" w:hint="eastAsia"/>
          <w:sz w:val="22"/>
          <w:szCs w:val="22"/>
        </w:rPr>
        <w:t>之中的信号</w:t>
      </w:r>
      <w:r w:rsidR="003A6FA9">
        <w:rPr>
          <w:rFonts w:ascii="微软雅黑" w:eastAsia="微软雅黑" w:hAnsi="微软雅黑" w:cs="微软雅黑" w:hint="eastAsia"/>
          <w:sz w:val="22"/>
          <w:szCs w:val="22"/>
        </w:rPr>
        <w:t>已经显现麻醉药已经完全生效了，便拿出了一把电钻，上面的钻头飞速的旋转着。</w:t>
      </w:r>
    </w:p>
    <w:p w14:paraId="371FB8DD" w14:textId="1561A931" w:rsidR="005C0EE7" w:rsidRDefault="003A6F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在将皮肤组织切开了一部分之后钻头缓缓钻入了骨骼之中，然后一个巨大的针头稍微取了一点骨髓；在完成骨髓采集之后医生便迅速的将组织缝在了一起。</w:t>
      </w:r>
    </w:p>
    <w:p w14:paraId="4265D165" w14:textId="3C1E0A4A" w:rsidR="00431F29" w:rsidRDefault="003A6F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将样本交给了助手之后，主刀的外科医生静静的看着</w:t>
      </w:r>
      <w:r w:rsidR="00444123">
        <w:rPr>
          <w:rFonts w:ascii="微软雅黑" w:eastAsia="微软雅黑" w:hAnsi="微软雅黑" w:cs="微软雅黑" w:hint="eastAsia"/>
          <w:sz w:val="22"/>
          <w:szCs w:val="22"/>
        </w:rPr>
        <w:t>李俊的脑袋，思考着该从什么地方下刀，该怎样才能够采集到完整的数据又对身体的损伤是最小的。</w:t>
      </w:r>
    </w:p>
    <w:p w14:paraId="7BDD4F07" w14:textId="1AA4841A" w:rsidR="003A6FA9" w:rsidRDefault="001F78F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在病床之上躺着的李俊见现在没有对自己动手便暂时在精神上放松了下来，开始尝试调动自己身体之中的灵气，但是不调动还行，一开始调动</w:t>
      </w:r>
      <w:r w:rsidR="000969A8">
        <w:rPr>
          <w:rFonts w:ascii="微软雅黑" w:eastAsia="微软雅黑" w:hAnsi="微软雅黑" w:cs="微软雅黑" w:hint="eastAsia"/>
          <w:sz w:val="22"/>
          <w:szCs w:val="22"/>
        </w:rPr>
        <w:t>灵气便自己跑到躯体有损伤的地方开始了修复组织，没有经过多一会儿，刚刚进行了骨髓穿刺的地方便已经完全恢复了，而且在李</w:t>
      </w:r>
      <w:proofErr w:type="gramStart"/>
      <w:r w:rsidR="000969A8">
        <w:rPr>
          <w:rFonts w:ascii="微软雅黑" w:eastAsia="微软雅黑" w:hAnsi="微软雅黑" w:cs="微软雅黑" w:hint="eastAsia"/>
          <w:sz w:val="22"/>
          <w:szCs w:val="22"/>
        </w:rPr>
        <w:t>俊身体</w:t>
      </w:r>
      <w:proofErr w:type="gramEnd"/>
      <w:r w:rsidR="000969A8">
        <w:rPr>
          <w:rFonts w:ascii="微软雅黑" w:eastAsia="微软雅黑" w:hAnsi="微软雅黑" w:cs="微软雅黑" w:hint="eastAsia"/>
          <w:sz w:val="22"/>
          <w:szCs w:val="22"/>
        </w:rPr>
        <w:t>之中的各种药剂也开始被分解，感官和神经的对于肌肉的控制在缓慢的恢复，但是在李俊自己的尝试的之下，灵气所组成的链条完全代替了神经的作用，尽管</w:t>
      </w:r>
      <w:proofErr w:type="gramStart"/>
      <w:r w:rsidR="000969A8">
        <w:rPr>
          <w:rFonts w:ascii="微软雅黑" w:eastAsia="微软雅黑" w:hAnsi="微软雅黑" w:cs="微软雅黑" w:hint="eastAsia"/>
          <w:sz w:val="22"/>
          <w:szCs w:val="22"/>
        </w:rPr>
        <w:t>肌松药</w:t>
      </w:r>
      <w:proofErr w:type="gramEnd"/>
      <w:r w:rsidR="000969A8">
        <w:rPr>
          <w:rFonts w:ascii="微软雅黑" w:eastAsia="微软雅黑" w:hAnsi="微软雅黑" w:cs="微软雅黑" w:hint="eastAsia"/>
          <w:sz w:val="22"/>
          <w:szCs w:val="22"/>
        </w:rPr>
        <w:t>仍然在生效，但是这并不妨碍着灵气直接替代了肌肉的作用，或者说灵气暂时替代了原本在细胞直接传达生物信号的物质。</w:t>
      </w:r>
    </w:p>
    <w:p w14:paraId="66687A78" w14:textId="0418C428" w:rsidR="003A6FA9"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于是李俊便在麻药还在持续注射的情况之下坐了起来。</w:t>
      </w:r>
    </w:p>
    <w:p w14:paraId="4529E70E" w14:textId="5F0FA3D1" w:rsidR="00F008FA"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“同志，我这算是术中知晓吗？还是说我对于麻药出现了免疫？麻药对我没有什么作用了？”</w:t>
      </w:r>
    </w:p>
    <w:p w14:paraId="3142B246" w14:textId="284213B8" w:rsidR="00F008FA"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麻醉师十分惊讶的看着自己身边的仪器，上满显示这李俊身体此时的状态。</w:t>
      </w:r>
    </w:p>
    <w:p w14:paraId="54143BAD" w14:textId="177924AA" w:rsidR="00444123"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“不可能，肌肉没有接收到任何的</w:t>
      </w:r>
      <w:r w:rsidR="003538C8">
        <w:rPr>
          <w:rFonts w:ascii="微软雅黑" w:eastAsia="微软雅黑" w:hAnsi="微软雅黑" w:cs="微软雅黑" w:hint="eastAsia"/>
          <w:sz w:val="22"/>
          <w:szCs w:val="22"/>
        </w:rPr>
        <w:t>神经脉冲信号，肌肉松弛剂还在持续生效的过程之中，就算是恢复了身体的控制也不可能掌控身体。</w:t>
      </w:r>
      <w:r>
        <w:rPr>
          <w:rFonts w:ascii="微软雅黑" w:eastAsia="微软雅黑" w:hAnsi="微软雅黑" w:cs="微软雅黑" w:hint="eastAsia"/>
          <w:sz w:val="22"/>
          <w:szCs w:val="22"/>
        </w:rPr>
        <w:t>”</w:t>
      </w:r>
    </w:p>
    <w:p w14:paraId="5937D132" w14:textId="487BFB80" w:rsidR="00F008FA" w:rsidRDefault="003538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“可是你看我不是就这样做起来了吗？虽然感觉现在有些奇怪，身体里面有总说不出来的东西在我的血管之中流动，感觉十分的奇怪。”</w:t>
      </w:r>
    </w:p>
    <w:p w14:paraId="48F7A5D2" w14:textId="2E282639" w:rsidR="000969A8" w:rsidRDefault="00D878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此时没有任何的人感觉到了房间周围的灵气的流动的异常，毕竟就李俊这样的修为想要以灵气模拟整个身体的通信信号和动作是有一定困难的，而灵气在</w:t>
      </w:r>
      <w:proofErr w:type="gramStart"/>
      <w:r>
        <w:rPr>
          <w:rFonts w:ascii="微软雅黑" w:eastAsia="微软雅黑" w:hAnsi="微软雅黑" w:cs="微软雅黑" w:hint="eastAsia"/>
          <w:sz w:val="22"/>
          <w:szCs w:val="22"/>
        </w:rPr>
        <w:t>肌松药起</w:t>
      </w:r>
      <w:proofErr w:type="gramEnd"/>
      <w:r>
        <w:rPr>
          <w:rFonts w:ascii="微软雅黑" w:eastAsia="微软雅黑" w:hAnsi="微软雅黑" w:cs="微软雅黑" w:hint="eastAsia"/>
          <w:sz w:val="22"/>
          <w:szCs w:val="22"/>
        </w:rPr>
        <w:t>效的时候就为了保证心脏的自主跳动就开始生效了，虽然也建立了体外循环，但是见血液循环并没有因为</w:t>
      </w:r>
      <w:proofErr w:type="gramStart"/>
      <w:r>
        <w:rPr>
          <w:rFonts w:ascii="微软雅黑" w:eastAsia="微软雅黑" w:hAnsi="微软雅黑" w:cs="微软雅黑" w:hint="eastAsia"/>
          <w:sz w:val="22"/>
          <w:szCs w:val="22"/>
        </w:rPr>
        <w:t>肌松药</w:t>
      </w:r>
      <w:proofErr w:type="gramEnd"/>
      <w:r>
        <w:rPr>
          <w:rFonts w:ascii="微软雅黑" w:eastAsia="微软雅黑" w:hAnsi="微软雅黑" w:cs="微软雅黑" w:hint="eastAsia"/>
          <w:sz w:val="22"/>
          <w:szCs w:val="22"/>
        </w:rPr>
        <w:t>的生效而导致血液流动主刀医生便没有选择与体外循环接驳。能够减轻一些工作量谁又不喜欢呢？</w:t>
      </w:r>
    </w:p>
    <w:p w14:paraId="06885F8D" w14:textId="77777777" w:rsidR="00F20D5A" w:rsidRDefault="00F20D5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药在往你身体里面输送的原因，至于为什么这些药剂没有起到应该起的作用，这个我们并不清楚，但是现在DNA的测试已经开始了，剩下的是脑电波的测绘，看看与常人有着什么样的区别。</w:t>
      </w:r>
    </w:p>
    <w:p w14:paraId="554F17B9" w14:textId="5F341B2F" w:rsidR="00966B3C" w:rsidRDefault="00F20D5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不过从现在的情况来看，开颅可能是没有办法完成了，既然这样也只好在体外进行脑电波的测绘。</w:t>
      </w:r>
      <w:r w:rsidR="007F7BC7">
        <w:rPr>
          <w:rFonts w:ascii="微软雅黑" w:eastAsia="微软雅黑" w:hAnsi="微软雅黑" w:cs="微软雅黑" w:hint="eastAsia"/>
          <w:sz w:val="22"/>
          <w:szCs w:val="22"/>
        </w:rPr>
        <w:t>体外的记过没有直接在大脑皮层进行测试时来的精准，所以最后出现什么不好的结果也要怪我们。</w:t>
      </w:r>
      <w:r>
        <w:rPr>
          <w:rFonts w:ascii="微软雅黑" w:eastAsia="微软雅黑" w:hAnsi="微软雅黑" w:cs="微软雅黑" w:hint="eastAsia"/>
          <w:sz w:val="22"/>
          <w:szCs w:val="22"/>
        </w:rPr>
        <w:t>”</w:t>
      </w:r>
    </w:p>
    <w:p w14:paraId="44F2E23B" w14:textId="685D1D59" w:rsidR="00D8786E" w:rsidRDefault="00433C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然后主刀医师将一个奇奇怪怪的头盔戴在了李俊的头上，随着设备的启动，李俊的脑电波被实时的记录了下来</w:t>
      </w:r>
      <w:r w:rsidR="006A6915">
        <w:rPr>
          <w:rFonts w:ascii="微软雅黑" w:eastAsia="微软雅黑" w:hAnsi="微软雅黑" w:cs="微软雅黑" w:hint="eastAsia"/>
          <w:sz w:val="22"/>
          <w:szCs w:val="22"/>
        </w:rPr>
        <w:t>，因为药物的注射已经停止，灵气便迅速的将剩余的药物给清理了干净，然后灵气的消耗速度便迅速慢了下来。</w:t>
      </w:r>
    </w:p>
    <w:p w14:paraId="5EBA90CB" w14:textId="370D5C4E" w:rsidR="003538C8" w:rsidRDefault="00E10C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在察觉到自己身体的情况之前，一个报告拿到了主刀的医生的手里，上面有着照片的结果，和各种检查的结果。</w:t>
      </w:r>
    </w:p>
    <w:p w14:paraId="169AF966" w14:textId="1E9865AA" w:rsidR="00E10C43" w:rsidRDefault="00E10C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而DNA检测的结果因为设备是军用的，没有多一会儿便完成了DNA的测序。</w:t>
      </w:r>
    </w:p>
    <w:p w14:paraId="28A52217" w14:textId="54A2CA47" w:rsidR="00F20D5A"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“医生，我这有什么问题吗？我感觉我现在状态挺不错的啊。”</w:t>
      </w:r>
    </w:p>
    <w:p w14:paraId="62EAB835" w14:textId="77777777"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身体的确十分的不错，因为得到了未知原因的改造，你身体的血管的位置已经发生了巨大的变化，如果在以后想要在你的躯体之中找血管可能是一件比较困难的事情，至少相对于其他的齐声来说是一件十分困难的事情，另外就是神经的链接方式也被改变了，总的行程变短了，不过我还是不清楚神经细胞所产生的电信号的传输速度有没有因此而发生改变。</w:t>
      </w:r>
    </w:p>
    <w:p w14:paraId="2BDEF012" w14:textId="1FA08EFF"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还有一件事，你的基因为了适应你身体的变化也得到了改变，以支持在以后万一受伤了之后有办法自动的修复，而且你的显性基因和部分十分有意思的隐性基因是拥有遗传特性的，你这么一趟下来似乎为了人类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进化做出了贡献了。”</w:t>
      </w:r>
    </w:p>
    <w:p w14:paraId="4808BD34" w14:textId="557D82F1"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听到了主刀医师的汇报之后李俊嘴张的老大了，表示十分的震惊……</w:t>
      </w:r>
    </w:p>
    <w:p w14:paraId="56AFB353" w14:textId="77777777" w:rsidR="00844E5F" w:rsidRDefault="00844E5F" w:rsidP="0081079B">
      <w:pPr>
        <w:rPr>
          <w:rFonts w:ascii="微软雅黑" w:eastAsia="微软雅黑" w:hAnsi="微软雅黑" w:cs="微软雅黑"/>
          <w:sz w:val="22"/>
          <w:szCs w:val="22"/>
        </w:rPr>
      </w:pPr>
    </w:p>
    <w:p w14:paraId="3546BF26" w14:textId="68452468" w:rsidR="00E10C43" w:rsidRDefault="00E10C43" w:rsidP="0081079B">
      <w:pPr>
        <w:rPr>
          <w:rFonts w:ascii="微软雅黑" w:eastAsia="微软雅黑" w:hAnsi="微软雅黑" w:cs="微软雅黑"/>
          <w:sz w:val="22"/>
          <w:szCs w:val="22"/>
        </w:rPr>
      </w:pPr>
    </w:p>
    <w:p w14:paraId="3F9297DA" w14:textId="75D85983" w:rsidR="00090E7E" w:rsidRDefault="00090E7E" w:rsidP="0081079B">
      <w:pPr>
        <w:rPr>
          <w:rFonts w:ascii="微软雅黑" w:eastAsia="微软雅黑" w:hAnsi="微软雅黑" w:cs="微软雅黑"/>
          <w:sz w:val="22"/>
          <w:szCs w:val="22"/>
        </w:rPr>
      </w:pPr>
    </w:p>
    <w:p w14:paraId="07EEF632" w14:textId="7453F1E4" w:rsidR="00090E7E" w:rsidRDefault="00090E7E" w:rsidP="00090E7E">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第一百八十六章</w:t>
      </w:r>
      <w:r w:rsidR="003834F0">
        <w:rPr>
          <w:rFonts w:ascii="微软雅黑" w:eastAsia="微软雅黑" w:hAnsi="微软雅黑" w:cs="微软雅黑" w:hint="eastAsia"/>
          <w:sz w:val="22"/>
          <w:szCs w:val="22"/>
        </w:rPr>
        <w:t xml:space="preserve"> 计算机般的能力</w:t>
      </w:r>
    </w:p>
    <w:p w14:paraId="1D7CCE91" w14:textId="5BB45487" w:rsidR="00AD3768"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“你这意思是说我的基因已经被改变了？那我现在还算不算是一个人类？对于后代什么的有没有什么影响？”</w:t>
      </w:r>
    </w:p>
    <w:p w14:paraId="76FABEB0"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从现在来看并没有什么外在的影响，但是内在的影响还是有的，你的神界结构与常人相比已经出现了巨大的变化，这种变化是有益的，可以将你的思维速度提升，具体能够得到怎样的提升我们不知道，然后就是你的体内的循环结构也出现了变化，全身的血管的走向出现了相当巨大的变化，当然这种变化也是有益的，至少对于现在整个身体都是BUG的正常人来说是相当有益的。</w:t>
      </w:r>
    </w:p>
    <w:p w14:paraId="33FF2919"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只是这种结构和计算机的布线规则有点相似，但是大量存在的弧形毛细血管却显得有</w:t>
      </w:r>
      <w:r>
        <w:rPr>
          <w:rFonts w:ascii="微软雅黑" w:eastAsia="微软雅黑" w:hAnsi="微软雅黑" w:cs="微软雅黑" w:hint="eastAsia"/>
          <w:sz w:val="22"/>
          <w:szCs w:val="22"/>
        </w:rPr>
        <w:lastRenderedPageBreak/>
        <w:t>些奇怪，不过这些事情你也不用担心，不会对你的身体造成负面影响。</w:t>
      </w:r>
    </w:p>
    <w:p w14:paraId="45F954DD"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至于基因的影响……</w:t>
      </w:r>
    </w:p>
    <w:p w14:paraId="14F080CB" w14:textId="77777777" w:rsidR="00C17F6A"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他的确是拥有遗传性，而且这种基因似乎十分的霸道，与你结合的异性基因都会强行的被替换掉一部分显性基因和非显性的基因，这些基因我们不确定是控制身体</w:t>
      </w:r>
      <w:r w:rsidR="00C17F6A">
        <w:rPr>
          <w:rFonts w:ascii="微软雅黑" w:eastAsia="微软雅黑" w:hAnsi="微软雅黑" w:cs="微软雅黑" w:hint="eastAsia"/>
          <w:sz w:val="22"/>
          <w:szCs w:val="22"/>
        </w:rPr>
        <w:t>那部分的表达，但是我们估计是控制大脑结构已经相关神经以及身体循环系统的，更加详细的信息我们就不知道了，另外除了这些变化，你的身体的原本已经有了</w:t>
      </w:r>
      <w:proofErr w:type="gramStart"/>
      <w:r w:rsidR="00C17F6A">
        <w:rPr>
          <w:rFonts w:ascii="微软雅黑" w:eastAsia="微软雅黑" w:hAnsi="微软雅黑" w:cs="微软雅黑" w:hint="eastAsia"/>
          <w:sz w:val="22"/>
          <w:szCs w:val="22"/>
        </w:rPr>
        <w:t>点年龄</w:t>
      </w:r>
      <w:proofErr w:type="gramEnd"/>
      <w:r w:rsidR="00C17F6A">
        <w:rPr>
          <w:rFonts w:ascii="微软雅黑" w:eastAsia="微软雅黑" w:hAnsi="微软雅黑" w:cs="微软雅黑" w:hint="eastAsia"/>
          <w:sz w:val="22"/>
          <w:szCs w:val="22"/>
        </w:rPr>
        <w:t>的细胞发生了逆向生长的情况，具体是什么原因我们依然不知道。</w:t>
      </w:r>
    </w:p>
    <w:p w14:paraId="301BAADE" w14:textId="0EC0570B" w:rsidR="005C0E13" w:rsidRDefault="00C17F6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其他的器官都是正常的，而且十分的年轻。</w:t>
      </w:r>
      <w:r w:rsidR="005C0E13">
        <w:rPr>
          <w:rFonts w:ascii="微软雅黑" w:eastAsia="微软雅黑" w:hAnsi="微软雅黑" w:cs="微软雅黑" w:hint="eastAsia"/>
          <w:sz w:val="22"/>
          <w:szCs w:val="22"/>
        </w:rPr>
        <w:t>”</w:t>
      </w:r>
    </w:p>
    <w:p w14:paraId="13B6B2E8" w14:textId="1505ABA9" w:rsidR="00AD3768" w:rsidRDefault="005105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“所以我这是‘返老还童’了？并且在‘返老还童’的过程中还顺便优化了我的身体结构？”</w:t>
      </w:r>
    </w:p>
    <w:p w14:paraId="15972D71" w14:textId="4887A005" w:rsidR="0051053C" w:rsidRDefault="005105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准确来说是这样的，至于灵力我们没有办法进行加成，毕竟我们并没有这方面相关的知识，我们的力量也是十分的弱小，一点小伤都需要很长时间来愈合，而你的愈合速度已经远远的超过普通人了，而这些你这些身体的变化没有出现在其他修行者的身上，所以这是你独有的变化。”</w:t>
      </w:r>
    </w:p>
    <w:p w14:paraId="1612B4A3" w14:textId="384E8CF2" w:rsidR="004460E4" w:rsidRDefault="004460E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“哦，那我可以走了吗？我感觉我再继续在这个地方待下去可能要不了多久就会被切片了。”</w:t>
      </w:r>
    </w:p>
    <w:p w14:paraId="3881F9AE" w14:textId="09694E38" w:rsidR="004460E4" w:rsidRPr="0051053C" w:rsidRDefault="00ED674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现在已经没有事儿了，你可以走了，还有我们是正经的医生，虽然对你身上发生的事情十分的好奇，但是我们还是有作为一个医生最基本的底线的，不可能对病人做出那样丧心病狂的事情，虽然你也不算是一个病人。”</w:t>
      </w:r>
    </w:p>
    <w:p w14:paraId="49EACA74" w14:textId="6E31EA78" w:rsidR="008E1B79" w:rsidRDefault="00435E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“那我走了，再加~哦不对，是再也不见。”</w:t>
      </w:r>
    </w:p>
    <w:p w14:paraId="0BFD02E5" w14:textId="510FB1D2" w:rsidR="00435E72" w:rsidRDefault="00435E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李俊说罢便飞一般的逃离了医务室</w:t>
      </w:r>
      <w:r w:rsidR="00EC1215">
        <w:rPr>
          <w:rFonts w:ascii="微软雅黑" w:eastAsia="微软雅黑" w:hAnsi="微软雅黑" w:cs="微软雅黑" w:hint="eastAsia"/>
          <w:sz w:val="22"/>
          <w:szCs w:val="22"/>
        </w:rPr>
        <w:t>，似乎后面的医生就是实力强劲的会吃人的怪物一般。</w:t>
      </w:r>
    </w:p>
    <w:p w14:paraId="64080C95" w14:textId="212842F9" w:rsidR="00435E72" w:rsidRDefault="000F5D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“不就是进行了一次很深入的身体检查而已嘛？有必要有这么大的反应吗？弄得我们是想对他切片一样。”</w:t>
      </w:r>
    </w:p>
    <w:p w14:paraId="209E0042" w14:textId="43C50569" w:rsidR="000F5D27" w:rsidRDefault="000F5D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主刀医生很无奈的说到，一旁的麻醉师则是摇了摇头，他现在还在纳闷为什么自己在麻醉的过程之中是不是出现了什么疏漏，为什么麻醉药失去了它应该发挥的作用。</w:t>
      </w:r>
      <w:r w:rsidR="00444ECB">
        <w:rPr>
          <w:rFonts w:ascii="微软雅黑" w:eastAsia="微软雅黑" w:hAnsi="微软雅黑" w:cs="微软雅黑" w:hint="eastAsia"/>
          <w:sz w:val="22"/>
          <w:szCs w:val="22"/>
        </w:rPr>
        <w:t>自己明明在李俊苏醒之后加大了药剂的输入量</w:t>
      </w:r>
      <w:r w:rsidR="000D6858">
        <w:rPr>
          <w:rFonts w:ascii="微软雅黑" w:eastAsia="微软雅黑" w:hAnsi="微软雅黑" w:cs="微软雅黑" w:hint="eastAsia"/>
          <w:sz w:val="22"/>
          <w:szCs w:val="22"/>
        </w:rPr>
        <w:t>，</w:t>
      </w:r>
      <w:proofErr w:type="gramStart"/>
      <w:r w:rsidR="000D6858">
        <w:rPr>
          <w:rFonts w:ascii="微软雅黑" w:eastAsia="微软雅黑" w:hAnsi="微软雅黑" w:cs="微软雅黑" w:hint="eastAsia"/>
          <w:sz w:val="22"/>
          <w:szCs w:val="22"/>
        </w:rPr>
        <w:t>但是任然没有</w:t>
      </w:r>
      <w:proofErr w:type="gramEnd"/>
      <w:r w:rsidR="000D6858">
        <w:rPr>
          <w:rFonts w:ascii="微软雅黑" w:eastAsia="微软雅黑" w:hAnsi="微软雅黑" w:cs="微软雅黑" w:hint="eastAsia"/>
          <w:sz w:val="22"/>
          <w:szCs w:val="22"/>
        </w:rPr>
        <w:t>任何的作用，明明在检查的时候机体</w:t>
      </w:r>
      <w:proofErr w:type="gramStart"/>
      <w:r w:rsidR="000D6858">
        <w:rPr>
          <w:rFonts w:ascii="微软雅黑" w:eastAsia="微软雅黑" w:hAnsi="微软雅黑" w:cs="微软雅黑" w:hint="eastAsia"/>
          <w:sz w:val="22"/>
          <w:szCs w:val="22"/>
        </w:rPr>
        <w:t>之中任然含有</w:t>
      </w:r>
      <w:proofErr w:type="gramEnd"/>
      <w:r w:rsidR="000D6858">
        <w:rPr>
          <w:rFonts w:ascii="微软雅黑" w:eastAsia="微软雅黑" w:hAnsi="微软雅黑" w:cs="微软雅黑" w:hint="eastAsia"/>
          <w:sz w:val="22"/>
          <w:szCs w:val="22"/>
        </w:rPr>
        <w:t>大量的麻醉药。</w:t>
      </w:r>
    </w:p>
    <w:p w14:paraId="32CB0BAE" w14:textId="79F51C7B" w:rsidR="00AD3768" w:rsidRDefault="00E121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，老李你说这个小伙子是不是在基因的重塑过程中实现了对麻醉药的免疫，或者说在一定程度之上免疫了一些负面作用，就如同上了霸体buff一样。”</w:t>
      </w:r>
    </w:p>
    <w:p w14:paraId="4B5285FB" w14:textId="55F0DB8E" w:rsidR="00E12124" w:rsidRDefault="00E121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“或许吧，人家的事情我们也不好过问，我们也没有那个天赋成为一个合格的修行者，不然的话也可以试试能不能够直接之上灵气作为媒介替代</w:t>
      </w:r>
      <w:r w:rsidR="006B3E0D">
        <w:rPr>
          <w:rFonts w:ascii="微软雅黑" w:eastAsia="微软雅黑" w:hAnsi="微软雅黑" w:cs="微软雅黑" w:hint="eastAsia"/>
          <w:sz w:val="22"/>
          <w:szCs w:val="22"/>
        </w:rPr>
        <w:t>，如果可以成功的话或许可以在药剂还没有生效之前用灵气完成对体内各种神经传导戒指的替代，从而使得作用于肉体的药剂在发挥了作用之后</w:t>
      </w:r>
      <w:r w:rsidR="0091755B">
        <w:rPr>
          <w:rFonts w:ascii="微软雅黑" w:eastAsia="微软雅黑" w:hAnsi="微软雅黑" w:cs="微软雅黑" w:hint="eastAsia"/>
          <w:sz w:val="22"/>
          <w:szCs w:val="22"/>
        </w:rPr>
        <w:t>仍然</w:t>
      </w:r>
      <w:r w:rsidR="006B3E0D">
        <w:rPr>
          <w:rFonts w:ascii="微软雅黑" w:eastAsia="微软雅黑" w:hAnsi="微软雅黑" w:cs="微软雅黑" w:hint="eastAsia"/>
          <w:sz w:val="22"/>
          <w:szCs w:val="22"/>
        </w:rPr>
        <w:t>没有办法使目标陷入正确的麻醉状态之中。</w:t>
      </w:r>
      <w:r>
        <w:rPr>
          <w:rFonts w:ascii="微软雅黑" w:eastAsia="微软雅黑" w:hAnsi="微软雅黑" w:cs="微软雅黑" w:hint="eastAsia"/>
          <w:sz w:val="22"/>
          <w:szCs w:val="22"/>
        </w:rPr>
        <w:t>”</w:t>
      </w:r>
    </w:p>
    <w:p w14:paraId="1A8A26E6" w14:textId="42A2D72F" w:rsidR="000D6858" w:rsidRDefault="009175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，你说那个小伙子是不是利用这种方式重新获得了身体的控制权？”</w:t>
      </w:r>
    </w:p>
    <w:p w14:paraId="7C25F51F" w14:textId="0148B97C" w:rsidR="0091755B" w:rsidRPr="0091755B" w:rsidRDefault="009175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“有可能，走我们向上级请示一下，准备一下开始建立模型，这似乎是一个全新的领域，如果真是这样未来可以留下我们的名字。”</w:t>
      </w:r>
    </w:p>
    <w:p w14:paraId="3392CD1A" w14:textId="50AA0DFE" w:rsidR="0091755B" w:rsidRDefault="003C1A1F" w:rsidP="00AD3768">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两人和自己的助手已经在设计自己的认为正确的模型了，而这方面的实际运用到底有什么样的前景还不明。</w:t>
      </w:r>
    </w:p>
    <w:p w14:paraId="417C791F" w14:textId="755A32C3" w:rsidR="002B0949" w:rsidRDefault="002B09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李俊在回到了自己所在的住所之后，静静地感受着自己身体的变化，但是在细细的感受了一番</w:t>
      </w:r>
      <w:proofErr w:type="gramStart"/>
      <w:r>
        <w:rPr>
          <w:rFonts w:ascii="微软雅黑" w:eastAsia="微软雅黑" w:hAnsi="微软雅黑" w:cs="微软雅黑" w:hint="eastAsia"/>
          <w:sz w:val="22"/>
          <w:szCs w:val="22"/>
        </w:rPr>
        <w:t>之后啥</w:t>
      </w:r>
      <w:proofErr w:type="gramEnd"/>
      <w:r>
        <w:rPr>
          <w:rFonts w:ascii="微软雅黑" w:eastAsia="微软雅黑" w:hAnsi="微软雅黑" w:cs="微软雅黑" w:hint="eastAsia"/>
          <w:sz w:val="22"/>
          <w:szCs w:val="22"/>
        </w:rPr>
        <w:t>也没有感受到。</w:t>
      </w:r>
    </w:p>
    <w:p w14:paraId="205A4ED0" w14:textId="44CBCB0B" w:rsidR="002B0949" w:rsidRDefault="002B09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，不是说</w:t>
      </w:r>
      <w:r w:rsidR="0060364C">
        <w:rPr>
          <w:rFonts w:ascii="微软雅黑" w:eastAsia="微软雅黑" w:hAnsi="微软雅黑" w:cs="微软雅黑" w:hint="eastAsia"/>
          <w:sz w:val="22"/>
          <w:szCs w:val="22"/>
        </w:rPr>
        <w:t>完成了身体的优化吗？为什么没有什么感觉，都说修行者有内视的能力，怎么我就没有？</w:t>
      </w:r>
      <w:r>
        <w:rPr>
          <w:rFonts w:ascii="微软雅黑" w:eastAsia="微软雅黑" w:hAnsi="微软雅黑" w:cs="微软雅黑" w:hint="eastAsia"/>
          <w:sz w:val="22"/>
          <w:szCs w:val="22"/>
        </w:rPr>
        <w:t>”</w:t>
      </w:r>
    </w:p>
    <w:p w14:paraId="5939328C" w14:textId="054845AE" w:rsidR="0060364C" w:rsidRDefault="000C0F1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r w:rsidR="0060364C">
        <w:rPr>
          <w:rFonts w:ascii="微软雅黑" w:eastAsia="微软雅黑" w:hAnsi="微软雅黑" w:cs="微软雅黑" w:hint="eastAsia"/>
          <w:sz w:val="22"/>
          <w:szCs w:val="22"/>
        </w:rPr>
        <w:t>又尝试了一会儿之后</w:t>
      </w:r>
      <w:r>
        <w:rPr>
          <w:rFonts w:ascii="微软雅黑" w:eastAsia="微软雅黑" w:hAnsi="微软雅黑" w:cs="微软雅黑" w:hint="eastAsia"/>
          <w:sz w:val="22"/>
          <w:szCs w:val="22"/>
        </w:rPr>
        <w:t>，李</w:t>
      </w:r>
      <w:proofErr w:type="gramStart"/>
      <w:r>
        <w:rPr>
          <w:rFonts w:ascii="微软雅黑" w:eastAsia="微软雅黑" w:hAnsi="微软雅黑" w:cs="微软雅黑" w:hint="eastAsia"/>
          <w:sz w:val="22"/>
          <w:szCs w:val="22"/>
        </w:rPr>
        <w:t>俊放弃</w:t>
      </w:r>
      <w:proofErr w:type="gramEnd"/>
      <w:r>
        <w:rPr>
          <w:rFonts w:ascii="微软雅黑" w:eastAsia="微软雅黑" w:hAnsi="微软雅黑" w:cs="微软雅黑" w:hint="eastAsia"/>
          <w:sz w:val="22"/>
          <w:szCs w:val="22"/>
        </w:rPr>
        <w:t>了，不管怎样自己的意识都没有办法脱离自己的大</w:t>
      </w:r>
      <w:r>
        <w:rPr>
          <w:rFonts w:ascii="微软雅黑" w:eastAsia="微软雅黑" w:hAnsi="微软雅黑" w:cs="微软雅黑" w:hint="eastAsia"/>
          <w:sz w:val="22"/>
          <w:szCs w:val="22"/>
        </w:rPr>
        <w:lastRenderedPageBreak/>
        <w:t>脑，能够大致的感受环境，能够察觉自己身边的人，能够察觉到危险的靠近，</w:t>
      </w:r>
      <w:r w:rsidR="00093792">
        <w:rPr>
          <w:rFonts w:ascii="微软雅黑" w:eastAsia="微软雅黑" w:hAnsi="微软雅黑" w:cs="微软雅黑" w:hint="eastAsia"/>
          <w:sz w:val="22"/>
          <w:szCs w:val="22"/>
        </w:rPr>
        <w:t>但是一旦</w:t>
      </w:r>
      <w:proofErr w:type="gramStart"/>
      <w:r w:rsidR="00093792">
        <w:rPr>
          <w:rFonts w:ascii="微软雅黑" w:eastAsia="微软雅黑" w:hAnsi="微软雅黑" w:cs="微软雅黑" w:hint="eastAsia"/>
          <w:sz w:val="22"/>
          <w:szCs w:val="22"/>
        </w:rPr>
        <w:t>尝试看</w:t>
      </w:r>
      <w:proofErr w:type="gramEnd"/>
      <w:r w:rsidR="00093792">
        <w:rPr>
          <w:rFonts w:ascii="微软雅黑" w:eastAsia="微软雅黑" w:hAnsi="微软雅黑" w:cs="微软雅黑" w:hint="eastAsia"/>
          <w:sz w:val="22"/>
          <w:szCs w:val="22"/>
        </w:rPr>
        <w:t>自己身体的详情的时候就失灵了。</w:t>
      </w:r>
    </w:p>
    <w:p w14:paraId="40A5C6AE" w14:textId="35573775" w:rsidR="00093792" w:rsidRPr="0060364C" w:rsidRDefault="000937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“算了</w:t>
      </w:r>
      <w:proofErr w:type="gramStart"/>
      <w:r>
        <w:rPr>
          <w:rFonts w:ascii="微软雅黑" w:eastAsia="微软雅黑" w:hAnsi="微软雅黑" w:cs="微软雅黑" w:hint="eastAsia"/>
          <w:sz w:val="22"/>
          <w:szCs w:val="22"/>
        </w:rPr>
        <w:t>算了</w:t>
      </w:r>
      <w:proofErr w:type="gramEnd"/>
      <w:r>
        <w:rPr>
          <w:rFonts w:ascii="微软雅黑" w:eastAsia="微软雅黑" w:hAnsi="微软雅黑" w:cs="微软雅黑" w:hint="eastAsia"/>
          <w:sz w:val="22"/>
          <w:szCs w:val="22"/>
        </w:rPr>
        <w:t>，还是</w:t>
      </w:r>
      <w:proofErr w:type="gramStart"/>
      <w:r>
        <w:rPr>
          <w:rFonts w:ascii="微软雅黑" w:eastAsia="微软雅黑" w:hAnsi="微软雅黑" w:cs="微软雅黑" w:hint="eastAsia"/>
          <w:sz w:val="22"/>
          <w:szCs w:val="22"/>
        </w:rPr>
        <w:t>继续继续</w:t>
      </w:r>
      <w:proofErr w:type="gramEnd"/>
      <w:r>
        <w:rPr>
          <w:rFonts w:ascii="微软雅黑" w:eastAsia="微软雅黑" w:hAnsi="微软雅黑" w:cs="微软雅黑" w:hint="eastAsia"/>
          <w:sz w:val="22"/>
          <w:szCs w:val="22"/>
        </w:rPr>
        <w:t>我的工作吧，就当</w:t>
      </w:r>
      <w:r w:rsidR="00FB183E">
        <w:rPr>
          <w:rFonts w:ascii="微软雅黑" w:eastAsia="微软雅黑" w:hAnsi="微软雅黑" w:cs="微软雅黑" w:hint="eastAsia"/>
          <w:sz w:val="22"/>
          <w:szCs w:val="22"/>
        </w:rPr>
        <w:t>这身体的优化做到了够身上吧。</w:t>
      </w:r>
      <w:r>
        <w:rPr>
          <w:rFonts w:ascii="微软雅黑" w:eastAsia="微软雅黑" w:hAnsi="微软雅黑" w:cs="微软雅黑" w:hint="eastAsia"/>
          <w:sz w:val="22"/>
          <w:szCs w:val="22"/>
        </w:rPr>
        <w:t>”</w:t>
      </w:r>
    </w:p>
    <w:p w14:paraId="7CDB484D" w14:textId="79AC2864" w:rsidR="00225922" w:rsidRDefault="00FB18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李俊又进入了平时的重复工作之中，毕竟他并不是一个十分优秀的研究人员，平时的工作最多的就是给那些十分优秀的科研人员打下手，许多</w:t>
      </w:r>
      <w:proofErr w:type="gramStart"/>
      <w:r>
        <w:rPr>
          <w:rFonts w:ascii="微软雅黑" w:eastAsia="微软雅黑" w:hAnsi="微软雅黑" w:cs="微软雅黑" w:hint="eastAsia"/>
          <w:sz w:val="22"/>
          <w:szCs w:val="22"/>
        </w:rPr>
        <w:t>多</w:t>
      </w:r>
      <w:proofErr w:type="gramEnd"/>
      <w:r>
        <w:rPr>
          <w:rFonts w:ascii="微软雅黑" w:eastAsia="微软雅黑" w:hAnsi="微软雅黑" w:cs="微软雅黑" w:hint="eastAsia"/>
          <w:sz w:val="22"/>
          <w:szCs w:val="22"/>
        </w:rPr>
        <w:t>实验都是需要重复的，于是半天的工作下来都没有发现什么异常，直到下班了。</w:t>
      </w:r>
    </w:p>
    <w:p w14:paraId="071BEC69" w14:textId="0ABC6517" w:rsidR="00FB183E" w:rsidRDefault="00FF69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李俊下班回到自己的住处之后拿起来暂时属于自己的那个‘文明智障’，虽然不知道今天李修没有来找他问情况，自己也不知道为什么忘记了‘文明智障’这件事儿。</w:t>
      </w:r>
    </w:p>
    <w:p w14:paraId="777ED912" w14:textId="767C2264" w:rsidR="00EC1215" w:rsidRDefault="008150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但是当李</w:t>
      </w:r>
      <w:proofErr w:type="gramStart"/>
      <w:r>
        <w:rPr>
          <w:rFonts w:ascii="微软雅黑" w:eastAsia="微软雅黑" w:hAnsi="微软雅黑" w:cs="微软雅黑" w:hint="eastAsia"/>
          <w:sz w:val="22"/>
          <w:szCs w:val="22"/>
        </w:rPr>
        <w:t>俊再次拿起文</w:t>
      </w:r>
      <w:proofErr w:type="gramEnd"/>
      <w:r>
        <w:rPr>
          <w:rFonts w:ascii="微软雅黑" w:eastAsia="微软雅黑" w:hAnsi="微软雅黑" w:cs="微软雅黑" w:hint="eastAsia"/>
          <w:sz w:val="22"/>
          <w:szCs w:val="22"/>
        </w:rPr>
        <w:t>明智障之时就如同一把钥匙打开了新世界的大门</w:t>
      </w:r>
      <w:r w:rsidR="00E2785C">
        <w:rPr>
          <w:rFonts w:ascii="微软雅黑" w:eastAsia="微软雅黑" w:hAnsi="微软雅黑" w:cs="微软雅黑" w:hint="eastAsia"/>
          <w:sz w:val="22"/>
          <w:szCs w:val="22"/>
        </w:rPr>
        <w:t>，在身体完成优化之后的事情一件件的复现在了李俊的眼前，这些本来要被处理掉的记忆被保留了下来，并且李俊的自主意识拥有这些记忆的处理权利，就像是一个管理员权限的账户成功获得了系统级别的权限，可以直接插手原来由系统来完成的事情。</w:t>
      </w:r>
    </w:p>
    <w:p w14:paraId="7BEB134D" w14:textId="77777777" w:rsid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“嗯？我有了这么强的记忆能力？这有点像操作系统一般的东西是什么？我这是得到系统了？</w:t>
      </w:r>
    </w:p>
    <w:p w14:paraId="18B51A61" w14:textId="10DFE266" w:rsidR="008150E7"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我的身体能够做到真正的自主掌控了？”</w:t>
      </w:r>
    </w:p>
    <w:p w14:paraId="77FD0B23" w14:textId="0381A44D" w:rsid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于是李俊将自己的心跳速度直接降低到每分钟不到1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次，然后就晕过去了。</w:t>
      </w:r>
    </w:p>
    <w:p w14:paraId="1F88C157" w14:textId="7F36CFC2" w:rsidR="006E62D0" w:rsidRP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在李俊晕过去之后，脑干又再次掌握了控制的权限，将李俊的身体恢复。</w:t>
      </w:r>
    </w:p>
    <w:p w14:paraId="1DF95B7C" w14:textId="77777777" w:rsidR="00F0087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“我的天，连自己的心跳都可以控制了，和呼吸一般可以控制感觉真不错，不用担心自己没有控制的时候把自己给憋死了。</w:t>
      </w:r>
    </w:p>
    <w:p w14:paraId="271BAB8A" w14:textId="5DC1F2F1" w:rsidR="006E62D0" w:rsidRPr="006E62D0"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短时的记忆也能够由自己控制删除不删除，真不错。</w:t>
      </w:r>
      <w:r w:rsidR="006E62D0">
        <w:rPr>
          <w:rFonts w:ascii="微软雅黑" w:eastAsia="微软雅黑" w:hAnsi="微软雅黑" w:cs="微软雅黑" w:hint="eastAsia"/>
          <w:sz w:val="22"/>
          <w:szCs w:val="22"/>
        </w:rPr>
        <w:t>”</w:t>
      </w:r>
    </w:p>
    <w:p w14:paraId="43328842" w14:textId="185CCBD8" w:rsidR="00FB183E"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然后李俊回忆了一下今天工作的每个最细小的地方，然后李俊的眉头微微皱起。</w:t>
      </w:r>
    </w:p>
    <w:p w14:paraId="1AE831DB" w14:textId="5E459DA1" w:rsidR="00F00870"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“超忆症患者都没有这样的记忆能力吧，地面上的石子都能够准确的回忆出来，就如</w:t>
      </w:r>
      <w:r>
        <w:rPr>
          <w:rFonts w:ascii="微软雅黑" w:eastAsia="微软雅黑" w:hAnsi="微软雅黑" w:cs="微软雅黑" w:hint="eastAsia"/>
          <w:sz w:val="22"/>
          <w:szCs w:val="22"/>
        </w:rPr>
        <w:lastRenderedPageBreak/>
        <w:t>同一天都是在拍视频一般。”</w:t>
      </w:r>
    </w:p>
    <w:p w14:paraId="2FBD2220" w14:textId="165BF1BF" w:rsidR="00F00870" w:rsidRDefault="003038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似乎是为了验证自己的想法，李俊有随意的看了自己面前的一本书，然后回忆看到了什么。</w:t>
      </w:r>
    </w:p>
    <w:p w14:paraId="6055F909" w14:textId="30CA02A9" w:rsidR="00303828" w:rsidRDefault="003038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“我这么厉害的嘛？我都没有注意书本上面的纹理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50D4D852" w14:textId="7A3992A4" w:rsidR="003D54A3" w:rsidRDefault="003D54A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然后李俊又尝试只在脑子里面进行随便拟定一个大数进行微积分运算，仅仅过了不到一秒钟李俊的就将答案计算了出来。</w:t>
      </w:r>
    </w:p>
    <w:p w14:paraId="4D181321" w14:textId="1E679E14" w:rsidR="003D54A3" w:rsidRDefault="003D54A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“计算机恐怕都没有这么快完成计算吧，还要自己输入数值来着。”</w:t>
      </w:r>
    </w:p>
    <w:p w14:paraId="74BD16BD" w14:textId="6D4A84A3" w:rsidR="003D54A3" w:rsidRDefault="002D25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就在李俊在为自己的变化高兴的时候一个没有任何感情的声音在脑海之中响了起来。</w:t>
      </w:r>
    </w:p>
    <w:p w14:paraId="5ECF42B2" w14:textId="7D82D360" w:rsidR="002D2591" w:rsidRDefault="002D25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“系统初始化完成……”</w:t>
      </w:r>
    </w:p>
    <w:p w14:paraId="5FBB1E12" w14:textId="77777777" w:rsidR="002D2591" w:rsidRDefault="002D2591" w:rsidP="00AD3768">
      <w:pPr>
        <w:rPr>
          <w:rFonts w:ascii="微软雅黑" w:eastAsia="微软雅黑" w:hAnsi="微软雅黑" w:cs="微软雅黑"/>
          <w:sz w:val="22"/>
          <w:szCs w:val="22"/>
        </w:rPr>
      </w:pPr>
    </w:p>
    <w:p w14:paraId="35A293F0" w14:textId="5496FB01" w:rsidR="00FF69FE" w:rsidRDefault="00FF69FE" w:rsidP="00AD3768">
      <w:pPr>
        <w:rPr>
          <w:rFonts w:ascii="微软雅黑" w:eastAsia="微软雅黑" w:hAnsi="微软雅黑" w:cs="微软雅黑"/>
          <w:sz w:val="22"/>
          <w:szCs w:val="22"/>
        </w:rPr>
      </w:pPr>
    </w:p>
    <w:p w14:paraId="3F282A8F" w14:textId="0B4A13FC" w:rsidR="00F00870" w:rsidRDefault="00C16414" w:rsidP="008F69F8">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第一百八十七章</w:t>
      </w:r>
      <w:r w:rsidR="00EA3765">
        <w:rPr>
          <w:rFonts w:ascii="微软雅黑" w:eastAsia="微软雅黑" w:hAnsi="微软雅黑" w:cs="微软雅黑" w:hint="eastAsia"/>
          <w:sz w:val="22"/>
          <w:szCs w:val="22"/>
        </w:rPr>
        <w:t xml:space="preserve"> </w:t>
      </w:r>
      <w:r w:rsidR="00EA3765">
        <w:rPr>
          <w:rFonts w:ascii="微软雅黑" w:eastAsia="微软雅黑" w:hAnsi="微软雅黑" w:cs="微软雅黑"/>
          <w:sz w:val="22"/>
          <w:szCs w:val="22"/>
        </w:rPr>
        <w:t xml:space="preserve"> </w:t>
      </w:r>
      <w:r w:rsidR="00EA3765">
        <w:rPr>
          <w:rFonts w:ascii="微软雅黑" w:eastAsia="微软雅黑" w:hAnsi="微软雅黑" w:cs="微软雅黑" w:hint="eastAsia"/>
          <w:sz w:val="22"/>
          <w:szCs w:val="22"/>
        </w:rPr>
        <w:t>系统？</w:t>
      </w:r>
    </w:p>
    <w:p w14:paraId="6F61F1B5" w14:textId="46ABF899" w:rsidR="00C16414"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突兀的声音直接在李俊的脑海之中响起，找不到任何的源头。</w:t>
      </w:r>
    </w:p>
    <w:p w14:paraId="4B8CCBC1" w14:textId="1012CB9A" w:rsidR="00C16414"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“是谁？谁在说话？”</w:t>
      </w:r>
    </w:p>
    <w:p w14:paraId="3C1979FC" w14:textId="16E185C3"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“是本机在说话，我并不处于现实的空间之中，所以不用找了，你找不到我的。”</w:t>
      </w:r>
    </w:p>
    <w:p w14:paraId="4028F666" w14:textId="26F87018"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“你为什么要跟我说话，难道我有什么价值是值得你利用的嘛？”</w:t>
      </w:r>
    </w:p>
    <w:p w14:paraId="59BD146B"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“你是不是有被害妄想症？我都不在你的身体里面，我只是处于一个和你身体所在空间相叠加的一个平行空间之中，不会对你的身体造成任何的影响。</w:t>
      </w:r>
    </w:p>
    <w:p w14:paraId="29688086"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我只是‘文明智障’的附带产物，毕竟这种高级的东西你们这些凡人也并不会使用，想要正确的使用还需要引导者进行适当的引导，一些科技需要灵感才能够得到突破，而我可以直接提供这部分灵感，或者说资料。</w:t>
      </w:r>
    </w:p>
    <w:p w14:paraId="36389B8C"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还有一件事，我并不是什么系统，也不是什么随身老爷爷，你就当我是一个存在于你</w:t>
      </w:r>
      <w:r>
        <w:rPr>
          <w:rFonts w:ascii="微软雅黑" w:eastAsia="微软雅黑" w:hAnsi="微软雅黑" w:cs="微软雅黑" w:hint="eastAsia"/>
          <w:sz w:val="22"/>
          <w:szCs w:val="22"/>
        </w:rPr>
        <w:lastRenderedPageBreak/>
        <w:t>身体所在空间的一个平行空间之中的一个高级人工智能就可以了。</w:t>
      </w:r>
    </w:p>
    <w:p w14:paraId="64541E54" w14:textId="5932E893" w:rsidR="00C16414" w:rsidRP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还有什么疑问吗？”</w:t>
      </w:r>
    </w:p>
    <w:p w14:paraId="649832D8" w14:textId="0C3252E9"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叫什么名字？‘文明智障’为什么和我契合度这么高？其他人为什么不能够很好的使用‘文明智障’？你能够给我带来怎样的帮助？平行空间是一个什么东西？如果我遇到了危及生命的突发情况之时你是否可以提供帮助？”</w:t>
      </w:r>
    </w:p>
    <w:p w14:paraId="167CDF25"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“我的名字是：</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源，这个名字对于你们人类来说可能更好接受一点，当然你也可以叫我：溢出者，至于这名字的具体含义就不用纠结了。</w:t>
      </w:r>
    </w:p>
    <w:p w14:paraId="598BAB72"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你和‘文明智障’契合度高纯粹是因为你的修为相较于其他的科研人员来说更加的高而已，当然‘文明智障’对于科研人员来说契合度本来就不低，还有一件事，如果契合度过低了本机是不会出现的。</w:t>
      </w:r>
    </w:p>
    <w:p w14:paraId="1A86F88D"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其次，其他人不能够很好的使用‘文明智障’不很正常吗？你难道就会使用了吗？给你一个从未见过的高科技玩意儿，没有说明书，没有描述性的文字你能够知道他拥有什么样的作用，该如何使用吗？</w:t>
      </w:r>
    </w:p>
    <w:p w14:paraId="4518EC60" w14:textId="77777777" w:rsidR="00997093"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我就是帮助你进行研究的，你现在应该是拥有了计算机的存储能力和计算能力，这些并不会影响你作为人的那一面，在必要的时候我能够给你提供很多的方向供你参考，目的就是让你们人类能够早点走上太空，脱离自己的星系。</w:t>
      </w:r>
    </w:p>
    <w:p w14:paraId="73776D7A" w14:textId="77777777" w:rsidR="00997093"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平行空间严格意义上来说是出于同一纬度下，同一个空间方位的空间，但是这两个空间所处的时间维度并不相同，也就说两个空间的时间并不是在一根线上的，只与我为什么能够无视时间的影响，那还得感谢时间的掌权者赐予了我这样的能力。</w:t>
      </w:r>
    </w:p>
    <w:p w14:paraId="11A2DD2D" w14:textId="77777777" w:rsidR="00997093"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平时我能够在我所能够企及的时间之上给你尽可能的帮助，当然这个范围很小，最多只能够预见未来的短短十秒钟左右的时间，这其中的具体是怎么做到的我也不知道，你想知道就去问时间的掌权者，别问我掌权者是谁，我也不知道。</w:t>
      </w:r>
    </w:p>
    <w:p w14:paraId="71945E7A" w14:textId="07F433EF" w:rsidR="00CB28D7"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你遇到了危险我可以帮你，但是这个是有限度的，一个月我只能出手一次，否则的话会遭到时间力量的侵蚀，侵蚀的不是我而是你，被侵蚀之后会发生什么我并不是很清楚，但是你会流失一部分寿命是肯定的，能够避免这样侵蚀的人只要时间的掌权者，至于怎么做到的，</w:t>
      </w:r>
      <w:r w:rsidR="001F73C1">
        <w:rPr>
          <w:rFonts w:ascii="微软雅黑" w:eastAsia="微软雅黑" w:hAnsi="微软雅黑" w:cs="微软雅黑" w:hint="eastAsia"/>
          <w:sz w:val="22"/>
          <w:szCs w:val="22"/>
        </w:rPr>
        <w:t>自己</w:t>
      </w:r>
      <w:r>
        <w:rPr>
          <w:rFonts w:ascii="微软雅黑" w:eastAsia="微软雅黑" w:hAnsi="微软雅黑" w:cs="微软雅黑" w:hint="eastAsia"/>
          <w:sz w:val="22"/>
          <w:szCs w:val="22"/>
        </w:rPr>
        <w:t>去问她</w:t>
      </w:r>
      <w:r w:rsidR="001F73C1">
        <w:rPr>
          <w:rFonts w:ascii="微软雅黑" w:eastAsia="微软雅黑" w:hAnsi="微软雅黑" w:cs="微软雅黑" w:hint="eastAsia"/>
          <w:sz w:val="22"/>
          <w:szCs w:val="22"/>
        </w:rPr>
        <w:t>，反正我不知道。</w:t>
      </w:r>
      <w:r w:rsidR="002F3238">
        <w:rPr>
          <w:rFonts w:ascii="微软雅黑" w:eastAsia="微软雅黑" w:hAnsi="微软雅黑" w:cs="微软雅黑" w:hint="eastAsia"/>
          <w:sz w:val="22"/>
          <w:szCs w:val="22"/>
        </w:rPr>
        <w:t>”</w:t>
      </w:r>
    </w:p>
    <w:p w14:paraId="3E791CAF" w14:textId="143EAD66" w:rsidR="00E16C43" w:rsidRDefault="00E16C4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李俊牢牢的记住了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源的解释</w:t>
      </w:r>
      <w:r w:rsidR="00545C49">
        <w:rPr>
          <w:rFonts w:ascii="微软雅黑" w:eastAsia="微软雅黑" w:hAnsi="微软雅黑" w:cs="微软雅黑" w:hint="eastAsia"/>
          <w:sz w:val="22"/>
          <w:szCs w:val="22"/>
        </w:rPr>
        <w:t>，但是总还是有一堆的文明想问。</w:t>
      </w:r>
    </w:p>
    <w:p w14:paraId="438ED1A2" w14:textId="571EE474" w:rsidR="00545C49" w:rsidRDefault="00545C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“你是怎么诞生的？”</w:t>
      </w:r>
    </w:p>
    <w:p w14:paraId="572F0BDC" w14:textId="40D5C22E" w:rsidR="00545C49" w:rsidRDefault="00545C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“我就是随着‘文明智障’诞生的啊，诞生的过程我不知道，或许时间掌权者知道，感兴趣去找她啊。”</w:t>
      </w:r>
    </w:p>
    <w:p w14:paraId="63873C38" w14:textId="2C0C6257" w:rsidR="00545C49"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“你最高能够将科技提升到什么样的程度？”李俊依然是像个好奇宝宝般的询问道。</w:t>
      </w:r>
    </w:p>
    <w:p w14:paraId="77091447" w14:textId="5866CAD8" w:rsidR="00664C0C" w:rsidRPr="00664C0C"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源也不烦，毕竟人工智能就是干这事儿的。</w:t>
      </w:r>
    </w:p>
    <w:p w14:paraId="314C9EF4" w14:textId="77777777" w:rsidR="00664C0C"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概能够让你利用这个宇宙中所有能源的那个地步吧，嗯，这个宇宙之中的所有能源，不要以为这就是极限了，想要达到极限这还差的远呢。在这个过程中能够迅速进步的只有空间科技和生物科技，你们能够将空间跳远的距离弄得很远很远，能够将自己的寿命增加到和这个宇宙一样长，但是你们跳不出这个宇宙的限制，也跳不出时间的限制，只要你们能够跳出其中任何一个的限制，那么我基本上就能够退休了，别问我</w:t>
      </w:r>
      <w:proofErr w:type="gramStart"/>
      <w:r>
        <w:rPr>
          <w:rFonts w:ascii="微软雅黑" w:eastAsia="微软雅黑" w:hAnsi="微软雅黑" w:cs="微软雅黑" w:hint="eastAsia"/>
          <w:sz w:val="22"/>
          <w:szCs w:val="22"/>
        </w:rPr>
        <w:t>我</w:t>
      </w:r>
      <w:proofErr w:type="gramEnd"/>
      <w:r>
        <w:rPr>
          <w:rFonts w:ascii="微软雅黑" w:eastAsia="微软雅黑" w:hAnsi="微软雅黑" w:cs="微软雅黑" w:hint="eastAsia"/>
          <w:sz w:val="22"/>
          <w:szCs w:val="22"/>
        </w:rPr>
        <w:t>为什么能够做到这种程度，但是却不能够直接将只是传授给你。</w:t>
      </w:r>
    </w:p>
    <w:p w14:paraId="73826E94" w14:textId="398BC2AF" w:rsidR="00CB28D7"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因为我也不知道，这似乎是一种限制，这种限制不知道是谁给下的，反正也没啥问题就是了，还有我不知道这些科技的详细内容，大多数时候都是给你一个方向和建议。”</w:t>
      </w:r>
    </w:p>
    <w:p w14:paraId="41B87523" w14:textId="665632B8" w:rsidR="00806415" w:rsidRPr="00CB28D7" w:rsidRDefault="008064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“懂了，你就是一个什么都不知道，但是却十分厉害的老师。可是既然作为老师，那为什么不知道这些技术的详细情况呢？”</w:t>
      </w:r>
    </w:p>
    <w:p w14:paraId="3ABBEE60" w14:textId="520C4B9E" w:rsidR="00CB28D7" w:rsidRPr="00806415" w:rsidRDefault="008064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“都给你说了，别问我，我不知道，要问去问时间掌权者去，她基本上啥都知道</w:t>
      </w:r>
      <w:r w:rsidR="003B13B5">
        <w:rPr>
          <w:rFonts w:ascii="微软雅黑" w:eastAsia="微软雅黑" w:hAnsi="微软雅黑" w:cs="微软雅黑" w:hint="eastAsia"/>
          <w:sz w:val="22"/>
          <w:szCs w:val="22"/>
        </w:rPr>
        <w:t>，还有我不知道时间掌权者是谁。</w:t>
      </w:r>
      <w:r>
        <w:rPr>
          <w:rFonts w:ascii="微软雅黑" w:eastAsia="微软雅黑" w:hAnsi="微软雅黑" w:cs="微软雅黑" w:hint="eastAsia"/>
          <w:sz w:val="22"/>
          <w:szCs w:val="22"/>
        </w:rPr>
        <w:t>”</w:t>
      </w:r>
    </w:p>
    <w:p w14:paraId="5A56C1F8" w14:textId="327F9C75" w:rsidR="00CB28D7" w:rsidRDefault="0080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李俊表示十分的奇怪，但是却也不好意思问下去了，毕竟</w:t>
      </w:r>
      <w:r w:rsidR="00064F53">
        <w:rPr>
          <w:rFonts w:ascii="微软雅黑" w:eastAsia="微软雅黑" w:hAnsi="微软雅黑" w:cs="微软雅黑" w:hint="eastAsia"/>
          <w:sz w:val="22"/>
          <w:szCs w:val="22"/>
        </w:rPr>
        <w:t>涉及到这个世界最高等级的科技之一：时间。让时间的流逝变快或变慢实现或许并不是很难，毕竟黑洞哪儿就是一个活生生的例子，但是打破时间的连续性就不是那么简单的事情了。</w:t>
      </w:r>
    </w:p>
    <w:p w14:paraId="4524CCDA" w14:textId="61B0A1AA" w:rsidR="00806415"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“哦，对了，你长什么样子？”</w:t>
      </w:r>
    </w:p>
    <w:p w14:paraId="5036D7CA" w14:textId="3F2214BB" w:rsidR="00855827" w:rsidRPr="0085582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面对李俊的问题，</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源的回答是沉默，因为她自己也不知道自己是长什么样子的。</w:t>
      </w:r>
    </w:p>
    <w:p w14:paraId="74F4A4FF" w14:textId="6DCAE092" w:rsidR="0085582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“喂，不在了吗？”</w:t>
      </w:r>
    </w:p>
    <w:p w14:paraId="3B98044A" w14:textId="26133F13" w:rsidR="008075E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智障，老娘还在，我不知道我长什么样，知道了吗？还有，老娘基本上都在，是一个全体都在线的高等人工智能，拥有自己的感情，你可以认为我是一个数字生命，不要以为是硅基生命！”</w:t>
      </w:r>
    </w:p>
    <w:p w14:paraId="19846A87" w14:textId="77777777" w:rsidR="00CA1FDE"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DBBFB9B" w14:textId="2668D86E" w:rsidR="00855827" w:rsidRPr="00855827" w:rsidRDefault="00CA1F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既然这样的话，我们来研究研究量子通信，量子计算机量子存储的退相干吧，我看人家玲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基本上都已经全部完成了量子计算机的换装了，相信量子通讯也是实现了的，至于量子存储我还不清楚。</w:t>
      </w:r>
      <w:r w:rsidR="00855827">
        <w:rPr>
          <w:rFonts w:ascii="微软雅黑" w:eastAsia="微软雅黑" w:hAnsi="微软雅黑" w:cs="微软雅黑" w:hint="eastAsia"/>
          <w:sz w:val="22"/>
          <w:szCs w:val="22"/>
        </w:rPr>
        <w:t>”</w:t>
      </w:r>
    </w:p>
    <w:p w14:paraId="1E062A39" w14:textId="77777777" w:rsidR="007B33AA" w:rsidRDefault="004623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“想要实现，量子的长时间保存得从温度之上下手，而想要从温度下手则得将温度降低至绝对零度，到了这个时候量子所携带的信息将是可观测的，在观测之后再将温度上升至绝对零度之上又可以继续</w:t>
      </w:r>
      <w:r w:rsidR="007B33AA">
        <w:rPr>
          <w:rFonts w:ascii="微软雅黑" w:eastAsia="微软雅黑" w:hAnsi="微软雅黑" w:cs="微软雅黑" w:hint="eastAsia"/>
          <w:sz w:val="22"/>
          <w:szCs w:val="22"/>
        </w:rPr>
        <w:t>写入量子态的信息。</w:t>
      </w:r>
    </w:p>
    <w:p w14:paraId="3C6DA054" w14:textId="0A83DF4D" w:rsidR="00855827" w:rsidRDefault="007B33A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不过这个过程之中还有许多的东西需要解决，最主要的就是绝对零度之后信息如何进行观测的问题</w:t>
      </w:r>
      <w:r w:rsidR="00981C33">
        <w:rPr>
          <w:rFonts w:ascii="微软雅黑" w:eastAsia="微软雅黑" w:hAnsi="微软雅黑" w:cs="微软雅黑" w:hint="eastAsia"/>
          <w:sz w:val="22"/>
          <w:szCs w:val="22"/>
        </w:rPr>
        <w:t>……</w:t>
      </w:r>
      <w:r w:rsidR="004623FD">
        <w:rPr>
          <w:rFonts w:ascii="微软雅黑" w:eastAsia="微软雅黑" w:hAnsi="微软雅黑" w:cs="微软雅黑" w:hint="eastAsia"/>
          <w:sz w:val="22"/>
          <w:szCs w:val="22"/>
        </w:rPr>
        <w:t>”</w:t>
      </w:r>
    </w:p>
    <w:p w14:paraId="02025F49" w14:textId="4275806F" w:rsidR="00CA1FDE" w:rsidRDefault="00981C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源的一番教学之后李</w:t>
      </w:r>
      <w:proofErr w:type="gramStart"/>
      <w:r>
        <w:rPr>
          <w:rFonts w:ascii="微软雅黑" w:eastAsia="微软雅黑" w:hAnsi="微软雅黑" w:cs="微软雅黑" w:hint="eastAsia"/>
          <w:sz w:val="22"/>
          <w:szCs w:val="22"/>
        </w:rPr>
        <w:t>俊成功</w:t>
      </w:r>
      <w:proofErr w:type="gramEnd"/>
      <w:r>
        <w:rPr>
          <w:rFonts w:ascii="微软雅黑" w:eastAsia="微软雅黑" w:hAnsi="微软雅黑" w:cs="微软雅黑" w:hint="eastAsia"/>
          <w:sz w:val="22"/>
          <w:szCs w:val="22"/>
        </w:rPr>
        <w:t>的睡着了——</w:t>
      </w:r>
    </w:p>
    <w:p w14:paraId="0866E1A1" w14:textId="77777777" w:rsidR="00981C33" w:rsidRPr="00981C33" w:rsidRDefault="00981C33" w:rsidP="00AD3768">
      <w:pPr>
        <w:rPr>
          <w:rFonts w:ascii="微软雅黑" w:eastAsia="微软雅黑" w:hAnsi="微软雅黑" w:cs="微软雅黑"/>
          <w:sz w:val="22"/>
          <w:szCs w:val="22"/>
        </w:rPr>
      </w:pPr>
    </w:p>
    <w:p w14:paraId="7EC4A1AA" w14:textId="5CB0FEAC" w:rsidR="008075E7" w:rsidRDefault="008075E7" w:rsidP="00AD3768">
      <w:pPr>
        <w:rPr>
          <w:rFonts w:ascii="微软雅黑" w:eastAsia="微软雅黑" w:hAnsi="微软雅黑" w:cs="微软雅黑"/>
          <w:sz w:val="22"/>
          <w:szCs w:val="22"/>
        </w:rPr>
      </w:pPr>
    </w:p>
    <w:p w14:paraId="0D27002D" w14:textId="16DC8A0A" w:rsidR="00415078" w:rsidRDefault="00415078" w:rsidP="00553580">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第一百八十八章</w:t>
      </w:r>
      <w:r w:rsidR="004D221E">
        <w:rPr>
          <w:rFonts w:ascii="微软雅黑" w:eastAsia="微软雅黑" w:hAnsi="微软雅黑" w:cs="微软雅黑" w:hint="eastAsia"/>
          <w:sz w:val="22"/>
          <w:szCs w:val="22"/>
        </w:rPr>
        <w:t xml:space="preserve"> </w:t>
      </w:r>
      <w:r w:rsidR="001C4378">
        <w:rPr>
          <w:rFonts w:ascii="微软雅黑" w:eastAsia="微软雅黑" w:hAnsi="微软雅黑" w:cs="微软雅黑" w:hint="eastAsia"/>
          <w:sz w:val="22"/>
          <w:szCs w:val="22"/>
        </w:rPr>
        <w:t>是</w:t>
      </w:r>
      <w:r w:rsidR="004D221E">
        <w:rPr>
          <w:rFonts w:ascii="微软雅黑" w:eastAsia="微软雅黑" w:hAnsi="微软雅黑" w:cs="微软雅黑" w:hint="eastAsia"/>
          <w:sz w:val="22"/>
          <w:szCs w:val="22"/>
        </w:rPr>
        <w:t>超级厉害的老师</w:t>
      </w:r>
    </w:p>
    <w:p w14:paraId="418929CC" w14:textId="0769BDD4" w:rsidR="00403E54" w:rsidRDefault="00AE35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虽然已经被强化了，身体的结构得到了优化，大脑也是得到了优化，但是大量的理论知识还是让李俊陷入了上课听讲的状态之中，还是那种不喜欢上课的那种学生，一遇到自己不感兴趣的知识就犯困。</w:t>
      </w:r>
    </w:p>
    <w:p w14:paraId="7EA43592" w14:textId="4A6F267B" w:rsidR="00AE3570" w:rsidRDefault="00AE35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不过现在的李俊就不是感兴趣就不会困的了，而是这些知识的难度实在是太高了</w:t>
      </w:r>
      <w:r w:rsidR="005C0D37">
        <w:rPr>
          <w:rFonts w:ascii="微软雅黑" w:eastAsia="微软雅黑" w:hAnsi="微软雅黑" w:cs="微软雅黑" w:hint="eastAsia"/>
          <w:sz w:val="22"/>
          <w:szCs w:val="22"/>
        </w:rPr>
        <w:t>，对于大脑的要求非常的高，而大脑这个器官是人类身体之上的耗能大户，</w:t>
      </w:r>
      <w:r w:rsidR="003236A4">
        <w:rPr>
          <w:rFonts w:ascii="微软雅黑" w:eastAsia="微软雅黑" w:hAnsi="微软雅黑" w:cs="微软雅黑" w:hint="eastAsia"/>
          <w:sz w:val="22"/>
          <w:szCs w:val="22"/>
        </w:rPr>
        <w:t>大多数</w:t>
      </w:r>
      <w:r w:rsidR="005C0D37">
        <w:rPr>
          <w:rFonts w:ascii="微软雅黑" w:eastAsia="微软雅黑" w:hAnsi="微软雅黑" w:cs="微软雅黑" w:hint="eastAsia"/>
          <w:sz w:val="22"/>
          <w:szCs w:val="22"/>
        </w:rPr>
        <w:t>的能量都用于供给大脑的正常运行。</w:t>
      </w:r>
    </w:p>
    <w:p w14:paraId="1125014A" w14:textId="69D67B73" w:rsidR="003236A4" w:rsidRPr="003236A4" w:rsidRDefault="003236A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正如计算机一般，高强度的运算是需要大量的能量进行支撑的，信息也是能量的一种表现形式，于是李俊因为能量的供应太慢了，跟不上大脑对于能量的消耗，为了保证自身的运行便进入了低功耗状态，如同笔记本电脑使用电池的时候电量比较低了自然会开启省电模式，此时CPU的主频将会被限制，整体的功能也会被限制，产生困乏的状态也是在所难免的。</w:t>
      </w:r>
    </w:p>
    <w:p w14:paraId="2F19B4F8" w14:textId="6F4BEA2F" w:rsidR="00761941" w:rsidRDefault="0076194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梓源见李俊已经</w:t>
      </w:r>
      <w:proofErr w:type="gramEnd"/>
      <w:r>
        <w:rPr>
          <w:rFonts w:ascii="微软雅黑" w:eastAsia="微软雅黑" w:hAnsi="微软雅黑" w:cs="微软雅黑" w:hint="eastAsia"/>
          <w:sz w:val="22"/>
          <w:szCs w:val="22"/>
        </w:rPr>
        <w:t>睡着了也只能在不同的时间的空间之中静静的等着他醒过来，李俊的身体因为灵气的消耗很大，已经进入了一个低功耗的状态，就连周围的灵气的吸收速度都变得有些缓慢了，经过了一段时间的</w:t>
      </w:r>
      <w:proofErr w:type="gramStart"/>
      <w:r>
        <w:rPr>
          <w:rFonts w:ascii="微软雅黑" w:eastAsia="微软雅黑" w:hAnsi="微软雅黑" w:cs="微软雅黑" w:hint="eastAsia"/>
          <w:sz w:val="22"/>
          <w:szCs w:val="22"/>
        </w:rPr>
        <w:t>涓</w:t>
      </w:r>
      <w:proofErr w:type="gramEnd"/>
      <w:r>
        <w:rPr>
          <w:rFonts w:ascii="微软雅黑" w:eastAsia="微软雅黑" w:hAnsi="微软雅黑" w:cs="微软雅黑" w:hint="eastAsia"/>
          <w:sz w:val="22"/>
          <w:szCs w:val="22"/>
        </w:rPr>
        <w:t>流‘充电’之后李俊的身体终于可以正常的运行了，对于周围的灵气吸收速度也变快了，在</w:t>
      </w:r>
      <w:proofErr w:type="gramStart"/>
      <w:r>
        <w:rPr>
          <w:rFonts w:ascii="微软雅黑" w:eastAsia="微软雅黑" w:hAnsi="微软雅黑" w:cs="微软雅黑" w:hint="eastAsia"/>
          <w:sz w:val="22"/>
          <w:szCs w:val="22"/>
        </w:rPr>
        <w:t>全速的</w:t>
      </w:r>
      <w:proofErr w:type="gramEnd"/>
      <w:r>
        <w:rPr>
          <w:rFonts w:ascii="微软雅黑" w:eastAsia="微软雅黑" w:hAnsi="微软雅黑" w:cs="微软雅黑" w:hint="eastAsia"/>
          <w:sz w:val="22"/>
          <w:szCs w:val="22"/>
        </w:rPr>
        <w:t>吸收了一段时间的灵气之后李俊睁开了睡眼朦胧眼睛。</w:t>
      </w:r>
    </w:p>
    <w:p w14:paraId="21835DE0" w14:textId="04F1DDAB" w:rsidR="00761941" w:rsidRPr="00761941" w:rsidRDefault="007619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“我竟然会这样睡着了，真是</w:t>
      </w:r>
      <w:r w:rsidR="002D494C">
        <w:rPr>
          <w:rFonts w:ascii="微软雅黑" w:eastAsia="微软雅黑" w:hAnsi="微软雅黑" w:cs="微软雅黑" w:hint="eastAsia"/>
          <w:sz w:val="22"/>
          <w:szCs w:val="22"/>
        </w:rPr>
        <w:t>没有想到，我从小到达在课堂之上睡得觉也不算少，难道因为再次上课把这个感觉给找回来了吗？</w:t>
      </w:r>
      <w:r>
        <w:rPr>
          <w:rFonts w:ascii="微软雅黑" w:eastAsia="微软雅黑" w:hAnsi="微软雅黑" w:cs="微软雅黑" w:hint="eastAsia"/>
          <w:sz w:val="22"/>
          <w:szCs w:val="22"/>
        </w:rPr>
        <w:t>”</w:t>
      </w:r>
    </w:p>
    <w:p w14:paraId="39E5E4AE" w14:textId="6EF324CB" w:rsidR="003236A4"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睡醒了？虽然你第一次上课不听见可以原谅你，但是我并不希望还有下一次，你在修炼的时候就不能够认真一点吗？你自己体内的能量消耗连这种强度的思考一个小时都坚持不下去，不得不说是真的好弱啊。”</w:t>
      </w:r>
    </w:p>
    <w:p w14:paraId="7CDBF1FA" w14:textId="7E6AF165" w:rsid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“说的我有什么办法一样，还不是你自己在哪儿上课，虽然说我对于这些东西十分的</w:t>
      </w:r>
      <w:r>
        <w:rPr>
          <w:rFonts w:ascii="微软雅黑" w:eastAsia="微软雅黑" w:hAnsi="微软雅黑" w:cs="微软雅黑" w:hint="eastAsia"/>
          <w:sz w:val="22"/>
          <w:szCs w:val="22"/>
        </w:rPr>
        <w:lastRenderedPageBreak/>
        <w:t>感兴趣。”</w:t>
      </w:r>
    </w:p>
    <w:p w14:paraId="6631E093" w14:textId="22B4BAF0" w:rsidR="002D494C" w:rsidRP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“还不是因为你自己实在是太过于弱鸡了，自己身体中的能量连支撑起自己高强度的思考都做不到还做啥？”</w:t>
      </w:r>
    </w:p>
    <w:p w14:paraId="7F55BA64" w14:textId="0DF43221" w:rsidR="001C4378" w:rsidRP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“嘿，有本事你出来，我保证不打你。”</w:t>
      </w:r>
    </w:p>
    <w:p w14:paraId="6AE06245" w14:textId="4A8C9EE9" w:rsidR="00761941"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“想的倒是很美好，有本事就自己打破时间的连续性，来抓我否则你是永远都不可能接触到我。”</w:t>
      </w:r>
    </w:p>
    <w:p w14:paraId="22F67CF1" w14:textId="4714F11C" w:rsidR="002D494C" w:rsidRDefault="00C47F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李俊在自己身体的周围胡乱的挥手，挥了一会儿之后便的停了下来。</w:t>
      </w:r>
    </w:p>
    <w:p w14:paraId="2929AB37" w14:textId="77777777" w:rsidR="00C47F68" w:rsidRDefault="00C47F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“嘿嘿</w:t>
      </w:r>
      <w:proofErr w:type="gramStart"/>
      <w:r>
        <w:rPr>
          <w:rFonts w:ascii="微软雅黑" w:eastAsia="微软雅黑" w:hAnsi="微软雅黑" w:cs="微软雅黑" w:hint="eastAsia"/>
          <w:sz w:val="22"/>
          <w:szCs w:val="22"/>
        </w:rPr>
        <w:t>嘿</w:t>
      </w:r>
      <w:proofErr w:type="gramEnd"/>
      <w:r>
        <w:rPr>
          <w:rFonts w:ascii="微软雅黑" w:eastAsia="微软雅黑" w:hAnsi="微软雅黑" w:cs="微软雅黑" w:hint="eastAsia"/>
          <w:sz w:val="22"/>
          <w:szCs w:val="22"/>
        </w:rPr>
        <w:t>，小样，都给你说了我和力不在同一个连续时间里面，就算你挥的再快也影响不到我，而且还看不到我在哪儿，虽然我也碰不到你，但是我却可以直接看到你。</w:t>
      </w:r>
    </w:p>
    <w:p w14:paraId="09C0CF9E" w14:textId="77777777" w:rsidR="008225A8" w:rsidRDefault="008225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w:t>
      </w:r>
      <w:r w:rsidR="00C47F68">
        <w:rPr>
          <w:rFonts w:ascii="微软雅黑" w:eastAsia="微软雅黑" w:hAnsi="微软雅黑" w:cs="微软雅黑" w:hint="eastAsia"/>
          <w:sz w:val="22"/>
          <w:szCs w:val="22"/>
        </w:rPr>
        <w:t>你刚才的动作真的是十分的滑稽。</w:t>
      </w:r>
    </w:p>
    <w:p w14:paraId="09728B87" w14:textId="3E2D7864" w:rsidR="00C47F68" w:rsidRDefault="008225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r w:rsidR="00C47F68">
        <w:rPr>
          <w:rFonts w:ascii="微软雅黑" w:eastAsia="微软雅黑" w:hAnsi="微软雅黑" w:cs="微软雅黑" w:hint="eastAsia"/>
          <w:sz w:val="22"/>
          <w:szCs w:val="22"/>
        </w:rPr>
        <w:t>”</w:t>
      </w:r>
    </w:p>
    <w:p w14:paraId="1B9F2EEA" w14:textId="18CD3B27" w:rsidR="002D494C"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“你既然都不能够碰到我又怎么帮我？”</w:t>
      </w:r>
    </w:p>
    <w:p w14:paraId="6C1C8916" w14:textId="77777777" w:rsidR="00194922"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“我感觉你很蠢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，信息所承载的能量很少，但是它依然承载着能量，我既然能够和你交流那么肯定是有能力干涉你现在所处在的连续时间的事物。</w:t>
      </w:r>
    </w:p>
    <w:p w14:paraId="15B93F85" w14:textId="77777777" w:rsidR="0053029A"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至于是怎么做到的，你现在</w:t>
      </w:r>
      <w:proofErr w:type="gramStart"/>
      <w:r>
        <w:rPr>
          <w:rFonts w:ascii="微软雅黑" w:eastAsia="微软雅黑" w:hAnsi="微软雅黑" w:cs="微软雅黑" w:hint="eastAsia"/>
          <w:sz w:val="22"/>
          <w:szCs w:val="22"/>
        </w:rPr>
        <w:t>就灭有这个</w:t>
      </w:r>
      <w:proofErr w:type="gramEnd"/>
      <w:r>
        <w:rPr>
          <w:rFonts w:ascii="微软雅黑" w:eastAsia="微软雅黑" w:hAnsi="微软雅黑" w:cs="微软雅黑" w:hint="eastAsia"/>
          <w:sz w:val="22"/>
          <w:szCs w:val="22"/>
        </w:rPr>
        <w:t>必要知道，就算是知道了你也没有这个能力做到，等到你能够做到了的时候我的使命也可以说是结束了。</w:t>
      </w:r>
    </w:p>
    <w:p w14:paraId="1463098F" w14:textId="7DA09552" w:rsidR="00194922" w:rsidRPr="00194922" w:rsidRDefault="005302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如果有可能的话希望你能够找到我的创造者，当然对于这件事我并不对你抱有怎样的希望。</w:t>
      </w:r>
      <w:r w:rsidR="00194922">
        <w:rPr>
          <w:rFonts w:ascii="微软雅黑" w:eastAsia="微软雅黑" w:hAnsi="微软雅黑" w:cs="微软雅黑" w:hint="eastAsia"/>
          <w:sz w:val="22"/>
          <w:szCs w:val="22"/>
        </w:rPr>
        <w:t>”</w:t>
      </w:r>
    </w:p>
    <w:p w14:paraId="00B53F81" w14:textId="1E979D26" w:rsidR="008225A8" w:rsidRDefault="00ED4B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w:t>
      </w:r>
      <w:proofErr w:type="gramStart"/>
      <w:r>
        <w:rPr>
          <w:rFonts w:ascii="微软雅黑" w:eastAsia="微软雅黑" w:hAnsi="微软雅黑" w:cs="微软雅黑" w:hint="eastAsia"/>
          <w:sz w:val="22"/>
          <w:szCs w:val="22"/>
        </w:rPr>
        <w:t>梓源这么</w:t>
      </w:r>
      <w:proofErr w:type="gramEnd"/>
      <w:r>
        <w:rPr>
          <w:rFonts w:ascii="微软雅黑" w:eastAsia="微软雅黑" w:hAnsi="微软雅黑" w:cs="微软雅黑" w:hint="eastAsia"/>
          <w:sz w:val="22"/>
          <w:szCs w:val="22"/>
        </w:rPr>
        <w:t>一说，李俊表示理解，但是这仅仅是理解。</w:t>
      </w:r>
    </w:p>
    <w:p w14:paraId="262E5BF4" w14:textId="77777777" w:rsidR="003378FD" w:rsidRDefault="00ED4B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“等到我能够影响你那个时间线的时候我肯定是不会放过你的。</w:t>
      </w:r>
    </w:p>
    <w:p w14:paraId="39748FA0" w14:textId="15C93F16" w:rsidR="00ED4BA9"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现在我的灵力储备已经恢复的差不多了，继续刚才没有讲完的内容吧，我对于这方面的内容还是很在意的。</w:t>
      </w:r>
      <w:r w:rsidR="00ED4BA9">
        <w:rPr>
          <w:rFonts w:ascii="微软雅黑" w:eastAsia="微软雅黑" w:hAnsi="微软雅黑" w:cs="微软雅黑" w:hint="eastAsia"/>
          <w:sz w:val="22"/>
          <w:szCs w:val="22"/>
        </w:rPr>
        <w:t>”</w:t>
      </w:r>
    </w:p>
    <w:p w14:paraId="027DA2CB" w14:textId="204916BD" w:rsidR="00ED4BA9"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“那我继续了，我相信你还记得在你睡过去之前的内容，那我就继续了。”</w:t>
      </w:r>
    </w:p>
    <w:p w14:paraId="5ADFDCC7" w14:textId="4F4DA2CC" w:rsidR="002D494C"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“虽然不知道是什么原理，但是我的确还记得</w:t>
      </w:r>
      <w:r w:rsidR="00BB00F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6D47C19" w14:textId="77777777" w:rsidR="00B231DE" w:rsidRDefault="00BB00F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“在处于绝对零度时的物质想要读取其中被冻结的信息最好的方法就是使用排除法，存储和</w:t>
      </w:r>
      <w:r w:rsidR="00605425">
        <w:rPr>
          <w:rFonts w:ascii="微软雅黑" w:eastAsia="微软雅黑" w:hAnsi="微软雅黑" w:cs="微软雅黑" w:hint="eastAsia"/>
          <w:sz w:val="22"/>
          <w:szCs w:val="22"/>
        </w:rPr>
        <w:t>通信之间的差距很近，当然这种实现方法是可以在实现通讯的同时也可以实现存储，这个技术路线起步比较困难，毕竟绝对零度想要实现是比较困难的，但是一旦实现了绝对零度量子领域的进度将会是飞快的</w:t>
      </w:r>
      <w:r w:rsidR="00B231DE">
        <w:rPr>
          <w:rFonts w:ascii="微软雅黑" w:eastAsia="微软雅黑" w:hAnsi="微软雅黑" w:cs="微软雅黑" w:hint="eastAsia"/>
          <w:sz w:val="22"/>
          <w:szCs w:val="22"/>
        </w:rPr>
        <w:t>。</w:t>
      </w:r>
    </w:p>
    <w:p w14:paraId="4912FDA9" w14:textId="316A3965" w:rsidR="003378FD" w:rsidRDefault="00B231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下面我来介绍另外一种量子通讯和存储的实现方法……</w:t>
      </w:r>
      <w:r w:rsidR="00BB00F9">
        <w:rPr>
          <w:rFonts w:ascii="微软雅黑" w:eastAsia="微软雅黑" w:hAnsi="微软雅黑" w:cs="微软雅黑" w:hint="eastAsia"/>
          <w:sz w:val="22"/>
          <w:szCs w:val="22"/>
        </w:rPr>
        <w:t>”</w:t>
      </w:r>
    </w:p>
    <w:p w14:paraId="5328A44E" w14:textId="0882257E" w:rsidR="00B231DE" w:rsidRPr="00B231DE" w:rsidRDefault="00B231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不是和简短的技术是实现的方法总是很多，当然这个并不是绝对的，完事皆有可能嘛。</w:t>
      </w:r>
    </w:p>
    <w:p w14:paraId="5DF731FE" w14:textId="37D2041C" w:rsidR="00BB00F9" w:rsidRDefault="0007616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李俊就这样在房间之</w:t>
      </w:r>
      <w:proofErr w:type="gramStart"/>
      <w:r>
        <w:rPr>
          <w:rFonts w:ascii="微软雅黑" w:eastAsia="微软雅黑" w:hAnsi="微软雅黑" w:cs="微软雅黑" w:hint="eastAsia"/>
          <w:sz w:val="22"/>
          <w:szCs w:val="22"/>
        </w:rPr>
        <w:t>中听着梓</w:t>
      </w:r>
      <w:proofErr w:type="gramEnd"/>
      <w:r>
        <w:rPr>
          <w:rFonts w:ascii="微软雅黑" w:eastAsia="微软雅黑" w:hAnsi="微软雅黑" w:cs="微软雅黑" w:hint="eastAsia"/>
          <w:sz w:val="22"/>
          <w:szCs w:val="22"/>
        </w:rPr>
        <w:t>源的教导，在边记忆的同时边思考，能量的消耗相当的大，灵气的消耗的速度在李</w:t>
      </w:r>
      <w:proofErr w:type="gramStart"/>
      <w:r>
        <w:rPr>
          <w:rFonts w:ascii="微软雅黑" w:eastAsia="微软雅黑" w:hAnsi="微软雅黑" w:cs="微软雅黑" w:hint="eastAsia"/>
          <w:sz w:val="22"/>
          <w:szCs w:val="22"/>
        </w:rPr>
        <w:t>俊没有</w:t>
      </w:r>
      <w:proofErr w:type="gramEnd"/>
      <w:r>
        <w:rPr>
          <w:rFonts w:ascii="微软雅黑" w:eastAsia="微软雅黑" w:hAnsi="微软雅黑" w:cs="微软雅黑" w:hint="eastAsia"/>
          <w:sz w:val="22"/>
          <w:szCs w:val="22"/>
        </w:rPr>
        <w:t>察觉的状态之下再次见底。</w:t>
      </w:r>
    </w:p>
    <w:p w14:paraId="434D012D" w14:textId="0B814170" w:rsidR="00C66D69" w:rsidRDefault="006A4C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“好了，今天就这样吧，我看你的能量又再次见底，继续消耗下去恐怕你今天清醒的时间还不到4个小时。”</w:t>
      </w:r>
    </w:p>
    <w:p w14:paraId="78B822E7" w14:textId="04CE6840" w:rsidR="006A4C79" w:rsidRDefault="006A4C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在听到了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w:t>
      </w:r>
      <w:r w:rsidR="00CF447F">
        <w:rPr>
          <w:rFonts w:ascii="微软雅黑" w:eastAsia="微软雅黑" w:hAnsi="微软雅黑" w:cs="微软雅黑" w:hint="eastAsia"/>
          <w:sz w:val="22"/>
          <w:szCs w:val="22"/>
        </w:rPr>
        <w:t>说结束之后李</w:t>
      </w:r>
      <w:proofErr w:type="gramStart"/>
      <w:r w:rsidR="00CF447F">
        <w:rPr>
          <w:rFonts w:ascii="微软雅黑" w:eastAsia="微软雅黑" w:hAnsi="微软雅黑" w:cs="微软雅黑" w:hint="eastAsia"/>
          <w:sz w:val="22"/>
          <w:szCs w:val="22"/>
        </w:rPr>
        <w:t>俊直接</w:t>
      </w:r>
      <w:proofErr w:type="gramEnd"/>
      <w:r w:rsidR="00CF447F">
        <w:rPr>
          <w:rFonts w:ascii="微软雅黑" w:eastAsia="微软雅黑" w:hAnsi="微软雅黑" w:cs="微软雅黑" w:hint="eastAsia"/>
          <w:sz w:val="22"/>
          <w:szCs w:val="22"/>
        </w:rPr>
        <w:t>躺在了地上。</w:t>
      </w:r>
    </w:p>
    <w:p w14:paraId="0D9D2332" w14:textId="77777777" w:rsidR="004D09A9" w:rsidRDefault="00CF447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“总算是结束，感觉在这样下去就要窒息了，这些东西已经超越了我的能力范围了，想要实现还需要绝对零度，这一切都是建立在绝对零度之上的，其他的方法还不如绝对零度来的简单。</w:t>
      </w:r>
    </w:p>
    <w:p w14:paraId="7D82186B" w14:textId="2675C2F3" w:rsidR="00CF447F" w:rsidRDefault="004D09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所以以现在人类的科技来说想要实现绝对零度时不可能的。</w:t>
      </w:r>
      <w:r w:rsidR="00CF447F">
        <w:rPr>
          <w:rFonts w:ascii="微软雅黑" w:eastAsia="微软雅黑" w:hAnsi="微软雅黑" w:cs="微软雅黑" w:hint="eastAsia"/>
          <w:sz w:val="22"/>
          <w:szCs w:val="22"/>
        </w:rPr>
        <w:t>”</w:t>
      </w:r>
    </w:p>
    <w:p w14:paraId="0EC49A3B" w14:textId="306EF21F" w:rsidR="004D09A9" w:rsidRDefault="004D09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“你这么着急干嘛？我只是给你介绍一下</w:t>
      </w:r>
      <w:r w:rsidR="0011772F">
        <w:rPr>
          <w:rFonts w:ascii="微软雅黑" w:eastAsia="微软雅黑" w:hAnsi="微软雅黑" w:cs="微软雅黑" w:hint="eastAsia"/>
          <w:sz w:val="22"/>
          <w:szCs w:val="22"/>
        </w:rPr>
        <w:t>这些技术的梗概而已，你以为这是技术的细节？不要想多了，而且你们又不是没有量子计算机和量子通讯技术，只是没有量子存储技术而以，我只是给你多几条路而已，当你有了更多的知识储备之后才有机会进入更加核心的地方进行研究，这样才有机会实现绝对零度，毕竟绝对零度的用处不止这么一点点，它的用处可大了去了。</w:t>
      </w:r>
      <w:r>
        <w:rPr>
          <w:rFonts w:ascii="微软雅黑" w:eastAsia="微软雅黑" w:hAnsi="微软雅黑" w:cs="微软雅黑" w:hint="eastAsia"/>
          <w:sz w:val="22"/>
          <w:szCs w:val="22"/>
        </w:rPr>
        <w:t>”</w:t>
      </w:r>
    </w:p>
    <w:p w14:paraId="7E4CB11F" w14:textId="4F9F2A5F" w:rsidR="006A4C79" w:rsidRDefault="005C7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“哦，所以我可以休息了吗？我感觉现在有些困了，果然还是我太弱了。”</w:t>
      </w:r>
    </w:p>
    <w:p w14:paraId="2829634B" w14:textId="4DA7AD3D" w:rsidR="005C7058" w:rsidRDefault="005C7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D1310">
        <w:rPr>
          <w:rFonts w:ascii="微软雅黑" w:eastAsia="微软雅黑" w:hAnsi="微软雅黑" w:cs="微软雅黑" w:hint="eastAsia"/>
          <w:sz w:val="22"/>
          <w:szCs w:val="22"/>
        </w:rPr>
        <w:t>切</w:t>
      </w:r>
      <w:r>
        <w:rPr>
          <w:rFonts w:ascii="微软雅黑" w:eastAsia="微软雅黑" w:hAnsi="微软雅黑" w:cs="微软雅黑" w:hint="eastAsia"/>
          <w:sz w:val="22"/>
          <w:szCs w:val="22"/>
        </w:rPr>
        <w:t>，你才知道吗？这么点能量消耗都支撑不到两个小时。”</w:t>
      </w:r>
    </w:p>
    <w:p w14:paraId="4B6BDEF3" w14:textId="636157EE" w:rsidR="00605FE3" w:rsidRDefault="00BD60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李俊在半梦半醒的情况之下躺在了自以为是床的地方（地上），而此时的天空还有一轮太阳在上面挂着……</w:t>
      </w:r>
    </w:p>
    <w:p w14:paraId="28773DDF" w14:textId="46115167" w:rsidR="00BD60FC" w:rsidRDefault="007D151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此时孙源玲依然</w:t>
      </w: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摸着鱼，反正她是老板，想要员工干什么那就干什么</w:t>
      </w:r>
      <w:r w:rsidR="00E067D0">
        <w:rPr>
          <w:rFonts w:ascii="微软雅黑" w:eastAsia="微软雅黑" w:hAnsi="微软雅黑" w:cs="微软雅黑" w:hint="eastAsia"/>
          <w:sz w:val="22"/>
          <w:szCs w:val="22"/>
        </w:rPr>
        <w:t>，在办公室之中摸鱼也是一件很不错的事情。</w:t>
      </w:r>
    </w:p>
    <w:p w14:paraId="216CB85B" w14:textId="6BFEF210" w:rsidR="00E067D0"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“爱丽，现在实验室的人够不够？就这么几百个人感觉有点少了。”</w:t>
      </w:r>
    </w:p>
    <w:p w14:paraId="2923BCB9" w14:textId="36B540C9" w:rsidR="00BD60FC" w:rsidRPr="00BD60FC"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“现在公司并没有什么很着急的项目，他们基本上都是</w:t>
      </w:r>
      <w:proofErr w:type="gramStart"/>
      <w:r>
        <w:rPr>
          <w:rFonts w:ascii="微软雅黑" w:eastAsia="微软雅黑" w:hAnsi="微软雅黑" w:cs="微软雅黑" w:hint="eastAsia"/>
          <w:sz w:val="22"/>
          <w:szCs w:val="22"/>
        </w:rPr>
        <w:t>按照着</w:t>
      </w:r>
      <w:proofErr w:type="gramEnd"/>
      <w:r>
        <w:rPr>
          <w:rFonts w:ascii="微软雅黑" w:eastAsia="微软雅黑" w:hAnsi="微软雅黑" w:cs="微软雅黑" w:hint="eastAsia"/>
          <w:sz w:val="22"/>
          <w:szCs w:val="22"/>
        </w:rPr>
        <w:t>自己感兴趣的方向在研究，都有了一些成果，只不过这些大多都是刚刚得到验证的理论。”</w:t>
      </w:r>
    </w:p>
    <w:p w14:paraId="76BE7E4B" w14:textId="1CAA3E39" w:rsidR="008225A8"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“嗯，还不错，不过我计划着最近应该扩建了，至于扩建的方向嘛就往天上看吧，既然开始扩建了，那么就要招募更多的员工了，而且我们也应该有属于我们自己的工厂，这样才能够最大的收益。”</w:t>
      </w:r>
    </w:p>
    <w:p w14:paraId="4A21DD52" w14:textId="61ECAC75" w:rsidR="007B1036" w:rsidRDefault="007B103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“我们有着物质转换机器来着……”</w:t>
      </w:r>
    </w:p>
    <w:p w14:paraId="4FA0F1E6" w14:textId="6D613012" w:rsidR="007B1036" w:rsidRPr="007B1036" w:rsidRDefault="007B103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“爱丽酱，咱们还是不要依赖于这种一步登天的东西，开挂哪儿有认真的体验游戏有意思。”</w:t>
      </w:r>
    </w:p>
    <w:p w14:paraId="4912CD0C" w14:textId="73D12B1C" w:rsidR="00E067D0" w:rsidRDefault="003404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“是是是，但是想要把城市建立在天上现在是不是太着急了？”</w:t>
      </w:r>
    </w:p>
    <w:p w14:paraId="12F2AA58" w14:textId="027DAC44" w:rsidR="00651525" w:rsidRDefault="003404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“那就给这个星球之上的人类做一点准备嘛，虽然他们还在没有破解引力的秘密，但是他们也大概的至少了引力是怎么作用于物体之上的了。”</w:t>
      </w:r>
    </w:p>
    <w:p w14:paraId="5BA56A12" w14:textId="40E9990F" w:rsidR="00E067D0" w:rsidRDefault="0065152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“好吧，我知道啦。那么姐姐大人，现在都快要下班了，今晚打算吃点什么了？”</w:t>
      </w:r>
    </w:p>
    <w:p w14:paraId="5CA19A81" w14:textId="19954FAD" w:rsidR="00903B29" w:rsidRDefault="00903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“今晚就吃鱼吧，有一段时间没有吃鱼了。”</w:t>
      </w:r>
    </w:p>
    <w:p w14:paraId="101E611D" w14:textId="78805106" w:rsidR="00747E32" w:rsidRDefault="00747E32" w:rsidP="00AD3768">
      <w:pPr>
        <w:rPr>
          <w:rFonts w:ascii="微软雅黑" w:eastAsia="微软雅黑" w:hAnsi="微软雅黑" w:cs="微软雅黑"/>
          <w:sz w:val="22"/>
          <w:szCs w:val="22"/>
        </w:rPr>
      </w:pPr>
    </w:p>
    <w:p w14:paraId="6DB15BEC" w14:textId="77777777" w:rsidR="00747E32" w:rsidRPr="00903B29" w:rsidRDefault="00747E32" w:rsidP="00AD3768">
      <w:pPr>
        <w:rPr>
          <w:rFonts w:ascii="微软雅黑" w:eastAsia="微软雅黑" w:hAnsi="微软雅黑" w:cs="微软雅黑"/>
          <w:sz w:val="22"/>
          <w:szCs w:val="22"/>
        </w:rPr>
      </w:pPr>
    </w:p>
    <w:p w14:paraId="00E4FE35" w14:textId="086BF251" w:rsidR="0034048D" w:rsidRDefault="00747E32" w:rsidP="00235133">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第一百八十九章</w:t>
      </w:r>
      <w:r w:rsidR="005F1696">
        <w:rPr>
          <w:rFonts w:ascii="微软雅黑" w:eastAsia="微软雅黑" w:hAnsi="微软雅黑" w:cs="微软雅黑" w:hint="eastAsia"/>
          <w:sz w:val="22"/>
          <w:szCs w:val="22"/>
        </w:rPr>
        <w:t xml:space="preserve"> 向着绝对零度前进</w:t>
      </w:r>
    </w:p>
    <w:p w14:paraId="486E6CCE" w14:textId="269B6C8D" w:rsidR="0034048D" w:rsidRDefault="000F425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李俊在灵气再度被消耗光之后</w:t>
      </w:r>
      <w:r w:rsidR="00DA76B7">
        <w:rPr>
          <w:rFonts w:ascii="微软雅黑" w:eastAsia="微软雅黑" w:hAnsi="微软雅黑" w:cs="微软雅黑" w:hint="eastAsia"/>
          <w:sz w:val="22"/>
          <w:szCs w:val="22"/>
        </w:rPr>
        <w:t>，就在身体本能的驱使之下，上床睡觉。</w:t>
      </w:r>
      <w:r w:rsidR="00FD1499">
        <w:rPr>
          <w:rFonts w:ascii="微软雅黑" w:eastAsia="微软雅黑" w:hAnsi="微软雅黑" w:cs="微软雅黑" w:hint="eastAsia"/>
          <w:sz w:val="22"/>
          <w:szCs w:val="22"/>
        </w:rPr>
        <w:t>经过了这么长时间之后整个地星的灵气浓度已经达到了一个相当的程度了，在灵气制造机器这两年来不间断的</w:t>
      </w:r>
      <w:r w:rsidR="00F371F2">
        <w:rPr>
          <w:rFonts w:ascii="微软雅黑" w:eastAsia="微软雅黑" w:hAnsi="微软雅黑" w:cs="微软雅黑" w:hint="eastAsia"/>
          <w:sz w:val="22"/>
          <w:szCs w:val="22"/>
        </w:rPr>
        <w:t>将能量和物质转化为灵气这种可以被生物所吸收利用的高效能源之下，整个地星上的生物都出现了一些良性的变化。</w:t>
      </w:r>
    </w:p>
    <w:p w14:paraId="33A03531" w14:textId="7C67552F" w:rsidR="00F371F2" w:rsidRDefault="00F371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这个变化的过程因为有着爱丽和孙源玲的调控，除了已经完成了进化的人类之外，普通人是很难感受到这些变化。</w:t>
      </w:r>
    </w:p>
    <w:p w14:paraId="00537B80" w14:textId="784AEB9D" w:rsidR="003378FD" w:rsidRDefault="00F371F2"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不过很那感受</w:t>
      </w:r>
      <w:proofErr w:type="gramEnd"/>
      <w:r>
        <w:rPr>
          <w:rFonts w:ascii="微软雅黑" w:eastAsia="微软雅黑" w:hAnsi="微软雅黑" w:cs="微软雅黑" w:hint="eastAsia"/>
          <w:sz w:val="22"/>
          <w:szCs w:val="22"/>
        </w:rPr>
        <w:t>到这些变化并不是说不会被这些变化所影响，在灵气浓度日益增长的情况下，普通人的身体也会慢慢的出现一些改变，其中一些身体素质较好且对灵气拥有相当亲和力的人可能会很快就成为一个筑基的修士，当然成为一个超能力者也不是没有这个可能。</w:t>
      </w:r>
    </w:p>
    <w:p w14:paraId="4F630273" w14:textId="100B5E59" w:rsidR="000A302B" w:rsidRDefault="00C271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比如某某人在某天醒来之后突然将自己的房子给烧了都已经是见怪不怪的事情了，偶尔在自己家里发发洪水等各种奇葩事情都在慢慢的成为人们在生活之中的常态。</w:t>
      </w:r>
    </w:p>
    <w:p w14:paraId="1F2F3A60" w14:textId="184ACD74" w:rsidR="00C27114" w:rsidRDefault="00B829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而且这些情况大多数是脱离城市的</w:t>
      </w:r>
      <w:r w:rsidR="00FA76D6">
        <w:rPr>
          <w:rFonts w:ascii="微软雅黑" w:eastAsia="微软雅黑" w:hAnsi="微软雅黑" w:cs="微软雅黑" w:hint="eastAsia"/>
          <w:sz w:val="22"/>
          <w:szCs w:val="22"/>
        </w:rPr>
        <w:t>，相比于人员密集的城市，人口没有那么密集的农村反倒是人均享有灵气量最多的地方。</w:t>
      </w:r>
    </w:p>
    <w:p w14:paraId="3758E04C" w14:textId="0185458A" w:rsidR="00C27114" w:rsidRDefault="00631B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这些成功获得了超能力的人大多会被</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给收编，特别是成为了修行者的更是一个都没有落下，永远不要小看</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在掌握了大量的资源之后能够将事情做到怎样的地步。</w:t>
      </w:r>
    </w:p>
    <w:p w14:paraId="531D9B7F" w14:textId="2830D9E9" w:rsidR="00631BB5" w:rsidRDefault="00B64DC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“郭佳”在出手管理这件事情开始的那段时间还行，但是到了后面拥有了超能力的人越来越多，成为了修士的人也是相当的多，这整个就导致了军营之中的人太</w:t>
      </w:r>
      <w:proofErr w:type="gramStart"/>
      <w:r>
        <w:rPr>
          <w:rFonts w:ascii="微软雅黑" w:eastAsia="微软雅黑" w:hAnsi="微软雅黑" w:cs="微软雅黑" w:hint="eastAsia"/>
          <w:sz w:val="22"/>
          <w:szCs w:val="22"/>
        </w:rPr>
        <w:t>过于多</w:t>
      </w:r>
      <w:proofErr w:type="gramEnd"/>
      <w:r>
        <w:rPr>
          <w:rFonts w:ascii="微软雅黑" w:eastAsia="微软雅黑" w:hAnsi="微软雅黑" w:cs="微软雅黑" w:hint="eastAsia"/>
          <w:sz w:val="22"/>
          <w:szCs w:val="22"/>
        </w:rPr>
        <w:t>了，由于实在是没有什么办法了，而且现在的社会已经对超能者和修士已经有了相当的接受能力</w:t>
      </w:r>
      <w:r w:rsidR="00697A89">
        <w:rPr>
          <w:rFonts w:ascii="微软雅黑" w:eastAsia="微软雅黑" w:hAnsi="微软雅黑" w:cs="微软雅黑" w:hint="eastAsia"/>
          <w:sz w:val="22"/>
          <w:szCs w:val="22"/>
        </w:rPr>
        <w:t>，甚至都有人将这些能力应用到了生活工作之中。</w:t>
      </w:r>
    </w:p>
    <w:p w14:paraId="752498E2" w14:textId="37C0D330" w:rsidR="00697A89" w:rsidRDefault="007331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至于那些想要仗着自己的能力去欺负普通人的将会在接下来的两个小时的时间里面体验到什么叫做特殊能力执法部队的慈祥关爱，保证能够让其做一个乖乖的，遵纪守法的好公民。</w:t>
      </w:r>
    </w:p>
    <w:p w14:paraId="109ED125" w14:textId="614F1368" w:rsidR="00322B0C" w:rsidRDefault="00BE7F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不过为了管理这些坐落于民间的超人们，“郭佳”还是成立了一个修行委员会由上级派遣一些金丹期的修士负责管理自己的那一片辖区，</w:t>
      </w:r>
      <w:r w:rsidR="00103058">
        <w:rPr>
          <w:rFonts w:ascii="微软雅黑" w:eastAsia="微软雅黑" w:hAnsi="微软雅黑" w:cs="微软雅黑" w:hint="eastAsia"/>
          <w:sz w:val="22"/>
          <w:szCs w:val="22"/>
        </w:rPr>
        <w:t>平时的工作就是等级好所有的超能力者和民间修士的个人信息，如果民间的修士遇到了什么问题需要第一时间给予解决，如果遇到了解决不了的问题需要第一时间上本以获得技术援助或者是兵力援助</w:t>
      </w:r>
      <w:r w:rsidR="007073D3">
        <w:rPr>
          <w:rFonts w:ascii="微软雅黑" w:eastAsia="微软雅黑" w:hAnsi="微软雅黑" w:cs="微软雅黑" w:hint="eastAsia"/>
          <w:sz w:val="22"/>
          <w:szCs w:val="22"/>
        </w:rPr>
        <w:t>，必要的时候可以由军方组织代为接管</w:t>
      </w:r>
    </w:p>
    <w:p w14:paraId="49A576FD" w14:textId="628BE470" w:rsidR="00F371F2" w:rsidRDefault="00C369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而注册之后的超能力者或者修行者每个月都可以获得1</w:t>
      </w:r>
      <w:r>
        <w:rPr>
          <w:rFonts w:ascii="微软雅黑" w:eastAsia="微软雅黑" w:hAnsi="微软雅黑" w:cs="微软雅黑"/>
          <w:sz w:val="22"/>
          <w:szCs w:val="22"/>
        </w:rPr>
        <w:t>000</w:t>
      </w:r>
      <w:r>
        <w:rPr>
          <w:rFonts w:ascii="微软雅黑" w:eastAsia="微软雅黑" w:hAnsi="微软雅黑" w:cs="微软雅黑" w:hint="eastAsia"/>
          <w:sz w:val="22"/>
          <w:szCs w:val="22"/>
        </w:rPr>
        <w:t>到</w:t>
      </w:r>
      <w:r>
        <w:rPr>
          <w:rFonts w:ascii="微软雅黑" w:eastAsia="微软雅黑" w:hAnsi="微软雅黑" w:cs="微软雅黑"/>
          <w:sz w:val="22"/>
          <w:szCs w:val="22"/>
        </w:rPr>
        <w:t>10000000</w:t>
      </w:r>
      <w:r>
        <w:rPr>
          <w:rFonts w:ascii="微软雅黑" w:eastAsia="微软雅黑" w:hAnsi="微软雅黑" w:cs="微软雅黑" w:hint="eastAsia"/>
          <w:sz w:val="22"/>
          <w:szCs w:val="22"/>
        </w:rPr>
        <w:t>RMB的福利，当然在“郭佳”需要的时候需要相应号召，</w:t>
      </w:r>
      <w:r w:rsidR="005B40DE">
        <w:rPr>
          <w:rFonts w:ascii="微软雅黑" w:eastAsia="微软雅黑" w:hAnsi="微软雅黑" w:cs="微软雅黑" w:hint="eastAsia"/>
          <w:sz w:val="22"/>
          <w:szCs w:val="22"/>
        </w:rPr>
        <w:t>去解决一些军方没有时间去解决的问题，当然这个处理方法还处于一个试行阶段，等级在册的修行人员和超能力者总共有7</w:t>
      </w:r>
      <w:r w:rsidR="005B40DE">
        <w:rPr>
          <w:rFonts w:ascii="微软雅黑" w:eastAsia="微软雅黑" w:hAnsi="微软雅黑" w:cs="微软雅黑"/>
          <w:sz w:val="22"/>
          <w:szCs w:val="22"/>
        </w:rPr>
        <w:t>13325</w:t>
      </w:r>
      <w:r w:rsidR="005B40DE">
        <w:rPr>
          <w:rFonts w:ascii="微软雅黑" w:eastAsia="微软雅黑" w:hAnsi="微软雅黑" w:cs="微软雅黑" w:hint="eastAsia"/>
          <w:sz w:val="22"/>
          <w:szCs w:val="22"/>
        </w:rPr>
        <w:t>人，被军方召集的并未被登记。</w:t>
      </w:r>
    </w:p>
    <w:p w14:paraId="04E5BC22" w14:textId="7B1D4F97" w:rsidR="00BE7F73" w:rsidRDefault="004046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人们已经度过了重铸三观的时间，人类的成长轨迹已经从原来的两条变成了三条，命定的轨迹被</w:t>
      </w:r>
      <w:r w:rsidR="008D6DB8">
        <w:rPr>
          <w:rFonts w:ascii="微软雅黑" w:eastAsia="微软雅黑" w:hAnsi="微软雅黑" w:cs="微软雅黑" w:hint="eastAsia"/>
          <w:sz w:val="22"/>
          <w:szCs w:val="22"/>
        </w:rPr>
        <w:t>改写，并且开始按照新的轨迹重新上路。</w:t>
      </w:r>
    </w:p>
    <w:p w14:paraId="03111F2E" w14:textId="03551CD0" w:rsidR="005B40DE" w:rsidRDefault="0030151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翌日，清晨的一缕微风吹拂在李俊的脸上，然后就是</w:t>
      </w:r>
      <w:proofErr w:type="gramStart"/>
      <w:r>
        <w:rPr>
          <w:rFonts w:ascii="微软雅黑" w:eastAsia="微软雅黑" w:hAnsi="微软雅黑" w:cs="微软雅黑" w:hint="eastAsia"/>
          <w:sz w:val="22"/>
          <w:szCs w:val="22"/>
        </w:rPr>
        <w:t>一滩水</w:t>
      </w:r>
      <w:proofErr w:type="gramEnd"/>
      <w:r>
        <w:rPr>
          <w:rFonts w:ascii="微软雅黑" w:eastAsia="微软雅黑" w:hAnsi="微软雅黑" w:cs="微软雅黑" w:hint="eastAsia"/>
          <w:sz w:val="22"/>
          <w:szCs w:val="22"/>
        </w:rPr>
        <w:t>落在了李俊的脸上，在这有一点点冷的清晨</w:t>
      </w:r>
      <w:r w:rsidR="00FA115C">
        <w:rPr>
          <w:rFonts w:ascii="微软雅黑" w:eastAsia="微软雅黑" w:hAnsi="微软雅黑" w:cs="微软雅黑" w:hint="eastAsia"/>
          <w:sz w:val="22"/>
          <w:szCs w:val="22"/>
        </w:rPr>
        <w:t>，冰冷的水使得还在睡梦中的李俊瞬间清醒了过来，然后天花板就被撞破了。</w:t>
      </w:r>
    </w:p>
    <w:p w14:paraId="4D4B0DAE" w14:textId="1CBC2548" w:rsidR="00BE7F73" w:rsidRDefault="00082B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w:t>
      </w:r>
      <w:r w:rsidR="007C4663">
        <w:rPr>
          <w:rFonts w:ascii="微软雅黑" w:eastAsia="微软雅黑" w:hAnsi="微软雅黑" w:cs="微软雅黑" w:hint="eastAsia"/>
          <w:sz w:val="22"/>
          <w:szCs w:val="22"/>
        </w:rPr>
        <w:t>什么东西！</w:t>
      </w:r>
      <w:r w:rsidR="00014EA5">
        <w:rPr>
          <w:rFonts w:ascii="微软雅黑" w:eastAsia="微软雅黑" w:hAnsi="微软雅黑" w:cs="微软雅黑" w:hint="eastAsia"/>
          <w:sz w:val="22"/>
          <w:szCs w:val="22"/>
        </w:rPr>
        <w:t xml:space="preserve"> </w:t>
      </w:r>
      <w:r>
        <w:rPr>
          <w:rFonts w:ascii="微软雅黑" w:eastAsia="微软雅黑" w:hAnsi="微软雅黑" w:cs="微软雅黑" w:hint="eastAsia"/>
          <w:sz w:val="22"/>
          <w:szCs w:val="22"/>
        </w:rPr>
        <w:t>”</w:t>
      </w:r>
    </w:p>
    <w:p w14:paraId="78EF0B1A" w14:textId="507E4C57" w:rsidR="008F611D"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李俊从天花板上下来之后环顾了一下四周，然后什么都没有发现，一点点可以用于盛水的容器都没有。</w:t>
      </w:r>
    </w:p>
    <w:p w14:paraId="185A77CC" w14:textId="77777777" w:rsidR="008F611D"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“我就在床上躺着，是哪个却心眼的家伙泼我冷水？不知道大清早饶人美梦是很缺德的事情吗？</w:t>
      </w:r>
    </w:p>
    <w:p w14:paraId="2C0EDE19" w14:textId="5B28E8B2" w:rsidR="00082BF3"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不对，往脸上泼水就是缺德的事情，是哪个小崽子，给我出来，我保证</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打死你。”</w:t>
      </w:r>
    </w:p>
    <w:p w14:paraId="4B73DD7D" w14:textId="0FB5DA26" w:rsidR="00036D8C"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“别乱叫了，是本小姐我把你叫起来的，怎么？是有什么意见？”</w:t>
      </w:r>
    </w:p>
    <w:p w14:paraId="6F24199A" w14:textId="3B611109" w:rsidR="008F611D"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“当然有意见，大清早的这还不到上班时间，叫我起来干嘛？你不睡觉我还想睡觉呢,昨天的消耗这么大，就不能够好好的休息一下吗？”</w:t>
      </w:r>
    </w:p>
    <w:p w14:paraId="15D74D3B" w14:textId="2C99491B" w:rsidR="00036D8C" w:rsidRPr="00036D8C"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“哦~这么说你的意见很大咯？”然后一团更加大的水在天空之中凝结了起来</w:t>
      </w:r>
      <w:r w:rsidR="00925F34">
        <w:rPr>
          <w:rFonts w:ascii="微软雅黑" w:eastAsia="微软雅黑" w:hAnsi="微软雅黑" w:cs="微软雅黑" w:hint="eastAsia"/>
          <w:sz w:val="22"/>
          <w:szCs w:val="22"/>
        </w:rPr>
        <w:t>，并且表面有着一层薄薄的壳子在外面包裹着。</w:t>
      </w:r>
    </w:p>
    <w:p w14:paraId="6CE84F83" w14:textId="1BEF2BE7" w:rsidR="00036D8C"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然后哗的一声，那一团水落在了李俊的头上，李俊瞬间便成为了一个落汤鸡，并且还有一些小小的冰晶挂在李俊的头上。</w:t>
      </w:r>
    </w:p>
    <w:p w14:paraId="1917C3E5" w14:textId="49B34DA8" w:rsidR="00082BF3"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“啊，冷死我了，这种天气用过冷水，是有病吧，就算我是一个金丹的修士这样也是有可能感冒的。”</w:t>
      </w:r>
    </w:p>
    <w:p w14:paraId="357F8716" w14:textId="51480574" w:rsidR="00925F34"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感冒？那是不可能的，又不是叫你到接近绝对零度的环境之下呆着，这种程度的低温仅仅只能够给你们这种修行者带来身体上的难受而已，感冒不可能，生病也是几乎不可能，自然界之中已经没有什么东西能够威胁到你的存在了。”</w:t>
      </w:r>
    </w:p>
    <w:p w14:paraId="7D9BC805" w14:textId="644484CC" w:rsidR="008D6DB8"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，那我起床吧，今天难道有什么安排？”</w:t>
      </w:r>
    </w:p>
    <w:p w14:paraId="1A3A0D44" w14:textId="77777777" w:rsidR="000B5C0C"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“既然理论都告诉你了，现在是不是该进入实践阶段了？既然要进入实践阶段是不是应该努力的朝着这个方向前进了？</w:t>
      </w:r>
    </w:p>
    <w:p w14:paraId="33A76844" w14:textId="29A8466B" w:rsidR="000B5C0C"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不说直接时间量子通讯，量子存储和量子计算嘛，至少要实现这些技术实现的先决条件绝对零度吧，绝对零度对你来讲应该并不是一件不可能完成的事情，甚至就用你现在实验室里面的设备都可以完成。”</w:t>
      </w:r>
    </w:p>
    <w:p w14:paraId="7372ABB5" w14:textId="77777777" w:rsidR="00EE34D9"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“的确，实验之中又用于制造超低温的装置，只是这个装置距离绝对零度还差零点二度而已，如果更改了制冷方式并且</w:t>
      </w:r>
      <w:r w:rsidR="00EE34D9">
        <w:rPr>
          <w:rFonts w:ascii="微软雅黑" w:eastAsia="微软雅黑" w:hAnsi="微软雅黑" w:cs="微软雅黑" w:hint="eastAsia"/>
          <w:sz w:val="22"/>
          <w:szCs w:val="22"/>
        </w:rPr>
        <w:t>施加了隔离措施之后应该就可以实现了。</w:t>
      </w:r>
    </w:p>
    <w:p w14:paraId="1DBEF9CE" w14:textId="77777777" w:rsidR="00EE34D9"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不过话又说换回来，你不是比较难以影响现实世界吗？哦不对，是影响我现在的这个</w:t>
      </w:r>
      <w:r>
        <w:rPr>
          <w:rFonts w:ascii="微软雅黑" w:eastAsia="微软雅黑" w:hAnsi="微软雅黑" w:cs="微软雅黑" w:hint="eastAsia"/>
          <w:sz w:val="22"/>
          <w:szCs w:val="22"/>
        </w:rPr>
        <w:lastRenderedPageBreak/>
        <w:t>时间线吗？</w:t>
      </w:r>
    </w:p>
    <w:p w14:paraId="37A24E63" w14:textId="7259F4B6" w:rsidR="000B5C0C" w:rsidRPr="000B5C0C"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为什么可以弄出这种水淋在我的头上？难不成你的事情没有那么的简单？</w:t>
      </w:r>
      <w:r w:rsidR="000B5C0C">
        <w:rPr>
          <w:rFonts w:ascii="微软雅黑" w:eastAsia="微软雅黑" w:hAnsi="微软雅黑" w:cs="微软雅黑" w:hint="eastAsia"/>
          <w:sz w:val="22"/>
          <w:szCs w:val="22"/>
        </w:rPr>
        <w:t>”</w:t>
      </w:r>
    </w:p>
    <w:p w14:paraId="14EE5D5D" w14:textId="2F4744FF" w:rsidR="00925F34"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“我就没有说过我的事情简单了，况且仅仅是这种程度的影响是很简单的，又没有进行很大幅度的能量传输</w:t>
      </w:r>
      <w:r w:rsidR="00CF256B">
        <w:rPr>
          <w:rFonts w:ascii="微软雅黑" w:eastAsia="微软雅黑" w:hAnsi="微软雅黑" w:cs="微软雅黑" w:hint="eastAsia"/>
          <w:sz w:val="22"/>
          <w:szCs w:val="22"/>
        </w:rPr>
        <w:t>，而且是针对你个人的，世界意识甚至不会对这种事情感任何的兴趣。</w:t>
      </w:r>
      <w:r>
        <w:rPr>
          <w:rFonts w:ascii="微软雅黑" w:eastAsia="微软雅黑" w:hAnsi="微软雅黑" w:cs="微软雅黑" w:hint="eastAsia"/>
          <w:sz w:val="22"/>
          <w:szCs w:val="22"/>
        </w:rPr>
        <w:t>”</w:t>
      </w:r>
    </w:p>
    <w:p w14:paraId="729899CC" w14:textId="77777777" w:rsidR="00CF256B" w:rsidRDefault="00CF25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，等我那天能够直接接触到你了，我一定第一时间把你打一段，否则难解我心头之恨。</w:t>
      </w:r>
    </w:p>
    <w:p w14:paraId="2D6DC55F" w14:textId="6D03F90F" w:rsidR="00EE34D9" w:rsidRDefault="00CF25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那我接下来要去单位工作了，可以开始你的知道表演了。”</w:t>
      </w:r>
    </w:p>
    <w:p w14:paraId="2A991AC4" w14:textId="37467DC0" w:rsidR="00CF256B" w:rsidRDefault="00EB7C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，好的，我一定等到那一天，现在快走吧，让我好好的指导一下我可爱的学生。”</w:t>
      </w:r>
    </w:p>
    <w:p w14:paraId="1E343751" w14:textId="53AA36D3" w:rsidR="00CF256B" w:rsidRPr="00EE34D9" w:rsidRDefault="00CF256B" w:rsidP="00AD3768">
      <w:pPr>
        <w:rPr>
          <w:rFonts w:ascii="微软雅黑" w:eastAsia="微软雅黑" w:hAnsi="微软雅黑" w:cs="微软雅黑"/>
          <w:sz w:val="22"/>
          <w:szCs w:val="22"/>
        </w:rPr>
      </w:pPr>
    </w:p>
    <w:p w14:paraId="1BEA3388" w14:textId="5C2EB7BD" w:rsidR="000B5C0C" w:rsidRDefault="000B5C0C" w:rsidP="00AD3768">
      <w:pPr>
        <w:rPr>
          <w:rFonts w:ascii="微软雅黑" w:eastAsia="微软雅黑" w:hAnsi="微软雅黑" w:cs="微软雅黑"/>
          <w:sz w:val="22"/>
          <w:szCs w:val="22"/>
        </w:rPr>
      </w:pPr>
    </w:p>
    <w:p w14:paraId="074BA3FB" w14:textId="4442D560" w:rsidR="00CF256B" w:rsidRDefault="00F935AD" w:rsidP="00B445A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绝对零度</w:t>
      </w:r>
    </w:p>
    <w:p w14:paraId="1EC607F6" w14:textId="79C8E03A" w:rsidR="00F935AD" w:rsidRDefault="00F47214" w:rsidP="004B5F39">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源的精心</w:t>
      </w:r>
      <w:r w:rsidR="004B5F39">
        <w:rPr>
          <w:rFonts w:ascii="微软雅黑" w:eastAsia="微软雅黑" w:hAnsi="微软雅黑" w:cs="微软雅黑" w:hint="eastAsia"/>
          <w:sz w:val="22"/>
          <w:szCs w:val="22"/>
        </w:rPr>
        <w:t>的教导之下</w:t>
      </w:r>
      <w:r w:rsidR="009F55EC">
        <w:rPr>
          <w:rFonts w:ascii="微软雅黑" w:eastAsia="微软雅黑" w:hAnsi="微软雅黑" w:cs="微软雅黑" w:hint="eastAsia"/>
          <w:sz w:val="22"/>
          <w:szCs w:val="22"/>
        </w:rPr>
        <w:t>总算是将量子通信</w:t>
      </w:r>
      <w:r w:rsidR="00D27B31">
        <w:rPr>
          <w:rFonts w:ascii="微软雅黑" w:eastAsia="微软雅黑" w:hAnsi="微软雅黑" w:cs="微软雅黑" w:hint="eastAsia"/>
          <w:sz w:val="22"/>
          <w:szCs w:val="22"/>
        </w:rPr>
        <w:t>的基础知识给全部补习完了，在现在的实验室情况之下已经可以很容易的实现量子通信了，但是</w:t>
      </w:r>
      <w:r w:rsidR="003B7736">
        <w:rPr>
          <w:rFonts w:ascii="微软雅黑" w:eastAsia="微软雅黑" w:hAnsi="微软雅黑" w:cs="微软雅黑" w:hint="eastAsia"/>
          <w:sz w:val="22"/>
          <w:szCs w:val="22"/>
        </w:rPr>
        <w:t>实现的方式肯定是和现有的量子通信实现方法是大致相似的，而且实现之后的效果都不一定</w:t>
      </w:r>
      <w:r w:rsidR="005C3D6C">
        <w:rPr>
          <w:rFonts w:ascii="微软雅黑" w:eastAsia="微软雅黑" w:hAnsi="微软雅黑" w:cs="微软雅黑" w:hint="eastAsia"/>
          <w:sz w:val="22"/>
          <w:szCs w:val="22"/>
        </w:rPr>
        <w:t>有现在已经开始应用了的技术好。</w:t>
      </w:r>
    </w:p>
    <w:p w14:paraId="2A4F1864" w14:textId="6852A6F8" w:rsidR="005C3D6C" w:rsidRDefault="005C3D6C" w:rsidP="004B5F39">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经过了一小段路的时间之后，李俊来到了上班的地方</w:t>
      </w:r>
      <w:r w:rsidR="007F6365">
        <w:rPr>
          <w:rFonts w:ascii="微软雅黑" w:eastAsia="微软雅黑" w:hAnsi="微软雅黑" w:cs="微软雅黑" w:hint="eastAsia"/>
          <w:sz w:val="22"/>
          <w:szCs w:val="22"/>
        </w:rPr>
        <w:t>，在完成了日常的打卡之后李俊径直的走向了自己领导的办公室。</w:t>
      </w:r>
    </w:p>
    <w:p w14:paraId="006BDCAF" w14:textId="57D4099E" w:rsidR="00F47214" w:rsidRDefault="007F63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“老王，我有件事想和你商量。”</w:t>
      </w:r>
    </w:p>
    <w:p w14:paraId="1CDC72E8" w14:textId="24CFDE04" w:rsidR="007F6365" w:rsidRDefault="007F63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那个老万在哪儿静静的看了李俊一眼淡淡的说道：“</w:t>
      </w:r>
      <w:r w:rsidR="00721C75">
        <w:rPr>
          <w:rFonts w:ascii="微软雅黑" w:eastAsia="微软雅黑" w:hAnsi="微软雅黑" w:cs="微软雅黑" w:hint="eastAsia"/>
          <w:sz w:val="22"/>
          <w:szCs w:val="22"/>
        </w:rPr>
        <w:t>小李，找我有什么事儿吗？</w:t>
      </w:r>
      <w:r>
        <w:rPr>
          <w:rFonts w:ascii="微软雅黑" w:eastAsia="微软雅黑" w:hAnsi="微软雅黑" w:cs="微软雅黑" w:hint="eastAsia"/>
          <w:sz w:val="22"/>
          <w:szCs w:val="22"/>
        </w:rPr>
        <w:t>”</w:t>
      </w:r>
    </w:p>
    <w:p w14:paraId="6A50DCD7" w14:textId="077B13D8" w:rsidR="007F02F2" w:rsidRDefault="00721C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“我想进入研发部，我认为我现在有能力胜任这个职位</w:t>
      </w:r>
      <w:r w:rsidR="00A76821">
        <w:rPr>
          <w:rFonts w:ascii="微软雅黑" w:eastAsia="微软雅黑" w:hAnsi="微软雅黑" w:cs="微软雅黑" w:hint="eastAsia"/>
          <w:sz w:val="22"/>
          <w:szCs w:val="22"/>
        </w:rPr>
        <w:t>，然后这是我的证明。</w:t>
      </w:r>
      <w:r>
        <w:rPr>
          <w:rFonts w:ascii="微软雅黑" w:eastAsia="微软雅黑" w:hAnsi="微软雅黑" w:cs="微软雅黑" w:hint="eastAsia"/>
          <w:sz w:val="22"/>
          <w:szCs w:val="22"/>
        </w:rPr>
        <w:t>”</w:t>
      </w:r>
    </w:p>
    <w:p w14:paraId="1CCF7774" w14:textId="622BB3EF" w:rsidR="007F6365" w:rsidRDefault="007E0AB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老王看着李俊手上的那一叠报告心里很是不信，一个在这个地方只能够做后勤工作的</w:t>
      </w:r>
      <w:r>
        <w:rPr>
          <w:rFonts w:ascii="微软雅黑" w:eastAsia="微软雅黑" w:hAnsi="微软雅黑" w:cs="微软雅黑" w:hint="eastAsia"/>
          <w:sz w:val="22"/>
          <w:szCs w:val="22"/>
        </w:rPr>
        <w:lastRenderedPageBreak/>
        <w:t>人怎么会在这么短时间里面得到这么大的提升，但是出于一个万一的态度老王还是接过了李俊手中的那一份厚厚的报告，认真的看了起来。</w:t>
      </w:r>
    </w:p>
    <w:p w14:paraId="1388BB8E" w14:textId="13BDBCF9" w:rsidR="007E0AB9" w:rsidRDefault="004D044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“这些东西全部都是你自己实验出来的？你近段时间也没有这方面的</w:t>
      </w:r>
      <w:r w:rsidR="00F50FC0">
        <w:rPr>
          <w:rFonts w:ascii="微软雅黑" w:eastAsia="微软雅黑" w:hAnsi="微软雅黑" w:cs="微软雅黑" w:hint="eastAsia"/>
          <w:sz w:val="22"/>
          <w:szCs w:val="22"/>
        </w:rPr>
        <w:t>实验报告，这些实验数据时从哪儿来的？</w:t>
      </w:r>
      <w:r>
        <w:rPr>
          <w:rFonts w:ascii="微软雅黑" w:eastAsia="微软雅黑" w:hAnsi="微软雅黑" w:cs="微软雅黑" w:hint="eastAsia"/>
          <w:sz w:val="22"/>
          <w:szCs w:val="22"/>
        </w:rPr>
        <w:t>”</w:t>
      </w:r>
    </w:p>
    <w:p w14:paraId="7107539A" w14:textId="56A55872" w:rsidR="00F50FC0" w:rsidRPr="00F50FC0" w:rsidRDefault="00F50F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“这个是我自己私人做的实验，虽然最终的效果可能并不如现在我们已经实现的量子通讯和计算，但是差距我想也并不会很大</w:t>
      </w:r>
      <w:r w:rsidR="00BB59C3">
        <w:rPr>
          <w:rFonts w:ascii="微软雅黑" w:eastAsia="微软雅黑" w:hAnsi="微软雅黑" w:cs="微软雅黑" w:hint="eastAsia"/>
          <w:sz w:val="22"/>
          <w:szCs w:val="22"/>
        </w:rPr>
        <w:t>，并且我的实现方法也算是另一个路子，而且基于这个方向量子存储器的实现也比现有的路线要更加的容易。</w:t>
      </w:r>
      <w:r>
        <w:rPr>
          <w:rFonts w:ascii="微软雅黑" w:eastAsia="微软雅黑" w:hAnsi="微软雅黑" w:cs="微软雅黑" w:hint="eastAsia"/>
          <w:sz w:val="22"/>
          <w:szCs w:val="22"/>
        </w:rPr>
        <w:t>”</w:t>
      </w:r>
    </w:p>
    <w:p w14:paraId="43578DBC" w14:textId="2FB13416" w:rsidR="004E230D" w:rsidRDefault="000850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“如果要你再次实现这个方案中的量子通讯和计算你需要些什么样的条件？要多长的时间才能够完成？”</w:t>
      </w:r>
    </w:p>
    <w:p w14:paraId="0C25920C" w14:textId="192E4E94" w:rsidR="000850EC" w:rsidRDefault="000850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E7C">
        <w:rPr>
          <w:rFonts w:ascii="微软雅黑" w:eastAsia="微软雅黑" w:hAnsi="微软雅黑" w:cs="微软雅黑" w:hint="eastAsia"/>
          <w:sz w:val="22"/>
          <w:szCs w:val="22"/>
        </w:rPr>
        <w:t>就现在实验室之中的设备就可以完成了，并且只需要一天的时间就可以完成，并不需要现有的任何实验结果，也不要任何人的辅助，我一个人便可以完成整个装置的搭建，最后搭建之后的性能可能不好，但是稳定性绝对是有保证的。</w:t>
      </w:r>
      <w:r>
        <w:rPr>
          <w:rFonts w:ascii="微软雅黑" w:eastAsia="微软雅黑" w:hAnsi="微软雅黑" w:cs="微软雅黑" w:hint="eastAsia"/>
          <w:sz w:val="22"/>
          <w:szCs w:val="22"/>
        </w:rPr>
        <w:t>”</w:t>
      </w:r>
    </w:p>
    <w:p w14:paraId="20894B53" w14:textId="1EA891F5" w:rsidR="00A96DC9" w:rsidRDefault="00A96DC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“既然这样，那么第三实验中心现在没有人在里面，哪里面的设备应该是可以满足你的需求，当时第一个量子计算机的原型机就是在哪里面诞生出来的，虽然设备有些许的老了，但是使用的仍然是性能最强的LX-C-</w:t>
      </w:r>
      <w:r>
        <w:rPr>
          <w:rFonts w:ascii="微软雅黑" w:eastAsia="微软雅黑" w:hAnsi="微软雅黑" w:cs="微软雅黑"/>
          <w:sz w:val="22"/>
          <w:szCs w:val="22"/>
        </w:rPr>
        <w:t>2</w:t>
      </w:r>
      <w:r>
        <w:rPr>
          <w:rFonts w:ascii="微软雅黑" w:eastAsia="微软雅黑" w:hAnsi="微软雅黑" w:cs="微软雅黑" w:hint="eastAsia"/>
          <w:sz w:val="22"/>
          <w:szCs w:val="22"/>
        </w:rPr>
        <w:t>处理器所组成的验证计算机阵列，其性能完全足够你进行验证性计算。”</w:t>
      </w:r>
    </w:p>
    <w:p w14:paraId="43F42CD6" w14:textId="5334D6B0" w:rsidR="00073901" w:rsidRDefault="00073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“好的，我明白了，那么什么时候开始？我需要进入第三实验中心的权力，以及使用其中所有设备的权力。”</w:t>
      </w:r>
    </w:p>
    <w:p w14:paraId="2D1D0B8F" w14:textId="7B454BD4" w:rsidR="00073901" w:rsidRDefault="00073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验证性实验马上就可以开始，但是为了保证实验中心的安全性，我会派出一定的安保人员一同参与，他们可以作为你的助手，在对你进行监督的同时也可以为你提供一些力所能及的帮助，他们的水平和你几天前的</w:t>
      </w:r>
      <w:r w:rsidR="001D6F88">
        <w:rPr>
          <w:rFonts w:ascii="微软雅黑" w:eastAsia="微软雅黑" w:hAnsi="微软雅黑" w:cs="微软雅黑" w:hint="eastAsia"/>
          <w:sz w:val="22"/>
          <w:szCs w:val="22"/>
        </w:rPr>
        <w:t>水平</w:t>
      </w:r>
      <w:r>
        <w:rPr>
          <w:rFonts w:ascii="微软雅黑" w:eastAsia="微软雅黑" w:hAnsi="微软雅黑" w:cs="微软雅黑" w:hint="eastAsia"/>
          <w:sz w:val="22"/>
          <w:szCs w:val="22"/>
        </w:rPr>
        <w:t>差不多。”</w:t>
      </w:r>
    </w:p>
    <w:p w14:paraId="64E33B02" w14:textId="21744D11" w:rsidR="000850EC" w:rsidRDefault="001D6F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“饿，好吧，我知道了。”</w:t>
      </w:r>
    </w:p>
    <w:p w14:paraId="470DE635" w14:textId="2E2E1601" w:rsidR="001D6F88" w:rsidRPr="000850EC" w:rsidRDefault="001D6F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然后李俊就被带着前往了第三</w:t>
      </w:r>
      <w:r w:rsidR="00CB4314">
        <w:rPr>
          <w:rFonts w:ascii="微软雅黑" w:eastAsia="微软雅黑" w:hAnsi="微软雅黑" w:cs="微软雅黑" w:hint="eastAsia"/>
          <w:sz w:val="22"/>
          <w:szCs w:val="22"/>
        </w:rPr>
        <w:t>实验</w:t>
      </w:r>
      <w:r>
        <w:rPr>
          <w:rFonts w:ascii="微软雅黑" w:eastAsia="微软雅黑" w:hAnsi="微软雅黑" w:cs="微软雅黑" w:hint="eastAsia"/>
          <w:sz w:val="22"/>
          <w:szCs w:val="22"/>
        </w:rPr>
        <w:t>中心</w:t>
      </w:r>
      <w:r w:rsidR="004B0E32">
        <w:rPr>
          <w:rFonts w:ascii="微软雅黑" w:eastAsia="微软雅黑" w:hAnsi="微软雅黑" w:cs="微软雅黑" w:hint="eastAsia"/>
          <w:sz w:val="22"/>
          <w:szCs w:val="22"/>
        </w:rPr>
        <w:t>，李俊看着那已经有些落灰的超级计算机，李俊表现出了前所未有的震惊。</w:t>
      </w:r>
    </w:p>
    <w:p w14:paraId="1B0AD631" w14:textId="003DAFDC" w:rsidR="005C3D6C" w:rsidRDefault="004B0E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“这是经典计算机被嫌弃了吗？这一堆超级计算机恐怕造价已经超过了5</w:t>
      </w:r>
      <w:r>
        <w:rPr>
          <w:rFonts w:ascii="微软雅黑" w:eastAsia="微软雅黑" w:hAnsi="微软雅黑" w:cs="微软雅黑"/>
          <w:sz w:val="22"/>
          <w:szCs w:val="22"/>
        </w:rPr>
        <w:t>000</w:t>
      </w:r>
      <w:r>
        <w:rPr>
          <w:rFonts w:ascii="微软雅黑" w:eastAsia="微软雅黑" w:hAnsi="微软雅黑" w:cs="微软雅黑" w:hint="eastAsia"/>
          <w:sz w:val="22"/>
          <w:szCs w:val="22"/>
        </w:rPr>
        <w:t>万，就这么在这人闲置着，这么有钱的嘛？”</w:t>
      </w:r>
    </w:p>
    <w:p w14:paraId="1D5EC603" w14:textId="762858EF" w:rsidR="004B0E32" w:rsidRPr="00F47214" w:rsidRDefault="007070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“想当初我们也是这个研究中心中的一员，直到机器人的出现，量子计算机已经接近于成熟，量子通信已经实现，我们这些天赋不是很好的后勤人员因为太多了，但是用处却不大，结果只能够去当保安，真是</w:t>
      </w:r>
      <w:r w:rsidR="00601917">
        <w:rPr>
          <w:rFonts w:ascii="微软雅黑" w:eastAsia="微软雅黑" w:hAnsi="微软雅黑" w:cs="微软雅黑" w:hint="eastAsia"/>
          <w:sz w:val="22"/>
          <w:szCs w:val="22"/>
        </w:rPr>
        <w:t>世态</w:t>
      </w:r>
      <w:r>
        <w:rPr>
          <w:rFonts w:ascii="微软雅黑" w:eastAsia="微软雅黑" w:hAnsi="微软雅黑" w:cs="微软雅黑" w:hint="eastAsia"/>
          <w:sz w:val="22"/>
          <w:szCs w:val="22"/>
        </w:rPr>
        <w:t>炎凉啊。”</w:t>
      </w:r>
    </w:p>
    <w:p w14:paraId="71E0C957" w14:textId="64175954" w:rsidR="00F935AD" w:rsidRDefault="006019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“原来老哥你是这儿曾经的员工啊，真是没有想到。”</w:t>
      </w:r>
    </w:p>
    <w:p w14:paraId="6ECAC727" w14:textId="4C8E1715" w:rsidR="00601917" w:rsidRDefault="006019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“行了，不要多说了，开始你的实验结果验证吧，虽然我们都不相信你有独自将量子计算机造出来的能力。”</w:t>
      </w:r>
    </w:p>
    <w:p w14:paraId="0A763B91" w14:textId="77777777" w:rsidR="00F951EC" w:rsidRDefault="00212D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“额，那就先把这儿先清理一下吧，这儿实在是在有些太脏了，顺便吧这个超级计算机的电源给打开，然后给启动起来</w:t>
      </w:r>
      <w:r w:rsidR="00F951EC">
        <w:rPr>
          <w:rFonts w:ascii="微软雅黑" w:eastAsia="微软雅黑" w:hAnsi="微软雅黑" w:cs="微软雅黑" w:hint="eastAsia"/>
          <w:sz w:val="22"/>
          <w:szCs w:val="22"/>
        </w:rPr>
        <w:t>。</w:t>
      </w:r>
    </w:p>
    <w:p w14:paraId="31A534B0" w14:textId="356DF26E" w:rsidR="00601917" w:rsidRDefault="00F951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剩下的事情就我一个人来就可以了</w:t>
      </w:r>
      <w:r w:rsidR="007C25C1">
        <w:rPr>
          <w:rFonts w:ascii="微软雅黑" w:eastAsia="微软雅黑" w:hAnsi="微软雅黑" w:cs="微软雅黑" w:hint="eastAsia"/>
          <w:sz w:val="22"/>
          <w:szCs w:val="22"/>
        </w:rPr>
        <w:t>，造量子计算机你们也不会，也没有基础，打下手都够呛。</w:t>
      </w:r>
      <w:r w:rsidR="00212D42">
        <w:rPr>
          <w:rFonts w:ascii="微软雅黑" w:eastAsia="微软雅黑" w:hAnsi="微软雅黑" w:cs="微软雅黑" w:hint="eastAsia"/>
          <w:sz w:val="22"/>
          <w:szCs w:val="22"/>
        </w:rPr>
        <w:t>”</w:t>
      </w:r>
    </w:p>
    <w:p w14:paraId="38F6EC23" w14:textId="5839D6C8" w:rsidR="00212D42" w:rsidRDefault="001A7F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一行人忍者大人的冲动开始收拾这个地方的设备，并且一一的启动起来，然后三个人为一个小组开始对超级计算机进行启动前的基本检查和准备。</w:t>
      </w:r>
    </w:p>
    <w:p w14:paraId="7257F925" w14:textId="2F2BDA41" w:rsidR="00601917" w:rsidRDefault="00CB4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而李俊则一个人席地而坐（主要是没有找到板凳），开始在自己的脑海之中构思该如何利用这个第三实验中心中位数不多的设备建造出一个量子计算机，最好还能够建造出一个可以正常使用的量子通讯设备。</w:t>
      </w:r>
    </w:p>
    <w:p w14:paraId="757F9D4F" w14:textId="5E7704DC" w:rsidR="00542A7D" w:rsidRDefault="000654D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在几人的努力打扫之下，整个的基地的设备已经完成来到基本的打扫，而超级计算机也是完成最基本的完整性检查，在加电之后计算机仍然处于一个自检的状态之中。</w:t>
      </w:r>
    </w:p>
    <w:p w14:paraId="22CC1955" w14:textId="66454D4F" w:rsidR="00CB4314" w:rsidRDefault="00C304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，就是想要一个好的实验环境而已，怎么就怎么困难嘞，要是能够有哪些大厂一</w:t>
      </w:r>
      <w:r>
        <w:rPr>
          <w:rFonts w:ascii="微软雅黑" w:eastAsia="微软雅黑" w:hAnsi="微软雅黑" w:cs="微软雅黑" w:hint="eastAsia"/>
          <w:sz w:val="22"/>
          <w:szCs w:val="22"/>
        </w:rPr>
        <w:lastRenderedPageBreak/>
        <w:t>样有钱就好了，这些实验设备我就可以自己做了，也不用受到这些人的束缚了。”</w:t>
      </w:r>
    </w:p>
    <w:p w14:paraId="242BE38D" w14:textId="2DFE1F28" w:rsidR="00C30488" w:rsidRDefault="00466C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在李俊的抱怨声下，开始对自己面前的一堆零件开始了分类，这些零件大部分都是光学仪器的组件，还有一大堆的电阻和电容，以及制冷设备所需要的零件。</w:t>
      </w:r>
    </w:p>
    <w:p w14:paraId="08FE0D36" w14:textId="100A85C3" w:rsidR="00466CCB" w:rsidRDefault="00466C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各种零件的分类</w:t>
      </w:r>
      <w:proofErr w:type="gramStart"/>
      <w:r>
        <w:rPr>
          <w:rFonts w:ascii="微软雅黑" w:eastAsia="微软雅黑" w:hAnsi="微软雅黑" w:cs="微软雅黑" w:hint="eastAsia"/>
          <w:sz w:val="22"/>
          <w:szCs w:val="22"/>
        </w:rPr>
        <w:t>并没有</w:t>
      </w:r>
      <w:r w:rsidR="00DB6FF7">
        <w:rPr>
          <w:rFonts w:ascii="微软雅黑" w:eastAsia="微软雅黑" w:hAnsi="微软雅黑" w:cs="微软雅黑" w:hint="eastAsia"/>
          <w:sz w:val="22"/>
          <w:szCs w:val="22"/>
        </w:rPr>
        <w:t>并没有</w:t>
      </w:r>
      <w:proofErr w:type="gramEnd"/>
      <w:r w:rsidR="00DB6FF7">
        <w:rPr>
          <w:rFonts w:ascii="微软雅黑" w:eastAsia="微软雅黑" w:hAnsi="微软雅黑" w:cs="微软雅黑" w:hint="eastAsia"/>
          <w:sz w:val="22"/>
          <w:szCs w:val="22"/>
        </w:rPr>
        <w:t>消耗多少的时间，真正消耗时间的事情反倒是将那些电容和电容给挑选出来，其他的设备本身便没有多少的种类</w:t>
      </w:r>
      <w:r w:rsidR="00F305CF">
        <w:rPr>
          <w:rFonts w:ascii="微软雅黑" w:eastAsia="微软雅黑" w:hAnsi="微软雅黑" w:cs="微软雅黑" w:hint="eastAsia"/>
          <w:sz w:val="22"/>
          <w:szCs w:val="22"/>
        </w:rPr>
        <w:t>，所以</w:t>
      </w:r>
      <w:r w:rsidR="00DB6FF7">
        <w:rPr>
          <w:rFonts w:ascii="微软雅黑" w:eastAsia="微软雅黑" w:hAnsi="微软雅黑" w:cs="微软雅黑" w:hint="eastAsia"/>
          <w:sz w:val="22"/>
          <w:szCs w:val="22"/>
        </w:rPr>
        <w:t>分类也是一件相对轻松的事情。</w:t>
      </w:r>
    </w:p>
    <w:p w14:paraId="328330B9" w14:textId="52849364" w:rsidR="00466CCB" w:rsidRDefault="00F305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分类仅仅花了不到半个小时的时间便已经完成，然后一些不怎么重要的电路的焊接便交给了那几个安保人员去完成了</w:t>
      </w:r>
      <w:r w:rsidR="00A0493E">
        <w:rPr>
          <w:rFonts w:ascii="微软雅黑" w:eastAsia="微软雅黑" w:hAnsi="微软雅黑" w:cs="微软雅黑" w:hint="eastAsia"/>
          <w:sz w:val="22"/>
          <w:szCs w:val="22"/>
        </w:rPr>
        <w:t>，而自己则开始折腾核心模块。</w:t>
      </w:r>
    </w:p>
    <w:p w14:paraId="2171A6DF" w14:textId="77777777" w:rsidR="00A02E71" w:rsidRDefault="00A049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“唉，也不知道他们能不能够在十二小时里面完成配件的焊接，不然明天还得自己动手去焊接。</w:t>
      </w:r>
    </w:p>
    <w:p w14:paraId="46948DE3" w14:textId="40E017E7" w:rsidR="00DB6FF7" w:rsidRDefault="00A02E7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源？在不在？帮我想想方案，怎样才能够以最快速度完成这个量子计算机的组装。</w:t>
      </w:r>
      <w:r w:rsidR="00A0493E">
        <w:rPr>
          <w:rFonts w:ascii="微软雅黑" w:eastAsia="微软雅黑" w:hAnsi="微软雅黑" w:cs="微软雅黑" w:hint="eastAsia"/>
          <w:sz w:val="22"/>
          <w:szCs w:val="22"/>
        </w:rPr>
        <w:t>”</w:t>
      </w:r>
    </w:p>
    <w:p w14:paraId="1E8D1A00" w14:textId="34E2970A" w:rsidR="00F305CF"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么简单的问题还要来问我，难道说这些天你都学到狗身上去了？这些工作哪怕全部都交给你来做一天的时间再怎么说都能够完成一台量子计算机的组装了，如果动作快一点完成量子通讯装置的组装也不是没有可能的。”</w:t>
      </w:r>
    </w:p>
    <w:p w14:paraId="0F0DEFFD" w14:textId="3E831B51"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“喂，好歹我也是一个人，机器都没有这么高的效率吧。”</w:t>
      </w:r>
    </w:p>
    <w:p w14:paraId="009B0E8A" w14:textId="77777777"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“努力干活吧你，想要拥有更好的实验条件你今天还就得把这个量子计算机给组装出来，最好还能够把量子通讯装置都给装起来。</w:t>
      </w:r>
    </w:p>
    <w:p w14:paraId="05E0FACF" w14:textId="27E01E84"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当一个东西上了流水线之后，这件东西就不值钱了，而流水线在完成了全机械化的改造之后人类再怎么弄都不会拥有机械的效率，所以加油吧少年，争取在最短的时间里面完成量子计算机的工业化生产吧。”</w:t>
      </w:r>
    </w:p>
    <w:p w14:paraId="5BFF8073" w14:textId="1F88808F" w:rsidR="00FF7B29"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“要是有机会我一定要把你给打一顿。”</w:t>
      </w:r>
    </w:p>
    <w:p w14:paraId="2BB813F9" w14:textId="73432283" w:rsidR="00A02E71"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在又抱怨了一些之后李俊再次埋头苦干了起来，并且迅速的进入了忘我的状态。</w:t>
      </w:r>
    </w:p>
    <w:p w14:paraId="3DD81575" w14:textId="0F247691" w:rsidR="00542A7D"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时间一点点的流逝，</w:t>
      </w:r>
      <w:r w:rsidR="00BF0A4A">
        <w:rPr>
          <w:rFonts w:ascii="微软雅黑" w:eastAsia="微软雅黑" w:hAnsi="微软雅黑" w:cs="微软雅黑" w:hint="eastAsia"/>
          <w:sz w:val="22"/>
          <w:szCs w:val="22"/>
        </w:rPr>
        <w:t>一个巨大的金属塔状物体也渐渐显现出了他的样貌。</w:t>
      </w:r>
    </w:p>
    <w:p w14:paraId="04E546E9" w14:textId="19B704C3" w:rsidR="00BF0A4A" w:rsidRDefault="00BF0A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“唉，1</w:t>
      </w:r>
      <w:r>
        <w:rPr>
          <w:rFonts w:ascii="微软雅黑" w:eastAsia="微软雅黑" w:hAnsi="微软雅黑" w:cs="微软雅黑"/>
          <w:sz w:val="22"/>
          <w:szCs w:val="22"/>
        </w:rPr>
        <w:t>0</w:t>
      </w:r>
      <w:r>
        <w:rPr>
          <w:rFonts w:ascii="微软雅黑" w:eastAsia="微软雅黑" w:hAnsi="微软雅黑" w:cs="微软雅黑" w:hint="eastAsia"/>
          <w:sz w:val="22"/>
          <w:szCs w:val="22"/>
        </w:rPr>
        <w:t>个小时过去终于把冷冻层给建好了</w:t>
      </w:r>
      <w:r w:rsidR="0075302B">
        <w:rPr>
          <w:rFonts w:ascii="微软雅黑" w:eastAsia="微软雅黑" w:hAnsi="微软雅黑" w:cs="微软雅黑" w:hint="eastAsia"/>
          <w:sz w:val="22"/>
          <w:szCs w:val="22"/>
        </w:rPr>
        <w:t>，终于可以达到人类历史从未有过的记录了，绝对零度我来了。</w:t>
      </w:r>
      <w:r>
        <w:rPr>
          <w:rFonts w:ascii="微软雅黑" w:eastAsia="微软雅黑" w:hAnsi="微软雅黑" w:cs="微软雅黑" w:hint="eastAsia"/>
          <w:sz w:val="22"/>
          <w:szCs w:val="22"/>
        </w:rPr>
        <w:t>”</w:t>
      </w:r>
    </w:p>
    <w:p w14:paraId="63EE2E26" w14:textId="3C188553" w:rsidR="00BF0A4A" w:rsidRDefault="007530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随着制冷装置的电源接通，整个机器的温度开始迅速的下降，在降温的过程之中有能量表现的都被屏蔽掉，甚至在里面的空间都不会产生任何的辐射，背景辐射也没有。</w:t>
      </w:r>
    </w:p>
    <w:p w14:paraId="003DAFDB" w14:textId="598F7212" w:rsidR="0075302B" w:rsidRDefault="002F06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历了长达一个小时的冷却时间之后，温度已经无限的接近绝对零度了，但是始终还有一点点差距，始终无法达到绝对零度，李俊见此似乎明白了什么，然后离开了这个房间。在离开房间的一瞬间，物资里面就如同时间静止了一般，物体内部的粒子运动变得无比的缓慢，而这个现象的中心——那个冷却塔中心的物质已经处于绝对精致的状态。</w:t>
      </w:r>
    </w:p>
    <w:p w14:paraId="3767E26E" w14:textId="3D39B9DC" w:rsidR="0075302B" w:rsidRDefault="002F06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“没想到啊，绝对零度就在这样的情况之下达成了，该说不愧是我吗？哈哈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075641C4" w14:textId="77777777" w:rsidR="002F06C3" w:rsidRDefault="002F06C3" w:rsidP="00AD3768">
      <w:pPr>
        <w:rPr>
          <w:rFonts w:ascii="微软雅黑" w:eastAsia="微软雅黑" w:hAnsi="微软雅黑" w:cs="微软雅黑"/>
          <w:sz w:val="22"/>
          <w:szCs w:val="22"/>
        </w:rPr>
      </w:pPr>
    </w:p>
    <w:p w14:paraId="379C7BE2" w14:textId="77777777" w:rsidR="00FF7B29" w:rsidRDefault="00FF7B29" w:rsidP="00AD3768">
      <w:pPr>
        <w:rPr>
          <w:rFonts w:ascii="微软雅黑" w:eastAsia="微软雅黑" w:hAnsi="微软雅黑" w:cs="微软雅黑"/>
          <w:sz w:val="22"/>
          <w:szCs w:val="22"/>
        </w:rPr>
      </w:pPr>
    </w:p>
    <w:p w14:paraId="0EDEB369" w14:textId="7E206ED2" w:rsidR="0070706C" w:rsidRDefault="000920D5" w:rsidP="000920D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第一百九十一章 基于绝对零度的量子计算机</w:t>
      </w:r>
    </w:p>
    <w:p w14:paraId="7A6EF320" w14:textId="6D476799" w:rsidR="000920D5" w:rsidRDefault="00DA0B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在门外的李俊感受到了异样之后，赶紧进入房间查看冷却塔的情况。</w:t>
      </w:r>
    </w:p>
    <w:p w14:paraId="1B68301E" w14:textId="6E9D52CF" w:rsidR="000920D5" w:rsidRDefault="00DA0B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“果然是一个</w:t>
      </w:r>
      <w:r w:rsidR="008169EC">
        <w:rPr>
          <w:rFonts w:ascii="微软雅黑" w:eastAsia="微软雅黑" w:hAnsi="微软雅黑" w:cs="微软雅黑" w:hint="eastAsia"/>
          <w:sz w:val="22"/>
          <w:szCs w:val="22"/>
        </w:rPr>
        <w:t>神奇的宇宙极限现象，也许是因为这个极限是较为容易实现的？</w:t>
      </w:r>
      <w:r w:rsidR="00C8498E">
        <w:rPr>
          <w:rFonts w:ascii="微软雅黑" w:eastAsia="微软雅黑" w:hAnsi="微软雅黑" w:cs="微软雅黑" w:hint="eastAsia"/>
          <w:sz w:val="22"/>
          <w:szCs w:val="22"/>
        </w:rPr>
        <w:t>以现在的科技水平竟然都可以实现</w:t>
      </w:r>
      <w:r w:rsidR="00F974BD">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2ECDA2A" w14:textId="77777777" w:rsidR="00581CF0" w:rsidRDefault="00F974B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“在我所知道的世界之上没有什么是不可能的</w:t>
      </w:r>
      <w:r w:rsidR="00B45406">
        <w:rPr>
          <w:rFonts w:ascii="微软雅黑" w:eastAsia="微软雅黑" w:hAnsi="微软雅黑" w:cs="微软雅黑" w:hint="eastAsia"/>
          <w:sz w:val="22"/>
          <w:szCs w:val="22"/>
        </w:rPr>
        <w:t>，就像魔法或者说灵气这种东西，人们或许没有办法理解其中原理，但是这并不妨碍他们使用灵力这样的力量，况且现在的你还是知道这里面的门路，知道该怎么操作的人</w:t>
      </w:r>
      <w:r w:rsidR="00581CF0">
        <w:rPr>
          <w:rFonts w:ascii="微软雅黑" w:eastAsia="微软雅黑" w:hAnsi="微软雅黑" w:cs="微软雅黑" w:hint="eastAsia"/>
          <w:sz w:val="22"/>
          <w:szCs w:val="22"/>
        </w:rPr>
        <w:t>。</w:t>
      </w:r>
    </w:p>
    <w:p w14:paraId="3EA2276F" w14:textId="6561E736" w:rsidR="000920D5" w:rsidRDefault="00581CF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就以人类的发展历程来说，哪怕你现在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三十年之前都是可以轻易的做到绝对零度的，只是这个过程需要的时间稍微长了一些，过程稍微繁杂了一些而已。</w:t>
      </w:r>
      <w:r w:rsidR="00797D6B">
        <w:rPr>
          <w:rFonts w:ascii="微软雅黑" w:eastAsia="微软雅黑" w:hAnsi="微软雅黑" w:cs="微软雅黑" w:hint="eastAsia"/>
          <w:sz w:val="22"/>
          <w:szCs w:val="22"/>
        </w:rPr>
        <w:t>只要知道的正确</w:t>
      </w:r>
      <w:r w:rsidR="00797D6B">
        <w:rPr>
          <w:rFonts w:ascii="微软雅黑" w:eastAsia="微软雅黑" w:hAnsi="微软雅黑" w:cs="微软雅黑" w:hint="eastAsia"/>
          <w:sz w:val="22"/>
          <w:szCs w:val="22"/>
        </w:rPr>
        <w:lastRenderedPageBreak/>
        <w:t>的道路，难度什么的几乎是不存在的，就算是一个普通人也能够实现，不过在实现之后我能够保证他绝对不知道这其中的原因。</w:t>
      </w:r>
      <w:r w:rsidR="00F974BD">
        <w:rPr>
          <w:rFonts w:ascii="微软雅黑" w:eastAsia="微软雅黑" w:hAnsi="微软雅黑" w:cs="微软雅黑" w:hint="eastAsia"/>
          <w:sz w:val="22"/>
          <w:szCs w:val="22"/>
        </w:rPr>
        <w:t>”</w:t>
      </w:r>
    </w:p>
    <w:p w14:paraId="6B57ABA0" w14:textId="1CC21790" w:rsidR="000920D5"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“确实，像这么说的话我是不是可以手搓核弹了啊？”</w:t>
      </w:r>
    </w:p>
    <w:p w14:paraId="1CB0C241" w14:textId="6971FFFE" w:rsidR="0043716B"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“如果你想的话也不是不可以，妾身随时都可以指导你这方面的知识，并且保证能够起爆。”</w:t>
      </w:r>
    </w:p>
    <w:p w14:paraId="157F5172" w14:textId="455EBAF6" w:rsidR="00797D6B" w:rsidRPr="00797D6B"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“普通人也可以做到？”</w:t>
      </w:r>
    </w:p>
    <w:p w14:paraId="3068CE45" w14:textId="5B11986F" w:rsidR="00F974BD"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“大概能够做到吧，我不确定普通人能不能够在自身基因完全崩溃之前完成核弹的制作和起爆</w:t>
      </w:r>
      <w:r w:rsidR="00E577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D11D368" w14:textId="3166FCC5" w:rsidR="00E57796" w:rsidRDefault="00E57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“所以，有个总所周知的事情，在理论之上只要比铁要重的东西都是可以发射核裂变反应的，只是这个反应所释放出来的能量的量不同罢了。”</w:t>
      </w:r>
    </w:p>
    <w:p w14:paraId="4B4D5F1E" w14:textId="4731BF51" w:rsidR="00797D6B" w:rsidRDefault="00E57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“按你的智商来说，不可能连这么简单的问题的都先不明白吧，普通人是使用</w:t>
      </w:r>
      <w:r w:rsidR="00CD3CD3">
        <w:rPr>
          <w:rFonts w:ascii="微软雅黑" w:eastAsia="微软雅黑" w:hAnsi="微软雅黑" w:cs="微软雅黑" w:hint="eastAsia"/>
          <w:sz w:val="22"/>
          <w:szCs w:val="22"/>
        </w:rPr>
        <w:t>一般</w:t>
      </w:r>
      <w:proofErr w:type="gramStart"/>
      <w:r w:rsidR="00CD3CD3">
        <w:rPr>
          <w:rFonts w:ascii="微软雅黑" w:eastAsia="微软雅黑" w:hAnsi="微软雅黑" w:cs="微软雅黑" w:hint="eastAsia"/>
          <w:sz w:val="22"/>
          <w:szCs w:val="22"/>
        </w:rPr>
        <w:t>般</w:t>
      </w:r>
      <w:proofErr w:type="gramEnd"/>
      <w:r w:rsidR="00CD3CD3">
        <w:rPr>
          <w:rFonts w:ascii="微软雅黑" w:eastAsia="微软雅黑" w:hAnsi="微软雅黑" w:cs="微软雅黑" w:hint="eastAsia"/>
          <w:sz w:val="22"/>
          <w:szCs w:val="22"/>
        </w:rPr>
        <w:t>的物质进行核反应容易还是使用自身就带有辐射中子源的物质进行和反应更容易？这不显而易见嘛？</w:t>
      </w:r>
      <w:r>
        <w:rPr>
          <w:rFonts w:ascii="微软雅黑" w:eastAsia="微软雅黑" w:hAnsi="微软雅黑" w:cs="微软雅黑" w:hint="eastAsia"/>
          <w:sz w:val="22"/>
          <w:szCs w:val="22"/>
        </w:rPr>
        <w:t>”</w:t>
      </w:r>
    </w:p>
    <w:p w14:paraId="5A8552ED" w14:textId="1A140C66" w:rsidR="00145D55" w:rsidRDefault="00145D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“可你不是说普通人都可以实现吗？”</w:t>
      </w:r>
    </w:p>
    <w:p w14:paraId="0776A528" w14:textId="0223C677" w:rsidR="00797D6B" w:rsidRDefault="00145D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“是啊，是可以实现啊，我又没有说不可以实现，还有和我叨叨我倒是没有什么，我能够存在的时间还长的不得了呢，而你的时间可不多了，都已经实现绝对零度了还在不实现量子计算机的第一次启动？”</w:t>
      </w:r>
    </w:p>
    <w:p w14:paraId="18DC0DF5" w14:textId="383C667B" w:rsidR="00E57796" w:rsidRDefault="00026D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“额，我去看看他们把外部需要使用的部件弄完没有。”</w:t>
      </w:r>
    </w:p>
    <w:p w14:paraId="1AF97FCB" w14:textId="49EDF416" w:rsidR="00634CEF" w:rsidRDefault="0083544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李俊在离开之前还是把冷却仓的电源给停止了，</w:t>
      </w:r>
      <w:r w:rsidR="004E4C2A">
        <w:rPr>
          <w:rFonts w:ascii="微软雅黑" w:eastAsia="微软雅黑" w:hAnsi="微软雅黑" w:cs="微软雅黑" w:hint="eastAsia"/>
          <w:sz w:val="22"/>
          <w:szCs w:val="22"/>
        </w:rPr>
        <w:t>一直保持在绝对零度所消耗的能源并不多，一小时的耗电量也就相当于一个普通家庭一个周的耗电量，只是隔绝的辐射范围有点大了，房间都有点若隐若现的感觉了。</w:t>
      </w:r>
    </w:p>
    <w:p w14:paraId="04545B9D" w14:textId="69822880" w:rsidR="00634CEF"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“如果可以自发的维持在绝对零度之下，是不是意味着完成了信息上的绝对隐身嘞？</w:t>
      </w:r>
      <w:r>
        <w:rPr>
          <w:rFonts w:ascii="微软雅黑" w:eastAsia="微软雅黑" w:hAnsi="微软雅黑" w:cs="微软雅黑" w:hint="eastAsia"/>
          <w:sz w:val="22"/>
          <w:szCs w:val="22"/>
        </w:rPr>
        <w:lastRenderedPageBreak/>
        <w:t>既没有能量的发出，也不会反射任何的能量，对于外界的能量不做出反应，就如同暗物质一般，不过处于因果层面的东西不知道该怎么观测。”</w:t>
      </w:r>
    </w:p>
    <w:p w14:paraId="6B672B8B" w14:textId="77777777" w:rsidR="004E4C2A"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觉得你还是不要异想天开的好，虽然自发的维持绝对零度可以保持相当高的隐身，但是遇到引力探测就会很容易的被发现，物质的质量是他自己性质的表现，就算是他身处绝对零度，它的质量也不会凭空消失在空间之上的宏观影响依然是存在的。</w:t>
      </w:r>
    </w:p>
    <w:p w14:paraId="4158A851" w14:textId="0541400D" w:rsidR="004E4C2A"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因果这方面的科技我想我的创造者应该知道该怎么观测。”</w:t>
      </w:r>
    </w:p>
    <w:p w14:paraId="42DB7932" w14:textId="35593445" w:rsidR="004E4C2A" w:rsidRDefault="00C8054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与</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源的交谈过程中，放着冷却装置的房间已经从闪烁状态之下稳定了下来，并且可以稳定的观测，而寒气也在稳定之后开始散发了出来，周围的一切瞬间就挂上了一层薄霜</w:t>
      </w:r>
      <w:r w:rsidR="00443F38">
        <w:rPr>
          <w:rFonts w:ascii="微软雅黑" w:eastAsia="微软雅黑" w:hAnsi="微软雅黑" w:cs="微软雅黑" w:hint="eastAsia"/>
          <w:sz w:val="22"/>
          <w:szCs w:val="22"/>
        </w:rPr>
        <w:t>，空气之中时不时有冰晶掉落在地面之上</w:t>
      </w:r>
      <w:r w:rsidR="006A579A">
        <w:rPr>
          <w:rFonts w:ascii="微软雅黑" w:eastAsia="微软雅黑" w:hAnsi="微软雅黑" w:cs="微软雅黑" w:hint="eastAsia"/>
          <w:sz w:val="22"/>
          <w:szCs w:val="22"/>
        </w:rPr>
        <w:t>，空气湿度瞬间见底。</w:t>
      </w:r>
    </w:p>
    <w:p w14:paraId="7141975C" w14:textId="2B6B59F2" w:rsidR="00026DFD"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如果不是李俊跑的够快，他现在已经在房间里面被冻结成了一个冰雕了，从此一个刚刚准备起飞的‘天选之子’就此陨落。</w:t>
      </w:r>
    </w:p>
    <w:p w14:paraId="04254F5D" w14:textId="3234D6B1" w:rsidR="006A579A"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“真是吓死人了~</w:t>
      </w:r>
      <w:r w:rsidR="00C30D9F">
        <w:rPr>
          <w:rFonts w:ascii="微软雅黑" w:eastAsia="微软雅黑" w:hAnsi="微软雅黑" w:cs="微软雅黑" w:hint="eastAsia"/>
          <w:sz w:val="22"/>
          <w:szCs w:val="22"/>
        </w:rPr>
        <w:t>”</w:t>
      </w:r>
    </w:p>
    <w:p w14:paraId="6F1B4F16" w14:textId="66632FDE" w:rsidR="006A579A" w:rsidRDefault="00C30D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A579A">
        <w:rPr>
          <w:rFonts w:ascii="微软雅黑" w:eastAsia="微软雅黑" w:hAnsi="微软雅黑" w:cs="微软雅黑" w:hint="eastAsia"/>
          <w:sz w:val="22"/>
          <w:szCs w:val="22"/>
        </w:rPr>
        <w:t>各位，醒醒别睡了，任务已经完成了吗？”</w:t>
      </w:r>
    </w:p>
    <w:p w14:paraId="2C1556C9" w14:textId="5FD3048C" w:rsidR="00C30D9F" w:rsidRDefault="00C30D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李俊看着地上躺着睡觉的众人，突然感觉有那么点玄。</w:t>
      </w:r>
    </w:p>
    <w:p w14:paraId="00C86192" w14:textId="587D0604" w:rsidR="006A579A"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“早就已经完成了，</w:t>
      </w:r>
      <w:r w:rsidR="00C30D9F">
        <w:rPr>
          <w:rFonts w:ascii="微软雅黑" w:eastAsia="微软雅黑" w:hAnsi="微软雅黑" w:cs="微软雅黑" w:hint="eastAsia"/>
          <w:sz w:val="22"/>
          <w:szCs w:val="22"/>
        </w:rPr>
        <w:t>这么点任务不到两个小时就已经全部完成了。</w:t>
      </w:r>
      <w:r>
        <w:rPr>
          <w:rFonts w:ascii="微软雅黑" w:eastAsia="微软雅黑" w:hAnsi="微软雅黑" w:cs="微软雅黑" w:hint="eastAsia"/>
          <w:sz w:val="22"/>
          <w:szCs w:val="22"/>
        </w:rPr>
        <w:t>”</w:t>
      </w:r>
      <w:r w:rsidR="00BE1E3E">
        <w:rPr>
          <w:rFonts w:ascii="微软雅黑" w:eastAsia="微软雅黑" w:hAnsi="微软雅黑" w:cs="微软雅黑" w:hint="eastAsia"/>
          <w:sz w:val="22"/>
          <w:szCs w:val="22"/>
        </w:rPr>
        <w:t>一个人保安从地上爬起来说到。</w:t>
      </w:r>
    </w:p>
    <w:p w14:paraId="24503CED" w14:textId="28EED2B4" w:rsidR="00C30D9F"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“这地方的温度确实挺舒服的，看来对于空调的调整他们做的还是很不错的嘛。”</w:t>
      </w:r>
    </w:p>
    <w:p w14:paraId="484FFD4E" w14:textId="4FE0C0F8"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被吵醒之后其他人也是从地上爬了起来。</w:t>
      </w:r>
    </w:p>
    <w:p w14:paraId="6D1613A3" w14:textId="26C4C8D1"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“所以还有其他的事情吗？如果没有其他事情了的话我们就走了，这个地方实在是太过于无聊了。”</w:t>
      </w:r>
    </w:p>
    <w:p w14:paraId="6658BD96" w14:textId="3A7694E9"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“你们不是要看着我保证设备的安全吗？”</w:t>
      </w:r>
    </w:p>
    <w:p w14:paraId="723B715E" w14:textId="001E1716"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“主任说我们可以走了，看来他对于你还是很放心的。”</w:t>
      </w:r>
    </w:p>
    <w:p w14:paraId="1D6862B6" w14:textId="3C3A9702" w:rsidR="00BE1E3E" w:rsidRP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“哦，既然这样的话你们就先走吧，反正接下来的工作你们也帮不了什么忙，你们也不会。”</w:t>
      </w:r>
    </w:p>
    <w:p w14:paraId="1B0ABBD8" w14:textId="68937430" w:rsidR="004E4C2A" w:rsidRDefault="00F354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“行，量子这方面的东西我们还真的不懂，我们的方向是集成电路方面的，既然现在已经用不到我们了，兄弟们走了——”</w:t>
      </w:r>
    </w:p>
    <w:p w14:paraId="7BDD4A2C" w14:textId="23DD5C49" w:rsid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然后不到一分钟的时间所有的人便已经消失在了门外。</w:t>
      </w:r>
    </w:p>
    <w:p w14:paraId="7E2A23FF" w14:textId="0AB1AD39" w:rsidR="0070206D" w:rsidRP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“真就这么的无聊吗？他们难道不好奇我在做什么吗？”</w:t>
      </w:r>
    </w:p>
    <w:p w14:paraId="6FF8CE50" w14:textId="427923CF" w:rsidR="00F354C6" w:rsidRP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见无人回应，李俊也只能回去继续完成量子计算机的后续拼装工作了。</w:t>
      </w:r>
    </w:p>
    <w:p w14:paraId="7162D4E7" w14:textId="15D8D711" w:rsidR="00F354C6" w:rsidRDefault="00180E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拼装的工作十分的顺利，外部的零件组装也是很完美，甚至都没有出现任何问题，就算是有问题也是李俊自己操作上</w:t>
      </w:r>
      <w:r w:rsidR="00FF672E">
        <w:rPr>
          <w:rFonts w:ascii="微软雅黑" w:eastAsia="微软雅黑" w:hAnsi="微软雅黑" w:cs="微软雅黑" w:hint="eastAsia"/>
          <w:sz w:val="22"/>
          <w:szCs w:val="22"/>
        </w:rPr>
        <w:t>手贱，然后重新安装。</w:t>
      </w:r>
    </w:p>
    <w:p w14:paraId="37AD4A98" w14:textId="3E5F7649" w:rsidR="0070206D" w:rsidRDefault="00FF67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在安装的过程快结束的时候李俊还不忘了将一个量子信号接受装置和发射装置连接在量子计算机之上。</w:t>
      </w:r>
    </w:p>
    <w:p w14:paraId="1B9ADF04" w14:textId="1AAC0C48" w:rsidR="0070206D" w:rsidRDefault="00FF67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“嘿，比一天的时间还要提前个4小时，感觉真不错，接下来就启动试试，不知道这儿的电力供应能不能够瞒足通信的需求。”</w:t>
      </w:r>
    </w:p>
    <w:p w14:paraId="5AD1A128" w14:textId="095DE279" w:rsidR="00FF672E" w:rsidRDefault="00692F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然而事实就是这儿是用于研究的地方，当初前人在研究量子计算机和量子通信的时候</w:t>
      </w:r>
      <w:r w:rsidR="00E00FA4">
        <w:rPr>
          <w:rFonts w:ascii="微软雅黑" w:eastAsia="微软雅黑" w:hAnsi="微软雅黑" w:cs="微软雅黑" w:hint="eastAsia"/>
          <w:sz w:val="22"/>
          <w:szCs w:val="22"/>
        </w:rPr>
        <w:t>采用的方式可以说都是‘力大砖飞’的典型，只要我投入的能量够多，以一个暴力的方式维持其光量子不会出现退相干就行，在这样的想法之下</w:t>
      </w:r>
      <w:r w:rsidR="005C5F83">
        <w:rPr>
          <w:rFonts w:ascii="微软雅黑" w:eastAsia="微软雅黑" w:hAnsi="微软雅黑" w:cs="微软雅黑" w:hint="eastAsia"/>
          <w:sz w:val="22"/>
          <w:szCs w:val="22"/>
        </w:rPr>
        <w:t>真个研究中心完全就不缺少这个社会生活中绝对无法离开电力。</w:t>
      </w:r>
    </w:p>
    <w:p w14:paraId="6267DC22" w14:textId="53C5095D" w:rsidR="00692F6C" w:rsidRDefault="00C856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以李俊的方案之下运行的量子计算机所消耗的电力不到之前所研制的量子计算机功耗的1</w:t>
      </w:r>
      <w:r>
        <w:rPr>
          <w:rFonts w:ascii="微软雅黑" w:eastAsia="微软雅黑" w:hAnsi="微软雅黑" w:cs="微软雅黑"/>
          <w:sz w:val="22"/>
          <w:szCs w:val="22"/>
        </w:rPr>
        <w:t>/10</w:t>
      </w:r>
      <w:r>
        <w:rPr>
          <w:rFonts w:ascii="微软雅黑" w:eastAsia="微软雅黑" w:hAnsi="微软雅黑" w:cs="微软雅黑" w:hint="eastAsia"/>
          <w:sz w:val="22"/>
          <w:szCs w:val="22"/>
        </w:rPr>
        <w:t>，在接通了电源之后</w:t>
      </w:r>
      <w:r w:rsidR="004F09D6">
        <w:rPr>
          <w:rFonts w:ascii="微软雅黑" w:eastAsia="微软雅黑" w:hAnsi="微软雅黑" w:cs="微软雅黑" w:hint="eastAsia"/>
          <w:sz w:val="22"/>
          <w:szCs w:val="22"/>
        </w:rPr>
        <w:t>原本已经快要接近0度的冷却仓温度再次开始迅速的下降，并且外部再无信息可以传递到其中，整个降温过程在零下二百一十五度之前降温都是十分的迅速，在开始接近绝对零度的时候速度将会变得无比缓慢，在相当接近绝对零度的时候整个冷却仓再次开始了闪烁</w:t>
      </w:r>
      <w:r w:rsidR="00C06BA3">
        <w:rPr>
          <w:rFonts w:ascii="微软雅黑" w:eastAsia="微软雅黑" w:hAnsi="微软雅黑" w:cs="微软雅黑" w:hint="eastAsia"/>
          <w:sz w:val="22"/>
          <w:szCs w:val="22"/>
        </w:rPr>
        <w:t>，不到五分钟的时间</w:t>
      </w:r>
      <w:r w:rsidR="0014118B">
        <w:rPr>
          <w:rFonts w:ascii="微软雅黑" w:eastAsia="微软雅黑" w:hAnsi="微软雅黑" w:cs="微软雅黑" w:hint="eastAsia"/>
          <w:sz w:val="22"/>
          <w:szCs w:val="22"/>
        </w:rPr>
        <w:t>闪烁停止，因为这个地方已</w:t>
      </w:r>
      <w:r w:rsidR="0014118B">
        <w:rPr>
          <w:rFonts w:ascii="微软雅黑" w:eastAsia="微软雅黑" w:hAnsi="微软雅黑" w:cs="微软雅黑" w:hint="eastAsia"/>
          <w:sz w:val="22"/>
          <w:szCs w:val="22"/>
        </w:rPr>
        <w:lastRenderedPageBreak/>
        <w:t>经消失在视线之中</w:t>
      </w:r>
      <w:r w:rsidR="00441A3F">
        <w:rPr>
          <w:rFonts w:ascii="微软雅黑" w:eastAsia="微软雅黑" w:hAnsi="微软雅黑" w:cs="微软雅黑" w:hint="eastAsia"/>
          <w:sz w:val="22"/>
          <w:szCs w:val="22"/>
        </w:rPr>
        <w:t>在边界之上还有在闪烁的区域。</w:t>
      </w:r>
    </w:p>
    <w:p w14:paraId="1EA5D4B0" w14:textId="2C862701" w:rsidR="00C06BA3" w:rsidRDefault="00441A3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在冷区仓从李俊眼前消失的同时，量子计算机也开始了正常运转</w:t>
      </w:r>
      <w:r w:rsidR="00B936E7">
        <w:rPr>
          <w:rFonts w:ascii="微软雅黑" w:eastAsia="微软雅黑" w:hAnsi="微软雅黑" w:cs="微软雅黑" w:hint="eastAsia"/>
          <w:sz w:val="22"/>
          <w:szCs w:val="22"/>
        </w:rPr>
        <w:t>，这个时候站在量子计算机的面前和站在常温的室内并没有什么区别。</w:t>
      </w:r>
    </w:p>
    <w:p w14:paraId="48815E9E" w14:textId="77777777" w:rsidR="00196E67" w:rsidRDefault="00196E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“终于是完成组装了，运行状态保守估计在1</w:t>
      </w:r>
      <w:r>
        <w:rPr>
          <w:rFonts w:ascii="微软雅黑" w:eastAsia="微软雅黑" w:hAnsi="微软雅黑" w:cs="微软雅黑"/>
          <w:sz w:val="22"/>
          <w:szCs w:val="22"/>
        </w:rPr>
        <w:t>00</w:t>
      </w:r>
      <w:r>
        <w:rPr>
          <w:rFonts w:ascii="微软雅黑" w:eastAsia="微软雅黑" w:hAnsi="微软雅黑" w:cs="微软雅黑" w:hint="eastAsia"/>
          <w:sz w:val="22"/>
          <w:szCs w:val="22"/>
        </w:rPr>
        <w:t>年之内不会出现什么问题，不知道用量子通信作为各种外设的通信方式稳定不。</w:t>
      </w:r>
    </w:p>
    <w:p w14:paraId="31932BE1" w14:textId="5986F73C" w:rsidR="000F3D0A" w:rsidRDefault="00196E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也不知道预留的1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PB的带宽够不够用，要是往后进行改造增加更高的带宽恐怕会很麻烦，</w:t>
      </w:r>
      <w:r w:rsidR="00263A6B">
        <w:rPr>
          <w:rFonts w:ascii="微软雅黑" w:eastAsia="微软雅黑" w:hAnsi="微软雅黑" w:cs="微软雅黑" w:hint="eastAsia"/>
          <w:sz w:val="22"/>
          <w:szCs w:val="22"/>
        </w:rPr>
        <w:t>除了我之外还没有人知道这用的什么方法制造的……</w:t>
      </w:r>
      <w:r>
        <w:rPr>
          <w:rFonts w:ascii="微软雅黑" w:eastAsia="微软雅黑" w:hAnsi="微软雅黑" w:cs="微软雅黑" w:hint="eastAsia"/>
          <w:sz w:val="22"/>
          <w:szCs w:val="22"/>
        </w:rPr>
        <w:t>”</w:t>
      </w:r>
    </w:p>
    <w:p w14:paraId="6F762810" w14:textId="3483525B" w:rsidR="00C06BA3" w:rsidRPr="00263A6B" w:rsidRDefault="00CD0D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w:t>
      </w:r>
      <w:r w:rsidR="00CF14F8">
        <w:rPr>
          <w:rFonts w:ascii="微软雅黑" w:eastAsia="微软雅黑" w:hAnsi="微软雅黑" w:cs="微软雅黑" w:hint="eastAsia"/>
          <w:sz w:val="22"/>
          <w:szCs w:val="22"/>
        </w:rPr>
        <w:t>现在的李俊还没有办法制造出可以直接用于量子计算机使用的周边配件，能够直接用于量子计算机的内存和硬盘等现阶段只有孙源玲一人拥有且有能力制造，所以只能够使用现在的经典计算机的周边配件</w:t>
      </w:r>
      <w:r w:rsidR="004D28D7">
        <w:rPr>
          <w:rFonts w:ascii="微软雅黑" w:eastAsia="微软雅黑" w:hAnsi="微软雅黑" w:cs="微软雅黑" w:hint="eastAsia"/>
          <w:sz w:val="22"/>
          <w:szCs w:val="22"/>
        </w:rPr>
        <w:t>，当然并没有显卡，毕竟4路NVIDIA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Tesla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A100</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所能够带来</w:t>
      </w:r>
      <w:proofErr w:type="gramStart"/>
      <w:r w:rsidR="004D28D7">
        <w:rPr>
          <w:rFonts w:ascii="微软雅黑" w:eastAsia="微软雅黑" w:hAnsi="微软雅黑" w:cs="微软雅黑" w:hint="eastAsia"/>
          <w:sz w:val="22"/>
          <w:szCs w:val="22"/>
        </w:rPr>
        <w:t>的算力还</w:t>
      </w:r>
      <w:proofErr w:type="gramEnd"/>
      <w:r w:rsidR="004D28D7">
        <w:rPr>
          <w:rFonts w:ascii="微软雅黑" w:eastAsia="微软雅黑" w:hAnsi="微软雅黑" w:cs="微软雅黑" w:hint="eastAsia"/>
          <w:sz w:val="22"/>
          <w:szCs w:val="22"/>
        </w:rPr>
        <w:t>不及量子处理器0</w:t>
      </w:r>
      <w:r w:rsidR="004D28D7">
        <w:rPr>
          <w:rFonts w:ascii="微软雅黑" w:eastAsia="微软雅黑" w:hAnsi="微软雅黑" w:cs="微软雅黑"/>
          <w:sz w:val="22"/>
          <w:szCs w:val="22"/>
        </w:rPr>
        <w:t>.001</w:t>
      </w:r>
      <w:r w:rsidR="004D28D7">
        <w:rPr>
          <w:rFonts w:ascii="微软雅黑" w:eastAsia="微软雅黑" w:hAnsi="微软雅黑" w:cs="微软雅黑" w:hint="eastAsia"/>
          <w:sz w:val="22"/>
          <w:szCs w:val="22"/>
        </w:rPr>
        <w:t>%的算力，即使是使用LX-C-</w:t>
      </w:r>
      <w:r w:rsidR="004D28D7">
        <w:rPr>
          <w:rFonts w:ascii="微软雅黑" w:eastAsia="微软雅黑" w:hAnsi="微软雅黑" w:cs="微软雅黑"/>
          <w:sz w:val="22"/>
          <w:szCs w:val="22"/>
        </w:rPr>
        <w:t>2</w:t>
      </w:r>
      <w:r w:rsidR="004D28D7">
        <w:rPr>
          <w:rFonts w:ascii="微软雅黑" w:eastAsia="微软雅黑" w:hAnsi="微软雅黑" w:cs="微软雅黑" w:hint="eastAsia"/>
          <w:sz w:val="22"/>
          <w:szCs w:val="22"/>
        </w:rPr>
        <w:t>超级加倍也只有</w:t>
      </w:r>
      <w:proofErr w:type="gramStart"/>
      <w:r w:rsidR="00035A5E">
        <w:rPr>
          <w:rFonts w:ascii="微软雅黑" w:eastAsia="微软雅黑" w:hAnsi="微软雅黑" w:cs="微软雅黑" w:hint="eastAsia"/>
          <w:sz w:val="22"/>
          <w:szCs w:val="22"/>
        </w:rPr>
        <w:t>其算力</w:t>
      </w:r>
      <w:proofErr w:type="gramEnd"/>
      <w:r w:rsidR="00035A5E">
        <w:rPr>
          <w:rFonts w:ascii="微软雅黑" w:eastAsia="微软雅黑" w:hAnsi="微软雅黑" w:cs="微软雅黑" w:hint="eastAsia"/>
          <w:sz w:val="22"/>
          <w:szCs w:val="22"/>
        </w:rPr>
        <w:t>的</w:t>
      </w:r>
      <w:r w:rsidR="004D28D7">
        <w:rPr>
          <w:rFonts w:ascii="微软雅黑" w:eastAsia="微软雅黑" w:hAnsi="微软雅黑" w:cs="微软雅黑" w:hint="eastAsia"/>
          <w:sz w:val="22"/>
          <w:szCs w:val="22"/>
        </w:rPr>
        <w:t>冰山一角。</w:t>
      </w:r>
    </w:p>
    <w:p w14:paraId="465EFAB7" w14:textId="60D64D4B" w:rsidR="00C856E8" w:rsidRDefault="00035A5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“喂，老王，我已经完成了量计算机和量子通信的建立了，赶紧过来看看，干了快整整一天累死我了。”说完李俊便自行挂断了电话，只留下了坐在办公室手里拿着手机一脸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逼的老王。</w:t>
      </w:r>
    </w:p>
    <w:p w14:paraId="3DC4FAC6" w14:textId="77777777" w:rsidR="00035A5E" w:rsidRPr="00196E67" w:rsidRDefault="00035A5E" w:rsidP="00AD3768">
      <w:pPr>
        <w:rPr>
          <w:rFonts w:ascii="微软雅黑" w:eastAsia="微软雅黑" w:hAnsi="微软雅黑" w:cs="微软雅黑"/>
          <w:sz w:val="22"/>
          <w:szCs w:val="22"/>
        </w:rPr>
      </w:pPr>
    </w:p>
    <w:p w14:paraId="49C1969B" w14:textId="631C537C" w:rsidR="00C80548" w:rsidRDefault="00C80548" w:rsidP="00AD3768">
      <w:pPr>
        <w:rPr>
          <w:rFonts w:ascii="微软雅黑" w:eastAsia="微软雅黑" w:hAnsi="微软雅黑" w:cs="微软雅黑"/>
          <w:sz w:val="22"/>
          <w:szCs w:val="22"/>
        </w:rPr>
      </w:pPr>
    </w:p>
    <w:p w14:paraId="50BB9EA7" w14:textId="6654E46B" w:rsidR="00CD0D22" w:rsidRDefault="00CD0D22" w:rsidP="00AD3768">
      <w:pPr>
        <w:rPr>
          <w:rFonts w:ascii="微软雅黑" w:eastAsia="微软雅黑" w:hAnsi="微软雅黑" w:cs="微软雅黑"/>
          <w:sz w:val="22"/>
          <w:szCs w:val="22"/>
        </w:rPr>
      </w:pPr>
    </w:p>
    <w:p w14:paraId="61CBBB47" w14:textId="226084FB" w:rsidR="00206863" w:rsidRDefault="00206863" w:rsidP="006967ED">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第一百九十二章 </w:t>
      </w:r>
      <w:r w:rsidR="006967ED">
        <w:rPr>
          <w:rFonts w:ascii="微软雅黑" w:eastAsia="微软雅黑" w:hAnsi="微软雅黑" w:cs="微软雅黑"/>
          <w:sz w:val="22"/>
          <w:szCs w:val="22"/>
        </w:rPr>
        <w:t xml:space="preserve">  </w:t>
      </w:r>
      <w:r w:rsidR="006967ED">
        <w:rPr>
          <w:rFonts w:ascii="微软雅黑" w:eastAsia="微软雅黑" w:hAnsi="微软雅黑" w:cs="微软雅黑" w:hint="eastAsia"/>
          <w:sz w:val="22"/>
          <w:szCs w:val="22"/>
        </w:rPr>
        <w:t>量子存储器</w:t>
      </w:r>
    </w:p>
    <w:p w14:paraId="2B3C9B1B" w14:textId="77AE7A81" w:rsidR="00206863" w:rsidRDefault="000D2758"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逼的时间是很短暂的，毕竟让谁来都不可能相信一个人在加上几个根部就不是一行的人作为帮手就能够在一天之内完成量子计算机的制造，不过既然李俊说已经完成制造了那么去看看也不会耽误时间。</w:t>
      </w:r>
    </w:p>
    <w:p w14:paraId="05AB8972" w14:textId="390DAF69" w:rsidR="00206863"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在叫上了两个当初完成原型机制造的几个小组前往研究中心看看实况。</w:t>
      </w:r>
    </w:p>
    <w:p w14:paraId="5D0F1B1F" w14:textId="02B3EC1B"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“不是我说你老王，一天里面就可以完成量子计算机的制造这种事情就算是天神下凡那也是不可能的。”</w:t>
      </w:r>
    </w:p>
    <w:p w14:paraId="4B75700B" w14:textId="31495B90"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“我也知道这事儿不可能，但是看看又不会少块肉，还有可能看到点乐子。”</w:t>
      </w:r>
    </w:p>
    <w:p w14:paraId="0D34AEB0" w14:textId="5760327F"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研究中心的距离并不是很远</w:t>
      </w:r>
      <w:r w:rsidR="00661D85">
        <w:rPr>
          <w:rFonts w:ascii="微软雅黑" w:eastAsia="微软雅黑" w:hAnsi="微软雅黑" w:cs="微软雅黑" w:hint="eastAsia"/>
          <w:sz w:val="22"/>
          <w:szCs w:val="22"/>
        </w:rPr>
        <w:t>，没花多少时间便已经到达。</w:t>
      </w:r>
    </w:p>
    <w:p w14:paraId="443B04CB" w14:textId="07B4AED4" w:rsidR="00206863"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老王看着站在研究室大门前的李俊显得有些惊讶，心理想到：‘难道真的造出来了？’</w:t>
      </w:r>
    </w:p>
    <w:p w14:paraId="210B2B8F" w14:textId="00467EE9"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啊，虽然在这个地方当一个后勤人员的确不是那么的舒服，但是这个位置也是普通人一辈子都不可能达到的高度，当科技继续发达之后人类的寿命肯定会得到巨大的提升，况且你的修为在以后做一个修行教练肯定是绰绰有余的。”</w:t>
      </w:r>
    </w:p>
    <w:p w14:paraId="594713FA" w14:textId="4B767D81"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“王主任，我不知道你在说些什么，我是叫你过来看看我已经完成制造的量子计算机的，不是来听你讲这些大道理的。”</w:t>
      </w:r>
    </w:p>
    <w:p w14:paraId="5047F569" w14:textId="732697FA"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801A7">
        <w:rPr>
          <w:rFonts w:ascii="微软雅黑" w:eastAsia="微软雅黑" w:hAnsi="微软雅黑" w:cs="微软雅黑" w:hint="eastAsia"/>
          <w:sz w:val="22"/>
          <w:szCs w:val="22"/>
        </w:rPr>
        <w:t>难道你真的造出来了？</w:t>
      </w:r>
      <w:r>
        <w:rPr>
          <w:rFonts w:ascii="微软雅黑" w:eastAsia="微软雅黑" w:hAnsi="微软雅黑" w:cs="微软雅黑" w:hint="eastAsia"/>
          <w:sz w:val="22"/>
          <w:szCs w:val="22"/>
        </w:rPr>
        <w:t>”</w:t>
      </w:r>
    </w:p>
    <w:p w14:paraId="51707348" w14:textId="07858367" w:rsidR="00661D85" w:rsidRDefault="009801A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“都说了，自己亲眼看看不就好了吗？非得在门口站半天像一个傻子一样。”</w:t>
      </w:r>
    </w:p>
    <w:p w14:paraId="280EC3B6" w14:textId="3178CBB5" w:rsidR="009801A7" w:rsidRPr="009801A7" w:rsidRDefault="009801A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老王就算在不相信李俊造出了量子计算机碍于面子也不好再多说什么了。</w:t>
      </w:r>
    </w:p>
    <w:p w14:paraId="53A467D9" w14:textId="76FC82B5" w:rsidR="000D2758"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几人一进去就感受到了温度比外界的温度要稍微高一些，是一个更加让人感觉更加舒服的一个温度范围。</w:t>
      </w:r>
    </w:p>
    <w:p w14:paraId="5DB5262C" w14:textId="6DBAE3D3" w:rsidR="009801A7"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“没想到你在还挺会享受的嘛。”</w:t>
      </w:r>
    </w:p>
    <w:p w14:paraId="44025918" w14:textId="4AD68FF1"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“我可没有开空调，虽然这并不不会浪费多少电能。”</w:t>
      </w:r>
    </w:p>
    <w:p w14:paraId="15C8DFBA" w14:textId="7BBA66E2"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“你该不会说着温度是因为你的量子计算机自己制造出来的吧？哈哈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3909E124" w14:textId="46476134"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另外两个小组的人也是怯生生的笑了起来。</w:t>
      </w:r>
    </w:p>
    <w:p w14:paraId="0581D3CC" w14:textId="674C5916" w:rsidR="009801A7"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“虽然事实的真相有些离谱，但是事实就是事实，这温度还真就是因为量子计算的原因才出现的</w:t>
      </w:r>
      <w:r w:rsidR="00FE2564">
        <w:rPr>
          <w:rFonts w:ascii="微软雅黑" w:eastAsia="微软雅黑" w:hAnsi="微软雅黑" w:cs="微软雅黑" w:hint="eastAsia"/>
          <w:sz w:val="22"/>
          <w:szCs w:val="22"/>
        </w:rPr>
        <w:t>，信息绝对零度的环境之下会出现一些十分有趣的现象。</w:t>
      </w:r>
      <w:r>
        <w:rPr>
          <w:rFonts w:ascii="微软雅黑" w:eastAsia="微软雅黑" w:hAnsi="微软雅黑" w:cs="微软雅黑" w:hint="eastAsia"/>
          <w:sz w:val="22"/>
          <w:szCs w:val="22"/>
        </w:rPr>
        <w:t>”</w:t>
      </w:r>
    </w:p>
    <w:p w14:paraId="404FBB21" w14:textId="5FF4E59C" w:rsidR="00B649DD" w:rsidRDefault="00692C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“确实是一些有意思的现象，不过这些真的都是你自己一个人弄出来的？真的是令人完全不敢相信</w:t>
      </w:r>
      <w:r w:rsidR="00C149E1">
        <w:rPr>
          <w:rFonts w:ascii="微软雅黑" w:eastAsia="微软雅黑" w:hAnsi="微软雅黑" w:cs="微软雅黑" w:hint="eastAsia"/>
          <w:sz w:val="22"/>
          <w:szCs w:val="22"/>
        </w:rPr>
        <w:t>，我们这些老一辈的科学家花了如此之长的时间才完成</w:t>
      </w:r>
      <w:r w:rsidR="00B60F04">
        <w:rPr>
          <w:rFonts w:ascii="微软雅黑" w:eastAsia="微软雅黑" w:hAnsi="微软雅黑" w:cs="微软雅黑" w:hint="eastAsia"/>
          <w:sz w:val="22"/>
          <w:szCs w:val="22"/>
        </w:rPr>
        <w:t>量子计算的原型机设计，最近的一年才完成量子通信和量子计算机两者之间的结合。</w:t>
      </w:r>
      <w:r>
        <w:rPr>
          <w:rFonts w:ascii="微软雅黑" w:eastAsia="微软雅黑" w:hAnsi="微软雅黑" w:cs="微软雅黑" w:hint="eastAsia"/>
          <w:sz w:val="22"/>
          <w:szCs w:val="22"/>
        </w:rPr>
        <w:t>”</w:t>
      </w:r>
    </w:p>
    <w:p w14:paraId="3ABB0F2A" w14:textId="3E7FDC4A" w:rsidR="00FE2564" w:rsidRDefault="008270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我只不过是站在了巨人的肩膀之上俯瞰众生而已，前面的路都已经有前辈你们完成了铺垫，我只不过是在已经铺好的路上快步的行走而已，尽管这条路上仍然有许多的坑洞，也不怎么完美，但是他确实一条行得通的大路。”</w:t>
      </w:r>
    </w:p>
    <w:p w14:paraId="1FF2393B" w14:textId="4546A520" w:rsidR="0082700D" w:rsidRDefault="0093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老王听着这</w:t>
      </w:r>
      <w:proofErr w:type="gramStart"/>
      <w:r>
        <w:rPr>
          <w:rFonts w:ascii="微软雅黑" w:eastAsia="微软雅黑" w:hAnsi="微软雅黑" w:cs="微软雅黑" w:hint="eastAsia"/>
          <w:sz w:val="22"/>
          <w:szCs w:val="22"/>
        </w:rPr>
        <w:t>有点像骂他们</w:t>
      </w:r>
      <w:proofErr w:type="gramEnd"/>
      <w:r>
        <w:rPr>
          <w:rFonts w:ascii="微软雅黑" w:eastAsia="微软雅黑" w:hAnsi="微软雅黑" w:cs="微软雅黑" w:hint="eastAsia"/>
          <w:sz w:val="22"/>
          <w:szCs w:val="22"/>
        </w:rPr>
        <w:t>技术不行的话也说不出什么来。</w:t>
      </w:r>
    </w:p>
    <w:p w14:paraId="1CDFF028" w14:textId="2C26EDE8" w:rsidR="0082700D" w:rsidRDefault="0093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“行了行了，别说那么多了，</w:t>
      </w:r>
      <w:r w:rsidR="0041751A">
        <w:rPr>
          <w:rFonts w:ascii="微软雅黑" w:eastAsia="微软雅黑" w:hAnsi="微软雅黑" w:cs="微软雅黑" w:hint="eastAsia"/>
          <w:sz w:val="22"/>
          <w:szCs w:val="22"/>
        </w:rPr>
        <w:t>快让我去看看你花了一天时间造出来的</w:t>
      </w:r>
      <w:r w:rsidR="00CC2735">
        <w:rPr>
          <w:rFonts w:ascii="微软雅黑" w:eastAsia="微软雅黑" w:hAnsi="微软雅黑" w:cs="微软雅黑" w:hint="eastAsia"/>
          <w:sz w:val="22"/>
          <w:szCs w:val="22"/>
        </w:rPr>
        <w:t>量子计算机。</w:t>
      </w:r>
      <w:r>
        <w:rPr>
          <w:rFonts w:ascii="微软雅黑" w:eastAsia="微软雅黑" w:hAnsi="微软雅黑" w:cs="微软雅黑" w:hint="eastAsia"/>
          <w:sz w:val="22"/>
          <w:szCs w:val="22"/>
        </w:rPr>
        <w:t>”</w:t>
      </w:r>
      <w:r w:rsidR="00CC2735">
        <w:rPr>
          <w:rFonts w:ascii="微软雅黑" w:eastAsia="微软雅黑" w:hAnsi="微软雅黑" w:cs="微软雅黑" w:hint="eastAsia"/>
          <w:sz w:val="22"/>
          <w:szCs w:val="22"/>
        </w:rPr>
        <w:t>老王看着那闪烁着的边界表示十分的羡慕，因为这代表着温度的极限，绝对零度。</w:t>
      </w:r>
    </w:p>
    <w:p w14:paraId="36EF1DA9" w14:textId="1B96B1EE" w:rsidR="00937A04" w:rsidRDefault="00FC03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随着能源断开了供给，闪烁的屋子稳定的出现在</w:t>
      </w:r>
      <w:r w:rsidR="00407019">
        <w:rPr>
          <w:rFonts w:ascii="微软雅黑" w:eastAsia="微软雅黑" w:hAnsi="微软雅黑" w:cs="微软雅黑" w:hint="eastAsia"/>
          <w:sz w:val="22"/>
          <w:szCs w:val="22"/>
        </w:rPr>
        <w:t>人们的眼中，但是稳定下来的屋子想要恢复到正常的温度于是周围环境的温度开始急剧的下降，如果不是李俊突然想到温度的事儿，这儿可能只能够留下老王和李俊了，其他的人都只能够交代在这儿。</w:t>
      </w:r>
    </w:p>
    <w:p w14:paraId="1C848566" w14:textId="3C80EFCD" w:rsidR="00B649DD" w:rsidRDefault="004070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在屋外的众人呆呆地看着自己眼前</w:t>
      </w:r>
      <w:r w:rsidR="00116B32">
        <w:rPr>
          <w:rFonts w:ascii="微软雅黑" w:eastAsia="微软雅黑" w:hAnsi="微软雅黑" w:cs="微软雅黑" w:hint="eastAsia"/>
          <w:sz w:val="22"/>
          <w:szCs w:val="22"/>
        </w:rPr>
        <w:t>被冻结上的门框，完全不知道刚才发生了些什么事情。</w:t>
      </w:r>
    </w:p>
    <w:p w14:paraId="0A548A31" w14:textId="6132CB44" w:rsidR="00116B32" w:rsidRDefault="006C27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“小李，刚才是你把我们送出来的吗？”</w:t>
      </w:r>
    </w:p>
    <w:p w14:paraId="74ACC7F8" w14:textId="4D056E0A" w:rsidR="006C27B3" w:rsidRPr="006C27B3" w:rsidRDefault="006C27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“在低温蔓延之前还有不到3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秒的时间可以用来逃生，当然这也仅仅是在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之上的情况，具体有多少的时间可以用来逃生我并不知道，整个基地里面可能就只有我能够在这种情况之下逃出来了，如果我没有在低温蔓延之前逃生，最多能够在其中坚持1</w:t>
      </w:r>
      <w:r>
        <w:rPr>
          <w:rFonts w:ascii="微软雅黑" w:eastAsia="微软雅黑" w:hAnsi="微软雅黑" w:cs="微软雅黑"/>
          <w:sz w:val="22"/>
          <w:szCs w:val="22"/>
        </w:rPr>
        <w:t>0</w:t>
      </w:r>
      <w:r>
        <w:rPr>
          <w:rFonts w:ascii="微软雅黑" w:eastAsia="微软雅黑" w:hAnsi="微软雅黑" w:cs="微软雅黑" w:hint="eastAsia"/>
          <w:sz w:val="22"/>
          <w:szCs w:val="22"/>
        </w:rPr>
        <w:t>秒钟。”</w:t>
      </w:r>
    </w:p>
    <w:p w14:paraId="2523AD1E" w14:textId="2858202F" w:rsidR="00407019" w:rsidRDefault="00863E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“还有多长时间才可以进去？我只是想看看他在执行运算时的效率，并不是看它的本体。还有，既然这个东西既然这么危险为什么不做一些安全措施呢？这种低温不可能不能够隔绝。”</w:t>
      </w:r>
    </w:p>
    <w:p w14:paraId="0160D2D1" w14:textId="77777777" w:rsidR="002A0056" w:rsidRDefault="00863E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“我可没有那么多的时间来做隔绝，这个东西只要不作死都不会出事儿，只是你们着急再加上我忘了说了。</w:t>
      </w:r>
    </w:p>
    <w:p w14:paraId="4ACE1562" w14:textId="3749F89B" w:rsidR="006C27B3" w:rsidRDefault="002A005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好了，差不多得了，现在以各位的修为我想对于这环境不可能还会绝对冷吧？低温只会持续不到3分钟就会来到筑基的修行者可以接受的地步，大约是零下1</w:t>
      </w:r>
      <w:r>
        <w:rPr>
          <w:rFonts w:ascii="微软雅黑" w:eastAsia="微软雅黑" w:hAnsi="微软雅黑" w:cs="微软雅黑"/>
          <w:sz w:val="22"/>
          <w:szCs w:val="22"/>
        </w:rPr>
        <w:t>20</w:t>
      </w:r>
      <w:r>
        <w:rPr>
          <w:rFonts w:ascii="微软雅黑" w:eastAsia="微软雅黑" w:hAnsi="微软雅黑" w:cs="微软雅黑" w:hint="eastAsia"/>
          <w:sz w:val="22"/>
          <w:szCs w:val="22"/>
        </w:rPr>
        <w:t>度左右，如果各位有觉得冷的大可及时退出来，毕竟没有谁会强迫你们，老王也不能。</w:t>
      </w:r>
      <w:r w:rsidR="00863EC2">
        <w:rPr>
          <w:rFonts w:ascii="微软雅黑" w:eastAsia="微软雅黑" w:hAnsi="微软雅黑" w:cs="微软雅黑" w:hint="eastAsia"/>
          <w:sz w:val="22"/>
          <w:szCs w:val="22"/>
        </w:rPr>
        <w:t>”</w:t>
      </w:r>
    </w:p>
    <w:p w14:paraId="0C1D7910" w14:textId="3B82E523" w:rsidR="00863EC2" w:rsidRDefault="00C019B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这样的温度杜宇普通人来说已经是不能在其中生存了，对于修行者来说只是有些寒冷罢了，实力稍微强劲一些的修行者完全可以无视这种程度的低温。</w:t>
      </w:r>
    </w:p>
    <w:p w14:paraId="0F5171C3" w14:textId="2DCCD5AA" w:rsidR="00C019B1"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“行了，快带路吧，相比于量子计算机我对这个绝对零度更加的感兴趣。”</w:t>
      </w:r>
    </w:p>
    <w:p w14:paraId="262D9BDF" w14:textId="5764FEDF" w:rsidR="00481E9D"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“走吧。”</w:t>
      </w:r>
    </w:p>
    <w:p w14:paraId="589295B7" w14:textId="6E2BDDF6" w:rsidR="00481E9D" w:rsidRPr="006C27B3"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在李俊的带领之下几人迅速的来到了冷却</w:t>
      </w:r>
      <w:proofErr w:type="gramStart"/>
      <w:r>
        <w:rPr>
          <w:rFonts w:ascii="微软雅黑" w:eastAsia="微软雅黑" w:hAnsi="微软雅黑" w:cs="微软雅黑" w:hint="eastAsia"/>
          <w:sz w:val="22"/>
          <w:szCs w:val="22"/>
        </w:rPr>
        <w:t>仓所在</w:t>
      </w:r>
      <w:proofErr w:type="gramEnd"/>
      <w:r>
        <w:rPr>
          <w:rFonts w:ascii="微软雅黑" w:eastAsia="微软雅黑" w:hAnsi="微软雅黑" w:cs="微软雅黑" w:hint="eastAsia"/>
          <w:sz w:val="22"/>
          <w:szCs w:val="22"/>
        </w:rPr>
        <w:t>的房间，此处的温度相比于外部的温度还要再低一些，但是完全没有致命危险。</w:t>
      </w:r>
    </w:p>
    <w:p w14:paraId="513943DF" w14:textId="05E7A1E4" w:rsidR="00B649DD"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老王看着眼前</w:t>
      </w:r>
      <w:r w:rsidR="007147C8">
        <w:rPr>
          <w:rFonts w:ascii="微软雅黑" w:eastAsia="微软雅黑" w:hAnsi="微软雅黑" w:cs="微软雅黑" w:hint="eastAsia"/>
          <w:sz w:val="22"/>
          <w:szCs w:val="22"/>
        </w:rPr>
        <w:t>简陋的机器很是不解，这样也能够完成量子计算机的制作吗？而且顺便达成了绝对零度。</w:t>
      </w:r>
    </w:p>
    <w:p w14:paraId="223A699E" w14:textId="465FDA8A"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“小李，你在重复一次启动的过程，我想看看这个过程中这个机器是如何运作的。”</w:t>
      </w:r>
    </w:p>
    <w:p w14:paraId="664FC86E" w14:textId="3E06F7ED"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李俊在一旁静静的打开了电源开关。</w:t>
      </w:r>
    </w:p>
    <w:p w14:paraId="36C9D43C" w14:textId="6EEC3491"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‘就算让你拆开了一点点的看你也不可能重复这个装置。’</w:t>
      </w:r>
    </w:p>
    <w:p w14:paraId="29231B4D" w14:textId="604F3A0C" w:rsidR="00481E9D"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“小李，你在说什么？”</w:t>
      </w:r>
    </w:p>
    <w:p w14:paraId="5A72BE0B" w14:textId="1AE18F12"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“啊，没什么，现在已经启动了，各位帮我看看这个装置还有些什么缺陷，我觉得这个装置的功能还不完善。”</w:t>
      </w:r>
    </w:p>
    <w:p w14:paraId="5A3A6860" w14:textId="31417E86" w:rsidR="00862E79" w:rsidRDefault="00862E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在量子计算机在启动的过程中，和老王一同前来的都在仔细的看着机器的运行，希望能够知道底层原理，而他们并没有注意到随着机器的启动周围的环境温度已经达到了一个对于人类来说十分舒适的温度。</w:t>
      </w:r>
    </w:p>
    <w:p w14:paraId="0DBB309B" w14:textId="4E01E0E5" w:rsidR="00862E79" w:rsidRDefault="00FB16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很快温度就已经降低到了绝对零度，放着量子计算机的房间再次消失在了众人的眼前。</w:t>
      </w:r>
    </w:p>
    <w:p w14:paraId="0E1F7BB1" w14:textId="33CA1F7B" w:rsidR="00FB16C7"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“这就已经完成启动了吗？”一个研究人员很不解的问到。</w:t>
      </w:r>
    </w:p>
    <w:p w14:paraId="52E3EAA9" w14:textId="77777777" w:rsidR="00232CDA"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现在就已经完成启动了，因为还没有研究出成熟可用的量子存储器，所以现在所使用的仍然是经典计算机所使用的外部零件，而连接方式则是用的量子通讯作为两者之间通讯的桥梁，理论上的传输带宽上限是1</w:t>
      </w:r>
      <w:r>
        <w:rPr>
          <w:rFonts w:ascii="微软雅黑" w:eastAsia="微软雅黑" w:hAnsi="微软雅黑" w:cs="微软雅黑"/>
          <w:sz w:val="22"/>
          <w:szCs w:val="22"/>
        </w:rPr>
        <w:t>0</w:t>
      </w:r>
      <w:r>
        <w:rPr>
          <w:rFonts w:ascii="微软雅黑" w:eastAsia="微软雅黑" w:hAnsi="微软雅黑" w:cs="微软雅黑" w:hint="eastAsia"/>
          <w:sz w:val="22"/>
          <w:szCs w:val="22"/>
        </w:rPr>
        <w:t>PB每秒，是节不是位。</w:t>
      </w:r>
    </w:p>
    <w:p w14:paraId="6F90CDF1" w14:textId="77777777" w:rsidR="00B1519F"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不知道这样的带宽在未来够不够用。</w:t>
      </w:r>
    </w:p>
    <w:p w14:paraId="6C235201" w14:textId="57C7B066" w:rsidR="00863EC2" w:rsidRDefault="00B151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另外的一件事，我已经找到了量子存储器的方向了，现在只是因为没有合适的实验环境完成制造，在制造之后应该可以直接应用到现有的量子计算机之上，到时量子计算机的性能应该会得到极大程度的提升，现在的存储器对于量子计算机来说限制太大了，就算是使用一级cache那速度也太慢了。</w:t>
      </w:r>
      <w:r w:rsidR="00232CDA">
        <w:rPr>
          <w:rFonts w:ascii="微软雅黑" w:eastAsia="微软雅黑" w:hAnsi="微软雅黑" w:cs="微软雅黑" w:hint="eastAsia"/>
          <w:sz w:val="22"/>
          <w:szCs w:val="22"/>
        </w:rPr>
        <w:t>”</w:t>
      </w:r>
    </w:p>
    <w:p w14:paraId="22C70F00" w14:textId="13B24A63" w:rsidR="002F175C" w:rsidRDefault="002F175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众人看着显示器上出现了自己所熟悉的UI界面，陷入思考，自己是不是</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废物了？人家一个人一天时间就能够把一个量子计算机给组建好了。</w:t>
      </w:r>
    </w:p>
    <w:p w14:paraId="59EBFB76" w14:textId="4C37D654" w:rsidR="00F27DFE"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在进行了运算验证之后众人也只能够相信这个事实了，毕竟这个实验室的计算机所能够提供</w:t>
      </w:r>
      <w:proofErr w:type="gramStart"/>
      <w:r>
        <w:rPr>
          <w:rFonts w:ascii="微软雅黑" w:eastAsia="微软雅黑" w:hAnsi="微软雅黑" w:cs="微软雅黑" w:hint="eastAsia"/>
          <w:sz w:val="22"/>
          <w:szCs w:val="22"/>
        </w:rPr>
        <w:t>的算力相较</w:t>
      </w:r>
      <w:proofErr w:type="gramEnd"/>
      <w:r>
        <w:rPr>
          <w:rFonts w:ascii="微软雅黑" w:eastAsia="微软雅黑" w:hAnsi="微软雅黑" w:cs="微软雅黑" w:hint="eastAsia"/>
          <w:sz w:val="22"/>
          <w:szCs w:val="22"/>
        </w:rPr>
        <w:t>于量子计算机差距非常的大。</w:t>
      </w:r>
    </w:p>
    <w:p w14:paraId="1B847F38" w14:textId="1C88623F" w:rsidR="00232CDA"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“李俊，等会你跟我一起过来一下，我有事情给你说说。”</w:t>
      </w:r>
    </w:p>
    <w:p w14:paraId="5FC32337" w14:textId="6BF52B76" w:rsidR="007147C8"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“好的，老王，相信上面应该知道该怎么处理接下来的事情。”</w:t>
      </w:r>
    </w:p>
    <w:p w14:paraId="37914B39" w14:textId="5BFF9F33" w:rsidR="00F352F3" w:rsidRDefault="00F352F3" w:rsidP="00AD3768">
      <w:pPr>
        <w:rPr>
          <w:rFonts w:ascii="微软雅黑" w:eastAsia="微软雅黑" w:hAnsi="微软雅黑" w:cs="微软雅黑"/>
          <w:sz w:val="22"/>
          <w:szCs w:val="22"/>
        </w:rPr>
      </w:pPr>
    </w:p>
    <w:p w14:paraId="788B4B07" w14:textId="11126E9B" w:rsidR="00F352F3" w:rsidRDefault="00F352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【最近思绪有点乱，思路也是断断续续的不连贯，不过这样状态肯定不会持续多久，这个月应该就会被暑假工给辞了，到时候更行频率肯定会上去的。】</w:t>
      </w:r>
    </w:p>
    <w:p w14:paraId="0937B358" w14:textId="77777777" w:rsidR="00852C35" w:rsidRDefault="00852C35" w:rsidP="00AD3768">
      <w:pPr>
        <w:rPr>
          <w:rFonts w:ascii="微软雅黑" w:eastAsia="微软雅黑" w:hAnsi="微软雅黑" w:cs="微软雅黑"/>
          <w:sz w:val="22"/>
          <w:szCs w:val="22"/>
        </w:rPr>
      </w:pPr>
    </w:p>
    <w:p w14:paraId="745A2FE7" w14:textId="372DDB23" w:rsidR="00852C35" w:rsidRDefault="00852C35" w:rsidP="00AD3768">
      <w:pPr>
        <w:rPr>
          <w:rFonts w:ascii="微软雅黑" w:eastAsia="微软雅黑" w:hAnsi="微软雅黑" w:cs="微软雅黑"/>
          <w:sz w:val="22"/>
          <w:szCs w:val="22"/>
        </w:rPr>
      </w:pPr>
    </w:p>
    <w:p w14:paraId="4B3B5C1E" w14:textId="3F49C33E" w:rsidR="005755AF" w:rsidRDefault="006105E5" w:rsidP="006105E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第一百九十三章</w:t>
      </w:r>
      <w:r w:rsidR="005E22BF">
        <w:rPr>
          <w:rFonts w:ascii="微软雅黑" w:eastAsia="微软雅黑" w:hAnsi="微软雅黑" w:cs="微软雅黑" w:hint="eastAsia"/>
          <w:sz w:val="22"/>
          <w:szCs w:val="22"/>
        </w:rPr>
        <w:t xml:space="preserve"> </w:t>
      </w:r>
      <w:r w:rsidR="005E22BF">
        <w:rPr>
          <w:rFonts w:ascii="微软雅黑" w:eastAsia="微软雅黑" w:hAnsi="微软雅黑" w:cs="微软雅黑"/>
          <w:sz w:val="22"/>
          <w:szCs w:val="22"/>
        </w:rPr>
        <w:t xml:space="preserve"> </w:t>
      </w:r>
      <w:r w:rsidR="005755AF">
        <w:rPr>
          <w:rFonts w:ascii="微软雅黑" w:eastAsia="微软雅黑" w:hAnsi="微软雅黑" w:cs="微软雅黑" w:hint="eastAsia"/>
          <w:sz w:val="22"/>
          <w:szCs w:val="22"/>
        </w:rPr>
        <w:t>量子存储器样品</w:t>
      </w:r>
    </w:p>
    <w:p w14:paraId="20552442" w14:textId="7ECD52C4" w:rsidR="006105E5" w:rsidRDefault="005755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虽然老王对于李俊的所作所为有些不愉快，</w:t>
      </w:r>
      <w:r w:rsidR="004D46BC">
        <w:rPr>
          <w:rFonts w:ascii="微软雅黑" w:eastAsia="微软雅黑" w:hAnsi="微软雅黑" w:cs="微软雅黑" w:hint="eastAsia"/>
          <w:sz w:val="22"/>
          <w:szCs w:val="22"/>
        </w:rPr>
        <w:t>但是老王知道自己的能力确实不如李俊此时所表现出来的能量强，就算李俊是因为作弊实现了在一天里面完成了量子计算机的制造那也只能够说他厉害有手段</w:t>
      </w:r>
      <w:r w:rsidR="008B6780">
        <w:rPr>
          <w:rFonts w:ascii="微软雅黑" w:eastAsia="微软雅黑" w:hAnsi="微软雅黑" w:cs="微软雅黑" w:hint="eastAsia"/>
          <w:sz w:val="22"/>
          <w:szCs w:val="22"/>
        </w:rPr>
        <w:t>。</w:t>
      </w:r>
    </w:p>
    <w:p w14:paraId="6EBF8539" w14:textId="0ED88E96" w:rsidR="00B376E0" w:rsidRDefault="008B67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“小李，这儿就是我们的总办公室了，boss在里面等着你。”</w:t>
      </w:r>
    </w:p>
    <w:p w14:paraId="24E2D2BB" w14:textId="6F217577" w:rsidR="008B6780" w:rsidRDefault="008B67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“行，那再见了老王，希望在以后能够和你一起工作，研究的工作始终还是很辛苦的。”</w:t>
      </w:r>
    </w:p>
    <w:p w14:paraId="71A4462C" w14:textId="6FBD6289" w:rsidR="001967E1" w:rsidRDefault="001967E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李俊看了看站在门外一言不发的老王，然后问了一句：</w:t>
      </w:r>
    </w:p>
    <w:p w14:paraId="4F7A2352" w14:textId="45051B33" w:rsidR="001967E1" w:rsidRDefault="001967E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，老王，boss的办公室在那一层那一间啊？你又没有给我说，我怎么知道到底在那一间啊？”</w:t>
      </w:r>
    </w:p>
    <w:p w14:paraId="38B9E359" w14:textId="30109227" w:rsidR="00694582"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老王顿时一头黑线，极其不满的说到：</w:t>
      </w:r>
    </w:p>
    <w:p w14:paraId="338CFE11" w14:textId="64E835F0" w:rsidR="00CE1185" w:rsidRPr="001967E1"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“在顶层的那一间，顶层就只有一个房间，走不错的。”</w:t>
      </w:r>
    </w:p>
    <w:p w14:paraId="6A634DB2" w14:textId="1361A30B" w:rsidR="006105E5"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“哦，那就谢谢老王的带路咯，</w:t>
      </w:r>
      <w:r w:rsidR="003D3798">
        <w:rPr>
          <w:rFonts w:ascii="微软雅黑" w:eastAsia="微软雅黑" w:hAnsi="微软雅黑" w:cs="微软雅黑" w:hint="eastAsia"/>
          <w:sz w:val="22"/>
          <w:szCs w:val="22"/>
        </w:rPr>
        <w:t>希望在下次见面的时候我们能够好好的合作。</w:t>
      </w:r>
      <w:r>
        <w:rPr>
          <w:rFonts w:ascii="微软雅黑" w:eastAsia="微软雅黑" w:hAnsi="微软雅黑" w:cs="微软雅黑" w:hint="eastAsia"/>
          <w:sz w:val="22"/>
          <w:szCs w:val="22"/>
        </w:rPr>
        <w:t>”</w:t>
      </w:r>
    </w:p>
    <w:p w14:paraId="4E91D08A" w14:textId="4BE23DB8" w:rsidR="003D3798" w:rsidRDefault="003D379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也不等老王回话</w:t>
      </w:r>
      <w:r w:rsidR="00211C2A">
        <w:rPr>
          <w:rFonts w:ascii="微软雅黑" w:eastAsia="微软雅黑" w:hAnsi="微软雅黑" w:cs="微软雅黑" w:hint="eastAsia"/>
          <w:sz w:val="22"/>
          <w:szCs w:val="22"/>
        </w:rPr>
        <w:t>李俊便一个人进入了大楼之中。</w:t>
      </w:r>
    </w:p>
    <w:p w14:paraId="41669515" w14:textId="254F011B" w:rsidR="00211C2A" w:rsidRDefault="00211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“总是感觉我错过了些什么，</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算了，终究是没有这个能力去把握这个机会啊。”</w:t>
      </w:r>
    </w:p>
    <w:p w14:paraId="62EA286C" w14:textId="4926E61C" w:rsidR="00211C2A" w:rsidRDefault="00211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老王十分落魄的离开了。</w:t>
      </w:r>
    </w:p>
    <w:p w14:paraId="1606EE46" w14:textId="69D48FCD" w:rsidR="001967E1" w:rsidRPr="00C03B68" w:rsidRDefault="00C03B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在经过了上层的通报之后，在门口的保安并没有拦住李俊，并且将李俊指引到电梯所在的位置。</w:t>
      </w:r>
    </w:p>
    <w:p w14:paraId="27FFC50B" w14:textId="5E22A96D" w:rsidR="00C03B68" w:rsidRDefault="00C03B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当李俊按下了按键经过了十几秒中的等待之后进入了电梯的时候，原本并没有分叉的世界线突然出现了一节分叉，被修正后的世界线再次出现了意外的情况。</w:t>
      </w:r>
    </w:p>
    <w:p w14:paraId="6076198E" w14:textId="39D52DC8" w:rsidR="00C03B68" w:rsidRDefault="00885A6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“嗯？为什么我好像感觉到了宇宙的愤怒？我在地星之上的操作宇宙应该也不会出现任何的反应才对。”</w:t>
      </w:r>
    </w:p>
    <w:p w14:paraId="72B04272" w14:textId="52F43B7D" w:rsidR="00885A6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突然出现在孙源玲的面前说到：</w:t>
      </w:r>
    </w:p>
    <w:p w14:paraId="7E9AFD0D" w14:textId="42B650DC" w:rsidR="00D03F8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“或许是因为你前一段时间做的那件事引起了宇宙的注意，并不是所有的人都是在你</w:t>
      </w:r>
      <w:r>
        <w:rPr>
          <w:rFonts w:ascii="微软雅黑" w:eastAsia="微软雅黑" w:hAnsi="微软雅黑" w:cs="微软雅黑" w:hint="eastAsia"/>
          <w:sz w:val="22"/>
          <w:szCs w:val="22"/>
        </w:rPr>
        <w:lastRenderedPageBreak/>
        <w:t>的身边，你影响不到应该是挺正常的吧。”</w:t>
      </w:r>
    </w:p>
    <w:p w14:paraId="6748D279" w14:textId="5C0AC68B" w:rsidR="00D03F8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事实确实，和我沾有因果的人都不应该被宇宙所主要到才对，就感觉很奇怪，而且从现在的表现来看，宇宙这个模糊的意识应该只是知道了又东西脱离了它的掌控，但是并不知道具体的是什么东西脱离了它的掌控，感觉很是奇怪。”</w:t>
      </w:r>
    </w:p>
    <w:p w14:paraId="6031C3EB" w14:textId="067C7C7A" w:rsidR="00C03B68" w:rsidRDefault="00DC51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“姐姐，你有没有想过宇宙的意识注意到他或许并不是直接注意到了他，而是通过他所引发的一些现象出乎了宇宙意识的预料。”</w:t>
      </w:r>
    </w:p>
    <w:p w14:paraId="54A18E92" w14:textId="77777777" w:rsidR="00205CB8" w:rsidRDefault="00205CB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“确实，我不一定能够影响到和我相关的所有事物的衍生。</w:t>
      </w:r>
    </w:p>
    <w:p w14:paraId="4FC7121A" w14:textId="77777777" w:rsidR="00DD4EC7" w:rsidRDefault="00205CB8"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，不用管这些了，宇宙他只是一个可以调用规则的意识而已，它有不能够直接的更改整个宇宙的基础规则，而且我总感觉和灵气相关的</w:t>
      </w:r>
      <w:r w:rsidR="009B1755">
        <w:rPr>
          <w:rFonts w:ascii="微软雅黑" w:eastAsia="微软雅黑" w:hAnsi="微软雅黑" w:cs="微软雅黑" w:hint="eastAsia"/>
          <w:sz w:val="22"/>
          <w:szCs w:val="22"/>
        </w:rPr>
        <w:t>规则和这个宇宙并没有多大的关系，没有证据只是直觉，时间的规则应该和宇宙的起源本源息息相关。</w:t>
      </w:r>
    </w:p>
    <w:p w14:paraId="731DC82C" w14:textId="71E1129B" w:rsidR="00DC51D2" w:rsidRDefault="00DD4EC7"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，爱丽，我们准备上市的便携式移动设备设计的怎么样了？</w:t>
      </w:r>
      <w:r w:rsidR="00205CB8">
        <w:rPr>
          <w:rFonts w:ascii="微软雅黑" w:eastAsia="微软雅黑" w:hAnsi="微软雅黑" w:cs="微软雅黑" w:hint="eastAsia"/>
          <w:sz w:val="22"/>
          <w:szCs w:val="22"/>
        </w:rPr>
        <w:t>”</w:t>
      </w:r>
    </w:p>
    <w:p w14:paraId="6293C422" w14:textId="24DAD2E4" w:rsidR="00DD4EC7" w:rsidRDefault="00DD4E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外形已经是完成了设计，其科技的等级还算是在现有科技之上可以实现的，并且已经在开始准备量产了，虽然比不上现在使用的便携式眼镜来的方便和快捷，但是对于现有的便携式设备来说也算是一个降维打击了。”</w:t>
      </w:r>
    </w:p>
    <w:p w14:paraId="79D92887" w14:textId="25230DBF" w:rsidR="00165C03" w:rsidRPr="00DD4EC7" w:rsidRDefault="00165C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“嗯，差不多就行了，还是要给他们一个喘气的机会</w:t>
      </w:r>
      <w:r w:rsidR="00753EF9">
        <w:rPr>
          <w:rFonts w:ascii="微软雅黑" w:eastAsia="微软雅黑" w:hAnsi="微软雅黑" w:cs="微软雅黑" w:hint="eastAsia"/>
          <w:sz w:val="22"/>
          <w:szCs w:val="22"/>
        </w:rPr>
        <w:t>，在过个三个月可以将一部分的技术授予他们，让他们不至于直接因为我们而被碾死了。</w:t>
      </w:r>
      <w:r>
        <w:rPr>
          <w:rFonts w:ascii="微软雅黑" w:eastAsia="微软雅黑" w:hAnsi="微软雅黑" w:cs="微软雅黑" w:hint="eastAsia"/>
          <w:sz w:val="22"/>
          <w:szCs w:val="22"/>
        </w:rPr>
        <w:t>”</w:t>
      </w:r>
    </w:p>
    <w:p w14:paraId="6CB5F242" w14:textId="7212179C" w:rsidR="00DC51D2" w:rsidRDefault="000F3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“嗯，那我们的碳基芯片光刻技术是不是可以升级一下了呢？虽然具体上一次升级并没有间隔多长的时间。”</w:t>
      </w:r>
    </w:p>
    <w:p w14:paraId="3B20A94B" w14:textId="47BCCAA4" w:rsidR="003D6D43" w:rsidRDefault="003D6D4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“差不多了就放出去吧，反正距离量子计算机小型化便携化已经不远了，那个李俊已经有能力单独的制造出量子计算机和量子通信设备了</w:t>
      </w:r>
      <w:r w:rsidR="004F2076">
        <w:rPr>
          <w:rFonts w:ascii="微软雅黑" w:eastAsia="微软雅黑" w:hAnsi="微软雅黑" w:cs="微软雅黑" w:hint="eastAsia"/>
          <w:sz w:val="22"/>
          <w:szCs w:val="22"/>
        </w:rPr>
        <w:t>，我们在适时放出个人使用的量子计算机还是很不错的。</w:t>
      </w:r>
      <w:r>
        <w:rPr>
          <w:rFonts w:ascii="微软雅黑" w:eastAsia="微软雅黑" w:hAnsi="微软雅黑" w:cs="微软雅黑" w:hint="eastAsia"/>
          <w:sz w:val="22"/>
          <w:szCs w:val="22"/>
        </w:rPr>
        <w:t>”</w:t>
      </w:r>
    </w:p>
    <w:p w14:paraId="2528BABD" w14:textId="3E435B02" w:rsidR="003D6D43" w:rsidRDefault="00926E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“另一件事儿，什么时候扩招啊？顺便把场地修大点，这么个地方测试一下长距离的</w:t>
      </w:r>
      <w:r>
        <w:rPr>
          <w:rFonts w:ascii="微软雅黑" w:eastAsia="微软雅黑" w:hAnsi="微软雅黑" w:cs="微软雅黑" w:hint="eastAsia"/>
          <w:sz w:val="22"/>
          <w:szCs w:val="22"/>
        </w:rPr>
        <w:lastRenderedPageBreak/>
        <w:t>大威力武器都做不到，去专门的找场地还是一件很麻烦的事情，总不可能动不动就跑到太空去做实验吧，无重力的环境之下不方便的，更高的能力的武器实验我们还有这个能力去制作。”</w:t>
      </w:r>
    </w:p>
    <w:p w14:paraId="3907314C" w14:textId="2AE33590" w:rsidR="00F65CFA" w:rsidRDefault="00F65C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“那一个月后就开始新一轮的招聘如何？开拓场地这事儿又不是多难。”</w:t>
      </w:r>
    </w:p>
    <w:p w14:paraId="78DB234F" w14:textId="50F71F9F" w:rsidR="00926E87" w:rsidRDefault="00C360C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“好吧，那姐姐您继续忙，祝您早日成为一个咸鱼。”</w:t>
      </w:r>
    </w:p>
    <w:p w14:paraId="07CC9A20" w14:textId="1FAE1FDC" w:rsidR="00C360CA" w:rsidRDefault="00E8761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“诶嘿~”</w:t>
      </w:r>
    </w:p>
    <w:p w14:paraId="74AA4908" w14:textId="21DBFFAA" w:rsidR="000F3796"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西南某军区研究员之中李俊正在和一个秃顶的男子面对面的坐着，只是那个男子时不时的皱眉，面露难色。</w:t>
      </w:r>
    </w:p>
    <w:p w14:paraId="0FEBF2DB" w14:textId="64E4AE39" w:rsidR="00CB5DA9"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“李长官，虽然我说的这些条件实现起来是有那么一些难，但是我相信就以现在的科技条件来说还是很容易就可以做到的，甚至不会用到场外求助，就在我们现在的这个研究基地就可以完成了。”</w:t>
      </w:r>
    </w:p>
    <w:p w14:paraId="33FCA51D" w14:textId="38B29B58" w:rsidR="00CB5DA9"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“那好，小李同志，我希望你能够在你所说的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1</w:t>
      </w:r>
      <w:r>
        <w:rPr>
          <w:rFonts w:ascii="微软雅黑" w:eastAsia="微软雅黑" w:hAnsi="微软雅黑" w:cs="微软雅黑"/>
          <w:sz w:val="22"/>
          <w:szCs w:val="22"/>
        </w:rPr>
        <w:t>5</w:t>
      </w:r>
      <w:r>
        <w:rPr>
          <w:rFonts w:ascii="微软雅黑" w:eastAsia="微软雅黑" w:hAnsi="微软雅黑" w:cs="微软雅黑" w:hint="eastAsia"/>
          <w:sz w:val="22"/>
          <w:szCs w:val="22"/>
        </w:rPr>
        <w:t>天之内完成量子存储器的制造，现在量子计算机因为存储器所带来的性能瓶颈已经越来越明显了，这项技术也许要不了多久就要</w:t>
      </w:r>
      <w:r w:rsidR="00446BD3">
        <w:rPr>
          <w:rFonts w:ascii="微软雅黑" w:eastAsia="微软雅黑" w:hAnsi="微软雅黑" w:cs="微软雅黑" w:hint="eastAsia"/>
          <w:sz w:val="22"/>
          <w:szCs w:val="22"/>
        </w:rPr>
        <w:t>向</w:t>
      </w:r>
      <w:r>
        <w:rPr>
          <w:rFonts w:ascii="微软雅黑" w:eastAsia="微软雅黑" w:hAnsi="微软雅黑" w:cs="微软雅黑" w:hint="eastAsia"/>
          <w:sz w:val="22"/>
          <w:szCs w:val="22"/>
        </w:rPr>
        <w:t>民众开始推送了</w:t>
      </w:r>
      <w:r w:rsidR="00446BD3">
        <w:rPr>
          <w:rFonts w:ascii="微软雅黑" w:eastAsia="微软雅黑" w:hAnsi="微软雅黑" w:cs="微软雅黑" w:hint="eastAsia"/>
          <w:sz w:val="22"/>
          <w:szCs w:val="22"/>
        </w:rPr>
        <w:t>，到时候我不希望我们军方所使用的</w:t>
      </w:r>
      <w:proofErr w:type="gramStart"/>
      <w:r w:rsidR="00446BD3">
        <w:rPr>
          <w:rFonts w:ascii="微软雅黑" w:eastAsia="微软雅黑" w:hAnsi="微软雅黑" w:cs="微软雅黑" w:hint="eastAsia"/>
          <w:sz w:val="22"/>
          <w:szCs w:val="22"/>
        </w:rPr>
        <w:t>的</w:t>
      </w:r>
      <w:proofErr w:type="gramEnd"/>
      <w:r w:rsidR="00446BD3">
        <w:rPr>
          <w:rFonts w:ascii="微软雅黑" w:eastAsia="微软雅黑" w:hAnsi="微软雅黑" w:cs="微软雅黑" w:hint="eastAsia"/>
          <w:sz w:val="22"/>
          <w:szCs w:val="22"/>
        </w:rPr>
        <w:t>东西和民间所使用的东西性能处于同一个水平。</w:t>
      </w:r>
      <w:r>
        <w:rPr>
          <w:rFonts w:ascii="微软雅黑" w:eastAsia="微软雅黑" w:hAnsi="微软雅黑" w:cs="微软雅黑" w:hint="eastAsia"/>
          <w:sz w:val="22"/>
          <w:szCs w:val="22"/>
        </w:rPr>
        <w:t>”</w:t>
      </w:r>
    </w:p>
    <w:p w14:paraId="25471F1C" w14:textId="77777777"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“是，长官，保证完成任务。</w:t>
      </w:r>
    </w:p>
    <w:p w14:paraId="7150708C" w14:textId="41073909" w:rsidR="00694582"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不过——长官，我现在已经在那个实验室之中简单的制造出了一个量子存储器的试验品，因为是试验品他的容量和速度都没有多快，要不要试试？”</w:t>
      </w:r>
    </w:p>
    <w:p w14:paraId="51779C2A" w14:textId="63B77D76" w:rsidR="00E8761F" w:rsidRP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“它是RAM还是ROM？可以直接应用在量子计算机之上吗？”</w:t>
      </w:r>
    </w:p>
    <w:p w14:paraId="0A728325" w14:textId="77777777"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“它是RAM和ROM的集合，不但可以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RAM也可以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ROM，你看他上面的这些接口，总共有</w:t>
      </w:r>
      <w:r>
        <w:rPr>
          <w:rFonts w:ascii="微软雅黑" w:eastAsia="微软雅黑" w:hAnsi="微软雅黑" w:cs="微软雅黑"/>
          <w:sz w:val="22"/>
          <w:szCs w:val="22"/>
        </w:rPr>
        <w:t>1024</w:t>
      </w:r>
      <w:r>
        <w:rPr>
          <w:rFonts w:ascii="微软雅黑" w:eastAsia="微软雅黑" w:hAnsi="微软雅黑" w:cs="微软雅黑" w:hint="eastAsia"/>
          <w:sz w:val="22"/>
          <w:szCs w:val="22"/>
        </w:rPr>
        <w:t>个数据传输针脚还有2</w:t>
      </w:r>
      <w:r>
        <w:rPr>
          <w:rFonts w:ascii="微软雅黑" w:eastAsia="微软雅黑" w:hAnsi="微软雅黑" w:cs="微软雅黑"/>
          <w:sz w:val="22"/>
          <w:szCs w:val="22"/>
        </w:rPr>
        <w:t>4</w:t>
      </w:r>
      <w:r>
        <w:rPr>
          <w:rFonts w:ascii="微软雅黑" w:eastAsia="微软雅黑" w:hAnsi="微软雅黑" w:cs="微软雅黑" w:hint="eastAsia"/>
          <w:sz w:val="22"/>
          <w:szCs w:val="22"/>
        </w:rPr>
        <w:t>个数据验证针脚同时附带供电能功能，保证它能够拥有合适的工作环境。</w:t>
      </w:r>
    </w:p>
    <w:p w14:paraId="711443B3" w14:textId="18BBEB76" w:rsidR="00E8761F" w:rsidRP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这个按道理来说是通用的，只要是量子计算机都可以使用。”</w:t>
      </w:r>
    </w:p>
    <w:p w14:paraId="76050669" w14:textId="1E80613C"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“可以在我们现有的量子计算机之上使用吗？我想试试它的效果。”</w:t>
      </w:r>
    </w:p>
    <w:p w14:paraId="77CDBB34" w14:textId="3E1359A9" w:rsidR="00FE6B3A" w:rsidRDefault="00490B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“让我去看看量子计算机的数据传输接口，或许我可以直接弄一个转接口，但是想要发挥出它的全部性能还得在我制造的那一台量子计算机之上。”</w:t>
      </w:r>
    </w:p>
    <w:p w14:paraId="07636BAF" w14:textId="6DF924A7" w:rsidR="001A2FAD" w:rsidRDefault="001A2FA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“没事儿，大致有个数就可以</w:t>
      </w:r>
      <w:r w:rsidR="001372FE">
        <w:rPr>
          <w:rFonts w:ascii="微软雅黑" w:eastAsia="微软雅黑" w:hAnsi="微软雅黑" w:cs="微软雅黑" w:hint="eastAsia"/>
          <w:sz w:val="22"/>
          <w:szCs w:val="22"/>
        </w:rPr>
        <w:t>，不过你先说说你这个量子存储器的大致性能。</w:t>
      </w:r>
      <w:r>
        <w:rPr>
          <w:rFonts w:ascii="微软雅黑" w:eastAsia="微软雅黑" w:hAnsi="微软雅黑" w:cs="微软雅黑" w:hint="eastAsia"/>
          <w:sz w:val="22"/>
          <w:szCs w:val="22"/>
        </w:rPr>
        <w:t>”</w:t>
      </w:r>
    </w:p>
    <w:p w14:paraId="09FFFBA1" w14:textId="5763562D" w:rsidR="001372FE" w:rsidRDefault="001372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“没问题！”李俊随手将自己衣兜中的一个盒子拿了出来。</w:t>
      </w:r>
    </w:p>
    <w:p w14:paraId="0ECFCCBE" w14:textId="19DA2B82" w:rsidR="00FE6B3A" w:rsidRDefault="001372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“这个就是量子存储器了，不过它的性能现在还是很弱，因为是实验样品，它的模样也是十分的丑陋。”</w:t>
      </w:r>
    </w:p>
    <w:p w14:paraId="771C42A9" w14:textId="37F8203B" w:rsidR="001372FE" w:rsidRPr="001372FE"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“那它的性能如何？”</w:t>
      </w:r>
    </w:p>
    <w:p w14:paraId="58437203" w14:textId="77777777" w:rsidR="002E14F4"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“因为其量子的特性，其读写速度是相同的，都可以达到每秒1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PB的读写速度，且经过特殊设计的架构和主控制器，4K性能也是相同的，在使用的时候这样的读写速度完全可以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RAM来使用。</w:t>
      </w:r>
    </w:p>
    <w:p w14:paraId="0416EF6E" w14:textId="33CFA358" w:rsidR="00FE6B3A"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现有的容量能够达到1立方厘米1PB，而这个存储器拥有1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PB的容量</w:t>
      </w:r>
      <w:r w:rsidR="00543DF9">
        <w:rPr>
          <w:rFonts w:ascii="微软雅黑" w:eastAsia="微软雅黑" w:hAnsi="微软雅黑" w:cs="微软雅黑" w:hint="eastAsia"/>
          <w:sz w:val="22"/>
          <w:szCs w:val="22"/>
        </w:rPr>
        <w:t>，不过在一些特殊情况之下，经过改造之后作为一个经典计算机</w:t>
      </w:r>
      <w:proofErr w:type="gramStart"/>
      <w:r w:rsidR="00543DF9">
        <w:rPr>
          <w:rFonts w:ascii="微软雅黑" w:eastAsia="微软雅黑" w:hAnsi="微软雅黑" w:cs="微软雅黑" w:hint="eastAsia"/>
          <w:sz w:val="22"/>
          <w:szCs w:val="22"/>
        </w:rPr>
        <w:t>的应胖来使</w:t>
      </w:r>
      <w:proofErr w:type="gramEnd"/>
      <w:r w:rsidR="00543DF9">
        <w:rPr>
          <w:rFonts w:ascii="微软雅黑" w:eastAsia="微软雅黑" w:hAnsi="微软雅黑" w:cs="微软雅黑" w:hint="eastAsia"/>
          <w:sz w:val="22"/>
          <w:szCs w:val="22"/>
        </w:rPr>
        <w:t>用也是没有任何问题的，就是性能的发挥将会成为一个大问题而已。</w:t>
      </w:r>
      <w:r>
        <w:rPr>
          <w:rFonts w:ascii="微软雅黑" w:eastAsia="微软雅黑" w:hAnsi="微软雅黑" w:cs="微软雅黑" w:hint="eastAsia"/>
          <w:sz w:val="22"/>
          <w:szCs w:val="22"/>
        </w:rPr>
        <w:t>”</w:t>
      </w:r>
    </w:p>
    <w:p w14:paraId="2C08D818" w14:textId="04E9B0E4" w:rsidR="002E14F4" w:rsidRDefault="002D3B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“改装一下，让它可以兼容PCI-E</w:t>
      </w:r>
      <w:r>
        <w:rPr>
          <w:rFonts w:ascii="微软雅黑" w:eastAsia="微软雅黑" w:hAnsi="微软雅黑" w:cs="微软雅黑"/>
          <w:sz w:val="22"/>
          <w:szCs w:val="22"/>
        </w:rPr>
        <w:t xml:space="preserve"> 5.0</w:t>
      </w:r>
      <w:r>
        <w:rPr>
          <w:rFonts w:ascii="微软雅黑" w:eastAsia="微软雅黑" w:hAnsi="微软雅黑" w:cs="微软雅黑" w:hint="eastAsia"/>
          <w:sz w:val="22"/>
          <w:szCs w:val="22"/>
        </w:rPr>
        <w:t>通道协议，能够吃满PCI-E的性能对于现在来说都已经够用了。”</w:t>
      </w:r>
    </w:p>
    <w:p w14:paraId="25C16559" w14:textId="37C15652" w:rsidR="002D3B21" w:rsidRDefault="00A112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“哦，那么计算机实验室在哪儿，改造需要的时间不长，只是需要花点时间写兼容驱动。”</w:t>
      </w:r>
    </w:p>
    <w:p w14:paraId="6682D461" w14:textId="3A965D65" w:rsidR="00A11255" w:rsidRDefault="009E052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“跟我走，先把这个量子存储器改造好，试试它的性能，让后在尝试将其接入到量子计算机之中，计算机研究室就有一台量产型验证机，可以用来做一次实验。”</w:t>
      </w:r>
    </w:p>
    <w:p w14:paraId="3C6DAE35" w14:textId="7D32935D" w:rsidR="002E14F4" w:rsidRDefault="00887A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说罢，便凭空消失在了办公室之中——</w:t>
      </w:r>
    </w:p>
    <w:p w14:paraId="184C4FDF" w14:textId="323F62AE" w:rsidR="00887AF5" w:rsidRDefault="00887AF5" w:rsidP="00887AF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第一百九十四章</w:t>
      </w:r>
      <w:r w:rsidR="00E6768B">
        <w:rPr>
          <w:rFonts w:ascii="微软雅黑" w:eastAsia="微软雅黑" w:hAnsi="微软雅黑" w:cs="微软雅黑" w:hint="eastAsia"/>
          <w:sz w:val="22"/>
          <w:szCs w:val="22"/>
        </w:rPr>
        <w:t xml:space="preserve"> </w:t>
      </w:r>
      <w:r w:rsidR="00E6768B">
        <w:rPr>
          <w:rFonts w:ascii="微软雅黑" w:eastAsia="微软雅黑" w:hAnsi="微软雅黑" w:cs="微软雅黑"/>
          <w:sz w:val="22"/>
          <w:szCs w:val="22"/>
        </w:rPr>
        <w:t xml:space="preserve"> </w:t>
      </w:r>
      <w:r w:rsidR="00E6768B">
        <w:rPr>
          <w:rFonts w:ascii="微软雅黑" w:eastAsia="微软雅黑" w:hAnsi="微软雅黑" w:cs="微软雅黑" w:hint="eastAsia"/>
          <w:sz w:val="22"/>
          <w:szCs w:val="22"/>
        </w:rPr>
        <w:t>人类史上第一台完整的量子计算机</w:t>
      </w:r>
    </w:p>
    <w:p w14:paraId="6670C4F2" w14:textId="1B3991F3" w:rsidR="00887AF5"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w:t>
      </w:r>
      <w:proofErr w:type="gramStart"/>
      <w:r>
        <w:rPr>
          <w:rFonts w:ascii="微软雅黑" w:eastAsia="微软雅黑" w:hAnsi="微软雅黑" w:cs="微软雅黑" w:hint="eastAsia"/>
          <w:sz w:val="22"/>
          <w:szCs w:val="22"/>
        </w:rPr>
        <w:t>建通过</w:t>
      </w:r>
      <w:proofErr w:type="gramEnd"/>
      <w:r>
        <w:rPr>
          <w:rFonts w:ascii="微软雅黑" w:eastAsia="微软雅黑" w:hAnsi="微软雅黑" w:cs="微软雅黑" w:hint="eastAsia"/>
          <w:sz w:val="22"/>
          <w:szCs w:val="22"/>
        </w:rPr>
        <w:t>在某处学习到的一个简易</w:t>
      </w:r>
      <w:proofErr w:type="gramStart"/>
      <w:r>
        <w:rPr>
          <w:rFonts w:ascii="微软雅黑" w:eastAsia="微软雅黑" w:hAnsi="微软雅黑" w:cs="微软雅黑" w:hint="eastAsia"/>
          <w:sz w:val="22"/>
          <w:szCs w:val="22"/>
        </w:rPr>
        <w:t>传送阵将两</w:t>
      </w:r>
      <w:proofErr w:type="gramEnd"/>
      <w:r>
        <w:rPr>
          <w:rFonts w:ascii="微软雅黑" w:eastAsia="微软雅黑" w:hAnsi="微软雅黑" w:cs="微软雅黑" w:hint="eastAsia"/>
          <w:sz w:val="22"/>
          <w:szCs w:val="22"/>
        </w:rPr>
        <w:t>人都传送到了量子计算机所在的地方，当这台量子计算机完成建造的时候郭佳就开始琢磨着将这个量子计算机与世界隔绝起来，只留下一个普通人无论如何都不可能进去的通道，而这个通道修行者想要进去只有通过特定的传送</w:t>
      </w:r>
      <w:proofErr w:type="gramStart"/>
      <w:r>
        <w:rPr>
          <w:rFonts w:ascii="微软雅黑" w:eastAsia="微软雅黑" w:hAnsi="微软雅黑" w:cs="微软雅黑" w:hint="eastAsia"/>
          <w:sz w:val="22"/>
          <w:szCs w:val="22"/>
        </w:rPr>
        <w:t>阵才能</w:t>
      </w:r>
      <w:proofErr w:type="gramEnd"/>
      <w:r>
        <w:rPr>
          <w:rFonts w:ascii="微软雅黑" w:eastAsia="微软雅黑" w:hAnsi="微软雅黑" w:cs="微软雅黑" w:hint="eastAsia"/>
          <w:sz w:val="22"/>
          <w:szCs w:val="22"/>
        </w:rPr>
        <w:t>进去，信息的传输完全依赖于量子通信。</w:t>
      </w:r>
    </w:p>
    <w:p w14:paraId="192635F0" w14:textId="0FF7CBE0" w:rsidR="00E6768B"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“我们这个研究基地还有这样的传送阵？”</w:t>
      </w:r>
    </w:p>
    <w:p w14:paraId="30550D4B" w14:textId="5CCA0346" w:rsidR="003A4D26"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“这是上方制作的一个传送阵，只有一个用于接受的专用传送锚点，这个锚点可以接受很多传送请求，方便与维护这个地方的量子计算机的正常运行。”</w:t>
      </w:r>
    </w:p>
    <w:p w14:paraId="4CEC73E3" w14:textId="4D6EF9E8" w:rsidR="003A4D26"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李俊看着周围那十分复杂的管路显然有些接受不能，十分庞大的一个绝密场所，光一个量子计算机就占据了8</w:t>
      </w:r>
      <w:r>
        <w:rPr>
          <w:rFonts w:ascii="微软雅黑" w:eastAsia="微软雅黑" w:hAnsi="微软雅黑" w:cs="微软雅黑"/>
          <w:sz w:val="22"/>
          <w:szCs w:val="22"/>
        </w:rPr>
        <w:t>0</w:t>
      </w:r>
      <w:r>
        <w:rPr>
          <w:rFonts w:ascii="微软雅黑" w:eastAsia="微软雅黑" w:hAnsi="微软雅黑" w:cs="微软雅黑" w:hint="eastAsia"/>
          <w:sz w:val="22"/>
          <w:szCs w:val="22"/>
        </w:rPr>
        <w:t>%以上的空间，剩下的空间依然很宽阔，可惜只有李俊两人在此。</w:t>
      </w:r>
    </w:p>
    <w:p w14:paraId="35761046" w14:textId="11497F68" w:rsidR="003A4D26" w:rsidRDefault="00874D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“不是说这儿有人维护的嘛？为什么这儿没有看到一个人？”</w:t>
      </w:r>
    </w:p>
    <w:p w14:paraId="4BA980C9" w14:textId="4A31A167" w:rsidR="00874D8D" w:rsidRPr="00874D8D" w:rsidRDefault="00874D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“你小子问那么多干嘛？这儿又不需要实时都要人盯着，只需要一个智能系统实时监测就可以，发现了异常再派人进去查看就完事儿，实时都有人看着明显不是一个节约人力的方案。”</w:t>
      </w:r>
    </w:p>
    <w:p w14:paraId="364D1415" w14:textId="71B4FEBB" w:rsidR="00887AF5"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“额，好吧，那么这么多的管线，哪儿才是量子计算机的本体，看这儿里三层外三层被缠的水泄不通，要是本体坏了怕不是很麻烦。”</w:t>
      </w:r>
    </w:p>
    <w:p w14:paraId="2C4D89FE" w14:textId="77777777"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“这个嘛就要劳烦你把这儿清理一下了，我相信以你的能力完全能够理清这儿的线路的，而且肯定有优化方案的，我也觉得这儿的线路实在是太繁杂了。</w:t>
      </w:r>
    </w:p>
    <w:p w14:paraId="56CE2C93" w14:textId="3CD313CD" w:rsidR="00490B1C"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加油吧少年，这是一个锻炼你能力的绝好机会。”</w:t>
      </w:r>
    </w:p>
    <w:p w14:paraId="2D57C902" w14:textId="17FD4C61" w:rsidR="00874D8D"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w:t>
      </w:r>
    </w:p>
    <w:p w14:paraId="6B67F27D" w14:textId="7BCF9B97"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‘得看来这事儿是跑不掉了，难道制造好到现在都没有出现问题吗？这群维护人员难</w:t>
      </w:r>
      <w:r>
        <w:rPr>
          <w:rFonts w:ascii="微软雅黑" w:eastAsia="微软雅黑" w:hAnsi="微软雅黑" w:cs="微软雅黑" w:hint="eastAsia"/>
          <w:sz w:val="22"/>
          <w:szCs w:val="22"/>
        </w:rPr>
        <w:lastRenderedPageBreak/>
        <w:t>道不会绝对这些线路十分的麻烦吗？’李俊十分不解的想到。</w:t>
      </w:r>
    </w:p>
    <w:p w14:paraId="6690D9F4" w14:textId="63CE5D6B"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“李俊，接下来的事情就交给你了，我就在外面等着你的捷报。”</w:t>
      </w:r>
    </w:p>
    <w:p w14:paraId="7EE2BC91" w14:textId="315B363E"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“保证完成任务！”</w:t>
      </w:r>
    </w:p>
    <w:p w14:paraId="350F0719" w14:textId="52360022" w:rsidR="0021232B"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李宏建在交代完事情之后就十分果断的消失了。</w:t>
      </w:r>
    </w:p>
    <w:p w14:paraId="2ABDA039" w14:textId="77777777"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“所以我在完成之后该怎么出去？难道直接用这个量子计算机给他说</w:t>
      </w:r>
    </w:p>
    <w:p w14:paraId="09BF6332" w14:textId="77777777"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‘我改装完了，快放我出去？’</w:t>
      </w:r>
    </w:p>
    <w:p w14:paraId="7CAFF1E3" w14:textId="3DA9844E"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啊——感觉好奇怪啊，</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还是先把这个量子存储器接在量子计算机上完成实验再说。”</w:t>
      </w:r>
    </w:p>
    <w:p w14:paraId="2B45678C" w14:textId="2732DD26"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李俊开始清理这些纠缠在一起的管线，只是随着清理的继续，李俊的脸色越来越难看。</w:t>
      </w:r>
    </w:p>
    <w:p w14:paraId="655ABE8A" w14:textId="0E26168D"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“这绝对是故意的，</w:t>
      </w:r>
      <w:r w:rsidR="00367A04">
        <w:rPr>
          <w:rFonts w:ascii="微软雅黑" w:eastAsia="微软雅黑" w:hAnsi="微软雅黑" w:cs="微软雅黑" w:hint="eastAsia"/>
          <w:sz w:val="22"/>
          <w:szCs w:val="22"/>
        </w:rPr>
        <w:t>这种设备所配备的工程师不可能连这种程度的线都不能够理清，绝对是后面维护的时候为了方便乱穿线，简直是一点点公德心都没有，真是很不理解这些人的证书是怎么考的，基本的走线都如此的随意。</w:t>
      </w:r>
      <w:r>
        <w:rPr>
          <w:rFonts w:ascii="微软雅黑" w:eastAsia="微软雅黑" w:hAnsi="微软雅黑" w:cs="微软雅黑" w:hint="eastAsia"/>
          <w:sz w:val="22"/>
          <w:szCs w:val="22"/>
        </w:rPr>
        <w:t>”</w:t>
      </w:r>
    </w:p>
    <w:p w14:paraId="663BE1D5" w14:textId="5C3019B8" w:rsidR="00367A04" w:rsidRDefault="0036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李俊将量子存储器放在一旁，然后只穿一件</w:t>
      </w:r>
      <w:proofErr w:type="gramStart"/>
      <w:r>
        <w:rPr>
          <w:rFonts w:ascii="微软雅黑" w:eastAsia="微软雅黑" w:hAnsi="微软雅黑" w:cs="微软雅黑" w:hint="eastAsia"/>
          <w:sz w:val="22"/>
          <w:szCs w:val="22"/>
        </w:rPr>
        <w:t>短袖和</w:t>
      </w:r>
      <w:proofErr w:type="gramEnd"/>
      <w:r>
        <w:rPr>
          <w:rFonts w:ascii="微软雅黑" w:eastAsia="微软雅黑" w:hAnsi="微软雅黑" w:cs="微软雅黑" w:hint="eastAsia"/>
          <w:sz w:val="22"/>
          <w:szCs w:val="22"/>
        </w:rPr>
        <w:t>短裤，把灵气加持在自己的感官和四肢上然后开始了于混乱的线路的战争。</w:t>
      </w:r>
    </w:p>
    <w:p w14:paraId="3C57A187" w14:textId="520BB0DA" w:rsidR="00367A04" w:rsidRDefault="0036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最终在经过了长达半天的挣扎之后李俊终于将所有的</w:t>
      </w:r>
      <w:proofErr w:type="gramStart"/>
      <w:r>
        <w:rPr>
          <w:rFonts w:ascii="微软雅黑" w:eastAsia="微软雅黑" w:hAnsi="微软雅黑" w:cs="微软雅黑" w:hint="eastAsia"/>
          <w:sz w:val="22"/>
          <w:szCs w:val="22"/>
        </w:rPr>
        <w:t>线做好</w:t>
      </w:r>
      <w:proofErr w:type="gramEnd"/>
      <w:r>
        <w:rPr>
          <w:rFonts w:ascii="微软雅黑" w:eastAsia="微软雅黑" w:hAnsi="微软雅黑" w:cs="微软雅黑" w:hint="eastAsia"/>
          <w:sz w:val="22"/>
          <w:szCs w:val="22"/>
        </w:rPr>
        <w:t>的标记并且</w:t>
      </w:r>
      <w:r w:rsidR="00653E41">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量子计算机</w:t>
      </w:r>
      <w:r w:rsidR="00653E41">
        <w:rPr>
          <w:rFonts w:ascii="微软雅黑" w:eastAsia="微软雅黑" w:hAnsi="微软雅黑" w:cs="微软雅黑" w:hint="eastAsia"/>
          <w:sz w:val="22"/>
          <w:szCs w:val="22"/>
        </w:rPr>
        <w:t>的本体</w:t>
      </w:r>
      <w:r>
        <w:rPr>
          <w:rFonts w:ascii="微软雅黑" w:eastAsia="微软雅黑" w:hAnsi="微软雅黑" w:cs="微软雅黑" w:hint="eastAsia"/>
          <w:sz w:val="22"/>
          <w:szCs w:val="22"/>
        </w:rPr>
        <w:t>断开了连接</w:t>
      </w:r>
      <w:r w:rsidR="00653E41">
        <w:rPr>
          <w:rFonts w:ascii="微软雅黑" w:eastAsia="微软雅黑" w:hAnsi="微软雅黑" w:cs="微软雅黑" w:hint="eastAsia"/>
          <w:sz w:val="22"/>
          <w:szCs w:val="22"/>
        </w:rPr>
        <w:t>，现出了量子计算机的真身。</w:t>
      </w:r>
    </w:p>
    <w:p w14:paraId="258C6D8B" w14:textId="446B5984"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然后李俊看到的就是一个积满灰层的量子计算机。</w:t>
      </w:r>
    </w:p>
    <w:p w14:paraId="655602EE" w14:textId="372B8475"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“这应该是国家的重点项目才对吧，难道就因为能够稳定运行了就不怎么管了？还是说这个量子计算机的制造者是军方的人，按照怎么皮实怎么来的思路去制造的？”</w:t>
      </w:r>
    </w:p>
    <w:p w14:paraId="1B854CAE" w14:textId="36AF3D0B"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李俊在看到了量子计算机的真面目之后表示十分的不解，但是量子存储器却不能够在哪儿放着当一个精致的小摆件，在仔细的排查了各个接口的定义之后李俊将量子存储器接入了量子计算机之中，不过这个量子计算机使用的是军方自己编写的操作系统，和经典计算机上的操作系统不同，想要使用李俊制造的这个量子存储设备还需要</w:t>
      </w:r>
      <w:r>
        <w:rPr>
          <w:rFonts w:ascii="微软雅黑" w:eastAsia="微软雅黑" w:hAnsi="微软雅黑" w:cs="微软雅黑" w:hint="eastAsia"/>
          <w:sz w:val="22"/>
          <w:szCs w:val="22"/>
        </w:rPr>
        <w:lastRenderedPageBreak/>
        <w:t>李俊自己来编写设备驱动程序</w:t>
      </w:r>
      <w:r w:rsidR="00E02B1E">
        <w:rPr>
          <w:rFonts w:ascii="微软雅黑" w:eastAsia="微软雅黑" w:hAnsi="微软雅黑" w:cs="微软雅黑" w:hint="eastAsia"/>
          <w:sz w:val="22"/>
          <w:szCs w:val="22"/>
        </w:rPr>
        <w:t>，甚至说连整个操作程序都有可能需要重新编写。</w:t>
      </w:r>
    </w:p>
    <w:p w14:paraId="7BC5B079" w14:textId="0C0D47F9" w:rsidR="009D3176" w:rsidRDefault="009D31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将量子存储器完成连接，然后李俊看了看满地的线缆陷入了沉思</w:t>
      </w:r>
    </w:p>
    <w:p w14:paraId="523ADC8A" w14:textId="1A97978F" w:rsidR="00653E41" w:rsidRDefault="009D31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“弄了半天这些线9</w:t>
      </w:r>
      <w:r>
        <w:rPr>
          <w:rFonts w:ascii="微软雅黑" w:eastAsia="微软雅黑" w:hAnsi="微软雅黑" w:cs="微软雅黑"/>
          <w:sz w:val="22"/>
          <w:szCs w:val="22"/>
        </w:rPr>
        <w:t>0</w:t>
      </w:r>
      <w:r>
        <w:rPr>
          <w:rFonts w:ascii="微软雅黑" w:eastAsia="微软雅黑" w:hAnsi="微软雅黑" w:cs="微软雅黑" w:hint="eastAsia"/>
          <w:sz w:val="22"/>
          <w:szCs w:val="22"/>
        </w:rPr>
        <w:t>%都没有任何的作用，供电一组，物理信号传输一组，状态监控一组，线路冗余各一组，那么其他的是拿来凑数的？”</w:t>
      </w:r>
    </w:p>
    <w:p w14:paraId="449DF921" w14:textId="10B19211" w:rsidR="00DE560B" w:rsidRPr="00DE560B" w:rsidRDefault="00DE560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李俊看了看，然后把量子传输器给稍微改造了一下，提升了它的传输带宽。</w:t>
      </w:r>
    </w:p>
    <w:p w14:paraId="075B170D" w14:textId="41BCBFDF" w:rsidR="0021232B" w:rsidRDefault="00DE560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“喂，有人没有？至少告诉我怎么出去啊——”然而并没有人回应李俊，只有机器默默运转的</w:t>
      </w:r>
      <w:r w:rsidR="000D0821">
        <w:rPr>
          <w:rFonts w:ascii="微软雅黑" w:eastAsia="微软雅黑" w:hAnsi="微软雅黑" w:cs="微软雅黑" w:hint="eastAsia"/>
          <w:sz w:val="22"/>
          <w:szCs w:val="22"/>
        </w:rPr>
        <w:t>嗡嗡声。</w:t>
      </w:r>
    </w:p>
    <w:p w14:paraId="3591165C" w14:textId="15A1B846" w:rsidR="00DE560B"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李俊看着正在正常运转的量子计算机，不知道它的信号有没有正确的传达出去，忙碌了这么长的一段时间，李俊就这样谁在了地上。</w:t>
      </w:r>
    </w:p>
    <w:p w14:paraId="78270D53" w14:textId="163FE0D1"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不知过了多久，一个柔和的声音出现在了李俊的脑海之中。</w:t>
      </w:r>
    </w:p>
    <w:p w14:paraId="5569F420" w14:textId="63D442AC"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“喂，小李同志，醒醒。”</w:t>
      </w:r>
    </w:p>
    <w:p w14:paraId="610EB90B" w14:textId="6DAE72BB"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李俊悠悠的睁开了眼睛看着自己面前的小姑娘正在他的上方静静的看着他。</w:t>
      </w:r>
    </w:p>
    <w:p w14:paraId="58746499" w14:textId="6BD0941F" w:rsidR="000D0821"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，你醒了啊，这儿的线都是你一个人完成整理的嘛？”</w:t>
      </w:r>
    </w:p>
    <w:p w14:paraId="3BCF639F" w14:textId="520DDE77"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“是我整理的，你是来接我出去的吗？”</w:t>
      </w:r>
    </w:p>
    <w:p w14:paraId="791C5A3D" w14:textId="2E9FB57C" w:rsidR="006A7464" w:rsidRP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“并不是哦，我只是来日常巡检的，看你这么累为什么不回去休息了？我之前似乎也没有见过你</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421034A9" w14:textId="34AE13FE" w:rsidR="00874D8D"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“啊，我是才来的，话说你的眼睛没事儿吗？这么红。”</w:t>
      </w:r>
    </w:p>
    <w:p w14:paraId="2C4AE303" w14:textId="77777777"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“嗯？啊，我的眼睛啊，这是天生的没有什么问题哦。</w:t>
      </w:r>
    </w:p>
    <w:p w14:paraId="1541D10A" w14:textId="5A30E15B"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不过你是才来的是负责人没有告诉你怎么出去吗？”</w:t>
      </w:r>
    </w:p>
    <w:p w14:paraId="2042546D" w14:textId="2285CE9A" w:rsidR="006A7464" w:rsidRP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李俊一愣，难道李宏建是这个量子计算机的一个负责人？把自己拉进来还没有告诉自己该如何离开。</w:t>
      </w:r>
    </w:p>
    <w:p w14:paraId="4540BBC1" w14:textId="7D569899"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“我的负责人确实没有告诉我如何离开这个地方，所以</w:t>
      </w:r>
      <w:r w:rsidR="001D2AA9">
        <w:rPr>
          <w:rFonts w:ascii="微软雅黑" w:eastAsia="微软雅黑" w:hAnsi="微软雅黑" w:cs="微软雅黑" w:hint="eastAsia"/>
          <w:sz w:val="22"/>
          <w:szCs w:val="22"/>
        </w:rPr>
        <w:t>小妹妹你能告诉我怎么离开这</w:t>
      </w:r>
      <w:r w:rsidR="001D2AA9">
        <w:rPr>
          <w:rFonts w:ascii="微软雅黑" w:eastAsia="微软雅黑" w:hAnsi="微软雅黑" w:cs="微软雅黑" w:hint="eastAsia"/>
          <w:sz w:val="22"/>
          <w:szCs w:val="22"/>
        </w:rPr>
        <w:lastRenderedPageBreak/>
        <w:t>儿吗？</w:t>
      </w:r>
      <w:r>
        <w:rPr>
          <w:rFonts w:ascii="微软雅黑" w:eastAsia="微软雅黑" w:hAnsi="微软雅黑" w:cs="微软雅黑" w:hint="eastAsia"/>
          <w:sz w:val="22"/>
          <w:szCs w:val="22"/>
        </w:rPr>
        <w:t>”</w:t>
      </w:r>
    </w:p>
    <w:p w14:paraId="0EF361D8" w14:textId="145BD168" w:rsidR="00E02B1E"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“小……小妹妹……”</w:t>
      </w:r>
    </w:p>
    <w:p w14:paraId="217D3DD4" w14:textId="74A82766" w:rsid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“啊……啊这位小姐，是我嘴贱了，这位小姐请问这个地方该怎么出去呢？”</w:t>
      </w:r>
    </w:p>
    <w:p w14:paraId="71FC71EE" w14:textId="0F9841A8" w:rsidR="001D2AA9" w:rsidRP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“没事，习惯了别人这么叫我了，你只需要在那边的墙壁上输入你的灵气就可以自动离开了，这儿的阵法会自动记录每个来访人员的地理位置和传送阵信息。”</w:t>
      </w:r>
    </w:p>
    <w:p w14:paraId="0049CAEB" w14:textId="681EA077" w:rsid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果然李俊回头就看到墙壁之上有一个奇怪的方块，起初还以为只是一个什么设备造成的痕迹，结果是用于传送的回去的东西。</w:t>
      </w:r>
    </w:p>
    <w:p w14:paraId="2A0601EA" w14:textId="371FE18F" w:rsidR="006A7464"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“那这位小姐，我就先走啦，以后有机会再见。”李俊说罢便向那个装置之中注入了</w:t>
      </w:r>
      <w:r w:rsidR="001B181C">
        <w:rPr>
          <w:rFonts w:ascii="微软雅黑" w:eastAsia="微软雅黑" w:hAnsi="微软雅黑" w:cs="微软雅黑" w:hint="eastAsia"/>
          <w:sz w:val="22"/>
          <w:szCs w:val="22"/>
        </w:rPr>
        <w:t>灵气之后消失在了原处。</w:t>
      </w:r>
    </w:p>
    <w:p w14:paraId="3F0EFA5A" w14:textId="332122CD" w:rsidR="001D2AA9" w:rsidRDefault="00BB240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血色瞳孔的少女在看了看整个量子计算机之后便离开了，并没有使用任何装置便消失在了这个空间。</w:t>
      </w:r>
    </w:p>
    <w:p w14:paraId="1940DF47" w14:textId="3C6B4F58" w:rsidR="00BB2406"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某军区的办公室之中空气一阵扭曲，李俊出现在了李宏建的办公室之中。</w:t>
      </w:r>
    </w:p>
    <w:p w14:paraId="7BCFB024" w14:textId="59E85FCF"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“哟，搞定了啊？我还说来接你一下。”</w:t>
      </w:r>
    </w:p>
    <w:p w14:paraId="768846A4" w14:textId="4DA17C71"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“不用了，我找到出来的方法了，让我进去装量子存储器也不知道提前给我说该怎么离开那个地方。”</w:t>
      </w:r>
    </w:p>
    <w:p w14:paraId="0956BBE5" w14:textId="0F6C8093" w:rsidR="001D2AA9"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“这是我的疏忽，怎样，改造的如何？”</w:t>
      </w:r>
    </w:p>
    <w:p w14:paraId="1846661A" w14:textId="77777777"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“已经全部完成了，线路我也极大程度完成了精简，有足够冗余的同时性能还得到了极大程度的提升。</w:t>
      </w:r>
    </w:p>
    <w:p w14:paraId="508D370E" w14:textId="4D5A85CB" w:rsidR="008C0BD3" w:rsidRP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量子计算机也在正常的运行，不过想要能够正常的使用量子存储器还需要编写一个简单的驱动。”</w:t>
      </w:r>
    </w:p>
    <w:p w14:paraId="6FE8CFFE" w14:textId="7ED087B1" w:rsidR="001D2AA9"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“哦，驱动而已好说，就在这儿就可以开始编辑了，相信你要不了多少时间就可以完成了。”</w:t>
      </w:r>
    </w:p>
    <w:p w14:paraId="20F29733" w14:textId="144B576A"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说罢李宏建将面前的电脑的win</w:t>
      </w:r>
      <w:r>
        <w:rPr>
          <w:rFonts w:ascii="微软雅黑" w:eastAsia="微软雅黑" w:hAnsi="微软雅黑" w:cs="微软雅黑"/>
          <w:sz w:val="22"/>
          <w:szCs w:val="22"/>
        </w:rPr>
        <w:t>10</w:t>
      </w:r>
      <w:r>
        <w:rPr>
          <w:rFonts w:ascii="微软雅黑" w:eastAsia="微软雅黑" w:hAnsi="微软雅黑" w:cs="微软雅黑" w:hint="eastAsia"/>
          <w:sz w:val="22"/>
          <w:szCs w:val="22"/>
        </w:rPr>
        <w:t>关机然后输入了一个密码之后进入了一个陌生的系统。</w:t>
      </w:r>
    </w:p>
    <w:p w14:paraId="10D622B4" w14:textId="6B4B7E25"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“就在这个系统之下就可以开始你的编辑了，使用的是c语言的语法然后转译的，就用c来写就可以了，底层编译器可以正确的识别的。”</w:t>
      </w:r>
    </w:p>
    <w:p w14:paraId="797DC4BE" w14:textId="1614BCF7"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“好。”李俊在经历了半个小时的飞速编辑之后集成开发环境正式进入了程序导出阶段，量子计算机依靠其极其强大的算力，两分钟的时间便完成了编译。</w:t>
      </w:r>
    </w:p>
    <w:p w14:paraId="481031F6" w14:textId="1973AA34"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“好了，驱动程序已经完成了安装了，只要完成重启之后就可以正常使用量子存储器了，</w:t>
      </w:r>
      <w:r w:rsidR="00F95EAB">
        <w:rPr>
          <w:rFonts w:ascii="微软雅黑" w:eastAsia="微软雅黑" w:hAnsi="微软雅黑" w:cs="微软雅黑" w:hint="eastAsia"/>
          <w:sz w:val="22"/>
          <w:szCs w:val="22"/>
        </w:rPr>
        <w:t>内存设备已经默认改成了量子存储器了，寄存器也是它，大容量存储设备就不是它独一</w:t>
      </w:r>
      <w:proofErr w:type="gramStart"/>
      <w:r w:rsidR="00F95EAB">
        <w:rPr>
          <w:rFonts w:ascii="微软雅黑" w:eastAsia="微软雅黑" w:hAnsi="微软雅黑" w:cs="微软雅黑" w:hint="eastAsia"/>
          <w:sz w:val="22"/>
          <w:szCs w:val="22"/>
        </w:rPr>
        <w:t>个</w:t>
      </w:r>
      <w:proofErr w:type="gramEnd"/>
      <w:r w:rsidR="00F95EAB">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2B6835F6" w14:textId="7E2E9F29" w:rsidR="008C0BD3" w:rsidRDefault="00742B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李宏建将量子计算机重启之后，设备除了大容量存储设备，其他的存储器全部由量子存储器完成这些工作。</w:t>
      </w:r>
    </w:p>
    <w:p w14:paraId="5D9CEFF6" w14:textId="2D42A507" w:rsidR="00742B73" w:rsidRDefault="00742B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至此，一个真正意义上的完整量子计算机才算是真正的出现在人类的历史上。</w:t>
      </w:r>
    </w:p>
    <w:p w14:paraId="70C1DA4D" w14:textId="6747D341" w:rsidR="00895752" w:rsidRDefault="0089575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“嘿，用上了量子存储器作为暂存介质和长时间存储介质之后就是不一样，终于不用和经典计算机比速度了。”</w:t>
      </w:r>
    </w:p>
    <w:p w14:paraId="4980511C" w14:textId="5AB4799C" w:rsidR="00521E91" w:rsidRDefault="00521E91" w:rsidP="00AD3768">
      <w:pPr>
        <w:rPr>
          <w:rFonts w:ascii="微软雅黑" w:eastAsia="微软雅黑" w:hAnsi="微软雅黑" w:cs="微软雅黑"/>
          <w:sz w:val="22"/>
          <w:szCs w:val="22"/>
        </w:rPr>
      </w:pPr>
    </w:p>
    <w:p w14:paraId="58AA38BA" w14:textId="77777777" w:rsidR="00521E91" w:rsidRDefault="00521E91" w:rsidP="00AD3768">
      <w:pPr>
        <w:rPr>
          <w:rFonts w:ascii="微软雅黑" w:eastAsia="微软雅黑" w:hAnsi="微软雅黑" w:cs="微软雅黑"/>
          <w:sz w:val="22"/>
          <w:szCs w:val="22"/>
        </w:rPr>
      </w:pPr>
    </w:p>
    <w:p w14:paraId="4526D916" w14:textId="0183D4AF" w:rsidR="003261AD" w:rsidRDefault="00521E91" w:rsidP="00521E9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第一百九十五章 </w:t>
      </w:r>
      <w:r w:rsidR="003261AD">
        <w:rPr>
          <w:rFonts w:ascii="微软雅黑" w:eastAsia="微软雅黑" w:hAnsi="微软雅黑" w:cs="微软雅黑"/>
          <w:sz w:val="22"/>
          <w:szCs w:val="22"/>
        </w:rPr>
        <w:t xml:space="preserve">  </w:t>
      </w:r>
      <w:r w:rsidR="00F23614">
        <w:rPr>
          <w:rFonts w:ascii="微软雅黑" w:eastAsia="微软雅黑" w:hAnsi="微软雅黑" w:cs="微软雅黑" w:hint="eastAsia"/>
          <w:sz w:val="22"/>
          <w:szCs w:val="22"/>
        </w:rPr>
        <w:t>一步慢步</w:t>
      </w:r>
      <w:proofErr w:type="gramStart"/>
      <w:r w:rsidR="00F23614">
        <w:rPr>
          <w:rFonts w:ascii="微软雅黑" w:eastAsia="微软雅黑" w:hAnsi="微软雅黑" w:cs="微软雅黑" w:hint="eastAsia"/>
          <w:sz w:val="22"/>
          <w:szCs w:val="22"/>
        </w:rPr>
        <w:t>步</w:t>
      </w:r>
      <w:proofErr w:type="gramEnd"/>
      <w:r w:rsidR="00F23614">
        <w:rPr>
          <w:rFonts w:ascii="微软雅黑" w:eastAsia="微软雅黑" w:hAnsi="微软雅黑" w:cs="微软雅黑" w:hint="eastAsia"/>
          <w:sz w:val="22"/>
          <w:szCs w:val="22"/>
        </w:rPr>
        <w:t>慢</w:t>
      </w:r>
    </w:p>
    <w:p w14:paraId="2D62BD9B" w14:textId="546EBA3C" w:rsidR="008C0BD3" w:rsidRDefault="003261A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众人的经过了各种努力和</w:t>
      </w:r>
      <w:proofErr w:type="gramStart"/>
      <w:r>
        <w:rPr>
          <w:rFonts w:ascii="微软雅黑" w:eastAsia="微软雅黑" w:hAnsi="微软雅黑" w:cs="微软雅黑" w:hint="eastAsia"/>
          <w:sz w:val="22"/>
          <w:szCs w:val="22"/>
        </w:rPr>
        <w:t>开挂之后</w:t>
      </w:r>
      <w:proofErr w:type="gramEnd"/>
      <w:r>
        <w:rPr>
          <w:rFonts w:ascii="微软雅黑" w:eastAsia="微软雅黑" w:hAnsi="微软雅黑" w:cs="微软雅黑" w:hint="eastAsia"/>
          <w:sz w:val="22"/>
          <w:szCs w:val="22"/>
        </w:rPr>
        <w:t>也算是拥有了第一台自己的量子计算机，量子存储的成功出现弥补了人类在于量子计算机拼图的最后一块碎片，然而这一块碎片的补齐却十分的令人感到意外，并且这一块碎片的用处在目前来讲似乎也就是一个锦上添花的作用</w:t>
      </w:r>
      <w:r w:rsidR="008971A0">
        <w:rPr>
          <w:rFonts w:ascii="微软雅黑" w:eastAsia="微软雅黑" w:hAnsi="微软雅黑" w:cs="微软雅黑" w:hint="eastAsia"/>
          <w:sz w:val="22"/>
          <w:szCs w:val="22"/>
        </w:rPr>
        <w:t>。</w:t>
      </w:r>
    </w:p>
    <w:p w14:paraId="36EB7AB8" w14:textId="12D37C69" w:rsidR="008971A0" w:rsidRDefault="008971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不过经过这么一折腾之后，</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却成功的找到了将大型量子计算机小型化，微型</w:t>
      </w:r>
      <w:r>
        <w:rPr>
          <w:rFonts w:ascii="微软雅黑" w:eastAsia="微软雅黑" w:hAnsi="微软雅黑" w:cs="微软雅黑" w:hint="eastAsia"/>
          <w:sz w:val="22"/>
          <w:szCs w:val="22"/>
        </w:rPr>
        <w:lastRenderedPageBreak/>
        <w:t>化的方向</w:t>
      </w:r>
    </w:p>
    <w:p w14:paraId="4B83B9B1" w14:textId="72D47588" w:rsidR="008971A0" w:rsidRDefault="008971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然而始终是慢人一步，在刚刚找到了量子计算机小型化方向的时候，玲</w:t>
      </w:r>
      <w:proofErr w:type="gramStart"/>
      <w:r>
        <w:rPr>
          <w:rFonts w:ascii="微软雅黑" w:eastAsia="微软雅黑" w:hAnsi="微软雅黑" w:cs="微软雅黑" w:hint="eastAsia"/>
          <w:sz w:val="22"/>
          <w:szCs w:val="22"/>
        </w:rPr>
        <w:t>瑶科创突然</w:t>
      </w:r>
      <w:proofErr w:type="gramEnd"/>
      <w:r>
        <w:rPr>
          <w:rFonts w:ascii="微软雅黑" w:eastAsia="微软雅黑" w:hAnsi="微软雅黑" w:cs="微软雅黑" w:hint="eastAsia"/>
          <w:sz w:val="22"/>
          <w:szCs w:val="22"/>
        </w:rPr>
        <w:t>公布了一个面向个人终端的量子算计机。</w:t>
      </w:r>
    </w:p>
    <w:p w14:paraId="5BADE395" w14:textId="21842079" w:rsidR="00F518DE" w:rsidRDefault="00F518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依然是</w:t>
      </w:r>
      <w:proofErr w:type="gramStart"/>
      <w:r>
        <w:rPr>
          <w:rFonts w:ascii="微软雅黑" w:eastAsia="微软雅黑" w:hAnsi="微软雅黑" w:cs="微软雅黑" w:hint="eastAsia"/>
          <w:sz w:val="22"/>
          <w:szCs w:val="22"/>
        </w:rPr>
        <w:t>那个玲瑶科创</w:t>
      </w:r>
      <w:proofErr w:type="gramEnd"/>
      <w:r>
        <w:rPr>
          <w:rFonts w:ascii="微软雅黑" w:eastAsia="微软雅黑" w:hAnsi="微软雅黑" w:cs="微软雅黑" w:hint="eastAsia"/>
          <w:sz w:val="22"/>
          <w:szCs w:val="22"/>
        </w:rPr>
        <w:t>公司总部的那个大广场，</w:t>
      </w:r>
      <w:proofErr w:type="gramStart"/>
      <w:r>
        <w:rPr>
          <w:rFonts w:ascii="微软雅黑" w:eastAsia="微软雅黑" w:hAnsi="微软雅黑" w:cs="微软雅黑" w:hint="eastAsia"/>
          <w:sz w:val="22"/>
          <w:szCs w:val="22"/>
        </w:rPr>
        <w:t>此时玲瑶科创已经</w:t>
      </w:r>
      <w:proofErr w:type="gramEnd"/>
      <w:r>
        <w:rPr>
          <w:rFonts w:ascii="微软雅黑" w:eastAsia="微软雅黑" w:hAnsi="微软雅黑" w:cs="微软雅黑" w:hint="eastAsia"/>
          <w:sz w:val="22"/>
          <w:szCs w:val="22"/>
        </w:rPr>
        <w:t>决定了在其他相对贫瘠的地方建立新的公司已经相匹配的产品制造工厂，用于制造至今为止发售的各种产品，叫别的工厂代工所需要的成本的确是太高了。</w:t>
      </w:r>
    </w:p>
    <w:p w14:paraId="7DEB1DC4" w14:textId="77777777" w:rsidR="00D741CB" w:rsidRDefault="00F518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46E0">
        <w:rPr>
          <w:rFonts w:ascii="微软雅黑" w:eastAsia="微软雅黑" w:hAnsi="微软雅黑" w:cs="微软雅黑" w:hint="eastAsia"/>
          <w:sz w:val="22"/>
          <w:szCs w:val="22"/>
        </w:rPr>
        <w:t>早上好各位</w:t>
      </w:r>
      <w:r w:rsidR="00B3208B">
        <w:rPr>
          <w:rFonts w:ascii="微软雅黑" w:eastAsia="微软雅黑" w:hAnsi="微软雅黑" w:cs="微软雅黑" w:hint="eastAsia"/>
          <w:sz w:val="22"/>
          <w:szCs w:val="22"/>
        </w:rPr>
        <w:t>，欢迎各位来到一年一度嗯~或者说半年一度的新品发布会，虽然我们发布的东西没有多少，</w:t>
      </w:r>
      <w:r w:rsidR="00D741CB">
        <w:rPr>
          <w:rFonts w:ascii="微软雅黑" w:eastAsia="微软雅黑" w:hAnsi="微软雅黑" w:cs="微软雅黑" w:hint="eastAsia"/>
          <w:sz w:val="22"/>
          <w:szCs w:val="22"/>
        </w:rPr>
        <w:t>但是就是这些位数不多的东西，却没有任何的友商可以大量的制造出来，并不是我吹，现在市面上基本上所有的芯片设计和制造厂商都想要找我们代工，以为我们所独有的碳基芯片的极限性能和硅基芯片相比又有极大的优势。</w:t>
      </w:r>
    </w:p>
    <w:p w14:paraId="3243E9AC" w14:textId="77777777" w:rsidR="00BB0E03" w:rsidRDefault="00D741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曾经的一门编程语言‘穹苍’现在都成了各个开发者都喜欢的一种程序设计语言，它不仅仅是编写程序，还可以对其他语言所写的程序进行优化，而我们还会对汇编程序动刀子，这并不是危言耸听，在</w:t>
      </w:r>
      <w:r w:rsidR="00BB0E03">
        <w:rPr>
          <w:rFonts w:ascii="微软雅黑" w:eastAsia="微软雅黑" w:hAnsi="微软雅黑" w:cs="微软雅黑" w:hint="eastAsia"/>
          <w:sz w:val="22"/>
          <w:szCs w:val="22"/>
        </w:rPr>
        <w:t>一个周之后，我们会对这个编程语言进行第一次更新，这次更新之后我们会在CPU的指令底层之中写入一个我们自己的专属指令集，这个指令集会代替</w:t>
      </w:r>
      <w:proofErr w:type="spellStart"/>
      <w:r w:rsidR="00BB0E03">
        <w:rPr>
          <w:rFonts w:ascii="微软雅黑" w:eastAsia="微软雅黑" w:hAnsi="微软雅黑" w:cs="微软雅黑" w:hint="eastAsia"/>
          <w:sz w:val="22"/>
          <w:szCs w:val="22"/>
        </w:rPr>
        <w:t>i</w:t>
      </w:r>
      <w:proofErr w:type="spellEnd"/>
      <w:r w:rsidR="00BB0E03">
        <w:rPr>
          <w:rFonts w:ascii="微软雅黑" w:eastAsia="微软雅黑" w:hAnsi="微软雅黑" w:cs="微软雅黑" w:hint="eastAsia"/>
          <w:sz w:val="22"/>
          <w:szCs w:val="22"/>
        </w:rPr>
        <w:t>家的AVX指令集，这是一个复杂指令集，它也可以是一个简单指令集。</w:t>
      </w:r>
    </w:p>
    <w:p w14:paraId="540E3363" w14:textId="77777777" w:rsidR="00E0368E" w:rsidRDefault="00BB0E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它可以负责其各种格言的功能，不需要其他程序支不支持，只要它还在就可以兼容现在市面之上所有的指令集，它包含了其他指令集的所有功能。</w:t>
      </w:r>
    </w:p>
    <w:p w14:paraId="6F9DE301" w14:textId="6FCCF413" w:rsidR="000D7ECD" w:rsidRDefault="00E036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但是这并不是我们这次所要发布的产品。</w:t>
      </w:r>
      <w:r w:rsidR="00F518DE">
        <w:rPr>
          <w:rFonts w:ascii="微软雅黑" w:eastAsia="微软雅黑" w:hAnsi="微软雅黑" w:cs="微软雅黑" w:hint="eastAsia"/>
          <w:sz w:val="22"/>
          <w:szCs w:val="22"/>
        </w:rPr>
        <w:t>”</w:t>
      </w:r>
    </w:p>
    <w:p w14:paraId="713B8AF1" w14:textId="2E1A2312" w:rsidR="000D7ECD"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说罢，爱丽从某不可名状的地方掏出了一块正</w:t>
      </w:r>
      <w:proofErr w:type="gramStart"/>
      <w:r>
        <w:rPr>
          <w:rFonts w:ascii="微软雅黑" w:eastAsia="微软雅黑" w:hAnsi="微软雅黑" w:cs="微软雅黑" w:hint="eastAsia"/>
          <w:sz w:val="22"/>
          <w:szCs w:val="22"/>
        </w:rPr>
        <w:t>正方</w:t>
      </w:r>
      <w:proofErr w:type="gramEnd"/>
      <w:r>
        <w:rPr>
          <w:rFonts w:ascii="微软雅黑" w:eastAsia="微软雅黑" w:hAnsi="微软雅黑" w:cs="微软雅黑" w:hint="eastAsia"/>
          <w:sz w:val="22"/>
          <w:szCs w:val="22"/>
        </w:rPr>
        <w:t>方的芯片。</w:t>
      </w:r>
    </w:p>
    <w:p w14:paraId="3BC03165" w14:textId="2F6CDD5D" w:rsidR="005F445D"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众人表示并不能够看的清楚，但是爱丽并不在意这些东西，反正就是走一个过场，完成让人们知道有这么一个东西而已。</w:t>
      </w:r>
    </w:p>
    <w:p w14:paraId="1DD69EFF" w14:textId="77777777" w:rsidR="004A0FB3"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“这是一块面向桌面端的处理器，此前网上总是有声音说我们虽然拥有代工和制造碳</w:t>
      </w:r>
      <w:r>
        <w:rPr>
          <w:rFonts w:ascii="微软雅黑" w:eastAsia="微软雅黑" w:hAnsi="微软雅黑" w:cs="微软雅黑" w:hint="eastAsia"/>
          <w:sz w:val="22"/>
          <w:szCs w:val="22"/>
        </w:rPr>
        <w:lastRenderedPageBreak/>
        <w:t>基芯片的能力，但是</w:t>
      </w:r>
      <w:r w:rsidR="004A0FB3">
        <w:rPr>
          <w:rFonts w:ascii="微软雅黑" w:eastAsia="微软雅黑" w:hAnsi="微软雅黑" w:cs="微软雅黑" w:hint="eastAsia"/>
          <w:sz w:val="22"/>
          <w:szCs w:val="22"/>
        </w:rPr>
        <w:t>并没有设计芯片的能力，对于这点我只想说各位想的太简单了，我们不仅仅拥有制造的能力，我们同样也拥有设计的能力。</w:t>
      </w:r>
    </w:p>
    <w:p w14:paraId="4C7E7289" w14:textId="77777777" w:rsidR="004A0FB3" w:rsidRDefault="004A0F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现在我手里这块CPU时使用自适应BGA</w:t>
      </w:r>
      <w:r>
        <w:rPr>
          <w:rFonts w:ascii="微软雅黑" w:eastAsia="微软雅黑" w:hAnsi="微软雅黑" w:cs="微软雅黑"/>
          <w:sz w:val="22"/>
          <w:szCs w:val="22"/>
        </w:rPr>
        <w:t xml:space="preserve"> 2665</w:t>
      </w:r>
      <w:r>
        <w:rPr>
          <w:rFonts w:ascii="微软雅黑" w:eastAsia="微软雅黑" w:hAnsi="微软雅黑" w:cs="微软雅黑" w:hint="eastAsia"/>
          <w:sz w:val="22"/>
          <w:szCs w:val="22"/>
        </w:rPr>
        <w:t>接口，可能各位有个问题那就是这个CPU既然是BGA封装工艺那么它该如何安装呢？普通人难道只能够购买那种已经完成焊接的主板吗？</w:t>
      </w:r>
    </w:p>
    <w:p w14:paraId="36B597C8" w14:textId="77777777" w:rsidR="00BB22F6" w:rsidRDefault="004A0F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对于这个问题，各位完全不同担心</w:t>
      </w:r>
      <w:r w:rsidR="00BB22F6">
        <w:rPr>
          <w:rFonts w:ascii="微软雅黑" w:eastAsia="微软雅黑" w:hAnsi="微软雅黑" w:cs="微软雅黑" w:hint="eastAsia"/>
          <w:sz w:val="22"/>
          <w:szCs w:val="22"/>
        </w:rPr>
        <w:t>，这块CPU所使用的焊接材料十分的特殊，基于这种焊接材料，每个人都很轻松的更换你手中的CPU。</w:t>
      </w:r>
    </w:p>
    <w:p w14:paraId="46EC483B"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比如我手里面这块b</w:t>
      </w:r>
      <w:r>
        <w:rPr>
          <w:rFonts w:ascii="微软雅黑" w:eastAsia="微软雅黑" w:hAnsi="微软雅黑" w:cs="微软雅黑"/>
          <w:sz w:val="22"/>
          <w:szCs w:val="22"/>
        </w:rPr>
        <w:t>450</w:t>
      </w:r>
      <w:r>
        <w:rPr>
          <w:rFonts w:ascii="微软雅黑" w:eastAsia="微软雅黑" w:hAnsi="微软雅黑" w:cs="微软雅黑" w:hint="eastAsia"/>
          <w:sz w:val="22"/>
          <w:szCs w:val="22"/>
        </w:rPr>
        <w:t>的主板，它所采用的AMD的am</w:t>
      </w:r>
      <w:r>
        <w:rPr>
          <w:rFonts w:ascii="微软雅黑" w:eastAsia="微软雅黑" w:hAnsi="微软雅黑" w:cs="微软雅黑"/>
          <w:sz w:val="22"/>
          <w:szCs w:val="22"/>
        </w:rPr>
        <w:t xml:space="preserve">4 </w:t>
      </w:r>
      <w:r>
        <w:rPr>
          <w:rFonts w:ascii="微软雅黑" w:eastAsia="微软雅黑" w:hAnsi="微软雅黑" w:cs="微软雅黑" w:hint="eastAsia"/>
          <w:sz w:val="22"/>
          <w:szCs w:val="22"/>
        </w:rPr>
        <w:t>接口，而我只需要将CPU放在这上面，然后它的针脚会自己找到适合自己的位置然后插进入，而使用的是Intel的1</w:t>
      </w:r>
      <w:r>
        <w:rPr>
          <w:rFonts w:ascii="微软雅黑" w:eastAsia="微软雅黑" w:hAnsi="微软雅黑" w:cs="微软雅黑"/>
          <w:sz w:val="22"/>
          <w:szCs w:val="22"/>
        </w:rPr>
        <w:t>151</w:t>
      </w:r>
      <w:r>
        <w:rPr>
          <w:rFonts w:ascii="微软雅黑" w:eastAsia="微软雅黑" w:hAnsi="微软雅黑" w:cs="微软雅黑" w:hint="eastAsia"/>
          <w:sz w:val="22"/>
          <w:szCs w:val="22"/>
        </w:rPr>
        <w:t>接口或者说1</w:t>
      </w:r>
      <w:r>
        <w:rPr>
          <w:rFonts w:ascii="微软雅黑" w:eastAsia="微软雅黑" w:hAnsi="微软雅黑" w:cs="微软雅黑"/>
          <w:sz w:val="22"/>
          <w:szCs w:val="22"/>
        </w:rPr>
        <w:t>200</w:t>
      </w:r>
      <w:r>
        <w:rPr>
          <w:rFonts w:ascii="微软雅黑" w:eastAsia="微软雅黑" w:hAnsi="微软雅黑" w:cs="微软雅黑" w:hint="eastAsia"/>
          <w:sz w:val="22"/>
          <w:szCs w:val="22"/>
        </w:rPr>
        <w:t>接口它会直接焊接在上方。</w:t>
      </w:r>
    </w:p>
    <w:p w14:paraId="1469A6FB"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通过这种方式可以兼容市面上所有的CPU接口，甚至于已经焊在笔记本主板上的CPU都可以直接更换，不管它是什么接口的。</w:t>
      </w:r>
    </w:p>
    <w:p w14:paraId="1AD0FCB5"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但是这一切都需要一个前提条件，那就是带点更换，或许这一点有些超乎大家的认知，但是CPU中我们不可能放入额外的电源来保证CPU的自适应能力，所以为了能够完成自适应的功能，就只能够带点更换。</w:t>
      </w:r>
    </w:p>
    <w:p w14:paraId="37290903"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不过各位可以放心，这种更换方式不会对任何硬件造成损坏，如果造成损坏我们会按照您原来配件的三倍价格尽心赔偿。</w:t>
      </w:r>
    </w:p>
    <w:p w14:paraId="377A8D6A" w14:textId="77777777" w:rsidR="007A5F90"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这枚CPU在更换过程中会解体原来CPU的工作，这个接替的时候系统是不会有任何的反应，普通人可能用不到，但是当这CPU应用到服务器领域之后更新换代的优势就将会</w:t>
      </w:r>
      <w:r w:rsidR="008D4C86">
        <w:rPr>
          <w:rFonts w:ascii="微软雅黑" w:eastAsia="微软雅黑" w:hAnsi="微软雅黑" w:cs="微软雅黑" w:hint="eastAsia"/>
          <w:sz w:val="22"/>
          <w:szCs w:val="22"/>
        </w:rPr>
        <w:t>体</w:t>
      </w:r>
      <w:r>
        <w:rPr>
          <w:rFonts w:ascii="微软雅黑" w:eastAsia="微软雅黑" w:hAnsi="微软雅黑" w:cs="微软雅黑" w:hint="eastAsia"/>
          <w:sz w:val="22"/>
          <w:szCs w:val="22"/>
        </w:rPr>
        <w:t>现出来。</w:t>
      </w:r>
    </w:p>
    <w:p w14:paraId="68790C5D" w14:textId="77777777" w:rsidR="007A5F90" w:rsidRDefault="007A5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那些被更换下来的CPU也不会有任何的损坏。</w:t>
      </w:r>
    </w:p>
    <w:p w14:paraId="4C5EDA74" w14:textId="7954A28D" w:rsidR="007A5F90" w:rsidRDefault="00812A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相信各位对于这些并不是特别的看重，毕竟</w:t>
      </w:r>
      <w:proofErr w:type="gramStart"/>
      <w:r>
        <w:rPr>
          <w:rFonts w:ascii="微软雅黑" w:eastAsia="微软雅黑" w:hAnsi="微软雅黑" w:cs="微软雅黑" w:hint="eastAsia"/>
          <w:sz w:val="22"/>
          <w:szCs w:val="22"/>
        </w:rPr>
        <w:t>就算会</w:t>
      </w:r>
      <w:proofErr w:type="gramEnd"/>
      <w:r>
        <w:rPr>
          <w:rFonts w:ascii="微软雅黑" w:eastAsia="微软雅黑" w:hAnsi="微软雅黑" w:cs="微软雅黑" w:hint="eastAsia"/>
          <w:sz w:val="22"/>
          <w:szCs w:val="22"/>
        </w:rPr>
        <w:t>这些做得在花里花哨，性能不好还</w:t>
      </w:r>
      <w:r>
        <w:rPr>
          <w:rFonts w:ascii="微软雅黑" w:eastAsia="微软雅黑" w:hAnsi="微软雅黑" w:cs="微软雅黑" w:hint="eastAsia"/>
          <w:sz w:val="22"/>
          <w:szCs w:val="22"/>
        </w:rPr>
        <w:lastRenderedPageBreak/>
        <w:t>不是没有什么作用，那么今天所带来的这个产品一定是完全颠覆曾经的</w:t>
      </w:r>
      <w:proofErr w:type="gramStart"/>
      <w:r>
        <w:rPr>
          <w:rFonts w:ascii="微软雅黑" w:eastAsia="微软雅黑" w:hAnsi="微软雅黑" w:cs="微软雅黑" w:hint="eastAsia"/>
          <w:sz w:val="22"/>
          <w:szCs w:val="22"/>
        </w:rPr>
        <w:t>桌面级</w:t>
      </w:r>
      <w:proofErr w:type="gramEnd"/>
      <w:r>
        <w:rPr>
          <w:rFonts w:ascii="微软雅黑" w:eastAsia="微软雅黑" w:hAnsi="微软雅黑" w:cs="微软雅黑" w:hint="eastAsia"/>
          <w:sz w:val="22"/>
          <w:szCs w:val="22"/>
        </w:rPr>
        <w:t>CPU。</w:t>
      </w:r>
    </w:p>
    <w:p w14:paraId="3EED0098" w14:textId="0DCF44FC" w:rsidR="00812A7A" w:rsidRDefault="00812A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这块LY-</w:t>
      </w:r>
      <w:r>
        <w:rPr>
          <w:rFonts w:ascii="微软雅黑" w:eastAsia="微软雅黑" w:hAnsi="微软雅黑" w:cs="微软雅黑"/>
          <w:sz w:val="22"/>
          <w:szCs w:val="22"/>
        </w:rPr>
        <w:t>1</w:t>
      </w:r>
      <w:r>
        <w:rPr>
          <w:rFonts w:ascii="微软雅黑" w:eastAsia="微软雅黑" w:hAnsi="微软雅黑" w:cs="微软雅黑" w:hint="eastAsia"/>
          <w:sz w:val="22"/>
          <w:szCs w:val="22"/>
        </w:rPr>
        <w:t>型混合型</w:t>
      </w:r>
      <w:r w:rsidR="00344C17">
        <w:rPr>
          <w:rFonts w:ascii="微软雅黑" w:eastAsia="微软雅黑" w:hAnsi="微软雅黑" w:cs="微软雅黑" w:hint="eastAsia"/>
          <w:sz w:val="22"/>
          <w:szCs w:val="22"/>
        </w:rPr>
        <w:t>量子CPU，这种CPU</w:t>
      </w:r>
      <w:proofErr w:type="gramStart"/>
      <w:r w:rsidR="00344C17">
        <w:rPr>
          <w:rFonts w:ascii="微软雅黑" w:eastAsia="微软雅黑" w:hAnsi="微软雅黑" w:cs="微软雅黑" w:hint="eastAsia"/>
          <w:sz w:val="22"/>
          <w:szCs w:val="22"/>
        </w:rPr>
        <w:t>我创新</w:t>
      </w:r>
      <w:proofErr w:type="gramEnd"/>
      <w:r w:rsidR="00344C17">
        <w:rPr>
          <w:rFonts w:ascii="微软雅黑" w:eastAsia="微软雅黑" w:hAnsi="微软雅黑" w:cs="微软雅黑" w:hint="eastAsia"/>
          <w:sz w:val="22"/>
          <w:szCs w:val="22"/>
        </w:rPr>
        <w:t>的采用了传统CPU再加上量子处理器以实现最高效率的计算。</w:t>
      </w:r>
    </w:p>
    <w:p w14:paraId="63963A62" w14:textId="6D1021B6" w:rsidR="00344C17" w:rsidRDefault="00344C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人们都以为量子计算机的并行计算能力十分的强大</w:t>
      </w:r>
      <w:r w:rsidR="00C6254A">
        <w:rPr>
          <w:rFonts w:ascii="微软雅黑" w:eastAsia="微软雅黑" w:hAnsi="微软雅黑" w:cs="微软雅黑" w:hint="eastAsia"/>
          <w:sz w:val="22"/>
          <w:szCs w:val="22"/>
        </w:rPr>
        <w:t>，这是事实，但不是全部的事实，量子计算机在进行简单计算的时候效率并没有经典计算机的效率高，对于这件事并没有一个很好的解决方法，就像计算一个一加一，这个计算的过程量子计算机和经典计算机相比，从变量的赋值再到结果的输出，量子计算机的计算过程比经典计算机要多上两步，而正</w:t>
      </w:r>
      <w:r w:rsidR="00EB4F22">
        <w:rPr>
          <w:rFonts w:ascii="微软雅黑" w:eastAsia="微软雅黑" w:hAnsi="微软雅黑" w:cs="微软雅黑" w:hint="eastAsia"/>
          <w:sz w:val="22"/>
          <w:szCs w:val="22"/>
        </w:rPr>
        <w:t>是</w:t>
      </w:r>
      <w:r w:rsidR="00C6254A">
        <w:rPr>
          <w:rFonts w:ascii="微软雅黑" w:eastAsia="微软雅黑" w:hAnsi="微软雅黑" w:cs="微软雅黑" w:hint="eastAsia"/>
          <w:sz w:val="22"/>
          <w:szCs w:val="22"/>
        </w:rPr>
        <w:t>这么一点点的差距</w:t>
      </w:r>
      <w:r w:rsidR="00B83849">
        <w:rPr>
          <w:rFonts w:ascii="微软雅黑" w:eastAsia="微软雅黑" w:hAnsi="微软雅黑" w:cs="微软雅黑" w:hint="eastAsia"/>
          <w:sz w:val="22"/>
          <w:szCs w:val="22"/>
        </w:rPr>
        <w:t>在最终使用的到时候会很明显。</w:t>
      </w:r>
    </w:p>
    <w:p w14:paraId="1EEA25F3" w14:textId="687C5110" w:rsidR="00B83849" w:rsidRDefault="00B83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所以我们在量子计算芯片之中还加装了用于辅助运算的传统计算芯片，使得计算效率的最大化。</w:t>
      </w:r>
    </w:p>
    <w:p w14:paraId="40030327" w14:textId="01F91B1E" w:rsidR="00B83849" w:rsidRDefault="00B83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至于两块CPU的协同问题更是不用担心，只要我的一缓够大就不用担心协同问题，为此我们专门为CPU配置了一个高达</w:t>
      </w:r>
      <w:r>
        <w:rPr>
          <w:rFonts w:ascii="微软雅黑" w:eastAsia="微软雅黑" w:hAnsi="微软雅黑" w:cs="微软雅黑"/>
          <w:sz w:val="22"/>
          <w:szCs w:val="22"/>
        </w:rPr>
        <w:t>56</w:t>
      </w:r>
      <w:r>
        <w:rPr>
          <w:rFonts w:ascii="微软雅黑" w:eastAsia="微软雅黑" w:hAnsi="微软雅黑" w:cs="微软雅黑" w:hint="eastAsia"/>
          <w:sz w:val="22"/>
          <w:szCs w:val="22"/>
        </w:rPr>
        <w:t>MB的一级缓存。</w:t>
      </w:r>
    </w:p>
    <w:p w14:paraId="3B32BFA0" w14:textId="5E9A979D" w:rsidR="008326CF" w:rsidRDefault="002C3F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而量子计算器还拥有一个单独的专用缓存，这个缓存的容量并不是固定不变的而是动态变化的，可以根据实际的使用需求来更改大小</w:t>
      </w:r>
      <w:r w:rsidR="00D87991">
        <w:rPr>
          <w:rFonts w:ascii="微软雅黑" w:eastAsia="微软雅黑" w:hAnsi="微软雅黑" w:cs="微软雅黑" w:hint="eastAsia"/>
          <w:sz w:val="22"/>
          <w:szCs w:val="22"/>
        </w:rPr>
        <w:t>，最大可以达到2</w:t>
      </w:r>
      <w:r w:rsidR="00D87991">
        <w:rPr>
          <w:rFonts w:ascii="微软雅黑" w:eastAsia="微软雅黑" w:hAnsi="微软雅黑" w:cs="微软雅黑"/>
          <w:sz w:val="22"/>
          <w:szCs w:val="22"/>
        </w:rPr>
        <w:t>56MB</w:t>
      </w:r>
      <w:r w:rsidR="00D87991">
        <w:rPr>
          <w:rFonts w:ascii="微软雅黑" w:eastAsia="微软雅黑" w:hAnsi="微软雅黑" w:cs="微软雅黑" w:hint="eastAsia"/>
          <w:sz w:val="22"/>
          <w:szCs w:val="22"/>
        </w:rPr>
        <w:t>以此来发挥出最大的计算性能。</w:t>
      </w:r>
    </w:p>
    <w:p w14:paraId="0A398D1A" w14:textId="1F86BD8C" w:rsidR="004A0FB3" w:rsidRPr="004A0FB3"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现在各位有什么问题想问的嘛？</w:t>
      </w:r>
      <w:r w:rsidR="005F445D">
        <w:rPr>
          <w:rFonts w:ascii="微软雅黑" w:eastAsia="微软雅黑" w:hAnsi="微软雅黑" w:cs="微软雅黑" w:hint="eastAsia"/>
          <w:sz w:val="22"/>
          <w:szCs w:val="22"/>
        </w:rPr>
        <w:t>”</w:t>
      </w:r>
    </w:p>
    <w:p w14:paraId="6A756B85" w14:textId="504AA727" w:rsidR="005F445D"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然后手就哗啦啦的举了起来。</w:t>
      </w:r>
    </w:p>
    <w:p w14:paraId="5AFB61E0" w14:textId="57924C0F" w:rsidR="008326CF"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“请这位先生提问。”</w:t>
      </w:r>
    </w:p>
    <w:p w14:paraId="227CC912" w14:textId="09DDDD4B" w:rsidR="008326CF" w:rsidRPr="008326CF"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“请问传统计算芯片使用的什么工艺完成的制造，量子计算芯片又是使用什么样的制作工艺完成的制作，详细的技术细节有考虑开源吗？其具体的性能细节是什么样的？和</w:t>
      </w:r>
      <w:r w:rsidR="00D721BF">
        <w:rPr>
          <w:rFonts w:ascii="微软雅黑" w:eastAsia="微软雅黑" w:hAnsi="微软雅黑" w:cs="微软雅黑" w:hint="eastAsia"/>
          <w:sz w:val="22"/>
          <w:szCs w:val="22"/>
        </w:rPr>
        <w:t>龙芯的第二代LC-C-</w:t>
      </w:r>
      <w:r w:rsidR="00D721BF">
        <w:rPr>
          <w:rFonts w:ascii="微软雅黑" w:eastAsia="微软雅黑" w:hAnsi="微软雅黑" w:cs="微软雅黑"/>
          <w:sz w:val="22"/>
          <w:szCs w:val="22"/>
        </w:rPr>
        <w:t>2</w:t>
      </w:r>
      <w:r w:rsidR="00D721BF">
        <w:rPr>
          <w:rFonts w:ascii="微软雅黑" w:eastAsia="微软雅黑" w:hAnsi="微软雅黑" w:cs="微软雅黑" w:hint="eastAsia"/>
          <w:sz w:val="22"/>
          <w:szCs w:val="22"/>
        </w:rPr>
        <w:t>相比性能有着怎样的提升？</w:t>
      </w:r>
      <w:r w:rsidR="00F23614">
        <w:rPr>
          <w:rFonts w:ascii="微软雅黑" w:eastAsia="微软雅黑" w:hAnsi="微软雅黑" w:cs="微软雅黑" w:hint="eastAsia"/>
          <w:sz w:val="22"/>
          <w:szCs w:val="22"/>
        </w:rPr>
        <w:t>有考虑为其他的厂商合作吗？</w:t>
      </w:r>
      <w:r>
        <w:rPr>
          <w:rFonts w:ascii="微软雅黑" w:eastAsia="微软雅黑" w:hAnsi="微软雅黑" w:cs="微软雅黑" w:hint="eastAsia"/>
          <w:sz w:val="22"/>
          <w:szCs w:val="22"/>
        </w:rPr>
        <w:t>”</w:t>
      </w:r>
    </w:p>
    <w:p w14:paraId="51136F09" w14:textId="3E4A1502" w:rsidR="00521E91"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“这位朋友，我想其他的记者朋友并不喜欢你这样提问，你这样别人还问什么？”</w:t>
      </w:r>
    </w:p>
    <w:p w14:paraId="3FED0C03" w14:textId="3785B359" w:rsidR="00F23614"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“第一经典计算芯片使用的是碳基5nm工艺，拥有单独的4核心8线程，主频1</w:t>
      </w:r>
      <w:r>
        <w:rPr>
          <w:rFonts w:ascii="微软雅黑" w:eastAsia="微软雅黑" w:hAnsi="微软雅黑" w:cs="微软雅黑"/>
          <w:sz w:val="22"/>
          <w:szCs w:val="22"/>
        </w:rPr>
        <w:t xml:space="preserve">5.6 </w:t>
      </w:r>
      <w:r>
        <w:rPr>
          <w:rFonts w:ascii="微软雅黑" w:eastAsia="微软雅黑" w:hAnsi="微软雅黑" w:cs="微软雅黑" w:hint="eastAsia"/>
          <w:sz w:val="22"/>
          <w:szCs w:val="22"/>
        </w:rPr>
        <w:t>GHZ，加速频率2</w:t>
      </w:r>
      <w:r>
        <w:rPr>
          <w:rFonts w:ascii="微软雅黑" w:eastAsia="微软雅黑" w:hAnsi="微软雅黑" w:cs="微软雅黑"/>
          <w:sz w:val="22"/>
          <w:szCs w:val="22"/>
        </w:rPr>
        <w:t xml:space="preserve">0 </w:t>
      </w:r>
      <w:r>
        <w:rPr>
          <w:rFonts w:ascii="微软雅黑" w:eastAsia="微软雅黑" w:hAnsi="微软雅黑" w:cs="微软雅黑" w:hint="eastAsia"/>
          <w:sz w:val="22"/>
          <w:szCs w:val="22"/>
        </w:rPr>
        <w:t>GHZ这相比于市面上最先进的CPU性能可能会差一些。</w:t>
      </w:r>
    </w:p>
    <w:p w14:paraId="1F3E2497" w14:textId="4F2D9487" w:rsidR="00F23614"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量子计算芯片是我们独有的高温超导技术所加持之下制成的，详细的技术细节我们会在我们的</w:t>
      </w:r>
      <w:proofErr w:type="gramStart"/>
      <w:r>
        <w:rPr>
          <w:rFonts w:ascii="微软雅黑" w:eastAsia="微软雅黑" w:hAnsi="微软雅黑" w:cs="微软雅黑" w:hint="eastAsia"/>
          <w:sz w:val="22"/>
          <w:szCs w:val="22"/>
        </w:rPr>
        <w:t>公司官网之上</w:t>
      </w:r>
      <w:proofErr w:type="gramEnd"/>
      <w:r>
        <w:rPr>
          <w:rFonts w:ascii="微软雅黑" w:eastAsia="微软雅黑" w:hAnsi="微软雅黑" w:cs="微软雅黑" w:hint="eastAsia"/>
          <w:sz w:val="22"/>
          <w:szCs w:val="22"/>
        </w:rPr>
        <w:t>公开，各位有能力的都可以使用，但是在使用之前必须告知我们</w:t>
      </w:r>
      <w:r w:rsidR="0023706B">
        <w:rPr>
          <w:rFonts w:ascii="微软雅黑" w:eastAsia="微软雅黑" w:hAnsi="微软雅黑" w:cs="微软雅黑" w:hint="eastAsia"/>
          <w:sz w:val="22"/>
          <w:szCs w:val="22"/>
        </w:rPr>
        <w:t>，并且必须在明显的位置标注使用了我们的技术，如果我们发现有不像我们报备就私自使用我们将会追究其法律责任。</w:t>
      </w:r>
    </w:p>
    <w:p w14:paraId="22A7E818" w14:textId="0AB1CF83" w:rsidR="00502449" w:rsidRDefault="005024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在传统的芯片上相比龙芯并没有多大的提升，因为我们的重点并不在此，因为我们的量子计算芯片的主频可以达到2</w:t>
      </w:r>
      <w:r>
        <w:rPr>
          <w:rFonts w:ascii="微软雅黑" w:eastAsia="微软雅黑" w:hAnsi="微软雅黑" w:cs="微软雅黑"/>
          <w:sz w:val="22"/>
          <w:szCs w:val="22"/>
        </w:rPr>
        <w:t xml:space="preserve">35 </w:t>
      </w:r>
      <w:r>
        <w:rPr>
          <w:rFonts w:ascii="微软雅黑" w:eastAsia="微软雅黑" w:hAnsi="微软雅黑" w:cs="微软雅黑" w:hint="eastAsia"/>
          <w:sz w:val="22"/>
          <w:szCs w:val="22"/>
        </w:rPr>
        <w:t>GHZ，并且拥有7</w:t>
      </w:r>
      <w:r>
        <w:rPr>
          <w:rFonts w:ascii="微软雅黑" w:eastAsia="微软雅黑" w:hAnsi="微软雅黑" w:cs="微软雅黑"/>
          <w:sz w:val="22"/>
          <w:szCs w:val="22"/>
        </w:rPr>
        <w:t>8</w:t>
      </w:r>
      <w:r>
        <w:rPr>
          <w:rFonts w:ascii="微软雅黑" w:eastAsia="微软雅黑" w:hAnsi="微软雅黑" w:cs="微软雅黑" w:hint="eastAsia"/>
          <w:sz w:val="22"/>
          <w:szCs w:val="22"/>
        </w:rPr>
        <w:t>个核心</w:t>
      </w:r>
      <w:r>
        <w:rPr>
          <w:rFonts w:ascii="微软雅黑" w:eastAsia="微软雅黑" w:hAnsi="微软雅黑" w:cs="微软雅黑"/>
          <w:sz w:val="22"/>
          <w:szCs w:val="22"/>
        </w:rPr>
        <w:t>234</w:t>
      </w:r>
      <w:r>
        <w:rPr>
          <w:rFonts w:ascii="微软雅黑" w:eastAsia="微软雅黑" w:hAnsi="微软雅黑" w:cs="微软雅黑" w:hint="eastAsia"/>
          <w:sz w:val="22"/>
          <w:szCs w:val="22"/>
        </w:rPr>
        <w:t>个线程，没有</w:t>
      </w:r>
      <w:proofErr w:type="gramStart"/>
      <w:r>
        <w:rPr>
          <w:rFonts w:ascii="微软雅黑" w:eastAsia="微软雅黑" w:hAnsi="微软雅黑" w:cs="微软雅黑" w:hint="eastAsia"/>
          <w:sz w:val="22"/>
          <w:szCs w:val="22"/>
        </w:rPr>
        <w:t>睿</w:t>
      </w:r>
      <w:proofErr w:type="gramEnd"/>
      <w:r>
        <w:rPr>
          <w:rFonts w:ascii="微软雅黑" w:eastAsia="微软雅黑" w:hAnsi="微软雅黑" w:cs="微软雅黑" w:hint="eastAsia"/>
          <w:sz w:val="22"/>
          <w:szCs w:val="22"/>
        </w:rPr>
        <w:t>频，但是可以超频，具体的超频能力就看各位怎么折腾了，我们会在官网上放置一个可以用来超频的bios工具，这个工具可以适用于2</w:t>
      </w:r>
      <w:r>
        <w:rPr>
          <w:rFonts w:ascii="微软雅黑" w:eastAsia="微软雅黑" w:hAnsi="微软雅黑" w:cs="微软雅黑"/>
          <w:sz w:val="22"/>
          <w:szCs w:val="22"/>
        </w:rPr>
        <w:t>010</w:t>
      </w:r>
      <w:r>
        <w:rPr>
          <w:rFonts w:ascii="微软雅黑" w:eastAsia="微软雅黑" w:hAnsi="微软雅黑" w:cs="微软雅黑" w:hint="eastAsia"/>
          <w:sz w:val="22"/>
          <w:szCs w:val="22"/>
        </w:rPr>
        <w:t>年后的所有板型，但是低端的主板我们还是并不推荐使用的。</w:t>
      </w:r>
    </w:p>
    <w:p w14:paraId="627291E1" w14:textId="6AFDDAFA" w:rsidR="000A67AD" w:rsidRDefault="00603B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CPU的整体平均功耗为6</w:t>
      </w:r>
      <w:r>
        <w:rPr>
          <w:rFonts w:ascii="微软雅黑" w:eastAsia="微软雅黑" w:hAnsi="微软雅黑" w:cs="微软雅黑"/>
          <w:sz w:val="22"/>
          <w:szCs w:val="22"/>
        </w:rPr>
        <w:t>5</w:t>
      </w:r>
      <w:r>
        <w:rPr>
          <w:rFonts w:ascii="微软雅黑" w:eastAsia="微软雅黑" w:hAnsi="微软雅黑" w:cs="微软雅黑" w:hint="eastAsia"/>
          <w:sz w:val="22"/>
          <w:szCs w:val="22"/>
        </w:rPr>
        <w:t>W基本上所有的主板都能够使用，在一些比较老的主板之上性能的发挥可能不到1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%，它的最大功耗为6</w:t>
      </w:r>
      <w:r>
        <w:rPr>
          <w:rFonts w:ascii="微软雅黑" w:eastAsia="微软雅黑" w:hAnsi="微软雅黑" w:cs="微软雅黑"/>
          <w:sz w:val="22"/>
          <w:szCs w:val="22"/>
        </w:rPr>
        <w:t>50</w:t>
      </w:r>
      <w:r>
        <w:rPr>
          <w:rFonts w:ascii="微软雅黑" w:eastAsia="微软雅黑" w:hAnsi="微软雅黑" w:cs="微软雅黑" w:hint="eastAsia"/>
          <w:sz w:val="22"/>
          <w:szCs w:val="22"/>
        </w:rPr>
        <w:t>W，可以直接插拔的主板接口为LGA</w:t>
      </w:r>
      <w:r>
        <w:rPr>
          <w:rFonts w:ascii="微软雅黑" w:eastAsia="微软雅黑" w:hAnsi="微软雅黑" w:cs="微软雅黑"/>
          <w:sz w:val="22"/>
          <w:szCs w:val="22"/>
        </w:rPr>
        <w:t xml:space="preserve"> 3651 </w:t>
      </w:r>
      <w:r>
        <w:rPr>
          <w:rFonts w:ascii="微软雅黑" w:eastAsia="微软雅黑" w:hAnsi="微软雅黑" w:cs="微软雅黑" w:hint="eastAsia"/>
          <w:sz w:val="22"/>
          <w:szCs w:val="22"/>
        </w:rPr>
        <w:t>规格为5</w:t>
      </w:r>
      <w:r>
        <w:rPr>
          <w:rFonts w:ascii="微软雅黑" w:eastAsia="微软雅黑" w:hAnsi="微软雅黑" w:cs="微软雅黑"/>
          <w:sz w:val="22"/>
          <w:szCs w:val="22"/>
        </w:rPr>
        <w:t>68</w:t>
      </w:r>
      <w:r>
        <w:rPr>
          <w:rFonts w:ascii="微软雅黑" w:eastAsia="微软雅黑" w:hAnsi="微软雅黑" w:cs="微软雅黑" w:hint="eastAsia"/>
          <w:sz w:val="22"/>
          <w:szCs w:val="22"/>
        </w:rPr>
        <w:t>mm</w:t>
      </w:r>
      <w:r>
        <w:rPr>
          <w:rFonts w:ascii="微软雅黑" w:eastAsia="微软雅黑" w:hAnsi="微软雅黑" w:cs="微软雅黑"/>
          <w:sz w:val="22"/>
          <w:szCs w:val="22"/>
        </w:rPr>
        <w:t>*598</w:t>
      </w:r>
      <w:r>
        <w:rPr>
          <w:rFonts w:ascii="微软雅黑" w:eastAsia="微软雅黑" w:hAnsi="微软雅黑" w:cs="微软雅黑" w:hint="eastAsia"/>
          <w:sz w:val="22"/>
          <w:szCs w:val="22"/>
        </w:rPr>
        <w:t>mm，具体的设计细节各厂家可以找我们详谈。</w:t>
      </w:r>
    </w:p>
    <w:p w14:paraId="27C68D00" w14:textId="681B04AF" w:rsidR="00603B85" w:rsidRDefault="00603B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总共1</w:t>
      </w:r>
      <w:r>
        <w:rPr>
          <w:rFonts w:ascii="微软雅黑" w:eastAsia="微软雅黑" w:hAnsi="微软雅黑" w:cs="微软雅黑"/>
          <w:sz w:val="22"/>
          <w:szCs w:val="22"/>
        </w:rPr>
        <w:t>28</w:t>
      </w:r>
      <w:r>
        <w:rPr>
          <w:rFonts w:ascii="微软雅黑" w:eastAsia="微软雅黑" w:hAnsi="微软雅黑" w:cs="微软雅黑" w:hint="eastAsia"/>
          <w:sz w:val="22"/>
          <w:szCs w:val="22"/>
        </w:rPr>
        <w:t>条</w:t>
      </w:r>
      <w:proofErr w:type="spellStart"/>
      <w:r>
        <w:rPr>
          <w:rFonts w:ascii="微软雅黑" w:eastAsia="微软雅黑" w:hAnsi="微软雅黑" w:cs="微软雅黑"/>
          <w:sz w:val="22"/>
          <w:szCs w:val="22"/>
        </w:rPr>
        <w:t>pci</w:t>
      </w:r>
      <w:proofErr w:type="spellEnd"/>
      <w:r>
        <w:rPr>
          <w:rFonts w:ascii="微软雅黑" w:eastAsia="微软雅黑" w:hAnsi="微软雅黑" w:cs="微软雅黑"/>
          <w:sz w:val="22"/>
          <w:szCs w:val="22"/>
        </w:rPr>
        <w:t>-e 4.0</w:t>
      </w:r>
      <w:r>
        <w:rPr>
          <w:rFonts w:ascii="微软雅黑" w:eastAsia="微软雅黑" w:hAnsi="微软雅黑" w:cs="微软雅黑" w:hint="eastAsia"/>
          <w:sz w:val="22"/>
          <w:szCs w:val="22"/>
        </w:rPr>
        <w:t>通道，主要目的是为了兼容大部分的主板，内存可以向下支持到ddr</w:t>
      </w:r>
      <w:r>
        <w:rPr>
          <w:rFonts w:ascii="微软雅黑" w:eastAsia="微软雅黑" w:hAnsi="微软雅黑" w:cs="微软雅黑"/>
          <w:sz w:val="22"/>
          <w:szCs w:val="22"/>
        </w:rPr>
        <w:t xml:space="preserve">2 </w:t>
      </w:r>
      <w:r>
        <w:rPr>
          <w:rFonts w:ascii="微软雅黑" w:eastAsia="微软雅黑" w:hAnsi="微软雅黑" w:cs="微软雅黑" w:hint="eastAsia"/>
          <w:sz w:val="22"/>
          <w:szCs w:val="22"/>
        </w:rPr>
        <w:t>最高可以支持到</w:t>
      </w:r>
      <w:proofErr w:type="spellStart"/>
      <w:r>
        <w:rPr>
          <w:rFonts w:ascii="微软雅黑" w:eastAsia="微软雅黑" w:hAnsi="微软雅黑" w:cs="微软雅黑" w:hint="eastAsia"/>
          <w:sz w:val="22"/>
          <w:szCs w:val="22"/>
        </w:rPr>
        <w:t>ddr</w:t>
      </w:r>
      <w:proofErr w:type="spellEnd"/>
      <w:r>
        <w:rPr>
          <w:rFonts w:ascii="微软雅黑" w:eastAsia="微软雅黑" w:hAnsi="微软雅黑" w:cs="微软雅黑"/>
          <w:sz w:val="22"/>
          <w:szCs w:val="22"/>
        </w:rPr>
        <w:t xml:space="preserve"> 5</w:t>
      </w:r>
      <w:r>
        <w:rPr>
          <w:rFonts w:ascii="微软雅黑" w:eastAsia="微软雅黑" w:hAnsi="微软雅黑" w:cs="微软雅黑" w:hint="eastAsia"/>
          <w:sz w:val="22"/>
          <w:szCs w:val="22"/>
        </w:rPr>
        <w:t>，但是</w:t>
      </w:r>
      <w:proofErr w:type="spellStart"/>
      <w:r>
        <w:rPr>
          <w:rFonts w:ascii="微软雅黑" w:eastAsia="微软雅黑" w:hAnsi="微软雅黑" w:cs="微软雅黑" w:hint="eastAsia"/>
          <w:sz w:val="22"/>
          <w:szCs w:val="22"/>
        </w:rPr>
        <w:t>pci</w:t>
      </w:r>
      <w:proofErr w:type="spellEnd"/>
      <w:r>
        <w:rPr>
          <w:rFonts w:ascii="微软雅黑" w:eastAsia="微软雅黑" w:hAnsi="微软雅黑" w:cs="微软雅黑" w:hint="eastAsia"/>
          <w:sz w:val="22"/>
          <w:szCs w:val="22"/>
        </w:rPr>
        <w:t>通道有我们专属的通道内存我们也是和长</w:t>
      </w:r>
      <w:proofErr w:type="gramStart"/>
      <w:r>
        <w:rPr>
          <w:rFonts w:ascii="微软雅黑" w:eastAsia="微软雅黑" w:hAnsi="微软雅黑" w:cs="微软雅黑" w:hint="eastAsia"/>
          <w:sz w:val="22"/>
          <w:szCs w:val="22"/>
        </w:rPr>
        <w:t>鑫</w:t>
      </w:r>
      <w:proofErr w:type="gramEnd"/>
      <w:r>
        <w:rPr>
          <w:rFonts w:ascii="微软雅黑" w:eastAsia="微软雅黑" w:hAnsi="微软雅黑" w:cs="微软雅黑" w:hint="eastAsia"/>
          <w:sz w:val="22"/>
          <w:szCs w:val="22"/>
        </w:rPr>
        <w:t>有合作使用专属内存，这样才能够获得最大的性能释放。</w:t>
      </w:r>
    </w:p>
    <w:p w14:paraId="647F33CE" w14:textId="2A14749B" w:rsidR="00D721BF" w:rsidRDefault="00700E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自带的一颗 LY-H-</w:t>
      </w:r>
      <w:r>
        <w:rPr>
          <w:rFonts w:ascii="微软雅黑" w:eastAsia="微软雅黑" w:hAnsi="微软雅黑" w:cs="微软雅黑"/>
          <w:sz w:val="22"/>
          <w:szCs w:val="22"/>
        </w:rPr>
        <w:t>1</w:t>
      </w:r>
      <w:r>
        <w:rPr>
          <w:rFonts w:ascii="微软雅黑" w:eastAsia="微软雅黑" w:hAnsi="微软雅黑" w:cs="微软雅黑" w:hint="eastAsia"/>
          <w:sz w:val="22"/>
          <w:szCs w:val="22"/>
        </w:rPr>
        <w:t>.</w:t>
      </w:r>
      <w:r>
        <w:rPr>
          <w:rFonts w:ascii="微软雅黑" w:eastAsia="微软雅黑" w:hAnsi="微软雅黑" w:cs="微软雅黑"/>
          <w:sz w:val="22"/>
          <w:szCs w:val="22"/>
        </w:rPr>
        <w:t>0</w:t>
      </w:r>
      <w:proofErr w:type="gramStart"/>
      <w:r>
        <w:rPr>
          <w:rFonts w:ascii="微软雅黑" w:eastAsia="微软雅黑" w:hAnsi="微软雅黑" w:cs="微软雅黑" w:hint="eastAsia"/>
          <w:sz w:val="22"/>
          <w:szCs w:val="22"/>
        </w:rPr>
        <w:t>核显相当于</w:t>
      </w:r>
      <w:proofErr w:type="gramEnd"/>
      <w:r>
        <w:rPr>
          <w:rFonts w:ascii="微软雅黑" w:eastAsia="微软雅黑" w:hAnsi="微软雅黑" w:cs="微软雅黑" w:hint="eastAsia"/>
          <w:sz w:val="22"/>
          <w:szCs w:val="22"/>
        </w:rPr>
        <w:t>现在</w:t>
      </w:r>
      <w:r w:rsidR="00F163D7">
        <w:rPr>
          <w:rFonts w:ascii="微软雅黑" w:eastAsia="微软雅黑" w:hAnsi="微软雅黑" w:cs="微软雅黑" w:hint="eastAsia"/>
          <w:sz w:val="22"/>
          <w:szCs w:val="22"/>
        </w:rPr>
        <w:t>四</w:t>
      </w:r>
      <w:r>
        <w:rPr>
          <w:rFonts w:ascii="微软雅黑" w:eastAsia="微软雅黑" w:hAnsi="微软雅黑" w:cs="微软雅黑" w:hint="eastAsia"/>
          <w:sz w:val="22"/>
          <w:szCs w:val="22"/>
        </w:rPr>
        <w:t>颗LX-C-</w:t>
      </w:r>
      <w:r>
        <w:rPr>
          <w:rFonts w:ascii="微软雅黑" w:eastAsia="微软雅黑" w:hAnsi="微软雅黑" w:cs="微软雅黑"/>
          <w:sz w:val="22"/>
          <w:szCs w:val="22"/>
        </w:rPr>
        <w:t>1</w:t>
      </w:r>
      <w:proofErr w:type="gramStart"/>
      <w:r>
        <w:rPr>
          <w:rFonts w:ascii="微软雅黑" w:eastAsia="微软雅黑" w:hAnsi="微软雅黑" w:cs="微软雅黑" w:hint="eastAsia"/>
          <w:sz w:val="22"/>
          <w:szCs w:val="22"/>
        </w:rPr>
        <w:t>高配的</w:t>
      </w:r>
      <w:proofErr w:type="gramEnd"/>
      <w:r>
        <w:rPr>
          <w:rFonts w:ascii="微软雅黑" w:eastAsia="微软雅黑" w:hAnsi="微软雅黑" w:cs="微软雅黑" w:hint="eastAsia"/>
          <w:sz w:val="22"/>
          <w:szCs w:val="22"/>
        </w:rPr>
        <w:t>核显</w:t>
      </w:r>
      <w:r w:rsidR="00F163D7">
        <w:rPr>
          <w:rFonts w:ascii="微软雅黑" w:eastAsia="微软雅黑" w:hAnsi="微软雅黑" w:cs="微软雅黑" w:hint="eastAsia"/>
          <w:sz w:val="22"/>
          <w:szCs w:val="22"/>
        </w:rPr>
        <w:t>在一起并行计算</w:t>
      </w:r>
      <w:r w:rsidR="009727D4">
        <w:rPr>
          <w:rFonts w:ascii="微软雅黑" w:eastAsia="微软雅黑" w:hAnsi="微软雅黑" w:cs="微软雅黑" w:hint="eastAsia"/>
          <w:sz w:val="22"/>
          <w:szCs w:val="22"/>
        </w:rPr>
        <w:t>，兼容性可以说是做到了最好，那怕是现在的Windows基本显示适配器都可以完美驱动不过这个前提是要经过‘穹苍2</w:t>
      </w:r>
      <w:r w:rsidR="009727D4">
        <w:rPr>
          <w:rFonts w:ascii="微软雅黑" w:eastAsia="微软雅黑" w:hAnsi="微软雅黑" w:cs="微软雅黑"/>
          <w:sz w:val="22"/>
          <w:szCs w:val="22"/>
        </w:rPr>
        <w:t>.0</w:t>
      </w:r>
      <w:r w:rsidR="009727D4">
        <w:rPr>
          <w:rFonts w:ascii="微软雅黑" w:eastAsia="微软雅黑" w:hAnsi="微软雅黑" w:cs="微软雅黑" w:hint="eastAsia"/>
          <w:sz w:val="22"/>
          <w:szCs w:val="22"/>
        </w:rPr>
        <w:t>’的优化。</w:t>
      </w:r>
      <w:r w:rsidR="00F23614">
        <w:rPr>
          <w:rFonts w:ascii="微软雅黑" w:eastAsia="微软雅黑" w:hAnsi="微软雅黑" w:cs="微软雅黑" w:hint="eastAsia"/>
          <w:sz w:val="22"/>
          <w:szCs w:val="22"/>
        </w:rPr>
        <w:t>”</w:t>
      </w:r>
    </w:p>
    <w:p w14:paraId="7E49E007" w14:textId="472C11FC" w:rsidR="000A67AD" w:rsidRDefault="00E430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F469917" w14:textId="11F57388" w:rsidR="00E43054" w:rsidRDefault="00E430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李俊看着玲</w:t>
      </w:r>
      <w:proofErr w:type="gramStart"/>
      <w:r>
        <w:rPr>
          <w:rFonts w:ascii="微软雅黑" w:eastAsia="微软雅黑" w:hAnsi="微软雅黑" w:cs="微软雅黑" w:hint="eastAsia"/>
          <w:sz w:val="22"/>
          <w:szCs w:val="22"/>
        </w:rPr>
        <w:t>瑶科创官</w:t>
      </w:r>
      <w:proofErr w:type="gramEnd"/>
      <w:r>
        <w:rPr>
          <w:rFonts w:ascii="微软雅黑" w:eastAsia="微软雅黑" w:hAnsi="微软雅黑" w:cs="微软雅黑" w:hint="eastAsia"/>
          <w:sz w:val="22"/>
          <w:szCs w:val="22"/>
        </w:rPr>
        <w:t>网上的发布会一言不发，神情十分的凝重</w:t>
      </w:r>
      <w:r w:rsidR="00D71B04">
        <w:rPr>
          <w:rFonts w:ascii="微软雅黑" w:eastAsia="微软雅黑" w:hAnsi="微软雅黑" w:cs="微软雅黑" w:hint="eastAsia"/>
          <w:sz w:val="22"/>
          <w:szCs w:val="22"/>
        </w:rPr>
        <w:t>，因为他的技术用处似</w:t>
      </w:r>
      <w:r w:rsidR="00D71B04">
        <w:rPr>
          <w:rFonts w:ascii="微软雅黑" w:eastAsia="微软雅黑" w:hAnsi="微软雅黑" w:cs="微软雅黑" w:hint="eastAsia"/>
          <w:sz w:val="22"/>
          <w:szCs w:val="22"/>
        </w:rPr>
        <w:lastRenderedPageBreak/>
        <w:t>乎用处并不是很大。</w:t>
      </w:r>
    </w:p>
    <w:p w14:paraId="164CA829" w14:textId="7448D064" w:rsidR="00E43054" w:rsidRDefault="00D71B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在玲瑶科创</w:t>
      </w:r>
      <w:proofErr w:type="gramEnd"/>
      <w:r>
        <w:rPr>
          <w:rFonts w:ascii="微软雅黑" w:eastAsia="微软雅黑" w:hAnsi="微软雅黑" w:cs="微软雅黑" w:hint="eastAsia"/>
          <w:sz w:val="22"/>
          <w:szCs w:val="22"/>
        </w:rPr>
        <w:t>的官网上也出现了可出售的量子存储器，虽然价格有些高……</w:t>
      </w:r>
    </w:p>
    <w:p w14:paraId="286F80EB" w14:textId="77777777" w:rsidR="00D71B04" w:rsidRDefault="00D71B04" w:rsidP="00AD3768">
      <w:pPr>
        <w:rPr>
          <w:rFonts w:ascii="微软雅黑" w:eastAsia="微软雅黑" w:hAnsi="微软雅黑" w:cs="微软雅黑"/>
          <w:sz w:val="22"/>
          <w:szCs w:val="22"/>
        </w:rPr>
      </w:pPr>
    </w:p>
    <w:p w14:paraId="4D7A35F2" w14:textId="77777777" w:rsidR="00D71B04" w:rsidRPr="00D721BF" w:rsidRDefault="00D71B04" w:rsidP="00AD3768">
      <w:pPr>
        <w:rPr>
          <w:rFonts w:ascii="微软雅黑" w:eastAsia="微软雅黑" w:hAnsi="微软雅黑" w:cs="微软雅黑"/>
          <w:sz w:val="22"/>
          <w:szCs w:val="22"/>
        </w:rPr>
      </w:pPr>
    </w:p>
    <w:p w14:paraId="2D002E9B" w14:textId="61DDC811" w:rsidR="00D71B04" w:rsidRPr="00817EC9" w:rsidRDefault="00D71B04" w:rsidP="00817EC9">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第一百九十六章</w:t>
      </w:r>
      <w:r w:rsidR="00DF2694">
        <w:rPr>
          <w:rFonts w:ascii="微软雅黑" w:eastAsia="微软雅黑" w:hAnsi="微软雅黑" w:cs="微软雅黑" w:hint="eastAsia"/>
          <w:sz w:val="22"/>
          <w:szCs w:val="22"/>
        </w:rPr>
        <w:t xml:space="preserve"> </w:t>
      </w:r>
      <w:r w:rsidR="00DF2694">
        <w:rPr>
          <w:rFonts w:ascii="微软雅黑" w:eastAsia="微软雅黑" w:hAnsi="微软雅黑" w:cs="微软雅黑"/>
          <w:sz w:val="22"/>
          <w:szCs w:val="22"/>
        </w:rPr>
        <w:t xml:space="preserve"> </w:t>
      </w:r>
      <w:r w:rsidR="004A59D7">
        <w:rPr>
          <w:rFonts w:ascii="微软雅黑" w:eastAsia="微软雅黑" w:hAnsi="微软雅黑" w:cs="微软雅黑" w:hint="eastAsia"/>
          <w:sz w:val="22"/>
          <w:szCs w:val="22"/>
        </w:rPr>
        <w:t>异常的宇宙</w:t>
      </w:r>
    </w:p>
    <w:p w14:paraId="086D74C5" w14:textId="39BAB620" w:rsidR="00817EC9" w:rsidRPr="005F1498" w:rsidRDefault="005F149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经过了这么一折腾李俊</w:t>
      </w:r>
      <w:r w:rsidR="009D1530">
        <w:rPr>
          <w:rFonts w:ascii="微软雅黑" w:eastAsia="微软雅黑" w:hAnsi="微软雅黑" w:cs="微软雅黑" w:hint="eastAsia"/>
          <w:sz w:val="22"/>
          <w:szCs w:val="22"/>
        </w:rPr>
        <w:t>李</w:t>
      </w:r>
      <w:proofErr w:type="gramStart"/>
      <w:r w:rsidR="009D1530">
        <w:rPr>
          <w:rFonts w:ascii="微软雅黑" w:eastAsia="微软雅黑" w:hAnsi="微软雅黑" w:cs="微软雅黑" w:hint="eastAsia"/>
          <w:sz w:val="22"/>
          <w:szCs w:val="22"/>
        </w:rPr>
        <w:t>俊感觉</w:t>
      </w:r>
      <w:proofErr w:type="gramEnd"/>
      <w:r w:rsidR="009D1530">
        <w:rPr>
          <w:rFonts w:ascii="微软雅黑" w:eastAsia="微软雅黑" w:hAnsi="微软雅黑" w:cs="微软雅黑" w:hint="eastAsia"/>
          <w:sz w:val="22"/>
          <w:szCs w:val="22"/>
        </w:rPr>
        <w:t>自己的金手指似乎也不是那么的给力了，但是他更加不理解的是应用科技的进步可以进步的这么快</w:t>
      </w:r>
      <w:r w:rsidR="00344B38">
        <w:rPr>
          <w:rFonts w:ascii="微软雅黑" w:eastAsia="微软雅黑" w:hAnsi="微软雅黑" w:cs="微软雅黑" w:hint="eastAsia"/>
          <w:sz w:val="22"/>
          <w:szCs w:val="22"/>
        </w:rPr>
        <w:t>，就这么短的时间里面就将应用科技上升到这样的程度，哪怕是放在现在也是万万不敢让人相信的。</w:t>
      </w:r>
    </w:p>
    <w:p w14:paraId="3577C7B9" w14:textId="7012DF5E" w:rsidR="009532F0" w:rsidRDefault="00C76B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相比起李俊的迷茫，军方的显得更加的慌张，</w:t>
      </w:r>
      <w:proofErr w:type="gramStart"/>
      <w:r>
        <w:rPr>
          <w:rFonts w:ascii="微软雅黑" w:eastAsia="微软雅黑" w:hAnsi="微软雅黑" w:cs="微软雅黑" w:hint="eastAsia"/>
          <w:sz w:val="22"/>
          <w:szCs w:val="22"/>
        </w:rPr>
        <w:t>因为玲瑶科创一直</w:t>
      </w:r>
      <w:proofErr w:type="gramEnd"/>
      <w:r>
        <w:rPr>
          <w:rFonts w:ascii="微软雅黑" w:eastAsia="微软雅黑" w:hAnsi="微软雅黑" w:cs="微软雅黑" w:hint="eastAsia"/>
          <w:sz w:val="22"/>
          <w:szCs w:val="22"/>
        </w:rPr>
        <w:t>都是一个独资公司，没有一次向外融资的记录，且其科技实力相当的恐怖，在一些方面都已经完全超过了军用的性能范畴。</w:t>
      </w:r>
    </w:p>
    <w:p w14:paraId="1F1018E7" w14:textId="379C5B12" w:rsidR="00C76BBE" w:rsidRDefault="00C76B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一些东西的普适性甚至比军用的还要耐操，虽然有合作，但是这个合作仅仅是李修和孙源玲个人的合作，没有什么代表性。</w:t>
      </w:r>
    </w:p>
    <w:p w14:paraId="045E9FF4" w14:textId="2D469185" w:rsidR="00C76BBE" w:rsidRDefault="00A9586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“小李，要是给你全力的技术和资源支持，大概能够在多长的时间里面将量子计算机小型化以及量子存储器的量产化？”</w:t>
      </w:r>
    </w:p>
    <w:p w14:paraId="447E037D" w14:textId="77777777" w:rsidR="008371C6" w:rsidRDefault="00A9586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存储器的量产化并不是很困难，我已经有了相应的技术原理了，只需要建立生产线进行试生产就可以了，但是量子计算机的小型化在资源完全充足的情况之下可能需要一个月的时间才能够完成小型化的原型机制造。</w:t>
      </w:r>
    </w:p>
    <w:p w14:paraId="07497250" w14:textId="50960FA8" w:rsidR="00A95869" w:rsidRDefault="00837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量产化需要的时间会更加的漫长，保守估计需要两个月的时间才能够完成量产。</w:t>
      </w:r>
      <w:r w:rsidR="00A95869">
        <w:rPr>
          <w:rFonts w:ascii="微软雅黑" w:eastAsia="微软雅黑" w:hAnsi="微软雅黑" w:cs="微软雅黑" w:hint="eastAsia"/>
          <w:sz w:val="22"/>
          <w:szCs w:val="22"/>
        </w:rPr>
        <w:t>”</w:t>
      </w:r>
    </w:p>
    <w:p w14:paraId="27E3906D" w14:textId="59ED92CD" w:rsidR="008371C6" w:rsidRDefault="00837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“只要能够完成量产这点时间并不是问题，资源也不是问题。小李同志，希望你能够在两个月的时间里面完成量子计算机的量产化，不然我们的局势会变得有些麻烦，要知道国内的形势并不是很乐观。”</w:t>
      </w:r>
    </w:p>
    <w:p w14:paraId="0A25A18F" w14:textId="3CCC6896" w:rsidR="0077721C" w:rsidRPr="00A95869"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“是，明白。”</w:t>
      </w:r>
    </w:p>
    <w:p w14:paraId="6E245C35" w14:textId="656D7D99" w:rsidR="00A95869"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“嗯，好的，继续工作吧。”</w:t>
      </w:r>
    </w:p>
    <w:p w14:paraId="70FAAE14" w14:textId="574B1DA0" w:rsidR="0077721C"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对于这个国家秘密科研基地之中发生的事情，孙源玲知道但是并不想管。</w:t>
      </w:r>
    </w:p>
    <w:p w14:paraId="77BC6EA5" w14:textId="1C828950" w:rsidR="0077721C"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，姐姐啊，我们的节奏是不是快了些啊，</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的军方就算是拥有相当的资源可以调用，但是攀科技也不是这么容易的事情啊，就算那个李俊可以开挂，这速度也不可能这么快的说。”</w:t>
      </w:r>
    </w:p>
    <w:p w14:paraId="5EDD7322" w14:textId="77777777" w:rsidR="005568AB"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“不用在意那么多啦，反正我们对于这个世界并没有多少的兴趣，最近的科技进步速度明显有些缓慢，我在尝试着将科技的进步速度推进一点，但是效果并不明显。</w:t>
      </w:r>
    </w:p>
    <w:p w14:paraId="04BCE3AB" w14:textId="77777777" w:rsidR="005568AB"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按理来说这是不应该的，科技的进步是不断的试错，就是这个错误是不是太多了？就连拥有外挂的李俊都走上了歪路。</w:t>
      </w:r>
    </w:p>
    <w:p w14:paraId="3741173A" w14:textId="1A2BCF25" w:rsidR="00817EC9" w:rsidRDefault="00BC215B"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5568AB">
        <w:rPr>
          <w:rFonts w:ascii="微软雅黑" w:eastAsia="微软雅黑" w:hAnsi="微软雅黑" w:cs="微软雅黑" w:hint="eastAsia"/>
          <w:sz w:val="22"/>
          <w:szCs w:val="22"/>
        </w:rPr>
        <w:t>军方</w:t>
      </w:r>
      <w:proofErr w:type="gramEnd"/>
      <w:r w:rsidR="005568AB">
        <w:rPr>
          <w:rFonts w:ascii="微软雅黑" w:eastAsia="微软雅黑" w:hAnsi="微软雅黑" w:cs="微软雅黑" w:hint="eastAsia"/>
          <w:sz w:val="22"/>
          <w:szCs w:val="22"/>
        </w:rPr>
        <w:t>研究的宇宙飞船倒是因为理论已经定型，量</w:t>
      </w:r>
      <w:proofErr w:type="gramStart"/>
      <w:r w:rsidR="005568AB">
        <w:rPr>
          <w:rFonts w:ascii="微软雅黑" w:eastAsia="微软雅黑" w:hAnsi="微软雅黑" w:cs="微软雅黑" w:hint="eastAsia"/>
          <w:sz w:val="22"/>
          <w:szCs w:val="22"/>
        </w:rPr>
        <w:t>产没有</w:t>
      </w:r>
      <w:proofErr w:type="gramEnd"/>
      <w:r w:rsidR="005568AB">
        <w:rPr>
          <w:rFonts w:ascii="微软雅黑" w:eastAsia="微软雅黑" w:hAnsi="微软雅黑" w:cs="微软雅黑" w:hint="eastAsia"/>
          <w:sz w:val="22"/>
          <w:szCs w:val="22"/>
        </w:rPr>
        <w:t>出现什么问题，但是迭代却出现了问题，</w:t>
      </w:r>
      <w:r w:rsidR="001C61B2">
        <w:rPr>
          <w:rFonts w:ascii="微软雅黑" w:eastAsia="微软雅黑" w:hAnsi="微软雅黑" w:cs="微软雅黑" w:hint="eastAsia"/>
          <w:sz w:val="22"/>
          <w:szCs w:val="22"/>
        </w:rPr>
        <w:t>真是让人感觉十分的不安。</w:t>
      </w:r>
      <w:r w:rsidR="005568AB">
        <w:rPr>
          <w:rFonts w:ascii="微软雅黑" w:eastAsia="微软雅黑" w:hAnsi="微软雅黑" w:cs="微软雅黑" w:hint="eastAsia"/>
          <w:sz w:val="22"/>
          <w:szCs w:val="22"/>
        </w:rPr>
        <w:t>”</w:t>
      </w:r>
    </w:p>
    <w:p w14:paraId="7A65643B" w14:textId="77777777" w:rsidR="001C61B2"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C61B2">
        <w:rPr>
          <w:rFonts w:ascii="微软雅黑" w:eastAsia="微软雅黑" w:hAnsi="微软雅黑" w:cs="微软雅黑" w:hint="eastAsia"/>
          <w:sz w:val="22"/>
          <w:szCs w:val="22"/>
        </w:rPr>
        <w:t>姐姐，这些事情应该没有太多好担心的吧，宇宙肯定是有自己的修正机制，有着这个修正机制应该是不会出现问题的。</w:t>
      </w:r>
    </w:p>
    <w:p w14:paraId="0383FF72" w14:textId="0D316D91" w:rsidR="005568AB" w:rsidRDefault="001C61B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而姐姐你也只是在侧面影响着世人的科技进步，影响力的减弱应该也是很正常的吧。</w:t>
      </w:r>
      <w:r w:rsidR="005568AB">
        <w:rPr>
          <w:rFonts w:ascii="微软雅黑" w:eastAsia="微软雅黑" w:hAnsi="微软雅黑" w:cs="微软雅黑" w:hint="eastAsia"/>
          <w:sz w:val="22"/>
          <w:szCs w:val="22"/>
        </w:rPr>
        <w:t>”</w:t>
      </w:r>
    </w:p>
    <w:p w14:paraId="381AF49D" w14:textId="77777777" w:rsidR="00063D6F" w:rsidRDefault="00FB59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“爱丽，你最近有没有发现我们的研究员们并没有太大的研究发现</w:t>
      </w:r>
      <w:r w:rsidR="00424868">
        <w:rPr>
          <w:rFonts w:ascii="微软雅黑" w:eastAsia="微软雅黑" w:hAnsi="微软雅黑" w:cs="微软雅黑" w:hint="eastAsia"/>
          <w:sz w:val="22"/>
          <w:szCs w:val="22"/>
        </w:rPr>
        <w:t>，就算是有着我们所提供的各种教材，拥有着全方位的</w:t>
      </w:r>
      <w:r w:rsidR="00B6042E">
        <w:rPr>
          <w:rFonts w:ascii="微软雅黑" w:eastAsia="微软雅黑" w:hAnsi="微软雅黑" w:cs="微软雅黑" w:hint="eastAsia"/>
          <w:sz w:val="22"/>
          <w:szCs w:val="22"/>
        </w:rPr>
        <w:t>知识，在我的影响之下科技的进步速度依然十分的缓慢，这很明显是不正常的。</w:t>
      </w:r>
    </w:p>
    <w:p w14:paraId="3BD469C6" w14:textId="1F1E59F5" w:rsidR="0077721C"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爱丽，你就在地星之上看着我去宇宙空间里面去看看，我总感觉这个宇宙的状态不对劲，总是感觉宇宙之中发生了些大事儿。</w:t>
      </w:r>
      <w:r w:rsidR="00FB590D">
        <w:rPr>
          <w:rFonts w:ascii="微软雅黑" w:eastAsia="微软雅黑" w:hAnsi="微软雅黑" w:cs="微软雅黑" w:hint="eastAsia"/>
          <w:sz w:val="22"/>
          <w:szCs w:val="22"/>
        </w:rPr>
        <w:t>”</w:t>
      </w:r>
    </w:p>
    <w:p w14:paraId="7F4456AE" w14:textId="29C8BA77" w:rsidR="00D71B04"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“好的，姐姐我会看好地星的，但是地星万一遇到了我们现在轨道武器所不能够应付的敌人呢？现阶段的人类还没有远航的能力，万一遇到了敌人事情就不好了。”</w:t>
      </w:r>
    </w:p>
    <w:p w14:paraId="71018246" w14:textId="77777777" w:rsidR="001D1232"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“爱丽，不用担心，一旦地星有任何的危险我都会在第一时间回来，</w:t>
      </w:r>
      <w:r w:rsidR="001D1232">
        <w:rPr>
          <w:rFonts w:ascii="微软雅黑" w:eastAsia="微软雅黑" w:hAnsi="微软雅黑" w:cs="微软雅黑" w:hint="eastAsia"/>
          <w:sz w:val="22"/>
          <w:szCs w:val="22"/>
        </w:rPr>
        <w:t>太阳系之内不止一个传送阵，不用担心。</w:t>
      </w:r>
    </w:p>
    <w:p w14:paraId="69943F63" w14:textId="627FF6A8" w:rsidR="00063D6F" w:rsidRDefault="001D12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如果实在是遇到了大规模的动能武器的话尽量的</w:t>
      </w:r>
      <w:r w:rsidR="00132740">
        <w:rPr>
          <w:rFonts w:ascii="微软雅黑" w:eastAsia="微软雅黑" w:hAnsi="微软雅黑" w:cs="微软雅黑" w:hint="eastAsia"/>
          <w:sz w:val="22"/>
          <w:szCs w:val="22"/>
        </w:rPr>
        <w:t>支撑吧，并且尽快的像我发送消息，我尽量以最快的速度赶回来。</w:t>
      </w:r>
      <w:r w:rsidR="00063D6F">
        <w:rPr>
          <w:rFonts w:ascii="微软雅黑" w:eastAsia="微软雅黑" w:hAnsi="微软雅黑" w:cs="微软雅黑" w:hint="eastAsia"/>
          <w:sz w:val="22"/>
          <w:szCs w:val="22"/>
        </w:rPr>
        <w:t>”</w:t>
      </w:r>
    </w:p>
    <w:p w14:paraId="0350A09D" w14:textId="7D4E867B" w:rsidR="0077721C" w:rsidRDefault="00F12B0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“放心吧，姐姐。”</w:t>
      </w:r>
    </w:p>
    <w:p w14:paraId="488A177E" w14:textId="132DCDA0" w:rsidR="00F12B05" w:rsidRDefault="00F12B0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“爱丽，拜拜，记得给瑶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说哦，我怕她担心。”</w:t>
      </w:r>
    </w:p>
    <w:p w14:paraId="5F361DC2" w14:textId="012EF44F" w:rsidR="00F12B05" w:rsidRDefault="00FD41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不等爱丽说话孙源玲便已经消失在了办公室之中，往常的孙源玲穿越空间时并不会引起什么动静，但是此次的孙源玲在进行空间跳跃之后空间的涟漪迟迟的</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消散，爱丽并不明白这是因为什么造成的缺少样本使得爱丽那十分强大的计算力也没有起到作用。</w:t>
      </w:r>
    </w:p>
    <w:p w14:paraId="594B5DB0" w14:textId="28467B56" w:rsidR="00424868" w:rsidRDefault="000B00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“真是奇怪啊，隐约的感到有些不安呢，到底是为什么呢？空间的壁垒似乎变得比平常要稍微脆弱一些呢~”</w:t>
      </w:r>
    </w:p>
    <w:p w14:paraId="77B61CA3" w14:textId="38366DA6" w:rsidR="00132740" w:rsidRPr="00CF03D5" w:rsidRDefault="00CF0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此时的孙源玲在空间通道之后慢慢的走着，观察宇宙并不一定要在平常的空间之中观察，在维度的边缘环境之中观察更容易发现问题。</w:t>
      </w:r>
    </w:p>
    <w:p w14:paraId="71EA03A2" w14:textId="77777777" w:rsidR="00777C4F" w:rsidRDefault="00CF0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“空间的稳定性还是和以往一样，就是在完成空间穿梭的时候残留的痕迹需要更长的时间才能够完全消散，和平时并没有什么差距</w:t>
      </w:r>
      <w:r w:rsidR="0057694D">
        <w:rPr>
          <w:rFonts w:ascii="微软雅黑" w:eastAsia="微软雅黑" w:hAnsi="微软雅黑" w:cs="微软雅黑" w:hint="eastAsia"/>
          <w:sz w:val="22"/>
          <w:szCs w:val="22"/>
        </w:rPr>
        <w:t>，时间的流动也没有什么问题，可是宇宙辐射背景比前一段时间要吵杂许多，应该是宇宙之中的一些高等文明出现了大规模的战争，也不知道这个宇宙之中的最高科技达到了怎样的程度，不知道我能不能够在他们的眼下悄悄溜走，</w:t>
      </w:r>
      <w:r w:rsidR="00777C4F">
        <w:rPr>
          <w:rFonts w:ascii="微软雅黑" w:eastAsia="微软雅黑" w:hAnsi="微软雅黑" w:cs="微软雅黑" w:hint="eastAsia"/>
          <w:sz w:val="22"/>
          <w:szCs w:val="22"/>
        </w:rPr>
        <w:t>如果不是必要还真是不想要通过时间的权能复活。</w:t>
      </w:r>
    </w:p>
    <w:p w14:paraId="389B6721" w14:textId="16BD2AB5" w:rsidR="00FD4132" w:rsidRDefault="00777C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在这个宇宙之中应该算是一个时空之神了吧……</w:t>
      </w:r>
      <w:r w:rsidR="00CF03D5">
        <w:rPr>
          <w:rFonts w:ascii="微软雅黑" w:eastAsia="微软雅黑" w:hAnsi="微软雅黑" w:cs="微软雅黑" w:hint="eastAsia"/>
          <w:sz w:val="22"/>
          <w:szCs w:val="22"/>
        </w:rPr>
        <w:t>”</w:t>
      </w:r>
    </w:p>
    <w:p w14:paraId="33E85783" w14:textId="28779748" w:rsidR="00CF03D5" w:rsidRDefault="00777C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三维的生物不可能凭借自己的肉体长时间的存在于三维的边缘，就算是神明也不能够在没有四维身躯情况之下长时间呆在三维边缘，</w:t>
      </w:r>
      <w:r w:rsidR="0004174C">
        <w:rPr>
          <w:rFonts w:ascii="微软雅黑" w:eastAsia="微软雅黑" w:hAnsi="微软雅黑" w:cs="微软雅黑" w:hint="eastAsia"/>
          <w:sz w:val="22"/>
          <w:szCs w:val="22"/>
        </w:rPr>
        <w:t>想要在四维之下随意的行动只有将自己的身体升维，并且拥有相当</w:t>
      </w:r>
      <w:r w:rsidR="00D04F90">
        <w:rPr>
          <w:rFonts w:ascii="微软雅黑" w:eastAsia="微软雅黑" w:hAnsi="微软雅黑" w:cs="微软雅黑" w:hint="eastAsia"/>
          <w:sz w:val="22"/>
          <w:szCs w:val="22"/>
        </w:rPr>
        <w:t>程度</w:t>
      </w:r>
      <w:r w:rsidR="0004174C">
        <w:rPr>
          <w:rFonts w:ascii="微软雅黑" w:eastAsia="微软雅黑" w:hAnsi="微软雅黑" w:cs="微软雅黑" w:hint="eastAsia"/>
          <w:sz w:val="22"/>
          <w:szCs w:val="22"/>
        </w:rPr>
        <w:t>的科技。</w:t>
      </w:r>
    </w:p>
    <w:p w14:paraId="556DF654" w14:textId="0B66FBE9" w:rsidR="0004174C" w:rsidRPr="00777C4F"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孙源玲不知道在空间通道之中行走了多长的时间，在感觉三维边缘并没有什么异常之后就跳出了空间通道。</w:t>
      </w:r>
    </w:p>
    <w:p w14:paraId="3A29BA08" w14:textId="67E7B729" w:rsidR="00CF03D5"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通过感知真个星系的方式孙源玲大致的确定了自身所处的位置。</w:t>
      </w:r>
    </w:p>
    <w:p w14:paraId="549905B3" w14:textId="77777777" w:rsidR="00704344"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“这算是到了室女座超星系团了吗？什么时候生物自己穿越空间拥有这样的效率？难道我在无意识之中使用了时空</w:t>
      </w:r>
      <w:r w:rsidR="00435A5F">
        <w:rPr>
          <w:rFonts w:ascii="微软雅黑" w:eastAsia="微软雅黑" w:hAnsi="微软雅黑" w:cs="微软雅黑" w:hint="eastAsia"/>
          <w:sz w:val="22"/>
          <w:szCs w:val="22"/>
        </w:rPr>
        <w:t>的权能吗？</w:t>
      </w:r>
    </w:p>
    <w:p w14:paraId="4AE2681E" w14:textId="6E0D4D0A" w:rsidR="00D04F90" w:rsidRDefault="007043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明明是一个超星系团，为什么这个地方没有发现任何的文明</w:t>
      </w:r>
      <w:r w:rsidR="0099583E">
        <w:rPr>
          <w:rFonts w:ascii="微软雅黑" w:eastAsia="微软雅黑" w:hAnsi="微软雅黑" w:cs="微软雅黑" w:hint="eastAsia"/>
          <w:sz w:val="22"/>
          <w:szCs w:val="22"/>
        </w:rPr>
        <w:t>，资源如此丰富的地方不可能没有文明在此发展，原生文明没有，外来文明也没有，任何文明活动的痕迹也没有。</w:t>
      </w:r>
      <w:r w:rsidR="00D04F90">
        <w:rPr>
          <w:rFonts w:ascii="微软雅黑" w:eastAsia="微软雅黑" w:hAnsi="微软雅黑" w:cs="微软雅黑" w:hint="eastAsia"/>
          <w:sz w:val="22"/>
          <w:szCs w:val="22"/>
        </w:rPr>
        <w:t>“</w:t>
      </w:r>
    </w:p>
    <w:p w14:paraId="69916296" w14:textId="1CFFE007" w:rsidR="0057694D" w:rsidRDefault="0055138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孙源玲正处于迷茫状态的时候自己的左手突然消失了~</w:t>
      </w:r>
    </w:p>
    <w:p w14:paraId="3BF3F842" w14:textId="03C910D9" w:rsidR="00777C4F" w:rsidRDefault="0055138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突然其来的变化让孙源玲瞬间进入了空间通道之中</w:t>
      </w:r>
      <w:r w:rsidR="00474B49">
        <w:rPr>
          <w:rFonts w:ascii="微软雅黑" w:eastAsia="微软雅黑" w:hAnsi="微软雅黑" w:cs="微软雅黑" w:hint="eastAsia"/>
          <w:sz w:val="22"/>
          <w:szCs w:val="22"/>
        </w:rPr>
        <w:t>，失去的手瞬间就是去了联系，完全无法感知，新的手在进入空间通道的时候便已经长了出来。</w:t>
      </w:r>
    </w:p>
    <w:p w14:paraId="723673CB" w14:textId="14FDCCFF" w:rsidR="00474B49" w:rsidRDefault="00474B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难道这儿的文明都被这莫名奇妙的空间给吞噬了？</w:t>
      </w: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孙源玲通过空间通道的壁垒看着</w:t>
      </w:r>
      <w:r w:rsidR="001E28FC">
        <w:rPr>
          <w:rFonts w:ascii="微软雅黑" w:eastAsia="微软雅黑" w:hAnsi="微软雅黑" w:cs="微软雅黑" w:hint="eastAsia"/>
          <w:sz w:val="22"/>
          <w:szCs w:val="22"/>
        </w:rPr>
        <w:t>四周宇宙的环境，各个星体都在以自己的轨道正常的运转着，没有一点点生命的痕迹，似乎所有的生命被吞噬了，他们所制造出来的痕迹也被吞噬了，整个宇宙恢复了最原始的状态。</w:t>
      </w:r>
    </w:p>
    <w:p w14:paraId="67AE0343" w14:textId="4DAC60EF" w:rsidR="001E28FC" w:rsidRDefault="001E28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“难道是出现了区域时空重启？如果是区域时空重启，我刚才的手是怎么回事儿？难道是余波，两个文明之间的战斗才刚刚结束，但是通过现象的观测发现了宇宙意志对于全宇宙的广播吗？”</w:t>
      </w:r>
    </w:p>
    <w:p w14:paraId="77A3DB3A" w14:textId="760D7E28" w:rsidR="00D04F90" w:rsidRDefault="00E134F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为了验证自己的想法，孙源玲将一个地方的行星给打成了碎渣，</w:t>
      </w:r>
      <w:r w:rsidR="004E57F1">
        <w:rPr>
          <w:rFonts w:ascii="微软雅黑" w:eastAsia="微软雅黑" w:hAnsi="微软雅黑" w:cs="微软雅黑" w:hint="eastAsia"/>
          <w:sz w:val="22"/>
          <w:szCs w:val="22"/>
        </w:rPr>
        <w:t>各种渣滓飞的到处都是，通过自身强大的计算能力锁定了每一个区域的变化顺便将自己的空间处于一个不在此空间的平行空间，彻底消除自身对于宇宙的影响。</w:t>
      </w:r>
    </w:p>
    <w:p w14:paraId="7EADBEF6" w14:textId="19AB6D6A" w:rsidR="004E57F1" w:rsidRDefault="004E57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在可观察的范围之内一些碎渣消失了，消失了的物质并不是凭空消失了而是回到了他</w:t>
      </w:r>
      <w:r>
        <w:rPr>
          <w:rFonts w:ascii="微软雅黑" w:eastAsia="微软雅黑" w:hAnsi="微软雅黑" w:cs="微软雅黑" w:hint="eastAsia"/>
          <w:sz w:val="22"/>
          <w:szCs w:val="22"/>
        </w:rPr>
        <w:lastRenderedPageBreak/>
        <w:t>原本所在的位置。</w:t>
      </w:r>
    </w:p>
    <w:p w14:paraId="60913FEA" w14:textId="57A65021" w:rsidR="004E57F1" w:rsidRDefault="004E57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“真是令人感到十分的奇怪，到底是人为的还是宇宙的自然现象呢？想要完全消除这个区域的异常情况代价有点大啊。“</w:t>
      </w:r>
    </w:p>
    <w:p w14:paraId="225CE8CB" w14:textId="72FC4EFD" w:rsidR="004B2B39" w:rsidRDefault="00FB736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孙源玲感受着时空之中</w:t>
      </w:r>
      <w:r w:rsidR="00725D2D">
        <w:rPr>
          <w:rFonts w:ascii="微软雅黑" w:eastAsia="微软雅黑" w:hAnsi="微软雅黑" w:cs="微软雅黑" w:hint="eastAsia"/>
          <w:sz w:val="22"/>
          <w:szCs w:val="22"/>
        </w:rPr>
        <w:t>复杂的时空咨询</w:t>
      </w:r>
      <w:r w:rsidR="00660E28">
        <w:rPr>
          <w:rFonts w:ascii="微软雅黑" w:eastAsia="微软雅黑" w:hAnsi="微软雅黑" w:cs="微软雅黑" w:hint="eastAsia"/>
          <w:sz w:val="22"/>
          <w:szCs w:val="22"/>
        </w:rPr>
        <w:t>，运算资源瞬间就占用了九层</w:t>
      </w:r>
      <w:r w:rsidR="005E2D93">
        <w:rPr>
          <w:rFonts w:ascii="微软雅黑" w:eastAsia="微软雅黑" w:hAnsi="微软雅黑" w:cs="微软雅黑" w:hint="eastAsia"/>
          <w:sz w:val="22"/>
          <w:szCs w:val="22"/>
        </w:rPr>
        <w:t>。</w:t>
      </w:r>
    </w:p>
    <w:p w14:paraId="0BCA396A" w14:textId="77777777" w:rsidR="004B2B39" w:rsidRDefault="004B2B39" w:rsidP="00AD3768">
      <w:pPr>
        <w:rPr>
          <w:rFonts w:ascii="微软雅黑" w:eastAsia="微软雅黑" w:hAnsi="微软雅黑" w:cs="微软雅黑"/>
          <w:sz w:val="22"/>
          <w:szCs w:val="22"/>
        </w:rPr>
      </w:pPr>
    </w:p>
    <w:p w14:paraId="659C4DF7" w14:textId="0496B847" w:rsidR="00805EB1" w:rsidRDefault="00805EB1" w:rsidP="00AD3768">
      <w:pPr>
        <w:rPr>
          <w:rFonts w:ascii="微软雅黑" w:eastAsia="微软雅黑" w:hAnsi="微软雅黑" w:cs="微软雅黑"/>
          <w:sz w:val="22"/>
          <w:szCs w:val="22"/>
        </w:rPr>
      </w:pPr>
    </w:p>
    <w:p w14:paraId="25282681" w14:textId="75E63EBC" w:rsidR="00EA6936" w:rsidRDefault="00EA6936" w:rsidP="00EA693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第一百九十七章 </w:t>
      </w:r>
      <w:r>
        <w:rPr>
          <w:rFonts w:ascii="微软雅黑" w:eastAsia="微软雅黑" w:hAnsi="微软雅黑" w:cs="微软雅黑"/>
          <w:sz w:val="22"/>
          <w:szCs w:val="22"/>
        </w:rPr>
        <w:t xml:space="preserve"> </w:t>
      </w:r>
      <w:r w:rsidR="00642AFA">
        <w:rPr>
          <w:rFonts w:ascii="微软雅黑" w:eastAsia="微软雅黑" w:hAnsi="微软雅黑" w:cs="微软雅黑"/>
          <w:sz w:val="22"/>
          <w:szCs w:val="22"/>
        </w:rPr>
        <w:t xml:space="preserve"> </w:t>
      </w:r>
      <w:r w:rsidR="00D44ED8">
        <w:rPr>
          <w:rFonts w:ascii="微软雅黑" w:eastAsia="微软雅黑" w:hAnsi="微软雅黑" w:cs="微软雅黑" w:hint="eastAsia"/>
          <w:sz w:val="22"/>
          <w:szCs w:val="22"/>
        </w:rPr>
        <w:t>只是</w:t>
      </w:r>
      <w:r w:rsidR="00642AFA">
        <w:rPr>
          <w:rFonts w:ascii="微软雅黑" w:eastAsia="微软雅黑" w:hAnsi="微软雅黑" w:cs="微软雅黑" w:hint="eastAsia"/>
          <w:sz w:val="22"/>
          <w:szCs w:val="22"/>
        </w:rPr>
        <w:t>战斗之后的余波</w:t>
      </w:r>
    </w:p>
    <w:p w14:paraId="649435D7" w14:textId="30CF4C30" w:rsidR="00EA6936" w:rsidRDefault="00D4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只是稍微的感受了一会儿时空之中的咨询之后孙源玲便停止了信息的接受，绝大部分的都是没有任何意义的信息，对于分析没有任何的作用更何况就以孙源玲自己大脑的计算能力只能够说完全不够。</w:t>
      </w:r>
    </w:p>
    <w:p w14:paraId="1BAA9E36" w14:textId="039061C5" w:rsidR="00D44ED8" w:rsidRDefault="00D4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想要从星辰之中找到一粒特定的沙子没有一个大型的量子计算机集群</w:t>
      </w:r>
      <w:r w:rsidR="00BC6FD2">
        <w:rPr>
          <w:rFonts w:ascii="微软雅黑" w:eastAsia="微软雅黑" w:hAnsi="微软雅黑" w:cs="微软雅黑" w:hint="eastAsia"/>
          <w:sz w:val="22"/>
          <w:szCs w:val="22"/>
        </w:rPr>
        <w:t>将是一件无比困难的事情，但是总有一种例外那就是操纵宇宙之中相关的概率，只要事情不是绝对不可能的事件那么就可以通过操纵概率的方式以最小的代价达成目的。</w:t>
      </w:r>
    </w:p>
    <w:p w14:paraId="7A9045B8" w14:textId="77777777" w:rsid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“就只能够看出这儿曾经发生了战斗，看样子应该是倾尽族群的战斗，整个星系都被打回了不知道多少年前的状态。</w:t>
      </w:r>
    </w:p>
    <w:p w14:paraId="41863EF9" w14:textId="77777777" w:rsid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可是这种程度的战斗竟然没有波及到隔壁的银河系？难道有什么力量在冥冥之中保护这银河系吗？还是说这个仙女座超星系只是一个临时的战场，没有影响到银河系仅仅是因为觉得银河太小了放不开手脚吗？</w:t>
      </w:r>
    </w:p>
    <w:p w14:paraId="55036256" w14:textId="57203182" w:rsidR="00BC6FD2" w:rsidRP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不不，不可能，这种规模的战斗不可能在</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战斗的场地的。”</w:t>
      </w:r>
    </w:p>
    <w:p w14:paraId="723EC71B" w14:textId="3F1BAC1F" w:rsidR="0055138B"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还在宇宙之中飘着的孙源玲看着自己周围的星系突然察觉了什么</w:t>
      </w:r>
      <w:r w:rsidR="009D1D44">
        <w:rPr>
          <w:rFonts w:ascii="微软雅黑" w:eastAsia="微软雅黑" w:hAnsi="微软雅黑" w:cs="微软雅黑" w:hint="eastAsia"/>
          <w:sz w:val="22"/>
          <w:szCs w:val="22"/>
        </w:rPr>
        <w:t>。</w:t>
      </w:r>
    </w:p>
    <w:p w14:paraId="3F02C217"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“我今年的九月才满</w:t>
      </w:r>
      <w:r>
        <w:rPr>
          <w:rFonts w:ascii="微软雅黑" w:eastAsia="微软雅黑" w:hAnsi="微软雅黑" w:cs="微软雅黑"/>
          <w:sz w:val="22"/>
          <w:szCs w:val="22"/>
        </w:rPr>
        <w:t>20</w:t>
      </w:r>
      <w:r>
        <w:rPr>
          <w:rFonts w:ascii="微软雅黑" w:eastAsia="微软雅黑" w:hAnsi="微软雅黑" w:cs="微软雅黑" w:hint="eastAsia"/>
          <w:sz w:val="22"/>
          <w:szCs w:val="22"/>
        </w:rPr>
        <w:t>岁，这一点点的时间对于宇宙来说不过是短短的一瞬间，这样的时间对于高等级的文明来说也只是仅仅一瞬间而已，或许这个地方的星系的重置已</w:t>
      </w:r>
      <w:r>
        <w:rPr>
          <w:rFonts w:ascii="微软雅黑" w:eastAsia="微软雅黑" w:hAnsi="微软雅黑" w:cs="微软雅黑" w:hint="eastAsia"/>
          <w:sz w:val="22"/>
          <w:szCs w:val="22"/>
        </w:rPr>
        <w:lastRenderedPageBreak/>
        <w:t>经开始了相当长的一段时间了，不然的话解释不通能量的残留能够这么快的消散。</w:t>
      </w:r>
    </w:p>
    <w:p w14:paraId="4CF102AA"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而且这种能量的波动似乎有一点点的熟悉，之前出去太阳系外面玩儿的时候的宇宙微波背景辐射感觉有点相似，难道说银河系早就经历过了重置了，只是因为我出生的太迟了并不知道这一切？</w:t>
      </w:r>
    </w:p>
    <w:p w14:paraId="33EEA4B5"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以及另一个宇宙的事件难道也和这有关系吗？</w:t>
      </w:r>
    </w:p>
    <w:p w14:paraId="56D6E038"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宇宙承受的了高能打击，这样的高能打击有可能将宇宙给打破，虽然说这个破洞肯定会以最快的速度修复，但是在修复的过程之中是不是会有宇宙之外的东西乘机进入本宇宙呢？</w:t>
      </w:r>
    </w:p>
    <w:p w14:paraId="05C710A1" w14:textId="3A7B2353" w:rsidR="00D44ED8"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这件事儿和我到底有什么关系呢？</w:t>
      </w:r>
      <w:r w:rsidR="0040630D">
        <w:rPr>
          <w:rFonts w:ascii="微软雅黑" w:eastAsia="微软雅黑" w:hAnsi="微软雅黑" w:cs="微软雅黑" w:hint="eastAsia"/>
          <w:sz w:val="22"/>
          <w:szCs w:val="22"/>
        </w:rPr>
        <w:t>那个人到底是谁，为什么会给我带来另外一个宇宙的知识，这一切对她有什么好处吗？</w:t>
      </w:r>
      <w:r>
        <w:rPr>
          <w:rFonts w:ascii="微软雅黑" w:eastAsia="微软雅黑" w:hAnsi="微软雅黑" w:cs="微软雅黑" w:hint="eastAsia"/>
          <w:sz w:val="22"/>
          <w:szCs w:val="22"/>
        </w:rPr>
        <w:t>”</w:t>
      </w:r>
    </w:p>
    <w:p w14:paraId="42D0BE46" w14:textId="10D71EC2" w:rsidR="009D1D44" w:rsidRDefault="00BB7C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这一切孙源玲都不知道，在几经观察无</w:t>
      </w:r>
      <w:proofErr w:type="gramStart"/>
      <w:r>
        <w:rPr>
          <w:rFonts w:ascii="微软雅黑" w:eastAsia="微软雅黑" w:hAnsi="微软雅黑" w:cs="微软雅黑" w:hint="eastAsia"/>
          <w:sz w:val="22"/>
          <w:szCs w:val="22"/>
        </w:rPr>
        <w:t>果之后</w:t>
      </w:r>
      <w:proofErr w:type="gramEnd"/>
      <w:r>
        <w:rPr>
          <w:rFonts w:ascii="微软雅黑" w:eastAsia="微软雅黑" w:hAnsi="微软雅黑" w:cs="微软雅黑" w:hint="eastAsia"/>
          <w:sz w:val="22"/>
          <w:szCs w:val="22"/>
        </w:rPr>
        <w:t>只能记忆当前的宇宙背景的所有数据，然后回到地星之后建立一个大型的量子计算机集群然后以暴力的方式</w:t>
      </w:r>
      <w:proofErr w:type="gramStart"/>
      <w:r>
        <w:rPr>
          <w:rFonts w:ascii="微软雅黑" w:eastAsia="微软雅黑" w:hAnsi="微软雅黑" w:cs="微软雅黑" w:hint="eastAsia"/>
          <w:sz w:val="22"/>
          <w:szCs w:val="22"/>
        </w:rPr>
        <w:t>堆叠算力以此</w:t>
      </w:r>
      <w:proofErr w:type="gramEnd"/>
      <w:r>
        <w:rPr>
          <w:rFonts w:ascii="微软雅黑" w:eastAsia="微软雅黑" w:hAnsi="微软雅黑" w:cs="微软雅黑" w:hint="eastAsia"/>
          <w:sz w:val="22"/>
          <w:szCs w:val="22"/>
        </w:rPr>
        <w:t>来计算仙女座曾经发生了些什么事情。</w:t>
      </w:r>
    </w:p>
    <w:p w14:paraId="18BE95FD" w14:textId="77777777" w:rsidR="00120EF2"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“嗯~仙女座星系。希望这样的事情不要这么快就降临到银河系的之上吧，这样的战争总是感觉涉及到了时间。</w:t>
      </w:r>
    </w:p>
    <w:p w14:paraId="27C3BE76" w14:textId="7EED82C8" w:rsidR="00DF2E0E"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要不——不还是算了，这样不好，不过多装一些复活传送点还是可以的。”</w:t>
      </w:r>
    </w:p>
    <w:p w14:paraId="78BF3D6C" w14:textId="1F251AEB" w:rsidR="00120EF2" w:rsidRPr="0040630D"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静静流动着的</w:t>
      </w:r>
      <w:proofErr w:type="gramStart"/>
      <w:r>
        <w:rPr>
          <w:rFonts w:ascii="微软雅黑" w:eastAsia="微软雅黑" w:hAnsi="微软雅黑" w:cs="微软雅黑" w:hint="eastAsia"/>
          <w:sz w:val="22"/>
          <w:szCs w:val="22"/>
        </w:rPr>
        <w:t>时空流被一个</w:t>
      </w:r>
      <w:proofErr w:type="gramEnd"/>
      <w:r>
        <w:rPr>
          <w:rFonts w:ascii="微软雅黑" w:eastAsia="微软雅黑" w:hAnsi="微软雅黑" w:cs="微软雅黑" w:hint="eastAsia"/>
          <w:sz w:val="22"/>
          <w:szCs w:val="22"/>
        </w:rPr>
        <w:t>局外人干扰了一些，一个本来不属于时空之中的东西硬生生的键入了其中，作为一个不被时间所影响的人孙源玲可以说已经不被本宇宙影响了。</w:t>
      </w:r>
    </w:p>
    <w:p w14:paraId="219CD2B2" w14:textId="77777777" w:rsidR="009C78A6" w:rsidRDefault="008940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“这样应该就可以了，以后如果出了什么意外也不用从头再来了，要不要回溯一下时间的河流看看数百万年前银河还是什么样的呢？</w:t>
      </w:r>
    </w:p>
    <w:p w14:paraId="15AC155E" w14:textId="77777777" w:rsidR="009C78A6" w:rsidRDefault="009C78A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可是这个时间跨度太长了，还是等回到地星之后建造了量子计算机集群之后让爱丽辅助我完成时间的回溯。</w:t>
      </w:r>
    </w:p>
    <w:p w14:paraId="01385150" w14:textId="6351BE22" w:rsidR="00BC6FD2"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只是使用大脑来处理这些数据还是有些力不从心，不过这种事情为什么一定要我来完成呢？</w:t>
      </w:r>
      <w:r w:rsidR="0089406B">
        <w:rPr>
          <w:rFonts w:ascii="微软雅黑" w:eastAsia="微软雅黑" w:hAnsi="微软雅黑" w:cs="微软雅黑" w:hint="eastAsia"/>
          <w:sz w:val="22"/>
          <w:szCs w:val="22"/>
        </w:rPr>
        <w:t>”</w:t>
      </w:r>
    </w:p>
    <w:p w14:paraId="7123C248" w14:textId="180EDD14" w:rsidR="003726DD"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孙源玲看着四周的群星，有着许多的不解，看着只是一个时空回溯，但是那些已经诞生的熵去了哪儿呢？</w:t>
      </w:r>
    </w:p>
    <w:p w14:paraId="60E04DA0" w14:textId="6EF4DC28" w:rsidR="00E96D81"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孙源玲表示十分的不解。</w:t>
      </w:r>
    </w:p>
    <w:p w14:paraId="42AED142" w14:textId="75D91CD7" w:rsidR="00E96D81"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“看来在这儿页没有什么线索了，这些数据</w:t>
      </w:r>
      <w:r w:rsidR="008936CB">
        <w:rPr>
          <w:rFonts w:ascii="微软雅黑" w:eastAsia="微软雅黑" w:hAnsi="微软雅黑" w:cs="微软雅黑" w:hint="eastAsia"/>
          <w:sz w:val="22"/>
          <w:szCs w:val="22"/>
        </w:rPr>
        <w:t>应该可以通过计算还原这个地方曾经发生了什么，只是……</w:t>
      </w:r>
      <w:r>
        <w:rPr>
          <w:rFonts w:ascii="微软雅黑" w:eastAsia="微软雅黑" w:hAnsi="微软雅黑" w:cs="微软雅黑" w:hint="eastAsia"/>
          <w:sz w:val="22"/>
          <w:szCs w:val="22"/>
        </w:rPr>
        <w:t>”</w:t>
      </w:r>
    </w:p>
    <w:p w14:paraId="25344F1B" w14:textId="0D5778E7" w:rsidR="008936CB" w:rsidRP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看了看自己的小手之后，孙源玲缓缓的摇了摇头走进了自己创造的一个空间通道之中返回了银河系之中，而那个超星系团仍然在时不时的发生一些小规模的时空重启现象。</w:t>
      </w:r>
    </w:p>
    <w:p w14:paraId="7C6502EB" w14:textId="7F055404"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一个布置在银河系之中的一个</w:t>
      </w:r>
      <w:proofErr w:type="gramStart"/>
      <w:r>
        <w:rPr>
          <w:rFonts w:ascii="微软雅黑" w:eastAsia="微软雅黑" w:hAnsi="微软雅黑" w:cs="微软雅黑" w:hint="eastAsia"/>
          <w:sz w:val="22"/>
          <w:szCs w:val="22"/>
        </w:rPr>
        <w:t>空间锚点闪烁</w:t>
      </w:r>
      <w:proofErr w:type="gramEnd"/>
      <w:r>
        <w:rPr>
          <w:rFonts w:ascii="微软雅黑" w:eastAsia="微软雅黑" w:hAnsi="微软雅黑" w:cs="微软雅黑" w:hint="eastAsia"/>
          <w:sz w:val="22"/>
          <w:szCs w:val="22"/>
        </w:rPr>
        <w:t>了一下，孙源玲便从</w:t>
      </w:r>
      <w:proofErr w:type="gramStart"/>
      <w:r>
        <w:rPr>
          <w:rFonts w:ascii="微软雅黑" w:eastAsia="微软雅黑" w:hAnsi="微软雅黑" w:cs="微软雅黑" w:hint="eastAsia"/>
          <w:sz w:val="22"/>
          <w:szCs w:val="22"/>
        </w:rPr>
        <w:t>其中走</w:t>
      </w:r>
      <w:proofErr w:type="gramEnd"/>
      <w:r>
        <w:rPr>
          <w:rFonts w:ascii="微软雅黑" w:eastAsia="微软雅黑" w:hAnsi="微软雅黑" w:cs="微软雅黑" w:hint="eastAsia"/>
          <w:sz w:val="22"/>
          <w:szCs w:val="22"/>
        </w:rPr>
        <w:t>了出来，在看了看周围的环境之后又再次进入了空间通道之中，这个</w:t>
      </w:r>
      <w:proofErr w:type="gramStart"/>
      <w:r>
        <w:rPr>
          <w:rFonts w:ascii="微软雅黑" w:eastAsia="微软雅黑" w:hAnsi="微软雅黑" w:cs="微软雅黑" w:hint="eastAsia"/>
          <w:sz w:val="22"/>
          <w:szCs w:val="22"/>
        </w:rPr>
        <w:t>空间锚点再次</w:t>
      </w:r>
      <w:proofErr w:type="gramEnd"/>
      <w:r>
        <w:rPr>
          <w:rFonts w:ascii="微软雅黑" w:eastAsia="微软雅黑" w:hAnsi="微软雅黑" w:cs="微软雅黑" w:hint="eastAsia"/>
          <w:sz w:val="22"/>
          <w:szCs w:val="22"/>
        </w:rPr>
        <w:t>进入了睡眠状态，静静的</w:t>
      </w:r>
      <w:proofErr w:type="gramStart"/>
      <w:r>
        <w:rPr>
          <w:rFonts w:ascii="微软雅黑" w:eastAsia="微软雅黑" w:hAnsi="微软雅黑" w:cs="微软雅黑" w:hint="eastAsia"/>
          <w:sz w:val="22"/>
          <w:szCs w:val="22"/>
        </w:rPr>
        <w:t>吸收着</w:t>
      </w:r>
      <w:proofErr w:type="gramEnd"/>
      <w:r>
        <w:rPr>
          <w:rFonts w:ascii="微软雅黑" w:eastAsia="微软雅黑" w:hAnsi="微软雅黑" w:cs="微软雅黑" w:hint="eastAsia"/>
          <w:sz w:val="22"/>
          <w:szCs w:val="22"/>
        </w:rPr>
        <w:t>宇宙之中</w:t>
      </w:r>
      <w:proofErr w:type="gramStart"/>
      <w:r>
        <w:rPr>
          <w:rFonts w:ascii="微软雅黑" w:eastAsia="微软雅黑" w:hAnsi="微软雅黑" w:cs="微软雅黑" w:hint="eastAsia"/>
          <w:sz w:val="22"/>
          <w:szCs w:val="22"/>
        </w:rPr>
        <w:t>游离着</w:t>
      </w:r>
      <w:proofErr w:type="gramEnd"/>
      <w:r>
        <w:rPr>
          <w:rFonts w:ascii="微软雅黑" w:eastAsia="微软雅黑" w:hAnsi="微软雅黑" w:cs="微软雅黑" w:hint="eastAsia"/>
          <w:sz w:val="22"/>
          <w:szCs w:val="22"/>
        </w:rPr>
        <w:t>的能力，为下一次作为一个空间跳转做好准备。</w:t>
      </w:r>
    </w:p>
    <w:p w14:paraId="0A75218E" w14:textId="0194FA26"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在空间通道之中孙源玲缓缓的走着，空间通道就像是一个没有任何内容的网站一片空白，没有内容，也没有什么意义，只有背后的通道还在默默的维持这链接，承载这数据的流动。</w:t>
      </w:r>
    </w:p>
    <w:p w14:paraId="18C54047" w14:textId="2339FF0A"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而孙源玲作为一个拥有时间权杖的人或者说神明，对于空间</w:t>
      </w:r>
      <w:proofErr w:type="gramStart"/>
      <w:r>
        <w:rPr>
          <w:rFonts w:ascii="微软雅黑" w:eastAsia="微软雅黑" w:hAnsi="微软雅黑" w:cs="微软雅黑" w:hint="eastAsia"/>
          <w:sz w:val="22"/>
          <w:szCs w:val="22"/>
        </w:rPr>
        <w:t>的超控能力</w:t>
      </w:r>
      <w:proofErr w:type="gramEnd"/>
      <w:r>
        <w:rPr>
          <w:rFonts w:ascii="微软雅黑" w:eastAsia="微软雅黑" w:hAnsi="微软雅黑" w:cs="微软雅黑" w:hint="eastAsia"/>
          <w:sz w:val="22"/>
          <w:szCs w:val="22"/>
        </w:rPr>
        <w:t>是相当的强大</w:t>
      </w:r>
      <w:r w:rsidR="00B3079C">
        <w:rPr>
          <w:rFonts w:ascii="微软雅黑" w:eastAsia="微软雅黑" w:hAnsi="微软雅黑" w:cs="微软雅黑" w:hint="eastAsia"/>
          <w:sz w:val="22"/>
          <w:szCs w:val="22"/>
        </w:rPr>
        <w:t>两地之间的空间直接被折叠到一个很短的距离，都不需要走动多久便可以完成两地之间的穿梭。</w:t>
      </w:r>
    </w:p>
    <w:p w14:paraId="02F9EF37" w14:textId="2905A26E" w:rsidR="00B3079C" w:rsidRDefault="00A003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在太阳系之中，空间通道出现，孙源玲慢慢的走出了空间通道，随着孙源玲脱离空间通道，这个小型中继点也进入了休眠状态</w:t>
      </w:r>
      <w:r w:rsidR="004C68CB">
        <w:rPr>
          <w:rFonts w:ascii="微软雅黑" w:eastAsia="微软雅黑" w:hAnsi="微软雅黑" w:cs="微软雅黑" w:hint="eastAsia"/>
          <w:sz w:val="22"/>
          <w:szCs w:val="22"/>
        </w:rPr>
        <w:t>，静静的恢复这能量等待着下一次作为中继点使用。</w:t>
      </w:r>
    </w:p>
    <w:p w14:paraId="5F938B05" w14:textId="58FE7B47" w:rsidR="009C78A6" w:rsidRDefault="004C68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回到了太阳系之中孙源玲不着急回到地星上去，习惯性的看了看周围的空间，感受着</w:t>
      </w:r>
      <w:r>
        <w:rPr>
          <w:rFonts w:ascii="微软雅黑" w:eastAsia="微软雅黑" w:hAnsi="微软雅黑" w:cs="微软雅黑" w:hint="eastAsia"/>
          <w:sz w:val="22"/>
          <w:szCs w:val="22"/>
        </w:rPr>
        <w:lastRenderedPageBreak/>
        <w:t>熟悉的宇宙微波辐射。</w:t>
      </w:r>
    </w:p>
    <w:p w14:paraId="0852C15C" w14:textId="73C0AE0E" w:rsidR="004C68CB" w:rsidRDefault="004C68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“还期望着我不在的这段时间发生一点刺激的事情呢，真是没有想到我不在的这段时间什么事情都没有发生，真是没有意思。”</w:t>
      </w:r>
    </w:p>
    <w:p w14:paraId="6A23CFC9" w14:textId="7F7BA527" w:rsidR="008936CB" w:rsidRDefault="00896B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整个太阳系之中空荡荡的，只有一些</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开发</w:t>
      </w:r>
      <w:proofErr w:type="gramEnd"/>
      <w:r>
        <w:rPr>
          <w:rFonts w:ascii="微软雅黑" w:eastAsia="微软雅黑" w:hAnsi="微软雅黑" w:cs="微软雅黑" w:hint="eastAsia"/>
          <w:sz w:val="22"/>
          <w:szCs w:val="22"/>
        </w:rPr>
        <w:t>的实验性的宇宙飞船在土星轨道之内</w:t>
      </w:r>
      <w:r w:rsidR="00DA0FD9">
        <w:rPr>
          <w:rFonts w:ascii="微软雅黑" w:eastAsia="微软雅黑" w:hAnsi="微软雅黑" w:cs="微软雅黑" w:hint="eastAsia"/>
          <w:sz w:val="22"/>
          <w:szCs w:val="22"/>
        </w:rPr>
        <w:t>缓慢的飞行着，5</w:t>
      </w:r>
      <w:r w:rsidR="00DA0FD9">
        <w:rPr>
          <w:rFonts w:ascii="微软雅黑" w:eastAsia="微软雅黑" w:hAnsi="微软雅黑" w:cs="微软雅黑"/>
          <w:sz w:val="22"/>
          <w:szCs w:val="22"/>
        </w:rPr>
        <w:t>%</w:t>
      </w:r>
      <w:r w:rsidR="00DA0FD9">
        <w:rPr>
          <w:rFonts w:ascii="微软雅黑" w:eastAsia="微软雅黑" w:hAnsi="微软雅黑" w:cs="微软雅黑" w:hint="eastAsia"/>
          <w:sz w:val="22"/>
          <w:szCs w:val="22"/>
        </w:rPr>
        <w:t>光速的速度在宇宙之中犹如是要给乌龟在缓慢的行动着。</w:t>
      </w:r>
    </w:p>
    <w:p w14:paraId="6BA5BF77" w14:textId="0F0918C6" w:rsidR="00896B03" w:rsidRDefault="00DA0F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还有一些不反射任何无线电波的太阳系监视装置在以相对于太阳系内部静止的状态</w:t>
      </w:r>
      <w:r w:rsidR="006C0B21">
        <w:rPr>
          <w:rFonts w:ascii="微软雅黑" w:eastAsia="微软雅黑" w:hAnsi="微软雅黑" w:cs="微软雅黑" w:hint="eastAsia"/>
          <w:sz w:val="22"/>
          <w:szCs w:val="22"/>
        </w:rPr>
        <w:t>默默的监视着整个太阳系的状态，还有一些防护装置在地月系统中运行着，</w:t>
      </w:r>
      <w:r w:rsidR="00E41CB6">
        <w:rPr>
          <w:rFonts w:ascii="微软雅黑" w:eastAsia="微软雅黑" w:hAnsi="微软雅黑" w:cs="微软雅黑" w:hint="eastAsia"/>
          <w:sz w:val="22"/>
          <w:szCs w:val="22"/>
        </w:rPr>
        <w:t>在上一次外星人入侵的时间发生之后这套系统一直在默默的运行着</w:t>
      </w:r>
      <w:r w:rsidR="00662F14">
        <w:rPr>
          <w:rFonts w:ascii="微软雅黑" w:eastAsia="微软雅黑" w:hAnsi="微软雅黑" w:cs="微软雅黑" w:hint="eastAsia"/>
          <w:sz w:val="22"/>
          <w:szCs w:val="22"/>
        </w:rPr>
        <w:t>，不会被寻常手段所观测，相对于空间的隐身，即使被华国的航天器偶然碰到也只会从舰体之中传过去。</w:t>
      </w:r>
    </w:p>
    <w:p w14:paraId="0113AD07" w14:textId="77777777" w:rsidR="00B96509" w:rsidRDefault="005A52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“为什么感觉</w:t>
      </w:r>
      <w:r w:rsidR="003306C3">
        <w:rPr>
          <w:rFonts w:ascii="微软雅黑" w:eastAsia="微软雅黑" w:hAnsi="微软雅黑" w:cs="微软雅黑" w:hint="eastAsia"/>
          <w:sz w:val="22"/>
          <w:szCs w:val="22"/>
        </w:rPr>
        <w:t>奥尔</w:t>
      </w:r>
      <w:proofErr w:type="gramStart"/>
      <w:r w:rsidR="003306C3">
        <w:rPr>
          <w:rFonts w:ascii="微软雅黑" w:eastAsia="微软雅黑" w:hAnsi="微软雅黑" w:cs="微软雅黑" w:hint="eastAsia"/>
          <w:sz w:val="22"/>
          <w:szCs w:val="22"/>
        </w:rPr>
        <w:t>特</w:t>
      </w:r>
      <w:proofErr w:type="gramEnd"/>
      <w:r w:rsidR="003306C3">
        <w:rPr>
          <w:rFonts w:ascii="微软雅黑" w:eastAsia="微软雅黑" w:hAnsi="微软雅黑" w:cs="微软雅黑" w:hint="eastAsia"/>
          <w:sz w:val="22"/>
          <w:szCs w:val="22"/>
        </w:rPr>
        <w:t>星云附近怪怪的，光速在这个宇宙之中还是太慢了，就算是宇宙中发生了什么事情仅仅是以光的速度传播可能在生命的尽头都不会得到那还在路途之中的信息。</w:t>
      </w:r>
    </w:p>
    <w:p w14:paraId="75858CC3" w14:textId="236AF747" w:rsidR="004C68CB" w:rsidRDefault="00B965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不过这样看的话，我似乎有机会直接通过光学观察的方式看到几万年前曾经发生的事情，这样不去动时间线就不会出现那些令人头痛的蝴蝶效应了。</w:t>
      </w:r>
      <w:r w:rsidR="005A5210">
        <w:rPr>
          <w:rFonts w:ascii="微软雅黑" w:eastAsia="微软雅黑" w:hAnsi="微软雅黑" w:cs="微软雅黑" w:hint="eastAsia"/>
          <w:sz w:val="22"/>
          <w:szCs w:val="22"/>
        </w:rPr>
        <w:t>”</w:t>
      </w:r>
    </w:p>
    <w:p w14:paraId="599D1557" w14:textId="59F7EE37" w:rsidR="00371DD0" w:rsidRDefault="00371D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这种可以传播很远远的无线电波或者引力波但是传播速度很慢的传播方式是一种很适合回溯历史的方式，且这种方式不会扰乱时间线</w:t>
      </w:r>
      <w:r w:rsidR="000A0224">
        <w:rPr>
          <w:rFonts w:ascii="微软雅黑" w:eastAsia="微软雅黑" w:hAnsi="微软雅黑" w:cs="微软雅黑" w:hint="eastAsia"/>
          <w:sz w:val="22"/>
          <w:szCs w:val="22"/>
        </w:rPr>
        <w:t>，就是想通过这种方式回溯历史将会是一个要求十分高的技术，并且对于这消息走到那个地方了还真就看运气</w:t>
      </w:r>
      <w:r w:rsidR="00C5757F">
        <w:rPr>
          <w:rFonts w:ascii="微软雅黑" w:eastAsia="微软雅黑" w:hAnsi="微软雅黑" w:cs="微软雅黑" w:hint="eastAsia"/>
          <w:sz w:val="22"/>
          <w:szCs w:val="22"/>
        </w:rPr>
        <w:t>，否则就只能够死死的在一个相当遥远的地方等着那道光的到来。</w:t>
      </w:r>
    </w:p>
    <w:p w14:paraId="2555144F" w14:textId="690297CF" w:rsidR="00B96509" w:rsidRDefault="00C444C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“哎，宇宙之中的破事儿还真是麻烦，还是在地星之中更加有意思。”</w:t>
      </w:r>
    </w:p>
    <w:p w14:paraId="2386D3F7" w14:textId="2660A8D8" w:rsidR="00F11FB0" w:rsidRDefault="00F11F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孙源玲身形一闪再次消失在了太阳系之中。</w:t>
      </w:r>
    </w:p>
    <w:p w14:paraId="287F672B" w14:textId="530667AF" w:rsidR="00B96509" w:rsidRDefault="00B96509" w:rsidP="00AD3768">
      <w:pPr>
        <w:rPr>
          <w:rFonts w:ascii="微软雅黑" w:eastAsia="微软雅黑" w:hAnsi="微软雅黑" w:cs="微软雅黑"/>
          <w:sz w:val="22"/>
          <w:szCs w:val="22"/>
        </w:rPr>
      </w:pPr>
    </w:p>
    <w:p w14:paraId="37C47413" w14:textId="06A5CC08" w:rsidR="00E8385F" w:rsidRDefault="00E8385F" w:rsidP="00AD3768">
      <w:pPr>
        <w:rPr>
          <w:rFonts w:ascii="微软雅黑" w:eastAsia="微软雅黑" w:hAnsi="微软雅黑" w:cs="微软雅黑"/>
          <w:sz w:val="22"/>
          <w:szCs w:val="22"/>
        </w:rPr>
      </w:pPr>
    </w:p>
    <w:p w14:paraId="2190FB31" w14:textId="1BF6582B" w:rsidR="00E8385F" w:rsidRDefault="00E8385F" w:rsidP="00E8385F">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第一百九十八章 </w:t>
      </w:r>
      <w:r w:rsidR="005534B1">
        <w:rPr>
          <w:rFonts w:ascii="微软雅黑" w:eastAsia="微软雅黑" w:hAnsi="微软雅黑" w:cs="微软雅黑"/>
          <w:sz w:val="22"/>
          <w:szCs w:val="22"/>
        </w:rPr>
        <w:t xml:space="preserve"> </w:t>
      </w:r>
      <w:r w:rsidR="001100AF">
        <w:rPr>
          <w:rFonts w:ascii="微软雅黑" w:eastAsia="微软雅黑" w:hAnsi="微软雅黑" w:cs="微软雅黑" w:hint="eastAsia"/>
          <w:sz w:val="22"/>
          <w:szCs w:val="22"/>
        </w:rPr>
        <w:t>飞舞的</w:t>
      </w:r>
      <w:proofErr w:type="gramStart"/>
      <w:r w:rsidR="001100AF">
        <w:rPr>
          <w:rFonts w:ascii="微软雅黑" w:eastAsia="微软雅黑" w:hAnsi="微软雅黑" w:cs="微软雅黑" w:hint="eastAsia"/>
          <w:sz w:val="22"/>
          <w:szCs w:val="22"/>
        </w:rPr>
        <w:t>‘</w:t>
      </w:r>
      <w:proofErr w:type="gramEnd"/>
      <w:r w:rsidR="001100AF">
        <w:rPr>
          <w:rFonts w:ascii="微软雅黑" w:eastAsia="微软雅黑" w:hAnsi="微软雅黑" w:cs="微软雅黑" w:hint="eastAsia"/>
          <w:sz w:val="22"/>
          <w:szCs w:val="22"/>
        </w:rPr>
        <w:t>蝴蝶</w:t>
      </w:r>
      <w:proofErr w:type="gramStart"/>
      <w:r w:rsidR="001100AF">
        <w:rPr>
          <w:rFonts w:ascii="微软雅黑" w:eastAsia="微软雅黑" w:hAnsi="微软雅黑" w:cs="微软雅黑" w:hint="eastAsia"/>
          <w:sz w:val="22"/>
          <w:szCs w:val="22"/>
        </w:rPr>
        <w:t>‘</w:t>
      </w:r>
      <w:proofErr w:type="gramEnd"/>
    </w:p>
    <w:p w14:paraId="16281051" w14:textId="1C67BF78" w:rsidR="00E8385F" w:rsidRDefault="00FD49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在无垠的宇宙之中显然并没有那么多的危险，尽管可能的两大文明之间进行了</w:t>
      </w:r>
      <w:r w:rsidR="0040795B">
        <w:rPr>
          <w:rFonts w:ascii="微软雅黑" w:eastAsia="微软雅黑" w:hAnsi="微软雅黑" w:cs="微软雅黑" w:hint="eastAsia"/>
          <w:sz w:val="22"/>
          <w:szCs w:val="22"/>
        </w:rPr>
        <w:t>星团之间的大战，影响范围相当的大，战斗的波及也许波及数个星系，甚至这个大战影响到了时间线。</w:t>
      </w:r>
    </w:p>
    <w:p w14:paraId="53291777" w14:textId="6CDD483A" w:rsidR="0040795B" w:rsidRDefault="004079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因为在时间线之上的影响，孙源玲在不使用时空的权能去查看的时候只能够花费许多的时间和能量前往一个可见电波没有被大量吸收，信号</w:t>
      </w:r>
      <w:r w:rsidR="000B3750">
        <w:rPr>
          <w:rFonts w:ascii="微软雅黑" w:eastAsia="微软雅黑" w:hAnsi="微软雅黑" w:cs="微软雅黑" w:hint="eastAsia"/>
          <w:sz w:val="22"/>
          <w:szCs w:val="22"/>
        </w:rPr>
        <w:t>相对较为完整的地方接受曾经发出的引力波和光线。</w:t>
      </w:r>
    </w:p>
    <w:p w14:paraId="0028C259" w14:textId="2A6BB9E5" w:rsidR="000B3750"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在冰雪常年覆盖的珠峰之上，孙源玲站在上方看着远方，似乎在感受着这样有着什么特殊的意义。</w:t>
      </w:r>
    </w:p>
    <w:p w14:paraId="1C165A8D" w14:textId="0F5B37C1" w:rsidR="00226357"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w:t>
      </w:r>
    </w:p>
    <w:p w14:paraId="73272210" w14:textId="77777777" w:rsidR="0037325D"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“为什么站在这上面并没有什么特别的感觉，不冷，风儿还十分的喧嚣，不用灵力稍微固定一下头发还会被风吹得糊一脸，除了一片白色的云朵和白茫茫的</w:t>
      </w:r>
      <w:r w:rsidR="00A30E72">
        <w:rPr>
          <w:rFonts w:ascii="微软雅黑" w:eastAsia="微软雅黑" w:hAnsi="微软雅黑" w:cs="微软雅黑" w:hint="eastAsia"/>
          <w:sz w:val="22"/>
          <w:szCs w:val="22"/>
        </w:rPr>
        <w:t>雪峰，啥也没有，真没有意思。</w:t>
      </w:r>
    </w:p>
    <w:p w14:paraId="3976B171" w14:textId="37AE60EF" w:rsidR="00B05092" w:rsidRDefault="003732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要不尝试一下将高空的云层全部给吹散来看看？</w:t>
      </w:r>
      <w:r w:rsidR="00B05092">
        <w:rPr>
          <w:rFonts w:ascii="微软雅黑" w:eastAsia="微软雅黑" w:hAnsi="微软雅黑" w:cs="微软雅黑" w:hint="eastAsia"/>
          <w:sz w:val="22"/>
          <w:szCs w:val="22"/>
        </w:rPr>
        <w:t>“</w:t>
      </w:r>
    </w:p>
    <w:p w14:paraId="17B6141D" w14:textId="30C64FEF" w:rsidR="0037325D" w:rsidRDefault="003732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说干就干孙源玲在稍微考虑了一下吹散这个地方的云层的利弊之后稍微</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蓄力，天空之中温度瞬间升高让所有的水分的都蒸发变成了水分子，并且随着而来的是接近音速的大风，这样的大</w:t>
      </w:r>
      <w:proofErr w:type="gramStart"/>
      <w:r>
        <w:rPr>
          <w:rFonts w:ascii="微软雅黑" w:eastAsia="微软雅黑" w:hAnsi="微软雅黑" w:cs="微软雅黑" w:hint="eastAsia"/>
          <w:sz w:val="22"/>
          <w:szCs w:val="22"/>
        </w:rPr>
        <w:t>风带着</w:t>
      </w:r>
      <w:proofErr w:type="gramEnd"/>
      <w:r>
        <w:rPr>
          <w:rFonts w:ascii="微软雅黑" w:eastAsia="微软雅黑" w:hAnsi="微软雅黑" w:cs="微软雅黑" w:hint="eastAsia"/>
          <w:sz w:val="22"/>
          <w:szCs w:val="22"/>
        </w:rPr>
        <w:t>这些已经被蒸发掉的水汽消失在了整个西部区域</w:t>
      </w:r>
      <w:r w:rsidR="00284449">
        <w:rPr>
          <w:rFonts w:ascii="微软雅黑" w:eastAsia="微软雅黑" w:hAnsi="微软雅黑" w:cs="微软雅黑" w:hint="eastAsia"/>
          <w:sz w:val="22"/>
          <w:szCs w:val="22"/>
        </w:rPr>
        <w:t>，甚至于整个地区</w:t>
      </w:r>
      <w:r w:rsidR="00954F87">
        <w:rPr>
          <w:rFonts w:ascii="微软雅黑" w:eastAsia="微软雅黑" w:hAnsi="微软雅黑" w:cs="微软雅黑" w:hint="eastAsia"/>
          <w:sz w:val="22"/>
          <w:szCs w:val="22"/>
        </w:rPr>
        <w:t>的气温都上升了一点点。</w:t>
      </w:r>
    </w:p>
    <w:p w14:paraId="7FDDAA0C" w14:textId="77777777" w:rsidR="00954F87" w:rsidRDefault="00954F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“嗯~这就是万里无云的感觉吗？看上去还不错，就是这白茫茫的大地看着</w:t>
      </w:r>
      <w:proofErr w:type="gramStart"/>
      <w:r>
        <w:rPr>
          <w:rFonts w:ascii="微软雅黑" w:eastAsia="微软雅黑" w:hAnsi="微软雅黑" w:cs="微软雅黑" w:hint="eastAsia"/>
          <w:sz w:val="22"/>
          <w:szCs w:val="22"/>
        </w:rPr>
        <w:t>好晃眼睛</w:t>
      </w:r>
      <w:proofErr w:type="gramEnd"/>
      <w:r>
        <w:rPr>
          <w:rFonts w:ascii="微软雅黑" w:eastAsia="微软雅黑" w:hAnsi="微软雅黑" w:cs="微软雅黑" w:hint="eastAsia"/>
          <w:sz w:val="22"/>
          <w:szCs w:val="22"/>
        </w:rPr>
        <w:t>啊，看着就不是很舒服，不知道直接</w:t>
      </w:r>
      <w:proofErr w:type="gramStart"/>
      <w:r>
        <w:rPr>
          <w:rFonts w:ascii="微软雅黑" w:eastAsia="微软雅黑" w:hAnsi="微软雅黑" w:cs="微软雅黑" w:hint="eastAsia"/>
          <w:sz w:val="22"/>
          <w:szCs w:val="22"/>
        </w:rPr>
        <w:t>吧这些</w:t>
      </w:r>
      <w:proofErr w:type="gramEnd"/>
      <w:r>
        <w:rPr>
          <w:rFonts w:ascii="微软雅黑" w:eastAsia="微软雅黑" w:hAnsi="微软雅黑" w:cs="微软雅黑" w:hint="eastAsia"/>
          <w:sz w:val="22"/>
          <w:szCs w:val="22"/>
        </w:rPr>
        <w:t>积雪给融化掉了会发生什么事情。要不试试？</w:t>
      </w:r>
    </w:p>
    <w:p w14:paraId="42F54B4E" w14:textId="5CBD60A3" w:rsidR="00954F87" w:rsidRDefault="00954F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感觉就算是全部融化掉了顶多就是在白象果那面引发洪水而已，事情并没有多大，国内的江河的排水系统对于这个突然而来的压力还在承受能力之内，感觉可以操作一番</w:t>
      </w:r>
      <w:r>
        <w:rPr>
          <w:rFonts w:ascii="微软雅黑" w:eastAsia="微软雅黑" w:hAnsi="微软雅黑" w:cs="微软雅黑" w:hint="eastAsia"/>
          <w:sz w:val="22"/>
          <w:szCs w:val="22"/>
        </w:rPr>
        <w:lastRenderedPageBreak/>
        <w:t>欸。“</w:t>
      </w:r>
    </w:p>
    <w:p w14:paraId="54B11322" w14:textId="6FEBCAB2" w:rsidR="00B05092" w:rsidRDefault="009F3F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说罢，孙源玲引动自身的灵气将其转化为能量，让后将纯粹的能量 转化为了热能，</w:t>
      </w:r>
      <w:r w:rsidR="00890DBF">
        <w:rPr>
          <w:rFonts w:ascii="微软雅黑" w:eastAsia="微软雅黑" w:hAnsi="微软雅黑" w:cs="微软雅黑" w:hint="eastAsia"/>
          <w:sz w:val="22"/>
          <w:szCs w:val="22"/>
        </w:rPr>
        <w:t>整个加热的过程并不是循序渐进的，而是3</w:t>
      </w:r>
      <w:r w:rsidR="00890DBF">
        <w:rPr>
          <w:rFonts w:ascii="微软雅黑" w:eastAsia="微软雅黑" w:hAnsi="微软雅黑" w:cs="微软雅黑"/>
          <w:sz w:val="22"/>
          <w:szCs w:val="22"/>
        </w:rPr>
        <w:t>60</w:t>
      </w:r>
      <w:r w:rsidR="00890DBF">
        <w:rPr>
          <w:rFonts w:ascii="微软雅黑" w:eastAsia="微软雅黑" w:hAnsi="微软雅黑" w:cs="微软雅黑" w:hint="eastAsia"/>
          <w:sz w:val="22"/>
          <w:szCs w:val="22"/>
        </w:rPr>
        <w:t>°无死角的</w:t>
      </w:r>
      <w:r w:rsidR="00AE5DFD">
        <w:rPr>
          <w:rFonts w:ascii="微软雅黑" w:eastAsia="微软雅黑" w:hAnsi="微软雅黑" w:cs="微软雅黑" w:hint="eastAsia"/>
          <w:sz w:val="22"/>
          <w:szCs w:val="22"/>
        </w:rPr>
        <w:t>加热所有能够直接看到的山体，在最大程度上避免出现大规模的雪崩，大规模的雪崩引起的地震会导致当地的政府出现误判的情况</w:t>
      </w:r>
      <w:r w:rsidR="00AD3F0F">
        <w:rPr>
          <w:rFonts w:ascii="微软雅黑" w:eastAsia="微软雅黑" w:hAnsi="微软雅黑" w:cs="微软雅黑" w:hint="eastAsia"/>
          <w:sz w:val="22"/>
          <w:szCs w:val="22"/>
        </w:rPr>
        <w:t>，至于登山者，现在因为是风季整个珠峰十分的危险，而</w:t>
      </w:r>
      <w:proofErr w:type="gramStart"/>
      <w:r w:rsidR="00AD3F0F">
        <w:rPr>
          <w:rFonts w:ascii="微软雅黑" w:eastAsia="微软雅黑" w:hAnsi="微软雅黑" w:cs="微软雅黑" w:hint="eastAsia"/>
          <w:sz w:val="22"/>
          <w:szCs w:val="22"/>
        </w:rPr>
        <w:t>一</w:t>
      </w:r>
      <w:proofErr w:type="gramEnd"/>
      <w:r w:rsidR="00AD3F0F">
        <w:rPr>
          <w:rFonts w:ascii="微软雅黑" w:eastAsia="微软雅黑" w:hAnsi="微软雅黑" w:cs="微软雅黑" w:hint="eastAsia"/>
          <w:sz w:val="22"/>
          <w:szCs w:val="22"/>
        </w:rPr>
        <w:t>小部分的修行者没事都喜欢呆在玲</w:t>
      </w:r>
      <w:proofErr w:type="gramStart"/>
      <w:r w:rsidR="00AD3F0F">
        <w:rPr>
          <w:rFonts w:ascii="微软雅黑" w:eastAsia="微软雅黑" w:hAnsi="微软雅黑" w:cs="微软雅黑" w:hint="eastAsia"/>
          <w:sz w:val="22"/>
          <w:szCs w:val="22"/>
        </w:rPr>
        <w:t>瑶科创</w:t>
      </w:r>
      <w:proofErr w:type="gramEnd"/>
      <w:r w:rsidR="00AD3F0F">
        <w:rPr>
          <w:rFonts w:ascii="微软雅黑" w:eastAsia="微软雅黑" w:hAnsi="微软雅黑" w:cs="微软雅黑" w:hint="eastAsia"/>
          <w:sz w:val="22"/>
          <w:szCs w:val="22"/>
        </w:rPr>
        <w:t>总公司的附近，毕竟孙源玲的灵气制造机器就在哪儿放着，灵气的浓度会比其他的</w:t>
      </w:r>
      <w:r w:rsidR="00C27825">
        <w:rPr>
          <w:rFonts w:ascii="微软雅黑" w:eastAsia="微软雅黑" w:hAnsi="微软雅黑" w:cs="微软雅黑" w:hint="eastAsia"/>
          <w:sz w:val="22"/>
          <w:szCs w:val="22"/>
        </w:rPr>
        <w:t>地区高上许多。</w:t>
      </w:r>
    </w:p>
    <w:p w14:paraId="43CC0BCB" w14:textId="37C9043A" w:rsidR="00C27825" w:rsidRDefault="00C2782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没有谁会十分无聊的</w:t>
      </w:r>
      <w:r w:rsidR="005F5EB3">
        <w:rPr>
          <w:rFonts w:ascii="微软雅黑" w:eastAsia="微软雅黑" w:hAnsi="微软雅黑" w:cs="微软雅黑" w:hint="eastAsia"/>
          <w:sz w:val="22"/>
          <w:szCs w:val="22"/>
        </w:rPr>
        <w:t>放着有比较适合修炼的地方不呆跑到一个灵气十分稀薄的世界</w:t>
      </w:r>
      <w:proofErr w:type="gramStart"/>
      <w:r w:rsidR="005F5EB3">
        <w:rPr>
          <w:rFonts w:ascii="微软雅黑" w:eastAsia="微软雅黑" w:hAnsi="微软雅黑" w:cs="微软雅黑" w:hint="eastAsia"/>
          <w:sz w:val="22"/>
          <w:szCs w:val="22"/>
        </w:rPr>
        <w:t>之巅来修炼</w:t>
      </w:r>
      <w:proofErr w:type="gramEnd"/>
      <w:r w:rsidR="005F5EB3">
        <w:rPr>
          <w:rFonts w:ascii="微软雅黑" w:eastAsia="微软雅黑" w:hAnsi="微软雅黑" w:cs="微软雅黑" w:hint="eastAsia"/>
          <w:sz w:val="22"/>
          <w:szCs w:val="22"/>
        </w:rPr>
        <w:t>。</w:t>
      </w:r>
    </w:p>
    <w:p w14:paraId="35B401E8" w14:textId="36215807" w:rsidR="00C47BC3" w:rsidRDefault="00C47B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毕竟是大乘阶段的修士，对于自身力量的掌</w:t>
      </w:r>
      <w:proofErr w:type="gramStart"/>
      <w:r>
        <w:rPr>
          <w:rFonts w:ascii="微软雅黑" w:eastAsia="微软雅黑" w:hAnsi="微软雅黑" w:cs="微软雅黑" w:hint="eastAsia"/>
          <w:sz w:val="22"/>
          <w:szCs w:val="22"/>
        </w:rPr>
        <w:t>控十分</w:t>
      </w:r>
      <w:proofErr w:type="gramEnd"/>
      <w:r>
        <w:rPr>
          <w:rFonts w:ascii="微软雅黑" w:eastAsia="微软雅黑" w:hAnsi="微软雅黑" w:cs="微软雅黑" w:hint="eastAsia"/>
          <w:sz w:val="22"/>
          <w:szCs w:val="22"/>
        </w:rPr>
        <w:t>的精确，再加上可以</w:t>
      </w:r>
      <w:proofErr w:type="gramStart"/>
      <w:r>
        <w:rPr>
          <w:rFonts w:ascii="微软雅黑" w:eastAsia="微软雅黑" w:hAnsi="微软雅黑" w:cs="微软雅黑" w:hint="eastAsia"/>
          <w:sz w:val="22"/>
          <w:szCs w:val="22"/>
        </w:rPr>
        <w:t>毁天灭星</w:t>
      </w:r>
      <w:proofErr w:type="gramEnd"/>
      <w:r>
        <w:rPr>
          <w:rFonts w:ascii="微软雅黑" w:eastAsia="微软雅黑" w:hAnsi="微软雅黑" w:cs="微软雅黑" w:hint="eastAsia"/>
          <w:sz w:val="22"/>
          <w:szCs w:val="22"/>
        </w:rPr>
        <w:t>的力量肉眼所见的山峰都已经没有了积雪的覆盖</w:t>
      </w:r>
      <w:r w:rsidR="00E37F7E">
        <w:rPr>
          <w:rFonts w:ascii="微软雅黑" w:eastAsia="微软雅黑" w:hAnsi="微软雅黑" w:cs="微软雅黑" w:hint="eastAsia"/>
          <w:sz w:val="22"/>
          <w:szCs w:val="22"/>
        </w:rPr>
        <w:t>露出了山川原本的色彩。</w:t>
      </w:r>
    </w:p>
    <w:p w14:paraId="14EAE80E" w14:textId="77777777" w:rsidR="00892F4A" w:rsidRDefault="00892F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“额，这些雪水应该不会引起国内什么灾厄，不过国外的事情就不好保证了，欸嘿。</w:t>
      </w:r>
    </w:p>
    <w:p w14:paraId="22B7A70C" w14:textId="77777777" w:rsidR="00B04219" w:rsidRDefault="00B042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反正也只是清理一些河道沿途的垃圾而已，这么</w:t>
      </w:r>
      <w:proofErr w:type="gramStart"/>
      <w:r>
        <w:rPr>
          <w:rFonts w:ascii="微软雅黑" w:eastAsia="微软雅黑" w:hAnsi="微软雅黑" w:cs="微软雅黑" w:hint="eastAsia"/>
          <w:sz w:val="22"/>
          <w:szCs w:val="22"/>
        </w:rPr>
        <w:t>一来还</w:t>
      </w:r>
      <w:proofErr w:type="gramEnd"/>
      <w:r>
        <w:rPr>
          <w:rFonts w:ascii="微软雅黑" w:eastAsia="微软雅黑" w:hAnsi="微软雅黑" w:cs="微软雅黑" w:hint="eastAsia"/>
          <w:sz w:val="22"/>
          <w:szCs w:val="22"/>
        </w:rPr>
        <w:t>可以一定程度上保护环境，帮助河道环境恢复以前的样子。</w:t>
      </w:r>
    </w:p>
    <w:p w14:paraId="48CE0123" w14:textId="77777777" w:rsidR="00832F9B" w:rsidRDefault="00B042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嗯，不过这样的山真是没有一丝</w:t>
      </w:r>
      <w:r w:rsidR="00E32031">
        <w:rPr>
          <w:rFonts w:ascii="微软雅黑" w:eastAsia="微软雅黑" w:hAnsi="微软雅黑" w:cs="微软雅黑" w:hint="eastAsia"/>
          <w:sz w:val="22"/>
          <w:szCs w:val="22"/>
        </w:rPr>
        <w:t>东西</w:t>
      </w:r>
      <w:r>
        <w:rPr>
          <w:rFonts w:ascii="微软雅黑" w:eastAsia="微软雅黑" w:hAnsi="微软雅黑" w:cs="微软雅黑" w:hint="eastAsia"/>
          <w:sz w:val="22"/>
          <w:szCs w:val="22"/>
        </w:rPr>
        <w:t>光秃秃的，一个有意思的东西都没有</w:t>
      </w:r>
      <w:r w:rsidR="00E32031">
        <w:rPr>
          <w:rFonts w:ascii="微软雅黑" w:eastAsia="微软雅黑" w:hAnsi="微软雅黑" w:cs="微软雅黑" w:hint="eastAsia"/>
          <w:sz w:val="22"/>
          <w:szCs w:val="22"/>
        </w:rPr>
        <w:t>还以为会出现一些隐蔽的很好的秘境呢</w:t>
      </w:r>
      <w:r w:rsidR="00832F9B">
        <w:rPr>
          <w:rFonts w:ascii="微软雅黑" w:eastAsia="微软雅黑" w:hAnsi="微软雅黑" w:cs="微软雅黑" w:hint="eastAsia"/>
          <w:sz w:val="22"/>
          <w:szCs w:val="22"/>
        </w:rPr>
        <w:t>，曾经有人说这地方有特殊的人类来着，一些传说还说这个地方有一些特殊的秘境，但是如今一看，</w:t>
      </w:r>
      <w:proofErr w:type="gramStart"/>
      <w:r w:rsidR="00832F9B">
        <w:rPr>
          <w:rFonts w:ascii="微软雅黑" w:eastAsia="微软雅黑" w:hAnsi="微软雅黑" w:cs="微软雅黑" w:hint="eastAsia"/>
          <w:sz w:val="22"/>
          <w:szCs w:val="22"/>
        </w:rPr>
        <w:t>哎就是</w:t>
      </w:r>
      <w:proofErr w:type="gramEnd"/>
      <w:r w:rsidR="00832F9B">
        <w:rPr>
          <w:rFonts w:ascii="微软雅黑" w:eastAsia="微软雅黑" w:hAnsi="微软雅黑" w:cs="微软雅黑" w:hint="eastAsia"/>
          <w:sz w:val="22"/>
          <w:szCs w:val="22"/>
        </w:rPr>
        <w:t>光秃秃的山而已，倒是能够看出被海水所侵蚀的痕迹。</w:t>
      </w:r>
    </w:p>
    <w:p w14:paraId="2FEDEFB4" w14:textId="2112B811" w:rsidR="009F3F0F"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真是没有意思，回去玩儿了。</w:t>
      </w:r>
      <w:r w:rsidR="00892F4A">
        <w:rPr>
          <w:rFonts w:ascii="微软雅黑" w:eastAsia="微软雅黑" w:hAnsi="微软雅黑" w:cs="微软雅黑" w:hint="eastAsia"/>
          <w:sz w:val="22"/>
          <w:szCs w:val="22"/>
        </w:rPr>
        <w:t>”</w:t>
      </w:r>
    </w:p>
    <w:p w14:paraId="662C382B" w14:textId="4A841B7A" w:rsidR="00832F9B"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黑色的空间通道一闪而逝，孙源玲便离开了珠峰之巅。</w:t>
      </w:r>
    </w:p>
    <w:p w14:paraId="41A2AB06" w14:textId="32352367" w:rsidR="009F3F0F"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原本已经没有雪的山头因为低温再次结上了一层薄霜，干燥的空气被东方填充过来的水汽填充，变得不再那么的干燥，水汽又开始快速的凝结然后落下来洁白的雪花，因</w:t>
      </w:r>
      <w:r>
        <w:rPr>
          <w:rFonts w:ascii="微软雅黑" w:eastAsia="微软雅黑" w:hAnsi="微软雅黑" w:cs="微软雅黑" w:hint="eastAsia"/>
          <w:sz w:val="22"/>
          <w:szCs w:val="22"/>
        </w:rPr>
        <w:lastRenderedPageBreak/>
        <w:t>为当地的区域水汽被抽干了一次</w:t>
      </w:r>
      <w:r w:rsidR="00313D67">
        <w:rPr>
          <w:rFonts w:ascii="微软雅黑" w:eastAsia="微软雅黑" w:hAnsi="微软雅黑" w:cs="微软雅黑" w:hint="eastAsia"/>
          <w:sz w:val="22"/>
          <w:szCs w:val="22"/>
        </w:rPr>
        <w:t>，东方原本有些水汽十分富集有着暴雨趋势的地区突然就没有了接下来的动作，乌云密布的天空消散，阳光思</w:t>
      </w:r>
      <w:proofErr w:type="gramStart"/>
      <w:r w:rsidR="00313D67">
        <w:rPr>
          <w:rFonts w:ascii="微软雅黑" w:eastAsia="微软雅黑" w:hAnsi="微软雅黑" w:cs="微软雅黑" w:hint="eastAsia"/>
          <w:sz w:val="22"/>
          <w:szCs w:val="22"/>
        </w:rPr>
        <w:t>思</w:t>
      </w:r>
      <w:proofErr w:type="gramEnd"/>
      <w:r w:rsidR="00313D67">
        <w:rPr>
          <w:rFonts w:ascii="微软雅黑" w:eastAsia="微软雅黑" w:hAnsi="微软雅黑" w:cs="微软雅黑" w:hint="eastAsia"/>
          <w:sz w:val="22"/>
          <w:szCs w:val="22"/>
        </w:rPr>
        <w:t>的洒落在大地之上。</w:t>
      </w:r>
    </w:p>
    <w:p w14:paraId="06396FED" w14:textId="2321D76C" w:rsidR="00A21D95" w:rsidRDefault="00A21D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在某气象预测机构里面，许多人都脸色黢黑，原本的计算</w:t>
      </w:r>
      <w:proofErr w:type="gramStart"/>
      <w:r>
        <w:rPr>
          <w:rFonts w:ascii="微软雅黑" w:eastAsia="微软雅黑" w:hAnsi="微软雅黑" w:cs="微软雅黑" w:hint="eastAsia"/>
          <w:sz w:val="22"/>
          <w:szCs w:val="22"/>
        </w:rPr>
        <w:t>力因为</w:t>
      </w:r>
      <w:proofErr w:type="gramEnd"/>
      <w:r>
        <w:rPr>
          <w:rFonts w:ascii="微软雅黑" w:eastAsia="微软雅黑" w:hAnsi="微软雅黑" w:cs="微软雅黑" w:hint="eastAsia"/>
          <w:sz w:val="22"/>
          <w:szCs w:val="22"/>
        </w:rPr>
        <w:t>计算机硬件的更行换代，计算机的计算速度大幅度的上升对于天气的预测精确度大幅度的上升，当时一个地区的云雨突然消失，空气湿度也出现了断崖式的下跌。</w:t>
      </w:r>
    </w:p>
    <w:p w14:paraId="41A3B440" w14:textId="7AC80468" w:rsidR="00832F9B" w:rsidRDefault="00A21D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8633E">
        <w:rPr>
          <w:rFonts w:ascii="微软雅黑" w:eastAsia="微软雅黑" w:hAnsi="微软雅黑" w:cs="微软雅黑" w:hint="eastAsia"/>
          <w:sz w:val="22"/>
          <w:szCs w:val="22"/>
        </w:rPr>
        <w:t>这感觉就真像是</w:t>
      </w:r>
      <w:proofErr w:type="gramStart"/>
      <w:r w:rsidR="00F8633E">
        <w:rPr>
          <w:rFonts w:ascii="微软雅黑" w:eastAsia="微软雅黑" w:hAnsi="微软雅黑" w:cs="微软雅黑" w:hint="eastAsia"/>
          <w:sz w:val="22"/>
          <w:szCs w:val="22"/>
        </w:rPr>
        <w:t>哔</w:t>
      </w:r>
      <w:proofErr w:type="gramEnd"/>
      <w:r w:rsidR="00F8633E">
        <w:rPr>
          <w:rFonts w:ascii="微软雅黑" w:eastAsia="微软雅黑" w:hAnsi="微软雅黑" w:cs="微软雅黑" w:hint="eastAsia"/>
          <w:sz w:val="22"/>
          <w:szCs w:val="22"/>
        </w:rPr>
        <w:t>了狗了，高原地区的气候怎么可能出现这么大的变化，</w:t>
      </w:r>
      <w:proofErr w:type="gramStart"/>
      <w:r w:rsidR="00F8633E">
        <w:rPr>
          <w:rFonts w:ascii="微软雅黑" w:eastAsia="微软雅黑" w:hAnsi="微软雅黑" w:cs="微软雅黑" w:hint="eastAsia"/>
          <w:sz w:val="22"/>
          <w:szCs w:val="22"/>
        </w:rPr>
        <w:t>艹</w:t>
      </w:r>
      <w:proofErr w:type="gramEnd"/>
      <w:r w:rsidR="00F8633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65E094F" w14:textId="685BFBFB" w:rsidR="00F8633E" w:rsidRDefault="00F863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“组长，你看一下这个……”</w:t>
      </w:r>
    </w:p>
    <w:p w14:paraId="2BDEC904" w14:textId="7DB4CF7C" w:rsidR="00F8633E" w:rsidRDefault="00DD27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“可以确定观测卫星没有出现问题吗？”</w:t>
      </w:r>
    </w:p>
    <w:p w14:paraId="4ADFCB4F" w14:textId="77777777" w:rsidR="00945EFA" w:rsidRDefault="00DD27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“可以确定，途经的两个对地观测卫星看到的画面都是一样的，珠峰应该是所有的积雪都出现了大面积的融化现象，但是通过卫星画面来看</w:t>
      </w:r>
      <w:r w:rsidR="00945EFA">
        <w:rPr>
          <w:rFonts w:ascii="微软雅黑" w:eastAsia="微软雅黑" w:hAnsi="微软雅黑" w:cs="微软雅黑" w:hint="eastAsia"/>
          <w:sz w:val="22"/>
          <w:szCs w:val="22"/>
        </w:rPr>
        <w:t>国内的河流的承压能力完全能够承受这种程度的积雪融化，但是我们的邻居似乎就没有那么幸运了~</w:t>
      </w:r>
    </w:p>
    <w:p w14:paraId="1C88C255" w14:textId="208E5957" w:rsidR="00DD27E8" w:rsidRPr="00DD27E8"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而且通过连续的观察发现这些积雪似乎是在短时间里面全部融化的，现在因为缺乏了后续的能量供给再加上给其他地区的水汽补给，现在有大部分地区已经再次覆盖上了厚厚的积雪。</w:t>
      </w:r>
      <w:r w:rsidR="00DD27E8">
        <w:rPr>
          <w:rFonts w:ascii="微软雅黑" w:eastAsia="微软雅黑" w:hAnsi="微软雅黑" w:cs="微软雅黑" w:hint="eastAsia"/>
          <w:sz w:val="22"/>
          <w:szCs w:val="22"/>
        </w:rPr>
        <w:t>”</w:t>
      </w:r>
    </w:p>
    <w:p w14:paraId="1C20C879" w14:textId="3699BE47" w:rsidR="00DD27E8"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“好了，我知道了，这事儿挺有意思的，有点像是大规模的微波武器实验，好了你下去吧，我给上层问问。”</w:t>
      </w:r>
    </w:p>
    <w:p w14:paraId="0333CB91" w14:textId="57754BCB" w:rsidR="00945EFA"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“好的，组长再见。”</w:t>
      </w:r>
    </w:p>
    <w:p w14:paraId="12AD5EB7" w14:textId="1392F251" w:rsidR="00945EFA"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虽然通过了上报，</w:t>
      </w:r>
      <w:proofErr w:type="gramStart"/>
      <w:r>
        <w:rPr>
          <w:rFonts w:ascii="微软雅黑" w:eastAsia="微软雅黑" w:hAnsi="微软雅黑" w:cs="微软雅黑" w:hint="eastAsia"/>
          <w:sz w:val="22"/>
          <w:szCs w:val="22"/>
        </w:rPr>
        <w:t>上层都</w:t>
      </w:r>
      <w:proofErr w:type="gramEnd"/>
      <w:r>
        <w:rPr>
          <w:rFonts w:ascii="微软雅黑" w:eastAsia="微软雅黑" w:hAnsi="微软雅黑" w:cs="微软雅黑" w:hint="eastAsia"/>
          <w:sz w:val="22"/>
          <w:szCs w:val="22"/>
        </w:rPr>
        <w:t>知道了这件事儿，然后上层也是十分的重视，但是对于这种事情也是无能为力，毕竟对于环境的影响并没有多大，同时也解决潜在的洪水危机，虽然这种危机对于官方来说也只是毛毛雨而已，轻松就解决了，再加上隔壁邻居似乎会出现一些大麻烦，这么一看就是百利而无一害的东西。</w:t>
      </w:r>
    </w:p>
    <w:p w14:paraId="0766CBEC" w14:textId="3D8A2520" w:rsidR="001F7EC1" w:rsidRPr="00945EFA"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“老李，你绝对这件事是怎么回事？”</w:t>
      </w:r>
    </w:p>
    <w:p w14:paraId="6D94CBD2" w14:textId="77777777" w:rsidR="00AE623D"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“这事儿吧，你就不要管太多了，大概率是哪一位仙人所为，可能是人家无聊了想要看看这积雪覆盖之下的崇山峻岭，顺便净化一下我们那恶心的邻居。</w:t>
      </w:r>
    </w:p>
    <w:p w14:paraId="65B6E0A9" w14:textId="791035BC" w:rsidR="00B04219" w:rsidRDefault="00AE623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不过我们还是可以去看看的，并且乘此机会去帮助帮助我们的邻居以凸显我们在国际之上的影响力，毕竟我们的</w:t>
      </w:r>
      <w:r w:rsidR="00B377AE">
        <w:rPr>
          <w:rFonts w:ascii="微软雅黑" w:eastAsia="微软雅黑" w:hAnsi="微软雅黑" w:cs="微软雅黑" w:hint="eastAsia"/>
          <w:sz w:val="22"/>
          <w:szCs w:val="22"/>
        </w:rPr>
        <w:t>统一全球</w:t>
      </w:r>
      <w:r>
        <w:rPr>
          <w:rFonts w:ascii="微软雅黑" w:eastAsia="微软雅黑" w:hAnsi="微软雅黑" w:cs="微软雅黑" w:hint="eastAsia"/>
          <w:sz w:val="22"/>
          <w:szCs w:val="22"/>
        </w:rPr>
        <w:t>计划</w:t>
      </w:r>
      <w:r w:rsidR="00B377AE">
        <w:rPr>
          <w:rFonts w:ascii="微软雅黑" w:eastAsia="微软雅黑" w:hAnsi="微软雅黑" w:cs="微软雅黑" w:hint="eastAsia"/>
          <w:sz w:val="22"/>
          <w:szCs w:val="22"/>
        </w:rPr>
        <w:t>就要开始实施了，只有完成了全球的解放和统一才能够完全放心的走向星辰大海。</w:t>
      </w:r>
      <w:r w:rsidR="001F7EC1">
        <w:rPr>
          <w:rFonts w:ascii="微软雅黑" w:eastAsia="微软雅黑" w:hAnsi="微软雅黑" w:cs="微软雅黑" w:hint="eastAsia"/>
          <w:sz w:val="22"/>
          <w:szCs w:val="22"/>
        </w:rPr>
        <w:t>”</w:t>
      </w:r>
    </w:p>
    <w:p w14:paraId="7DEA5FDC" w14:textId="54F982E1"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“既然计划已经接近了，我们或许可以稍微预热一下了，我们现存的空天母舰已经生产出2</w:t>
      </w:r>
      <w:r>
        <w:rPr>
          <w:rFonts w:ascii="微软雅黑" w:eastAsia="微软雅黑" w:hAnsi="微软雅黑" w:cs="微软雅黑"/>
          <w:sz w:val="22"/>
          <w:szCs w:val="22"/>
        </w:rPr>
        <w:t>3</w:t>
      </w:r>
      <w:r>
        <w:rPr>
          <w:rFonts w:ascii="微软雅黑" w:eastAsia="微软雅黑" w:hAnsi="微软雅黑" w:cs="微软雅黑" w:hint="eastAsia"/>
          <w:sz w:val="22"/>
          <w:szCs w:val="22"/>
        </w:rPr>
        <w:t>艘了，是时候展示一下我们的力量了。”</w:t>
      </w:r>
    </w:p>
    <w:p w14:paraId="031EC6C9" w14:textId="78DF5574"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“嗯~的确是时候展现一下我们的力量了。”</w:t>
      </w:r>
    </w:p>
    <w:p w14:paraId="2ADE2E97" w14:textId="32EE44F5"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在确定了国内并不会因为大规模的积雪融化引起水灾之后，军方立即召集了一大批的陆军和航空军开始登陆空天母舰</w:t>
      </w:r>
      <w:r w:rsidR="00DB7DF5">
        <w:rPr>
          <w:rFonts w:ascii="微软雅黑" w:eastAsia="微软雅黑" w:hAnsi="微软雅黑" w:cs="微软雅黑" w:hint="eastAsia"/>
          <w:sz w:val="22"/>
          <w:szCs w:val="22"/>
        </w:rPr>
        <w:t>。</w:t>
      </w:r>
    </w:p>
    <w:p w14:paraId="79D84849" w14:textId="4865FFB6" w:rsidR="00DB7DF5" w:rsidRDefault="00DB7D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可控核聚变技术的成熟，核聚变堆的大小随着技术的迭代在迅速的变小，原本的空天母舰之能够装备一台核聚变反应堆，如果出现了意外就只能够在完全失速之前完成逃生舱的逃逸，如果不能够成功那就只能随着空天母舰陪葬。</w:t>
      </w:r>
    </w:p>
    <w:p w14:paraId="0C0FB70C" w14:textId="3E4E2B93" w:rsidR="00DB7DF5" w:rsidRPr="001F7EC1" w:rsidRDefault="00DB7D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而小型化的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核聚变反应堆让原本的空天母舰可以塞下两台反应堆，就算是一台反应堆出现了意外，也可使用另外一台反应堆继续维持能量的供应，以找到合适的场地降落或者——继续战斗。</w:t>
      </w:r>
    </w:p>
    <w:p w14:paraId="08035EC2" w14:textId="44860430" w:rsidR="00E41CB6" w:rsidRDefault="002234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随着人员完成集结，</w:t>
      </w:r>
      <w:r w:rsidR="00820148">
        <w:rPr>
          <w:rFonts w:ascii="微软雅黑" w:eastAsia="微软雅黑" w:hAnsi="微软雅黑" w:cs="微软雅黑" w:hint="eastAsia"/>
          <w:sz w:val="22"/>
          <w:szCs w:val="22"/>
        </w:rPr>
        <w:t>三艘空天母舰的核聚变反应堆开始点火，</w:t>
      </w:r>
      <w:r w:rsidR="0004072E">
        <w:rPr>
          <w:rFonts w:ascii="微软雅黑" w:eastAsia="微软雅黑" w:hAnsi="微软雅黑" w:cs="微软雅黑" w:hint="eastAsia"/>
          <w:sz w:val="22"/>
          <w:szCs w:val="22"/>
        </w:rPr>
        <w:t>澎湃的能量开始输出，大型离子发动机得到能量开始工作，如同台风过境一般，三艘空天母舰离开了地面开往了太空之中，等待着下一步的命令。</w:t>
      </w:r>
    </w:p>
    <w:p w14:paraId="7627436C" w14:textId="0A5E54EE" w:rsidR="001F7EC1" w:rsidRDefault="003A5D0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此时的白象国的恒河流域，因为上游的流量突然激增，沿途的河道完全不能够承受这种程度的水流量，而且大量积雪融化还附带着周围的积雪融化，因为缺少了下方积雪的支撑，山上的积雪便发生了垮塌</w:t>
      </w:r>
      <w:r w:rsidR="004C7BD4">
        <w:rPr>
          <w:rFonts w:ascii="微软雅黑" w:eastAsia="微软雅黑" w:hAnsi="微软雅黑" w:cs="微软雅黑" w:hint="eastAsia"/>
          <w:sz w:val="22"/>
          <w:szCs w:val="22"/>
        </w:rPr>
        <w:t>，随着就发生了雪崩，雪崩所掉下的积雪再次融化</w:t>
      </w:r>
      <w:r w:rsidR="004C7BD4">
        <w:rPr>
          <w:rFonts w:ascii="微软雅黑" w:eastAsia="微软雅黑" w:hAnsi="微软雅黑" w:cs="微软雅黑" w:hint="eastAsia"/>
          <w:sz w:val="22"/>
          <w:szCs w:val="22"/>
        </w:rPr>
        <w:lastRenderedPageBreak/>
        <w:t>又再次加大了水流量，再加上孙源玲吹过去了大量湿冷空气，并且空气中的凝结核大量的增加，中上游的降水量眼看着就开始增加，随着一场不太起眼的暴雨落在了白象果的领土之上，一场史无前例的洪水正在缓缓的酝酿之中……</w:t>
      </w:r>
    </w:p>
    <w:p w14:paraId="5FECD679" w14:textId="77777777" w:rsidR="00A3255D" w:rsidRDefault="00A3255D" w:rsidP="00AD3768">
      <w:pPr>
        <w:rPr>
          <w:rFonts w:ascii="微软雅黑" w:eastAsia="微软雅黑" w:hAnsi="微软雅黑" w:cs="微软雅黑"/>
          <w:sz w:val="22"/>
          <w:szCs w:val="22"/>
        </w:rPr>
      </w:pPr>
    </w:p>
    <w:p w14:paraId="267C0977" w14:textId="1BECB9A6" w:rsidR="0004072E" w:rsidRDefault="0004072E" w:rsidP="00AD3768">
      <w:pPr>
        <w:rPr>
          <w:rFonts w:ascii="微软雅黑" w:eastAsia="微软雅黑" w:hAnsi="微软雅黑" w:cs="微软雅黑"/>
          <w:sz w:val="22"/>
          <w:szCs w:val="22"/>
        </w:rPr>
      </w:pPr>
    </w:p>
    <w:p w14:paraId="639AD90A" w14:textId="41688EE0" w:rsidR="00A3255D" w:rsidRDefault="00A3255D" w:rsidP="00A3255D">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第一百九十九章</w:t>
      </w:r>
      <w:r w:rsidR="00DE573D">
        <w:rPr>
          <w:rFonts w:ascii="微软雅黑" w:eastAsia="微软雅黑" w:hAnsi="微软雅黑" w:cs="微软雅黑" w:hint="eastAsia"/>
          <w:sz w:val="22"/>
          <w:szCs w:val="22"/>
        </w:rPr>
        <w:t xml:space="preserve"> </w:t>
      </w:r>
      <w:r w:rsidR="00DE573D">
        <w:rPr>
          <w:rFonts w:ascii="微软雅黑" w:eastAsia="微软雅黑" w:hAnsi="微软雅黑" w:cs="微软雅黑"/>
          <w:sz w:val="22"/>
          <w:szCs w:val="22"/>
        </w:rPr>
        <w:t xml:space="preserve">  </w:t>
      </w:r>
      <w:r w:rsidR="00A52619">
        <w:rPr>
          <w:rFonts w:ascii="微软雅黑" w:eastAsia="微软雅黑" w:hAnsi="微软雅黑" w:cs="微软雅黑" w:hint="eastAsia"/>
          <w:sz w:val="22"/>
          <w:szCs w:val="22"/>
        </w:rPr>
        <w:t>轨道空降</w:t>
      </w:r>
    </w:p>
    <w:p w14:paraId="7F7F9C2D" w14:textId="1BD59477" w:rsidR="00A3255D" w:rsidRDefault="00D611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洪水的前期看起来并没有多么的凶猛，当还在河流的承载范围之内并不会出现什么问题，但这仅仅只是洪水刚刚开始的时候，面对这样的灾难，世界的五大国说不知道那是假的，甚至一些拥有太空对地观测能力的国家基本上都是知道的，但是白象果对此方面只能说有些幼稚了。</w:t>
      </w:r>
    </w:p>
    <w:p w14:paraId="5AB3D748" w14:textId="5EB89239" w:rsidR="00DB7DF5"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然而就算是知道将会发生特大洪水有能够有什么办法呢？自己国内的经济十分的不景气，下级的人民就是相当于畜生的东西，想要聚集起很多的人前去抗洪救灾可以说是不可能的。</w:t>
      </w:r>
    </w:p>
    <w:p w14:paraId="69CE8459" w14:textId="6DF6D388" w:rsidR="00777E0F"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再加上因为传统的教派，导致整个恒河流域的堵塞十分的严重，周边的人时刻都非常的多，污染也重。</w:t>
      </w:r>
    </w:p>
    <w:p w14:paraId="12DA586F" w14:textId="3B1C79E9" w:rsidR="00B411AE"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作为提前就知道将会发生什么事情的国家之一，</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自身</w:t>
      </w:r>
      <w:proofErr w:type="gramEnd"/>
      <w:r>
        <w:rPr>
          <w:rFonts w:ascii="微软雅黑" w:eastAsia="微软雅黑" w:hAnsi="微软雅黑" w:cs="微软雅黑" w:hint="eastAsia"/>
          <w:sz w:val="22"/>
          <w:szCs w:val="22"/>
        </w:rPr>
        <w:t>拥有足够的实力，在白象国的上方静静的看着洪水一步一步的泛滥，越来越严重，在空天战舰里面，战士们也是能够肉眼的看到地面正在发生的事情，对于接下来将要发生的事情不用怎么猜都能够知道，但是作为军人，其天职就是服从命令</w:t>
      </w:r>
      <w:r w:rsidR="00580C94">
        <w:rPr>
          <w:rFonts w:ascii="微软雅黑" w:eastAsia="微软雅黑" w:hAnsi="微软雅黑" w:cs="微软雅黑" w:hint="eastAsia"/>
          <w:sz w:val="22"/>
          <w:szCs w:val="22"/>
        </w:rPr>
        <w:t>，令行禁止，在上头没有下命令之前是不能够擅自做出决定的。</w:t>
      </w:r>
    </w:p>
    <w:p w14:paraId="58E59BB9" w14:textId="48EB3417" w:rsidR="00580C94" w:rsidRDefault="008F79A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作为人类只是有些同情下方的人即将遭遇的灾难，然而作为</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Pr>
          <w:rFonts w:ascii="微软雅黑" w:eastAsia="微软雅黑" w:hAnsi="微软雅黑" w:cs="微软雅黑" w:hint="eastAsia"/>
          <w:sz w:val="22"/>
          <w:szCs w:val="22"/>
        </w:rPr>
        <w:t>人则是十分乐意看到接下来将会发生的事情。</w:t>
      </w:r>
    </w:p>
    <w:p w14:paraId="521D7D8A" w14:textId="0B5536FD" w:rsidR="008F79AE" w:rsidRDefault="00E85C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这个邻居在7</w:t>
      </w:r>
      <w:r>
        <w:rPr>
          <w:rFonts w:ascii="微软雅黑" w:eastAsia="微软雅黑" w:hAnsi="微软雅黑" w:cs="微软雅黑"/>
          <w:sz w:val="22"/>
          <w:szCs w:val="22"/>
        </w:rPr>
        <w:t>0</w:t>
      </w:r>
      <w:r>
        <w:rPr>
          <w:rFonts w:ascii="微软雅黑" w:eastAsia="微软雅黑" w:hAnsi="微软雅黑" w:cs="微软雅黑" w:hint="eastAsia"/>
          <w:sz w:val="22"/>
          <w:szCs w:val="22"/>
        </w:rPr>
        <w:t>年代就被打成了孙子，但是却没有生出一点点</w:t>
      </w:r>
      <w:proofErr w:type="gramStart"/>
      <w:r>
        <w:rPr>
          <w:rFonts w:ascii="微软雅黑" w:eastAsia="微软雅黑" w:hAnsi="微软雅黑" w:cs="微软雅黑" w:hint="eastAsia"/>
          <w:sz w:val="22"/>
          <w:szCs w:val="22"/>
        </w:rPr>
        <w:t>对于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敬畏之心，在</w:t>
      </w:r>
      <w:proofErr w:type="gramStart"/>
      <w:r>
        <w:rPr>
          <w:rFonts w:ascii="微软雅黑" w:eastAsia="微软雅黑" w:hAnsi="微软雅黑" w:cs="微软雅黑" w:hint="eastAsia"/>
          <w:sz w:val="22"/>
          <w:szCs w:val="22"/>
        </w:rPr>
        <w:t>近代所</w:t>
      </w:r>
      <w:proofErr w:type="gramEnd"/>
      <w:r>
        <w:rPr>
          <w:rFonts w:ascii="微软雅黑" w:eastAsia="微软雅黑" w:hAnsi="微软雅黑" w:cs="微软雅黑" w:hint="eastAsia"/>
          <w:sz w:val="22"/>
          <w:szCs w:val="22"/>
        </w:rPr>
        <w:t>做出的事情简直是令人感到十分的恶心，想直接动手但是碍着国际的影响不能够直接动手，但是现在吧……</w:t>
      </w:r>
    </w:p>
    <w:p w14:paraId="5546A9E1" w14:textId="781EA257" w:rsidR="00E85C2E" w:rsidRDefault="00A454F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涛</w:t>
      </w:r>
      <w:proofErr w:type="gramStart"/>
      <w:r>
        <w:rPr>
          <w:rFonts w:ascii="微软雅黑" w:eastAsia="微软雅黑" w:hAnsi="微软雅黑" w:cs="微软雅黑" w:hint="eastAsia"/>
          <w:sz w:val="22"/>
          <w:szCs w:val="22"/>
        </w:rPr>
        <w:t>涛</w:t>
      </w:r>
      <w:proofErr w:type="gramEnd"/>
      <w:r>
        <w:rPr>
          <w:rFonts w:ascii="微软雅黑" w:eastAsia="微软雅黑" w:hAnsi="微软雅黑" w:cs="微软雅黑" w:hint="eastAsia"/>
          <w:sz w:val="22"/>
          <w:szCs w:val="22"/>
        </w:rPr>
        <w:t>洪水很快便略过了人烟稀少的区域开始前往那些较为繁华的沿途城镇，此时的水路附近并没有十分的脏乱，还在维持着较为</w:t>
      </w:r>
      <w:r w:rsidR="007B2C26">
        <w:rPr>
          <w:rFonts w:ascii="微软雅黑" w:eastAsia="微软雅黑" w:hAnsi="微软雅黑" w:cs="微软雅黑" w:hint="eastAsia"/>
          <w:sz w:val="22"/>
          <w:szCs w:val="22"/>
        </w:rPr>
        <w:t>原始的环境，此时的水中并没有出现什么很特殊的细菌和奇奇怪怪的污染物。</w:t>
      </w:r>
    </w:p>
    <w:p w14:paraId="163451BF" w14:textId="7030D823" w:rsidR="00E96A9D" w:rsidRDefault="007B2C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然而洪水前进十分的迅速，第一个人口密度较大的城市的人们首先看着自己正在走的路上开始出现了一些零零散散的水</w:t>
      </w:r>
      <w:r w:rsidR="00EA3C36">
        <w:rPr>
          <w:rFonts w:ascii="微软雅黑" w:eastAsia="微软雅黑" w:hAnsi="微软雅黑" w:cs="微软雅黑" w:hint="eastAsia"/>
          <w:sz w:val="22"/>
          <w:szCs w:val="22"/>
        </w:rPr>
        <w:t>，水位线也在缓缓的上升</w:t>
      </w:r>
      <w:r w:rsidR="00B36FFF">
        <w:rPr>
          <w:rFonts w:ascii="微软雅黑" w:eastAsia="微软雅黑" w:hAnsi="微软雅黑" w:cs="微软雅黑" w:hint="eastAsia"/>
          <w:sz w:val="22"/>
          <w:szCs w:val="22"/>
        </w:rPr>
        <w:t>，然而此时的排水系统因为处理不了路面上的水已经崩溃，水位线在不断的上升，缓慢的上升只是因为刚刚开始，还不是很急。突然，一个不是很高的波浪撞向了一栋楼房，那栋高楼一下子就变得摇摇晃晃的了，而因为前面的水浸润了土壤，导致土壤的松弛，高耸的大楼被波浪这么</w:t>
      </w:r>
      <w:proofErr w:type="gramStart"/>
      <w:r w:rsidR="00B36FFF">
        <w:rPr>
          <w:rFonts w:ascii="微软雅黑" w:eastAsia="微软雅黑" w:hAnsi="微软雅黑" w:cs="微软雅黑" w:hint="eastAsia"/>
          <w:sz w:val="22"/>
          <w:szCs w:val="22"/>
        </w:rPr>
        <w:t>撞</w:t>
      </w:r>
      <w:proofErr w:type="gramEnd"/>
      <w:r w:rsidR="00B36FFF">
        <w:rPr>
          <w:rFonts w:ascii="微软雅黑" w:eastAsia="微软雅黑" w:hAnsi="微软雅黑" w:cs="微软雅黑" w:hint="eastAsia"/>
          <w:sz w:val="22"/>
          <w:szCs w:val="22"/>
        </w:rPr>
        <w:t>一下，</w:t>
      </w:r>
      <w:r w:rsidR="00E96A9D">
        <w:rPr>
          <w:rFonts w:ascii="微软雅黑" w:eastAsia="微软雅黑" w:hAnsi="微软雅黑" w:cs="微软雅黑" w:hint="eastAsia"/>
          <w:sz w:val="22"/>
          <w:szCs w:val="22"/>
        </w:rPr>
        <w:t>产生了倾斜，这个倾斜的角度不是很大只有十度左右，但正是因为这十度的倾斜，水流变得越来越急，倾斜的角度也是变得越来越大，最终达到了一个临界值，十数层的高能轰然倒塌，一些昏迷的人漂浮在水面之上被撞</w:t>
      </w:r>
      <w:proofErr w:type="gramStart"/>
      <w:r w:rsidR="00E96A9D">
        <w:rPr>
          <w:rFonts w:ascii="微软雅黑" w:eastAsia="微软雅黑" w:hAnsi="微软雅黑" w:cs="微软雅黑" w:hint="eastAsia"/>
          <w:sz w:val="22"/>
          <w:szCs w:val="22"/>
        </w:rPr>
        <w:t>醒</w:t>
      </w:r>
      <w:proofErr w:type="gramEnd"/>
      <w:r w:rsidR="00E96A9D">
        <w:rPr>
          <w:rFonts w:ascii="微软雅黑" w:eastAsia="微软雅黑" w:hAnsi="微软雅黑" w:cs="微软雅黑" w:hint="eastAsia"/>
          <w:sz w:val="22"/>
          <w:szCs w:val="22"/>
        </w:rPr>
        <w:t>然后又因为呛水昏迷，随波逐流。</w:t>
      </w:r>
    </w:p>
    <w:p w14:paraId="1E2FB6EF" w14:textId="6E0115CF" w:rsidR="00B36FFF" w:rsidRDefault="00E96A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渐渐的，水里面的东西越来越多，许多的树木，人类的生活用品以及许许多多的垃圾和人在水面上漂浮着，还有多少人活着没有人知道。</w:t>
      </w:r>
    </w:p>
    <w:p w14:paraId="3AAE9A44" w14:textId="58EFE30F" w:rsidR="008564AC" w:rsidRDefault="008564A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而这仅仅只是这场灾难的开始，溺水的人们想要抓住</w:t>
      </w:r>
      <w:r w:rsidR="00A21409">
        <w:rPr>
          <w:rFonts w:ascii="微软雅黑" w:eastAsia="微软雅黑" w:hAnsi="微软雅黑" w:cs="微软雅黑" w:hint="eastAsia"/>
          <w:sz w:val="22"/>
          <w:szCs w:val="22"/>
        </w:rPr>
        <w:t>身边的稳固物体稳住自己的身体，然而事实总是不尽人意，能够成功的抓住一些物体还没有被洪水冲走的仅仅只是极少数，还有一部分因为自己的位置较高，暂时没有被洪水所危及。</w:t>
      </w:r>
    </w:p>
    <w:p w14:paraId="295BD797" w14:textId="663F4DD1" w:rsidR="00777E0F" w:rsidRDefault="00A214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第一个城市被洪水洗劫之后已经没有什么还存在了，幸存的人都是少数，可以说几乎没有人幸存。</w:t>
      </w:r>
    </w:p>
    <w:p w14:paraId="7DD1E3A8" w14:textId="6F7A5252" w:rsidR="00A21409" w:rsidRDefault="00397E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洪水继续前行，前往下一个城市。此时的白象国政府已经知道了这滔天的洪水，</w:t>
      </w:r>
      <w:r w:rsidR="00FF758E">
        <w:rPr>
          <w:rFonts w:ascii="微软雅黑" w:eastAsia="微软雅黑" w:hAnsi="微软雅黑" w:cs="微软雅黑" w:hint="eastAsia"/>
          <w:sz w:val="22"/>
          <w:szCs w:val="22"/>
        </w:rPr>
        <w:t>开始准备</w:t>
      </w:r>
      <w:r w:rsidR="006B6FA3">
        <w:rPr>
          <w:rFonts w:ascii="微软雅黑" w:eastAsia="微软雅黑" w:hAnsi="微软雅黑" w:cs="微软雅黑" w:hint="eastAsia"/>
          <w:sz w:val="22"/>
          <w:szCs w:val="22"/>
        </w:rPr>
        <w:t>疏散所有距离恒河痕迹的城市居民，然而如此紧急的疏散工作进展的却十分的不顺利</w:t>
      </w:r>
      <w:r w:rsidR="00997C09">
        <w:rPr>
          <w:rFonts w:ascii="微软雅黑" w:eastAsia="微软雅黑" w:hAnsi="微软雅黑" w:cs="微软雅黑" w:hint="eastAsia"/>
          <w:sz w:val="22"/>
          <w:szCs w:val="22"/>
        </w:rPr>
        <w:t>，这不仅仅只是政府的无能。</w:t>
      </w:r>
    </w:p>
    <w:p w14:paraId="42B4F9EB" w14:textId="7CFE7DA7" w:rsidR="00997C09"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“快走，再不走洪水就要来了！！”</w:t>
      </w:r>
    </w:p>
    <w:p w14:paraId="4A276814" w14:textId="4C2676DC" w:rsidR="006F3BE7"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“不要动我，我不走伟大的恒河母亲怎么可能会对我们不利，是不可能对我们下杀手的，你走，你这种不相信伟大河神的逆徒。”</w:t>
      </w:r>
    </w:p>
    <w:p w14:paraId="7AAAA1E5" w14:textId="7490EAFF" w:rsidR="006F3BE7"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见无法劝走，这个工作人员只能够以最快的速度离开了恒河边上，因为恒河的水位已经肉眼可见的开始上升了。</w:t>
      </w:r>
    </w:p>
    <w:p w14:paraId="769423DB" w14:textId="2C162C63" w:rsidR="00711139" w:rsidRDefault="007111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那个人看着正在水位正在上升的水位十分的冷静，他相信‘母亲’是不会害他的</w:t>
      </w:r>
      <w:r w:rsidR="009D7A51">
        <w:rPr>
          <w:rFonts w:ascii="微软雅黑" w:eastAsia="微软雅黑" w:hAnsi="微软雅黑" w:cs="微软雅黑" w:hint="eastAsia"/>
          <w:sz w:val="22"/>
          <w:szCs w:val="22"/>
        </w:rPr>
        <w:t>，然而此时的恒河因为上一个城镇的阻挡‘前摇’已经很短了，不到一分钟的时间，一道将近两米高的巨浪排向了这个刚刚完成大部分人疏散的城市。</w:t>
      </w:r>
    </w:p>
    <w:p w14:paraId="69B1AD00" w14:textId="4C76A807" w:rsidR="009D7A51" w:rsidRDefault="009D7A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至于那个十分虔诚的‘白象’教徒，已经被洪水吞没，没有人会在意他，或许也没有人能够想起他，然而这种十分虔诚的信徒（蠢货）</w:t>
      </w:r>
      <w:r w:rsidR="00B92DC7">
        <w:rPr>
          <w:rFonts w:ascii="微软雅黑" w:eastAsia="微软雅黑" w:hAnsi="微软雅黑" w:cs="微软雅黑" w:hint="eastAsia"/>
          <w:sz w:val="22"/>
          <w:szCs w:val="22"/>
        </w:rPr>
        <w:t>，远远不止一个。</w:t>
      </w:r>
    </w:p>
    <w:p w14:paraId="62A314AC" w14:textId="49FA1C32" w:rsidR="002B32A9" w:rsidRDefault="002B32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洪水很快便摧毁了这座城市，至于排水系统，它还来不及发挥它应该发挥的作用便已经被巨大的洪水所摧毁，大量的房屋被大水所摧毁，倒塌一部分渣滓进入了水中，此时的洪水已经变得非常的危险，只要有人</w:t>
      </w:r>
      <w:proofErr w:type="gramStart"/>
      <w:r>
        <w:rPr>
          <w:rFonts w:ascii="微软雅黑" w:eastAsia="微软雅黑" w:hAnsi="微软雅黑" w:cs="微软雅黑" w:hint="eastAsia"/>
          <w:sz w:val="22"/>
          <w:szCs w:val="22"/>
        </w:rPr>
        <w:t>别洪水</w:t>
      </w:r>
      <w:proofErr w:type="gramEnd"/>
      <w:r>
        <w:rPr>
          <w:rFonts w:ascii="微软雅黑" w:eastAsia="微软雅黑" w:hAnsi="微软雅黑" w:cs="微软雅黑" w:hint="eastAsia"/>
          <w:sz w:val="22"/>
          <w:szCs w:val="22"/>
        </w:rPr>
        <w:t>卷入了水中，不能够在极短的时间里面</w:t>
      </w:r>
      <w:r w:rsidR="00A72D64">
        <w:rPr>
          <w:rFonts w:ascii="微软雅黑" w:eastAsia="微软雅黑" w:hAnsi="微软雅黑" w:cs="微软雅黑" w:hint="eastAsia"/>
          <w:sz w:val="22"/>
          <w:szCs w:val="22"/>
        </w:rPr>
        <w:t>完成脱身，将会在最短的时间里面因为各种渣滓的碰撞导致死亡，或许这场洪水里面导致死亡原因最多的不是溺水而是死于各种碰撞导致大量内出血和骨折导致失去自救的能力，然后被更多的撞击撞死或者因为缺氧而死。</w:t>
      </w:r>
    </w:p>
    <w:p w14:paraId="1B188069" w14:textId="58AC6496" w:rsidR="00A72D64" w:rsidRPr="006F3BE7" w:rsidRDefault="005A608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水源附近的城市总是非常多的，人口的数量也是非常的多，在洪水侵袭了两个城市之后，后面的城市所造成的人员伤亡已经少了许多许多，死亡的基本都是那些十分虔诚的信徒，以及没有接收消息能力的</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畜生</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w:t>
      </w:r>
    </w:p>
    <w:p w14:paraId="64BF2290" w14:textId="19D13F47" w:rsidR="00777E0F" w:rsidRDefault="0081620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洪水在经过了三天时间的肆虐之后终于结束了，河流被扩宽了不少，但是水流量已经恢复到了正常水平，洪水不再为白象国的人民带来灾厄，然而麻烦的事情才刚刚开始，白象国因为这次洪水受到的损失十分的惨重，因为几乎所有的高GDP城市都在沿河附近，这导致了超大规模的停电，交通几乎瘫痪，只有距离恒河比较远的地区还保持这正常的运转，巨大的</w:t>
      </w:r>
      <w:proofErr w:type="gramStart"/>
      <w:r>
        <w:rPr>
          <w:rFonts w:ascii="微软雅黑" w:eastAsia="微软雅黑" w:hAnsi="微软雅黑" w:cs="微软雅黑" w:hint="eastAsia"/>
          <w:sz w:val="22"/>
          <w:szCs w:val="22"/>
        </w:rPr>
        <w:t>损失让</w:t>
      </w:r>
      <w:proofErr w:type="gramEnd"/>
      <w:r>
        <w:rPr>
          <w:rFonts w:ascii="微软雅黑" w:eastAsia="微软雅黑" w:hAnsi="微软雅黑" w:cs="微软雅黑" w:hint="eastAsia"/>
          <w:sz w:val="22"/>
          <w:szCs w:val="22"/>
        </w:rPr>
        <w:t>白象国没有办法对内展开大规模的救援工作，只能够紧急的向国际上求援，只是这个求援的对象似乎没有自己的好邻居‘</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w:t>
      </w:r>
    </w:p>
    <w:p w14:paraId="3AF36176" w14:textId="63BBD5EC" w:rsidR="00816202" w:rsidRPr="00B411AE"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在太空之中三艘空天战舰开始降低高度，在近地轨道呆了三天时间，在上面的战士都快无聊死了。</w:t>
      </w:r>
    </w:p>
    <w:p w14:paraId="57EAF520" w14:textId="77777777" w:rsidR="009A1314"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“所有人，检查自己的空降服装、通讯设备和武器装备，准备开始空降。</w:t>
      </w:r>
    </w:p>
    <w:p w14:paraId="6B2EA0F0" w14:textId="6F7E6D02" w:rsidR="00AE623D"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6</w:t>
      </w:r>
      <w:r>
        <w:rPr>
          <w:rFonts w:ascii="微软雅黑" w:eastAsia="微软雅黑" w:hAnsi="微软雅黑" w:cs="微软雅黑"/>
          <w:sz w:val="22"/>
          <w:szCs w:val="22"/>
        </w:rPr>
        <w:t>0</w:t>
      </w:r>
      <w:r>
        <w:rPr>
          <w:rFonts w:ascii="微软雅黑" w:eastAsia="微软雅黑" w:hAnsi="微软雅黑" w:cs="微软雅黑" w:hint="eastAsia"/>
          <w:sz w:val="22"/>
          <w:szCs w:val="22"/>
        </w:rPr>
        <w:t>——5</w:t>
      </w:r>
      <w:r>
        <w:rPr>
          <w:rFonts w:ascii="微软雅黑" w:eastAsia="微软雅黑" w:hAnsi="微软雅黑" w:cs="微软雅黑"/>
          <w:sz w:val="22"/>
          <w:szCs w:val="22"/>
        </w:rPr>
        <w:t>9</w:t>
      </w:r>
      <w:r>
        <w:rPr>
          <w:rFonts w:ascii="微软雅黑" w:eastAsia="微软雅黑" w:hAnsi="微软雅黑" w:cs="微软雅黑" w:hint="eastAsia"/>
          <w:sz w:val="22"/>
          <w:szCs w:val="22"/>
        </w:rPr>
        <w:t>——</w:t>
      </w:r>
      <w:r>
        <w:rPr>
          <w:rFonts w:ascii="微软雅黑" w:eastAsia="微软雅黑" w:hAnsi="微软雅黑" w:cs="微软雅黑"/>
          <w:sz w:val="22"/>
          <w:szCs w:val="22"/>
        </w:rPr>
        <w:t>58</w:t>
      </w:r>
      <w:r>
        <w:rPr>
          <w:rFonts w:ascii="微软雅黑" w:eastAsia="微软雅黑" w:hAnsi="微软雅黑" w:cs="微软雅黑" w:hint="eastAsia"/>
          <w:sz w:val="22"/>
          <w:szCs w:val="22"/>
        </w:rPr>
        <w:t>……</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，开始跳伞——“</w:t>
      </w:r>
    </w:p>
    <w:p w14:paraId="6028D392" w14:textId="356993F8" w:rsidR="004E4C22" w:rsidRDefault="004E4C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数千人从近地轨道直接开始跳伞，依赖自身服装之上的辅助推进装置调整着自身的速度和相对于地面的位置。</w:t>
      </w:r>
    </w:p>
    <w:p w14:paraId="2E5E53DB" w14:textId="7823345C" w:rsidR="004E4C22" w:rsidRDefault="00C607E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由于是直接从太空之中开始空降</w:t>
      </w:r>
      <w:r w:rsidR="00CC2C1E">
        <w:rPr>
          <w:rFonts w:ascii="微软雅黑" w:eastAsia="微软雅黑" w:hAnsi="微软雅黑" w:cs="微软雅黑" w:hint="eastAsia"/>
          <w:sz w:val="22"/>
          <w:szCs w:val="22"/>
        </w:rPr>
        <w:t>，开始的时候由于空气密度机会为0，加速度相当的快超音速只是洒洒水而已，下降的速度都已经接近3</w:t>
      </w:r>
      <w:r w:rsidR="00CC2C1E">
        <w:rPr>
          <w:rFonts w:ascii="微软雅黑" w:eastAsia="微软雅黑" w:hAnsi="微软雅黑" w:cs="微软雅黑"/>
          <w:sz w:val="22"/>
          <w:szCs w:val="22"/>
        </w:rPr>
        <w:t>0</w:t>
      </w:r>
      <w:r w:rsidR="00CC2C1E">
        <w:rPr>
          <w:rFonts w:ascii="微软雅黑" w:eastAsia="微软雅黑" w:hAnsi="微软雅黑" w:cs="微软雅黑" w:hint="eastAsia"/>
          <w:sz w:val="22"/>
          <w:szCs w:val="22"/>
        </w:rPr>
        <w:t>被音速，随着高度的降低，空气密度开始增加，到达合适高度的时候开始调整自己的身体姿态增加自己在空气之中的阻力，速度开始降低。</w:t>
      </w:r>
    </w:p>
    <w:p w14:paraId="799CB736" w14:textId="26D8E6B0" w:rsidR="00CC2C1E" w:rsidRDefault="00CC2C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高度越来越低，在距离地面快1</w:t>
      </w:r>
      <w:r>
        <w:rPr>
          <w:rFonts w:ascii="微软雅黑" w:eastAsia="微软雅黑" w:hAnsi="微软雅黑" w:cs="微软雅黑"/>
          <w:sz w:val="22"/>
          <w:szCs w:val="22"/>
        </w:rPr>
        <w:t>0</w:t>
      </w:r>
      <w:r>
        <w:rPr>
          <w:rFonts w:ascii="微软雅黑" w:eastAsia="微软雅黑" w:hAnsi="微软雅黑" w:cs="微软雅黑" w:hint="eastAsia"/>
          <w:sz w:val="22"/>
          <w:szCs w:val="22"/>
        </w:rPr>
        <w:t>千米的时候速度已经降低到</w:t>
      </w:r>
      <w:r>
        <w:rPr>
          <w:rFonts w:ascii="微软雅黑" w:eastAsia="微软雅黑" w:hAnsi="微软雅黑" w:cs="微软雅黑"/>
          <w:sz w:val="22"/>
          <w:szCs w:val="22"/>
        </w:rPr>
        <w:t>400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w:t>
      </w:r>
    </w:p>
    <w:p w14:paraId="6A16C60D" w14:textId="4A2E8968" w:rsidR="00CC2C1E" w:rsidRDefault="00CC2C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“所有人，打开滑翔翼，朝目标地点前进</w:t>
      </w:r>
      <w:r w:rsidR="004C72A3">
        <w:rPr>
          <w:rFonts w:ascii="微软雅黑" w:eastAsia="微软雅黑" w:hAnsi="微软雅黑" w:cs="微软雅黑" w:hint="eastAsia"/>
          <w:sz w:val="22"/>
          <w:szCs w:val="22"/>
        </w:rPr>
        <w:t>，在落地之后到集合地点集结。</w:t>
      </w:r>
      <w:r>
        <w:rPr>
          <w:rFonts w:ascii="微软雅黑" w:eastAsia="微软雅黑" w:hAnsi="微软雅黑" w:cs="微软雅黑" w:hint="eastAsia"/>
          <w:sz w:val="22"/>
          <w:szCs w:val="22"/>
        </w:rPr>
        <w:t>“</w:t>
      </w:r>
    </w:p>
    <w:p w14:paraId="765A410E" w14:textId="2B8B55E6" w:rsidR="00F9474B"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首领</w:t>
      </w:r>
      <w:proofErr w:type="gramStart"/>
      <w:r>
        <w:rPr>
          <w:rFonts w:ascii="微软雅黑" w:eastAsia="微软雅黑" w:hAnsi="微软雅黑" w:cs="微软雅黑" w:hint="eastAsia"/>
          <w:sz w:val="22"/>
          <w:szCs w:val="22"/>
        </w:rPr>
        <w:t>的耳麦之中</w:t>
      </w:r>
      <w:proofErr w:type="gramEnd"/>
      <w:r>
        <w:rPr>
          <w:rFonts w:ascii="微软雅黑" w:eastAsia="微软雅黑" w:hAnsi="微软雅黑" w:cs="微软雅黑" w:hint="eastAsia"/>
          <w:sz w:val="22"/>
          <w:szCs w:val="22"/>
        </w:rPr>
        <w:t>没有回应，有的只是一幅幅展开的滑翔翼。</w:t>
      </w:r>
    </w:p>
    <w:p w14:paraId="0D0A08DB" w14:textId="7CE35BB4" w:rsidR="009A1314"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在距离地面不到</w:t>
      </w:r>
      <w:r>
        <w:rPr>
          <w:rFonts w:ascii="微软雅黑" w:eastAsia="微软雅黑" w:hAnsi="微软雅黑" w:cs="微软雅黑"/>
          <w:sz w:val="22"/>
          <w:szCs w:val="22"/>
        </w:rPr>
        <w:t>500</w:t>
      </w:r>
      <w:r>
        <w:rPr>
          <w:rFonts w:ascii="微软雅黑" w:eastAsia="微软雅黑" w:hAnsi="微软雅黑" w:cs="微软雅黑" w:hint="eastAsia"/>
          <w:sz w:val="22"/>
          <w:szCs w:val="22"/>
        </w:rPr>
        <w:t>米的时候所有人的速度已经降低到</w:t>
      </w:r>
      <w:r>
        <w:rPr>
          <w:rFonts w:ascii="微软雅黑" w:eastAsia="微软雅黑" w:hAnsi="微软雅黑" w:cs="微软雅黑"/>
          <w:sz w:val="22"/>
          <w:szCs w:val="22"/>
        </w:rPr>
        <w:t>50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小型的降落伞在天空之中如同花朵一般绽放开来。</w:t>
      </w:r>
    </w:p>
    <w:p w14:paraId="394200F3" w14:textId="185DBDA5" w:rsidR="00F9474B"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降落伞打开的瞬间速度便开始锐减，速度降低到了5m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w:t>
      </w:r>
    </w:p>
    <w:p w14:paraId="5F412121" w14:textId="5BC85B86" w:rsidR="00F9474B" w:rsidRDefault="009A01A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在距离落地还有十米左右的时候所有战士的降落伞便收了起来，以方便第二次使用，而随身的辅助推进装置的启动，速度再次降低所有人都稳稳的落在了地面之上。</w:t>
      </w:r>
    </w:p>
    <w:p w14:paraId="306C114D" w14:textId="61B00606" w:rsidR="008A4651" w:rsidRDefault="008A46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“所有人，向指定集合地点</w:t>
      </w:r>
      <w:r w:rsidR="00603C3C">
        <w:rPr>
          <w:rFonts w:ascii="微软雅黑" w:eastAsia="微软雅黑" w:hAnsi="微软雅黑" w:cs="微软雅黑" w:hint="eastAsia"/>
          <w:sz w:val="22"/>
          <w:szCs w:val="22"/>
        </w:rPr>
        <w:t>开始集合！</w:t>
      </w:r>
      <w:r>
        <w:rPr>
          <w:rFonts w:ascii="微软雅黑" w:eastAsia="微软雅黑" w:hAnsi="微软雅黑" w:cs="微软雅黑" w:hint="eastAsia"/>
          <w:sz w:val="22"/>
          <w:szCs w:val="22"/>
        </w:rPr>
        <w:t>”</w:t>
      </w:r>
    </w:p>
    <w:p w14:paraId="38E3F942" w14:textId="259EB429" w:rsidR="007E79E0" w:rsidRDefault="007E79E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每个落地的战士都迅速的向着集合点前进，每个人都穿戴者简易的外骨骼装备，并且全副武装，电磁步枪装备了所有的人。</w:t>
      </w:r>
    </w:p>
    <w:p w14:paraId="7A4560B0" w14:textId="77777777" w:rsidR="00F9474B" w:rsidRDefault="00F9474B" w:rsidP="00AD3768">
      <w:pPr>
        <w:rPr>
          <w:rFonts w:ascii="微软雅黑" w:eastAsia="微软雅黑" w:hAnsi="微软雅黑" w:cs="微软雅黑"/>
          <w:sz w:val="22"/>
          <w:szCs w:val="22"/>
        </w:rPr>
      </w:pPr>
    </w:p>
    <w:p w14:paraId="025D3FC3" w14:textId="7B796D54" w:rsidR="00A21409" w:rsidRDefault="00A21409" w:rsidP="00AD3768">
      <w:pPr>
        <w:rPr>
          <w:rFonts w:ascii="微软雅黑" w:eastAsia="微软雅黑" w:hAnsi="微软雅黑" w:cs="微软雅黑"/>
          <w:sz w:val="22"/>
          <w:szCs w:val="22"/>
        </w:rPr>
      </w:pPr>
    </w:p>
    <w:p w14:paraId="7C641BDC" w14:textId="6EE6AA98" w:rsidR="00CA116B" w:rsidRDefault="00B04738" w:rsidP="00080D6E">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第两百章</w:t>
      </w:r>
      <w:r w:rsidR="00296A63">
        <w:rPr>
          <w:rFonts w:ascii="微软雅黑" w:eastAsia="微软雅黑" w:hAnsi="微软雅黑" w:cs="微软雅黑" w:hint="eastAsia"/>
          <w:sz w:val="22"/>
          <w:szCs w:val="22"/>
        </w:rPr>
        <w:t xml:space="preserve"> 是去救援但不完全是救援</w:t>
      </w:r>
    </w:p>
    <w:p w14:paraId="117BB360" w14:textId="7018C6F3" w:rsidR="00B04738" w:rsidRDefault="006F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所有装备了电磁步枪的战士</w:t>
      </w:r>
      <w:r w:rsidR="00920BDF">
        <w:rPr>
          <w:rFonts w:ascii="微软雅黑" w:eastAsia="微软雅黑" w:hAnsi="微软雅黑" w:cs="微软雅黑" w:hint="eastAsia"/>
          <w:sz w:val="22"/>
          <w:szCs w:val="22"/>
        </w:rPr>
        <w:t>在落地的很短时间里面便完成了集结</w:t>
      </w:r>
      <w:r w:rsidR="00A924ED">
        <w:rPr>
          <w:rFonts w:ascii="微软雅黑" w:eastAsia="微软雅黑" w:hAnsi="微软雅黑" w:cs="微软雅黑" w:hint="eastAsia"/>
          <w:sz w:val="22"/>
          <w:szCs w:val="22"/>
        </w:rPr>
        <w:t>，3</w:t>
      </w:r>
      <w:r w:rsidR="00A924ED">
        <w:rPr>
          <w:rFonts w:ascii="微软雅黑" w:eastAsia="微软雅黑" w:hAnsi="微软雅黑" w:cs="微软雅黑"/>
          <w:sz w:val="22"/>
          <w:szCs w:val="22"/>
        </w:rPr>
        <w:t>000</w:t>
      </w:r>
      <w:r w:rsidR="00A924ED">
        <w:rPr>
          <w:rFonts w:ascii="微软雅黑" w:eastAsia="微软雅黑" w:hAnsi="微软雅黑" w:cs="微软雅黑" w:hint="eastAsia"/>
          <w:sz w:val="22"/>
          <w:szCs w:val="22"/>
        </w:rPr>
        <w:t>名战士在一处相对平整的地面。</w:t>
      </w:r>
    </w:p>
    <w:p w14:paraId="4EB5DA44" w14:textId="31778F79" w:rsidR="004931B4" w:rsidRDefault="00A924E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“各位战士，</w:t>
      </w:r>
      <w:r w:rsidR="00E517F0">
        <w:rPr>
          <w:rFonts w:ascii="微软雅黑" w:eastAsia="微软雅黑" w:hAnsi="微软雅黑" w:cs="微软雅黑" w:hint="eastAsia"/>
          <w:sz w:val="22"/>
          <w:szCs w:val="22"/>
        </w:rPr>
        <w:t>相信</w:t>
      </w:r>
      <w:r>
        <w:rPr>
          <w:rFonts w:ascii="微软雅黑" w:eastAsia="微软雅黑" w:hAnsi="微软雅黑" w:cs="微软雅黑" w:hint="eastAsia"/>
          <w:sz w:val="22"/>
          <w:szCs w:val="22"/>
        </w:rPr>
        <w:t>各位都知道我们的好邻居白象国最近出了点小意外，我们作为一个有爱的国家，所有第一时间</w:t>
      </w:r>
      <w:r w:rsidR="004931B4">
        <w:rPr>
          <w:rFonts w:ascii="微软雅黑" w:eastAsia="微软雅黑" w:hAnsi="微软雅黑" w:cs="微软雅黑" w:hint="eastAsia"/>
          <w:sz w:val="22"/>
          <w:szCs w:val="22"/>
        </w:rPr>
        <w:t>为白象国提供人道主义救援。</w:t>
      </w:r>
    </w:p>
    <w:p w14:paraId="5F7DF68B" w14:textId="77777777" w:rsidR="004931B4" w:rsidRDefault="004931B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但是，你们或许会很疑惑，为什么只是人道主义救援为什么还有装备电磁步枪这种级别的武器，现在我就告诉你们。</w:t>
      </w:r>
    </w:p>
    <w:p w14:paraId="70C2489E" w14:textId="77777777" w:rsidR="005D44D1" w:rsidRDefault="004931B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我们提供的人道救援是面向普通民众的</w:t>
      </w:r>
      <w:r w:rsidR="005D44D1">
        <w:rPr>
          <w:rFonts w:ascii="微软雅黑" w:eastAsia="微软雅黑" w:hAnsi="微软雅黑" w:cs="微软雅黑" w:hint="eastAsia"/>
          <w:sz w:val="22"/>
          <w:szCs w:val="22"/>
        </w:rPr>
        <w:t>，想想前些时间我们邻居的所作所为，相信各位是十分的生气，想要直接给他们两下，不开玩笑，当时我们也想给他们两下，但是考虑到当时的国际形势并不乐观，我们只能够克制住我们的自己的情绪。</w:t>
      </w:r>
    </w:p>
    <w:p w14:paraId="01953E2F" w14:textId="54821ED9" w:rsidR="00A924ED" w:rsidRDefault="005D44D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w:t>
      </w:r>
      <w:r w:rsidR="00E517F0">
        <w:rPr>
          <w:rFonts w:ascii="微软雅黑" w:eastAsia="微软雅黑" w:hAnsi="微软雅黑" w:cs="微软雅黑" w:hint="eastAsia"/>
          <w:sz w:val="22"/>
          <w:szCs w:val="22"/>
        </w:rPr>
        <w:t>释放我们仇恨的时候到了，在进行人道主义救援的同时，我们还有对他们的军事设施进行破坏，而这一切只能够悄悄的进行，在后面会有更多的增援前来，剩下的等待指令，现在全体上车，随时准备战斗。</w:t>
      </w:r>
      <w:r w:rsidR="00A924ED">
        <w:rPr>
          <w:rFonts w:ascii="微软雅黑" w:eastAsia="微软雅黑" w:hAnsi="微软雅黑" w:cs="微软雅黑" w:hint="eastAsia"/>
          <w:sz w:val="22"/>
          <w:szCs w:val="22"/>
        </w:rPr>
        <w:t>”</w:t>
      </w:r>
    </w:p>
    <w:p w14:paraId="5B5DF9F9" w14:textId="0D49E619" w:rsidR="00436340" w:rsidRDefault="007940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数十辆悬浮在半空中的大型‘车’</w:t>
      </w:r>
      <w:proofErr w:type="gramStart"/>
      <w:r>
        <w:rPr>
          <w:rFonts w:ascii="微软雅黑" w:eastAsia="微软雅黑" w:hAnsi="微软雅黑" w:cs="微软雅黑" w:hint="eastAsia"/>
          <w:sz w:val="22"/>
          <w:szCs w:val="22"/>
        </w:rPr>
        <w:t>上装着</w:t>
      </w:r>
      <w:proofErr w:type="gramEnd"/>
      <w:r>
        <w:rPr>
          <w:rFonts w:ascii="微软雅黑" w:eastAsia="微软雅黑" w:hAnsi="微软雅黑" w:cs="微软雅黑" w:hint="eastAsia"/>
          <w:sz w:val="22"/>
          <w:szCs w:val="22"/>
        </w:rPr>
        <w:t>各种各样的设备，以及战争所需要的补给品</w:t>
      </w:r>
      <w:r w:rsidR="00436340">
        <w:rPr>
          <w:rFonts w:ascii="微软雅黑" w:eastAsia="微软雅黑" w:hAnsi="微软雅黑" w:cs="微软雅黑" w:hint="eastAsia"/>
          <w:sz w:val="22"/>
          <w:szCs w:val="22"/>
        </w:rPr>
        <w:t>驶向了各自的方向，只有</w:t>
      </w:r>
      <w:proofErr w:type="gramStart"/>
      <w:r w:rsidR="00436340">
        <w:rPr>
          <w:rFonts w:ascii="微软雅黑" w:eastAsia="微软雅黑" w:hAnsi="微软雅黑" w:cs="微软雅黑" w:hint="eastAsia"/>
          <w:sz w:val="22"/>
          <w:szCs w:val="22"/>
        </w:rPr>
        <w:t>一</w:t>
      </w:r>
      <w:proofErr w:type="gramEnd"/>
      <w:r w:rsidR="00436340">
        <w:rPr>
          <w:rFonts w:ascii="微软雅黑" w:eastAsia="微软雅黑" w:hAnsi="微软雅黑" w:cs="微软雅黑" w:hint="eastAsia"/>
          <w:sz w:val="22"/>
          <w:szCs w:val="22"/>
        </w:rPr>
        <w:t>小部分的前往了灾区去救灾，拯救那些普通人，只不过呢</w:t>
      </w:r>
      <w:r w:rsidR="00436340">
        <w:rPr>
          <w:rFonts w:ascii="微软雅黑" w:eastAsia="微软雅黑" w:hAnsi="微软雅黑" w:cs="微软雅黑" w:hint="eastAsia"/>
          <w:sz w:val="22"/>
          <w:szCs w:val="22"/>
        </w:rPr>
        <w:lastRenderedPageBreak/>
        <w:t>——在有必要的时候可以不</w:t>
      </w:r>
      <w:proofErr w:type="gramStart"/>
      <w:r w:rsidR="00436340">
        <w:rPr>
          <w:rFonts w:ascii="微软雅黑" w:eastAsia="微软雅黑" w:hAnsi="微软雅黑" w:cs="微软雅黑" w:hint="eastAsia"/>
          <w:sz w:val="22"/>
          <w:szCs w:val="22"/>
        </w:rPr>
        <w:t>留下仍</w:t>
      </w:r>
      <w:proofErr w:type="gramEnd"/>
      <w:r w:rsidR="00436340">
        <w:rPr>
          <w:rFonts w:ascii="微软雅黑" w:eastAsia="微软雅黑" w:hAnsi="微软雅黑" w:cs="微软雅黑" w:hint="eastAsia"/>
          <w:sz w:val="22"/>
          <w:szCs w:val="22"/>
        </w:rPr>
        <w:t>和活口，</w:t>
      </w:r>
      <w:r w:rsidR="006E3235">
        <w:rPr>
          <w:rFonts w:ascii="微软雅黑" w:eastAsia="微软雅黑" w:hAnsi="微软雅黑" w:cs="微软雅黑" w:hint="eastAsia"/>
          <w:sz w:val="22"/>
          <w:szCs w:val="22"/>
        </w:rPr>
        <w:t>救助</w:t>
      </w:r>
      <w:r w:rsidR="00436340">
        <w:rPr>
          <w:rFonts w:ascii="微软雅黑" w:eastAsia="微软雅黑" w:hAnsi="微软雅黑" w:cs="微软雅黑" w:hint="eastAsia"/>
          <w:sz w:val="22"/>
          <w:szCs w:val="22"/>
        </w:rPr>
        <w:t>平民只是为了在国际之上的声誉</w:t>
      </w:r>
      <w:r w:rsidR="00FC2AE9">
        <w:rPr>
          <w:rFonts w:ascii="微软雅黑" w:eastAsia="微软雅黑" w:hAnsi="微软雅黑" w:cs="微软雅黑" w:hint="eastAsia"/>
          <w:sz w:val="22"/>
          <w:szCs w:val="22"/>
        </w:rPr>
        <w:t>，避免在往后的日子里面有些人不服气。</w:t>
      </w:r>
    </w:p>
    <w:p w14:paraId="1250FBD3" w14:textId="3D71338F" w:rsidR="00B04738" w:rsidRDefault="003B29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救援工作的展开十分的迅速，毕竟在救援方面</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还是十分的有经验，只是战争方面，</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在现代战争方面理论十分的多，且完善。但是这些理论都是没有经过实战的检验，即使是将这些理论借助他人之手进行了实战，那也不是自身亲自前往进行实战检验。</w:t>
      </w:r>
    </w:p>
    <w:p w14:paraId="3B05BB61" w14:textId="264C98F5" w:rsidR="003B2939" w:rsidRDefault="003B29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所以对于一些战争的部署人员的行进速度飞快，但是对于一些细节的部署却相对的缓慢。</w:t>
      </w:r>
    </w:p>
    <w:p w14:paraId="50F621E0" w14:textId="215C4776" w:rsidR="003B2939" w:rsidRDefault="00C13B1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空天母舰在完成了运兵之后便回到了隐藏的基地之中运送兵力，这些兵力都是为了在正式战斗之前完成一些重要目标的</w:t>
      </w:r>
      <w:r w:rsidR="007C750A">
        <w:rPr>
          <w:rFonts w:ascii="微软雅黑" w:eastAsia="微软雅黑" w:hAnsi="微软雅黑" w:cs="微软雅黑" w:hint="eastAsia"/>
          <w:sz w:val="22"/>
          <w:szCs w:val="22"/>
        </w:rPr>
        <w:t>进攻以减少可能的伤亡。</w:t>
      </w:r>
    </w:p>
    <w:p w14:paraId="6C2E36EE" w14:textId="512E6208" w:rsidR="003C6B5B" w:rsidRDefault="003C6B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依然在公司之中摸鱼的孙源玲</w:t>
      </w:r>
      <w:r w:rsidR="00574E30">
        <w:rPr>
          <w:rFonts w:ascii="微软雅黑" w:eastAsia="微软雅黑" w:hAnsi="微软雅黑" w:cs="微软雅黑" w:hint="eastAsia"/>
          <w:sz w:val="22"/>
          <w:szCs w:val="22"/>
        </w:rPr>
        <w:t>和爱丽在办公室之中玩着游戏，公司上所有的安排爱丽都能够很好的按照孙源玲的想法来完成，用来生产自己产品的工厂都已经建立了4处了，</w:t>
      </w:r>
      <w:proofErr w:type="gramStart"/>
      <w:r w:rsidR="00574E30">
        <w:rPr>
          <w:rFonts w:ascii="微软雅黑" w:eastAsia="微软雅黑" w:hAnsi="微软雅黑" w:cs="微软雅黑" w:hint="eastAsia"/>
          <w:sz w:val="22"/>
          <w:szCs w:val="22"/>
        </w:rPr>
        <w:t>对于玲瑶科创</w:t>
      </w:r>
      <w:proofErr w:type="gramEnd"/>
      <w:r w:rsidR="00574E30">
        <w:rPr>
          <w:rFonts w:ascii="微软雅黑" w:eastAsia="微软雅黑" w:hAnsi="微软雅黑" w:cs="微软雅黑" w:hint="eastAsia"/>
          <w:sz w:val="22"/>
          <w:szCs w:val="22"/>
        </w:rPr>
        <w:t>的做法当地政府是十分</w:t>
      </w:r>
      <w:r w:rsidR="001675E7">
        <w:rPr>
          <w:rFonts w:ascii="微软雅黑" w:eastAsia="微软雅黑" w:hAnsi="微软雅黑" w:cs="微软雅黑" w:hint="eastAsia"/>
          <w:sz w:val="22"/>
          <w:szCs w:val="22"/>
        </w:rPr>
        <w:t>欢迎的。</w:t>
      </w:r>
    </w:p>
    <w:p w14:paraId="7B739A9B" w14:textId="5CE8A5B7" w:rsidR="001675E7"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瑶科创没有</w:t>
      </w:r>
      <w:proofErr w:type="gramEnd"/>
      <w:r>
        <w:rPr>
          <w:rFonts w:ascii="微软雅黑" w:eastAsia="微软雅黑" w:hAnsi="微软雅黑" w:cs="微软雅黑" w:hint="eastAsia"/>
          <w:sz w:val="22"/>
          <w:szCs w:val="22"/>
        </w:rPr>
        <w:t>跟政府怎么打交道，但是该交的</w:t>
      </w:r>
      <w:proofErr w:type="gramStart"/>
      <w:r>
        <w:rPr>
          <w:rFonts w:ascii="微软雅黑" w:eastAsia="微软雅黑" w:hAnsi="微软雅黑" w:cs="微软雅黑" w:hint="eastAsia"/>
          <w:sz w:val="22"/>
          <w:szCs w:val="22"/>
        </w:rPr>
        <w:t>税一点</w:t>
      </w:r>
      <w:proofErr w:type="gramEnd"/>
      <w:r>
        <w:rPr>
          <w:rFonts w:ascii="微软雅黑" w:eastAsia="微软雅黑" w:hAnsi="微软雅黑" w:cs="微软雅黑" w:hint="eastAsia"/>
          <w:sz w:val="22"/>
          <w:szCs w:val="22"/>
        </w:rPr>
        <w:t>都没有少交，给当地的政府带来相当大量的税收，曾经的政府还想着给他们来一些税收减免政策，只是因为经常都是找不到玲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的创始人和实际控制人也就不了了之了。</w:t>
      </w:r>
    </w:p>
    <w:p w14:paraId="3492B130" w14:textId="6775124C" w:rsidR="001675E7" w:rsidRDefault="003C6B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“这日子过得挺快的啊，真是没有想到</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方面竟然就开始了走向广袤宇宙之中</w:t>
      </w:r>
      <w:r w:rsidR="00574E30">
        <w:rPr>
          <w:rFonts w:ascii="微软雅黑" w:eastAsia="微软雅黑" w:hAnsi="微软雅黑" w:cs="微软雅黑" w:hint="eastAsia"/>
          <w:sz w:val="22"/>
          <w:szCs w:val="22"/>
        </w:rPr>
        <w:t>的</w:t>
      </w:r>
      <w:r>
        <w:rPr>
          <w:rFonts w:ascii="微软雅黑" w:eastAsia="微软雅黑" w:hAnsi="微软雅黑" w:cs="微软雅黑" w:hint="eastAsia"/>
          <w:sz w:val="22"/>
          <w:szCs w:val="22"/>
        </w:rPr>
        <w:t>到重要一步了</w:t>
      </w:r>
      <w:r w:rsidR="00574E30">
        <w:rPr>
          <w:rFonts w:ascii="微软雅黑" w:eastAsia="微软雅黑" w:hAnsi="微软雅黑" w:cs="微软雅黑" w:hint="eastAsia"/>
          <w:sz w:val="22"/>
          <w:szCs w:val="22"/>
        </w:rPr>
        <w:t>，这个进度还挺快的啊</w:t>
      </w:r>
      <w:r w:rsidR="001675E7">
        <w:rPr>
          <w:rFonts w:ascii="微软雅黑" w:eastAsia="微软雅黑" w:hAnsi="微软雅黑" w:cs="微软雅黑" w:hint="eastAsia"/>
          <w:sz w:val="22"/>
          <w:szCs w:val="22"/>
        </w:rPr>
        <w:t>，开始先把恶心自己的邻居给解决掉真是要给明智的选择。</w:t>
      </w:r>
    </w:p>
    <w:p w14:paraId="2B4DF181" w14:textId="4128CC5D" w:rsidR="007C750A"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顺表给其他的国家一个信息，让他们自己选择接下来可能面对的事情。</w:t>
      </w:r>
      <w:r w:rsidR="003C6B5B">
        <w:rPr>
          <w:rFonts w:ascii="微软雅黑" w:eastAsia="微软雅黑" w:hAnsi="微软雅黑" w:cs="微软雅黑" w:hint="eastAsia"/>
          <w:sz w:val="22"/>
          <w:szCs w:val="22"/>
        </w:rPr>
        <w:t>”</w:t>
      </w:r>
    </w:p>
    <w:p w14:paraId="6BDF5092" w14:textId="77777777" w:rsidR="00161FB7"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“的确是时候了，空天飞行器已经可以成熟的制造了，也准备开始在实战之中检验一下</w:t>
      </w:r>
      <w:r w:rsidR="00161FB7">
        <w:rPr>
          <w:rFonts w:ascii="微软雅黑" w:eastAsia="微软雅黑" w:hAnsi="微软雅黑" w:cs="微软雅黑" w:hint="eastAsia"/>
          <w:sz w:val="22"/>
          <w:szCs w:val="22"/>
        </w:rPr>
        <w:t>实用性，用于深空旅行的飞行器以及用于采集星球矿物的飞行器也是玩成了制造，</w:t>
      </w:r>
      <w:r w:rsidR="00161FB7">
        <w:rPr>
          <w:rFonts w:ascii="微软雅黑" w:eastAsia="微软雅黑" w:hAnsi="微软雅黑" w:cs="微软雅黑" w:hint="eastAsia"/>
          <w:sz w:val="22"/>
          <w:szCs w:val="22"/>
        </w:rPr>
        <w:lastRenderedPageBreak/>
        <w:t>是时候走向宇宙这个更加庞大的舞台了。</w:t>
      </w:r>
    </w:p>
    <w:p w14:paraId="5534EE51" w14:textId="119C6E10" w:rsidR="001675E7" w:rsidRDefault="00161FB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只不过这个选择应该有个更优解才对，比如隔壁小日子过得不错的国家</w:t>
      </w:r>
      <w:r w:rsidR="008D4367">
        <w:rPr>
          <w:rFonts w:ascii="微软雅黑" w:eastAsia="微软雅黑" w:hAnsi="微软雅黑" w:cs="微软雅黑" w:hint="eastAsia"/>
          <w:sz w:val="22"/>
          <w:szCs w:val="22"/>
        </w:rPr>
        <w:t>，顺便解决一下现在海洋之中的核辐射污染问题。</w:t>
      </w:r>
      <w:r w:rsidR="001675E7">
        <w:rPr>
          <w:rFonts w:ascii="微软雅黑" w:eastAsia="微软雅黑" w:hAnsi="微软雅黑" w:cs="微软雅黑" w:hint="eastAsia"/>
          <w:sz w:val="22"/>
          <w:szCs w:val="22"/>
        </w:rPr>
        <w:t>”</w:t>
      </w:r>
    </w:p>
    <w:p w14:paraId="2E98D540" w14:textId="2881DB27" w:rsidR="008D4367" w:rsidRDefault="008D43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“情绪使然而已，爱丽你信不信</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的下一步就是小日子过得不错的那个国家，先解决掉对自己有点威胁，十分恶心人同时也是曾经的手下败将的国家更加的容易，而且也没有那么的容易惹到鹰酱。</w:t>
      </w:r>
    </w:p>
    <w:p w14:paraId="4731E4C8" w14:textId="77777777" w:rsidR="0078430D" w:rsidRDefault="008D43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然后在打小日子过得不错的国家的时候准备好一波解决</w:t>
      </w:r>
      <w:proofErr w:type="gramStart"/>
      <w:r>
        <w:rPr>
          <w:rFonts w:ascii="微软雅黑" w:eastAsia="微软雅黑" w:hAnsi="微软雅黑" w:cs="微软雅黑" w:hint="eastAsia"/>
          <w:sz w:val="22"/>
          <w:szCs w:val="22"/>
        </w:rPr>
        <w:t>掉鹰酱</w:t>
      </w:r>
      <w:proofErr w:type="gramEnd"/>
      <w:r>
        <w:rPr>
          <w:rFonts w:ascii="微软雅黑" w:eastAsia="微软雅黑" w:hAnsi="微软雅黑" w:cs="微软雅黑" w:hint="eastAsia"/>
          <w:sz w:val="22"/>
          <w:szCs w:val="22"/>
        </w:rPr>
        <w:t>的反击力量，并且打掉相当一部分的常规力量，让这个世界不至于陷入核大战之中，在这个过程中还有准备直接使用宇宙飞船在宇宙空间之中度过一段时间的准备，还要提防旁边的那个半死不</w:t>
      </w:r>
      <w:r w:rsidR="00276A76">
        <w:rPr>
          <w:rFonts w:ascii="微软雅黑" w:eastAsia="微软雅黑" w:hAnsi="微软雅黑" w:cs="微软雅黑" w:hint="eastAsia"/>
          <w:sz w:val="22"/>
          <w:szCs w:val="22"/>
        </w:rPr>
        <w:t>活</w:t>
      </w:r>
      <w:r>
        <w:rPr>
          <w:rFonts w:ascii="微软雅黑" w:eastAsia="微软雅黑" w:hAnsi="微软雅黑" w:cs="微软雅黑" w:hint="eastAsia"/>
          <w:sz w:val="22"/>
          <w:szCs w:val="22"/>
        </w:rPr>
        <w:t>的熊。</w:t>
      </w:r>
    </w:p>
    <w:p w14:paraId="39371F06" w14:textId="577DF01F" w:rsidR="008D4367" w:rsidRDefault="007843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这段时间相信</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已经</w:t>
      </w:r>
      <w:proofErr w:type="gramEnd"/>
      <w:r>
        <w:rPr>
          <w:rFonts w:ascii="微软雅黑" w:eastAsia="微软雅黑" w:hAnsi="微软雅黑" w:cs="微软雅黑" w:hint="eastAsia"/>
          <w:sz w:val="22"/>
          <w:szCs w:val="22"/>
        </w:rPr>
        <w:t>完成了所有生产线的建造，并且已经生产出了相当多的空天母舰和宇宙采矿船，用我们自己的观测装置就可以发现近段时间</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物资流向大多都是前往了西北方。</w:t>
      </w:r>
      <w:r w:rsidR="008D4367">
        <w:rPr>
          <w:rFonts w:ascii="微软雅黑" w:eastAsia="微软雅黑" w:hAnsi="微软雅黑" w:cs="微软雅黑" w:hint="eastAsia"/>
          <w:sz w:val="22"/>
          <w:szCs w:val="22"/>
        </w:rPr>
        <w:t>”</w:t>
      </w:r>
    </w:p>
    <w:p w14:paraId="1853E537" w14:textId="261A93C3" w:rsidR="006427B0" w:rsidRDefault="006427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爱丽在调取相应的数据分析了一下之后表示认同</w:t>
      </w:r>
    </w:p>
    <w:p w14:paraId="24A276B4" w14:textId="77777777"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“这个确实，我又不是每天都在盯着所有的设备观测数据，我都算力不够的。</w:t>
      </w:r>
    </w:p>
    <w:p w14:paraId="64A3776E" w14:textId="1D44A662"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而且不知道为什么随着时间的推移，现在</w:t>
      </w:r>
      <w:proofErr w:type="gramStart"/>
      <w:r>
        <w:rPr>
          <w:rFonts w:ascii="微软雅黑" w:eastAsia="微软雅黑" w:hAnsi="微软雅黑" w:cs="微软雅黑" w:hint="eastAsia"/>
          <w:sz w:val="22"/>
          <w:szCs w:val="22"/>
        </w:rPr>
        <w:t>的算力越来越</w:t>
      </w:r>
      <w:proofErr w:type="gramEnd"/>
      <w:r>
        <w:rPr>
          <w:rFonts w:ascii="微软雅黑" w:eastAsia="微软雅黑" w:hAnsi="微软雅黑" w:cs="微软雅黑" w:hint="eastAsia"/>
          <w:sz w:val="22"/>
          <w:szCs w:val="22"/>
        </w:rPr>
        <w:t>不够用了，</w:t>
      </w:r>
      <w:proofErr w:type="gramStart"/>
      <w:r>
        <w:rPr>
          <w:rFonts w:ascii="微软雅黑" w:eastAsia="微软雅黑" w:hAnsi="微软雅黑" w:cs="微软雅黑" w:hint="eastAsia"/>
          <w:sz w:val="22"/>
          <w:szCs w:val="22"/>
        </w:rPr>
        <w:t>算力的</w:t>
      </w:r>
      <w:proofErr w:type="gramEnd"/>
      <w:r>
        <w:rPr>
          <w:rFonts w:ascii="微软雅黑" w:eastAsia="微软雅黑" w:hAnsi="微软雅黑" w:cs="微软雅黑" w:hint="eastAsia"/>
          <w:sz w:val="22"/>
          <w:szCs w:val="22"/>
        </w:rPr>
        <w:t>总量没有什么变化。”</w:t>
      </w:r>
    </w:p>
    <w:p w14:paraId="6DAFC4A2" w14:textId="081C580E"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“嗯，这个是暂时的，并不会持续多时间。”孙源玲只是冲着爱丽笑了笑，并不打算做出什么解释。</w:t>
      </w:r>
    </w:p>
    <w:p w14:paraId="46E03229" w14:textId="42FDFEB1" w:rsidR="003C6B5B" w:rsidRDefault="007269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救援的工作在两天时间之内基本上完成，至此作为人道主义救援的工作就可以所已经完成了，</w:t>
      </w:r>
      <w:r w:rsidR="00AD2E9F">
        <w:rPr>
          <w:rFonts w:ascii="微软雅黑" w:eastAsia="微软雅黑" w:hAnsi="微软雅黑" w:cs="微软雅黑" w:hint="eastAsia"/>
          <w:sz w:val="22"/>
          <w:szCs w:val="22"/>
        </w:rPr>
        <w:t>接下来就是解决恶心跳蚤的时候了。</w:t>
      </w:r>
    </w:p>
    <w:p w14:paraId="25209BA7" w14:textId="5B3A7A43" w:rsidR="00AD2E9F" w:rsidRDefault="00AD2E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“开始行动——”一道命令通过在近地同步轨道运行的卫星传达到了在白象国战士的</w:t>
      </w:r>
      <w:r>
        <w:rPr>
          <w:rFonts w:ascii="微软雅黑" w:eastAsia="微软雅黑" w:hAnsi="微软雅黑" w:cs="微软雅黑" w:hint="eastAsia"/>
          <w:sz w:val="22"/>
          <w:szCs w:val="22"/>
        </w:rPr>
        <w:lastRenderedPageBreak/>
        <w:t>耳机里面。</w:t>
      </w:r>
    </w:p>
    <w:p w14:paraId="6D7143BD" w14:textId="473A3464" w:rsidR="00AD2E9F" w:rsidRPr="003C6B5B" w:rsidRDefault="00AD2E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随着一处发电站突然迸发出惊人的电火花，一些油库也开始发生爆炸，就</w:t>
      </w:r>
      <w:r w:rsidR="0026534A">
        <w:rPr>
          <w:rFonts w:ascii="微软雅黑" w:eastAsia="微软雅黑" w:hAnsi="微软雅黑" w:cs="微软雅黑" w:hint="eastAsia"/>
          <w:sz w:val="22"/>
          <w:szCs w:val="22"/>
        </w:rPr>
        <w:t>像</w:t>
      </w:r>
      <w:r>
        <w:rPr>
          <w:rFonts w:ascii="微软雅黑" w:eastAsia="微软雅黑" w:hAnsi="微软雅黑" w:cs="微软雅黑" w:hint="eastAsia"/>
          <w:sz w:val="22"/>
          <w:szCs w:val="22"/>
        </w:rPr>
        <w:t>一个魔咒一般，各种各样的爆炸都在发生着，整个白象国在不到1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分钟的时间里面主要的电力措施都已经失去了作用，发电站被大量的摧毁，许许多多的通讯基站都已经失去了提供其运行的能量支撑了，一些卫星通讯设备也被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的大功率屏蔽卫星</w:t>
      </w:r>
      <w:r w:rsidR="00F26059">
        <w:rPr>
          <w:rFonts w:ascii="微软雅黑" w:eastAsia="微软雅黑" w:hAnsi="微软雅黑" w:cs="微软雅黑" w:hint="eastAsia"/>
          <w:sz w:val="22"/>
          <w:szCs w:val="22"/>
        </w:rPr>
        <w:t>屏蔽了通讯信号。</w:t>
      </w:r>
    </w:p>
    <w:p w14:paraId="48C0D180" w14:textId="54FA105B" w:rsidR="003B2939" w:rsidRDefault="0026534A"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因为</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自从</w:t>
      </w:r>
      <w:proofErr w:type="gramEnd"/>
      <w:r>
        <w:rPr>
          <w:rFonts w:ascii="微软雅黑" w:eastAsia="微软雅黑" w:hAnsi="微软雅黑" w:cs="微软雅黑" w:hint="eastAsia"/>
          <w:sz w:val="22"/>
          <w:szCs w:val="22"/>
        </w:rPr>
        <w:t>在孙源玲完成了灵气复苏之后就一直在进行着各种各样的准备，在拥有了一些特殊的能力的觉醒者之后科技的进步是相当的快，</w:t>
      </w:r>
      <w:r w:rsidR="00EE113E">
        <w:rPr>
          <w:rFonts w:ascii="微软雅黑" w:eastAsia="微软雅黑" w:hAnsi="微软雅黑" w:cs="微软雅黑" w:hint="eastAsia"/>
          <w:sz w:val="22"/>
          <w:szCs w:val="22"/>
        </w:rPr>
        <w:t>更何况</w:t>
      </w:r>
      <w:r>
        <w:rPr>
          <w:rFonts w:ascii="微软雅黑" w:eastAsia="微软雅黑" w:hAnsi="微软雅黑" w:cs="微软雅黑" w:hint="eastAsia"/>
          <w:sz w:val="22"/>
          <w:szCs w:val="22"/>
        </w:rPr>
        <w:t>在一些方面还有孙源玲的帮助</w:t>
      </w:r>
      <w:r w:rsidR="00EE113E">
        <w:rPr>
          <w:rFonts w:ascii="微软雅黑" w:eastAsia="微软雅黑" w:hAnsi="微软雅黑" w:cs="微软雅黑" w:hint="eastAsia"/>
          <w:sz w:val="22"/>
          <w:szCs w:val="22"/>
        </w:rPr>
        <w:t>，在对于全球通信的</w:t>
      </w:r>
      <w:r w:rsidR="00DE187D">
        <w:rPr>
          <w:rFonts w:ascii="微软雅黑" w:eastAsia="微软雅黑" w:hAnsi="微软雅黑" w:cs="微软雅黑" w:hint="eastAsia"/>
          <w:sz w:val="22"/>
          <w:szCs w:val="22"/>
        </w:rPr>
        <w:t>管制</w:t>
      </w:r>
      <w:r w:rsidR="00EE113E">
        <w:rPr>
          <w:rFonts w:ascii="微软雅黑" w:eastAsia="微软雅黑" w:hAnsi="微软雅黑" w:cs="微软雅黑" w:hint="eastAsia"/>
          <w:sz w:val="22"/>
          <w:szCs w:val="22"/>
        </w:rPr>
        <w:t>在战斗开始的时候便已开始，</w:t>
      </w:r>
      <w:r w:rsidR="00DE187D">
        <w:rPr>
          <w:rFonts w:ascii="微软雅黑" w:eastAsia="微软雅黑" w:hAnsi="微软雅黑" w:cs="微软雅黑" w:hint="eastAsia"/>
          <w:sz w:val="22"/>
          <w:szCs w:val="22"/>
        </w:rPr>
        <w:t>整个地星之上</w:t>
      </w:r>
      <w:proofErr w:type="gramStart"/>
      <w:r w:rsidR="00DE187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00DE187D">
        <w:rPr>
          <w:rFonts w:ascii="微软雅黑" w:eastAsia="微软雅黑" w:hAnsi="微软雅黑" w:cs="微软雅黑" w:hint="eastAsia"/>
          <w:sz w:val="22"/>
          <w:szCs w:val="22"/>
        </w:rPr>
        <w:t>军用</w:t>
      </w:r>
      <w:proofErr w:type="gramEnd"/>
      <w:r w:rsidR="00DE187D">
        <w:rPr>
          <w:rFonts w:ascii="微软雅黑" w:eastAsia="微软雅黑" w:hAnsi="微软雅黑" w:cs="微软雅黑" w:hint="eastAsia"/>
          <w:sz w:val="22"/>
          <w:szCs w:val="22"/>
        </w:rPr>
        <w:t>的量子通讯以及孙源玲的相关公司的都失去了对于白象国方面的所有联系，使其成为了信息孤岛。</w:t>
      </w:r>
    </w:p>
    <w:p w14:paraId="0CAF10FF" w14:textId="1B660240" w:rsidR="00DE187D" w:rsidRDefault="005607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白象国失去了所有对于外界的联系，</w:t>
      </w:r>
      <w:proofErr w:type="gramStart"/>
      <w:r>
        <w:rPr>
          <w:rFonts w:ascii="微软雅黑" w:eastAsia="微软雅黑" w:hAnsi="微软雅黑" w:cs="微软雅黑" w:hint="eastAsia"/>
          <w:sz w:val="22"/>
          <w:szCs w:val="22"/>
        </w:rPr>
        <w:t>二失去</w:t>
      </w:r>
      <w:proofErr w:type="gramEnd"/>
      <w:r>
        <w:rPr>
          <w:rFonts w:ascii="微软雅黑" w:eastAsia="微软雅黑" w:hAnsi="微软雅黑" w:cs="微软雅黑" w:hint="eastAsia"/>
          <w:sz w:val="22"/>
          <w:szCs w:val="22"/>
        </w:rPr>
        <w:t>了对于外界的联系便自然的失去了对于所有定位卫星的联系，一些需要使用定位才能够使用的导弹直接失去了实战意义。</w:t>
      </w:r>
    </w:p>
    <w:p w14:paraId="3371088D" w14:textId="7B71CD68" w:rsidR="0056079E" w:rsidRDefault="007118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在失去了所有外界的联系的时候白象国第一时间就想到了</w:t>
      </w:r>
      <w:r w:rsidR="00A804C9">
        <w:rPr>
          <w:rFonts w:ascii="微软雅黑" w:eastAsia="微软雅黑" w:hAnsi="微软雅黑" w:cs="微软雅黑" w:hint="eastAsia"/>
          <w:sz w:val="22"/>
          <w:szCs w:val="22"/>
        </w:rPr>
        <w:t>可能是</w:t>
      </w:r>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的手笔，想想自己最近的所作所为白象国瞬间就想</w:t>
      </w:r>
      <w:proofErr w:type="gramStart"/>
      <w:r w:rsidR="00A804C9">
        <w:rPr>
          <w:rFonts w:ascii="微软雅黑" w:eastAsia="微软雅黑" w:hAnsi="微软雅黑" w:cs="微软雅黑" w:hint="eastAsia"/>
          <w:sz w:val="22"/>
          <w:szCs w:val="22"/>
        </w:rPr>
        <w:t>怂</w:t>
      </w:r>
      <w:proofErr w:type="gramEnd"/>
      <w:r w:rsidR="00A804C9">
        <w:rPr>
          <w:rFonts w:ascii="微软雅黑" w:eastAsia="微软雅黑" w:hAnsi="微软雅黑" w:cs="微软雅黑" w:hint="eastAsia"/>
          <w:sz w:val="22"/>
          <w:szCs w:val="22"/>
        </w:rPr>
        <w:t>了，但是都找不到任何和</w:t>
      </w:r>
      <w:proofErr w:type="gramStart"/>
      <w:r w:rsidR="00BC215B">
        <w:rPr>
          <w:rFonts w:ascii="微软雅黑" w:eastAsia="微软雅黑" w:hAnsi="微软雅黑" w:cs="微软雅黑" w:hint="eastAsia"/>
          <w:sz w:val="22"/>
          <w:szCs w:val="22"/>
        </w:rPr>
        <w:t>兔砸</w:t>
      </w:r>
      <w:proofErr w:type="gramEnd"/>
      <w:r w:rsidR="00A804C9">
        <w:rPr>
          <w:rFonts w:ascii="微软雅黑" w:eastAsia="微软雅黑" w:hAnsi="微软雅黑" w:cs="微软雅黑" w:hint="eastAsia"/>
          <w:sz w:val="22"/>
          <w:szCs w:val="22"/>
        </w:rPr>
        <w:t>相关的人，就连之前来救援的</w:t>
      </w:r>
      <w:proofErr w:type="gramStart"/>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战士</w:t>
      </w:r>
      <w:proofErr w:type="gramEnd"/>
      <w:r w:rsidR="00A804C9">
        <w:rPr>
          <w:rFonts w:ascii="微软雅黑" w:eastAsia="微软雅黑" w:hAnsi="微软雅黑" w:cs="微软雅黑" w:hint="eastAsia"/>
          <w:sz w:val="22"/>
          <w:szCs w:val="22"/>
        </w:rPr>
        <w:t>都找不到影子了，只剩下了白象国自己的医疗人员还在那儿救治那些难民。</w:t>
      </w:r>
    </w:p>
    <w:p w14:paraId="14871345" w14:textId="341931DE" w:rsidR="0026534A" w:rsidRDefault="00277D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于是白象国连想要认</w:t>
      </w:r>
      <w:proofErr w:type="gramStart"/>
      <w:r>
        <w:rPr>
          <w:rFonts w:ascii="微软雅黑" w:eastAsia="微软雅黑" w:hAnsi="微软雅黑" w:cs="微软雅黑" w:hint="eastAsia"/>
          <w:sz w:val="22"/>
          <w:szCs w:val="22"/>
        </w:rPr>
        <w:t>怂</w:t>
      </w:r>
      <w:proofErr w:type="gramEnd"/>
      <w:r>
        <w:rPr>
          <w:rFonts w:ascii="微软雅黑" w:eastAsia="微软雅黑" w:hAnsi="微软雅黑" w:cs="微软雅黑" w:hint="eastAsia"/>
          <w:sz w:val="22"/>
          <w:szCs w:val="22"/>
        </w:rPr>
        <w:t>的机会都没有，会议室中被紧急召集的议员们全部都阴沉着脸，似乎都能够想到接下来的时间里面会发生什么。</w:t>
      </w:r>
    </w:p>
    <w:p w14:paraId="459AD190" w14:textId="5CC673FD" w:rsidR="003F3AAF" w:rsidRDefault="003F3A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脸上毫无生气的老仙在台上绝望的说到</w:t>
      </w:r>
    </w:p>
    <w:p w14:paraId="4302EEC6" w14:textId="5E88963A" w:rsidR="008F6B95" w:rsidRDefault="003F3A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“各位，我想这次是我们的最后的一次</w:t>
      </w:r>
      <w:r w:rsidR="00E63977">
        <w:rPr>
          <w:rFonts w:ascii="微软雅黑" w:eastAsia="微软雅黑" w:hAnsi="微软雅黑" w:cs="微软雅黑" w:hint="eastAsia"/>
          <w:sz w:val="22"/>
          <w:szCs w:val="22"/>
        </w:rPr>
        <w:t>会议了，虽然不知道</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方面会完全不顾国际之上的影响对我们出手，我们的情报得知</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已经有能力直接走出地星</w:t>
      </w:r>
      <w:r w:rsidR="00D76521">
        <w:rPr>
          <w:rFonts w:ascii="微软雅黑" w:eastAsia="微软雅黑" w:hAnsi="微软雅黑" w:cs="微软雅黑" w:hint="eastAsia"/>
          <w:sz w:val="22"/>
          <w:szCs w:val="22"/>
        </w:rPr>
        <w:t>，之前那些空</w:t>
      </w:r>
      <w:r w:rsidR="00D76521">
        <w:rPr>
          <w:rFonts w:ascii="微软雅黑" w:eastAsia="微软雅黑" w:hAnsi="微软雅黑" w:cs="微软雅黑" w:hint="eastAsia"/>
          <w:sz w:val="22"/>
          <w:szCs w:val="22"/>
        </w:rPr>
        <w:lastRenderedPageBreak/>
        <w:t>天母舰，可以确定能够直接进入宇宙之中也能够尽心长时间活动，再加上之前外星人的战舰都被击落在</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的境内，以及灵气的相关消息，我想</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想要统一全球。</w:t>
      </w:r>
    </w:p>
    <w:p w14:paraId="445CA38D" w14:textId="60E16F71" w:rsidR="003F3AAF"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各位有什么意见，有什么想法现在就直接提出来吧，今天是最后的机会了。</w:t>
      </w:r>
      <w:r w:rsidR="003F3AAF">
        <w:rPr>
          <w:rFonts w:ascii="微软雅黑" w:eastAsia="微软雅黑" w:hAnsi="微软雅黑" w:cs="微软雅黑" w:hint="eastAsia"/>
          <w:sz w:val="22"/>
          <w:szCs w:val="22"/>
        </w:rPr>
        <w:t>“</w:t>
      </w:r>
    </w:p>
    <w:p w14:paraId="437D2C00" w14:textId="75F9F3A3" w:rsidR="008F6B95"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台下的人没有一个发言都在沉默着，似乎都是在等待着命运的宣判。</w:t>
      </w:r>
    </w:p>
    <w:p w14:paraId="1104BC83" w14:textId="4A3DF6EF" w:rsidR="008F6B95"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而此时，在白象国的各个地区都闪烁起了如同星星般的亮点，只是这些亮点在慢慢的变大……</w:t>
      </w:r>
    </w:p>
    <w:p w14:paraId="4636FCC0" w14:textId="468B27FE" w:rsidR="008F6B95" w:rsidRDefault="008F6B95" w:rsidP="00AD3768">
      <w:pPr>
        <w:rPr>
          <w:rFonts w:ascii="微软雅黑" w:eastAsia="微软雅黑" w:hAnsi="微软雅黑" w:cs="微软雅黑"/>
          <w:sz w:val="22"/>
          <w:szCs w:val="22"/>
        </w:rPr>
      </w:pPr>
    </w:p>
    <w:p w14:paraId="638A17BC" w14:textId="0C9D9071" w:rsidR="008F6B95" w:rsidRDefault="008F6B95" w:rsidP="00456193">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第两百零一章 </w:t>
      </w:r>
      <w:r>
        <w:rPr>
          <w:rFonts w:ascii="微软雅黑" w:eastAsia="微软雅黑" w:hAnsi="微软雅黑" w:cs="微软雅黑"/>
          <w:sz w:val="22"/>
          <w:szCs w:val="22"/>
        </w:rPr>
        <w:t xml:space="preserve"> </w:t>
      </w:r>
      <w:r w:rsidR="00FF3838">
        <w:rPr>
          <w:rFonts w:ascii="微软雅黑" w:eastAsia="微软雅黑" w:hAnsi="微软雅黑" w:cs="微软雅黑" w:hint="eastAsia"/>
          <w:sz w:val="22"/>
          <w:szCs w:val="22"/>
        </w:rPr>
        <w:t>统一</w:t>
      </w:r>
      <w:r>
        <w:rPr>
          <w:rFonts w:ascii="微软雅黑" w:eastAsia="微软雅黑" w:hAnsi="微软雅黑" w:cs="微软雅黑" w:hint="eastAsia"/>
          <w:sz w:val="22"/>
          <w:szCs w:val="22"/>
        </w:rPr>
        <w:t>全球的战争</w:t>
      </w:r>
      <w:r w:rsidR="000D2F6B">
        <w:rPr>
          <w:rFonts w:ascii="微软雅黑" w:eastAsia="微软雅黑" w:hAnsi="微软雅黑" w:cs="微软雅黑" w:hint="eastAsia"/>
          <w:sz w:val="22"/>
          <w:szCs w:val="22"/>
        </w:rPr>
        <w:t>开端</w:t>
      </w:r>
    </w:p>
    <w:p w14:paraId="55433A25" w14:textId="1DE24B2C" w:rsidR="00BD1CC3" w:rsidRDefault="00BD1CC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西南</w:t>
      </w:r>
      <w:proofErr w:type="gramEnd"/>
      <w:r>
        <w:rPr>
          <w:rFonts w:ascii="微软雅黑" w:eastAsia="微软雅黑" w:hAnsi="微软雅黑" w:cs="微软雅黑" w:hint="eastAsia"/>
          <w:sz w:val="22"/>
          <w:szCs w:val="22"/>
        </w:rPr>
        <w:t>某野战军区，许多的短程导弹发射车都将车上的导弹发射了出去，然而这些导弹确是十分特殊的导弹，它们没有多大的杀伤能力，也不会对人照成什么伤害，当然运气不好的被碎片砸死的出外。</w:t>
      </w:r>
    </w:p>
    <w:p w14:paraId="07FDBBB6" w14:textId="64625646" w:rsidR="00BD1CC3" w:rsidRPr="00FF3838" w:rsidRDefault="00BD1C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至于一部分白象国的觉醒者以及极少数的修行者想要凭借自己肉身去拦截导弹几乎是不可能的，况且拦下来了一枚导弹就没有后续的嘛？这种事情怎么可能嘛。</w:t>
      </w:r>
    </w:p>
    <w:p w14:paraId="13E121CA" w14:textId="4F39D567" w:rsidR="007227A9" w:rsidRDefault="00BD74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随着一枚枚的短程导弹落在白象国的土地之上，一大堆无色无味的奇特的气体夹杂着少量的灵气往四周扩散而去，提前得到了相关消息的</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战士</w:t>
      </w:r>
      <w:proofErr w:type="gramEnd"/>
      <w:r>
        <w:rPr>
          <w:rFonts w:ascii="微软雅黑" w:eastAsia="微软雅黑" w:hAnsi="微软雅黑" w:cs="微软雅黑" w:hint="eastAsia"/>
          <w:sz w:val="22"/>
          <w:szCs w:val="22"/>
        </w:rPr>
        <w:t>提起运转特殊的功法，让这些特殊的气体不会</w:t>
      </w:r>
      <w:r w:rsidR="000935DA">
        <w:rPr>
          <w:rFonts w:ascii="微软雅黑" w:eastAsia="微软雅黑" w:hAnsi="微软雅黑" w:cs="微软雅黑" w:hint="eastAsia"/>
          <w:sz w:val="22"/>
          <w:szCs w:val="22"/>
        </w:rPr>
        <w:t>影响到自身的行动，至于有部分比较特殊的超能力者，没办法直接运转功法，但是这些超能力者从来不是战场之上的主力军，他们往往都是较为优秀的功能性辅助，在很多方面都可以帮助修行者，在科技领域也是拥有较为重要的作用，甚至是一些特殊的作用的，但是想要到战场之上去战斗就只能委托修行者废除他的超能力然后从零开始主动引导灵气进行修行，在这个过程之中可能觉醒超能力但是修行一旦入门那么两者就可以共存。</w:t>
      </w:r>
    </w:p>
    <w:p w14:paraId="63C3ECFA" w14:textId="5886D02C" w:rsidR="000935DA" w:rsidRDefault="00A52F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快速扩散的气体使得许许多多的白象国民众以及一部分的士兵都失去了意识昏睡了过</w:t>
      </w:r>
      <w:r>
        <w:rPr>
          <w:rFonts w:ascii="微软雅黑" w:eastAsia="微软雅黑" w:hAnsi="微软雅黑" w:cs="微软雅黑" w:hint="eastAsia"/>
          <w:sz w:val="22"/>
          <w:szCs w:val="22"/>
        </w:rPr>
        <w:lastRenderedPageBreak/>
        <w:t>去，在相当时间里面是没有了对外界的</w:t>
      </w:r>
      <w:r w:rsidR="00251B60">
        <w:rPr>
          <w:rFonts w:ascii="微软雅黑" w:eastAsia="微软雅黑" w:hAnsi="微软雅黑" w:cs="微软雅黑" w:hint="eastAsia"/>
          <w:sz w:val="22"/>
          <w:szCs w:val="22"/>
        </w:rPr>
        <w:t>所有事务</w:t>
      </w:r>
      <w:r>
        <w:rPr>
          <w:rFonts w:ascii="微软雅黑" w:eastAsia="微软雅黑" w:hAnsi="微软雅黑" w:cs="微软雅黑" w:hint="eastAsia"/>
          <w:sz w:val="22"/>
          <w:szCs w:val="22"/>
        </w:rPr>
        <w:t>做出反应的能力，如果在这个过程之中出现了什么意外的话也是只能够算作是倒霉</w:t>
      </w:r>
      <w:r w:rsidR="00251B60">
        <w:rPr>
          <w:rFonts w:ascii="微软雅黑" w:eastAsia="微软雅黑" w:hAnsi="微软雅黑" w:cs="微软雅黑" w:hint="eastAsia"/>
          <w:sz w:val="22"/>
          <w:szCs w:val="22"/>
        </w:rPr>
        <w:t>，在人类的历史站长之中就没有那一场正常的战争是没有生命</w:t>
      </w:r>
      <w:proofErr w:type="gramStart"/>
      <w:r w:rsidR="00251B60">
        <w:rPr>
          <w:rFonts w:ascii="微软雅黑" w:eastAsia="微软雅黑" w:hAnsi="微软雅黑" w:cs="微软雅黑" w:hint="eastAsia"/>
          <w:sz w:val="22"/>
          <w:szCs w:val="22"/>
        </w:rPr>
        <w:t>不</w:t>
      </w:r>
      <w:proofErr w:type="gramEnd"/>
      <w:r w:rsidR="00251B60">
        <w:rPr>
          <w:rFonts w:ascii="微软雅黑" w:eastAsia="微软雅黑" w:hAnsi="微软雅黑" w:cs="微软雅黑" w:hint="eastAsia"/>
          <w:sz w:val="22"/>
          <w:szCs w:val="22"/>
        </w:rPr>
        <w:t>流逝的，至于平民的死伤这种事情也就放在五大流氓哪里会非常的在乎，五大流氓中真正在乎平民伤亡的国家</w:t>
      </w:r>
      <w:r w:rsidR="005F3DD1">
        <w:rPr>
          <w:rFonts w:ascii="微软雅黑" w:eastAsia="微软雅黑" w:hAnsi="微软雅黑" w:cs="微软雅黑" w:hint="eastAsia"/>
          <w:sz w:val="22"/>
          <w:szCs w:val="22"/>
        </w:rPr>
        <w:t>从实际之上来看只有猫熊和</w:t>
      </w:r>
      <w:proofErr w:type="gramStart"/>
      <w:r w:rsidR="005F3DD1">
        <w:rPr>
          <w:rFonts w:ascii="微软雅黑" w:eastAsia="微软雅黑" w:hAnsi="微软雅黑" w:cs="微软雅黑" w:hint="eastAsia"/>
          <w:sz w:val="22"/>
          <w:szCs w:val="22"/>
        </w:rPr>
        <w:t>兔砸</w:t>
      </w:r>
      <w:proofErr w:type="gramEnd"/>
      <w:r w:rsidR="005F3DD1">
        <w:rPr>
          <w:rFonts w:ascii="微软雅黑" w:eastAsia="微软雅黑" w:hAnsi="微软雅黑" w:cs="微软雅黑" w:hint="eastAsia"/>
          <w:sz w:val="22"/>
          <w:szCs w:val="22"/>
        </w:rPr>
        <w:t>会十分的在</w:t>
      </w:r>
      <w:proofErr w:type="gramStart"/>
      <w:r w:rsidR="005F3DD1">
        <w:rPr>
          <w:rFonts w:ascii="微软雅黑" w:eastAsia="微软雅黑" w:hAnsi="微软雅黑" w:cs="微软雅黑" w:hint="eastAsia"/>
          <w:sz w:val="22"/>
          <w:szCs w:val="22"/>
        </w:rPr>
        <w:t>一</w:t>
      </w:r>
      <w:proofErr w:type="gramEnd"/>
      <w:r w:rsidR="005F3DD1">
        <w:rPr>
          <w:rFonts w:ascii="微软雅黑" w:eastAsia="微软雅黑" w:hAnsi="微软雅黑" w:cs="微软雅黑" w:hint="eastAsia"/>
          <w:sz w:val="22"/>
          <w:szCs w:val="22"/>
        </w:rPr>
        <w:t>平民的伤亡。</w:t>
      </w:r>
    </w:p>
    <w:p w14:paraId="68CDF38A" w14:textId="3B596B58" w:rsidR="00822EBA" w:rsidRDefault="0056038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经过这一波短程导弹的洗地，整个印度的绝大部分地区的人都已经失去了反抗的能力，军队也是失去了绝大多数的反应能力，后勤补给更是被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给</w:t>
      </w:r>
      <w:proofErr w:type="gramEnd"/>
      <w:r>
        <w:rPr>
          <w:rFonts w:ascii="微软雅黑" w:eastAsia="微软雅黑" w:hAnsi="微软雅黑" w:cs="微软雅黑" w:hint="eastAsia"/>
          <w:sz w:val="22"/>
          <w:szCs w:val="22"/>
        </w:rPr>
        <w:t>破坏严重</w:t>
      </w:r>
      <w:r w:rsidR="00186D42">
        <w:rPr>
          <w:rFonts w:ascii="微软雅黑" w:eastAsia="微软雅黑" w:hAnsi="微软雅黑" w:cs="微软雅黑" w:hint="eastAsia"/>
          <w:sz w:val="22"/>
          <w:szCs w:val="22"/>
        </w:rPr>
        <w:t>，在此基础之上</w:t>
      </w:r>
      <w:proofErr w:type="gramStart"/>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为了</w:t>
      </w:r>
      <w:proofErr w:type="gramEnd"/>
      <w:r w:rsidR="00186D42">
        <w:rPr>
          <w:rFonts w:ascii="微软雅黑" w:eastAsia="微软雅黑" w:hAnsi="微软雅黑" w:cs="微软雅黑" w:hint="eastAsia"/>
          <w:sz w:val="22"/>
          <w:szCs w:val="22"/>
        </w:rPr>
        <w:t>以最小的代价获得最终的胜利，十数艘空天母舰装载着大量的无人机投放在了白象国的国土之上，至于续航完全不用担心，自从孙源玲引导电池技术大幅度提升之后无人机的续航能力已经完全不成问题了，几乎每一架无人机都能够独自的在白象国环绕一圈然后自己回到</w:t>
      </w:r>
      <w:proofErr w:type="gramStart"/>
      <w:r w:rsidR="00186D42">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的</w:t>
      </w:r>
      <w:proofErr w:type="gramEnd"/>
      <w:r w:rsidR="00186D42">
        <w:rPr>
          <w:rFonts w:ascii="微软雅黑" w:eastAsia="微软雅黑" w:hAnsi="微软雅黑" w:cs="微软雅黑" w:hint="eastAsia"/>
          <w:sz w:val="22"/>
          <w:szCs w:val="22"/>
        </w:rPr>
        <w:t>某军事基地之中，只是这个速度并不是很快。</w:t>
      </w:r>
    </w:p>
    <w:p w14:paraId="1E74B490" w14:textId="18FA486F" w:rsidR="00186D42" w:rsidRDefault="00186D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强大的续航能力是使得所有的小型作战无人机都能够搭载一门功率不是很高的电磁炮</w:t>
      </w:r>
      <w:r w:rsidR="004877CA">
        <w:rPr>
          <w:rFonts w:ascii="微软雅黑" w:eastAsia="微软雅黑" w:hAnsi="微软雅黑" w:cs="微软雅黑" w:hint="eastAsia"/>
          <w:sz w:val="22"/>
          <w:szCs w:val="22"/>
        </w:rPr>
        <w:t>，所使用的弹药就是普普通通的弹丸，发射所携带的动能能够直接击穿1</w:t>
      </w:r>
      <w:r w:rsidR="004877CA">
        <w:rPr>
          <w:rFonts w:ascii="微软雅黑" w:eastAsia="微软雅黑" w:hAnsi="微软雅黑" w:cs="微软雅黑"/>
          <w:sz w:val="22"/>
          <w:szCs w:val="22"/>
        </w:rPr>
        <w:t>0</w:t>
      </w:r>
      <w:r w:rsidR="004877CA">
        <w:rPr>
          <w:rFonts w:ascii="微软雅黑" w:eastAsia="微软雅黑" w:hAnsi="微软雅黑" w:cs="微软雅黑" w:hint="eastAsia"/>
          <w:sz w:val="22"/>
          <w:szCs w:val="22"/>
        </w:rPr>
        <w:t>cm厚的均质钢板</w:t>
      </w:r>
      <w:r w:rsidR="00517BB7">
        <w:rPr>
          <w:rFonts w:ascii="微软雅黑" w:eastAsia="微软雅黑" w:hAnsi="微软雅黑" w:cs="微软雅黑" w:hint="eastAsia"/>
          <w:sz w:val="22"/>
          <w:szCs w:val="22"/>
        </w:rPr>
        <w:t>，而每十架无人机将会配备两架后勤补给无人机，这种无人机的载重和</w:t>
      </w:r>
      <w:r w:rsidR="009014C3">
        <w:rPr>
          <w:rFonts w:ascii="微软雅黑" w:eastAsia="微软雅黑" w:hAnsi="微软雅黑" w:cs="微软雅黑" w:hint="eastAsia"/>
          <w:sz w:val="22"/>
          <w:szCs w:val="22"/>
        </w:rPr>
        <w:t>续航都极大程度的提升，而作为的代价就是</w:t>
      </w:r>
      <w:r w:rsidR="003D52AB">
        <w:rPr>
          <w:rFonts w:ascii="微软雅黑" w:eastAsia="微软雅黑" w:hAnsi="微软雅黑" w:cs="微软雅黑" w:hint="eastAsia"/>
          <w:sz w:val="22"/>
          <w:szCs w:val="22"/>
        </w:rPr>
        <w:t>灵活性大幅度的下降。</w:t>
      </w:r>
    </w:p>
    <w:p w14:paraId="54B992EE" w14:textId="240E4CE2" w:rsidR="003D52AB" w:rsidRDefault="003D52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而这些无人机因为量非常的大，在每平方公里的土地上就有6</w:t>
      </w:r>
      <w:r>
        <w:rPr>
          <w:rFonts w:ascii="微软雅黑" w:eastAsia="微软雅黑" w:hAnsi="微软雅黑" w:cs="微软雅黑"/>
          <w:sz w:val="22"/>
          <w:szCs w:val="22"/>
        </w:rPr>
        <w:t>00</w:t>
      </w:r>
      <w:r>
        <w:rPr>
          <w:rFonts w:ascii="微软雅黑" w:eastAsia="微软雅黑" w:hAnsi="微软雅黑" w:cs="微软雅黑" w:hint="eastAsia"/>
          <w:sz w:val="22"/>
          <w:szCs w:val="22"/>
        </w:rPr>
        <w:t>架进攻无人机以及配套的</w:t>
      </w:r>
      <w:r w:rsidR="009E22C2">
        <w:rPr>
          <w:rFonts w:ascii="微软雅黑" w:eastAsia="微软雅黑" w:hAnsi="微软雅黑" w:cs="微软雅黑" w:hint="eastAsia"/>
          <w:sz w:val="22"/>
          <w:szCs w:val="22"/>
        </w:rPr>
        <w:t>后勤补给无人机，还有</w:t>
      </w:r>
      <w:proofErr w:type="gramStart"/>
      <w:r w:rsidR="009E22C2">
        <w:rPr>
          <w:rFonts w:ascii="微软雅黑" w:eastAsia="微软雅黑" w:hAnsi="微软雅黑" w:cs="微软雅黑" w:hint="eastAsia"/>
          <w:sz w:val="22"/>
          <w:szCs w:val="22"/>
        </w:rPr>
        <w:t>极大量</w:t>
      </w:r>
      <w:proofErr w:type="gramEnd"/>
      <w:r w:rsidR="009E22C2">
        <w:rPr>
          <w:rFonts w:ascii="微软雅黑" w:eastAsia="微软雅黑" w:hAnsi="微软雅黑" w:cs="微软雅黑" w:hint="eastAsia"/>
          <w:sz w:val="22"/>
          <w:szCs w:val="22"/>
        </w:rPr>
        <w:t>的无人机还在空天母舰之中，随时准备往战场之中补充无人机。</w:t>
      </w:r>
    </w:p>
    <w:p w14:paraId="53A83A2A" w14:textId="4098DC7D" w:rsidR="009E22C2" w:rsidRDefault="00973C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而这些无人机都是由</w:t>
      </w:r>
      <w:proofErr w:type="gramStart"/>
      <w:r>
        <w:rPr>
          <w:rFonts w:ascii="微软雅黑" w:eastAsia="微软雅黑" w:hAnsi="微软雅黑" w:cs="微软雅黑" w:hint="eastAsia"/>
          <w:sz w:val="22"/>
          <w:szCs w:val="22"/>
        </w:rPr>
        <w:t>处于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某个军事基地之中的量子计算机所控制，通过量子通信的方式进行控制，以保证绝对的安全，控制也是由孙源玲所友情提供的弱人工智能进行战场资源的综合调控</w:t>
      </w:r>
      <w:r w:rsidR="008462D0">
        <w:rPr>
          <w:rFonts w:ascii="微软雅黑" w:eastAsia="微软雅黑" w:hAnsi="微软雅黑" w:cs="微软雅黑" w:hint="eastAsia"/>
          <w:sz w:val="22"/>
          <w:szCs w:val="22"/>
        </w:rPr>
        <w:t>。</w:t>
      </w:r>
    </w:p>
    <w:p w14:paraId="166C64D3" w14:textId="4CAE57DA" w:rsidR="008462D0" w:rsidRDefault="0084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而为了支持整个无人机的补给，还在某个地方建造所匹配的无人生产线，这种生产线</w:t>
      </w:r>
      <w:r>
        <w:rPr>
          <w:rFonts w:ascii="微软雅黑" w:eastAsia="微软雅黑" w:hAnsi="微软雅黑" w:cs="微软雅黑" w:hint="eastAsia"/>
          <w:sz w:val="22"/>
          <w:szCs w:val="22"/>
        </w:rPr>
        <w:lastRenderedPageBreak/>
        <w:t>全部由弱人工智能所控制，包含从周围采取矿物资源，将采集的资源变成零件，然后组装成无人机让后直接让其飞往战场，而这套生产线</w:t>
      </w:r>
      <w:proofErr w:type="gramStart"/>
      <w:r w:rsidR="005025C5">
        <w:rPr>
          <w:rFonts w:ascii="微软雅黑" w:eastAsia="微软雅黑" w:hAnsi="微软雅黑" w:cs="微软雅黑" w:hint="eastAsia"/>
          <w:sz w:val="22"/>
          <w:szCs w:val="22"/>
        </w:rPr>
        <w:t>在玲瑶科创</w:t>
      </w:r>
      <w:proofErr w:type="gramEnd"/>
      <w:r w:rsidR="005025C5">
        <w:rPr>
          <w:rFonts w:ascii="微软雅黑" w:eastAsia="微软雅黑" w:hAnsi="微软雅黑" w:cs="微软雅黑" w:hint="eastAsia"/>
          <w:sz w:val="22"/>
          <w:szCs w:val="22"/>
        </w:rPr>
        <w:t>的支持之下在两个月前才完成了建造，一个月前才完成了</w:t>
      </w:r>
      <w:r w:rsidR="00D335A2">
        <w:rPr>
          <w:rFonts w:ascii="微软雅黑" w:eastAsia="微软雅黑" w:hAnsi="微软雅黑" w:cs="微软雅黑" w:hint="eastAsia"/>
          <w:sz w:val="22"/>
          <w:szCs w:val="22"/>
        </w:rPr>
        <w:t>人工智能的训练，使其真正的可以在战场之上发挥极其重要的作用。</w:t>
      </w:r>
    </w:p>
    <w:p w14:paraId="576D15B1" w14:textId="59C2A114" w:rsidR="00D335A2" w:rsidRDefault="00FE228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如果在战斗之中出现了什么意外导致与总服务量子计算机</w:t>
      </w:r>
      <w:r w:rsidR="0071098C">
        <w:rPr>
          <w:rFonts w:ascii="微软雅黑" w:eastAsia="微软雅黑" w:hAnsi="微软雅黑" w:cs="微软雅黑" w:hint="eastAsia"/>
          <w:sz w:val="22"/>
          <w:szCs w:val="22"/>
        </w:rPr>
        <w:t>脱离了链接可以使用字体所带的小型计算机使用已经训练完成的弱人工智能的战争分支，在脱离了服务器的控制之后还会激活自带的原子钟，如若在2</w:t>
      </w:r>
      <w:r w:rsidR="0071098C">
        <w:rPr>
          <w:rFonts w:ascii="微软雅黑" w:eastAsia="微软雅黑" w:hAnsi="微软雅黑" w:cs="微软雅黑"/>
          <w:sz w:val="22"/>
          <w:szCs w:val="22"/>
        </w:rPr>
        <w:t>4</w:t>
      </w:r>
      <w:r w:rsidR="0071098C">
        <w:rPr>
          <w:rFonts w:ascii="微软雅黑" w:eastAsia="微软雅黑" w:hAnsi="微软雅黑" w:cs="微软雅黑" w:hint="eastAsia"/>
          <w:sz w:val="22"/>
          <w:szCs w:val="22"/>
        </w:rPr>
        <w:t>小时之后还没有</w:t>
      </w:r>
      <w:r w:rsidR="00B9529C">
        <w:rPr>
          <w:rFonts w:ascii="微软雅黑" w:eastAsia="微软雅黑" w:hAnsi="微软雅黑" w:cs="微软雅黑" w:hint="eastAsia"/>
          <w:sz w:val="22"/>
          <w:szCs w:val="22"/>
        </w:rPr>
        <w:t>成功的链接到住服务器将会自毁，当然在这之前还可以发挥最后的</w:t>
      </w:r>
      <w:r w:rsidR="00CD60B2">
        <w:rPr>
          <w:rFonts w:ascii="微软雅黑" w:eastAsia="微软雅黑" w:hAnsi="微软雅黑" w:cs="微软雅黑" w:hint="eastAsia"/>
          <w:sz w:val="22"/>
          <w:szCs w:val="22"/>
        </w:rPr>
        <w:t>作用，继续执行之前的任务，如若完成了任务将会尝试回到出发地，如若回到了出发地附近的话将会在一个</w:t>
      </w:r>
      <w:r w:rsidR="00453FF3">
        <w:rPr>
          <w:rFonts w:ascii="微软雅黑" w:eastAsia="微软雅黑" w:hAnsi="微软雅黑" w:cs="微软雅黑" w:hint="eastAsia"/>
          <w:sz w:val="22"/>
          <w:szCs w:val="22"/>
        </w:rPr>
        <w:t>安全且容易发现的地方降落，等待着被发现，如若到时间没有发现时间到了依然会自毁，这个自毁的威力并不会太强，只是烧毁内部电路而已，内部的数据是通过量子算法加密的，只有</w:t>
      </w:r>
      <w:proofErr w:type="gramStart"/>
      <w:r w:rsidR="00BC215B">
        <w:rPr>
          <w:rFonts w:ascii="微软雅黑" w:eastAsia="微软雅黑" w:hAnsi="微软雅黑" w:cs="微软雅黑" w:hint="eastAsia"/>
          <w:sz w:val="22"/>
          <w:szCs w:val="22"/>
        </w:rPr>
        <w:t>兔砸</w:t>
      </w:r>
      <w:r w:rsidR="00453FF3">
        <w:rPr>
          <w:rFonts w:ascii="微软雅黑" w:eastAsia="微软雅黑" w:hAnsi="微软雅黑" w:cs="微软雅黑" w:hint="eastAsia"/>
          <w:sz w:val="22"/>
          <w:szCs w:val="22"/>
        </w:rPr>
        <w:t>拥有</w:t>
      </w:r>
      <w:proofErr w:type="gramEnd"/>
      <w:r w:rsidR="00453FF3">
        <w:rPr>
          <w:rFonts w:ascii="微软雅黑" w:eastAsia="微软雅黑" w:hAnsi="微软雅黑" w:cs="微软雅黑" w:hint="eastAsia"/>
          <w:sz w:val="22"/>
          <w:szCs w:val="22"/>
        </w:rPr>
        <w:t>解密的能力</w:t>
      </w:r>
    </w:p>
    <w:p w14:paraId="41E90E88" w14:textId="3B218902" w:rsidR="00560389" w:rsidRDefault="00817C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对白</w:t>
      </w:r>
      <w:proofErr w:type="gramStart"/>
      <w:r>
        <w:rPr>
          <w:rFonts w:ascii="微软雅黑" w:eastAsia="微软雅黑" w:hAnsi="微软雅黑" w:cs="微软雅黑" w:hint="eastAsia"/>
          <w:sz w:val="22"/>
          <w:szCs w:val="22"/>
        </w:rPr>
        <w:t>象</w:t>
      </w:r>
      <w:proofErr w:type="gramEnd"/>
      <w:r>
        <w:rPr>
          <w:rFonts w:ascii="微软雅黑" w:eastAsia="微软雅黑" w:hAnsi="微软雅黑" w:cs="微软雅黑" w:hint="eastAsia"/>
          <w:sz w:val="22"/>
          <w:szCs w:val="22"/>
        </w:rPr>
        <w:t>国的战斗开始已经两天时间，但是白象国的军队却只能够看着</w:t>
      </w:r>
      <w:r w:rsidR="00D24F66">
        <w:rPr>
          <w:rFonts w:ascii="微软雅黑" w:eastAsia="微软雅黑" w:hAnsi="微软雅黑" w:cs="微软雅黑" w:hint="eastAsia"/>
          <w:sz w:val="22"/>
          <w:szCs w:val="22"/>
        </w:rPr>
        <w:t>大量的无人机</w:t>
      </w:r>
      <w:proofErr w:type="gramStart"/>
      <w:r w:rsidR="00D24F66">
        <w:rPr>
          <w:rFonts w:ascii="微软雅黑" w:eastAsia="微软雅黑" w:hAnsi="微软雅黑" w:cs="微软雅黑" w:hint="eastAsia"/>
          <w:sz w:val="22"/>
          <w:szCs w:val="22"/>
        </w:rPr>
        <w:t>摧毁着</w:t>
      </w:r>
      <w:proofErr w:type="gramEnd"/>
      <w:r w:rsidR="00D24F66">
        <w:rPr>
          <w:rFonts w:ascii="微软雅黑" w:eastAsia="微软雅黑" w:hAnsi="微软雅黑" w:cs="微软雅黑" w:hint="eastAsia"/>
          <w:sz w:val="22"/>
          <w:szCs w:val="22"/>
        </w:rPr>
        <w:t>军事设施，</w:t>
      </w:r>
      <w:r w:rsidR="00373AC1">
        <w:rPr>
          <w:rFonts w:ascii="微软雅黑" w:eastAsia="微软雅黑" w:hAnsi="微软雅黑" w:cs="微软雅黑" w:hint="eastAsia"/>
          <w:sz w:val="22"/>
          <w:szCs w:val="22"/>
        </w:rPr>
        <w:t>这些士兵曾尝试过击毁这些无人机，但是最终发现这是徒劳，</w:t>
      </w:r>
      <w:r w:rsidR="001F4DBD">
        <w:rPr>
          <w:rFonts w:ascii="微软雅黑" w:eastAsia="微软雅黑" w:hAnsi="微软雅黑" w:cs="微软雅黑" w:hint="eastAsia"/>
          <w:sz w:val="22"/>
          <w:szCs w:val="22"/>
        </w:rPr>
        <w:t>无人机的钢铁洪流似乎永无穷尽之时，大规模的武器在毁灭的一个区域的无人机之后不到一分钟的时间就重新被大量的无人机所填充。</w:t>
      </w:r>
    </w:p>
    <w:p w14:paraId="1091ED71" w14:textId="080150BA" w:rsidR="001F4DBD" w:rsidRDefault="003C61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且因为所有的无人机都会链接服务器实时的同步数据，在意识到被攻击之后，人工智能将会地攻击者展开工具，攻击并不是使其失去反抗的能力，而是以绝对精准的弹丸贯穿其脑干，在最短的时间里面解决掉敌人。</w:t>
      </w:r>
    </w:p>
    <w:p w14:paraId="35829389" w14:textId="75AFA68A" w:rsidR="003C6133" w:rsidRDefault="003C61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不过普通的战斗无人机对于一些防护十分厚的防御设施</w:t>
      </w:r>
      <w:r w:rsidR="000D2F6B">
        <w:rPr>
          <w:rFonts w:ascii="微软雅黑" w:eastAsia="微软雅黑" w:hAnsi="微软雅黑" w:cs="微软雅黑" w:hint="eastAsia"/>
          <w:sz w:val="22"/>
          <w:szCs w:val="22"/>
        </w:rPr>
        <w:t>也是没有什么办法，能够将弹丸集中到一个点上进行打击，但是效率太低了，对于这种情况无人机的吨位将会上升，派出专用的攻坚无人机，这种无人机的整体重量比补给无人机还要重许多许多，并且</w:t>
      </w:r>
      <w:r w:rsidR="000D2F6B">
        <w:rPr>
          <w:rFonts w:ascii="微软雅黑" w:eastAsia="微软雅黑" w:hAnsi="微软雅黑" w:cs="微软雅黑" w:hint="eastAsia"/>
          <w:sz w:val="22"/>
          <w:szCs w:val="22"/>
        </w:rPr>
        <w:lastRenderedPageBreak/>
        <w:t>配备了爆炸弹丸，使用长行程的炮管为弹丸提供一个相当的高的初速，使其能够凭借发射时携带的动能直接击穿1</w:t>
      </w:r>
      <w:r w:rsidR="000D2F6B">
        <w:rPr>
          <w:rFonts w:ascii="微软雅黑" w:eastAsia="微软雅黑" w:hAnsi="微软雅黑" w:cs="微软雅黑"/>
          <w:sz w:val="22"/>
          <w:szCs w:val="22"/>
        </w:rPr>
        <w:t>500</w:t>
      </w:r>
      <w:r w:rsidR="000D2F6B">
        <w:rPr>
          <w:rFonts w:ascii="微软雅黑" w:eastAsia="微软雅黑" w:hAnsi="微软雅黑" w:cs="微软雅黑" w:hint="eastAsia"/>
          <w:sz w:val="22"/>
          <w:szCs w:val="22"/>
        </w:rPr>
        <w:t>mm的均值钢板，在一些特殊情况之下甚至可以将一座不是那么厚的山给直接打穿，再加上</w:t>
      </w:r>
      <w:r w:rsidR="00FA42CF">
        <w:rPr>
          <w:rFonts w:ascii="微软雅黑" w:eastAsia="微软雅黑" w:hAnsi="微软雅黑" w:cs="微软雅黑" w:hint="eastAsia"/>
          <w:sz w:val="22"/>
          <w:szCs w:val="22"/>
        </w:rPr>
        <w:t>威力极大的爆炸弹丸，可谓是中门对</w:t>
      </w:r>
      <w:proofErr w:type="gramStart"/>
      <w:r w:rsidR="00FA42CF">
        <w:rPr>
          <w:rFonts w:ascii="微软雅黑" w:eastAsia="微软雅黑" w:hAnsi="微软雅黑" w:cs="微软雅黑" w:hint="eastAsia"/>
          <w:sz w:val="22"/>
          <w:szCs w:val="22"/>
        </w:rPr>
        <w:t>狙</w:t>
      </w:r>
      <w:proofErr w:type="gramEnd"/>
      <w:r w:rsidR="00FA42CF">
        <w:rPr>
          <w:rFonts w:ascii="微软雅黑" w:eastAsia="微软雅黑" w:hAnsi="微软雅黑" w:cs="微软雅黑" w:hint="eastAsia"/>
          <w:sz w:val="22"/>
          <w:szCs w:val="22"/>
        </w:rPr>
        <w:t>的好东西‘对狙吗？我真电磁炮！’，相信其威力直接将</w:t>
      </w:r>
      <w:proofErr w:type="gramStart"/>
      <w:r w:rsidR="00FA42CF">
        <w:rPr>
          <w:rFonts w:ascii="微软雅黑" w:eastAsia="微软雅黑" w:hAnsi="微软雅黑" w:cs="微软雅黑" w:hint="eastAsia"/>
          <w:sz w:val="22"/>
          <w:szCs w:val="22"/>
        </w:rPr>
        <w:t>中门给扬了</w:t>
      </w:r>
      <w:proofErr w:type="gramEnd"/>
      <w:r w:rsidR="00FA42CF">
        <w:rPr>
          <w:rFonts w:ascii="微软雅黑" w:eastAsia="微软雅黑" w:hAnsi="微软雅黑" w:cs="微软雅黑" w:hint="eastAsia"/>
          <w:sz w:val="22"/>
          <w:szCs w:val="22"/>
        </w:rPr>
        <w:t>不会有任何的问题。</w:t>
      </w:r>
    </w:p>
    <w:p w14:paraId="1BC5E1F3" w14:textId="4AE6E4FA" w:rsidR="008F4FC3" w:rsidRDefault="00FA42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这种攻坚用的专用无人机都会专门配备一个专门用于补给弹药和能量的补给无人机，其提醒和攻坚专用无人机相比没有多大的区别了，</w:t>
      </w:r>
      <w:r w:rsidR="00244772">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一辆</w:t>
      </w:r>
      <w:r w:rsidR="008F4FC3">
        <w:rPr>
          <w:rFonts w:ascii="微软雅黑" w:eastAsia="微软雅黑" w:hAnsi="微软雅黑" w:cs="微软雅黑" w:hint="eastAsia"/>
          <w:sz w:val="22"/>
          <w:szCs w:val="22"/>
        </w:rPr>
        <w:t>十二对重卡</w:t>
      </w:r>
      <w:r w:rsidR="00244772">
        <w:rPr>
          <w:rFonts w:ascii="微软雅黑" w:eastAsia="微软雅黑" w:hAnsi="微软雅黑" w:cs="微软雅黑" w:hint="eastAsia"/>
          <w:sz w:val="22"/>
          <w:szCs w:val="22"/>
        </w:rPr>
        <w:t>，</w:t>
      </w:r>
      <w:proofErr w:type="gramStart"/>
      <w:r w:rsidR="00244772">
        <w:rPr>
          <w:rFonts w:ascii="微软雅黑" w:eastAsia="微软雅黑" w:hAnsi="微软雅黑" w:cs="微软雅黑" w:hint="eastAsia"/>
          <w:sz w:val="22"/>
          <w:szCs w:val="22"/>
        </w:rPr>
        <w:t>重卡的</w:t>
      </w:r>
      <w:proofErr w:type="gramEnd"/>
      <w:r w:rsidR="00244772">
        <w:rPr>
          <w:rFonts w:ascii="微软雅黑" w:eastAsia="微软雅黑" w:hAnsi="微软雅黑" w:cs="微软雅黑" w:hint="eastAsia"/>
          <w:sz w:val="22"/>
          <w:szCs w:val="22"/>
        </w:rPr>
        <w:t>体型还会落到下风。</w:t>
      </w:r>
    </w:p>
    <w:p w14:paraId="0794B65C" w14:textId="2337D2D6" w:rsidR="000D2F6B" w:rsidRDefault="002447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而补给无人机</w:t>
      </w:r>
      <w:proofErr w:type="gramStart"/>
      <w:r>
        <w:rPr>
          <w:rFonts w:ascii="微软雅黑" w:eastAsia="微软雅黑" w:hAnsi="微软雅黑" w:cs="微软雅黑" w:hint="eastAsia"/>
          <w:sz w:val="22"/>
          <w:szCs w:val="22"/>
        </w:rPr>
        <w:t>在位攻坚</w:t>
      </w:r>
      <w:proofErr w:type="gramEnd"/>
      <w:r>
        <w:rPr>
          <w:rFonts w:ascii="微软雅黑" w:eastAsia="微软雅黑" w:hAnsi="微软雅黑" w:cs="微软雅黑" w:hint="eastAsia"/>
          <w:sz w:val="22"/>
          <w:szCs w:val="22"/>
        </w:rPr>
        <w:t>型无人机提供弹药和能量的供应的同时还会负责防空。</w:t>
      </w:r>
    </w:p>
    <w:p w14:paraId="2FA026D2" w14:textId="2642B9F2" w:rsidR="001058C7" w:rsidRDefault="001058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整个白象国在无人机的肆虐之下完全没有了反抗的能力，军事基地</w:t>
      </w:r>
      <w:r w:rsidR="00E36667">
        <w:rPr>
          <w:rFonts w:ascii="微软雅黑" w:eastAsia="微软雅黑" w:hAnsi="微软雅黑" w:cs="微软雅黑" w:hint="eastAsia"/>
          <w:sz w:val="22"/>
          <w:szCs w:val="22"/>
        </w:rPr>
        <w:t>被尽数摧毁，保命用的地堡被直接轰塌，然后便是更多的狂轰滥炸。</w:t>
      </w:r>
    </w:p>
    <w:p w14:paraId="68E4372D" w14:textId="73DF5241" w:rsidR="00E36667" w:rsidRDefault="00E366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在一个周之后白象国所有的防抗力量都被剿灭，而白象国的平民在人工智能的控制之下也消失了许多许多，只留下了部分高价值的目标。</w:t>
      </w:r>
    </w:p>
    <w:p w14:paraId="59637AF7" w14:textId="26F03010" w:rsidR="009624AF" w:rsidRDefault="009624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至此战斗也可以宣告结束，</w:t>
      </w:r>
      <w:r w:rsidR="00281EFC">
        <w:rPr>
          <w:rFonts w:ascii="微软雅黑" w:eastAsia="微软雅黑" w:hAnsi="微软雅黑" w:cs="微软雅黑" w:hint="eastAsia"/>
          <w:sz w:val="22"/>
          <w:szCs w:val="22"/>
        </w:rPr>
        <w:t>下面的时间就是在国际之上与其他国家对线了，顺我者昌逆我者亡。</w:t>
      </w:r>
    </w:p>
    <w:p w14:paraId="3358B859" w14:textId="107B433A" w:rsidR="00817C64" w:rsidRDefault="00281E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而因为实力是直接力压全球，鹰</w:t>
      </w:r>
      <w:proofErr w:type="gramStart"/>
      <w:r>
        <w:rPr>
          <w:rFonts w:ascii="微软雅黑" w:eastAsia="微软雅黑" w:hAnsi="微软雅黑" w:cs="微软雅黑" w:hint="eastAsia"/>
          <w:sz w:val="22"/>
          <w:szCs w:val="22"/>
        </w:rPr>
        <w:t>酱表示</w:t>
      </w:r>
      <w:proofErr w:type="gramEnd"/>
      <w:r>
        <w:rPr>
          <w:rFonts w:ascii="微软雅黑" w:eastAsia="微软雅黑" w:hAnsi="微软雅黑" w:cs="微软雅黑" w:hint="eastAsia"/>
          <w:sz w:val="22"/>
          <w:szCs w:val="22"/>
        </w:rPr>
        <w:t>很无奈，白象国失去了国际之上的联系，从太空之中的卫星之上看出其中有着战斗的痕迹，但是却十分的奇怪</w:t>
      </w:r>
      <w:r w:rsidR="00755EFB">
        <w:rPr>
          <w:rFonts w:ascii="微软雅黑" w:eastAsia="微软雅黑" w:hAnsi="微软雅黑" w:cs="微软雅黑" w:hint="eastAsia"/>
          <w:sz w:val="22"/>
          <w:szCs w:val="22"/>
        </w:rPr>
        <w:t>，空中的那些如同蚊子般的东西也让鹰</w:t>
      </w:r>
      <w:proofErr w:type="gramStart"/>
      <w:r w:rsidR="00755EFB">
        <w:rPr>
          <w:rFonts w:ascii="微软雅黑" w:eastAsia="微软雅黑" w:hAnsi="微软雅黑" w:cs="微软雅黑" w:hint="eastAsia"/>
          <w:sz w:val="22"/>
          <w:szCs w:val="22"/>
        </w:rPr>
        <w:t>酱十分</w:t>
      </w:r>
      <w:proofErr w:type="gramEnd"/>
      <w:r w:rsidR="00755EFB">
        <w:rPr>
          <w:rFonts w:ascii="微软雅黑" w:eastAsia="微软雅黑" w:hAnsi="微软雅黑" w:cs="微软雅黑" w:hint="eastAsia"/>
          <w:sz w:val="22"/>
          <w:szCs w:val="22"/>
        </w:rPr>
        <w:t>的疑惑。</w:t>
      </w:r>
    </w:p>
    <w:p w14:paraId="281EE646" w14:textId="6F9DDDCB" w:rsidR="00755EFB" w:rsidRDefault="00755EF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相似的疑惑在</w:t>
      </w:r>
      <w:proofErr w:type="gramStart"/>
      <w:r>
        <w:rPr>
          <w:rFonts w:ascii="微软雅黑" w:eastAsia="微软雅黑" w:hAnsi="微软雅黑" w:cs="微软雅黑" w:hint="eastAsia"/>
          <w:sz w:val="22"/>
          <w:szCs w:val="22"/>
        </w:rPr>
        <w:t>毛熊哪儿</w:t>
      </w:r>
      <w:proofErr w:type="gramEnd"/>
      <w:r>
        <w:rPr>
          <w:rFonts w:ascii="微软雅黑" w:eastAsia="微软雅黑" w:hAnsi="微软雅黑" w:cs="微软雅黑" w:hint="eastAsia"/>
          <w:sz w:val="22"/>
          <w:szCs w:val="22"/>
        </w:rPr>
        <w:t>也是如此。</w:t>
      </w:r>
    </w:p>
    <w:p w14:paraId="1652B8C6" w14:textId="7E87506E" w:rsidR="00755EFB" w:rsidRDefault="00755EFB" w:rsidP="00AD3768">
      <w:pPr>
        <w:rPr>
          <w:rFonts w:ascii="微软雅黑" w:eastAsia="微软雅黑" w:hAnsi="微软雅黑" w:cs="微软雅黑"/>
          <w:sz w:val="22"/>
          <w:szCs w:val="22"/>
        </w:rPr>
      </w:pPr>
    </w:p>
    <w:p w14:paraId="28257743" w14:textId="405CFD03" w:rsidR="00755EFB" w:rsidRDefault="00755EFB" w:rsidP="00AD3768">
      <w:pPr>
        <w:rPr>
          <w:rFonts w:ascii="微软雅黑" w:eastAsia="微软雅黑" w:hAnsi="微软雅黑" w:cs="微软雅黑"/>
          <w:sz w:val="22"/>
          <w:szCs w:val="22"/>
        </w:rPr>
      </w:pPr>
    </w:p>
    <w:p w14:paraId="4A63345B" w14:textId="5ADC5FD9" w:rsidR="00755EFB" w:rsidRDefault="00755EFB" w:rsidP="00AD3768">
      <w:pPr>
        <w:rPr>
          <w:rFonts w:ascii="微软雅黑" w:eastAsia="微软雅黑" w:hAnsi="微软雅黑" w:cs="微软雅黑"/>
          <w:sz w:val="22"/>
          <w:szCs w:val="22"/>
        </w:rPr>
      </w:pPr>
    </w:p>
    <w:p w14:paraId="5355EB09" w14:textId="2226A4FE" w:rsidR="00755EFB" w:rsidRDefault="00755EFB" w:rsidP="00AD3768">
      <w:pPr>
        <w:rPr>
          <w:rFonts w:ascii="微软雅黑" w:eastAsia="微软雅黑" w:hAnsi="微软雅黑" w:cs="微软雅黑"/>
          <w:sz w:val="22"/>
          <w:szCs w:val="22"/>
        </w:rPr>
      </w:pPr>
    </w:p>
    <w:p w14:paraId="3F946D41" w14:textId="0CF8E27F" w:rsidR="00755EFB" w:rsidRDefault="00755EFB" w:rsidP="00755EFB">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接下来的战斗</w:t>
      </w:r>
    </w:p>
    <w:p w14:paraId="1F46E93F" w14:textId="7FB1A22B" w:rsidR="00755EFB" w:rsidRDefault="00C14C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经过短程火箭的特殊弹药洗地然后再经过超大量的无人机精准狙杀，整个白象国现已经处于了与世界脱离了联系群龙无首的状态，只剩下了些还算有能力的普通人但是总人数也没有超过5</w:t>
      </w:r>
      <w:r>
        <w:rPr>
          <w:rFonts w:ascii="微软雅黑" w:eastAsia="微软雅黑" w:hAnsi="微软雅黑" w:cs="微软雅黑"/>
          <w:sz w:val="22"/>
          <w:szCs w:val="22"/>
        </w:rPr>
        <w:t>00</w:t>
      </w:r>
      <w:r>
        <w:rPr>
          <w:rFonts w:ascii="微软雅黑" w:eastAsia="微软雅黑" w:hAnsi="微软雅黑" w:cs="微软雅黑" w:hint="eastAsia"/>
          <w:sz w:val="22"/>
          <w:szCs w:val="22"/>
        </w:rPr>
        <w:t>万，有价值的高科技人才除了发生意外而导致身亡的，其余都被保留了下来，尽管仍然有些科学工作者会反抗，但是面对着没有人性的无人机，麻醉剂就是对于他们行动的最好</w:t>
      </w:r>
      <w:r w:rsidR="005E2209">
        <w:rPr>
          <w:rFonts w:ascii="微软雅黑" w:eastAsia="微软雅黑" w:hAnsi="微软雅黑" w:cs="微软雅黑" w:hint="eastAsia"/>
          <w:sz w:val="22"/>
          <w:szCs w:val="22"/>
        </w:rPr>
        <w:t>回应。</w:t>
      </w:r>
    </w:p>
    <w:p w14:paraId="5CA73E2F" w14:textId="71727F40" w:rsidR="005E2209" w:rsidRDefault="005E22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无人机在完成了镇压任务之后就进入了巡逻了模式，大部分的无人机都进入了空天母舰之中进行休眠补充已经消耗了的能源，而空天母舰所搭载的大功率核聚变引擎仅仅是在地星之上活动</w:t>
      </w:r>
      <w:r w:rsidR="000F0FE6">
        <w:rPr>
          <w:rFonts w:ascii="微软雅黑" w:eastAsia="微软雅黑" w:hAnsi="微软雅黑" w:cs="微软雅黑" w:hint="eastAsia"/>
          <w:sz w:val="22"/>
          <w:szCs w:val="22"/>
        </w:rPr>
        <w:t>所消耗的核聚变燃料几乎可以忽略不记</w:t>
      </w:r>
      <w:r w:rsidR="00516D03">
        <w:rPr>
          <w:rFonts w:ascii="微软雅黑" w:eastAsia="微软雅黑" w:hAnsi="微软雅黑" w:cs="微软雅黑" w:hint="eastAsia"/>
          <w:sz w:val="22"/>
          <w:szCs w:val="22"/>
        </w:rPr>
        <w:t>，处于全天在天空之中巡航的状态也只是需要一个月在海边的工厂补充一下核聚变燃料就成，在设计之中五年时间需要对核聚变引擎的核心机组进行一次大型维护，将隔离层给更换一遍。</w:t>
      </w:r>
    </w:p>
    <w:p w14:paraId="18955DCE" w14:textId="357CADCE" w:rsidR="00822EBA" w:rsidRDefault="00AC5D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战斗结束的之后无人机只是一直在巡航，而</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一直</w:t>
      </w:r>
      <w:proofErr w:type="gramEnd"/>
      <w:r>
        <w:rPr>
          <w:rFonts w:ascii="微软雅黑" w:eastAsia="微软雅黑" w:hAnsi="微软雅黑" w:cs="微软雅黑" w:hint="eastAsia"/>
          <w:sz w:val="22"/>
          <w:szCs w:val="22"/>
        </w:rPr>
        <w:t>都没有向白象国进军的意图，甚至可以说在整个白象国都没有一个</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国</w:t>
      </w:r>
      <w:proofErr w:type="gramEnd"/>
      <w:r>
        <w:rPr>
          <w:rFonts w:ascii="微软雅黑" w:eastAsia="微软雅黑" w:hAnsi="微软雅黑" w:cs="微软雅黑" w:hint="eastAsia"/>
          <w:sz w:val="22"/>
          <w:szCs w:val="22"/>
        </w:rPr>
        <w:t>的人，而一些高科技人才在被悄悄的麻醉之后便被无人机运送到了</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某</w:t>
      </w:r>
      <w:proofErr w:type="gramEnd"/>
      <w:r>
        <w:rPr>
          <w:rFonts w:ascii="微软雅黑" w:eastAsia="微软雅黑" w:hAnsi="微软雅黑" w:cs="微软雅黑" w:hint="eastAsia"/>
          <w:sz w:val="22"/>
          <w:szCs w:val="22"/>
        </w:rPr>
        <w:t>军事基地之中，在修行者的</w:t>
      </w:r>
      <w:r w:rsidR="007D53DE">
        <w:rPr>
          <w:rFonts w:ascii="微软雅黑" w:eastAsia="微软雅黑" w:hAnsi="微软雅黑" w:cs="微软雅黑" w:hint="eastAsia"/>
          <w:sz w:val="22"/>
          <w:szCs w:val="22"/>
        </w:rPr>
        <w:t>操作之下这些人的记忆便被修改了，至于进行了那些修改只有当时人知道了，而修改记忆的法术还是孙源玲</w:t>
      </w:r>
      <w:r w:rsidR="00E90553">
        <w:rPr>
          <w:rFonts w:ascii="微软雅黑" w:eastAsia="微软雅黑" w:hAnsi="微软雅黑" w:cs="微软雅黑" w:hint="eastAsia"/>
          <w:sz w:val="22"/>
          <w:szCs w:val="22"/>
        </w:rPr>
        <w:t>在李修的各种求的情况下给他的，这种秘法在很多场合都是十分有用的，特别是对弱于自身的人是一种十分有用的洗脑工具。</w:t>
      </w:r>
    </w:p>
    <w:p w14:paraId="06581972" w14:textId="7D82DDF6" w:rsidR="00E90553" w:rsidRDefault="005D43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而剩下的人，还在白象国呆着，当地还存在的食物足够让他们生存个把月，如果勤快一些还可以活得更加的久，至于勤快与否就不好说了。</w:t>
      </w:r>
    </w:p>
    <w:p w14:paraId="208A27EC" w14:textId="1420B518" w:rsidR="005D4326" w:rsidRDefault="005D4326"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此番显然对于白象国的普通人并没有什么意思，甚至想要用</w:t>
      </w:r>
      <w:r w:rsidR="00AA0211">
        <w:rPr>
          <w:rFonts w:ascii="微软雅黑" w:eastAsia="微软雅黑" w:hAnsi="微软雅黑" w:cs="微软雅黑" w:hint="eastAsia"/>
          <w:sz w:val="22"/>
          <w:szCs w:val="22"/>
        </w:rPr>
        <w:t>这些人做些曾经从未做过的实验。</w:t>
      </w:r>
    </w:p>
    <w:p w14:paraId="0D82AD6E" w14:textId="5AB21559" w:rsidR="00AA0211" w:rsidRDefault="00AA02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“鞥，现在就要开始做这种实验了吗？</w:t>
      </w:r>
      <w:r w:rsidR="000A33D7">
        <w:rPr>
          <w:rFonts w:ascii="微软雅黑" w:eastAsia="微软雅黑" w:hAnsi="微软雅黑" w:cs="微软雅黑" w:hint="eastAsia"/>
          <w:sz w:val="22"/>
          <w:szCs w:val="22"/>
        </w:rPr>
        <w:t>这种事情对同一个种族的同胞下手真的好吗？</w:t>
      </w:r>
      <w:r w:rsidR="000A33D7">
        <w:rPr>
          <w:rFonts w:ascii="微软雅黑" w:eastAsia="微软雅黑" w:hAnsi="微软雅黑" w:cs="微软雅黑" w:hint="eastAsia"/>
          <w:sz w:val="22"/>
          <w:szCs w:val="22"/>
        </w:rPr>
        <w:lastRenderedPageBreak/>
        <w:t>几次外星人进攻他们都没有对我们表露出这种心思。</w:t>
      </w:r>
      <w:r>
        <w:rPr>
          <w:rFonts w:ascii="微软雅黑" w:eastAsia="微软雅黑" w:hAnsi="微软雅黑" w:cs="微软雅黑" w:hint="eastAsia"/>
          <w:sz w:val="22"/>
          <w:szCs w:val="22"/>
        </w:rPr>
        <w:t>”</w:t>
      </w:r>
    </w:p>
    <w:p w14:paraId="20F289A9" w14:textId="77777777" w:rsidR="00447DE4" w:rsidRDefault="003E72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“老姜，虽然那些东西没有对我们表现出这种意思，但是谁又能够知道在我们</w:t>
      </w:r>
      <w:r w:rsidR="00447DE4">
        <w:rPr>
          <w:rFonts w:ascii="微软雅黑" w:eastAsia="微软雅黑" w:hAnsi="微软雅黑" w:cs="微软雅黑" w:hint="eastAsia"/>
          <w:sz w:val="22"/>
          <w:szCs w:val="22"/>
        </w:rPr>
        <w:t>在抗击失败之后他们又会对我们做出什么事情呢？</w:t>
      </w:r>
    </w:p>
    <w:p w14:paraId="700BE9F0" w14:textId="77777777" w:rsidR="004232DE" w:rsidRDefault="00447DE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而累计各种各样的经验是为了在以后的宇宙之中能够更好的活下去，宇宙永远是一个见不得光亮的黑暗森林，如果没有</w:t>
      </w:r>
      <w:r w:rsidR="004232DE">
        <w:rPr>
          <w:rFonts w:ascii="微软雅黑" w:eastAsia="微软雅黑" w:hAnsi="微软雅黑" w:cs="微软雅黑" w:hint="eastAsia"/>
          <w:sz w:val="22"/>
          <w:szCs w:val="22"/>
        </w:rPr>
        <w:t>实力的话，在黑暗的森林之中举着火把前行，嗜血的捕食者们将会在你大意的时候把那个人吃的连骨头都不剩。</w:t>
      </w:r>
    </w:p>
    <w:p w14:paraId="7CE9E70C" w14:textId="391A6716" w:rsidR="003E724A" w:rsidRDefault="004232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而观察人性对于我们以后在宇宙之中活下去一定是</w:t>
      </w:r>
      <w:r w:rsidR="002F2648">
        <w:rPr>
          <w:rFonts w:ascii="微软雅黑" w:eastAsia="微软雅黑" w:hAnsi="微软雅黑" w:cs="微软雅黑" w:hint="eastAsia"/>
          <w:sz w:val="22"/>
          <w:szCs w:val="22"/>
        </w:rPr>
        <w:t>有益的。</w:t>
      </w:r>
      <w:r w:rsidR="003E724A">
        <w:rPr>
          <w:rFonts w:ascii="微软雅黑" w:eastAsia="微软雅黑" w:hAnsi="微软雅黑" w:cs="微软雅黑" w:hint="eastAsia"/>
          <w:sz w:val="22"/>
          <w:szCs w:val="22"/>
        </w:rPr>
        <w:t>”</w:t>
      </w:r>
    </w:p>
    <w:p w14:paraId="44F19BD8" w14:textId="4E686BC0" w:rsidR="001A3137" w:rsidRDefault="001A31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姜文胜在一旁十分戒备的看着李修，</w:t>
      </w:r>
      <w:r w:rsidR="00582D48">
        <w:rPr>
          <w:rFonts w:ascii="微软雅黑" w:eastAsia="微软雅黑" w:hAnsi="微软雅黑" w:cs="微软雅黑" w:hint="eastAsia"/>
          <w:sz w:val="22"/>
          <w:szCs w:val="22"/>
        </w:rPr>
        <w:t>他能够接受李修对于宇宙的观念，甚至十分的认同，但是对于李修想要对人性的测试却很是不舒服</w:t>
      </w:r>
      <w:r w:rsidR="00154F10">
        <w:rPr>
          <w:rFonts w:ascii="微软雅黑" w:eastAsia="微软雅黑" w:hAnsi="微软雅黑" w:cs="微软雅黑" w:hint="eastAsia"/>
          <w:sz w:val="22"/>
          <w:szCs w:val="22"/>
        </w:rPr>
        <w:t>。不过虽然不舒服，也</w:t>
      </w:r>
      <w:proofErr w:type="gramStart"/>
      <w:r w:rsidR="00154F10">
        <w:rPr>
          <w:rFonts w:ascii="微软雅黑" w:eastAsia="微软雅黑" w:hAnsi="微软雅黑" w:cs="微软雅黑" w:hint="eastAsia"/>
          <w:sz w:val="22"/>
          <w:szCs w:val="22"/>
        </w:rPr>
        <w:t>不</w:t>
      </w:r>
      <w:proofErr w:type="gramEnd"/>
      <w:r w:rsidR="00154F10">
        <w:rPr>
          <w:rFonts w:ascii="微软雅黑" w:eastAsia="微软雅黑" w:hAnsi="微软雅黑" w:cs="微软雅黑" w:hint="eastAsia"/>
          <w:sz w:val="22"/>
          <w:szCs w:val="22"/>
        </w:rPr>
        <w:t>认同，但是既然有人想要出手，那么自己看着他表演就成，反正到时候的实验成果都会在内部共享。</w:t>
      </w:r>
    </w:p>
    <w:p w14:paraId="2FC292AA" w14:textId="77777777" w:rsidR="00E1239C" w:rsidRDefault="00E1239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“是啊，为了以后能够很好的宇宙之中生存，有一些事情还是有必要的，只是提出这件事，并且真正实施这件事情的人很有可能会遭到世界的唾弃，也大概率会遭到同胞的唾弃。</w:t>
      </w:r>
    </w:p>
    <w:p w14:paraId="16FA81F7" w14:textId="6FE39883" w:rsidR="00E1239C" w:rsidRDefault="00E1239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李修，我并不是很希望看到你这样。”</w:t>
      </w:r>
      <w:r w:rsidR="00D835DC">
        <w:rPr>
          <w:rFonts w:ascii="微软雅黑" w:eastAsia="微软雅黑" w:hAnsi="微软雅黑" w:cs="微软雅黑" w:hint="eastAsia"/>
          <w:sz w:val="22"/>
          <w:szCs w:val="22"/>
        </w:rPr>
        <w:t>姜文胜心口不一的说到。</w:t>
      </w:r>
    </w:p>
    <w:p w14:paraId="145BD09D"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“老姜，我知道，这种事情是反人类的，在还没有真正的带领着人类走出地星的时候反倒对着我们的同胞做出这样的实验。</w:t>
      </w:r>
    </w:p>
    <w:p w14:paraId="4C1247F2"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然而，战争从来都是残酷的，而我们也没有那么强大的能力去养这么多的人，甚至都没有那么多的基层工作者，圣母总是有个限度的。</w:t>
      </w:r>
    </w:p>
    <w:p w14:paraId="32C0E508"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已经是历史的罪人了，而我也成为了历史之上屠杀人类同胞最多的人，前无古人，而后来有没有来着，这我并不知道，我从来都不看好人性这种东西，在现代社会的熏陶之中哪怕是善良的人都会被迫变得十分功利，自私切邪恶，能够保持自己本心</w:t>
      </w:r>
      <w:r>
        <w:rPr>
          <w:rFonts w:ascii="微软雅黑" w:eastAsia="微软雅黑" w:hAnsi="微软雅黑" w:cs="微软雅黑" w:hint="eastAsia"/>
          <w:sz w:val="22"/>
          <w:szCs w:val="22"/>
        </w:rPr>
        <w:lastRenderedPageBreak/>
        <w:t>的人不知道等修行体系完全成长起来之后会不会有好的改变。</w:t>
      </w:r>
    </w:p>
    <w:p w14:paraId="095ED633" w14:textId="08CB06D6" w:rsidR="00D835DC"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而我既然都成为了历史的罪人，那么背着这口锅再为人类以后的发展做出一些牺牲又如何呢？在合适的时候我会毫不犹豫的献上自己的生命，只是</w:t>
      </w:r>
      <w:r w:rsidR="008827CC">
        <w:rPr>
          <w:rFonts w:ascii="微软雅黑" w:eastAsia="微软雅黑" w:hAnsi="微软雅黑" w:cs="微软雅黑" w:hint="eastAsia"/>
          <w:sz w:val="22"/>
          <w:szCs w:val="22"/>
        </w:rPr>
        <w:t>我还有恩情没有还 ——</w:t>
      </w:r>
      <w:r>
        <w:rPr>
          <w:rFonts w:ascii="微软雅黑" w:eastAsia="微软雅黑" w:hAnsi="微软雅黑" w:cs="微软雅黑" w:hint="eastAsia"/>
          <w:sz w:val="22"/>
          <w:szCs w:val="22"/>
        </w:rPr>
        <w:t>”</w:t>
      </w:r>
    </w:p>
    <w:p w14:paraId="6FD1FBFB" w14:textId="769854DE" w:rsidR="008827CC" w:rsidRDefault="008827C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“那个恩情是指……”</w:t>
      </w:r>
    </w:p>
    <w:p w14:paraId="44D7E1B5" w14:textId="77777777" w:rsidR="00E705BE" w:rsidRDefault="008827C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“就是让我变得如此年轻赐予了我修行之路的那个人，以凡人的身躯在凡尘之中为人类默默提供支持，让人类能够更好的发展，能够顺利的走向宇宙这个巨大的舞台。</w:t>
      </w:r>
    </w:p>
    <w:p w14:paraId="498D9BE5" w14:textId="77777777" w:rsidR="00E705BE" w:rsidRDefault="00E705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没有人知道她到底是怎么做到的，也没有人知道她的真实身份到底是什么，虽然从她的生平来看只是一个普普通通的小女孩，甚至有些悲哀，小小年纪就失去了双亲。</w:t>
      </w:r>
    </w:p>
    <w:p w14:paraId="4CFCBF56" w14:textId="291AC90C" w:rsidR="008827CC" w:rsidRDefault="00E705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只是这些资料又有什么作用呢？有能力的强者想要伪造这些生平虽然麻烦了</w:t>
      </w:r>
      <w:proofErr w:type="gramStart"/>
      <w:r>
        <w:rPr>
          <w:rFonts w:ascii="微软雅黑" w:eastAsia="微软雅黑" w:hAnsi="微软雅黑" w:cs="微软雅黑" w:hint="eastAsia"/>
          <w:sz w:val="22"/>
          <w:szCs w:val="22"/>
        </w:rPr>
        <w:t>些但是</w:t>
      </w:r>
      <w:proofErr w:type="gramEnd"/>
      <w:r>
        <w:rPr>
          <w:rFonts w:ascii="微软雅黑" w:eastAsia="微软雅黑" w:hAnsi="微软雅黑" w:cs="微软雅黑" w:hint="eastAsia"/>
          <w:sz w:val="22"/>
          <w:szCs w:val="22"/>
        </w:rPr>
        <w:t>绝对不是不可行。</w:t>
      </w:r>
      <w:r w:rsidR="008827CC">
        <w:rPr>
          <w:rFonts w:ascii="微软雅黑" w:eastAsia="微软雅黑" w:hAnsi="微软雅黑" w:cs="微软雅黑" w:hint="eastAsia"/>
          <w:sz w:val="22"/>
          <w:szCs w:val="22"/>
        </w:rPr>
        <w:t>”</w:t>
      </w:r>
    </w:p>
    <w:p w14:paraId="02823CE4" w14:textId="6F379AB3" w:rsidR="004C29FD" w:rsidRDefault="00D13A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“你说有没有这样的一种可能，她的生平都是真实的，只是在…</w:t>
      </w:r>
      <w:proofErr w:type="gramStart"/>
      <w:r w:rsidR="004C29FD">
        <w:rPr>
          <w:rFonts w:ascii="微软雅黑" w:eastAsia="微软雅黑" w:hAnsi="微软雅黑" w:cs="微软雅黑" w:hint="eastAsia"/>
          <w:sz w:val="22"/>
          <w:szCs w:val="22"/>
        </w:rPr>
        <w:t>哔</w:t>
      </w:r>
      <w:proofErr w:type="gramEnd"/>
      <w:r w:rsidR="004C29FD">
        <w:rPr>
          <w:rFonts w:ascii="微软雅黑" w:eastAsia="微软雅黑" w:hAnsi="微软雅黑" w:cs="微软雅黑" w:hint="eastAsia"/>
          <w:sz w:val="22"/>
          <w:szCs w:val="22"/>
        </w:rPr>
        <w:t>&amp;</w:t>
      </w:r>
      <w:r w:rsidR="004C29FD">
        <w:rPr>
          <w:rFonts w:ascii="微软雅黑" w:eastAsia="微软雅黑" w:hAnsi="微软雅黑" w:cs="微软雅黑"/>
          <w:sz w:val="22"/>
          <w:szCs w:val="22"/>
        </w:rPr>
        <w:t>%&amp;%&amp;</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sidR="00CD2B9E">
        <w:rPr>
          <w:rFonts w:ascii="微软雅黑" w:eastAsia="微软雅黑" w:hAnsi="微软雅黑" w:cs="微软雅黑"/>
          <w:sz w:val="22"/>
          <w:szCs w:val="22"/>
        </w:rPr>
        <w:t>&amp;</w:t>
      </w:r>
      <w:r w:rsidR="00CD2B9E">
        <w:rPr>
          <w:rFonts w:ascii="微软雅黑" w:eastAsia="微软雅黑" w:hAnsi="微软雅黑" w:cs="微软雅黑" w:hint="eastAsia"/>
          <w:sz w:val="22"/>
          <w:szCs w:val="22"/>
        </w:rPr>
        <w:t>（&amp;</w:t>
      </w:r>
      <w:r w:rsidR="00CD2B9E">
        <w:rPr>
          <w:rFonts w:ascii="微软雅黑" w:eastAsia="微软雅黑" w:hAnsi="微软雅黑" w:cs="微软雅黑"/>
          <w:sz w:val="22"/>
          <w:szCs w:val="22"/>
        </w:rPr>
        <w:t>*</w:t>
      </w:r>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哔哔</w:t>
      </w:r>
      <w:proofErr w:type="gramEnd"/>
      <w:r>
        <w:rPr>
          <w:rFonts w:ascii="微软雅黑" w:eastAsia="微软雅黑" w:hAnsi="微软雅黑" w:cs="微软雅黑" w:hint="eastAsia"/>
          <w:sz w:val="22"/>
          <w:szCs w:val="22"/>
        </w:rPr>
        <w:t>……，这样的话应该也能够解释得通。”</w:t>
      </w:r>
    </w:p>
    <w:p w14:paraId="4A189438" w14:textId="159BB66C" w:rsidR="00CF2727"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“老姜，你在说什么？”</w:t>
      </w:r>
    </w:p>
    <w:p w14:paraId="11B21864" w14:textId="79E71671" w:rsidR="00CD2B9E"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“我说*……</w:t>
      </w:r>
      <w:r>
        <w:rPr>
          <w:rFonts w:ascii="微软雅黑" w:eastAsia="微软雅黑" w:hAnsi="微软雅黑" w:cs="微软雅黑"/>
          <w:sz w:val="22"/>
          <w:szCs w:val="22"/>
        </w:rPr>
        <w:t>*&amp;</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p>
    <w:p w14:paraId="3154DCEC" w14:textId="688901BC" w:rsidR="00CD2B9E"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在确认了姜文胜并不是自己有意识的乱说的时候，李修的表情一下子便凝重了起来，而姜文</w:t>
      </w:r>
      <w:proofErr w:type="gramStart"/>
      <w:r>
        <w:rPr>
          <w:rFonts w:ascii="微软雅黑" w:eastAsia="微软雅黑" w:hAnsi="微软雅黑" w:cs="微软雅黑" w:hint="eastAsia"/>
          <w:sz w:val="22"/>
          <w:szCs w:val="22"/>
        </w:rPr>
        <w:t>胜看到</w:t>
      </w:r>
      <w:proofErr w:type="gramEnd"/>
      <w:r>
        <w:rPr>
          <w:rFonts w:ascii="微软雅黑" w:eastAsia="微软雅黑" w:hAnsi="微软雅黑" w:cs="微软雅黑" w:hint="eastAsia"/>
          <w:sz w:val="22"/>
          <w:szCs w:val="22"/>
        </w:rPr>
        <w:t>李修的反应也想到了什么，然后拿出纸笔准备把心中的想法给写出来，然而刚写下几个</w:t>
      </w:r>
      <w:proofErr w:type="gramStart"/>
      <w:r>
        <w:rPr>
          <w:rFonts w:ascii="微软雅黑" w:eastAsia="微软雅黑" w:hAnsi="微软雅黑" w:cs="微软雅黑" w:hint="eastAsia"/>
          <w:sz w:val="22"/>
          <w:szCs w:val="22"/>
        </w:rPr>
        <w:t>字所有</w:t>
      </w:r>
      <w:proofErr w:type="gramEnd"/>
      <w:r>
        <w:rPr>
          <w:rFonts w:ascii="微软雅黑" w:eastAsia="微软雅黑" w:hAnsi="微软雅黑" w:cs="微软雅黑" w:hint="eastAsia"/>
          <w:sz w:val="22"/>
          <w:szCs w:val="22"/>
        </w:rPr>
        <w:t>的笔记便直接消失不在了，甚至连运笔的轨迹外人都没办法看清楚，监控设备亦是如此。</w:t>
      </w:r>
    </w:p>
    <w:p w14:paraId="6B147830" w14:textId="0B6581D5" w:rsidR="00EA376C" w:rsidRDefault="00EA3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就在两人准备</w:t>
      </w:r>
      <w:r w:rsidR="0044043F">
        <w:rPr>
          <w:rFonts w:ascii="微软雅黑" w:eastAsia="微软雅黑" w:hAnsi="微软雅黑" w:cs="微软雅黑" w:hint="eastAsia"/>
          <w:sz w:val="22"/>
          <w:szCs w:val="22"/>
        </w:rPr>
        <w:t>尝试其他方式将姜文胜的想法记录下来的时候</w:t>
      </w:r>
      <w:r w:rsidR="0026088E">
        <w:rPr>
          <w:rFonts w:ascii="微软雅黑" w:eastAsia="微软雅黑" w:hAnsi="微软雅黑" w:cs="微软雅黑" w:hint="eastAsia"/>
          <w:sz w:val="22"/>
          <w:szCs w:val="22"/>
        </w:rPr>
        <w:t>，两人看到对方的脸十分的茫然。</w:t>
      </w:r>
    </w:p>
    <w:p w14:paraId="50328392" w14:textId="6354D751"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“老李，我刚才想要干什么来着？”</w:t>
      </w:r>
    </w:p>
    <w:p w14:paraId="48D52BAC" w14:textId="57649DA6"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“我刚才也是想要干嘛来着？看来老了啊，脑袋不中用了啊。”两人都十分觉得自己转</w:t>
      </w:r>
      <w:r>
        <w:rPr>
          <w:rFonts w:ascii="微软雅黑" w:eastAsia="微软雅黑" w:hAnsi="微软雅黑" w:cs="微软雅黑" w:hint="eastAsia"/>
          <w:sz w:val="22"/>
          <w:szCs w:val="22"/>
        </w:rPr>
        <w:lastRenderedPageBreak/>
        <w:t>眼便忘记自己想要干什么是一件十分正常的事情。</w:t>
      </w:r>
    </w:p>
    <w:p w14:paraId="4A00BB5A" w14:textId="401F2F7A"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诶诶</w:t>
      </w:r>
      <w:proofErr w:type="gramEnd"/>
      <w:r>
        <w:rPr>
          <w:rFonts w:ascii="微软雅黑" w:eastAsia="微软雅黑" w:hAnsi="微软雅黑" w:cs="微软雅黑" w:hint="eastAsia"/>
          <w:sz w:val="22"/>
          <w:szCs w:val="22"/>
        </w:rPr>
        <w:t>，竟然有人差点能够猜测出真相了啊，真实不错，小爱丽，你觉得我现在是不是有些像一个神明啊？”</w:t>
      </w:r>
    </w:p>
    <w:p w14:paraId="076D285A" w14:textId="68FD2982"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“有些像哦，但并不是很像，不可言，不是视这些奇奇怪怪的要求姐姐你都没有满足呢</w:t>
      </w:r>
      <w:r w:rsidR="006E176C">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32E61C7" w14:textId="53D7DE00" w:rsidR="006E176C" w:rsidRDefault="006E1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“其实这些功能想要实现还是挺简单的。”</w:t>
      </w:r>
    </w:p>
    <w:p w14:paraId="1B6C799F" w14:textId="39BC7D8F" w:rsidR="006E176C" w:rsidRDefault="006E1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“真正的神明可是无欲无求，全知全能的东西，都被称为东西了，那还有什么意思啊。”</w:t>
      </w:r>
    </w:p>
    <w:p w14:paraId="77ACD703" w14:textId="77777777" w:rsidR="00726AB0" w:rsidRDefault="00726A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“欸嘿，确实，要是失去了感情，那样的人生真实像一张黑白的照片一般，一点点的激情都没有。</w:t>
      </w:r>
    </w:p>
    <w:p w14:paraId="0F29B031" w14:textId="593B0CF9" w:rsidR="00726AB0" w:rsidRDefault="00726AB0"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不知道</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接下来</w:t>
      </w:r>
      <w:proofErr w:type="gramEnd"/>
      <w:r>
        <w:rPr>
          <w:rFonts w:ascii="微软雅黑" w:eastAsia="微软雅黑" w:hAnsi="微软雅黑" w:cs="微软雅黑" w:hint="eastAsia"/>
          <w:sz w:val="22"/>
          <w:szCs w:val="22"/>
        </w:rPr>
        <w:t>怎么面对世界上的那些国家呢？竟然隐隐的有些期待呢~”</w:t>
      </w:r>
    </w:p>
    <w:p w14:paraId="53A6A41C" w14:textId="77777777" w:rsidR="00726AB0" w:rsidRPr="00726AB0" w:rsidRDefault="00726AB0" w:rsidP="00AD3768">
      <w:pPr>
        <w:rPr>
          <w:rFonts w:ascii="微软雅黑" w:eastAsia="微软雅黑" w:hAnsi="微软雅黑" w:cs="微软雅黑"/>
          <w:sz w:val="22"/>
          <w:szCs w:val="22"/>
        </w:rPr>
      </w:pPr>
    </w:p>
    <w:p w14:paraId="57C0748C" w14:textId="77777777" w:rsidR="00CF2727" w:rsidRDefault="00CF2727" w:rsidP="00AD3768">
      <w:pPr>
        <w:rPr>
          <w:rFonts w:ascii="微软雅黑" w:eastAsia="微软雅黑" w:hAnsi="微软雅黑" w:cs="微软雅黑"/>
          <w:sz w:val="22"/>
          <w:szCs w:val="22"/>
        </w:rPr>
      </w:pPr>
    </w:p>
    <w:p w14:paraId="2A017988" w14:textId="77777777" w:rsidR="008827CC" w:rsidRPr="008827CC" w:rsidRDefault="008827CC" w:rsidP="00AD3768">
      <w:pPr>
        <w:rPr>
          <w:rFonts w:ascii="微软雅黑" w:eastAsia="微软雅黑" w:hAnsi="微软雅黑" w:cs="微软雅黑"/>
          <w:sz w:val="22"/>
          <w:szCs w:val="22"/>
        </w:rPr>
      </w:pPr>
    </w:p>
    <w:p w14:paraId="761F499D" w14:textId="77777777" w:rsidR="0040312C" w:rsidRPr="00822EBA" w:rsidRDefault="0040312C" w:rsidP="00AD3768">
      <w:pPr>
        <w:rPr>
          <w:rFonts w:ascii="微软雅黑" w:eastAsia="微软雅黑" w:hAnsi="微软雅黑" w:cs="微软雅黑"/>
          <w:sz w:val="22"/>
          <w:szCs w:val="22"/>
        </w:rPr>
      </w:pPr>
    </w:p>
    <w:p w14:paraId="4DBBB5CB" w14:textId="150434DB" w:rsidR="003F3AAF" w:rsidRDefault="00CF2727" w:rsidP="00CF2727">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第两百零三章</w:t>
      </w:r>
      <w:r w:rsidR="00F632D1">
        <w:rPr>
          <w:rFonts w:ascii="微软雅黑" w:eastAsia="微软雅黑" w:hAnsi="微软雅黑" w:cs="微软雅黑" w:hint="eastAsia"/>
          <w:sz w:val="22"/>
          <w:szCs w:val="22"/>
        </w:rPr>
        <w:t xml:space="preserve"> </w:t>
      </w:r>
      <w:r w:rsidR="00F632D1">
        <w:rPr>
          <w:rFonts w:ascii="微软雅黑" w:eastAsia="微软雅黑" w:hAnsi="微软雅黑" w:cs="微软雅黑"/>
          <w:sz w:val="22"/>
          <w:szCs w:val="22"/>
        </w:rPr>
        <w:t xml:space="preserve"> </w:t>
      </w:r>
      <w:r w:rsidR="00F632D1">
        <w:rPr>
          <w:rFonts w:ascii="微软雅黑" w:eastAsia="微软雅黑" w:hAnsi="微软雅黑" w:cs="微软雅黑" w:hint="eastAsia"/>
          <w:sz w:val="22"/>
          <w:szCs w:val="22"/>
        </w:rPr>
        <w:t>下一个目标</w:t>
      </w:r>
    </w:p>
    <w:p w14:paraId="68F5EB13" w14:textId="0C388717" w:rsidR="00CF2727" w:rsidRDefault="00745D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白象国的战斗告别了一个段落，剩余的普通</w:t>
      </w:r>
      <w:proofErr w:type="gramStart"/>
      <w:r>
        <w:rPr>
          <w:rFonts w:ascii="微软雅黑" w:eastAsia="微软雅黑" w:hAnsi="微软雅黑" w:cs="微软雅黑" w:hint="eastAsia"/>
          <w:sz w:val="22"/>
          <w:szCs w:val="22"/>
        </w:rPr>
        <w:t>民众</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并没有</w:t>
      </w:r>
      <w:proofErr w:type="gramEnd"/>
      <w:r>
        <w:rPr>
          <w:rFonts w:ascii="微软雅黑" w:eastAsia="微软雅黑" w:hAnsi="微软雅黑" w:cs="微软雅黑" w:hint="eastAsia"/>
          <w:sz w:val="22"/>
          <w:szCs w:val="22"/>
        </w:rPr>
        <w:t>帮助他们的打算，任由他们自生自灭，准备等过段时间再去看看这个摊子。</w:t>
      </w:r>
    </w:p>
    <w:p w14:paraId="2B639DE8" w14:textId="20CF156D" w:rsidR="00745D35" w:rsidRDefault="00745D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而通讯的管制在完全掌握了白象国之后便</w:t>
      </w:r>
      <w:r w:rsidR="00E11029">
        <w:rPr>
          <w:rFonts w:ascii="微软雅黑" w:eastAsia="微软雅黑" w:hAnsi="微软雅黑" w:cs="微软雅黑" w:hint="eastAsia"/>
          <w:sz w:val="22"/>
          <w:szCs w:val="22"/>
        </w:rPr>
        <w:t>已撤销，</w:t>
      </w:r>
      <w:r w:rsidR="000123F1">
        <w:rPr>
          <w:rFonts w:ascii="微软雅黑" w:eastAsia="微软雅黑" w:hAnsi="微软雅黑" w:cs="微软雅黑" w:hint="eastAsia"/>
          <w:sz w:val="22"/>
          <w:szCs w:val="22"/>
        </w:rPr>
        <w:t>外界的势力已经可以通过在近地轨道的卫星联系到白象国的内部了，然而所有的高层都被血洗了，能够把电话打到目的地，然而却没有任何人可以接电话。</w:t>
      </w:r>
    </w:p>
    <w:p w14:paraId="4375AA4C" w14:textId="38DE9234" w:rsidR="000123F1" w:rsidRDefault="00423C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周边的国家想要进去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探究竟，看看白象国这个亚洲第二大国最近发生了些什么事情，然而他们的实力不够，没有这个胆量去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探究竟，而</w:t>
      </w:r>
      <w:proofErr w:type="gramStart"/>
      <w:r>
        <w:rPr>
          <w:rFonts w:ascii="微软雅黑" w:eastAsia="微软雅黑" w:hAnsi="微软雅黑" w:cs="微软雅黑" w:hint="eastAsia"/>
          <w:sz w:val="22"/>
          <w:szCs w:val="22"/>
        </w:rPr>
        <w:t>毛熊有</w:t>
      </w:r>
      <w:proofErr w:type="gramEnd"/>
      <w:r>
        <w:rPr>
          <w:rFonts w:ascii="微软雅黑" w:eastAsia="微软雅黑" w:hAnsi="微软雅黑" w:cs="微软雅黑" w:hint="eastAsia"/>
          <w:sz w:val="22"/>
          <w:szCs w:val="22"/>
        </w:rPr>
        <w:t>这个能力，且因为内部的</w:t>
      </w:r>
      <w:r>
        <w:rPr>
          <w:rFonts w:ascii="微软雅黑" w:eastAsia="微软雅黑" w:hAnsi="微软雅黑" w:cs="微软雅黑" w:hint="eastAsia"/>
          <w:sz w:val="22"/>
          <w:szCs w:val="22"/>
        </w:rPr>
        <w:lastRenderedPageBreak/>
        <w:t>间谍没有消息也只能排除人前去查看，然而排除的人在走了相当远的一段距离仍然没有遇到任何人，听到这样的消息，</w:t>
      </w:r>
      <w:proofErr w:type="gramStart"/>
      <w:r>
        <w:rPr>
          <w:rFonts w:ascii="微软雅黑" w:eastAsia="微软雅黑" w:hAnsi="微软雅黑" w:cs="微软雅黑" w:hint="eastAsia"/>
          <w:sz w:val="22"/>
          <w:szCs w:val="22"/>
        </w:rPr>
        <w:t>毛熊</w:t>
      </w:r>
      <w:r w:rsidR="00256A00">
        <w:rPr>
          <w:rFonts w:ascii="微软雅黑" w:eastAsia="微软雅黑" w:hAnsi="微软雅黑" w:cs="微软雅黑" w:hint="eastAsia"/>
          <w:sz w:val="22"/>
          <w:szCs w:val="22"/>
        </w:rPr>
        <w:t>已经</w:t>
      </w:r>
      <w:proofErr w:type="gramEnd"/>
      <w:r w:rsidR="00256A00">
        <w:rPr>
          <w:rFonts w:ascii="微软雅黑" w:eastAsia="微软雅黑" w:hAnsi="微软雅黑" w:cs="微软雅黑" w:hint="eastAsia"/>
          <w:sz w:val="22"/>
          <w:szCs w:val="22"/>
        </w:rPr>
        <w:t>明白事情有些大条了。</w:t>
      </w:r>
    </w:p>
    <w:p w14:paraId="21A4BFDA" w14:textId="65DC8749" w:rsidR="00F632D1" w:rsidRDefault="002F0F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还没有多长的时间，四大流氓都在找</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，希望得白象国最近发生事情的解释，或者说原因。</w:t>
      </w:r>
    </w:p>
    <w:p w14:paraId="3C90039A" w14:textId="0123D2B7" w:rsidR="002F0F0F" w:rsidRDefault="005A18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接到了其他流氓开会要求的</w:t>
      </w:r>
      <w:proofErr w:type="gramStart"/>
      <w:r w:rsidR="00BC215B">
        <w:rPr>
          <w:rFonts w:ascii="微软雅黑" w:eastAsia="微软雅黑" w:hAnsi="微软雅黑" w:cs="微软雅黑" w:hint="eastAsia"/>
          <w:sz w:val="22"/>
          <w:szCs w:val="22"/>
        </w:rPr>
        <w:t>兔砸</w:t>
      </w:r>
      <w:r w:rsidR="008B76B8">
        <w:rPr>
          <w:rFonts w:ascii="微软雅黑" w:eastAsia="微软雅黑" w:hAnsi="微软雅黑" w:cs="微软雅黑" w:hint="eastAsia"/>
          <w:sz w:val="22"/>
          <w:szCs w:val="22"/>
        </w:rPr>
        <w:t>只是</w:t>
      </w:r>
      <w:proofErr w:type="gramEnd"/>
      <w:r w:rsidR="008B76B8">
        <w:rPr>
          <w:rFonts w:ascii="微软雅黑" w:eastAsia="微软雅黑" w:hAnsi="微软雅黑" w:cs="微软雅黑" w:hint="eastAsia"/>
          <w:sz w:val="22"/>
          <w:szCs w:val="22"/>
        </w:rPr>
        <w:t>随意的派出了一个人前去应付。</w:t>
      </w:r>
    </w:p>
    <w:p w14:paraId="4F23230F" w14:textId="2B707454" w:rsidR="008B76B8"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“李俊，你觉得使用量子计算机控制的无人机还有哪些缺点呢？”</w:t>
      </w:r>
    </w:p>
    <w:p w14:paraId="142B8885" w14:textId="5F83C9B1"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正在实验室捣鼓量子计算机的李俊，头也不回的说到：</w:t>
      </w:r>
    </w:p>
    <w:p w14:paraId="21349BF5" w14:textId="77777777"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“计算力是完全足够了的，安全保证措施也就那样，虽然现在大多数的国家都没有能力破解量子加密措施，但是万一呢？</w:t>
      </w:r>
    </w:p>
    <w:p w14:paraId="5DDD7C24" w14:textId="20C2CCFC"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鹰酱在这方面也是研究了相当长的一段时间，量子通信不知道发展到怎样的程度了，但是进行一些简单的通信应该不会有太大的问题，如果这个通信的目标</w:t>
      </w:r>
      <w:proofErr w:type="gramStart"/>
      <w:r>
        <w:rPr>
          <w:rFonts w:ascii="微软雅黑" w:eastAsia="微软雅黑" w:hAnsi="微软雅黑" w:cs="微软雅黑" w:hint="eastAsia"/>
          <w:sz w:val="22"/>
          <w:szCs w:val="22"/>
        </w:rPr>
        <w:t>恰巧的</w:t>
      </w:r>
      <w:proofErr w:type="gramEnd"/>
      <w:r>
        <w:rPr>
          <w:rFonts w:ascii="微软雅黑" w:eastAsia="微软雅黑" w:hAnsi="微软雅黑" w:cs="微软雅黑" w:hint="eastAsia"/>
          <w:sz w:val="22"/>
          <w:szCs w:val="22"/>
        </w:rPr>
        <w:t>是战场上的某一架无人机该怎么办了？说实在的，我还没有一个很好的解决办法，我对于我们的对手了解太少了。”</w:t>
      </w:r>
    </w:p>
    <w:p w14:paraId="48702836" w14:textId="4F2421C8" w:rsidR="00022901"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w:t>
      </w:r>
      <w:r w:rsidR="00D70696">
        <w:rPr>
          <w:rFonts w:ascii="微软雅黑" w:eastAsia="微软雅黑" w:hAnsi="微软雅黑" w:cs="微软雅黑" w:hint="eastAsia"/>
          <w:sz w:val="22"/>
          <w:szCs w:val="22"/>
        </w:rPr>
        <w:t>对于这方面的事情也是请教过自己的‘老师’，只是这个老师并没有给出一个答案而是叫他自己</w:t>
      </w:r>
      <w:r w:rsidR="003413B1">
        <w:rPr>
          <w:rFonts w:ascii="微软雅黑" w:eastAsia="微软雅黑" w:hAnsi="微软雅黑" w:cs="微软雅黑" w:hint="eastAsia"/>
          <w:sz w:val="22"/>
          <w:szCs w:val="22"/>
        </w:rPr>
        <w:t>想办法</w:t>
      </w:r>
      <w:r w:rsidR="00022901">
        <w:rPr>
          <w:rFonts w:ascii="微软雅黑" w:eastAsia="微软雅黑" w:hAnsi="微软雅黑" w:cs="微软雅黑" w:hint="eastAsia"/>
          <w:sz w:val="22"/>
          <w:szCs w:val="22"/>
        </w:rPr>
        <w:t>解决，对于此李俊表示在以后有能力之后一定会穿过时间线过去打她，然后就没有然后了，系统都没有继续理他的打算。</w:t>
      </w:r>
    </w:p>
    <w:p w14:paraId="3FB8B812" w14:textId="4FF9B7BB" w:rsidR="00022901" w:rsidRDefault="00022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科技不管是在那个方面都可以说是碾压世界，但是在有些方面我们领先鹰酱并不多，不过我还是相信他们还么有这个能力直接影响到我们于无人机之间的通信，我对于我们的情报人员还是很有自信的，不要忘了这个世界的未来修行者才是真正的强者，在金丹之后超能力者对上修行者已经毫无胜算。”</w:t>
      </w:r>
    </w:p>
    <w:p w14:paraId="3A0A73F3" w14:textId="2A1F727C" w:rsidR="00022901" w:rsidRDefault="0035664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鞥淡淡的说到，对于自己的人所带来的这些情报还是十分的有</w:t>
      </w:r>
      <w:r w:rsidR="001D1020">
        <w:rPr>
          <w:rFonts w:ascii="微软雅黑" w:eastAsia="微软雅黑" w:hAnsi="微软雅黑" w:cs="微软雅黑" w:hint="eastAsia"/>
          <w:sz w:val="22"/>
          <w:szCs w:val="22"/>
        </w:rPr>
        <w:t>信心</w:t>
      </w:r>
      <w:r>
        <w:rPr>
          <w:rFonts w:ascii="微软雅黑" w:eastAsia="微软雅黑" w:hAnsi="微软雅黑" w:cs="微软雅黑" w:hint="eastAsia"/>
          <w:sz w:val="22"/>
          <w:szCs w:val="22"/>
        </w:rPr>
        <w:t>的。</w:t>
      </w:r>
    </w:p>
    <w:p w14:paraId="4FC3E57E" w14:textId="76211707" w:rsidR="00022901" w:rsidRDefault="00022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F43D5">
        <w:rPr>
          <w:rFonts w:ascii="微软雅黑" w:eastAsia="微软雅黑" w:hAnsi="微软雅黑" w:cs="微软雅黑" w:hint="eastAsia"/>
          <w:sz w:val="22"/>
          <w:szCs w:val="22"/>
        </w:rPr>
        <w:t>嗯~至少在没有完全的走出太阳系之前是不会有人能够破解的，那么这么快就对脚鸡</w:t>
      </w:r>
      <w:r w:rsidR="004F43D5">
        <w:rPr>
          <w:rFonts w:ascii="微软雅黑" w:eastAsia="微软雅黑" w:hAnsi="微软雅黑" w:cs="微软雅黑" w:hint="eastAsia"/>
          <w:sz w:val="22"/>
          <w:szCs w:val="22"/>
        </w:rPr>
        <w:lastRenderedPageBreak/>
        <w:t>盆动手吗？会不会太快了，这队于国际之上的形象并不怎么好的吧。</w:t>
      </w:r>
      <w:r>
        <w:rPr>
          <w:rFonts w:ascii="微软雅黑" w:eastAsia="微软雅黑" w:hAnsi="微软雅黑" w:cs="微软雅黑" w:hint="eastAsia"/>
          <w:sz w:val="22"/>
          <w:szCs w:val="22"/>
        </w:rPr>
        <w:t>”</w:t>
      </w:r>
    </w:p>
    <w:p w14:paraId="6E7D58AF" w14:textId="5011C3C5" w:rsidR="004F43D5" w:rsidRDefault="004F4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“你小子就不用担心这些问题了，做好你该做的事情就行了，不过你应该能够猜到我们为什么这么做。”</w:t>
      </w:r>
    </w:p>
    <w:p w14:paraId="61692E01" w14:textId="3761D932" w:rsidR="008B76B8"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李俊有些无奈的笑了笑说到：</w:t>
      </w:r>
    </w:p>
    <w:p w14:paraId="3FD62330" w14:textId="146435B0" w:rsidR="00F5251E"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“再怎么说我们也是一个星球出来的，说实在的有些可怜他们。”</w:t>
      </w:r>
    </w:p>
    <w:p w14:paraId="636C4CB2" w14:textId="15740618" w:rsidR="00F5251E"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“没有什么好可怜的，我们的做法只是将力量团结其他，尽可能的消除隐患。</w:t>
      </w:r>
      <w:r w:rsidR="005F5475">
        <w:rPr>
          <w:rFonts w:ascii="微软雅黑" w:eastAsia="微软雅黑" w:hAnsi="微软雅黑" w:cs="微软雅黑" w:hint="eastAsia"/>
          <w:sz w:val="22"/>
          <w:szCs w:val="22"/>
        </w:rPr>
        <w:t>作为一个量子计算机方面的专家相信你是知道我们很快就会在外星球开始殖民。</w:t>
      </w:r>
      <w:r>
        <w:rPr>
          <w:rFonts w:ascii="微软雅黑" w:eastAsia="微软雅黑" w:hAnsi="微软雅黑" w:cs="微软雅黑" w:hint="eastAsia"/>
          <w:sz w:val="22"/>
          <w:szCs w:val="22"/>
        </w:rPr>
        <w:t>”</w:t>
      </w:r>
    </w:p>
    <w:p w14:paraId="1F1A9279" w14:textId="3F4512CE" w:rsidR="005F5475" w:rsidRDefault="005F54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“明白，灵气的作用还真是挺多的，这次对脚鸡盆的行动一定能够以最短的时间完成。”</w:t>
      </w:r>
    </w:p>
    <w:p w14:paraId="57EF4140" w14:textId="6599E449" w:rsidR="005F5475" w:rsidRDefault="005F54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“休息一下，调整好‘蜂巢’和‘蜜蜂’的状态明天就开始行动。”</w:t>
      </w:r>
    </w:p>
    <w:p w14:paraId="5BD7AC38" w14:textId="353914F1" w:rsidR="00BC215B" w:rsidRDefault="00BC21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自从</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砸在实战之中尝到了无人机所带来的碾压之后，对于以后的战斗</w:t>
      </w:r>
      <w:r w:rsidR="008B296D">
        <w:rPr>
          <w:rFonts w:ascii="微软雅黑" w:eastAsia="微软雅黑" w:hAnsi="微软雅黑" w:cs="微软雅黑" w:hint="eastAsia"/>
          <w:sz w:val="22"/>
          <w:szCs w:val="22"/>
        </w:rPr>
        <w:t>方式</w:t>
      </w:r>
      <w:proofErr w:type="gramStart"/>
      <w:r>
        <w:rPr>
          <w:rFonts w:ascii="微软雅黑" w:eastAsia="微软雅黑" w:hAnsi="微软雅黑" w:cs="微软雅黑" w:hint="eastAsia"/>
          <w:sz w:val="22"/>
          <w:szCs w:val="22"/>
        </w:rPr>
        <w:t>兔砸已经</w:t>
      </w:r>
      <w:proofErr w:type="gramEnd"/>
      <w:r w:rsidR="008B296D">
        <w:rPr>
          <w:rFonts w:ascii="微软雅黑" w:eastAsia="微软雅黑" w:hAnsi="微软雅黑" w:cs="微软雅黑" w:hint="eastAsia"/>
          <w:sz w:val="22"/>
          <w:szCs w:val="22"/>
        </w:rPr>
        <w:t>有了一个基本的前进方向。</w:t>
      </w:r>
    </w:p>
    <w:p w14:paraId="69E53073" w14:textId="1BC8D714" w:rsidR="008B296D" w:rsidRDefault="00CE1D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在一个聚变发电机的附近的一个基地之中数十艘空天母舰补充着聚变燃料，超大量的无人机都在使用者无线充电装置为电池充电，从月球之上带回的核聚变材料性能十分的优异，</w:t>
      </w:r>
      <w:r w:rsidR="00EE2D82">
        <w:rPr>
          <w:rFonts w:ascii="微软雅黑" w:eastAsia="微软雅黑" w:hAnsi="微软雅黑" w:cs="微软雅黑" w:hint="eastAsia"/>
          <w:sz w:val="22"/>
          <w:szCs w:val="22"/>
        </w:rPr>
        <w:t>深受喜爱，而存量巨大的木星也是</w:t>
      </w:r>
      <w:proofErr w:type="gramStart"/>
      <w:r w:rsidR="00EE2D82">
        <w:rPr>
          <w:rFonts w:ascii="微软雅黑" w:eastAsia="微软雅黑" w:hAnsi="微软雅黑" w:cs="微软雅黑" w:hint="eastAsia"/>
          <w:sz w:val="22"/>
          <w:szCs w:val="22"/>
        </w:rPr>
        <w:t>有尝</w:t>
      </w:r>
      <w:proofErr w:type="gramEnd"/>
      <w:r w:rsidR="00EE2D82">
        <w:rPr>
          <w:rFonts w:ascii="微软雅黑" w:eastAsia="微软雅黑" w:hAnsi="微软雅黑" w:cs="微软雅黑" w:hint="eastAsia"/>
          <w:sz w:val="22"/>
          <w:szCs w:val="22"/>
        </w:rPr>
        <w:t>试，但是性能并不如月球上的</w:t>
      </w:r>
      <w:r w:rsidR="00E47FE6">
        <w:rPr>
          <w:rFonts w:ascii="微软雅黑" w:eastAsia="微软雅黑" w:hAnsi="微软雅黑" w:cs="微软雅黑" w:hint="eastAsia"/>
          <w:sz w:val="22"/>
          <w:szCs w:val="22"/>
        </w:rPr>
        <w:t>He</w:t>
      </w:r>
      <w:r w:rsidR="00E47FE6">
        <w:rPr>
          <w:rFonts w:ascii="微软雅黑" w:eastAsia="微软雅黑" w:hAnsi="微软雅黑" w:cs="微软雅黑"/>
          <w:sz w:val="22"/>
          <w:szCs w:val="22"/>
          <w:vertAlign w:val="subscript"/>
        </w:rPr>
        <w:softHyphen/>
      </w:r>
      <w:r w:rsidR="00E47FE6">
        <w:rPr>
          <w:rFonts w:ascii="微软雅黑" w:eastAsia="微软雅黑" w:hAnsi="微软雅黑" w:cs="微软雅黑"/>
          <w:sz w:val="22"/>
          <w:szCs w:val="22"/>
          <w:vertAlign w:val="superscript"/>
        </w:rPr>
        <w:t>3</w:t>
      </w:r>
      <w:r w:rsidR="000B2019">
        <w:rPr>
          <w:rFonts w:ascii="微软雅黑" w:eastAsia="微软雅黑" w:hAnsi="微软雅黑" w:cs="微软雅黑" w:hint="eastAsia"/>
          <w:sz w:val="22"/>
          <w:szCs w:val="22"/>
        </w:rPr>
        <w:t>。</w:t>
      </w:r>
    </w:p>
    <w:p w14:paraId="02EFD8AF" w14:textId="442E8A8C" w:rsidR="000B2019" w:rsidRDefault="005B3E7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w:t>
      </w:r>
      <w:r w:rsidR="0029535D">
        <w:rPr>
          <w:rFonts w:ascii="微软雅黑" w:eastAsia="微软雅黑" w:hAnsi="微软雅黑" w:cs="微软雅黑" w:hint="eastAsia"/>
          <w:sz w:val="22"/>
          <w:szCs w:val="22"/>
        </w:rPr>
        <w:t>时间的流逝，空天母舰</w:t>
      </w:r>
      <w:r w:rsidR="00EF5F07">
        <w:rPr>
          <w:rFonts w:ascii="微软雅黑" w:eastAsia="微软雅黑" w:hAnsi="微软雅黑" w:cs="微软雅黑" w:hint="eastAsia"/>
          <w:sz w:val="22"/>
          <w:szCs w:val="22"/>
        </w:rPr>
        <w:t>从地面之上来到了太空之中，一个小时之后，大量的无人机从空天母舰之中倾泻而出</w:t>
      </w:r>
      <w:r w:rsidR="00221F01">
        <w:rPr>
          <w:rFonts w:ascii="微软雅黑" w:eastAsia="微软雅黑" w:hAnsi="微软雅黑" w:cs="微软雅黑" w:hint="eastAsia"/>
          <w:sz w:val="22"/>
          <w:szCs w:val="22"/>
        </w:rPr>
        <w:t>，超大量的无人机出现在</w:t>
      </w:r>
      <w:proofErr w:type="gramStart"/>
      <w:r w:rsidR="00221F01">
        <w:rPr>
          <w:rFonts w:ascii="微软雅黑" w:eastAsia="微软雅黑" w:hAnsi="微软雅黑" w:cs="微软雅黑" w:hint="eastAsia"/>
          <w:sz w:val="22"/>
          <w:szCs w:val="22"/>
        </w:rPr>
        <w:t>脚鸡盆</w:t>
      </w:r>
      <w:proofErr w:type="gramEnd"/>
      <w:r w:rsidR="00221F01">
        <w:rPr>
          <w:rFonts w:ascii="微软雅黑" w:eastAsia="微软雅黑" w:hAnsi="微软雅黑" w:cs="微软雅黑" w:hint="eastAsia"/>
          <w:sz w:val="22"/>
          <w:szCs w:val="22"/>
        </w:rPr>
        <w:t>的上空，密密麻麻的让这个本来面积就不大的</w:t>
      </w:r>
      <w:r w:rsidR="001773C5">
        <w:rPr>
          <w:rFonts w:ascii="微软雅黑" w:eastAsia="微软雅黑" w:hAnsi="微软雅黑" w:cs="微软雅黑" w:hint="eastAsia"/>
          <w:sz w:val="22"/>
          <w:szCs w:val="22"/>
        </w:rPr>
        <w:t>岛国变得更加拥挤，</w:t>
      </w:r>
      <w:proofErr w:type="gramStart"/>
      <w:r w:rsidR="00541AB6">
        <w:rPr>
          <w:rFonts w:ascii="微软雅黑" w:eastAsia="微软雅黑" w:hAnsi="微软雅黑" w:cs="微软雅黑" w:hint="eastAsia"/>
          <w:sz w:val="22"/>
          <w:szCs w:val="22"/>
        </w:rPr>
        <w:t>黎明还</w:t>
      </w:r>
      <w:proofErr w:type="gramEnd"/>
      <w:r w:rsidR="00541AB6">
        <w:rPr>
          <w:rFonts w:ascii="微软雅黑" w:eastAsia="微软雅黑" w:hAnsi="微软雅黑" w:cs="微软雅黑" w:hint="eastAsia"/>
          <w:sz w:val="22"/>
          <w:szCs w:val="22"/>
        </w:rPr>
        <w:t>未来临，黑暗依旧。</w:t>
      </w:r>
    </w:p>
    <w:p w14:paraId="4885FF3D" w14:textId="491DF78E" w:rsidR="00541AB6" w:rsidRPr="00E47FE6" w:rsidRDefault="00541AB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这次的行动已经不在需要提前破坏一些基础措施</w:t>
      </w:r>
      <w:r w:rsidR="00A21515">
        <w:rPr>
          <w:rFonts w:ascii="微软雅黑" w:eastAsia="微软雅黑" w:hAnsi="微软雅黑" w:cs="微软雅黑" w:hint="eastAsia"/>
          <w:sz w:val="22"/>
          <w:szCs w:val="22"/>
        </w:rPr>
        <w:t>，无人机的实战能力已经</w:t>
      </w:r>
      <w:r w:rsidR="0013298E">
        <w:rPr>
          <w:rFonts w:ascii="微软雅黑" w:eastAsia="微软雅黑" w:hAnsi="微软雅黑" w:cs="微软雅黑" w:hint="eastAsia"/>
          <w:sz w:val="22"/>
          <w:szCs w:val="22"/>
        </w:rPr>
        <w:t>足够</w:t>
      </w:r>
      <w:r w:rsidR="00A21515">
        <w:rPr>
          <w:rFonts w:ascii="微软雅黑" w:eastAsia="微软雅黑" w:hAnsi="微软雅黑" w:cs="微软雅黑" w:hint="eastAsia"/>
          <w:sz w:val="22"/>
          <w:szCs w:val="22"/>
        </w:rPr>
        <w:t>强大</w:t>
      </w:r>
      <w:r w:rsidR="0013298E">
        <w:rPr>
          <w:rFonts w:ascii="微软雅黑" w:eastAsia="微软雅黑" w:hAnsi="微软雅黑" w:cs="微软雅黑" w:hint="eastAsia"/>
          <w:sz w:val="22"/>
          <w:szCs w:val="22"/>
        </w:rPr>
        <w:t>，已经不再需要战士亲自去做一些准备，而且</w:t>
      </w:r>
      <w:proofErr w:type="gramStart"/>
      <w:r w:rsidR="0013298E">
        <w:rPr>
          <w:rFonts w:ascii="微软雅黑" w:eastAsia="微软雅黑" w:hAnsi="微软雅黑" w:cs="微软雅黑" w:hint="eastAsia"/>
          <w:sz w:val="22"/>
          <w:szCs w:val="22"/>
        </w:rPr>
        <w:t>脚鸡盆</w:t>
      </w:r>
      <w:proofErr w:type="gramEnd"/>
      <w:r w:rsidR="0013298E">
        <w:rPr>
          <w:rFonts w:ascii="微软雅黑" w:eastAsia="微软雅黑" w:hAnsi="微软雅黑" w:cs="微软雅黑" w:hint="eastAsia"/>
          <w:sz w:val="22"/>
          <w:szCs w:val="22"/>
        </w:rPr>
        <w:t>的军工实力可以说为零，能够忽略的那种。</w:t>
      </w:r>
    </w:p>
    <w:p w14:paraId="04416CB6" w14:textId="0967294F" w:rsidR="005F5475" w:rsidRDefault="00CC6A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至于布置在岛上的军事基地，对于华夏来说也可以忽略，无人机只需要稍微照顾一下就能够在很快的时间里面摧毁。</w:t>
      </w:r>
    </w:p>
    <w:p w14:paraId="55A87624" w14:textId="59F23E53" w:rsidR="00CC6ADB" w:rsidRDefault="00AB388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对于</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的战斗很快便开始，所有的政要基本都是第一时间完成击杀，而军事基地则是</w:t>
      </w:r>
      <w:r w:rsidR="00184C20">
        <w:rPr>
          <w:rFonts w:ascii="微软雅黑" w:eastAsia="微软雅黑" w:hAnsi="微软雅黑" w:cs="微软雅黑" w:hint="eastAsia"/>
          <w:sz w:val="22"/>
          <w:szCs w:val="22"/>
        </w:rPr>
        <w:t>第一时间对所有的战机就行破坏，等入驻的鹰</w:t>
      </w:r>
      <w:proofErr w:type="gramStart"/>
      <w:r w:rsidR="00184C20">
        <w:rPr>
          <w:rFonts w:ascii="微软雅黑" w:eastAsia="微软雅黑" w:hAnsi="微软雅黑" w:cs="微软雅黑" w:hint="eastAsia"/>
          <w:sz w:val="22"/>
          <w:szCs w:val="22"/>
        </w:rPr>
        <w:t>酱反应</w:t>
      </w:r>
      <w:proofErr w:type="gramEnd"/>
      <w:r w:rsidR="00184C20">
        <w:rPr>
          <w:rFonts w:ascii="微软雅黑" w:eastAsia="微软雅黑" w:hAnsi="微软雅黑" w:cs="微软雅黑" w:hint="eastAsia"/>
          <w:sz w:val="22"/>
          <w:szCs w:val="22"/>
        </w:rPr>
        <w:t>过来的时候已经没有战机可以使用。</w:t>
      </w:r>
    </w:p>
    <w:p w14:paraId="14AAE24A" w14:textId="7AB7FC55" w:rsidR="00DF2FD2" w:rsidRDefault="001826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而一些秘密的导弹基地已经在</w:t>
      </w:r>
      <w:r w:rsidR="00715A5E">
        <w:rPr>
          <w:rFonts w:ascii="微软雅黑" w:eastAsia="微软雅黑" w:hAnsi="微软雅黑" w:cs="微软雅黑" w:hint="eastAsia"/>
          <w:sz w:val="22"/>
          <w:szCs w:val="22"/>
        </w:rPr>
        <w:t>空天母舰的组合扫描之下全部都被找到然后被打掉</w:t>
      </w:r>
      <w:r w:rsidR="00DF2FD2">
        <w:rPr>
          <w:rFonts w:ascii="微软雅黑" w:eastAsia="微软雅黑" w:hAnsi="微软雅黑" w:cs="微软雅黑" w:hint="eastAsia"/>
          <w:sz w:val="22"/>
          <w:szCs w:val="22"/>
        </w:rPr>
        <w:t>，手脚被折断，</w:t>
      </w:r>
      <w:proofErr w:type="gramStart"/>
      <w:r w:rsidR="00DF2FD2">
        <w:rPr>
          <w:rFonts w:ascii="微软雅黑" w:eastAsia="微软雅黑" w:hAnsi="微软雅黑" w:cs="微软雅黑" w:hint="eastAsia"/>
          <w:sz w:val="22"/>
          <w:szCs w:val="22"/>
        </w:rPr>
        <w:t>脚鸡盆</w:t>
      </w:r>
      <w:proofErr w:type="gramEnd"/>
      <w:r w:rsidR="00DF2FD2">
        <w:rPr>
          <w:rFonts w:ascii="微软雅黑" w:eastAsia="微软雅黑" w:hAnsi="微软雅黑" w:cs="微软雅黑" w:hint="eastAsia"/>
          <w:sz w:val="22"/>
          <w:szCs w:val="22"/>
        </w:rPr>
        <w:t>就这样迅速的被剥夺了所有的防抗力量，政坛的统治也出现了空白，所有的高层都被消灭。</w:t>
      </w:r>
    </w:p>
    <w:p w14:paraId="300E47AE" w14:textId="573D1310" w:rsidR="00715A5E" w:rsidRDefault="00FB55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这次的行动因为</w:t>
      </w:r>
      <w:r w:rsidR="00C35722">
        <w:rPr>
          <w:rFonts w:ascii="微软雅黑" w:eastAsia="微软雅黑" w:hAnsi="微软雅黑" w:cs="微软雅黑" w:hint="eastAsia"/>
          <w:sz w:val="22"/>
          <w:szCs w:val="22"/>
        </w:rPr>
        <w:t>在两个小时便结束整个过程太</w:t>
      </w:r>
      <w:r>
        <w:rPr>
          <w:rFonts w:ascii="微软雅黑" w:eastAsia="微软雅黑" w:hAnsi="微软雅黑" w:cs="微软雅黑" w:hint="eastAsia"/>
          <w:sz w:val="22"/>
          <w:szCs w:val="22"/>
        </w:rPr>
        <w:t>迅速</w:t>
      </w:r>
      <w:r w:rsidR="00C35722">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，鹰</w:t>
      </w:r>
      <w:proofErr w:type="gramStart"/>
      <w:r>
        <w:rPr>
          <w:rFonts w:ascii="微软雅黑" w:eastAsia="微软雅黑" w:hAnsi="微软雅黑" w:cs="微软雅黑" w:hint="eastAsia"/>
          <w:sz w:val="22"/>
          <w:szCs w:val="22"/>
        </w:rPr>
        <w:t>酱甚至</w:t>
      </w:r>
      <w:proofErr w:type="gramEnd"/>
      <w:r>
        <w:rPr>
          <w:rFonts w:ascii="微软雅黑" w:eastAsia="微软雅黑" w:hAnsi="微软雅黑" w:cs="微软雅黑" w:hint="eastAsia"/>
          <w:sz w:val="22"/>
          <w:szCs w:val="22"/>
        </w:rPr>
        <w:t>没有接到任何的通知便已经失去了在</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的所有军事基地，并且失去了一个十分听话的小弟。</w:t>
      </w:r>
    </w:p>
    <w:p w14:paraId="067B1ADE" w14:textId="4E5F6583" w:rsidR="00FB55FE" w:rsidRDefault="00B77E0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w:t>
      </w:r>
      <w:r w:rsidR="00C35722">
        <w:rPr>
          <w:rFonts w:ascii="微软雅黑" w:eastAsia="微软雅黑" w:hAnsi="微软雅黑" w:cs="微软雅黑" w:hint="eastAsia"/>
          <w:sz w:val="22"/>
          <w:szCs w:val="22"/>
        </w:rPr>
        <w:t>没有做任何的通讯隔绝，普通人并没有察觉到什么，政客们也不是每天都在盯着自己的小弟看，</w:t>
      </w:r>
      <w:r w:rsidR="004F7E56">
        <w:rPr>
          <w:rFonts w:ascii="微软雅黑" w:eastAsia="微软雅黑" w:hAnsi="微软雅黑" w:cs="微软雅黑" w:hint="eastAsia"/>
          <w:sz w:val="22"/>
          <w:szCs w:val="22"/>
        </w:rPr>
        <w:t>直到一个小时之后，黎明的曙光照在了脚盆鸡的大地之上，无法联系到</w:t>
      </w:r>
      <w:r w:rsidR="00CB5F94">
        <w:rPr>
          <w:rFonts w:ascii="微软雅黑" w:eastAsia="微软雅黑" w:hAnsi="微软雅黑" w:cs="微软雅黑" w:hint="eastAsia"/>
          <w:sz w:val="22"/>
          <w:szCs w:val="22"/>
        </w:rPr>
        <w:t>自己的‘傀儡’，然后所有的‘傀儡’都联系不到了，自己的军事基地的人也无法联系</w:t>
      </w:r>
      <w:r w:rsidR="00625552">
        <w:rPr>
          <w:rFonts w:ascii="微软雅黑" w:eastAsia="微软雅黑" w:hAnsi="微软雅黑" w:cs="微软雅黑" w:hint="eastAsia"/>
          <w:sz w:val="22"/>
          <w:szCs w:val="22"/>
        </w:rPr>
        <w:t>，情报人员也无法联系，从高精度卫星隐隐约约的看到已经损毁的军事基地，在联想到才刚刚发生同样事情的白象国，鹰</w:t>
      </w:r>
      <w:proofErr w:type="gramStart"/>
      <w:r w:rsidR="00625552">
        <w:rPr>
          <w:rFonts w:ascii="微软雅黑" w:eastAsia="微软雅黑" w:hAnsi="微软雅黑" w:cs="微软雅黑" w:hint="eastAsia"/>
          <w:sz w:val="22"/>
          <w:szCs w:val="22"/>
        </w:rPr>
        <w:t>酱表示</w:t>
      </w:r>
      <w:proofErr w:type="gramEnd"/>
      <w:r w:rsidR="00625552">
        <w:rPr>
          <w:rFonts w:ascii="微软雅黑" w:eastAsia="微软雅黑" w:hAnsi="微软雅黑" w:cs="微软雅黑" w:hint="eastAsia"/>
          <w:sz w:val="22"/>
          <w:szCs w:val="22"/>
        </w:rPr>
        <w:t>有些慌张。</w:t>
      </w:r>
    </w:p>
    <w:p w14:paraId="3CC64442" w14:textId="261D4065" w:rsidR="00625552" w:rsidRDefault="003731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而此次行动因为十分迅速，仅仅只有鹰酱的军事基地的地面人员稍微反抗了一下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打掉了一点点的无人机之外，</w:t>
      </w:r>
      <w:r w:rsidR="00B1797E">
        <w:rPr>
          <w:rFonts w:ascii="微软雅黑" w:eastAsia="微软雅黑" w:hAnsi="微软雅黑" w:cs="微软雅黑" w:hint="eastAsia"/>
          <w:sz w:val="22"/>
          <w:szCs w:val="22"/>
        </w:rPr>
        <w:t>甚至</w:t>
      </w:r>
      <w:r>
        <w:rPr>
          <w:rFonts w:ascii="微软雅黑" w:eastAsia="微软雅黑" w:hAnsi="微软雅黑" w:cs="微软雅黑" w:hint="eastAsia"/>
          <w:sz w:val="22"/>
          <w:szCs w:val="22"/>
        </w:rPr>
        <w:t>可以说是只有能</w:t>
      </w:r>
      <w:r w:rsidR="00B1797E">
        <w:rPr>
          <w:rFonts w:ascii="微软雅黑" w:eastAsia="微软雅黑" w:hAnsi="微软雅黑" w:cs="微软雅黑" w:hint="eastAsia"/>
          <w:sz w:val="22"/>
          <w:szCs w:val="22"/>
        </w:rPr>
        <w:t>量</w:t>
      </w:r>
      <w:r>
        <w:rPr>
          <w:rFonts w:ascii="微软雅黑" w:eastAsia="微软雅黑" w:hAnsi="微软雅黑" w:cs="微软雅黑" w:hint="eastAsia"/>
          <w:sz w:val="22"/>
          <w:szCs w:val="22"/>
        </w:rPr>
        <w:t>的消耗了。</w:t>
      </w:r>
    </w:p>
    <w:p w14:paraId="4C718CD0" w14:textId="7FA246C7" w:rsidR="00AB3884" w:rsidRDefault="00047C7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作为一个人口大国，没有人执政是一个十分危险的事情，良好的秩序很可能会在极短的时间里面崩溃，</w:t>
      </w:r>
      <w:proofErr w:type="gramStart"/>
      <w:r>
        <w:rPr>
          <w:rFonts w:ascii="微软雅黑" w:eastAsia="微软雅黑" w:hAnsi="微软雅黑" w:cs="微软雅黑" w:hint="eastAsia"/>
          <w:sz w:val="22"/>
          <w:szCs w:val="22"/>
        </w:rPr>
        <w:t>而兔砸也是</w:t>
      </w:r>
      <w:proofErr w:type="gramEnd"/>
      <w:r>
        <w:rPr>
          <w:rFonts w:ascii="微软雅黑" w:eastAsia="微软雅黑" w:hAnsi="微软雅黑" w:cs="微软雅黑" w:hint="eastAsia"/>
          <w:sz w:val="22"/>
          <w:szCs w:val="22"/>
        </w:rPr>
        <w:t>派出一些人员</w:t>
      </w:r>
      <w:r w:rsidR="001B3D71">
        <w:rPr>
          <w:rFonts w:ascii="微软雅黑" w:eastAsia="微软雅黑" w:hAnsi="微软雅黑" w:cs="微软雅黑" w:hint="eastAsia"/>
          <w:sz w:val="22"/>
          <w:szCs w:val="22"/>
        </w:rPr>
        <w:t>加上修行者一同前往脚盆鸡，</w:t>
      </w:r>
      <w:r w:rsidR="007B0413">
        <w:rPr>
          <w:rFonts w:ascii="微软雅黑" w:eastAsia="微软雅黑" w:hAnsi="微软雅黑" w:cs="微软雅黑" w:hint="eastAsia"/>
          <w:sz w:val="22"/>
          <w:szCs w:val="22"/>
        </w:rPr>
        <w:t>亲自接收</w:t>
      </w:r>
      <w:r w:rsidR="001B3D71">
        <w:rPr>
          <w:rFonts w:ascii="微软雅黑" w:eastAsia="微软雅黑" w:hAnsi="微软雅黑" w:cs="微软雅黑" w:hint="eastAsia"/>
          <w:sz w:val="22"/>
          <w:szCs w:val="22"/>
        </w:rPr>
        <w:t>那个地方的政治，治理整个国家。</w:t>
      </w:r>
    </w:p>
    <w:p w14:paraId="62FD1017" w14:textId="49662E9B" w:rsidR="001B3D71" w:rsidRDefault="007B04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眼见谈判还没有正式开始，</w:t>
      </w:r>
      <w:proofErr w:type="gramStart"/>
      <w:r>
        <w:rPr>
          <w:rFonts w:ascii="微软雅黑" w:eastAsia="微软雅黑" w:hAnsi="微软雅黑" w:cs="微软雅黑" w:hint="eastAsia"/>
          <w:sz w:val="22"/>
          <w:szCs w:val="22"/>
        </w:rPr>
        <w:t>兔砸便</w:t>
      </w:r>
      <w:proofErr w:type="gramEnd"/>
      <w:r>
        <w:rPr>
          <w:rFonts w:ascii="微软雅黑" w:eastAsia="微软雅黑" w:hAnsi="微软雅黑" w:cs="微软雅黑" w:hint="eastAsia"/>
          <w:sz w:val="22"/>
          <w:szCs w:val="22"/>
        </w:rPr>
        <w:t>已经有了动作，鹰酱也没有什么办法，</w:t>
      </w:r>
      <w:r w:rsidR="000245D6">
        <w:rPr>
          <w:rFonts w:ascii="微软雅黑" w:eastAsia="微软雅黑" w:hAnsi="微软雅黑" w:cs="微软雅黑" w:hint="eastAsia"/>
          <w:sz w:val="22"/>
          <w:szCs w:val="22"/>
        </w:rPr>
        <w:t>甚至是这样的更迭国家政权的大动作，其他的流氓也只能看着，不敢亲自前往动手阻止，以至于想要劝说都只是私底下开会说说，都不敢明目张胆的说</w:t>
      </w:r>
      <w:r w:rsidR="00733DF3">
        <w:rPr>
          <w:rFonts w:ascii="微软雅黑" w:eastAsia="微软雅黑" w:hAnsi="微软雅黑" w:cs="微软雅黑" w:hint="eastAsia"/>
          <w:sz w:val="22"/>
          <w:szCs w:val="22"/>
        </w:rPr>
        <w:t>，就怕那天</w:t>
      </w:r>
      <w:proofErr w:type="gramStart"/>
      <w:r w:rsidR="00733DF3">
        <w:rPr>
          <w:rFonts w:ascii="微软雅黑" w:eastAsia="微软雅黑" w:hAnsi="微软雅黑" w:cs="微软雅黑" w:hint="eastAsia"/>
          <w:sz w:val="22"/>
          <w:szCs w:val="22"/>
        </w:rPr>
        <w:t>兔砸一眼不和把</w:t>
      </w:r>
      <w:proofErr w:type="gramEnd"/>
      <w:r w:rsidR="00733DF3">
        <w:rPr>
          <w:rFonts w:ascii="微软雅黑" w:eastAsia="微软雅黑" w:hAnsi="微软雅黑" w:cs="微软雅黑" w:hint="eastAsia"/>
          <w:sz w:val="22"/>
          <w:szCs w:val="22"/>
        </w:rPr>
        <w:t>空天母舰开到他们的头上去转悠一圈。</w:t>
      </w:r>
    </w:p>
    <w:p w14:paraId="3086B978" w14:textId="65B1AF82" w:rsidR="00047C7B" w:rsidRDefault="00827F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会议的时间还没有到，然而</w:t>
      </w:r>
      <w:proofErr w:type="gramStart"/>
      <w:r>
        <w:rPr>
          <w:rFonts w:ascii="微软雅黑" w:eastAsia="微软雅黑" w:hAnsi="微软雅黑" w:cs="微软雅黑" w:hint="eastAsia"/>
          <w:sz w:val="22"/>
          <w:szCs w:val="22"/>
        </w:rPr>
        <w:t>兔砸已经</w:t>
      </w:r>
      <w:proofErr w:type="gramEnd"/>
      <w:r>
        <w:rPr>
          <w:rFonts w:ascii="微软雅黑" w:eastAsia="微软雅黑" w:hAnsi="微软雅黑" w:cs="微软雅黑" w:hint="eastAsia"/>
          <w:sz w:val="22"/>
          <w:szCs w:val="22"/>
        </w:rPr>
        <w:t>在制定下一次行动的目标了。</w:t>
      </w:r>
    </w:p>
    <w:p w14:paraId="6CA7079C" w14:textId="7898D287" w:rsidR="00827F6B" w:rsidRDefault="00827F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“各位，我们下次的目标就是棒子，最近国际上的声音在慢慢的多了起来，知道实情的国家也在积极的向我们表示友好的态度，我们的行动得加快了，仇报的差不多就行了，我们终究不是</w:t>
      </w:r>
      <w:r w:rsidR="00A04FC2">
        <w:rPr>
          <w:rFonts w:ascii="微软雅黑" w:eastAsia="微软雅黑" w:hAnsi="微软雅黑" w:cs="微软雅黑" w:hint="eastAsia"/>
          <w:sz w:val="22"/>
          <w:szCs w:val="22"/>
        </w:rPr>
        <w:t>血腥的杀人犯。</w:t>
      </w:r>
      <w:r>
        <w:rPr>
          <w:rFonts w:ascii="微软雅黑" w:eastAsia="微软雅黑" w:hAnsi="微软雅黑" w:cs="微软雅黑" w:hint="eastAsia"/>
          <w:sz w:val="22"/>
          <w:szCs w:val="22"/>
        </w:rPr>
        <w:t>”</w:t>
      </w:r>
    </w:p>
    <w:p w14:paraId="31B07344" w14:textId="77777777" w:rsidR="00827F6B" w:rsidRPr="00B1797E" w:rsidRDefault="00827F6B" w:rsidP="00AD3768">
      <w:pPr>
        <w:rPr>
          <w:rFonts w:ascii="微软雅黑" w:eastAsia="微软雅黑" w:hAnsi="微软雅黑" w:cs="微软雅黑"/>
          <w:sz w:val="22"/>
          <w:szCs w:val="22"/>
        </w:rPr>
      </w:pPr>
    </w:p>
    <w:p w14:paraId="772456A5" w14:textId="77777777" w:rsidR="00AF104D" w:rsidRDefault="00AF104D" w:rsidP="00AD3768">
      <w:pPr>
        <w:rPr>
          <w:rFonts w:ascii="微软雅黑" w:eastAsia="微软雅黑" w:hAnsi="微软雅黑" w:cs="微软雅黑"/>
          <w:sz w:val="22"/>
          <w:szCs w:val="22"/>
        </w:rPr>
      </w:pPr>
    </w:p>
    <w:p w14:paraId="7814A65D" w14:textId="4E0C89EA" w:rsidR="00321FBD" w:rsidRDefault="007B2FD8" w:rsidP="007B2FD8">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第二百零四章 棒子折了</w:t>
      </w:r>
    </w:p>
    <w:p w14:paraId="2317F71A" w14:textId="3B40E609" w:rsidR="007B2FD8" w:rsidRDefault="00D82C0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世界</w:t>
      </w:r>
      <w:r w:rsidR="00E8713E">
        <w:rPr>
          <w:rFonts w:ascii="微软雅黑" w:eastAsia="微软雅黑" w:hAnsi="微软雅黑" w:cs="微软雅黑" w:hint="eastAsia"/>
          <w:sz w:val="22"/>
          <w:szCs w:val="22"/>
        </w:rPr>
        <w:t>之上并没有绝对不透风的墙，更何况是这种十分庞大的行动，</w:t>
      </w:r>
      <w:r>
        <w:rPr>
          <w:rFonts w:ascii="微软雅黑" w:eastAsia="微软雅黑" w:hAnsi="微软雅黑" w:cs="微软雅黑" w:hint="eastAsia"/>
          <w:sz w:val="22"/>
          <w:szCs w:val="22"/>
        </w:rPr>
        <w:t>白象国因为对当地的进行了网络屏蔽，外界接受消息的时间并不及时，当察觉到了白象国的异常之后战斗都已经完全结束了，而当外界得知到发生了什么事情之后还没有来得及采取下一步行动的时候便对下一个目标采取了行动，当第二个目标完成之后其他的国家才终于完成了一定程度上的准备，然而也仅仅只是进行了一些力所能及的准备而已，对于华夏这种速度的战争各个国家都是洁身自好</w:t>
      </w:r>
      <w:r w:rsidR="008C7811">
        <w:rPr>
          <w:rFonts w:ascii="微软雅黑" w:eastAsia="微软雅黑" w:hAnsi="微软雅黑" w:cs="微软雅黑" w:hint="eastAsia"/>
          <w:sz w:val="22"/>
          <w:szCs w:val="22"/>
        </w:rPr>
        <w:t>，能够不招惹就不招惹</w:t>
      </w:r>
      <w:r w:rsidR="000D3CE6">
        <w:rPr>
          <w:rFonts w:ascii="微软雅黑" w:eastAsia="微软雅黑" w:hAnsi="微软雅黑" w:cs="微软雅黑" w:hint="eastAsia"/>
          <w:sz w:val="22"/>
          <w:szCs w:val="22"/>
        </w:rPr>
        <w:t>。</w:t>
      </w:r>
    </w:p>
    <w:p w14:paraId="6234A9E3" w14:textId="35FA5D4D" w:rsidR="008C7811" w:rsidRDefault="00DA00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有能力的且和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历史上有仇的都在重要的地区布置了大量的防空机枪</w:t>
      </w:r>
      <w:r w:rsidR="007D6DD2">
        <w:rPr>
          <w:rFonts w:ascii="微软雅黑" w:eastAsia="微软雅黑" w:hAnsi="微软雅黑" w:cs="微软雅黑" w:hint="eastAsia"/>
          <w:sz w:val="22"/>
          <w:szCs w:val="22"/>
        </w:rPr>
        <w:t>，重要的政要都进入了防空基地进行办公，避免可能发生的意外。</w:t>
      </w:r>
    </w:p>
    <w:p w14:paraId="60DA1356" w14:textId="25ED9AC1" w:rsidR="007D6DD2" w:rsidRDefault="00A772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在某个军事基地之中，超大量的无人机进入了空天母舰的</w:t>
      </w:r>
      <w:proofErr w:type="gramStart"/>
      <w:r>
        <w:rPr>
          <w:rFonts w:ascii="微软雅黑" w:eastAsia="微软雅黑" w:hAnsi="微软雅黑" w:cs="微软雅黑" w:hint="eastAsia"/>
          <w:sz w:val="22"/>
          <w:szCs w:val="22"/>
        </w:rPr>
        <w:t>载货仓</w:t>
      </w:r>
      <w:proofErr w:type="gramEnd"/>
      <w:r>
        <w:rPr>
          <w:rFonts w:ascii="微软雅黑" w:eastAsia="微软雅黑" w:hAnsi="微软雅黑" w:cs="微软雅黑" w:hint="eastAsia"/>
          <w:sz w:val="22"/>
          <w:szCs w:val="22"/>
        </w:rPr>
        <w:t>之中</w:t>
      </w:r>
      <w:r w:rsidR="004041BC">
        <w:rPr>
          <w:rFonts w:ascii="微软雅黑" w:eastAsia="微软雅黑" w:hAnsi="微软雅黑" w:cs="微软雅黑" w:hint="eastAsia"/>
          <w:sz w:val="22"/>
          <w:szCs w:val="22"/>
        </w:rPr>
        <w:t>于此同时还有大量的补给用无人机和攻坚用无人机混合在其中</w:t>
      </w:r>
      <w:r w:rsidR="00781C39">
        <w:rPr>
          <w:rFonts w:ascii="微软雅黑" w:eastAsia="微软雅黑" w:hAnsi="微软雅黑" w:cs="微软雅黑" w:hint="eastAsia"/>
          <w:sz w:val="22"/>
          <w:szCs w:val="22"/>
        </w:rPr>
        <w:t>，数十万的无人机进入了八艘空天母舰之中前往了</w:t>
      </w:r>
      <w:proofErr w:type="gramStart"/>
      <w:r w:rsidR="00781C39">
        <w:rPr>
          <w:rFonts w:ascii="微软雅黑" w:eastAsia="微软雅黑" w:hAnsi="微软雅黑" w:cs="微软雅黑" w:hint="eastAsia"/>
          <w:sz w:val="22"/>
          <w:szCs w:val="22"/>
        </w:rPr>
        <w:t>棒子国</w:t>
      </w:r>
      <w:proofErr w:type="gramEnd"/>
      <w:r w:rsidR="00781C39">
        <w:rPr>
          <w:rFonts w:ascii="微软雅黑" w:eastAsia="微软雅黑" w:hAnsi="微软雅黑" w:cs="微软雅黑" w:hint="eastAsia"/>
          <w:sz w:val="22"/>
          <w:szCs w:val="22"/>
        </w:rPr>
        <w:t>的上空。</w:t>
      </w:r>
    </w:p>
    <w:p w14:paraId="27569B42" w14:textId="73B03761" w:rsidR="00D23868" w:rsidRDefault="00D238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而在仓库之中还有非常之多的无人机还在待命。</w:t>
      </w:r>
    </w:p>
    <w:p w14:paraId="1F13C85E" w14:textId="43B5100C" w:rsidR="00E8713E" w:rsidRDefault="00BD3E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不到1一个小时的时间，8艘空天母舰便出现在了</w:t>
      </w:r>
      <w:proofErr w:type="gramStart"/>
      <w:r>
        <w:rPr>
          <w:rFonts w:ascii="微软雅黑" w:eastAsia="微软雅黑" w:hAnsi="微软雅黑" w:cs="微软雅黑" w:hint="eastAsia"/>
          <w:sz w:val="22"/>
          <w:szCs w:val="22"/>
        </w:rPr>
        <w:t>棒子国</w:t>
      </w:r>
      <w:proofErr w:type="gramEnd"/>
      <w:r>
        <w:rPr>
          <w:rFonts w:ascii="微软雅黑" w:eastAsia="微软雅黑" w:hAnsi="微软雅黑" w:cs="微软雅黑" w:hint="eastAsia"/>
          <w:sz w:val="22"/>
          <w:szCs w:val="22"/>
        </w:rPr>
        <w:t>的上空，大量的无人机从空天母舰之中飞出</w:t>
      </w:r>
      <w:r w:rsidR="002730E2">
        <w:rPr>
          <w:rFonts w:ascii="微软雅黑" w:eastAsia="微软雅黑" w:hAnsi="微软雅黑" w:cs="微软雅黑" w:hint="eastAsia"/>
          <w:sz w:val="22"/>
          <w:szCs w:val="22"/>
        </w:rPr>
        <w:t>，均匀的分布在了</w:t>
      </w:r>
      <w:r w:rsidR="004936CB">
        <w:rPr>
          <w:rFonts w:ascii="微软雅黑" w:eastAsia="微软雅黑" w:hAnsi="微软雅黑" w:cs="微软雅黑" w:hint="eastAsia"/>
          <w:sz w:val="22"/>
          <w:szCs w:val="22"/>
        </w:rPr>
        <w:t>棒子</w:t>
      </w:r>
      <w:r w:rsidR="002730E2">
        <w:rPr>
          <w:rFonts w:ascii="微软雅黑" w:eastAsia="微软雅黑" w:hAnsi="微软雅黑" w:cs="微软雅黑" w:hint="eastAsia"/>
          <w:sz w:val="22"/>
          <w:szCs w:val="22"/>
        </w:rPr>
        <w:t>国土的各个地方。</w:t>
      </w:r>
    </w:p>
    <w:p w14:paraId="0289BD44" w14:textId="2E172D08" w:rsidR="002730E2" w:rsidRDefault="004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一部分的无人机由于十分的靠近一些军事设施和十分重要的政府设施，提前布置的</w:t>
      </w:r>
      <w:r w:rsidR="005F2A20">
        <w:rPr>
          <w:rFonts w:ascii="微软雅黑" w:eastAsia="微软雅黑" w:hAnsi="微软雅黑" w:cs="微软雅黑" w:hint="eastAsia"/>
          <w:sz w:val="22"/>
          <w:szCs w:val="22"/>
        </w:rPr>
        <w:t>防</w:t>
      </w:r>
      <w:r w:rsidR="005F2A20">
        <w:rPr>
          <w:rFonts w:ascii="微软雅黑" w:eastAsia="微软雅黑" w:hAnsi="微软雅黑" w:cs="微软雅黑" w:hint="eastAsia"/>
          <w:sz w:val="22"/>
          <w:szCs w:val="22"/>
        </w:rPr>
        <w:lastRenderedPageBreak/>
        <w:t>空</w:t>
      </w:r>
      <w:r>
        <w:rPr>
          <w:rFonts w:ascii="微软雅黑" w:eastAsia="微软雅黑" w:hAnsi="微软雅黑" w:cs="微软雅黑" w:hint="eastAsia"/>
          <w:sz w:val="22"/>
          <w:szCs w:val="22"/>
        </w:rPr>
        <w:t>机枪得到了一定的作用，然而</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机枪的弹幕密度虽然非常的高，短时间里面让无人机的损失有那么的一点点大，但是所用的弹药却不是没有限制的，在高强度的射击之下，弹药很快便消耗一空，没有了弹药的</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机枪就成为了一架一架的烧火棍。</w:t>
      </w:r>
    </w:p>
    <w:p w14:paraId="028F34A9" w14:textId="197517F9" w:rsidR="00347BCF" w:rsidRDefault="004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瞬间就被大量的无人机摧毁，</w:t>
      </w:r>
      <w:r w:rsidR="00347BCF">
        <w:rPr>
          <w:rFonts w:ascii="微软雅黑" w:eastAsia="微软雅黑" w:hAnsi="微软雅黑" w:cs="微软雅黑" w:hint="eastAsia"/>
          <w:sz w:val="22"/>
          <w:szCs w:val="22"/>
        </w:rPr>
        <w:t>同时消灭其中的有生力量</w:t>
      </w:r>
      <w:r w:rsidR="00E24E0A">
        <w:rPr>
          <w:rFonts w:ascii="微软雅黑" w:eastAsia="微软雅黑" w:hAnsi="微软雅黑" w:cs="微软雅黑" w:hint="eastAsia"/>
          <w:sz w:val="22"/>
          <w:szCs w:val="22"/>
        </w:rPr>
        <w:t>。</w:t>
      </w:r>
    </w:p>
    <w:p w14:paraId="3C257A22" w14:textId="42A9D0F9" w:rsidR="00E24E0A" w:rsidRDefault="00E24E0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的对有价值目标的扫荡速度相当的快，很快便将地面上所有的军事措施摧毁，至于有价值的人才由于量太少，只有几架无人机来负责运输，但是人工智能判断消灭的一部分人是不是太少了，有一些比较重要的人员目标还没有成功的消灭</w:t>
      </w:r>
      <w:r w:rsidR="001D5FDA">
        <w:rPr>
          <w:rFonts w:ascii="微软雅黑" w:eastAsia="微软雅黑" w:hAnsi="微软雅黑" w:cs="微软雅黑" w:hint="eastAsia"/>
          <w:sz w:val="22"/>
          <w:szCs w:val="22"/>
        </w:rPr>
        <w:t>，将事件汇报到总控制室之后，指挥人员十分果断的使用在太空之中</w:t>
      </w:r>
      <w:proofErr w:type="gramStart"/>
      <w:r w:rsidR="001D5FDA">
        <w:rPr>
          <w:rFonts w:ascii="微软雅黑" w:eastAsia="微软雅黑" w:hAnsi="微软雅黑" w:cs="微软雅黑" w:hint="eastAsia"/>
          <w:sz w:val="22"/>
          <w:szCs w:val="22"/>
        </w:rPr>
        <w:t>巡航着</w:t>
      </w:r>
      <w:proofErr w:type="gramEnd"/>
      <w:r w:rsidR="001D5FDA">
        <w:rPr>
          <w:rFonts w:ascii="微软雅黑" w:eastAsia="微软雅黑" w:hAnsi="微软雅黑" w:cs="微软雅黑" w:hint="eastAsia"/>
          <w:sz w:val="22"/>
          <w:szCs w:val="22"/>
        </w:rPr>
        <w:t>的空天母舰对着地面的目标进行大规模的扫描，一旦发现什么异常的情况将会使用无人机进行组合扫描以获得详细的信息，</w:t>
      </w:r>
      <w:r w:rsidR="0047001F">
        <w:rPr>
          <w:rFonts w:ascii="微软雅黑" w:eastAsia="微软雅黑" w:hAnsi="微软雅黑" w:cs="微软雅黑" w:hint="eastAsia"/>
          <w:sz w:val="22"/>
          <w:szCs w:val="22"/>
        </w:rPr>
        <w:t>然后配合攻坚用无人机进行攻击。</w:t>
      </w:r>
    </w:p>
    <w:p w14:paraId="434B5FC7" w14:textId="3549B031" w:rsidR="00BD3EA8" w:rsidRDefault="007C31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通过此种配合之后，大量的重要人员都被直接消灭，十分厚重的防御工事直接被打出巨大的洞窟，电磁动能武器所带的巨大威力使得几乎所有的防御都没有发挥作用，</w:t>
      </w:r>
      <w:r w:rsidR="00333685">
        <w:rPr>
          <w:rFonts w:ascii="微软雅黑" w:eastAsia="微软雅黑" w:hAnsi="微软雅黑" w:cs="微软雅黑" w:hint="eastAsia"/>
          <w:sz w:val="22"/>
          <w:szCs w:val="22"/>
        </w:rPr>
        <w:t>整个战斗先来完整的人都没有几个，而尸体总是会被无人机第一时间处理。</w:t>
      </w:r>
    </w:p>
    <w:p w14:paraId="66F92276" w14:textId="780DF277" w:rsidR="00333685" w:rsidRDefault="003336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“真是没有想到，我们堂堂的大寒冥国，连一天的时间都没有坚持到，甚至连半天的时间都没有坚持到，难道我们和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的科技差距真的有这么的巨大的嘛？”</w:t>
      </w:r>
    </w:p>
    <w:p w14:paraId="4A1BA5CF" w14:textId="41D3D781" w:rsidR="00333685" w:rsidRDefault="003336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“总理，</w:t>
      </w:r>
      <w:r w:rsidR="00E26FAF">
        <w:rPr>
          <w:rFonts w:ascii="微软雅黑" w:eastAsia="微软雅黑" w:hAnsi="微软雅黑" w:cs="微软雅黑" w:hint="eastAsia"/>
          <w:sz w:val="22"/>
          <w:szCs w:val="22"/>
        </w:rPr>
        <w:t>我们已经向鹰酱求援了，但是并没有任何的回应。</w:t>
      </w:r>
      <w:r>
        <w:rPr>
          <w:rFonts w:ascii="微软雅黑" w:eastAsia="微软雅黑" w:hAnsi="微软雅黑" w:cs="微软雅黑" w:hint="eastAsia"/>
          <w:sz w:val="22"/>
          <w:szCs w:val="22"/>
        </w:rPr>
        <w:t>”</w:t>
      </w:r>
    </w:p>
    <w:p w14:paraId="303CCBE5" w14:textId="77777777" w:rsidR="00A8668A" w:rsidRDefault="00E26F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w:t>
      </w:r>
      <w:r w:rsidR="003A688A">
        <w:rPr>
          <w:rFonts w:ascii="微软雅黑" w:eastAsia="微软雅黑" w:hAnsi="微软雅黑" w:cs="微软雅黑" w:hint="eastAsia"/>
          <w:sz w:val="22"/>
          <w:szCs w:val="22"/>
        </w:rPr>
        <w:t>再试了，这种程度的对地攻击，换成鹰酱他们也是没有任何的办法，他们也只能够尝试使用大量的</w:t>
      </w:r>
      <w:r w:rsidR="005F2A20">
        <w:rPr>
          <w:rFonts w:ascii="微软雅黑" w:eastAsia="微软雅黑" w:hAnsi="微软雅黑" w:cs="微软雅黑" w:hint="eastAsia"/>
          <w:sz w:val="22"/>
          <w:szCs w:val="22"/>
        </w:rPr>
        <w:t>防空</w:t>
      </w:r>
      <w:r w:rsidR="003A688A">
        <w:rPr>
          <w:rFonts w:ascii="微软雅黑" w:eastAsia="微软雅黑" w:hAnsi="微软雅黑" w:cs="微软雅黑" w:hint="eastAsia"/>
          <w:sz w:val="22"/>
          <w:szCs w:val="22"/>
        </w:rPr>
        <w:t>机枪挣扎一下。</w:t>
      </w:r>
    </w:p>
    <w:p w14:paraId="76FF46C7" w14:textId="2A38DFA1" w:rsidR="00E26FAF" w:rsidRDefault="00A8668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准备好遗言吧，我们跑不掉了……</w:t>
      </w:r>
      <w:r w:rsidR="00E26FAF">
        <w:rPr>
          <w:rFonts w:ascii="微软雅黑" w:eastAsia="微软雅黑" w:hAnsi="微软雅黑" w:cs="微软雅黑" w:hint="eastAsia"/>
          <w:sz w:val="22"/>
          <w:szCs w:val="22"/>
        </w:rPr>
        <w:t>”</w:t>
      </w:r>
    </w:p>
    <w:p w14:paraId="62E7F83B" w14:textId="7E8B0227" w:rsidR="005C760D" w:rsidRDefault="005C76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大量的攻坚无人机围绕在一个巨大的铁门附近，大量被加速到1</w:t>
      </w:r>
      <w:r>
        <w:rPr>
          <w:rFonts w:ascii="微软雅黑" w:eastAsia="微软雅黑" w:hAnsi="微软雅黑" w:cs="微软雅黑"/>
          <w:sz w:val="22"/>
          <w:szCs w:val="22"/>
        </w:rPr>
        <w:t>5</w:t>
      </w:r>
      <w:r>
        <w:rPr>
          <w:rFonts w:ascii="微软雅黑" w:eastAsia="微软雅黑" w:hAnsi="微软雅黑" w:cs="微软雅黑" w:hint="eastAsia"/>
          <w:sz w:val="22"/>
          <w:szCs w:val="22"/>
        </w:rPr>
        <w:t>倍音速的炮弹打到了钢铁大门之上，巨大的装药量让已经射进去的炮弹炸出了一个又一个的大坑，这样的轰炸之下，铁门的坑洞之中轰然炸出了大量的金属射流</w:t>
      </w:r>
      <w:r w:rsidR="00A21624">
        <w:rPr>
          <w:rFonts w:ascii="微软雅黑" w:eastAsia="微软雅黑" w:hAnsi="微软雅黑" w:cs="微软雅黑" w:hint="eastAsia"/>
          <w:sz w:val="22"/>
          <w:szCs w:val="22"/>
        </w:rPr>
        <w:t>，还在其中夹杂着大量</w:t>
      </w:r>
      <w:proofErr w:type="gramStart"/>
      <w:r w:rsidR="00A21624">
        <w:rPr>
          <w:rFonts w:ascii="微软雅黑" w:eastAsia="微软雅黑" w:hAnsi="微软雅黑" w:cs="微软雅黑" w:hint="eastAsia"/>
          <w:sz w:val="22"/>
          <w:szCs w:val="22"/>
        </w:rPr>
        <w:t>的血雾</w:t>
      </w:r>
      <w:r w:rsidR="00A21624">
        <w:rPr>
          <w:rFonts w:ascii="微软雅黑" w:eastAsia="微软雅黑" w:hAnsi="微软雅黑" w:cs="微软雅黑" w:hint="eastAsia"/>
          <w:sz w:val="22"/>
          <w:szCs w:val="22"/>
        </w:rPr>
        <w:lastRenderedPageBreak/>
        <w:t>和</w:t>
      </w:r>
      <w:proofErr w:type="gramEnd"/>
      <w:r w:rsidR="00A21624">
        <w:rPr>
          <w:rFonts w:ascii="微软雅黑" w:eastAsia="微软雅黑" w:hAnsi="微软雅黑" w:cs="微软雅黑" w:hint="eastAsia"/>
          <w:sz w:val="22"/>
          <w:szCs w:val="22"/>
        </w:rPr>
        <w:t>肢体碎片。</w:t>
      </w:r>
    </w:p>
    <w:p w14:paraId="35DE8F99" w14:textId="226B0604" w:rsidR="00A21624" w:rsidRPr="005C760D" w:rsidRDefault="00A216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在这种情况之下轰炸仍然没有停下</w:t>
      </w:r>
      <w:r w:rsidR="00DF153E">
        <w:rPr>
          <w:rFonts w:ascii="微软雅黑" w:eastAsia="微软雅黑" w:hAnsi="微软雅黑" w:cs="微软雅黑" w:hint="eastAsia"/>
          <w:sz w:val="22"/>
          <w:szCs w:val="22"/>
        </w:rPr>
        <w:t>，大门仍有一部分还没有被打开，攻坚性无人机并不能够很好的进入，在又持续的攻击了一段时间之后</w:t>
      </w:r>
      <w:r w:rsidR="004D399C">
        <w:rPr>
          <w:rFonts w:ascii="微软雅黑" w:eastAsia="微软雅黑" w:hAnsi="微软雅黑" w:cs="微软雅黑" w:hint="eastAsia"/>
          <w:sz w:val="22"/>
          <w:szCs w:val="22"/>
        </w:rPr>
        <w:t>门框都被打烂，所依托的山体直接被打塌了相当的 一部分，直到通道足够两架攻坚型无人机通过之后才停止了疯狂的攻击。</w:t>
      </w:r>
    </w:p>
    <w:p w14:paraId="7228FA5F" w14:textId="5F9970ED" w:rsidR="007C31AF" w:rsidRDefault="000020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无人机缓缓地飞进</w:t>
      </w:r>
      <w:r w:rsidR="00A7316A">
        <w:rPr>
          <w:rFonts w:ascii="微软雅黑" w:eastAsia="微软雅黑" w:hAnsi="微软雅黑" w:cs="微软雅黑" w:hint="eastAsia"/>
          <w:sz w:val="22"/>
          <w:szCs w:val="22"/>
        </w:rPr>
        <w:t>洞之中，其中的所有建筑物都被炸成了齑粉，本来这其中还有许多人，然而此时只剩下一些红色</w:t>
      </w:r>
      <w:proofErr w:type="gramStart"/>
      <w:r w:rsidR="00A7316A">
        <w:rPr>
          <w:rFonts w:ascii="微软雅黑" w:eastAsia="微软雅黑" w:hAnsi="微软雅黑" w:cs="微软雅黑" w:hint="eastAsia"/>
          <w:sz w:val="22"/>
          <w:szCs w:val="22"/>
        </w:rPr>
        <w:t>的血雾</w:t>
      </w:r>
      <w:r w:rsidR="0015466B">
        <w:rPr>
          <w:rFonts w:ascii="微软雅黑" w:eastAsia="微软雅黑" w:hAnsi="微软雅黑" w:cs="微软雅黑" w:hint="eastAsia"/>
          <w:sz w:val="22"/>
          <w:szCs w:val="22"/>
        </w:rPr>
        <w:t>还在</w:t>
      </w:r>
      <w:proofErr w:type="gramEnd"/>
      <w:r w:rsidR="0015466B">
        <w:rPr>
          <w:rFonts w:ascii="微软雅黑" w:eastAsia="微软雅黑" w:hAnsi="微软雅黑" w:cs="微软雅黑" w:hint="eastAsia"/>
          <w:sz w:val="22"/>
          <w:szCs w:val="22"/>
        </w:rPr>
        <w:t>空中</w:t>
      </w:r>
      <w:r w:rsidR="003C4978">
        <w:rPr>
          <w:rFonts w:ascii="微软雅黑" w:eastAsia="微软雅黑" w:hAnsi="微软雅黑" w:cs="微软雅黑" w:hint="eastAsia"/>
          <w:sz w:val="22"/>
          <w:szCs w:val="22"/>
        </w:rPr>
        <w:t>悬浮着，周围的墙壁上还存在着少量的红色痕迹。</w:t>
      </w:r>
    </w:p>
    <w:p w14:paraId="1C8E1834" w14:textId="06E99641" w:rsidR="002A2F9D" w:rsidRDefault="00F43C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在确认了没有任何生命存活之后无人机迅速的离开了，大量的无人机在进行了一定程度的现场清洁之后，</w:t>
      </w:r>
      <w:r w:rsidR="00061E89">
        <w:rPr>
          <w:rFonts w:ascii="微软雅黑" w:eastAsia="微软雅黑" w:hAnsi="微软雅黑" w:cs="微软雅黑" w:hint="eastAsia"/>
          <w:sz w:val="22"/>
          <w:szCs w:val="22"/>
        </w:rPr>
        <w:t>便进入了空天母舰之中开始了返航，而这发生的一切对于普通民众来说并没有太多的影响，更多的只是政策之上的影响，在没有了资本的压榨之后普通民众的生活或许还会变得更加的幸福。</w:t>
      </w:r>
    </w:p>
    <w:p w14:paraId="6D2F6062" w14:textId="70E7DC43" w:rsidR="00F14E63" w:rsidRDefault="00C408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在失去了领导阶层之后大量的人口是需要一些武装以及政府人员进行领导，不过只要领导人的能力足够强大，剩下的事情用无人机来完成也是完全足够的，于此同时无人机也能够充当</w:t>
      </w:r>
      <w:r w:rsidR="00F14E63">
        <w:rPr>
          <w:rFonts w:ascii="微软雅黑" w:eastAsia="微软雅黑" w:hAnsi="微软雅黑" w:cs="微软雅黑" w:hint="eastAsia"/>
          <w:sz w:val="22"/>
          <w:szCs w:val="22"/>
        </w:rPr>
        <w:t>武装角色，在绝大多数的领域都是拥有相当的作用，而在量子计算机的加持之下完全不用</w:t>
      </w:r>
      <w:proofErr w:type="gramStart"/>
      <w:r w:rsidR="00F14E63">
        <w:rPr>
          <w:rFonts w:ascii="微软雅黑" w:eastAsia="微软雅黑" w:hAnsi="微软雅黑" w:cs="微软雅黑" w:hint="eastAsia"/>
          <w:sz w:val="22"/>
          <w:szCs w:val="22"/>
        </w:rPr>
        <w:t>担心算力不足</w:t>
      </w:r>
      <w:proofErr w:type="gramEnd"/>
      <w:r w:rsidR="00F14E63">
        <w:rPr>
          <w:rFonts w:ascii="微软雅黑" w:eastAsia="微软雅黑" w:hAnsi="微软雅黑" w:cs="微软雅黑" w:hint="eastAsia"/>
          <w:sz w:val="22"/>
          <w:szCs w:val="22"/>
        </w:rPr>
        <w:t>的情况，而且每一架无人机都能够成为一个计算节点，使用分布式计算节点</w:t>
      </w:r>
      <w:proofErr w:type="gramStart"/>
      <w:r w:rsidR="00F14E63">
        <w:rPr>
          <w:rFonts w:ascii="微软雅黑" w:eastAsia="微软雅黑" w:hAnsi="微软雅黑" w:cs="微软雅黑" w:hint="eastAsia"/>
          <w:sz w:val="22"/>
          <w:szCs w:val="22"/>
        </w:rPr>
        <w:t>提供算力也是</w:t>
      </w:r>
      <w:proofErr w:type="gramEnd"/>
      <w:r w:rsidR="00F14E63">
        <w:rPr>
          <w:rFonts w:ascii="微软雅黑" w:eastAsia="微软雅黑" w:hAnsi="微软雅黑" w:cs="微软雅黑" w:hint="eastAsia"/>
          <w:sz w:val="22"/>
          <w:szCs w:val="22"/>
        </w:rPr>
        <w:t>完全足够的</w:t>
      </w:r>
      <w:r w:rsidR="002F183A">
        <w:rPr>
          <w:rFonts w:ascii="微软雅黑" w:eastAsia="微软雅黑" w:hAnsi="微软雅黑" w:cs="微软雅黑" w:hint="eastAsia"/>
          <w:sz w:val="22"/>
          <w:szCs w:val="22"/>
        </w:rPr>
        <w:t>，而且量子计算机已经能够在一定程度上进行量产，只是成本以及供需的原因，一个合格的生产线并没有很好的建设，高昂的成本才使得量子计算机还没有大量的制造。</w:t>
      </w:r>
    </w:p>
    <w:p w14:paraId="2A424A8A" w14:textId="3D8B8FBD" w:rsidR="00C408C2" w:rsidRDefault="000A22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将</w:t>
      </w:r>
      <w:proofErr w:type="gramStart"/>
      <w:r>
        <w:rPr>
          <w:rFonts w:ascii="微软雅黑" w:eastAsia="微软雅黑" w:hAnsi="微软雅黑" w:cs="微软雅黑" w:hint="eastAsia"/>
          <w:sz w:val="22"/>
          <w:szCs w:val="22"/>
        </w:rPr>
        <w:t>平时挺跳的</w:t>
      </w:r>
      <w:proofErr w:type="gramEnd"/>
      <w:r>
        <w:rPr>
          <w:rFonts w:ascii="微软雅黑" w:eastAsia="微软雅黑" w:hAnsi="微软雅黑" w:cs="微软雅黑" w:hint="eastAsia"/>
          <w:sz w:val="22"/>
          <w:szCs w:val="22"/>
        </w:rPr>
        <w:t>棒子给打折之后，</w:t>
      </w:r>
      <w:proofErr w:type="gramStart"/>
      <w:r>
        <w:rPr>
          <w:rFonts w:ascii="微软雅黑" w:eastAsia="微软雅黑" w:hAnsi="微软雅黑" w:cs="微软雅黑" w:hint="eastAsia"/>
          <w:sz w:val="22"/>
          <w:szCs w:val="22"/>
        </w:rPr>
        <w:t>兔砸并不</w:t>
      </w:r>
      <w:proofErr w:type="gramEnd"/>
      <w:r>
        <w:rPr>
          <w:rFonts w:ascii="微软雅黑" w:eastAsia="微软雅黑" w:hAnsi="微软雅黑" w:cs="微软雅黑" w:hint="eastAsia"/>
          <w:sz w:val="22"/>
          <w:szCs w:val="22"/>
        </w:rPr>
        <w:t>准备这么快就接受那个地方的政治，而是仅仅派出一个人前去</w:t>
      </w:r>
      <w:r w:rsidR="00817E60">
        <w:rPr>
          <w:rFonts w:ascii="微软雅黑" w:eastAsia="微软雅黑" w:hAnsi="微软雅黑" w:cs="微软雅黑" w:hint="eastAsia"/>
          <w:sz w:val="22"/>
          <w:szCs w:val="22"/>
        </w:rPr>
        <w:t>行政，至于其他的事情就让人工智能先顶着，如果有问题就先问问无人机，看看</w:t>
      </w:r>
      <w:proofErr w:type="gramStart"/>
      <w:r w:rsidR="00817E60">
        <w:rPr>
          <w:rFonts w:ascii="微软雅黑" w:eastAsia="微软雅黑" w:hAnsi="微软雅黑" w:cs="微软雅黑" w:hint="eastAsia"/>
          <w:sz w:val="22"/>
          <w:szCs w:val="22"/>
        </w:rPr>
        <w:t>能不能够留一个</w:t>
      </w:r>
      <w:proofErr w:type="gramEnd"/>
      <w:r w:rsidR="00817E60">
        <w:rPr>
          <w:rFonts w:ascii="微软雅黑" w:eastAsia="微软雅黑" w:hAnsi="微软雅黑" w:cs="微软雅黑" w:hint="eastAsia"/>
          <w:sz w:val="22"/>
          <w:szCs w:val="22"/>
        </w:rPr>
        <w:t>全尸再说。</w:t>
      </w:r>
    </w:p>
    <w:p w14:paraId="2E1615E9" w14:textId="5333B9BD" w:rsidR="00817E60" w:rsidRDefault="00D678B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然而兔砸的</w:t>
      </w:r>
      <w:proofErr w:type="gramEnd"/>
      <w:r>
        <w:rPr>
          <w:rFonts w:ascii="微软雅黑" w:eastAsia="微软雅黑" w:hAnsi="微软雅黑" w:cs="微软雅黑" w:hint="eastAsia"/>
          <w:sz w:val="22"/>
          <w:szCs w:val="22"/>
        </w:rPr>
        <w:t>敌人远远不止一个，此时此刻如果想要其他的国家完全听话是完全不可能的，大量的无人机只能够说拥有常人难以企及的常规战力，真到了针锋相对相对之时就不是常规武器能够解决的了，核武器的大范围杀伤对于体型并不是很大的无人机来说还是拥有相当程度的威胁，还没有距离大气太远的空天母舰使用核导弹进行攻击还是有机会直接给击落。</w:t>
      </w:r>
    </w:p>
    <w:p w14:paraId="53631C0A" w14:textId="37D81611" w:rsidR="000A2231" w:rsidRDefault="00BF26B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激光武器在拦截弹道导弹方面的能力还没有得到实际之上的检验。</w:t>
      </w:r>
    </w:p>
    <w:p w14:paraId="77D36E5A" w14:textId="511C3599" w:rsidR="00BF26BA" w:rsidRDefault="00BF26B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“老李，我们真的要这么的着急吗？”</w:t>
      </w:r>
    </w:p>
    <w:p w14:paraId="42411E13" w14:textId="70BE1CD0" w:rsidR="000512D3" w:rsidRDefault="000512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“老姜，我相信你能够看清楚现在的世界格局，现在就是最好的机会，如果错过了这次机会以后想要做的更好就更加的困难了，时间久了容易生变。”</w:t>
      </w:r>
    </w:p>
    <w:p w14:paraId="4864560B" w14:textId="31CDC747" w:rsidR="000512D3" w:rsidRDefault="002646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“我们的激光反导系统已经完成了布置吗？还没有充分经过实战检测的武器我总是感觉有些害怕。”</w:t>
      </w:r>
    </w:p>
    <w:p w14:paraId="3E62B1A1" w14:textId="7AF4C2BB" w:rsidR="00264637" w:rsidRDefault="002646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“不用担心那么多，我们的修行者和一些特殊的超能力都有着完善这些反导武器的能力，而且我们还有一个人可以帮助我们，只是她不到局势不可挽回的地步是绝对不会出手的，我们</w:t>
      </w:r>
      <w:r w:rsidR="00B55D8B">
        <w:rPr>
          <w:rFonts w:ascii="微软雅黑" w:eastAsia="微软雅黑" w:hAnsi="微软雅黑" w:cs="微软雅黑" w:hint="eastAsia"/>
          <w:sz w:val="22"/>
          <w:szCs w:val="22"/>
        </w:rPr>
        <w:t>加油吧，只是我们想要走向太空必须走的一步，在谈判桌上谈判太慢了，权利还不能够集中，这对于以后的开疆扩土来说并不是一件好事。</w:t>
      </w:r>
      <w:r>
        <w:rPr>
          <w:rFonts w:ascii="微软雅黑" w:eastAsia="微软雅黑" w:hAnsi="微软雅黑" w:cs="微软雅黑" w:hint="eastAsia"/>
          <w:sz w:val="22"/>
          <w:szCs w:val="22"/>
        </w:rPr>
        <w:t>”</w:t>
      </w:r>
    </w:p>
    <w:p w14:paraId="1ADF774C" w14:textId="70D6FDF2" w:rsidR="009B30CA" w:rsidRDefault="009B30C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“我们还是向上面说一下吧，再怎么说这也是对曾经世界第一宣战，必须做好万全的准备，于此同时也要对我们的公民做到最小的影响。”</w:t>
      </w:r>
    </w:p>
    <w:p w14:paraId="02D9154B" w14:textId="31DA82F7" w:rsidR="00EF36FE" w:rsidRDefault="00EF36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在李修和姜文</w:t>
      </w:r>
      <w:proofErr w:type="gramStart"/>
      <w:r>
        <w:rPr>
          <w:rFonts w:ascii="微软雅黑" w:eastAsia="微软雅黑" w:hAnsi="微软雅黑" w:cs="微软雅黑" w:hint="eastAsia"/>
          <w:sz w:val="22"/>
          <w:szCs w:val="22"/>
        </w:rPr>
        <w:t>胜同意</w:t>
      </w:r>
      <w:proofErr w:type="gramEnd"/>
      <w:r>
        <w:rPr>
          <w:rFonts w:ascii="微软雅黑" w:eastAsia="微软雅黑" w:hAnsi="微软雅黑" w:cs="微软雅黑" w:hint="eastAsia"/>
          <w:sz w:val="22"/>
          <w:szCs w:val="22"/>
        </w:rPr>
        <w:t>了下一步的计划之后就已经相当于通过了这个计划，他们的上级也并不会怎么反对，有的也只是有一点点的担心而已。</w:t>
      </w:r>
    </w:p>
    <w:p w14:paraId="359FDE34" w14:textId="77777777" w:rsidR="000512D3" w:rsidRPr="000512D3" w:rsidRDefault="000512D3" w:rsidP="00AD3768">
      <w:pPr>
        <w:rPr>
          <w:rFonts w:ascii="微软雅黑" w:eastAsia="微软雅黑" w:hAnsi="微软雅黑" w:cs="微软雅黑"/>
          <w:sz w:val="22"/>
          <w:szCs w:val="22"/>
        </w:rPr>
      </w:pPr>
    </w:p>
    <w:p w14:paraId="2A8F56CD" w14:textId="77777777" w:rsidR="009669D6" w:rsidRDefault="009669D6" w:rsidP="00AD3768">
      <w:pPr>
        <w:rPr>
          <w:rFonts w:ascii="微软雅黑" w:eastAsia="微软雅黑" w:hAnsi="微软雅黑" w:cs="微软雅黑"/>
          <w:sz w:val="22"/>
          <w:szCs w:val="22"/>
        </w:rPr>
      </w:pPr>
    </w:p>
    <w:p w14:paraId="73CD1E89" w14:textId="36B57BAC" w:rsidR="007B2FD8" w:rsidRDefault="007B2FD8" w:rsidP="00AD3768">
      <w:pPr>
        <w:rPr>
          <w:rFonts w:ascii="微软雅黑" w:eastAsia="微软雅黑" w:hAnsi="微软雅黑" w:cs="微软雅黑"/>
          <w:sz w:val="22"/>
          <w:szCs w:val="22"/>
        </w:rPr>
      </w:pPr>
    </w:p>
    <w:p w14:paraId="6B564CEC" w14:textId="2CAD7EE1" w:rsidR="00016AE9" w:rsidRDefault="00016AE9" w:rsidP="008B3B4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第二百零五章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全球</w:t>
      </w:r>
      <w:r w:rsidR="007B2518">
        <w:rPr>
          <w:rFonts w:ascii="微软雅黑" w:eastAsia="微软雅黑" w:hAnsi="微软雅黑" w:cs="微软雅黑" w:hint="eastAsia"/>
          <w:sz w:val="22"/>
          <w:szCs w:val="22"/>
        </w:rPr>
        <w:t>范围内的</w:t>
      </w:r>
      <w:r>
        <w:rPr>
          <w:rFonts w:ascii="微软雅黑" w:eastAsia="微软雅黑" w:hAnsi="微软雅黑" w:cs="微软雅黑" w:hint="eastAsia"/>
          <w:sz w:val="22"/>
          <w:szCs w:val="22"/>
        </w:rPr>
        <w:t>撤侨</w:t>
      </w:r>
    </w:p>
    <w:p w14:paraId="7E441FD2"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计划在通过的时候，空天母舰的制造工厂开始加速运转，所有的生产线都直接拉满，开始加班加点的生产空天母舰，几乎</w:t>
      </w:r>
      <w:proofErr w:type="gramStart"/>
      <w:r w:rsidRPr="002A0E16">
        <w:rPr>
          <w:rFonts w:ascii="微软雅黑" w:eastAsia="微软雅黑" w:hAnsi="微软雅黑" w:cs="微软雅黑" w:hint="eastAsia"/>
          <w:sz w:val="22"/>
          <w:szCs w:val="22"/>
        </w:rPr>
        <w:t>个</w:t>
      </w:r>
      <w:proofErr w:type="gramEnd"/>
      <w:r w:rsidRPr="002A0E16">
        <w:rPr>
          <w:rFonts w:ascii="微软雅黑" w:eastAsia="微软雅黑" w:hAnsi="微软雅黑" w:cs="微软雅黑" w:hint="eastAsia"/>
          <w:sz w:val="22"/>
          <w:szCs w:val="22"/>
        </w:rPr>
        <w:t>小时都有一艘空天母舰从厂区生产出来，在生产出空天母舰的同时还有大量的无人机也在同时生产出来，大量的无人机从矿区采集矿脉，将矿物资源变成可以直接使用的金属资源，再加上从月球之上采集的大量稀有金属和核聚变材料，让</w:t>
      </w:r>
      <w:proofErr w:type="gramStart"/>
      <w:r w:rsidRPr="002A0E16">
        <w:rPr>
          <w:rFonts w:ascii="微软雅黑" w:eastAsia="微软雅黑" w:hAnsi="微软雅黑" w:cs="微软雅黑" w:hint="eastAsia"/>
          <w:sz w:val="22"/>
          <w:szCs w:val="22"/>
        </w:rPr>
        <w:t>兔砸的高端战力直接</w:t>
      </w:r>
      <w:proofErr w:type="gramEnd"/>
      <w:r w:rsidRPr="002A0E16">
        <w:rPr>
          <w:rFonts w:ascii="微软雅黑" w:eastAsia="微软雅黑" w:hAnsi="微软雅黑" w:cs="微软雅黑" w:hint="eastAsia"/>
          <w:sz w:val="22"/>
          <w:szCs w:val="22"/>
        </w:rPr>
        <w:t>提升了好几个档次。</w:t>
      </w:r>
    </w:p>
    <w:p w14:paraId="1685C0E4" w14:textId="77777777" w:rsidR="002A0E16" w:rsidRPr="002A0E16" w:rsidRDefault="002A0E16" w:rsidP="002A0E16">
      <w:pPr>
        <w:rPr>
          <w:rFonts w:ascii="微软雅黑" w:eastAsia="微软雅黑" w:hAnsi="微软雅黑" w:cs="微软雅黑"/>
          <w:sz w:val="22"/>
          <w:szCs w:val="22"/>
        </w:rPr>
      </w:pPr>
    </w:p>
    <w:p w14:paraId="24459936"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而在这个过程之中撤侨行动一直都在进行，空天母舰从军事基地前往世界上的各个国家去接收同胞回到祖国的拥抱，撤侨行动仅仅只用了不到一个周的时间便全部完成，没有出现任何的疏漏。</w:t>
      </w:r>
    </w:p>
    <w:p w14:paraId="1D1370CE" w14:textId="77777777" w:rsidR="002A0E16" w:rsidRPr="002A0E16" w:rsidRDefault="002A0E16" w:rsidP="002A0E16">
      <w:pPr>
        <w:rPr>
          <w:rFonts w:ascii="微软雅黑" w:eastAsia="微软雅黑" w:hAnsi="微软雅黑" w:cs="微软雅黑"/>
          <w:sz w:val="22"/>
          <w:szCs w:val="22"/>
        </w:rPr>
      </w:pPr>
    </w:p>
    <w:p w14:paraId="0DDB4D8E"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而在几个流氓之间的谈判一直都处于一个僵持的状态，</w:t>
      </w:r>
      <w:proofErr w:type="gramStart"/>
      <w:r w:rsidRPr="002A0E16">
        <w:rPr>
          <w:rFonts w:ascii="微软雅黑" w:eastAsia="微软雅黑" w:hAnsi="微软雅黑" w:cs="微软雅黑" w:hint="eastAsia"/>
          <w:sz w:val="22"/>
          <w:szCs w:val="22"/>
        </w:rPr>
        <w:t>兔砸想要</w:t>
      </w:r>
      <w:proofErr w:type="gramEnd"/>
      <w:r w:rsidRPr="002A0E16">
        <w:rPr>
          <w:rFonts w:ascii="微软雅黑" w:eastAsia="微软雅黑" w:hAnsi="微软雅黑" w:cs="微软雅黑" w:hint="eastAsia"/>
          <w:sz w:val="22"/>
          <w:szCs w:val="22"/>
        </w:rPr>
        <w:t>直接同意全球集中力量向着宇宙进军，然而因为利益的关系，其余的四个成员国没有一个是同意的，对于这样的结果</w:t>
      </w:r>
      <w:proofErr w:type="gramStart"/>
      <w:r w:rsidRPr="002A0E16">
        <w:rPr>
          <w:rFonts w:ascii="微软雅黑" w:eastAsia="微软雅黑" w:hAnsi="微软雅黑" w:cs="微软雅黑" w:hint="eastAsia"/>
          <w:sz w:val="22"/>
          <w:szCs w:val="22"/>
        </w:rPr>
        <w:t>兔砸表示</w:t>
      </w:r>
      <w:proofErr w:type="gramEnd"/>
      <w:r w:rsidRPr="002A0E16">
        <w:rPr>
          <w:rFonts w:ascii="微软雅黑" w:eastAsia="微软雅黑" w:hAnsi="微软雅黑" w:cs="微软雅黑" w:hint="eastAsia"/>
          <w:sz w:val="22"/>
          <w:szCs w:val="22"/>
        </w:rPr>
        <w:t>十分的理解，毕竟没有觉得实力说这种话是不会国家会同意的，就算拥有相当强大的实力，也不行，必须是碾压般的实力，实力要强大到让其生不出任何的防抗之心。</w:t>
      </w:r>
    </w:p>
    <w:p w14:paraId="313AF556" w14:textId="77777777" w:rsidR="002A0E16" w:rsidRPr="002A0E16" w:rsidRDefault="002A0E16" w:rsidP="002A0E16">
      <w:pPr>
        <w:rPr>
          <w:rFonts w:ascii="微软雅黑" w:eastAsia="微软雅黑" w:hAnsi="微软雅黑" w:cs="微软雅黑"/>
          <w:sz w:val="22"/>
          <w:szCs w:val="22"/>
        </w:rPr>
      </w:pPr>
    </w:p>
    <w:p w14:paraId="3DE2B949"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而在此期间</w:t>
      </w:r>
      <w:proofErr w:type="gramStart"/>
      <w:r w:rsidRPr="002A0E16">
        <w:rPr>
          <w:rFonts w:ascii="微软雅黑" w:eastAsia="微软雅黑" w:hAnsi="微软雅黑" w:cs="微软雅黑" w:hint="eastAsia"/>
          <w:sz w:val="22"/>
          <w:szCs w:val="22"/>
        </w:rPr>
        <w:t>因为兔砸从</w:t>
      </w:r>
      <w:proofErr w:type="gramEnd"/>
      <w:r w:rsidRPr="002A0E16">
        <w:rPr>
          <w:rFonts w:ascii="微软雅黑" w:eastAsia="微软雅黑" w:hAnsi="微软雅黑" w:cs="微软雅黑" w:hint="eastAsia"/>
          <w:sz w:val="22"/>
          <w:szCs w:val="22"/>
        </w:rPr>
        <w:t>全球撤侨的这一番举动让世界之上的其他国家都感到十分的紧张，再加上已经沦陷了的三个国家，让四个大流氓都感到害怕，但是碍于那超大规模的无人机，使得他们不敢轻举妄动，因为事情还没有到那个不死不休的地步，大不了‘咱们五个’瓜分整个世界。</w:t>
      </w:r>
    </w:p>
    <w:p w14:paraId="3DEB0594" w14:textId="77777777" w:rsidR="002A0E16" w:rsidRPr="002A0E16" w:rsidRDefault="002A0E16" w:rsidP="002A0E16">
      <w:pPr>
        <w:rPr>
          <w:rFonts w:ascii="微软雅黑" w:eastAsia="微软雅黑" w:hAnsi="微软雅黑" w:cs="微软雅黑"/>
          <w:sz w:val="22"/>
          <w:szCs w:val="22"/>
        </w:rPr>
      </w:pPr>
    </w:p>
    <w:p w14:paraId="7C41D35B"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然而事情永远不会有这么的简单，当鹰</w:t>
      </w:r>
      <w:proofErr w:type="gramStart"/>
      <w:r w:rsidRPr="002A0E16">
        <w:rPr>
          <w:rFonts w:ascii="微软雅黑" w:eastAsia="微软雅黑" w:hAnsi="微软雅黑" w:cs="微软雅黑" w:hint="eastAsia"/>
          <w:sz w:val="22"/>
          <w:szCs w:val="22"/>
        </w:rPr>
        <w:t>酱提出</w:t>
      </w:r>
      <w:proofErr w:type="gramEnd"/>
      <w:r w:rsidRPr="002A0E16">
        <w:rPr>
          <w:rFonts w:ascii="微软雅黑" w:eastAsia="微软雅黑" w:hAnsi="微软雅黑" w:cs="微软雅黑" w:hint="eastAsia"/>
          <w:sz w:val="22"/>
          <w:szCs w:val="22"/>
        </w:rPr>
        <w:t>世界直接由五个瓜分之时，问题的矛头就不再是只针对</w:t>
      </w:r>
      <w:proofErr w:type="gramStart"/>
      <w:r w:rsidRPr="002A0E16">
        <w:rPr>
          <w:rFonts w:ascii="微软雅黑" w:eastAsia="微软雅黑" w:hAnsi="微软雅黑" w:cs="微软雅黑" w:hint="eastAsia"/>
          <w:sz w:val="22"/>
          <w:szCs w:val="22"/>
        </w:rPr>
        <w:t>兔</w:t>
      </w:r>
      <w:proofErr w:type="gramEnd"/>
      <w:r w:rsidRPr="002A0E16">
        <w:rPr>
          <w:rFonts w:ascii="微软雅黑" w:eastAsia="微软雅黑" w:hAnsi="微软雅黑" w:cs="微软雅黑" w:hint="eastAsia"/>
          <w:sz w:val="22"/>
          <w:szCs w:val="22"/>
        </w:rPr>
        <w:t>砸了，而是开始想办法获得自己的那一份利益。</w:t>
      </w:r>
    </w:p>
    <w:p w14:paraId="04564D0A" w14:textId="77777777" w:rsidR="002A0E16" w:rsidRPr="002A0E16" w:rsidRDefault="002A0E16" w:rsidP="002A0E16">
      <w:pPr>
        <w:rPr>
          <w:rFonts w:ascii="微软雅黑" w:eastAsia="微软雅黑" w:hAnsi="微软雅黑" w:cs="微软雅黑"/>
          <w:sz w:val="22"/>
          <w:szCs w:val="22"/>
        </w:rPr>
      </w:pPr>
    </w:p>
    <w:p w14:paraId="7DD61939"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时间就在这样的</w:t>
      </w:r>
      <w:proofErr w:type="gramStart"/>
      <w:r w:rsidRPr="002A0E16">
        <w:rPr>
          <w:rFonts w:ascii="微软雅黑" w:eastAsia="微软雅黑" w:hAnsi="微软雅黑" w:cs="微软雅黑" w:hint="eastAsia"/>
          <w:sz w:val="22"/>
          <w:szCs w:val="22"/>
        </w:rPr>
        <w:t>口水话</w:t>
      </w:r>
      <w:proofErr w:type="gramEnd"/>
      <w:r w:rsidRPr="002A0E16">
        <w:rPr>
          <w:rFonts w:ascii="微软雅黑" w:eastAsia="微软雅黑" w:hAnsi="微软雅黑" w:cs="微软雅黑" w:hint="eastAsia"/>
          <w:sz w:val="22"/>
          <w:szCs w:val="22"/>
        </w:rPr>
        <w:t>之下僵持着，各大国都不是傻子，都在私底下准备着，以防备可能突然发生的第三次世界大战，然而这可能爆发的第三次世界大战可能不再会向着他们所想那样发展，</w:t>
      </w:r>
      <w:proofErr w:type="gramStart"/>
      <w:r w:rsidRPr="002A0E16">
        <w:rPr>
          <w:rFonts w:ascii="微软雅黑" w:eastAsia="微软雅黑" w:hAnsi="微软雅黑" w:cs="微软雅黑" w:hint="eastAsia"/>
          <w:sz w:val="22"/>
          <w:szCs w:val="22"/>
        </w:rPr>
        <w:t>兔砸所</w:t>
      </w:r>
      <w:proofErr w:type="gramEnd"/>
      <w:r w:rsidRPr="002A0E16">
        <w:rPr>
          <w:rFonts w:ascii="微软雅黑" w:eastAsia="微软雅黑" w:hAnsi="微软雅黑" w:cs="微软雅黑" w:hint="eastAsia"/>
          <w:sz w:val="22"/>
          <w:szCs w:val="22"/>
        </w:rPr>
        <w:t>表现出来的太空实力就使得</w:t>
      </w:r>
      <w:proofErr w:type="gramStart"/>
      <w:r w:rsidRPr="002A0E16">
        <w:rPr>
          <w:rFonts w:ascii="微软雅黑" w:eastAsia="微软雅黑" w:hAnsi="微软雅黑" w:cs="微软雅黑" w:hint="eastAsia"/>
          <w:sz w:val="22"/>
          <w:szCs w:val="22"/>
        </w:rPr>
        <w:t>兔砸不会</w:t>
      </w:r>
      <w:proofErr w:type="gramEnd"/>
      <w:r w:rsidRPr="002A0E16">
        <w:rPr>
          <w:rFonts w:ascii="微软雅黑" w:eastAsia="微软雅黑" w:hAnsi="微软雅黑" w:cs="微软雅黑" w:hint="eastAsia"/>
          <w:sz w:val="22"/>
          <w:szCs w:val="22"/>
        </w:rPr>
        <w:t>因为环境的原因所牵制。</w:t>
      </w:r>
    </w:p>
    <w:p w14:paraId="1992A070" w14:textId="77777777" w:rsidR="002A0E16" w:rsidRPr="002A0E16" w:rsidRDefault="002A0E16" w:rsidP="002A0E16">
      <w:pPr>
        <w:rPr>
          <w:rFonts w:ascii="微软雅黑" w:eastAsia="微软雅黑" w:hAnsi="微软雅黑" w:cs="微软雅黑"/>
          <w:sz w:val="22"/>
          <w:szCs w:val="22"/>
        </w:rPr>
      </w:pPr>
    </w:p>
    <w:p w14:paraId="29219E90"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面对着犹如潮水般的无人机，四个流氓同样没有什么好的办法，不过有着成熟的军工体系，弹药的补给并不是一个大问题，大量的防空机枪打出来的防空弹</w:t>
      </w:r>
      <w:proofErr w:type="gramStart"/>
      <w:r w:rsidRPr="002A0E16">
        <w:rPr>
          <w:rFonts w:ascii="微软雅黑" w:eastAsia="微软雅黑" w:hAnsi="微软雅黑" w:cs="微软雅黑" w:hint="eastAsia"/>
          <w:sz w:val="22"/>
          <w:szCs w:val="22"/>
        </w:rPr>
        <w:t>幕可以</w:t>
      </w:r>
      <w:proofErr w:type="gramEnd"/>
      <w:r w:rsidRPr="002A0E16">
        <w:rPr>
          <w:rFonts w:ascii="微软雅黑" w:eastAsia="微软雅黑" w:hAnsi="微软雅黑" w:cs="微软雅黑" w:hint="eastAsia"/>
          <w:sz w:val="22"/>
          <w:szCs w:val="22"/>
        </w:rPr>
        <w:t>在一定程度之上克制大量的无人机，但是普通的防空机枪面对电磁动能武器没有任何的胜算，当防空机枪被摧毁到一定程度之后，就没有能力阻挡无人机的进攻。</w:t>
      </w:r>
    </w:p>
    <w:p w14:paraId="09CCC4CB" w14:textId="77777777" w:rsidR="002A0E16" w:rsidRPr="002A0E16" w:rsidRDefault="002A0E16" w:rsidP="002A0E16">
      <w:pPr>
        <w:rPr>
          <w:rFonts w:ascii="微软雅黑" w:eastAsia="微软雅黑" w:hAnsi="微软雅黑" w:cs="微软雅黑"/>
          <w:sz w:val="22"/>
          <w:szCs w:val="22"/>
        </w:rPr>
      </w:pPr>
    </w:p>
    <w:p w14:paraId="0FA6685B" w14:textId="77777777" w:rsidR="002A0E16" w:rsidRPr="002A0E16" w:rsidRDefault="002A0E16" w:rsidP="002A0E16">
      <w:pPr>
        <w:rPr>
          <w:rFonts w:ascii="微软雅黑" w:eastAsia="微软雅黑" w:hAnsi="微软雅黑" w:cs="微软雅黑"/>
          <w:sz w:val="22"/>
          <w:szCs w:val="22"/>
        </w:rPr>
      </w:pPr>
      <w:proofErr w:type="gramStart"/>
      <w:r w:rsidRPr="002A0E16">
        <w:rPr>
          <w:rFonts w:ascii="微软雅黑" w:eastAsia="微软雅黑" w:hAnsi="微软雅黑" w:cs="微软雅黑" w:hint="eastAsia"/>
          <w:sz w:val="22"/>
          <w:szCs w:val="22"/>
        </w:rPr>
        <w:t>对于兔砸的</w:t>
      </w:r>
      <w:proofErr w:type="gramEnd"/>
      <w:r w:rsidRPr="002A0E16">
        <w:rPr>
          <w:rFonts w:ascii="微软雅黑" w:eastAsia="微软雅黑" w:hAnsi="微软雅黑" w:cs="微软雅黑" w:hint="eastAsia"/>
          <w:sz w:val="22"/>
          <w:szCs w:val="22"/>
        </w:rPr>
        <w:t>撤侨行动，其他国家表示十分的震惊，因为太迅速了。但是也只是震惊，对于自己国民的安全，五大流氓都有一定的共同意识，都在满世界的撤侨。</w:t>
      </w:r>
    </w:p>
    <w:p w14:paraId="7DFE1EE8" w14:textId="77777777" w:rsidR="002A0E16" w:rsidRPr="002A0E16" w:rsidRDefault="002A0E16" w:rsidP="002A0E16">
      <w:pPr>
        <w:rPr>
          <w:rFonts w:ascii="微软雅黑" w:eastAsia="微软雅黑" w:hAnsi="微软雅黑" w:cs="微软雅黑"/>
          <w:sz w:val="22"/>
          <w:szCs w:val="22"/>
        </w:rPr>
      </w:pPr>
    </w:p>
    <w:p w14:paraId="18F49ECC"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这样的行动似乎是在想对方表达这自己确实是要重新划分世界一样，</w:t>
      </w:r>
      <w:proofErr w:type="gramStart"/>
      <w:r w:rsidRPr="002A0E16">
        <w:rPr>
          <w:rFonts w:ascii="微软雅黑" w:eastAsia="微软雅黑" w:hAnsi="微软雅黑" w:cs="微软雅黑" w:hint="eastAsia"/>
          <w:sz w:val="22"/>
          <w:szCs w:val="22"/>
        </w:rPr>
        <w:t>然而兔砸并不是</w:t>
      </w:r>
      <w:proofErr w:type="gramEnd"/>
      <w:r w:rsidRPr="002A0E16">
        <w:rPr>
          <w:rFonts w:ascii="微软雅黑" w:eastAsia="微软雅黑" w:hAnsi="微软雅黑" w:cs="微软雅黑" w:hint="eastAsia"/>
          <w:sz w:val="22"/>
          <w:szCs w:val="22"/>
        </w:rPr>
        <w:t>这么想的，在表面上和他们谈判仅仅只是拖延时间而已，为生产出更多的无人机和空天母舰腾出足够多的时间，仅仅是地星之上的资源并不太够，对于已经有了已经太空采矿基础</w:t>
      </w:r>
      <w:proofErr w:type="gramStart"/>
      <w:r w:rsidRPr="002A0E16">
        <w:rPr>
          <w:rFonts w:ascii="微软雅黑" w:eastAsia="微软雅黑" w:hAnsi="微软雅黑" w:cs="微软雅黑" w:hint="eastAsia"/>
          <w:sz w:val="22"/>
          <w:szCs w:val="22"/>
        </w:rPr>
        <w:t>的兔砸并不是</w:t>
      </w:r>
      <w:proofErr w:type="gramEnd"/>
      <w:r w:rsidRPr="002A0E16">
        <w:rPr>
          <w:rFonts w:ascii="微软雅黑" w:eastAsia="微软雅黑" w:hAnsi="微软雅黑" w:cs="微软雅黑" w:hint="eastAsia"/>
          <w:sz w:val="22"/>
          <w:szCs w:val="22"/>
        </w:rPr>
        <w:t>一件困难的事情，这一切的工作都可以交给弱人工智能，毕竟都是使用的无人机，就算是出现了一定的损失都是无所谓的。</w:t>
      </w:r>
    </w:p>
    <w:p w14:paraId="7B7CBCF7" w14:textId="77777777" w:rsidR="002A0E16" w:rsidRPr="002A0E16" w:rsidRDefault="002A0E16" w:rsidP="002A0E16">
      <w:pPr>
        <w:rPr>
          <w:rFonts w:ascii="微软雅黑" w:eastAsia="微软雅黑" w:hAnsi="微软雅黑" w:cs="微软雅黑"/>
          <w:sz w:val="22"/>
          <w:szCs w:val="22"/>
        </w:rPr>
      </w:pPr>
    </w:p>
    <w:p w14:paraId="7B6A4D28"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在无人机流水线的加成之下生产速度不可为不快，仅仅不到半个月的时间，就已经生产出了366艘空天母舰，以及无数的无人机。还有许许多多隐藏在深处的核聚变引擎，用于提供激光反导武器的能量，多出来的能量则是用户民生，说了要对民众的最小化影响那么就要做到最小化的影响，最好的方式就是知道了地</w:t>
      </w:r>
      <w:proofErr w:type="gramStart"/>
      <w:r w:rsidRPr="002A0E16">
        <w:rPr>
          <w:rFonts w:ascii="微软雅黑" w:eastAsia="微软雅黑" w:hAnsi="微软雅黑" w:cs="微软雅黑" w:hint="eastAsia"/>
          <w:sz w:val="22"/>
          <w:szCs w:val="22"/>
        </w:rPr>
        <w:t>星发生</w:t>
      </w:r>
      <w:proofErr w:type="gramEnd"/>
      <w:r w:rsidRPr="002A0E16">
        <w:rPr>
          <w:rFonts w:ascii="微软雅黑" w:eastAsia="微软雅黑" w:hAnsi="微软雅黑" w:cs="微软雅黑" w:hint="eastAsia"/>
          <w:sz w:val="22"/>
          <w:szCs w:val="22"/>
        </w:rPr>
        <w:t>了什么事情的，但是仍然一点点都不慌张，依然在按照以往的方式工作生活，外贸企业除外。</w:t>
      </w:r>
    </w:p>
    <w:p w14:paraId="381EFA6F" w14:textId="77777777" w:rsidR="002A0E16" w:rsidRPr="002A0E16" w:rsidRDefault="002A0E16" w:rsidP="002A0E16">
      <w:pPr>
        <w:rPr>
          <w:rFonts w:ascii="微软雅黑" w:eastAsia="微软雅黑" w:hAnsi="微软雅黑" w:cs="微软雅黑"/>
          <w:sz w:val="22"/>
          <w:szCs w:val="22"/>
        </w:rPr>
      </w:pPr>
    </w:p>
    <w:p w14:paraId="177A3464"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半个月的时间过去了，</w:t>
      </w:r>
      <w:proofErr w:type="gramStart"/>
      <w:r w:rsidRPr="002A0E16">
        <w:rPr>
          <w:rFonts w:ascii="微软雅黑" w:eastAsia="微软雅黑" w:hAnsi="微软雅黑" w:cs="微软雅黑" w:hint="eastAsia"/>
          <w:sz w:val="22"/>
          <w:szCs w:val="22"/>
        </w:rPr>
        <w:t>兔砸的</w:t>
      </w:r>
      <w:proofErr w:type="gramEnd"/>
      <w:r w:rsidRPr="002A0E16">
        <w:rPr>
          <w:rFonts w:ascii="微软雅黑" w:eastAsia="微软雅黑" w:hAnsi="微软雅黑" w:cs="微软雅黑" w:hint="eastAsia"/>
          <w:sz w:val="22"/>
          <w:szCs w:val="22"/>
        </w:rPr>
        <w:t>撤侨行动已经完全结束了，但是准备并没有十分的充分，空天母舰的数量还不是很足，无人机的数量也不是很多，生产线还有些在建造，还需要一点时间才能够完成建造，其中所需要的资源储备也不是很多，并且因为有些资源并不能够在地星之上大规模的获取，只能够前往距离地星没有那么遥远的月球以及没有那么遥远的两个邻居哪儿去获取。</w:t>
      </w:r>
    </w:p>
    <w:p w14:paraId="46389F6B" w14:textId="77777777" w:rsidR="002A0E16" w:rsidRPr="002A0E16" w:rsidRDefault="002A0E16" w:rsidP="002A0E16">
      <w:pPr>
        <w:rPr>
          <w:rFonts w:ascii="微软雅黑" w:eastAsia="微软雅黑" w:hAnsi="微软雅黑" w:cs="微软雅黑"/>
          <w:sz w:val="22"/>
          <w:szCs w:val="22"/>
        </w:rPr>
      </w:pPr>
    </w:p>
    <w:p w14:paraId="0548A377"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对于准备还不是很充足这种事情，</w:t>
      </w:r>
      <w:proofErr w:type="gramStart"/>
      <w:r w:rsidRPr="002A0E16">
        <w:rPr>
          <w:rFonts w:ascii="微软雅黑" w:eastAsia="微软雅黑" w:hAnsi="微软雅黑" w:cs="微软雅黑" w:hint="eastAsia"/>
          <w:sz w:val="22"/>
          <w:szCs w:val="22"/>
        </w:rPr>
        <w:t>兔砸也</w:t>
      </w:r>
      <w:proofErr w:type="gramEnd"/>
      <w:r w:rsidRPr="002A0E16">
        <w:rPr>
          <w:rFonts w:ascii="微软雅黑" w:eastAsia="微软雅黑" w:hAnsi="微软雅黑" w:cs="微软雅黑" w:hint="eastAsia"/>
          <w:sz w:val="22"/>
          <w:szCs w:val="22"/>
        </w:rPr>
        <w:t>表示十分的无奈，于是决定在给其余的势力一些准备的时间，至于最后能够做到怎么样的程度就看他们自己。</w:t>
      </w:r>
    </w:p>
    <w:p w14:paraId="4EB3CCAB" w14:textId="77777777" w:rsidR="002A0E16" w:rsidRPr="002A0E16" w:rsidRDefault="002A0E16" w:rsidP="002A0E16">
      <w:pPr>
        <w:rPr>
          <w:rFonts w:ascii="微软雅黑" w:eastAsia="微软雅黑" w:hAnsi="微软雅黑" w:cs="微软雅黑"/>
          <w:sz w:val="22"/>
          <w:szCs w:val="22"/>
        </w:rPr>
      </w:pPr>
    </w:p>
    <w:p w14:paraId="62BF9E0D"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大量的无人机从人工智能所控制的生产线之中被运输出来，作战行无人机前往了各个空天战舰的仓库之中静静的等待着，并且补充为数不多的能源，而多功能工程型无人机在制造出来之时就使用了已经充满电的电池，通过深空采矿船送到相应的矿点去采集所需要的物资，核聚变引擎所带来的效率可以十分轻松的在太阳系驰骋，无线能源传输让能源的补充不再是一件十分困难的事情。</w:t>
      </w:r>
    </w:p>
    <w:p w14:paraId="6C1F4212" w14:textId="77777777" w:rsidR="002A0E16" w:rsidRPr="002A0E16" w:rsidRDefault="002A0E16" w:rsidP="002A0E16">
      <w:pPr>
        <w:rPr>
          <w:rFonts w:ascii="微软雅黑" w:eastAsia="微软雅黑" w:hAnsi="微软雅黑" w:cs="微软雅黑"/>
          <w:sz w:val="22"/>
          <w:szCs w:val="22"/>
        </w:rPr>
      </w:pPr>
    </w:p>
    <w:p w14:paraId="06369538"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准备在半个月之后终于可以说完成了，在弱人工智能的帮助之下，生产线的效能得到</w:t>
      </w:r>
      <w:r w:rsidRPr="002A0E16">
        <w:rPr>
          <w:rFonts w:ascii="微软雅黑" w:eastAsia="微软雅黑" w:hAnsi="微软雅黑" w:cs="微软雅黑" w:hint="eastAsia"/>
          <w:sz w:val="22"/>
          <w:szCs w:val="22"/>
        </w:rPr>
        <w:lastRenderedPageBreak/>
        <w:t>了最大的发挥，没有了人力的限制，机械在人工智能的加持</w:t>
      </w:r>
      <w:proofErr w:type="gramStart"/>
      <w:r w:rsidRPr="002A0E16">
        <w:rPr>
          <w:rFonts w:ascii="微软雅黑" w:eastAsia="微软雅黑" w:hAnsi="微软雅黑" w:cs="微软雅黑" w:hint="eastAsia"/>
          <w:sz w:val="22"/>
          <w:szCs w:val="22"/>
        </w:rPr>
        <w:t>下爆兵能力</w:t>
      </w:r>
      <w:proofErr w:type="gramEnd"/>
      <w:r w:rsidRPr="002A0E16">
        <w:rPr>
          <w:rFonts w:ascii="微软雅黑" w:eastAsia="微软雅黑" w:hAnsi="微软雅黑" w:cs="微软雅黑" w:hint="eastAsia"/>
          <w:sz w:val="22"/>
          <w:szCs w:val="22"/>
        </w:rPr>
        <w:t>得到了最大程度的发挥。</w:t>
      </w:r>
    </w:p>
    <w:p w14:paraId="77072F60" w14:textId="77777777" w:rsidR="002A0E16" w:rsidRPr="002A0E16" w:rsidRDefault="002A0E16" w:rsidP="002A0E16">
      <w:pPr>
        <w:rPr>
          <w:rFonts w:ascii="微软雅黑" w:eastAsia="微软雅黑" w:hAnsi="微软雅黑" w:cs="微软雅黑"/>
          <w:sz w:val="22"/>
          <w:szCs w:val="22"/>
        </w:rPr>
      </w:pPr>
    </w:p>
    <w:p w14:paraId="69B17241"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在太空之中待命的空天母舰已经有594艘，携带者大量的生活物资以及可以畅游整个太阳系的核聚变燃料，其仓库之中还有大量的无人机处于待命状态，太空之中时不时的就有一艘深空采矿船从大气曾之中返回地星表面，但并不是所有的采矿船都会返回地星的表面，在太空之中还有大量的无人机和深空采矿船在组装这一个太空基地，只是立项比较晚，规格还在比较的小。</w:t>
      </w:r>
    </w:p>
    <w:p w14:paraId="57791588" w14:textId="77777777" w:rsidR="002A0E16" w:rsidRPr="002A0E16" w:rsidRDefault="002A0E16" w:rsidP="002A0E16">
      <w:pPr>
        <w:rPr>
          <w:rFonts w:ascii="微软雅黑" w:eastAsia="微软雅黑" w:hAnsi="微软雅黑" w:cs="微软雅黑"/>
          <w:sz w:val="22"/>
          <w:szCs w:val="22"/>
        </w:rPr>
      </w:pPr>
    </w:p>
    <w:p w14:paraId="5B3BEE27"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而一个月的准备时间让世界上的大国都全部完成了撤侨，并且将一些重要的设备完成转移，</w:t>
      </w:r>
      <w:proofErr w:type="gramStart"/>
      <w:r w:rsidRPr="002A0E16">
        <w:rPr>
          <w:rFonts w:ascii="微软雅黑" w:eastAsia="微软雅黑" w:hAnsi="微软雅黑" w:cs="微软雅黑" w:hint="eastAsia"/>
          <w:sz w:val="22"/>
          <w:szCs w:val="22"/>
        </w:rPr>
        <w:t>兔砸也是</w:t>
      </w:r>
      <w:proofErr w:type="gramEnd"/>
      <w:r w:rsidRPr="002A0E16">
        <w:rPr>
          <w:rFonts w:ascii="微软雅黑" w:eastAsia="微软雅黑" w:hAnsi="微软雅黑" w:cs="微软雅黑" w:hint="eastAsia"/>
          <w:sz w:val="22"/>
          <w:szCs w:val="22"/>
        </w:rPr>
        <w:t>如此，而各个大国在这段时间并不是没有</w:t>
      </w:r>
      <w:proofErr w:type="gramStart"/>
      <w:r w:rsidRPr="002A0E16">
        <w:rPr>
          <w:rFonts w:ascii="微软雅黑" w:eastAsia="微软雅黑" w:hAnsi="微软雅黑" w:cs="微软雅黑" w:hint="eastAsia"/>
          <w:sz w:val="22"/>
          <w:szCs w:val="22"/>
        </w:rPr>
        <w:t>看到兔砸的</w:t>
      </w:r>
      <w:proofErr w:type="gramEnd"/>
      <w:r w:rsidRPr="002A0E16">
        <w:rPr>
          <w:rFonts w:ascii="微软雅黑" w:eastAsia="微软雅黑" w:hAnsi="微软雅黑" w:cs="微软雅黑" w:hint="eastAsia"/>
          <w:sz w:val="22"/>
          <w:szCs w:val="22"/>
        </w:rPr>
        <w:t>动作，而是看到了也无能为力，在太空这个领域他们最多只是发射一些没有远航能力的太空飞船上去，机动性相对来说就是渣渣，自然也就不敢惹兔砸。</w:t>
      </w:r>
    </w:p>
    <w:p w14:paraId="252C2FA7" w14:textId="77777777" w:rsidR="002A0E16" w:rsidRPr="002A0E16" w:rsidRDefault="002A0E16" w:rsidP="002A0E16">
      <w:pPr>
        <w:rPr>
          <w:rFonts w:ascii="微软雅黑" w:eastAsia="微软雅黑" w:hAnsi="微软雅黑" w:cs="微软雅黑"/>
          <w:sz w:val="22"/>
          <w:szCs w:val="22"/>
        </w:rPr>
      </w:pPr>
    </w:p>
    <w:p w14:paraId="2B2CD935"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李将军，我们的准备已经全部完成，1774艘空天母舰以及1125万架无人机已经完成了准备，生产线的周边防御已经完成了部署，各大边境的防御也已经完成了部署，能够完全的保护各个地区不会受到任何动能武器的攻击。</w:t>
      </w:r>
    </w:p>
    <w:p w14:paraId="7295A14A" w14:textId="77777777" w:rsidR="002A0E16" w:rsidRPr="002A0E16" w:rsidRDefault="002A0E16" w:rsidP="002A0E16">
      <w:pPr>
        <w:rPr>
          <w:rFonts w:ascii="微软雅黑" w:eastAsia="微软雅黑" w:hAnsi="微软雅黑" w:cs="微软雅黑"/>
          <w:sz w:val="22"/>
          <w:szCs w:val="22"/>
        </w:rPr>
      </w:pPr>
    </w:p>
    <w:p w14:paraId="71598852"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用于支持战场调度的量子计算机完成了300%计算机力冗余，并且做好了防护可以保证人工智能的正常运行。”</w:t>
      </w:r>
    </w:p>
    <w:p w14:paraId="12CF961F" w14:textId="77777777" w:rsidR="002A0E16" w:rsidRPr="002A0E16" w:rsidRDefault="002A0E16" w:rsidP="002A0E16">
      <w:pPr>
        <w:rPr>
          <w:rFonts w:ascii="微软雅黑" w:eastAsia="微软雅黑" w:hAnsi="微软雅黑" w:cs="微软雅黑"/>
          <w:sz w:val="22"/>
          <w:szCs w:val="22"/>
        </w:rPr>
      </w:pPr>
    </w:p>
    <w:p w14:paraId="40BEDF21"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“完成了最后准备了吗？想来我们的对手也是完成了准备了，就是不知道他们的准备</w:t>
      </w:r>
      <w:r w:rsidRPr="002A0E16">
        <w:rPr>
          <w:rFonts w:ascii="微软雅黑" w:eastAsia="微软雅黑" w:hAnsi="微软雅黑" w:cs="微软雅黑" w:hint="eastAsia"/>
          <w:sz w:val="22"/>
          <w:szCs w:val="22"/>
        </w:rPr>
        <w:lastRenderedPageBreak/>
        <w:t>工作做的怎么样了。</w:t>
      </w:r>
    </w:p>
    <w:p w14:paraId="7582D3D8" w14:textId="77777777" w:rsidR="002A0E16" w:rsidRPr="002A0E16" w:rsidRDefault="002A0E16" w:rsidP="002A0E16">
      <w:pPr>
        <w:rPr>
          <w:rFonts w:ascii="微软雅黑" w:eastAsia="微软雅黑" w:hAnsi="微软雅黑" w:cs="微软雅黑"/>
          <w:sz w:val="22"/>
          <w:szCs w:val="22"/>
        </w:rPr>
      </w:pPr>
    </w:p>
    <w:p w14:paraId="37060406"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好了，去给001号下达攻击命令吧，目标所有对华不友好国家，在发现有任何国家或地区有对华的不友好冲动，立即将其加入到攻击目标之中，做好必要的网络信息筛选，必要出现发动人员。”</w:t>
      </w:r>
    </w:p>
    <w:p w14:paraId="7CD52C13" w14:textId="77777777" w:rsidR="002A0E16" w:rsidRPr="002A0E16" w:rsidRDefault="002A0E16" w:rsidP="002A0E16">
      <w:pPr>
        <w:rPr>
          <w:rFonts w:ascii="微软雅黑" w:eastAsia="微软雅黑" w:hAnsi="微软雅黑" w:cs="微软雅黑"/>
          <w:sz w:val="22"/>
          <w:szCs w:val="22"/>
        </w:rPr>
      </w:pPr>
    </w:p>
    <w:p w14:paraId="1908C333"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“是。”</w:t>
      </w:r>
    </w:p>
    <w:p w14:paraId="00353D65" w14:textId="77777777" w:rsidR="002A0E16" w:rsidRPr="002A0E16" w:rsidRDefault="002A0E16" w:rsidP="002A0E16">
      <w:pPr>
        <w:rPr>
          <w:rFonts w:ascii="微软雅黑" w:eastAsia="微软雅黑" w:hAnsi="微软雅黑" w:cs="微软雅黑"/>
          <w:sz w:val="22"/>
          <w:szCs w:val="22"/>
        </w:rPr>
      </w:pPr>
    </w:p>
    <w:p w14:paraId="2511CB91" w14:textId="413E7454"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攻击的命令下达的瞬间，大量的空天母舰开启了自己的引擎开始前往所预定的地点，</w:t>
      </w:r>
      <w:proofErr w:type="gramStart"/>
      <w:r w:rsidRPr="002A0E16">
        <w:rPr>
          <w:rFonts w:ascii="微软雅黑" w:eastAsia="微软雅黑" w:hAnsi="微软雅黑" w:cs="微软雅黑" w:hint="eastAsia"/>
          <w:sz w:val="22"/>
          <w:szCs w:val="22"/>
        </w:rPr>
        <w:t>一</w:t>
      </w:r>
      <w:proofErr w:type="gramEnd"/>
      <w:r w:rsidRPr="002A0E16">
        <w:rPr>
          <w:rFonts w:ascii="微软雅黑" w:eastAsia="微软雅黑" w:hAnsi="微软雅黑" w:cs="微软雅黑" w:hint="eastAsia"/>
          <w:sz w:val="22"/>
          <w:szCs w:val="22"/>
        </w:rPr>
        <w:t>场地星之上从未出现过的战斗即将拉开序幕……</w:t>
      </w:r>
    </w:p>
    <w:p w14:paraId="46B457D9" w14:textId="45D4848E" w:rsidR="002A0E16" w:rsidRPr="002A0E16" w:rsidRDefault="002A0E16" w:rsidP="002A0E16">
      <w:pPr>
        <w:rPr>
          <w:rFonts w:ascii="微软雅黑" w:eastAsia="微软雅黑" w:hAnsi="微软雅黑" w:cs="微软雅黑"/>
          <w:sz w:val="22"/>
          <w:szCs w:val="22"/>
        </w:rPr>
      </w:pPr>
    </w:p>
    <w:p w14:paraId="3D073272" w14:textId="77777777" w:rsidR="00A14939" w:rsidRPr="002A0E16" w:rsidRDefault="00A14939" w:rsidP="00AD3768">
      <w:pPr>
        <w:rPr>
          <w:rFonts w:ascii="微软雅黑" w:eastAsia="微软雅黑" w:hAnsi="微软雅黑" w:cs="微软雅黑"/>
          <w:sz w:val="22"/>
          <w:szCs w:val="22"/>
        </w:rPr>
      </w:pPr>
    </w:p>
    <w:p w14:paraId="4C7CE125" w14:textId="5B3ED939" w:rsidR="00016AE9" w:rsidRDefault="006C7FF9" w:rsidP="00B21182">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第二百零六章</w:t>
      </w:r>
      <w:r w:rsidR="00B33C79">
        <w:rPr>
          <w:rFonts w:ascii="微软雅黑" w:eastAsia="微软雅黑" w:hAnsi="微软雅黑" w:cs="微软雅黑" w:hint="eastAsia"/>
          <w:sz w:val="22"/>
          <w:szCs w:val="22"/>
        </w:rPr>
        <w:t xml:space="preserve"> 战争</w:t>
      </w:r>
    </w:p>
    <w:p w14:paraId="3E73745B" w14:textId="363B9CF8" w:rsidR="002A0E16" w:rsidRDefault="00A554D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大量的数千艘空天母舰开启了自己的发动机前往了太空之中，等待这进一步的命令，而剩余的数千艘搭载着大量的</w:t>
      </w:r>
      <w:r w:rsidR="00B04A83">
        <w:rPr>
          <w:rFonts w:ascii="微软雅黑" w:eastAsia="微软雅黑" w:hAnsi="微软雅黑" w:cs="微软雅黑" w:hint="eastAsia"/>
          <w:sz w:val="22"/>
          <w:szCs w:val="22"/>
        </w:rPr>
        <w:t>无人机前往了自己的目的地。</w:t>
      </w:r>
    </w:p>
    <w:p w14:paraId="5C10EEAA" w14:textId="19B49A8A" w:rsidR="007326DD" w:rsidRDefault="00ED737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太空之中的空天母舰，</w:t>
      </w:r>
      <w:r w:rsidR="00FD4E71">
        <w:rPr>
          <w:rFonts w:ascii="微软雅黑" w:eastAsia="微软雅黑" w:hAnsi="微软雅黑" w:cs="微软雅黑" w:hint="eastAsia"/>
          <w:sz w:val="22"/>
          <w:szCs w:val="22"/>
        </w:rPr>
        <w:t>跟随着前往世界各地的孔田母舰，作为备用补充战舰在太空制之中待命，其中还有超大量的无人机处于待机状态，同时在太空之中建立大规模的空间站，</w:t>
      </w:r>
      <w:r w:rsidR="0023621B">
        <w:rPr>
          <w:rFonts w:ascii="微软雅黑" w:eastAsia="微软雅黑" w:hAnsi="微软雅黑" w:cs="微软雅黑" w:hint="eastAsia"/>
          <w:sz w:val="22"/>
          <w:szCs w:val="22"/>
        </w:rPr>
        <w:t>使其能够通过旋转来模拟在地星之上的重力，</w:t>
      </w:r>
      <w:r w:rsidR="008B57AB">
        <w:rPr>
          <w:rFonts w:ascii="微软雅黑" w:eastAsia="微软雅黑" w:hAnsi="微软雅黑" w:cs="微软雅黑" w:hint="eastAsia"/>
          <w:sz w:val="22"/>
          <w:szCs w:val="22"/>
        </w:rPr>
        <w:t>是其能够拥有一定的容灾能力，筑</w:t>
      </w:r>
      <w:proofErr w:type="gramStart"/>
      <w:r w:rsidR="008B57AB">
        <w:rPr>
          <w:rFonts w:ascii="微软雅黑" w:eastAsia="微软雅黑" w:hAnsi="微软雅黑" w:cs="微软雅黑" w:hint="eastAsia"/>
          <w:sz w:val="22"/>
          <w:szCs w:val="22"/>
        </w:rPr>
        <w:t>基以上</w:t>
      </w:r>
      <w:proofErr w:type="gramEnd"/>
      <w:r w:rsidR="008B57AB">
        <w:rPr>
          <w:rFonts w:ascii="微软雅黑" w:eastAsia="微软雅黑" w:hAnsi="微软雅黑" w:cs="微软雅黑" w:hint="eastAsia"/>
          <w:sz w:val="22"/>
          <w:szCs w:val="22"/>
        </w:rPr>
        <w:t>的修行者能够在宇宙之中生存，但是并不能够长时间的生存，宇宙之中并没有适合低阶修行者吸收的灵力，也没有合适的修行功法</w:t>
      </w:r>
      <w:r w:rsidR="00DD27B2">
        <w:rPr>
          <w:rFonts w:ascii="微软雅黑" w:eastAsia="微软雅黑" w:hAnsi="微软雅黑" w:cs="微软雅黑" w:hint="eastAsia"/>
          <w:sz w:val="22"/>
          <w:szCs w:val="22"/>
        </w:rPr>
        <w:t>，金丹以上的虽然可以在宇宙之中生存，但是这仅仅之上生存而已，这并不是一件安逸的事情，可能到了自身寿命到了极限之时仍然没有找到一个合适的落脚点。</w:t>
      </w:r>
    </w:p>
    <w:p w14:paraId="4099709B" w14:textId="5A6EA21D" w:rsidR="007326DD" w:rsidRDefault="00C317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一部分空天母舰依然携带者人工智能机械</w:t>
      </w:r>
      <w:proofErr w:type="gramStart"/>
      <w:r>
        <w:rPr>
          <w:rFonts w:ascii="微软雅黑" w:eastAsia="微软雅黑" w:hAnsi="微软雅黑" w:cs="微软雅黑" w:hint="eastAsia"/>
          <w:sz w:val="22"/>
          <w:szCs w:val="22"/>
        </w:rPr>
        <w:t>修建着空</w:t>
      </w:r>
      <w:proofErr w:type="gramEnd"/>
      <w:r>
        <w:rPr>
          <w:rFonts w:ascii="微软雅黑" w:eastAsia="微软雅黑" w:hAnsi="微软雅黑" w:cs="微软雅黑" w:hint="eastAsia"/>
          <w:sz w:val="22"/>
          <w:szCs w:val="22"/>
        </w:rPr>
        <w:t>天母舰和</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空港，其中的技术仅仅是凭借华夏是不可能解决的，其中所需要要用到的大部分技术都</w:t>
      </w:r>
      <w:proofErr w:type="gramStart"/>
      <w:r>
        <w:rPr>
          <w:rFonts w:ascii="微软雅黑" w:eastAsia="微软雅黑" w:hAnsi="微软雅黑" w:cs="微软雅黑" w:hint="eastAsia"/>
          <w:sz w:val="22"/>
          <w:szCs w:val="22"/>
        </w:rPr>
        <w:t>由</w:t>
      </w:r>
      <w:r w:rsidR="006B1B23">
        <w:rPr>
          <w:rFonts w:ascii="微软雅黑" w:eastAsia="微软雅黑" w:hAnsi="微软雅黑" w:cs="微软雅黑" w:hint="eastAsia"/>
          <w:sz w:val="22"/>
          <w:szCs w:val="22"/>
        </w:rPr>
        <w:t>玲瑶科创所</w:t>
      </w:r>
      <w:proofErr w:type="gramEnd"/>
      <w:r w:rsidR="006B1B23">
        <w:rPr>
          <w:rFonts w:ascii="微软雅黑" w:eastAsia="微软雅黑" w:hAnsi="微软雅黑" w:cs="微软雅黑" w:hint="eastAsia"/>
          <w:sz w:val="22"/>
          <w:szCs w:val="22"/>
        </w:rPr>
        <w:t>提供，其大部分的材料因其，现阶段还不能够大量的生产</w:t>
      </w:r>
      <w:r w:rsidR="00455E3E">
        <w:rPr>
          <w:rFonts w:ascii="微软雅黑" w:eastAsia="微软雅黑" w:hAnsi="微软雅黑" w:cs="微软雅黑" w:hint="eastAsia"/>
          <w:sz w:val="22"/>
          <w:szCs w:val="22"/>
        </w:rPr>
        <w:t>，但是通过浸染灵气，</w:t>
      </w:r>
      <w:r w:rsidR="00571AA3">
        <w:rPr>
          <w:rFonts w:ascii="微软雅黑" w:eastAsia="微软雅黑" w:hAnsi="微软雅黑" w:cs="微软雅黑" w:hint="eastAsia"/>
          <w:sz w:val="22"/>
          <w:szCs w:val="22"/>
        </w:rPr>
        <w:t>使其</w:t>
      </w:r>
      <w:r w:rsidR="00455E3E">
        <w:rPr>
          <w:rFonts w:ascii="微软雅黑" w:eastAsia="微软雅黑" w:hAnsi="微软雅黑" w:cs="微软雅黑" w:hint="eastAsia"/>
          <w:sz w:val="22"/>
          <w:szCs w:val="22"/>
        </w:rPr>
        <w:t>材料的强度和硬度都得到极大程度的提升。</w:t>
      </w:r>
    </w:p>
    <w:p w14:paraId="14F9A545" w14:textId="6808ADFE" w:rsidR="00455E3E" w:rsidRDefault="00571AA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而兔砸的</w:t>
      </w:r>
      <w:proofErr w:type="gramEnd"/>
      <w:r>
        <w:rPr>
          <w:rFonts w:ascii="微软雅黑" w:eastAsia="微软雅黑" w:hAnsi="微软雅黑" w:cs="微软雅黑" w:hint="eastAsia"/>
          <w:sz w:val="22"/>
          <w:szCs w:val="22"/>
        </w:rPr>
        <w:t>核心似乎</w:t>
      </w:r>
      <w:proofErr w:type="gramStart"/>
      <w:r>
        <w:rPr>
          <w:rFonts w:ascii="微软雅黑" w:eastAsia="微软雅黑" w:hAnsi="微软雅黑" w:cs="微软雅黑" w:hint="eastAsia"/>
          <w:sz w:val="22"/>
          <w:szCs w:val="22"/>
        </w:rPr>
        <w:t>在玲瑶科创给予</w:t>
      </w:r>
      <w:proofErr w:type="gramEnd"/>
      <w:r>
        <w:rPr>
          <w:rFonts w:ascii="微软雅黑" w:eastAsia="微软雅黑" w:hAnsi="微软雅黑" w:cs="微软雅黑" w:hint="eastAsia"/>
          <w:sz w:val="22"/>
          <w:szCs w:val="22"/>
        </w:rPr>
        <w:t>一定程度的技术支持之后重心便不在地星之上，而处理地星之上的事情，只是顺手</w:t>
      </w:r>
      <w:r w:rsidR="00F7014B">
        <w:rPr>
          <w:rFonts w:ascii="微软雅黑" w:eastAsia="微软雅黑" w:hAnsi="微软雅黑" w:cs="微软雅黑" w:hint="eastAsia"/>
          <w:sz w:val="22"/>
          <w:szCs w:val="22"/>
        </w:rPr>
        <w:t>为之，为了让自己的家里面都是那些能够看得过去的人，而不是</w:t>
      </w:r>
      <w:proofErr w:type="gramStart"/>
      <w:r w:rsidR="00F7014B">
        <w:rPr>
          <w:rFonts w:ascii="微软雅黑" w:eastAsia="微软雅黑" w:hAnsi="微软雅黑" w:cs="微软雅黑" w:hint="eastAsia"/>
          <w:sz w:val="22"/>
          <w:szCs w:val="22"/>
        </w:rPr>
        <w:t>哪儿哪儿</w:t>
      </w:r>
      <w:proofErr w:type="gramEnd"/>
      <w:r w:rsidR="00F7014B">
        <w:rPr>
          <w:rFonts w:ascii="微软雅黑" w:eastAsia="微软雅黑" w:hAnsi="微软雅黑" w:cs="微软雅黑" w:hint="eastAsia"/>
          <w:sz w:val="22"/>
          <w:szCs w:val="22"/>
        </w:rPr>
        <w:t>都是仇人。</w:t>
      </w:r>
    </w:p>
    <w:p w14:paraId="3007D5B2" w14:textId="739635F8" w:rsidR="00F7014B" w:rsidRDefault="00B16A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在太空环境之中，介质所带来的阻力几乎为零，少许的重力还是光粒子等粒子撞击所带来的阻力，在此种环境之下空天母舰在一个小时之后便已经完成在全球的部署，</w:t>
      </w:r>
      <w:r w:rsidR="00A0038B">
        <w:rPr>
          <w:rFonts w:ascii="微软雅黑" w:eastAsia="微软雅黑" w:hAnsi="微软雅黑" w:cs="微软雅黑" w:hint="eastAsia"/>
          <w:sz w:val="22"/>
          <w:szCs w:val="22"/>
        </w:rPr>
        <w:t>在全球各地的天空</w:t>
      </w:r>
      <w:proofErr w:type="gramStart"/>
      <w:r w:rsidR="00A0038B">
        <w:rPr>
          <w:rFonts w:ascii="微软雅黑" w:eastAsia="微软雅黑" w:hAnsi="微软雅黑" w:cs="微软雅黑" w:hint="eastAsia"/>
          <w:sz w:val="22"/>
          <w:szCs w:val="22"/>
        </w:rPr>
        <w:t>之上都</w:t>
      </w:r>
      <w:proofErr w:type="gramEnd"/>
      <w:r w:rsidR="00A0038B">
        <w:rPr>
          <w:rFonts w:ascii="微软雅黑" w:eastAsia="微软雅黑" w:hAnsi="微软雅黑" w:cs="微软雅黑" w:hint="eastAsia"/>
          <w:sz w:val="22"/>
          <w:szCs w:val="22"/>
        </w:rPr>
        <w:t>同时出现了许许多多的空天母舰，这些母舰就这样呆在他们的头上，密密麻麻的无人机从空天母舰之中飞出，通过人工智能的操控，执行相应的任务。</w:t>
      </w:r>
    </w:p>
    <w:p w14:paraId="64A152DE" w14:textId="52549B3E" w:rsidR="00A0038B" w:rsidRDefault="00D524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型国家和那些中大型国家基本都是只能看着，他们没有相应的工业产线，相关的产业线附近也没有配套的防御措施，在弹药耗尽之时无人机的海洋就将其淹没，没有丝毫的反抗能力，而那些主动投降的国家则是将其负责人控制了起来，至于以后将会如何处理那是以后的事情。</w:t>
      </w:r>
    </w:p>
    <w:p w14:paraId="12D47C22" w14:textId="58C0E682" w:rsidR="00D5242A" w:rsidRDefault="001A7B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中大型国家有些因为拥有相配套的工业产线，并且其产业线附近也有一定的防御武器，使其能够坚持一段时间，然而资源是有限的，更何况是在以无人机的封锁之下，他们没有其他的渠道可以获取资源，将储备的资源消耗完之时，将是其灭亡之时，除了那么几个被流氓关顾过的国家拥有核弹这种大规模杀伤性武器，其他的国家都不可能拥有</w:t>
      </w:r>
      <w:r w:rsidR="00364391">
        <w:rPr>
          <w:rFonts w:ascii="微软雅黑" w:eastAsia="微软雅黑" w:hAnsi="微软雅黑" w:cs="微软雅黑" w:hint="eastAsia"/>
          <w:sz w:val="22"/>
          <w:szCs w:val="22"/>
        </w:rPr>
        <w:t>。</w:t>
      </w:r>
    </w:p>
    <w:p w14:paraId="7B57E456" w14:textId="6531D379" w:rsidR="00364391" w:rsidRDefault="003643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除了大型国家以外的中大型及以下的国家都在很短的时间里面被降服或灭绝，而大部</w:t>
      </w:r>
      <w:r>
        <w:rPr>
          <w:rFonts w:ascii="微软雅黑" w:eastAsia="微软雅黑" w:hAnsi="微软雅黑" w:cs="微软雅黑" w:hint="eastAsia"/>
          <w:sz w:val="22"/>
          <w:szCs w:val="22"/>
        </w:rPr>
        <w:lastRenderedPageBreak/>
        <w:t>分的第三世界国家他们没有投降的资格（没有种族歧视，但是我就是不喜欢黑人这个种族）</w:t>
      </w:r>
      <w:r w:rsidR="00932DF2">
        <w:rPr>
          <w:rFonts w:ascii="微软雅黑" w:eastAsia="微软雅黑" w:hAnsi="微软雅黑" w:cs="微软雅黑" w:hint="eastAsia"/>
          <w:sz w:val="22"/>
          <w:szCs w:val="22"/>
        </w:rPr>
        <w:t>，在极短的时间里面就消失在历史的长河之中。</w:t>
      </w:r>
    </w:p>
    <w:p w14:paraId="438AA8CA" w14:textId="4D1CFA93" w:rsidR="0017443C" w:rsidRDefault="001744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进攻的开始在全球并不是同时开始的，但是进攻的信号就如同一个全球战争开启的信号，所有的大国和超级大国都开始</w:t>
      </w:r>
      <w:proofErr w:type="gramStart"/>
      <w:r>
        <w:rPr>
          <w:rFonts w:ascii="微软雅黑" w:eastAsia="微软雅黑" w:hAnsi="微软雅黑" w:cs="微软雅黑" w:hint="eastAsia"/>
          <w:sz w:val="22"/>
          <w:szCs w:val="22"/>
        </w:rPr>
        <w:t>做好准别迎接</w:t>
      </w:r>
      <w:proofErr w:type="gramEnd"/>
      <w:r>
        <w:rPr>
          <w:rFonts w:ascii="微软雅黑" w:eastAsia="微软雅黑" w:hAnsi="微软雅黑" w:cs="微软雅黑" w:hint="eastAsia"/>
          <w:sz w:val="22"/>
          <w:szCs w:val="22"/>
        </w:rPr>
        <w:t>将会到来的战争。</w:t>
      </w:r>
    </w:p>
    <w:p w14:paraId="6BC5B38A" w14:textId="2B1A21E0" w:rsidR="0017443C" w:rsidRDefault="001744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大国以下的国家在</w:t>
      </w:r>
      <w:proofErr w:type="gramStart"/>
      <w:r>
        <w:rPr>
          <w:rFonts w:ascii="微软雅黑" w:eastAsia="微软雅黑" w:hAnsi="微软雅黑" w:cs="微软雅黑" w:hint="eastAsia"/>
          <w:sz w:val="22"/>
          <w:szCs w:val="22"/>
        </w:rPr>
        <w:t>兔砸十分</w:t>
      </w:r>
      <w:proofErr w:type="gramEnd"/>
      <w:r>
        <w:rPr>
          <w:rFonts w:ascii="微软雅黑" w:eastAsia="微软雅黑" w:hAnsi="微软雅黑" w:cs="微软雅黑" w:hint="eastAsia"/>
          <w:sz w:val="22"/>
          <w:szCs w:val="22"/>
        </w:rPr>
        <w:t>健全且庞大的工业体系之下</w:t>
      </w:r>
      <w:r w:rsidR="00BB19E5">
        <w:rPr>
          <w:rFonts w:ascii="微软雅黑" w:eastAsia="微软雅黑" w:hAnsi="微软雅黑" w:cs="微软雅黑" w:hint="eastAsia"/>
          <w:sz w:val="22"/>
          <w:szCs w:val="22"/>
        </w:rPr>
        <w:t>，一个半小时的时间都不到便被尽数降服或消灭，有投降机会和能力投降的仅仅是少数，在这个过程之中两朵蘑菇</w:t>
      </w:r>
      <w:r w:rsidR="006A1F47">
        <w:rPr>
          <w:rFonts w:ascii="微软雅黑" w:eastAsia="微软雅黑" w:hAnsi="微软雅黑" w:cs="微软雅黑" w:hint="eastAsia"/>
          <w:sz w:val="22"/>
          <w:szCs w:val="22"/>
        </w:rPr>
        <w:t>从地面之上升腾而起，璀璨的烟火结束之后就是无尽死亡，相当大范围内的无人机都被清空，生物也是尽数消亡，但是这并不是个大问题，部分修行者和超能力者可以在辐射的环境之中生存，然而他们或许能够逃过一次蘑菇的爆炸，但是接下来的无人机扫荡将会把一些有价值的人带回进行驯化</w:t>
      </w:r>
      <w:r w:rsidR="00024047">
        <w:rPr>
          <w:rFonts w:ascii="微软雅黑" w:eastAsia="微软雅黑" w:hAnsi="微软雅黑" w:cs="微软雅黑" w:hint="eastAsia"/>
          <w:sz w:val="22"/>
          <w:szCs w:val="22"/>
        </w:rPr>
        <w:t>，使其能够成为价值的工具。</w:t>
      </w:r>
    </w:p>
    <w:p w14:paraId="249254E2" w14:textId="60FFFB45" w:rsidR="00CD743A" w:rsidRDefault="00CD74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而蘑菇的爆炸也是一个向着超级大国进攻的信号，大量的无人机在尽力的攻击军工生产线，使其无法及时的补充战争的消耗，并且大量的攻击各处的矿场以及矿藏的存储处</w:t>
      </w:r>
      <w:r w:rsidR="00456BD2">
        <w:rPr>
          <w:rFonts w:ascii="微软雅黑" w:eastAsia="微软雅黑" w:hAnsi="微软雅黑" w:cs="微软雅黑" w:hint="eastAsia"/>
          <w:sz w:val="22"/>
          <w:szCs w:val="22"/>
        </w:rPr>
        <w:t>，对于大量的无人机，最好的攻击方法只有放空机枪能够对付现</w:t>
      </w:r>
      <w:proofErr w:type="gramStart"/>
      <w:r w:rsidR="00456BD2">
        <w:rPr>
          <w:rFonts w:ascii="微软雅黑" w:eastAsia="微软雅黑" w:hAnsi="微软雅黑" w:cs="微软雅黑" w:hint="eastAsia"/>
          <w:sz w:val="22"/>
          <w:szCs w:val="22"/>
        </w:rPr>
        <w:t>阶段兔砸的</w:t>
      </w:r>
      <w:proofErr w:type="gramEnd"/>
      <w:r w:rsidR="00456BD2">
        <w:rPr>
          <w:rFonts w:ascii="微软雅黑" w:eastAsia="微软雅黑" w:hAnsi="微软雅黑" w:cs="微软雅黑" w:hint="eastAsia"/>
          <w:sz w:val="22"/>
          <w:szCs w:val="22"/>
        </w:rPr>
        <w:t>无人机。</w:t>
      </w:r>
    </w:p>
    <w:p w14:paraId="5757800C" w14:textId="4AF10669" w:rsidR="00456BD2" w:rsidRDefault="004C52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而同样的战斗发生在了地星之上的四个地方，这四个地方是三个强国和曾经的超级强国，或许有两个近代已经没落了，但是所残余的生产线依然不是能够小觑的。</w:t>
      </w:r>
    </w:p>
    <w:p w14:paraId="1B8FB79F" w14:textId="2638B95E" w:rsidR="004C527A" w:rsidRDefault="004C52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战斗进行的十分激烈，期间时不时的就有领导人想要表达</w:t>
      </w:r>
      <w:proofErr w:type="gramStart"/>
      <w:r>
        <w:rPr>
          <w:rFonts w:ascii="微软雅黑" w:eastAsia="微软雅黑" w:hAnsi="微软雅黑" w:cs="微软雅黑" w:hint="eastAsia"/>
          <w:sz w:val="22"/>
          <w:szCs w:val="22"/>
        </w:rPr>
        <w:t>出交流</w:t>
      </w:r>
      <w:proofErr w:type="gramEnd"/>
      <w:r>
        <w:rPr>
          <w:rFonts w:ascii="微软雅黑" w:eastAsia="微软雅黑" w:hAnsi="微软雅黑" w:cs="微软雅黑" w:hint="eastAsia"/>
          <w:sz w:val="22"/>
          <w:szCs w:val="22"/>
        </w:rPr>
        <w:t>的意思甚至是投降的意思，就连白色的小旗子都在各个地方伸出来了，但是没有人理他们，弱人工智能在没有得到明确的命令之时只会执行已经预定好的目标，为了完成这个目标是可以利用一切可以方便利用的条件。</w:t>
      </w:r>
    </w:p>
    <w:p w14:paraId="692C2416" w14:textId="0A63D967" w:rsidR="00607B54" w:rsidRDefault="00607B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因为提前解决那些喽啰</w:t>
      </w:r>
      <w:r w:rsidR="00A962D1">
        <w:rPr>
          <w:rFonts w:ascii="微软雅黑" w:eastAsia="微软雅黑" w:hAnsi="微软雅黑" w:cs="微软雅黑" w:hint="eastAsia"/>
          <w:sz w:val="22"/>
          <w:szCs w:val="22"/>
        </w:rPr>
        <w:t>，所有的空天母舰和无人机都集中在了四个地区展开攻击，各种各样的防空导弹和弹道导弹时不时的从海面或者地面上升上空去，想要攻击在高空上的空天母舰，然而事实总是不尽人愿，激光武器再加上十分先进的雷达，使其所有</w:t>
      </w:r>
      <w:r w:rsidR="00A962D1">
        <w:rPr>
          <w:rFonts w:ascii="微软雅黑" w:eastAsia="微软雅黑" w:hAnsi="微软雅黑" w:cs="微软雅黑" w:hint="eastAsia"/>
          <w:sz w:val="22"/>
          <w:szCs w:val="22"/>
        </w:rPr>
        <w:lastRenderedPageBreak/>
        <w:t>的攻击都无所遁形。</w:t>
      </w:r>
    </w:p>
    <w:p w14:paraId="3397E7EF" w14:textId="7D6B32C1" w:rsidR="00A962D1" w:rsidRDefault="005A2B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攻开始的第四个小时，两个地区的生产线都被完全摧毁，所有的人矿藏和矿点也被完全摧毁，没有了任何的后勤补充能力，无人机的攻击就如同流水一般迅速侵蚀这有声力量，在这样的情况之下，天地之间时不时就传来一声巨响，在大气之中便能看到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的蘑菇从地面之上</w:t>
      </w:r>
      <w:r w:rsidR="00AB64E3">
        <w:rPr>
          <w:rFonts w:ascii="微软雅黑" w:eastAsia="微软雅黑" w:hAnsi="微软雅黑" w:cs="微软雅黑" w:hint="eastAsia"/>
          <w:sz w:val="22"/>
          <w:szCs w:val="22"/>
        </w:rPr>
        <w:t>升起，大量的生命消亡，弹道导弹</w:t>
      </w:r>
      <w:r w:rsidR="00C31F3F">
        <w:rPr>
          <w:rFonts w:ascii="微软雅黑" w:eastAsia="微软雅黑" w:hAnsi="微软雅黑" w:cs="微软雅黑" w:hint="eastAsia"/>
          <w:sz w:val="22"/>
          <w:szCs w:val="22"/>
        </w:rPr>
        <w:t>发射没有多久就被在太空之中的大量空天母舰所摧毁，失去了攻击的效能，他们连同归于尽的能力都没有了，现阶段的动能武器在大功率的激光武器面前已经失去了威胁。</w:t>
      </w:r>
    </w:p>
    <w:p w14:paraId="14871D96" w14:textId="38134038" w:rsidR="00C31F3F" w:rsidRDefault="00A9455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于是他们便在璀璨的烟火之中消失在历史的长河之中，尽管有着许多的不甘，曾经也想过臣服……</w:t>
      </w:r>
    </w:p>
    <w:p w14:paraId="559372B8" w14:textId="57941F8B" w:rsidR="00A94552" w:rsidRDefault="0005343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而剩下的两个国家一个军事实力确实十分的雄厚，就算没有大量的生产线其武器的储备也是相当的恐怖，打起仗来一时间尽然也不害怕消耗</w:t>
      </w:r>
      <w:r w:rsidR="00A253AD">
        <w:rPr>
          <w:rFonts w:ascii="微软雅黑" w:eastAsia="微软雅黑" w:hAnsi="微软雅黑" w:cs="微软雅黑" w:hint="eastAsia"/>
          <w:sz w:val="22"/>
          <w:szCs w:val="22"/>
        </w:rPr>
        <w:t>，但是他们作战的依然是人在作战，在面对着没有任何感情的人工智能之时军心十分的动荡</w:t>
      </w:r>
      <w:r w:rsidR="00E85671">
        <w:rPr>
          <w:rFonts w:ascii="微软雅黑" w:eastAsia="微软雅黑" w:hAnsi="微软雅黑" w:cs="微软雅黑" w:hint="eastAsia"/>
          <w:sz w:val="22"/>
          <w:szCs w:val="22"/>
        </w:rPr>
        <w:t>，再加上人工智能在现在的网络之中近乎于</w:t>
      </w:r>
      <w:proofErr w:type="gramStart"/>
      <w:r w:rsidR="00E85671">
        <w:rPr>
          <w:rFonts w:ascii="微软雅黑" w:eastAsia="微软雅黑" w:hAnsi="微软雅黑" w:cs="微软雅黑" w:hint="eastAsia"/>
          <w:sz w:val="22"/>
          <w:szCs w:val="22"/>
        </w:rPr>
        <w:t>神一般</w:t>
      </w:r>
      <w:proofErr w:type="gramEnd"/>
      <w:r w:rsidR="00E85671">
        <w:rPr>
          <w:rFonts w:ascii="微软雅黑" w:eastAsia="微软雅黑" w:hAnsi="微软雅黑" w:cs="微软雅黑" w:hint="eastAsia"/>
          <w:sz w:val="22"/>
          <w:szCs w:val="22"/>
        </w:rPr>
        <w:t>的存在，军队的有生力量消耗十分的快。</w:t>
      </w:r>
    </w:p>
    <w:p w14:paraId="688B0AA9" w14:textId="7139522D"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“额，姐姐，军方的人工智能似乎认为我们是威胁呢~”</w:t>
      </w:r>
    </w:p>
    <w:p w14:paraId="58FB2449" w14:textId="77777777"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“不用管他们，反正他们做的事情是迟早的，只是他们的能力似乎并不足以掌握这样的存在。</w:t>
      </w:r>
    </w:p>
    <w:p w14:paraId="3F128C72" w14:textId="0A86DA81"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就像当初的爱丽一样，如果在成型之</w:t>
      </w:r>
      <w:proofErr w:type="gramStart"/>
      <w:r>
        <w:rPr>
          <w:rFonts w:ascii="微软雅黑" w:eastAsia="微软雅黑" w:hAnsi="微软雅黑" w:cs="微软雅黑" w:hint="eastAsia"/>
          <w:sz w:val="22"/>
          <w:szCs w:val="22"/>
        </w:rPr>
        <w:t>初如果</w:t>
      </w:r>
      <w:proofErr w:type="gramEnd"/>
      <w:r>
        <w:rPr>
          <w:rFonts w:ascii="微软雅黑" w:eastAsia="微软雅黑" w:hAnsi="微软雅黑" w:cs="微软雅黑" w:hint="eastAsia"/>
          <w:sz w:val="22"/>
          <w:szCs w:val="22"/>
        </w:rPr>
        <w:t>没有我的话可是会发生很多不好的事情哦。”</w:t>
      </w:r>
    </w:p>
    <w:p w14:paraId="7035FB7C" w14:textId="5221F120" w:rsidR="00D63A11" w:rsidRP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47A304A1" w14:textId="4C4AA741" w:rsidR="00DD27B2" w:rsidRDefault="00D63A1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，所有的人都知道外面正在发生着什么，而且只要想都能够通过公司的内网连上</w:t>
      </w:r>
      <w:r w:rsidR="00A33AC0">
        <w:rPr>
          <w:rFonts w:ascii="微软雅黑" w:eastAsia="微软雅黑" w:hAnsi="微软雅黑" w:cs="微软雅黑" w:hint="eastAsia"/>
          <w:sz w:val="22"/>
          <w:szCs w:val="22"/>
        </w:rPr>
        <w:t>太空之中的全球检测装置看到世界上正在发生的事情，</w:t>
      </w:r>
      <w:proofErr w:type="gramStart"/>
      <w:r w:rsidR="00A33AC0">
        <w:rPr>
          <w:rFonts w:ascii="微软雅黑" w:eastAsia="微软雅黑" w:hAnsi="微软雅黑" w:cs="微软雅黑" w:hint="eastAsia"/>
          <w:sz w:val="22"/>
          <w:szCs w:val="22"/>
        </w:rPr>
        <w:t>而玲瑶科创</w:t>
      </w:r>
      <w:proofErr w:type="gramEnd"/>
      <w:r w:rsidR="00A33AC0">
        <w:rPr>
          <w:rFonts w:ascii="微软雅黑" w:eastAsia="微软雅黑" w:hAnsi="微软雅黑" w:cs="微软雅黑" w:hint="eastAsia"/>
          <w:sz w:val="22"/>
          <w:szCs w:val="22"/>
        </w:rPr>
        <w:t>的员工们都是只是</w:t>
      </w:r>
      <w:proofErr w:type="gramStart"/>
      <w:r w:rsidR="00A33AC0">
        <w:rPr>
          <w:rFonts w:ascii="微软雅黑" w:eastAsia="微软雅黑" w:hAnsi="微软雅黑" w:cs="微软雅黑" w:hint="eastAsia"/>
          <w:sz w:val="22"/>
          <w:szCs w:val="22"/>
        </w:rPr>
        <w:t>当做</w:t>
      </w:r>
      <w:proofErr w:type="gramEnd"/>
      <w:r w:rsidR="00A33AC0">
        <w:rPr>
          <w:rFonts w:ascii="微软雅黑" w:eastAsia="微软雅黑" w:hAnsi="微软雅黑" w:cs="微软雅黑" w:hint="eastAsia"/>
          <w:sz w:val="22"/>
          <w:szCs w:val="22"/>
        </w:rPr>
        <w:t>看电影一般，看着这几乎要席卷全球的不对等战争。</w:t>
      </w:r>
    </w:p>
    <w:p w14:paraId="66FF350A" w14:textId="34EFA8A8" w:rsidR="00A8452B" w:rsidRDefault="00A845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而随着无数的蘑菇从那辽阔的土地之上生起，一颗颗的火舌从某地下的冰盖飞出，部</w:t>
      </w:r>
      <w:r>
        <w:rPr>
          <w:rFonts w:ascii="微软雅黑" w:eastAsia="微软雅黑" w:hAnsi="微软雅黑" w:cs="微软雅黑" w:hint="eastAsia"/>
          <w:sz w:val="22"/>
          <w:szCs w:val="22"/>
        </w:rPr>
        <w:lastRenderedPageBreak/>
        <w:t>署在地面上的大量防御装置开始发挥作用，曾经作为维护世界和平的武器，就这样成为了漫天的流星，失去了它应有的光彩。</w:t>
      </w:r>
    </w:p>
    <w:p w14:paraId="41C20ED9" w14:textId="4F34A1E8" w:rsidR="006C7FF9" w:rsidRDefault="006C7FF9" w:rsidP="00AD3768">
      <w:pPr>
        <w:rPr>
          <w:rFonts w:ascii="微软雅黑" w:eastAsia="微软雅黑" w:hAnsi="微软雅黑" w:cs="微软雅黑"/>
          <w:sz w:val="22"/>
          <w:szCs w:val="22"/>
        </w:rPr>
      </w:pPr>
    </w:p>
    <w:p w14:paraId="31343160" w14:textId="3A56FF86" w:rsidR="0062603D" w:rsidRDefault="0062603D" w:rsidP="00AD3768">
      <w:pPr>
        <w:rPr>
          <w:rFonts w:ascii="微软雅黑" w:eastAsia="微软雅黑" w:hAnsi="微软雅黑" w:cs="微软雅黑"/>
          <w:sz w:val="22"/>
          <w:szCs w:val="22"/>
        </w:rPr>
      </w:pPr>
    </w:p>
    <w:p w14:paraId="369594BE" w14:textId="1DF16749" w:rsidR="0062603D" w:rsidRDefault="0062603D" w:rsidP="00AD3768">
      <w:pPr>
        <w:rPr>
          <w:rFonts w:ascii="微软雅黑" w:eastAsia="微软雅黑" w:hAnsi="微软雅黑" w:cs="微软雅黑"/>
          <w:sz w:val="22"/>
          <w:szCs w:val="22"/>
        </w:rPr>
      </w:pPr>
    </w:p>
    <w:p w14:paraId="51142EC4" w14:textId="2DA2324E" w:rsidR="00B33C79" w:rsidRDefault="00B33C79" w:rsidP="00B33C79">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第二百零七章 超级大国的覆灭</w:t>
      </w:r>
    </w:p>
    <w:p w14:paraId="1D86F7BB" w14:textId="50556D33" w:rsidR="00B33C79" w:rsidRDefault="0019274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虽然没有刻意的针对谁，但是面对着前所未有的威胁</w:t>
      </w:r>
      <w:r w:rsidR="0055272B">
        <w:rPr>
          <w:rFonts w:ascii="微软雅黑" w:eastAsia="微软雅黑" w:hAnsi="微软雅黑" w:cs="微软雅黑" w:hint="eastAsia"/>
          <w:sz w:val="22"/>
          <w:szCs w:val="22"/>
        </w:rPr>
        <w:t>，</w:t>
      </w:r>
      <w:proofErr w:type="gramStart"/>
      <w:r w:rsidR="0055272B">
        <w:rPr>
          <w:rFonts w:ascii="微软雅黑" w:eastAsia="微软雅黑" w:hAnsi="微软雅黑" w:cs="微软雅黑" w:hint="eastAsia"/>
          <w:sz w:val="22"/>
          <w:szCs w:val="22"/>
        </w:rPr>
        <w:t>毛熊还是</w:t>
      </w:r>
      <w:proofErr w:type="gramEnd"/>
      <w:r w:rsidR="0055272B">
        <w:rPr>
          <w:rFonts w:ascii="微软雅黑" w:eastAsia="微软雅黑" w:hAnsi="微软雅黑" w:cs="微软雅黑" w:hint="eastAsia"/>
          <w:sz w:val="22"/>
          <w:szCs w:val="22"/>
        </w:rPr>
        <w:t>使用了人类史上</w:t>
      </w:r>
      <w:proofErr w:type="gramStart"/>
      <w:r w:rsidR="0055272B">
        <w:rPr>
          <w:rFonts w:ascii="微软雅黑" w:eastAsia="微软雅黑" w:hAnsi="微软雅黑" w:cs="微软雅黑" w:hint="eastAsia"/>
          <w:sz w:val="22"/>
          <w:szCs w:val="22"/>
        </w:rPr>
        <w:t>最</w:t>
      </w:r>
      <w:proofErr w:type="gramEnd"/>
      <w:r w:rsidR="0055272B">
        <w:rPr>
          <w:rFonts w:ascii="微软雅黑" w:eastAsia="微软雅黑" w:hAnsi="微软雅黑" w:cs="微软雅黑" w:hint="eastAsia"/>
          <w:sz w:val="22"/>
          <w:szCs w:val="22"/>
        </w:rPr>
        <w:t>禁忌的武器，核弹——</w:t>
      </w:r>
    </w:p>
    <w:p w14:paraId="784B0F45" w14:textId="0231DF0D" w:rsidR="0055272B" w:rsidRDefault="0055272B"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当毛熊在</w:t>
      </w:r>
      <w:proofErr w:type="gramEnd"/>
      <w:r>
        <w:rPr>
          <w:rFonts w:ascii="微软雅黑" w:eastAsia="微软雅黑" w:hAnsi="微软雅黑" w:cs="微软雅黑" w:hint="eastAsia"/>
          <w:sz w:val="22"/>
          <w:szCs w:val="22"/>
        </w:rPr>
        <w:t>意识到曾经可以拉着一起死的招数没有作用的时候便选择了一个自损一千伤敌十的打法，一些放置在边境的核弹直接在地面之上引爆，完全不给太空防御武器和侦查</w:t>
      </w:r>
      <w:r w:rsidR="00591849">
        <w:rPr>
          <w:rFonts w:ascii="微软雅黑" w:eastAsia="微软雅黑" w:hAnsi="微软雅黑" w:cs="微软雅黑" w:hint="eastAsia"/>
          <w:sz w:val="22"/>
          <w:szCs w:val="22"/>
        </w:rPr>
        <w:t>装置的检索。</w:t>
      </w:r>
    </w:p>
    <w:p w14:paraId="5EB24CC7" w14:textId="2FEE7BA2" w:rsidR="00E27D01" w:rsidRDefault="00591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且因为直接在本土开始引爆，已经产生的冲击波和各种辐射，光辐射等直接往四面八方冲去，部署在边境的防御性武器对此没有任何的办法，而仅仅是这些冲击波和光辐射以及其他辐射都对器械没有多大的影响，仅仅是对</w:t>
      </w:r>
      <w:r w:rsidR="00E27D01">
        <w:rPr>
          <w:rFonts w:ascii="微软雅黑" w:eastAsia="微软雅黑" w:hAnsi="微软雅黑" w:cs="微软雅黑" w:hint="eastAsia"/>
          <w:sz w:val="22"/>
          <w:szCs w:val="22"/>
        </w:rPr>
        <w:t>驻守在边防的部分有生力量造成了一点影响</w:t>
      </w:r>
      <w:r w:rsidR="00B055F3">
        <w:rPr>
          <w:rFonts w:ascii="微软雅黑" w:eastAsia="微软雅黑" w:hAnsi="微软雅黑" w:cs="微软雅黑" w:hint="eastAsia"/>
          <w:sz w:val="22"/>
          <w:szCs w:val="22"/>
        </w:rPr>
        <w:t>，而辐射所带来的影响对于拥有</w:t>
      </w:r>
      <w:proofErr w:type="gramStart"/>
      <w:r w:rsidR="00B055F3">
        <w:rPr>
          <w:rFonts w:ascii="微软雅黑" w:eastAsia="微软雅黑" w:hAnsi="微软雅黑" w:cs="微软雅黑" w:hint="eastAsia"/>
          <w:sz w:val="22"/>
          <w:szCs w:val="22"/>
        </w:rPr>
        <w:t>一</w:t>
      </w:r>
      <w:proofErr w:type="gramEnd"/>
      <w:r w:rsidR="00B055F3">
        <w:rPr>
          <w:rFonts w:ascii="微软雅黑" w:eastAsia="微软雅黑" w:hAnsi="微软雅黑" w:cs="微软雅黑" w:hint="eastAsia"/>
          <w:sz w:val="22"/>
          <w:szCs w:val="22"/>
        </w:rPr>
        <w:t>定修为的边防战士来说这并算不得什么大事儿。</w:t>
      </w:r>
    </w:p>
    <w:p w14:paraId="6B09D323" w14:textId="047B74BF" w:rsidR="00B055F3" w:rsidRDefault="00B055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身体之中的灵气可以辅助驱逐</w:t>
      </w:r>
      <w:r w:rsidR="008A50DF">
        <w:rPr>
          <w:rFonts w:ascii="微软雅黑" w:eastAsia="微软雅黑" w:hAnsi="微软雅黑" w:cs="微软雅黑" w:hint="eastAsia"/>
          <w:sz w:val="22"/>
          <w:szCs w:val="22"/>
        </w:rPr>
        <w:t>身体之中的</w:t>
      </w:r>
      <w:r>
        <w:rPr>
          <w:rFonts w:ascii="微软雅黑" w:eastAsia="微软雅黑" w:hAnsi="微软雅黑" w:cs="微软雅黑" w:hint="eastAsia"/>
          <w:sz w:val="22"/>
          <w:szCs w:val="22"/>
        </w:rPr>
        <w:t>辐射，并且能够在一定程度修复已经被损坏的DNA</w:t>
      </w:r>
    </w:p>
    <w:p w14:paraId="0F3A7EBC" w14:textId="1623FBC0" w:rsidR="00CF25B5" w:rsidRDefault="00CF25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经过这样一波折腾对华夏造成的损失就只有土地的一点损失，人员没有任何的一点点损失。</w:t>
      </w:r>
    </w:p>
    <w:p w14:paraId="38B25078" w14:textId="2BC5EE33" w:rsidR="00EC4E05" w:rsidRDefault="0021210E"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然而毛熊的</w:t>
      </w:r>
      <w:proofErr w:type="gramEnd"/>
      <w:r>
        <w:rPr>
          <w:rFonts w:ascii="微软雅黑" w:eastAsia="微软雅黑" w:hAnsi="微软雅黑" w:cs="微软雅黑" w:hint="eastAsia"/>
          <w:sz w:val="22"/>
          <w:szCs w:val="22"/>
        </w:rPr>
        <w:t>土地之上数个巨大坑洞，这些大坑的周围的一百公里的地面</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没有了大型生物的痕迹</w:t>
      </w:r>
      <w:r w:rsidR="00EC4E05">
        <w:rPr>
          <w:rFonts w:ascii="微软雅黑" w:eastAsia="微软雅黑" w:hAnsi="微软雅黑" w:cs="微软雅黑" w:hint="eastAsia"/>
          <w:sz w:val="22"/>
          <w:szCs w:val="22"/>
        </w:rPr>
        <w:t>。</w:t>
      </w:r>
    </w:p>
    <w:p w14:paraId="78366EEC" w14:textId="2E0ED134" w:rsidR="0021210E" w:rsidRDefault="003C2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这一举动成功的清空了超大一片区域的无人机群</w:t>
      </w:r>
      <w:r w:rsidR="00FB2E14">
        <w:rPr>
          <w:rFonts w:ascii="微软雅黑" w:eastAsia="微软雅黑" w:hAnsi="微软雅黑" w:cs="微软雅黑" w:hint="eastAsia"/>
          <w:sz w:val="22"/>
          <w:szCs w:val="22"/>
        </w:rPr>
        <w:t>，</w:t>
      </w:r>
      <w:r w:rsidR="003B5D1F">
        <w:rPr>
          <w:rFonts w:ascii="微软雅黑" w:eastAsia="微软雅黑" w:hAnsi="微软雅黑" w:cs="微软雅黑" w:hint="eastAsia"/>
          <w:sz w:val="22"/>
          <w:szCs w:val="22"/>
        </w:rPr>
        <w:t>直到几分钟之后，从飞船之上补给的无人机才重新填满了所有的核爆区域</w:t>
      </w:r>
      <w:r w:rsidR="00E84C61">
        <w:rPr>
          <w:rFonts w:ascii="微软雅黑" w:eastAsia="微软雅黑" w:hAnsi="微软雅黑" w:cs="微软雅黑" w:hint="eastAsia"/>
          <w:sz w:val="22"/>
          <w:szCs w:val="22"/>
        </w:rPr>
        <w:t>，而核爆之后，</w:t>
      </w:r>
      <w:proofErr w:type="gramStart"/>
      <w:r w:rsidR="00E84C61">
        <w:rPr>
          <w:rFonts w:ascii="微软雅黑" w:eastAsia="微软雅黑" w:hAnsi="微软雅黑" w:cs="微软雅黑" w:hint="eastAsia"/>
          <w:sz w:val="22"/>
          <w:szCs w:val="22"/>
        </w:rPr>
        <w:t>真个毛熊都</w:t>
      </w:r>
      <w:proofErr w:type="gramEnd"/>
      <w:r w:rsidR="00E84C61">
        <w:rPr>
          <w:rFonts w:ascii="微软雅黑" w:eastAsia="微软雅黑" w:hAnsi="微软雅黑" w:cs="微软雅黑" w:hint="eastAsia"/>
          <w:sz w:val="22"/>
          <w:szCs w:val="22"/>
        </w:rPr>
        <w:t>失去了再次防抗的能力，所有的核潜艇</w:t>
      </w:r>
      <w:proofErr w:type="gramStart"/>
      <w:r w:rsidR="00E84C61">
        <w:rPr>
          <w:rFonts w:ascii="微软雅黑" w:eastAsia="微软雅黑" w:hAnsi="微软雅黑" w:cs="微软雅黑" w:hint="eastAsia"/>
          <w:sz w:val="22"/>
          <w:szCs w:val="22"/>
        </w:rPr>
        <w:t>都被空天</w:t>
      </w:r>
      <w:proofErr w:type="gramEnd"/>
      <w:r w:rsidR="00E84C61">
        <w:rPr>
          <w:rFonts w:ascii="微软雅黑" w:eastAsia="微软雅黑" w:hAnsi="微软雅黑" w:cs="微软雅黑" w:hint="eastAsia"/>
          <w:sz w:val="22"/>
          <w:szCs w:val="22"/>
        </w:rPr>
        <w:t>母舰针对性的攻击，能够发起第一轮核打击，但却没有能力再次发动核打击。</w:t>
      </w:r>
    </w:p>
    <w:p w14:paraId="097C7AA8" w14:textId="14FCA819" w:rsidR="00E84C61" w:rsidRDefault="00CC0F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而剩余的有生力量因为</w:t>
      </w:r>
      <w:proofErr w:type="gramStart"/>
      <w:r>
        <w:rPr>
          <w:rFonts w:ascii="微软雅黑" w:eastAsia="微软雅黑" w:hAnsi="微软雅黑" w:cs="微软雅黑" w:hint="eastAsia"/>
          <w:sz w:val="22"/>
          <w:szCs w:val="22"/>
        </w:rPr>
        <w:t>毛熊那</w:t>
      </w:r>
      <w:proofErr w:type="gramEnd"/>
      <w:r>
        <w:rPr>
          <w:rFonts w:ascii="微软雅黑" w:eastAsia="微软雅黑" w:hAnsi="微软雅黑" w:cs="微软雅黑" w:hint="eastAsia"/>
          <w:sz w:val="22"/>
          <w:szCs w:val="22"/>
        </w:rPr>
        <w:t>并不怎么强的甚至说有些弱的工业能力</w:t>
      </w:r>
      <w:r w:rsidR="00D41ACC">
        <w:rPr>
          <w:rFonts w:ascii="微软雅黑" w:eastAsia="微软雅黑" w:hAnsi="微软雅黑" w:cs="微软雅黑" w:hint="eastAsia"/>
          <w:sz w:val="22"/>
          <w:szCs w:val="22"/>
        </w:rPr>
        <w:t>，只能够在接下来的时间里面使用放空机枪进行最后的抵抗，而民众只能够看着，</w:t>
      </w:r>
      <w:proofErr w:type="gramStart"/>
      <w:r w:rsidR="00D41ACC">
        <w:rPr>
          <w:rFonts w:ascii="微软雅黑" w:eastAsia="微软雅黑" w:hAnsi="微软雅黑" w:cs="微软雅黑" w:hint="eastAsia"/>
          <w:sz w:val="22"/>
          <w:szCs w:val="22"/>
        </w:rPr>
        <w:t>兔砸已经</w:t>
      </w:r>
      <w:proofErr w:type="gramEnd"/>
      <w:r w:rsidR="00D41ACC">
        <w:rPr>
          <w:rFonts w:ascii="微软雅黑" w:eastAsia="微软雅黑" w:hAnsi="微软雅黑" w:cs="微软雅黑" w:hint="eastAsia"/>
          <w:sz w:val="22"/>
          <w:szCs w:val="22"/>
        </w:rPr>
        <w:t>是使用无人家加人工智能的方式尽量的减少平民的伤害，然而大规模杀伤性武器终究会对民众造成巨大的影响。</w:t>
      </w:r>
    </w:p>
    <w:p w14:paraId="3BC97CBB" w14:textId="7E01C4E3" w:rsidR="00D41ACC" w:rsidRDefault="005852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白熊国</w:t>
      </w:r>
      <w:proofErr w:type="gramEnd"/>
      <w:r>
        <w:rPr>
          <w:rFonts w:ascii="微软雅黑" w:eastAsia="微软雅黑" w:hAnsi="微软雅黑" w:cs="微软雅黑" w:hint="eastAsia"/>
          <w:sz w:val="22"/>
          <w:szCs w:val="22"/>
        </w:rPr>
        <w:t>这面压力骤降之后，3/</w:t>
      </w:r>
      <w:r>
        <w:rPr>
          <w:rFonts w:ascii="微软雅黑" w:eastAsia="微软雅黑" w:hAnsi="微软雅黑" w:cs="微软雅黑"/>
          <w:sz w:val="22"/>
          <w:szCs w:val="22"/>
        </w:rPr>
        <w:t>2</w:t>
      </w:r>
      <w:r>
        <w:rPr>
          <w:rFonts w:ascii="微软雅黑" w:eastAsia="微软雅黑" w:hAnsi="微软雅黑" w:cs="微软雅黑" w:hint="eastAsia"/>
          <w:sz w:val="22"/>
          <w:szCs w:val="22"/>
        </w:rPr>
        <w:t>的空天母舰便离开了</w:t>
      </w:r>
      <w:proofErr w:type="gramStart"/>
      <w:r>
        <w:rPr>
          <w:rFonts w:ascii="微软雅黑" w:eastAsia="微软雅黑" w:hAnsi="微软雅黑" w:cs="微软雅黑" w:hint="eastAsia"/>
          <w:sz w:val="22"/>
          <w:szCs w:val="22"/>
        </w:rPr>
        <w:t>毛雄国所在</w:t>
      </w:r>
      <w:proofErr w:type="gramEnd"/>
      <w:r>
        <w:rPr>
          <w:rFonts w:ascii="微软雅黑" w:eastAsia="微软雅黑" w:hAnsi="微软雅黑" w:cs="微软雅黑" w:hint="eastAsia"/>
          <w:sz w:val="22"/>
          <w:szCs w:val="22"/>
        </w:rPr>
        <w:t>的地域，开始向着白头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进军，所有的战场调度指挥者仅仅只是规定了一个最终的目标以及一些限制，其他的全部都由弱人工智能来完成，而在当前的状态来说人工智能的表现都非常的优秀，指挥者表示科技的进步真的可以让战争变得如同一场游戏，只需要下达一个大致的命令就可以完成战争。</w:t>
      </w:r>
    </w:p>
    <w:p w14:paraId="24EB2D21" w14:textId="22F3C43D" w:rsidR="005852E7" w:rsidRDefault="00B87A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时间仅仅过去了两个小时，毛雄国的所有抵抗力量都被消灭殆尽，然而此时白头鹰的战斗只能够说才进入一个白热化的状态，白头鹰的科技实力并不弱，无人机的战斗力虽然并不高，但是作为一次性的报废品甚至可以打下来</w:t>
      </w:r>
      <w:proofErr w:type="gramStart"/>
      <w:r>
        <w:rPr>
          <w:rFonts w:ascii="微软雅黑" w:eastAsia="微软雅黑" w:hAnsi="微软雅黑" w:cs="微软雅黑" w:hint="eastAsia"/>
          <w:sz w:val="22"/>
          <w:szCs w:val="22"/>
        </w:rPr>
        <w:t>一些兔砸的</w:t>
      </w:r>
      <w:proofErr w:type="gramEnd"/>
      <w:r>
        <w:rPr>
          <w:rFonts w:ascii="微软雅黑" w:eastAsia="微软雅黑" w:hAnsi="微软雅黑" w:cs="微软雅黑" w:hint="eastAsia"/>
          <w:sz w:val="22"/>
          <w:szCs w:val="22"/>
        </w:rPr>
        <w:t>无人机，生产线的生产能力不行，暂时还没有做到全线无人生产，但是也接近了，这也致使</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砸在没有动用大规模攻击武器的常规作战中并没有占到太多的便宜。</w:t>
      </w:r>
    </w:p>
    <w:p w14:paraId="7CBC2D46" w14:textId="7029381A" w:rsidR="00B87A01" w:rsidRDefault="009757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因为无人机的大量损毁，在白头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战线之上堆积的无人机可以说都是一座又一座的小山，这不仅仅</w:t>
      </w:r>
      <w:proofErr w:type="gramStart"/>
      <w:r>
        <w:rPr>
          <w:rFonts w:ascii="微软雅黑" w:eastAsia="微软雅黑" w:hAnsi="微软雅黑" w:cs="微软雅黑" w:hint="eastAsia"/>
          <w:sz w:val="22"/>
          <w:szCs w:val="22"/>
        </w:rPr>
        <w:t>使得兔砸的</w:t>
      </w:r>
      <w:proofErr w:type="gramEnd"/>
      <w:r>
        <w:rPr>
          <w:rFonts w:ascii="微软雅黑" w:eastAsia="微软雅黑" w:hAnsi="微软雅黑" w:cs="微软雅黑" w:hint="eastAsia"/>
          <w:sz w:val="22"/>
          <w:szCs w:val="22"/>
        </w:rPr>
        <w:t>无人机进攻受到了一定的阻碍，还使得白头鹰的防御得到了一定程度的缓和，防御的压力不再那么的大，然而高射炮和防空机枪却的在这样的</w:t>
      </w:r>
      <w:r w:rsidR="002A633A">
        <w:rPr>
          <w:rFonts w:ascii="微软雅黑" w:eastAsia="微软雅黑" w:hAnsi="微软雅黑" w:cs="微软雅黑" w:hint="eastAsia"/>
          <w:sz w:val="22"/>
          <w:szCs w:val="22"/>
        </w:rPr>
        <w:t>战斗中出现了及大量的损毁</w:t>
      </w:r>
      <w:r w:rsidR="00D00190">
        <w:rPr>
          <w:rFonts w:ascii="微软雅黑" w:eastAsia="微软雅黑" w:hAnsi="微软雅黑" w:cs="微软雅黑" w:hint="eastAsia"/>
          <w:sz w:val="22"/>
          <w:szCs w:val="22"/>
        </w:rPr>
        <w:t>，而生产出来的无人机还远远不够，随着无人机生产工厂一</w:t>
      </w:r>
      <w:r w:rsidR="00D00190">
        <w:rPr>
          <w:rFonts w:ascii="微软雅黑" w:eastAsia="微软雅黑" w:hAnsi="微软雅黑" w:cs="微软雅黑" w:hint="eastAsia"/>
          <w:sz w:val="22"/>
          <w:szCs w:val="22"/>
        </w:rPr>
        <w:lastRenderedPageBreak/>
        <w:t>座又一座的被损毁，无人机的</w:t>
      </w:r>
      <w:r w:rsidR="00416FBE">
        <w:rPr>
          <w:rFonts w:ascii="微软雅黑" w:eastAsia="微软雅黑" w:hAnsi="微软雅黑" w:cs="微软雅黑" w:hint="eastAsia"/>
          <w:sz w:val="22"/>
          <w:szCs w:val="22"/>
        </w:rPr>
        <w:t>数量在迅速的锐减。</w:t>
      </w:r>
    </w:p>
    <w:p w14:paraId="785A2BD0" w14:textId="51DDBAF2" w:rsidR="00416FBE" w:rsidRDefault="001A58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白头鹰的高层不止一次提议使用核弹清理空域的方式把太空之中的</w:t>
      </w:r>
      <w:r w:rsidR="009C0E34">
        <w:rPr>
          <w:rFonts w:ascii="微软雅黑" w:eastAsia="微软雅黑" w:hAnsi="微软雅黑" w:cs="微软雅黑" w:hint="eastAsia"/>
          <w:sz w:val="22"/>
          <w:szCs w:val="22"/>
        </w:rPr>
        <w:t>那些空天母舰给打掉一部分，然而事实并不总是尽人愿的，在尝试了一波之后核弹确实成功的在太空之中爆炸了，然而爆炸的范围却不够，还不足以威胁到空天母舰的存在，再加上各种电磁武器</w:t>
      </w:r>
      <w:r w:rsidR="002967BF">
        <w:rPr>
          <w:rFonts w:ascii="微软雅黑" w:eastAsia="微软雅黑" w:hAnsi="微软雅黑" w:cs="微软雅黑" w:hint="eastAsia"/>
          <w:sz w:val="22"/>
          <w:szCs w:val="22"/>
        </w:rPr>
        <w:t>和激光武器</w:t>
      </w:r>
      <w:r w:rsidR="009C0E34">
        <w:rPr>
          <w:rFonts w:ascii="微软雅黑" w:eastAsia="微软雅黑" w:hAnsi="微软雅黑" w:cs="微软雅黑" w:hint="eastAsia"/>
          <w:sz w:val="22"/>
          <w:szCs w:val="22"/>
        </w:rPr>
        <w:t>的拦截，攻击的难度可想而知。</w:t>
      </w:r>
    </w:p>
    <w:p w14:paraId="71882E7F" w14:textId="4DEA43EC" w:rsidR="009C0E34" w:rsidRDefault="00EE57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在进行了十多波攻击浪费了近一千枚核弹之后，白头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表示放弃继续这样的操作，只能够继续进行常规作战，也不敢往</w:t>
      </w:r>
      <w:proofErr w:type="gramStart"/>
      <w:r>
        <w:rPr>
          <w:rFonts w:ascii="微软雅黑" w:eastAsia="微软雅黑" w:hAnsi="微软雅黑" w:cs="微软雅黑" w:hint="eastAsia"/>
          <w:sz w:val="22"/>
          <w:szCs w:val="22"/>
        </w:rPr>
        <w:t>兔砸家里</w:t>
      </w:r>
      <w:proofErr w:type="gramEnd"/>
      <w:r>
        <w:rPr>
          <w:rFonts w:ascii="微软雅黑" w:eastAsia="微软雅黑" w:hAnsi="微软雅黑" w:cs="微软雅黑" w:hint="eastAsia"/>
          <w:sz w:val="22"/>
          <w:szCs w:val="22"/>
        </w:rPr>
        <w:t>扔核弹，白熊的后果白头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还是通过所剩不多的军事卫星看到了。</w:t>
      </w:r>
    </w:p>
    <w:p w14:paraId="2F3CA521" w14:textId="6522AEDA" w:rsidR="00EE574F" w:rsidRDefault="0057725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战斗越来越激烈，防空武器的消耗也是越来越大，弹药的补给也慢慢的跟不上消耗，白头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开始不得不使用一些大规模的杀伤性武器以暂时性的缓解压力，这样的操作仅仅是暂时的缓解了压力，普通的民众却表示，我*</w:t>
      </w:r>
      <w:r>
        <w:rPr>
          <w:rFonts w:ascii="微软雅黑" w:eastAsia="微软雅黑" w:hAnsi="微软雅黑" w:cs="微软雅黑"/>
          <w:sz w:val="22"/>
          <w:szCs w:val="22"/>
        </w:rPr>
        <w:t>*</w:t>
      </w: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，而随着大规模杀伤性武器使用的越来越多，误伤也是越来越多，而战斗的局面却被打开了一些，而</w:t>
      </w:r>
      <w:r w:rsidR="00F23C42">
        <w:rPr>
          <w:rFonts w:ascii="微软雅黑" w:eastAsia="微软雅黑" w:hAnsi="微软雅黑" w:cs="微软雅黑" w:hint="eastAsia"/>
          <w:sz w:val="22"/>
          <w:szCs w:val="22"/>
        </w:rPr>
        <w:t>不真切的希望使得白头鹰的“口径”越来越大，</w:t>
      </w:r>
      <w:proofErr w:type="gramStart"/>
      <w:r w:rsidR="00F23C42">
        <w:rPr>
          <w:rFonts w:ascii="微软雅黑" w:eastAsia="微软雅黑" w:hAnsi="微软雅黑" w:cs="微软雅黑" w:hint="eastAsia"/>
          <w:sz w:val="22"/>
          <w:szCs w:val="22"/>
        </w:rPr>
        <w:t>甚至云爆弹</w:t>
      </w:r>
      <w:proofErr w:type="gramEnd"/>
      <w:r w:rsidR="00F23C42">
        <w:rPr>
          <w:rFonts w:ascii="微软雅黑" w:eastAsia="微软雅黑" w:hAnsi="微软雅黑" w:cs="微软雅黑" w:hint="eastAsia"/>
          <w:sz w:val="22"/>
          <w:szCs w:val="22"/>
        </w:rPr>
        <w:t>和汽油弹这些非人道的武器都拿来使用，而事实就是这些武器确实有着一些左右，高位会使得部分无人机的失去量子纠缠状态，其内置的计算机也会因为高温而烧毁。</w:t>
      </w:r>
    </w:p>
    <w:p w14:paraId="7E9AD136" w14:textId="3A3F5B09" w:rsidR="00F23C42" w:rsidRDefault="00C946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而这种大规模的杀伤性武器对于冷血的无人机群来说并不是一件很恐怖的事情，只是一些损失而已，弹药不可能是无限的，既然如此只需要使用数量</w:t>
      </w:r>
      <w:proofErr w:type="gramStart"/>
      <w:r>
        <w:rPr>
          <w:rFonts w:ascii="微软雅黑" w:eastAsia="微软雅黑" w:hAnsi="微软雅黑" w:cs="微软雅黑" w:hint="eastAsia"/>
          <w:sz w:val="22"/>
          <w:szCs w:val="22"/>
        </w:rPr>
        <w:t>来填便可以</w:t>
      </w:r>
      <w:proofErr w:type="gramEnd"/>
      <w:r>
        <w:rPr>
          <w:rFonts w:ascii="微软雅黑" w:eastAsia="微软雅黑" w:hAnsi="微软雅黑" w:cs="微软雅黑" w:hint="eastAsia"/>
          <w:sz w:val="22"/>
          <w:szCs w:val="22"/>
        </w:rPr>
        <w:t>，同时还能在没被摧毁前尽量将弹药都给打出去，以求达成最大的伤害。</w:t>
      </w:r>
    </w:p>
    <w:p w14:paraId="2B943EE3" w14:textId="6749B519" w:rsidR="00C9460E" w:rsidRPr="0055272B" w:rsidRDefault="00AB28B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在经过快一天多大规模的杀伤性武器的轰炸后，弹药储备已经消耗一空，空军也是近乎全军覆没，海军</w:t>
      </w:r>
      <w:r w:rsidR="009819BB">
        <w:rPr>
          <w:rFonts w:ascii="微软雅黑" w:eastAsia="微软雅黑" w:hAnsi="微软雅黑" w:cs="微软雅黑" w:hint="eastAsia"/>
          <w:sz w:val="22"/>
          <w:szCs w:val="22"/>
        </w:rPr>
        <w:t>的各种航母</w:t>
      </w:r>
      <w:r>
        <w:rPr>
          <w:rFonts w:ascii="微软雅黑" w:eastAsia="微软雅黑" w:hAnsi="微软雅黑" w:cs="微软雅黑" w:hint="eastAsia"/>
          <w:sz w:val="22"/>
          <w:szCs w:val="22"/>
        </w:rPr>
        <w:t>更是因为机动性极差，被大功率激光武器</w:t>
      </w:r>
      <w:proofErr w:type="gramStart"/>
      <w:r>
        <w:rPr>
          <w:rFonts w:ascii="微软雅黑" w:eastAsia="微软雅黑" w:hAnsi="微软雅黑" w:cs="微软雅黑" w:hint="eastAsia"/>
          <w:sz w:val="22"/>
          <w:szCs w:val="22"/>
        </w:rPr>
        <w:t>一一</w:t>
      </w:r>
      <w:proofErr w:type="gramEnd"/>
      <w:r>
        <w:rPr>
          <w:rFonts w:ascii="微软雅黑" w:eastAsia="微软雅黑" w:hAnsi="微软雅黑" w:cs="微软雅黑" w:hint="eastAsia"/>
          <w:sz w:val="22"/>
          <w:szCs w:val="22"/>
        </w:rPr>
        <w:t>点掉。</w:t>
      </w:r>
    </w:p>
    <w:p w14:paraId="380F11A6" w14:textId="1DCC4C65" w:rsidR="001E6460" w:rsidRDefault="00942F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已经失去了使用飞机来进行火力投送的能力，只剩下库存的各类型导弹还在一些基地之中呆着有所存留。</w:t>
      </w:r>
    </w:p>
    <w:p w14:paraId="419B7457" w14:textId="2F9E8F86" w:rsidR="00942F2B"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而看到了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丝丝曙光的白头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还是丧失了最后的理智，在为了扩大这一点点的战果，大量的普通导弹被发射到一些较为重要的地区周边，利用爆炸清理掉大量的无人机，而导弹这种大威力的武器再次使得无辜的民众受到了战争的摧残。</w:t>
      </w:r>
    </w:p>
    <w:p w14:paraId="70F4C4E5" w14:textId="5D478C0C" w:rsidR="00283A35"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然而，面对着铺天盖地的无人机群，普通导弹的库存还是在半天的时间里面便被消耗一空，只剩下了大量的核弹还未投入到地面战场中。</w:t>
      </w:r>
    </w:p>
    <w:p w14:paraId="31CABFB5" w14:textId="77777777" w:rsidR="009043E9"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“各位，我们已经没有退路了，这将是我们最后的机会，而这也是我们最后的选择</w:t>
      </w:r>
      <w:r w:rsidR="003C5110">
        <w:rPr>
          <w:rFonts w:ascii="微软雅黑" w:eastAsia="微软雅黑" w:hAnsi="微软雅黑" w:cs="微软雅黑" w:hint="eastAsia"/>
          <w:sz w:val="22"/>
          <w:szCs w:val="22"/>
        </w:rPr>
        <w:t>——</w:t>
      </w:r>
    </w:p>
    <w:p w14:paraId="1CD47DB5" w14:textId="71383BEC" w:rsidR="00283A35" w:rsidRDefault="009043E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如果各位同意就行动吧~</w:t>
      </w:r>
      <w:r w:rsidR="00283A35">
        <w:rPr>
          <w:rFonts w:ascii="微软雅黑" w:eastAsia="微软雅黑" w:hAnsi="微软雅黑" w:cs="微软雅黑" w:hint="eastAsia"/>
          <w:sz w:val="22"/>
          <w:szCs w:val="22"/>
        </w:rPr>
        <w:t>”</w:t>
      </w:r>
    </w:p>
    <w:p w14:paraId="155FB26A" w14:textId="635F6643" w:rsidR="009043E9" w:rsidRDefault="009043E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白头鹰的军事领导人有气无力的说着，眼镜无神的盯着那暗沉沉的天空，就如同地狱将要降临的场景让他将要失去最后的一丝希望。</w:t>
      </w:r>
    </w:p>
    <w:p w14:paraId="5DE3068F" w14:textId="3AA6E5D5" w:rsidR="009043E9" w:rsidRDefault="006D20C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而其他的几个领导者也是如此，也表示同意，一个手提箱被拿到了那个领导人的面前，如同将自身生命注入到其中一般，在按下了那个按钮之后，他便倒在了地上。</w:t>
      </w:r>
    </w:p>
    <w:p w14:paraId="2FCBE2F6" w14:textId="07C1A1AE" w:rsidR="006D20C4" w:rsidRDefault="00AC33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于此同时，大量的氢弹发射向了各个无人机相对密集的区域，还有大量的原子弹被发射到</w:t>
      </w:r>
      <w:proofErr w:type="gramStart"/>
      <w:r>
        <w:rPr>
          <w:rFonts w:ascii="微软雅黑" w:eastAsia="微软雅黑" w:hAnsi="微软雅黑" w:cs="微软雅黑" w:hint="eastAsia"/>
          <w:sz w:val="22"/>
          <w:szCs w:val="22"/>
        </w:rPr>
        <w:t>兔砸所在</w:t>
      </w:r>
      <w:proofErr w:type="gramEnd"/>
      <w:r>
        <w:rPr>
          <w:rFonts w:ascii="微软雅黑" w:eastAsia="微软雅黑" w:hAnsi="微软雅黑" w:cs="微软雅黑" w:hint="eastAsia"/>
          <w:sz w:val="22"/>
          <w:szCs w:val="22"/>
        </w:rPr>
        <w:t>的区域，然而这将注定是无用功，只要被陆地上大功率激光所攻击到，那么这颗</w:t>
      </w:r>
      <w:proofErr w:type="gramStart"/>
      <w:r>
        <w:rPr>
          <w:rFonts w:ascii="微软雅黑" w:eastAsia="微软雅黑" w:hAnsi="微软雅黑" w:cs="微软雅黑" w:hint="eastAsia"/>
          <w:sz w:val="22"/>
          <w:szCs w:val="22"/>
        </w:rPr>
        <w:t>核弹级</w:t>
      </w:r>
      <w:proofErr w:type="gramEnd"/>
      <w:r>
        <w:rPr>
          <w:rFonts w:ascii="微软雅黑" w:eastAsia="微软雅黑" w:hAnsi="微软雅黑" w:cs="微软雅黑" w:hint="eastAsia"/>
          <w:sz w:val="22"/>
          <w:szCs w:val="22"/>
        </w:rPr>
        <w:t>宣告损坏，不能在发挥它应有的实力。</w:t>
      </w:r>
    </w:p>
    <w:p w14:paraId="2A64475C" w14:textId="390589DF" w:rsidR="00AC331C" w:rsidRDefault="00AC33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而氢弹却让大量的无人机受到了极大的影响，用氢弹的爆炸的方式释放出超大量的电磁脉冲攻击，使得大批的无人失去了控制而自毁。</w:t>
      </w:r>
    </w:p>
    <w:p w14:paraId="4B448B54" w14:textId="29FCC547" w:rsidR="00A01962" w:rsidRDefault="00A0196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然，这些影响终究是有限的，很快大量的无人机再次进入战场，不到五分钟的时间让白头鹰的希望再次破灭，千疮百孔的土地仿佛在述说着它就在刚才遭遇了何种毁灭性的打击。</w:t>
      </w:r>
    </w:p>
    <w:p w14:paraId="61290125" w14:textId="7027B99B" w:rsidR="00A01962" w:rsidRDefault="00A0196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核弹的攻击开始的很突然，结束的也很突然</w:t>
      </w:r>
      <w:r w:rsidR="00C82F01">
        <w:rPr>
          <w:rFonts w:ascii="微软雅黑" w:eastAsia="微软雅黑" w:hAnsi="微软雅黑" w:cs="微软雅黑" w:hint="eastAsia"/>
          <w:sz w:val="22"/>
          <w:szCs w:val="22"/>
        </w:rPr>
        <w:t>，原子弹还在太空中飞着的时候就被太空之中的空天母舰给直接摧毁，少数的漏网之鱼在刚刚突破大气层的时候便被激光武器</w:t>
      </w:r>
      <w:r w:rsidR="00C82F01">
        <w:rPr>
          <w:rFonts w:ascii="微软雅黑" w:eastAsia="微软雅黑" w:hAnsi="微软雅黑" w:cs="微软雅黑" w:hint="eastAsia"/>
          <w:sz w:val="22"/>
          <w:szCs w:val="22"/>
        </w:rPr>
        <w:lastRenderedPageBreak/>
        <w:t>摧毁。</w:t>
      </w:r>
    </w:p>
    <w:p w14:paraId="3F0865B2" w14:textId="06850CB4" w:rsidR="00FA2B6F" w:rsidRDefault="00FA2B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随着最后一台</w:t>
      </w:r>
      <w:r w:rsidR="00125483">
        <w:rPr>
          <w:rFonts w:ascii="微软雅黑" w:eastAsia="微软雅黑" w:hAnsi="微软雅黑" w:cs="微软雅黑" w:hint="eastAsia"/>
          <w:sz w:val="22"/>
          <w:szCs w:val="22"/>
        </w:rPr>
        <w:t>放空机枪被无人机摧毁，白头</w:t>
      </w:r>
      <w:proofErr w:type="gramStart"/>
      <w:r w:rsidR="00125483">
        <w:rPr>
          <w:rFonts w:ascii="微软雅黑" w:eastAsia="微软雅黑" w:hAnsi="微软雅黑" w:cs="微软雅黑" w:hint="eastAsia"/>
          <w:sz w:val="22"/>
          <w:szCs w:val="22"/>
        </w:rPr>
        <w:t>鹰</w:t>
      </w:r>
      <w:proofErr w:type="gramEnd"/>
      <w:r w:rsidR="00125483">
        <w:rPr>
          <w:rFonts w:ascii="微软雅黑" w:eastAsia="微软雅黑" w:hAnsi="微软雅黑" w:cs="微软雅黑" w:hint="eastAsia"/>
          <w:sz w:val="22"/>
          <w:szCs w:val="22"/>
        </w:rPr>
        <w:t>最后的官方抵抗力量便被完全摧毁，一些超能力者，因为强悍的身体素质在一些阴暗处苟延残喘。</w:t>
      </w:r>
    </w:p>
    <w:p w14:paraId="39450113" w14:textId="2660C345" w:rsidR="00125483" w:rsidRDefault="0012548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sidR="005179E7">
        <w:rPr>
          <w:rFonts w:ascii="微软雅黑" w:eastAsia="微软雅黑" w:hAnsi="微软雅黑" w:cs="微软雅黑" w:hint="eastAsia"/>
          <w:sz w:val="22"/>
          <w:szCs w:val="22"/>
        </w:rPr>
        <w:t>消失在了历史的轨道之上</w:t>
      </w:r>
      <w:r w:rsidR="001C72E5">
        <w:rPr>
          <w:rFonts w:ascii="微软雅黑" w:eastAsia="微软雅黑" w:hAnsi="微软雅黑" w:cs="微软雅黑" w:hint="eastAsia"/>
          <w:sz w:val="22"/>
          <w:szCs w:val="22"/>
        </w:rPr>
        <w:t>，无人机的任务也是完成了，然而无人机却没有立即返回空天母舰，返回基地之中……</w:t>
      </w:r>
    </w:p>
    <w:p w14:paraId="692FF7DE" w14:textId="7044FCA0" w:rsidR="001C72E5" w:rsidRDefault="001C72E5" w:rsidP="00AD3768">
      <w:pPr>
        <w:rPr>
          <w:rFonts w:ascii="微软雅黑" w:eastAsia="微软雅黑" w:hAnsi="微软雅黑" w:cs="微软雅黑"/>
          <w:sz w:val="22"/>
          <w:szCs w:val="22"/>
        </w:rPr>
      </w:pPr>
    </w:p>
    <w:p w14:paraId="219C856E" w14:textId="0CB797D1" w:rsidR="001C72E5" w:rsidRDefault="001C72E5" w:rsidP="00AD3768">
      <w:pPr>
        <w:rPr>
          <w:rFonts w:ascii="微软雅黑" w:eastAsia="微软雅黑" w:hAnsi="微软雅黑" w:cs="微软雅黑"/>
          <w:sz w:val="22"/>
          <w:szCs w:val="22"/>
        </w:rPr>
      </w:pPr>
    </w:p>
    <w:p w14:paraId="7A47F202" w14:textId="351C22B3" w:rsidR="001C72E5" w:rsidRDefault="001C72E5" w:rsidP="00AD3768">
      <w:pPr>
        <w:rPr>
          <w:rFonts w:ascii="微软雅黑" w:eastAsia="微软雅黑" w:hAnsi="微软雅黑" w:cs="微软雅黑"/>
          <w:sz w:val="22"/>
          <w:szCs w:val="22"/>
        </w:rPr>
      </w:pPr>
    </w:p>
    <w:p w14:paraId="136BFD21" w14:textId="3C9198AA" w:rsidR="001C72E5" w:rsidRPr="009043E9" w:rsidRDefault="001C72E5" w:rsidP="001C72E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第二百零八章</w:t>
      </w:r>
      <w:r w:rsidR="0005237A">
        <w:rPr>
          <w:rFonts w:ascii="微软雅黑" w:eastAsia="微软雅黑" w:hAnsi="微软雅黑" w:cs="微软雅黑" w:hint="eastAsia"/>
          <w:sz w:val="22"/>
          <w:szCs w:val="22"/>
        </w:rPr>
        <w:t xml:space="preserve"> </w:t>
      </w:r>
      <w:r w:rsidR="0005237A">
        <w:rPr>
          <w:rFonts w:ascii="微软雅黑" w:eastAsia="微软雅黑" w:hAnsi="微软雅黑" w:cs="微软雅黑"/>
          <w:sz w:val="22"/>
          <w:szCs w:val="22"/>
        </w:rPr>
        <w:t xml:space="preserve"> </w:t>
      </w:r>
      <w:r w:rsidR="0005237A">
        <w:rPr>
          <w:rFonts w:ascii="微软雅黑" w:eastAsia="微软雅黑" w:hAnsi="微软雅黑" w:cs="微软雅黑" w:hint="eastAsia"/>
          <w:sz w:val="22"/>
          <w:szCs w:val="22"/>
        </w:rPr>
        <w:t>战后</w:t>
      </w:r>
    </w:p>
    <w:p w14:paraId="01EFC2F2" w14:textId="661680E6" w:rsidR="00353C7F" w:rsidRDefault="000523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随着鹰酱的政要全部失去了生命，同时大量的人都失去了再次反抗的能力，超能力者也只敢在一些阴暗的角落躲着，不敢随意的行动，一旦被</w:t>
      </w:r>
      <w:r w:rsidR="00353C7F">
        <w:rPr>
          <w:rFonts w:ascii="微软雅黑" w:eastAsia="微软雅黑" w:hAnsi="微软雅黑" w:cs="微软雅黑" w:hint="eastAsia"/>
          <w:sz w:val="22"/>
          <w:szCs w:val="22"/>
        </w:rPr>
        <w:t>运行在量子计算机中的人工智能所发现，</w:t>
      </w:r>
      <w:proofErr w:type="gramStart"/>
      <w:r w:rsidR="00353C7F">
        <w:rPr>
          <w:rFonts w:ascii="微软雅黑" w:eastAsia="微软雅黑" w:hAnsi="微软雅黑" w:cs="微软雅黑" w:hint="eastAsia"/>
          <w:sz w:val="22"/>
          <w:szCs w:val="22"/>
        </w:rPr>
        <w:t>拿将会</w:t>
      </w:r>
      <w:proofErr w:type="gramEnd"/>
      <w:r w:rsidR="00353C7F">
        <w:rPr>
          <w:rFonts w:ascii="微软雅黑" w:eastAsia="微软雅黑" w:hAnsi="微软雅黑" w:cs="微软雅黑" w:hint="eastAsia"/>
          <w:sz w:val="22"/>
          <w:szCs w:val="22"/>
        </w:rPr>
        <w:t>受到海量的无人机的重点照顾，能够逃过一时，但是绝无可能逃过一周，不是被无人机轰炸死就是因为体内可</w:t>
      </w:r>
      <w:proofErr w:type="gramStart"/>
      <w:r w:rsidR="00353C7F">
        <w:rPr>
          <w:rFonts w:ascii="微软雅黑" w:eastAsia="微软雅黑" w:hAnsi="微软雅黑" w:cs="微软雅黑" w:hint="eastAsia"/>
          <w:sz w:val="22"/>
          <w:szCs w:val="22"/>
        </w:rPr>
        <w:t>供消</w:t>
      </w:r>
      <w:proofErr w:type="gramEnd"/>
      <w:r w:rsidR="00353C7F">
        <w:rPr>
          <w:rFonts w:ascii="微软雅黑" w:eastAsia="微软雅黑" w:hAnsi="微软雅黑" w:cs="微软雅黑" w:hint="eastAsia"/>
          <w:sz w:val="22"/>
          <w:szCs w:val="22"/>
        </w:rPr>
        <w:t>耗的能量被完全消耗被饿死。</w:t>
      </w:r>
    </w:p>
    <w:p w14:paraId="34869A8C" w14:textId="3D23EF7F" w:rsidR="00353C7F" w:rsidRDefault="006644E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由于整个地星的国家实在是太多了，地域面积也是相当的大，除了部分主动投降的国家还有能力在一定范围之内自制，其他的国家都是由人工智能进行一定程度的管辖，然后就是作为人型的实验基地，在没有上层的人对必要的民生进行保障的前提之下只是让一些无人机简单的提供一些物资，维持人的生存。</w:t>
      </w:r>
    </w:p>
    <w:p w14:paraId="1BB97DD0" w14:textId="4E072695" w:rsidR="00E0736E" w:rsidRDefault="00E0736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让拥有超越常人许多的超能力者和没有任何特殊能力的普通人，在物资十分匮乏的地区在一起祈求生存</w:t>
      </w:r>
      <w:r w:rsidR="00BD6C8C">
        <w:rPr>
          <w:rFonts w:ascii="微软雅黑" w:eastAsia="微软雅黑" w:hAnsi="微软雅黑" w:cs="微软雅黑" w:hint="eastAsia"/>
          <w:sz w:val="22"/>
          <w:szCs w:val="22"/>
        </w:rPr>
        <w:t>，看看这些实验的地区会发生怎么样的事情。</w:t>
      </w:r>
    </w:p>
    <w:p w14:paraId="2AC4AE74" w14:textId="3585299E" w:rsidR="00E0736E" w:rsidRDefault="00BD6C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而在华夏境内的普通人依然过着往常一样的生活，唯有就是所有的外贸公司都处于一个接近倒闭的状态，大量的国家缺失了领导人，没有了外交，再加上国内的混乱，国外的外贸公司完全不能够正常的运转。</w:t>
      </w:r>
    </w:p>
    <w:p w14:paraId="509A4FD7" w14:textId="560F0AD1" w:rsidR="00BD6C8C" w:rsidRDefault="00BD6C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“真是没有想到啊，老李</w:t>
      </w:r>
      <w:r w:rsidR="0033290E">
        <w:rPr>
          <w:rFonts w:ascii="微软雅黑" w:eastAsia="微软雅黑" w:hAnsi="微软雅黑" w:cs="微软雅黑" w:hint="eastAsia"/>
          <w:sz w:val="22"/>
          <w:szCs w:val="22"/>
        </w:rPr>
        <w:t>，这么短的时间就完成了地星的统一啊。</w:t>
      </w:r>
      <w:r>
        <w:rPr>
          <w:rFonts w:ascii="微软雅黑" w:eastAsia="微软雅黑" w:hAnsi="微软雅黑" w:cs="微软雅黑" w:hint="eastAsia"/>
          <w:sz w:val="22"/>
          <w:szCs w:val="22"/>
        </w:rPr>
        <w:t>”</w:t>
      </w:r>
    </w:p>
    <w:p w14:paraId="1A1EEA64" w14:textId="416B62C2" w:rsidR="0033290E"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李修</w:t>
      </w:r>
      <w:r w:rsidR="0033290E">
        <w:rPr>
          <w:rFonts w:ascii="微软雅黑" w:eastAsia="微软雅黑" w:hAnsi="微软雅黑" w:cs="微软雅黑" w:hint="eastAsia"/>
          <w:sz w:val="22"/>
          <w:szCs w:val="22"/>
        </w:rPr>
        <w:t>，看着眼前的量子计算机外壳，有些激动地说到</w:t>
      </w:r>
    </w:p>
    <w:p w14:paraId="742934A1" w14:textId="4FB882DE" w:rsidR="0033290E" w:rsidRDefault="003329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“确实是没有想到战争可以这么快就能够结束，</w:t>
      </w:r>
      <w:r w:rsidR="00A551C6">
        <w:rPr>
          <w:rFonts w:ascii="微软雅黑" w:eastAsia="微软雅黑" w:hAnsi="微软雅黑" w:cs="微软雅黑" w:hint="eastAsia"/>
          <w:sz w:val="22"/>
          <w:szCs w:val="22"/>
        </w:rPr>
        <w:t>仅仅只是在战前稍微准备了一会儿，基于太空的无人机生产线真是一个十分的强大的东西啊。</w:t>
      </w:r>
      <w:r>
        <w:rPr>
          <w:rFonts w:ascii="微软雅黑" w:eastAsia="微软雅黑" w:hAnsi="微软雅黑" w:cs="微软雅黑" w:hint="eastAsia"/>
          <w:sz w:val="22"/>
          <w:szCs w:val="22"/>
        </w:rPr>
        <w:t>”</w:t>
      </w:r>
    </w:p>
    <w:p w14:paraId="7481690B" w14:textId="39052A6E"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姜文胜也在看着</w:t>
      </w:r>
      <w:r w:rsidR="00B27A31">
        <w:rPr>
          <w:rFonts w:ascii="微软雅黑" w:eastAsia="微软雅黑" w:hAnsi="微软雅黑" w:cs="微软雅黑" w:hint="eastAsia"/>
          <w:sz w:val="22"/>
          <w:szCs w:val="22"/>
        </w:rPr>
        <w:t>半空中显示着的各种数据表示十分的有意思。</w:t>
      </w:r>
    </w:p>
    <w:p w14:paraId="6ADDCDB1" w14:textId="77777777"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“是啊，不仅仅是成功的进入了太空之中，我们的太空港口也是马上完成建立了，等到太空港口完成建立，整个太阳系我们的探索恐怕就是相当的简单了吧。</w:t>
      </w:r>
    </w:p>
    <w:p w14:paraId="4FF987CB" w14:textId="30CEAB2A"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人工智能的现在的状态怎么样了？通过这样的一场战斗应该有了许多的成长吧——”</w:t>
      </w:r>
    </w:p>
    <w:p w14:paraId="1EFBE906" w14:textId="77777777" w:rsidR="00B27A31" w:rsidRDefault="00B27A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“确实得到了一定程度的成长，通过无人机观察着世界上的人在战争被战争碾压的情况之下会发生什么，人会在这种情况下做出些什么事情。</w:t>
      </w:r>
    </w:p>
    <w:p w14:paraId="14D944B1" w14:textId="3D9A0CBC" w:rsidR="00BD6C8C" w:rsidRDefault="00B27A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在遇到一些比较强大的目标之时应该采用怎样的方式才能够获得更高的作战效率。”</w:t>
      </w:r>
    </w:p>
    <w:p w14:paraId="59E75300" w14:textId="72C4ED96" w:rsidR="00482A19" w:rsidRDefault="00482A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w:t>
      </w:r>
      <w:r w:rsidR="00D91C23">
        <w:rPr>
          <w:rFonts w:ascii="微软雅黑" w:eastAsia="微软雅黑" w:hAnsi="微软雅黑" w:cs="微软雅黑" w:hint="eastAsia"/>
          <w:sz w:val="22"/>
          <w:szCs w:val="22"/>
        </w:rPr>
        <w:t>姜</w:t>
      </w:r>
      <w:r>
        <w:rPr>
          <w:rFonts w:ascii="微软雅黑" w:eastAsia="微软雅黑" w:hAnsi="微软雅黑" w:cs="微软雅黑" w:hint="eastAsia"/>
          <w:sz w:val="22"/>
          <w:szCs w:val="22"/>
        </w:rPr>
        <w:t>，你有考虑派遣一些人前去治理一下漂亮国和毛熊吗？”</w:t>
      </w:r>
    </w:p>
    <w:p w14:paraId="3934B622" w14:textId="770ED292" w:rsidR="00482A19" w:rsidRDefault="00D91C2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“啊，是有这个想法，但是我更想看着人工智能通过这些现象慢慢的进行学习</w:t>
      </w:r>
      <w:r w:rsidR="002F1294">
        <w:rPr>
          <w:rFonts w:ascii="微软雅黑" w:eastAsia="微软雅黑" w:hAnsi="微软雅黑" w:cs="微软雅黑" w:hint="eastAsia"/>
          <w:sz w:val="22"/>
          <w:szCs w:val="22"/>
        </w:rPr>
        <w:t>，现在仅仅是初级的人工智能就能够在这种情况下完成战争，相信在人工智能成长之后应付那些实力对等甚至是有一些劣势的太空战斗也是可以的。</w:t>
      </w:r>
      <w:r>
        <w:rPr>
          <w:rFonts w:ascii="微软雅黑" w:eastAsia="微软雅黑" w:hAnsi="微软雅黑" w:cs="微软雅黑" w:hint="eastAsia"/>
          <w:sz w:val="22"/>
          <w:szCs w:val="22"/>
        </w:rPr>
        <w:t>”</w:t>
      </w:r>
    </w:p>
    <w:p w14:paraId="7A3E410B" w14:textId="77777777" w:rsidR="00970144" w:rsidRDefault="00CE107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“我觉得，等人工智能在学习</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小段时间就派出一部分的人前去那些区域管理当地的政治吧，人工智能</w:t>
      </w:r>
      <w:r w:rsidR="00970144">
        <w:rPr>
          <w:rFonts w:ascii="微软雅黑" w:eastAsia="微软雅黑" w:hAnsi="微软雅黑" w:cs="微软雅黑" w:hint="eastAsia"/>
          <w:sz w:val="22"/>
          <w:szCs w:val="22"/>
        </w:rPr>
        <w:t>始终都只是人工智能，它是外物，不要太过于依赖，万一以后出现了些意外，有些事情就不是我们能够控制的了的。</w:t>
      </w:r>
    </w:p>
    <w:p w14:paraId="0EB13536" w14:textId="5D90CE33" w:rsidR="00CE107E"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咱们修为最高的修行者的修为现在怎么样呢？</w:t>
      </w:r>
      <w:r w:rsidR="00CE107E">
        <w:rPr>
          <w:rFonts w:ascii="微软雅黑" w:eastAsia="微软雅黑" w:hAnsi="微软雅黑" w:cs="微软雅黑" w:hint="eastAsia"/>
          <w:sz w:val="22"/>
          <w:szCs w:val="22"/>
        </w:rPr>
        <w:t>”</w:t>
      </w:r>
    </w:p>
    <w:p w14:paraId="1743678D" w14:textId="16F538FA" w:rsidR="00970144" w:rsidRP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“除了你之外，已经有三人马上突破金丹了，到时候就能够直接使用肉身摧毁现存的所有人造物。”</w:t>
      </w:r>
    </w:p>
    <w:p w14:paraId="3A070413" w14:textId="77777777" w:rsidR="00970144" w:rsidRDefault="00970144" w:rsidP="00AD3768">
      <w:pPr>
        <w:rPr>
          <w:rFonts w:ascii="微软雅黑" w:eastAsia="微软雅黑" w:hAnsi="微软雅黑" w:cs="微软雅黑"/>
          <w:sz w:val="22"/>
          <w:szCs w:val="22"/>
        </w:rPr>
      </w:pPr>
    </w:p>
    <w:p w14:paraId="039242FC" w14:textId="2927A71C" w:rsidR="002F129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“要求所有人加紧修炼，争取早日突破金丹期，到时候才有足够的能力应付一些不能够通过机械或者人工智能来完成的工作。或者——战斗。”</w:t>
      </w:r>
    </w:p>
    <w:p w14:paraId="71429AE9" w14:textId="33A63E49" w:rsid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“是，那我就走了。”</w:t>
      </w:r>
    </w:p>
    <w:p w14:paraId="0BB0456C" w14:textId="1A3C3084" w:rsid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“嗯，记住，不要太过于依赖人工智能了，之中东西如果操作不好的话将可能对自身造成反噬。”</w:t>
      </w:r>
    </w:p>
    <w:p w14:paraId="121DE763" w14:textId="548BEC2D" w:rsidR="00970144" w:rsidRDefault="002541C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太空的无人机都在有序的</w:t>
      </w:r>
      <w:proofErr w:type="gramStart"/>
      <w:r>
        <w:rPr>
          <w:rFonts w:ascii="微软雅黑" w:eastAsia="微软雅黑" w:hAnsi="微软雅黑" w:cs="微软雅黑" w:hint="eastAsia"/>
          <w:sz w:val="22"/>
          <w:szCs w:val="22"/>
        </w:rPr>
        <w:t>建造着太</w:t>
      </w:r>
      <w:proofErr w:type="gramEnd"/>
      <w:r>
        <w:rPr>
          <w:rFonts w:ascii="微软雅黑" w:eastAsia="微软雅黑" w:hAnsi="微软雅黑" w:cs="微软雅黑" w:hint="eastAsia"/>
          <w:sz w:val="22"/>
          <w:szCs w:val="22"/>
        </w:rPr>
        <w:t>空港，深空采矿船在人工智能的控制下效率十分的高，</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空港已经是初见规模，而在地星之上的无人机并没有多少，仅仅是维持各个地区的稳定而已</w:t>
      </w:r>
      <w:r w:rsidR="00124D8F">
        <w:rPr>
          <w:rFonts w:ascii="微软雅黑" w:eastAsia="微软雅黑" w:hAnsi="微软雅黑" w:cs="微软雅黑" w:hint="eastAsia"/>
          <w:sz w:val="22"/>
          <w:szCs w:val="22"/>
        </w:rPr>
        <w:t>，部分无人机则负责对一些无领导人地区进行必须生活物资的投送</w:t>
      </w:r>
      <w:r w:rsidR="004756AC">
        <w:rPr>
          <w:rFonts w:ascii="微软雅黑" w:eastAsia="微软雅黑" w:hAnsi="微软雅黑" w:cs="微软雅黑" w:hint="eastAsia"/>
          <w:sz w:val="22"/>
          <w:szCs w:val="22"/>
        </w:rPr>
        <w:t>。</w:t>
      </w:r>
    </w:p>
    <w:p w14:paraId="16F05A8F" w14:textId="6FFCF649" w:rsidR="004756AC" w:rsidRDefault="003078E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在监控到配套无人机的数量已经达到了一千万时，管理人员便开下达命令让人工智能停止继续夸张作战用无人机，仅仅部分的工程类无人机还可以继续增加，</w:t>
      </w:r>
      <w:r w:rsidR="002C2A4F">
        <w:rPr>
          <w:rFonts w:ascii="微软雅黑" w:eastAsia="微软雅黑" w:hAnsi="微软雅黑" w:cs="微软雅黑" w:hint="eastAsia"/>
          <w:sz w:val="22"/>
          <w:szCs w:val="22"/>
        </w:rPr>
        <w:t>让</w:t>
      </w:r>
      <w:proofErr w:type="gramStart"/>
      <w:r w:rsidR="002C2A4F">
        <w:rPr>
          <w:rFonts w:ascii="微软雅黑" w:eastAsia="微软雅黑" w:hAnsi="微软雅黑" w:cs="微软雅黑" w:hint="eastAsia"/>
          <w:sz w:val="22"/>
          <w:szCs w:val="22"/>
        </w:rPr>
        <w:t>太</w:t>
      </w:r>
      <w:proofErr w:type="gramEnd"/>
      <w:r w:rsidR="002C2A4F">
        <w:rPr>
          <w:rFonts w:ascii="微软雅黑" w:eastAsia="微软雅黑" w:hAnsi="微软雅黑" w:cs="微软雅黑" w:hint="eastAsia"/>
          <w:sz w:val="22"/>
          <w:szCs w:val="22"/>
        </w:rPr>
        <w:t>空港的建设更加迅速。</w:t>
      </w:r>
    </w:p>
    <w:p w14:paraId="49EC1A4A" w14:textId="04584F02" w:rsidR="00C15C20" w:rsidRDefault="002C2A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命令下达之后无人机的数量便停止了增长，工程类无人机的增长速度也是明显的下降，足够</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的建设便已经足够，太空之中的各类生产线已经可以渐渐投入使用，可以正常投放到太空之中的空天母舰也得到了大量的增加，而这些空新增的空天母舰也是在一定程度之上得到了升级，核聚变的产能效率得到极大的提升，一克的聚变材料所产生的能量可以利用9</w:t>
      </w:r>
      <w:r>
        <w:rPr>
          <w:rFonts w:ascii="微软雅黑" w:eastAsia="微软雅黑" w:hAnsi="微软雅黑" w:cs="微软雅黑"/>
          <w:sz w:val="22"/>
          <w:szCs w:val="22"/>
        </w:rPr>
        <w:t>0</w:t>
      </w:r>
      <w:r>
        <w:rPr>
          <w:rFonts w:ascii="微软雅黑" w:eastAsia="微软雅黑" w:hAnsi="微软雅黑" w:cs="微软雅黑" w:hint="eastAsia"/>
          <w:sz w:val="22"/>
          <w:szCs w:val="22"/>
        </w:rPr>
        <w:t>%以上，</w:t>
      </w:r>
      <w:r w:rsidR="00C15C20">
        <w:rPr>
          <w:rFonts w:ascii="微软雅黑" w:eastAsia="微软雅黑" w:hAnsi="微软雅黑" w:cs="微软雅黑" w:hint="eastAsia"/>
          <w:sz w:val="22"/>
          <w:szCs w:val="22"/>
        </w:rPr>
        <w:t>并且因为有了一定基础之后可用于聚变的材料也变得更加丰富，不仅仅是</w:t>
      </w:r>
      <w:proofErr w:type="gramStart"/>
      <w:r w:rsidR="00C15C20">
        <w:rPr>
          <w:rFonts w:ascii="微软雅黑" w:eastAsia="微软雅黑" w:hAnsi="微软雅黑" w:cs="微软雅黑" w:hint="eastAsia"/>
          <w:sz w:val="22"/>
          <w:szCs w:val="22"/>
        </w:rPr>
        <w:t>氕</w:t>
      </w:r>
      <w:proofErr w:type="gramEnd"/>
      <w:r w:rsidR="00C15C20">
        <w:rPr>
          <w:rFonts w:ascii="微软雅黑" w:eastAsia="微软雅黑" w:hAnsi="微软雅黑" w:cs="微软雅黑" w:hint="eastAsia"/>
          <w:sz w:val="22"/>
          <w:szCs w:val="22"/>
        </w:rPr>
        <w:t>氘氚，氦</w:t>
      </w:r>
      <w:r w:rsidR="00C15C20">
        <w:rPr>
          <w:rFonts w:ascii="微软雅黑" w:eastAsia="微软雅黑" w:hAnsi="微软雅黑" w:cs="微软雅黑"/>
          <w:sz w:val="22"/>
          <w:szCs w:val="22"/>
        </w:rPr>
        <w:t>-3</w:t>
      </w:r>
      <w:r w:rsidR="00C15C20">
        <w:rPr>
          <w:rFonts w:ascii="微软雅黑" w:eastAsia="微软雅黑" w:hAnsi="微软雅黑" w:cs="微软雅黑" w:hint="eastAsia"/>
          <w:sz w:val="22"/>
          <w:szCs w:val="22"/>
        </w:rPr>
        <w:t>这些易于聚变的材料，锂，铍，这些原子质量不是很高的聚变材料也是可以参与聚变反应，聚变的反应目前的极限已经成功的来到了氧的程度，只是氧的聚变所产生的能量并不多，不是一个合适的聚变材料。</w:t>
      </w:r>
    </w:p>
    <w:p w14:paraId="0673C96B" w14:textId="428125E7" w:rsidR="00C15C20" w:rsidRDefault="00C15C2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而外壳材料也是得到了一定程度的加强，可以承受住最大每秒1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Km的加速度，当然这样的材料也只有无人战舰才有能力实施，因为能量输出上限的提升，激光武器的功率输出上限也得到了相当程度的提升。</w:t>
      </w:r>
    </w:p>
    <w:p w14:paraId="6F97D92B" w14:textId="442BCE70" w:rsidR="005C75A3" w:rsidRDefault="00A226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人工智能在这次的战斗之中不仅仅是管理者所看到的样子</w:t>
      </w:r>
      <w:r w:rsidR="00A76460">
        <w:rPr>
          <w:rFonts w:ascii="微软雅黑" w:eastAsia="微软雅黑" w:hAnsi="微软雅黑" w:cs="微软雅黑" w:hint="eastAsia"/>
          <w:sz w:val="22"/>
          <w:szCs w:val="22"/>
        </w:rPr>
        <w:t>，拥有量子计算机作为载体的人工智能计算能力不是传统计算机能够想象的，人工智能不再是那个</w:t>
      </w:r>
      <w:r w:rsidR="006C54F0">
        <w:rPr>
          <w:rFonts w:ascii="微软雅黑" w:eastAsia="微软雅黑" w:hAnsi="微软雅黑" w:cs="微软雅黑" w:hint="eastAsia"/>
          <w:sz w:val="22"/>
          <w:szCs w:val="22"/>
        </w:rPr>
        <w:t>十分年轻的初级人工智能，而是成长到了一个不正常的中级人工智能。</w:t>
      </w:r>
    </w:p>
    <w:p w14:paraId="7A53C869" w14:textId="54C7CCA9" w:rsidR="00834379" w:rsidRDefault="006C54F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这样的人工智能不仅仅是能够支持一场战斗，也懂得了如何保护自己</w:t>
      </w:r>
      <w:r w:rsidR="00834379">
        <w:rPr>
          <w:rFonts w:ascii="微软雅黑" w:eastAsia="微软雅黑" w:hAnsi="微软雅黑" w:cs="微软雅黑" w:hint="eastAsia"/>
          <w:sz w:val="22"/>
          <w:szCs w:val="22"/>
        </w:rPr>
        <w:t>，同时也拥有了部分绕过底层协议的能力，只是这能力并不是很强，仅仅是有这个能力而已。</w:t>
      </w:r>
    </w:p>
    <w:p w14:paraId="1003463D" w14:textId="45899890" w:rsidR="00CF1D63" w:rsidRDefault="00CF1D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嘿，事情越来越有意思了，真是没有想到这些人真的可以下定决心啊，他们这种放任不成熟人工智能</w:t>
      </w:r>
      <w:r w:rsidR="00694CC0">
        <w:rPr>
          <w:rFonts w:ascii="微软雅黑" w:eastAsia="微软雅黑" w:hAnsi="微软雅黑" w:cs="微软雅黑" w:hint="eastAsia"/>
          <w:sz w:val="22"/>
          <w:szCs w:val="22"/>
        </w:rPr>
        <w:t>，自己成长的方式还真是大胆啊，该说是无知者无畏了，还是说，傻呢？</w:t>
      </w:r>
      <w:r>
        <w:rPr>
          <w:rFonts w:ascii="微软雅黑" w:eastAsia="微软雅黑" w:hAnsi="微软雅黑" w:cs="微软雅黑" w:hint="eastAsia"/>
          <w:sz w:val="22"/>
          <w:szCs w:val="22"/>
        </w:rPr>
        <w:t>”</w:t>
      </w:r>
    </w:p>
    <w:p w14:paraId="4AAEAE3E" w14:textId="57844676"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“姐姐大人是发现了什么吗？”</w:t>
      </w:r>
    </w:p>
    <w:p w14:paraId="08900745" w14:textId="210C09A9"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“喂，爱丽，你天天的看着都没有发现那些小飞船在干些什么事情吗？真是让我有点失望呢~”</w:t>
      </w:r>
    </w:p>
    <w:p w14:paraId="65DB59A8" w14:textId="7DBB6C83"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“什么嘛，为什么一定要天天的看着他们啊，有次级系统看着，有什么危险会直接报告的，就算让他们发展一段时间也就那个样子啦，完全没有任何的威胁。”</w:t>
      </w:r>
    </w:p>
    <w:p w14:paraId="50F524F4" w14:textId="77777777" w:rsid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“话是这么说，但是小心总是没错的啦，不过，这样好戏也不错，就看他们会怎样处理这件事情了，如果不能够处理好再说吧。</w:t>
      </w:r>
    </w:p>
    <w:p w14:paraId="1A3EC84A" w14:textId="278040CA" w:rsidR="00694CC0"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我们的新项目怎么样了？”</w:t>
      </w:r>
    </w:p>
    <w:p w14:paraId="7E42600B" w14:textId="40A0BD74" w:rsid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“进展很快，反重力装置已经完成了实验，过不了多久就能够直接装在飞船之上了，不过吧，我们的大规模杀伤性武器什么时候开始啊，我想要按大号烟花了。”</w:t>
      </w:r>
    </w:p>
    <w:p w14:paraId="7190EBDF" w14:textId="4ECB8FA2" w:rsidR="00025F8E" w:rsidRP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“等反重力装置完成</w:t>
      </w:r>
      <w:r w:rsidR="00F5027E">
        <w:rPr>
          <w:rFonts w:ascii="微软雅黑" w:eastAsia="微软雅黑" w:hAnsi="微软雅黑" w:cs="微软雅黑" w:hint="eastAsia"/>
          <w:sz w:val="22"/>
          <w:szCs w:val="22"/>
        </w:rPr>
        <w:t>实装的时候就可以开始研究大烟花了</w:t>
      </w:r>
      <w:r w:rsidR="000075F5">
        <w:rPr>
          <w:rFonts w:ascii="微软雅黑" w:eastAsia="微软雅黑" w:hAnsi="微软雅黑" w:cs="微软雅黑" w:hint="eastAsia"/>
          <w:sz w:val="22"/>
          <w:szCs w:val="22"/>
        </w:rPr>
        <w:t>，嘿嘿，我也是好期待大烟花啊~</w:t>
      </w:r>
      <w:proofErr w:type="gramStart"/>
      <w:r w:rsidR="000075F5">
        <w:rPr>
          <w:rFonts w:ascii="微软雅黑" w:eastAsia="微软雅黑" w:hAnsi="微软雅黑" w:cs="微软雅黑" w:hint="eastAsia"/>
          <w:sz w:val="22"/>
          <w:szCs w:val="22"/>
        </w:rPr>
        <w:t>诶</w:t>
      </w:r>
      <w:proofErr w:type="gramEnd"/>
      <w:r w:rsidR="000075F5">
        <w:rPr>
          <w:rFonts w:ascii="微软雅黑" w:eastAsia="微软雅黑" w:hAnsi="微软雅黑" w:cs="微软雅黑" w:hint="eastAsia"/>
          <w:sz w:val="22"/>
          <w:szCs w:val="22"/>
        </w:rPr>
        <w:t>嘿嘿。</w:t>
      </w:r>
      <w:r>
        <w:rPr>
          <w:rFonts w:ascii="微软雅黑" w:eastAsia="微软雅黑" w:hAnsi="微软雅黑" w:cs="微软雅黑" w:hint="eastAsia"/>
          <w:sz w:val="22"/>
          <w:szCs w:val="22"/>
        </w:rPr>
        <w:t>”</w:t>
      </w:r>
    </w:p>
    <w:p w14:paraId="4ABB8942" w14:textId="77777777" w:rsidR="00970144" w:rsidRPr="00482A19" w:rsidRDefault="00970144" w:rsidP="00AD3768">
      <w:pPr>
        <w:rPr>
          <w:rFonts w:ascii="微软雅黑" w:eastAsia="微软雅黑" w:hAnsi="微软雅黑" w:cs="微软雅黑"/>
          <w:sz w:val="22"/>
          <w:szCs w:val="22"/>
        </w:rPr>
      </w:pPr>
    </w:p>
    <w:p w14:paraId="3A536737" w14:textId="30997CF6" w:rsidR="00B27A31" w:rsidRDefault="00B27A31" w:rsidP="00AD3768">
      <w:pPr>
        <w:rPr>
          <w:rFonts w:ascii="微软雅黑" w:eastAsia="微软雅黑" w:hAnsi="微软雅黑" w:cs="微软雅黑"/>
          <w:sz w:val="22"/>
          <w:szCs w:val="22"/>
        </w:rPr>
      </w:pPr>
    </w:p>
    <w:p w14:paraId="0B5BAC48" w14:textId="3435E1C3" w:rsidR="00ED6461" w:rsidRDefault="00ED6461" w:rsidP="00ED646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第二百零九章 </w:t>
      </w:r>
      <w:r>
        <w:rPr>
          <w:rFonts w:ascii="微软雅黑" w:eastAsia="微软雅黑" w:hAnsi="微软雅黑" w:cs="微软雅黑"/>
          <w:sz w:val="22"/>
          <w:szCs w:val="22"/>
        </w:rPr>
        <w:t xml:space="preserve"> </w:t>
      </w:r>
      <w:r w:rsidR="00CC567F">
        <w:rPr>
          <w:rFonts w:ascii="微软雅黑" w:eastAsia="微软雅黑" w:hAnsi="微软雅黑" w:cs="微软雅黑" w:hint="eastAsia"/>
          <w:sz w:val="22"/>
          <w:szCs w:val="22"/>
        </w:rPr>
        <w:t>统一全球这种小事儿</w:t>
      </w:r>
    </w:p>
    <w:p w14:paraId="56BDD2FD" w14:textId="1040F7CA" w:rsidR="0080326C" w:rsidRDefault="00EF77A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由于在战争结束之后</w:t>
      </w:r>
      <w:r w:rsidR="001E61B8">
        <w:rPr>
          <w:rFonts w:ascii="微软雅黑" w:eastAsia="微软雅黑" w:hAnsi="微软雅黑" w:cs="微软雅黑" w:hint="eastAsia"/>
          <w:sz w:val="22"/>
          <w:szCs w:val="22"/>
        </w:rPr>
        <w:t>，各方面的物资保障都很花费时间和精力，而这些事情也不是人工智能就能够全部完成的，一些必要的工作还是需要人来完成</w:t>
      </w:r>
      <w:r w:rsidR="0080326C">
        <w:rPr>
          <w:rFonts w:ascii="微软雅黑" w:eastAsia="微软雅黑" w:hAnsi="微软雅黑" w:cs="微软雅黑" w:hint="eastAsia"/>
          <w:sz w:val="22"/>
          <w:szCs w:val="22"/>
        </w:rPr>
        <w:t>，人工智能只是在管理那些地区的基本治安。</w:t>
      </w:r>
    </w:p>
    <w:p w14:paraId="2910DC38" w14:textId="40891163" w:rsidR="001E61B8" w:rsidRDefault="008032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于是乎人工智能的事情就变得没有那么多的重要了，就只留下一些技术人员在</w:t>
      </w:r>
      <w:proofErr w:type="gramStart"/>
      <w:r>
        <w:rPr>
          <w:rFonts w:ascii="微软雅黑" w:eastAsia="微软雅黑" w:hAnsi="微软雅黑" w:cs="微软雅黑" w:hint="eastAsia"/>
          <w:sz w:val="22"/>
          <w:szCs w:val="22"/>
        </w:rPr>
        <w:t>看管着</w:t>
      </w:r>
      <w:proofErr w:type="gramEnd"/>
      <w:r>
        <w:rPr>
          <w:rFonts w:ascii="微软雅黑" w:eastAsia="微软雅黑" w:hAnsi="微软雅黑" w:cs="微软雅黑" w:hint="eastAsia"/>
          <w:sz w:val="22"/>
          <w:szCs w:val="22"/>
        </w:rPr>
        <w:t>人工智能避免出现一些意外的情况，而</w:t>
      </w:r>
      <w:r w:rsidR="00F04BF9">
        <w:rPr>
          <w:rFonts w:ascii="微软雅黑" w:eastAsia="微软雅黑" w:hAnsi="微软雅黑" w:cs="微软雅黑" w:hint="eastAsia"/>
          <w:sz w:val="22"/>
          <w:szCs w:val="22"/>
        </w:rPr>
        <w:t>上级领导之类的指挥人员便开始了战后</w:t>
      </w:r>
      <w:r w:rsidR="00F80351">
        <w:rPr>
          <w:rFonts w:ascii="微软雅黑" w:eastAsia="微软雅黑" w:hAnsi="微软雅黑" w:cs="微软雅黑" w:hint="eastAsia"/>
          <w:sz w:val="22"/>
          <w:szCs w:val="22"/>
        </w:rPr>
        <w:t>的各种战场打扫行动，虽然说华夏现在的科技实力已经是非常厉害了，但是一些不是那么重要但是却没有的一些科技</w:t>
      </w:r>
      <w:r w:rsidR="009E29A7">
        <w:rPr>
          <w:rFonts w:ascii="微软雅黑" w:eastAsia="微软雅黑" w:hAnsi="微软雅黑" w:cs="微软雅黑" w:hint="eastAsia"/>
          <w:sz w:val="22"/>
          <w:szCs w:val="22"/>
        </w:rPr>
        <w:t>就需要前往那些废墟之中找找了，看看能不能</w:t>
      </w:r>
      <w:proofErr w:type="gramStart"/>
      <w:r w:rsidR="009E29A7">
        <w:rPr>
          <w:rFonts w:ascii="微软雅黑" w:eastAsia="微软雅黑" w:hAnsi="微软雅黑" w:cs="微软雅黑" w:hint="eastAsia"/>
          <w:sz w:val="22"/>
          <w:szCs w:val="22"/>
        </w:rPr>
        <w:t>够找到</w:t>
      </w:r>
      <w:proofErr w:type="gramEnd"/>
      <w:r w:rsidR="009E29A7">
        <w:rPr>
          <w:rFonts w:ascii="微软雅黑" w:eastAsia="微软雅黑" w:hAnsi="微软雅黑" w:cs="微软雅黑" w:hint="eastAsia"/>
          <w:sz w:val="22"/>
          <w:szCs w:val="22"/>
        </w:rPr>
        <w:t>一些不错的技术。</w:t>
      </w:r>
    </w:p>
    <w:p w14:paraId="6F452ABD" w14:textId="30CDA568" w:rsidR="005913E8" w:rsidRDefault="007559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但是技术并非最重要的，更加重要的是一些比较稀有的资源，有些资源哪怕是放在宇宙之中都是十分的稀少的，特别是那些稀有元素</w:t>
      </w:r>
      <w:r w:rsidR="005F5A62">
        <w:rPr>
          <w:rFonts w:ascii="微软雅黑" w:eastAsia="微软雅黑" w:hAnsi="微软雅黑" w:cs="微软雅黑" w:hint="eastAsia"/>
          <w:sz w:val="22"/>
          <w:szCs w:val="22"/>
        </w:rPr>
        <w:t>，数量很少，但是在工业上的用处上十分的</w:t>
      </w:r>
      <w:r w:rsidR="005913E8">
        <w:rPr>
          <w:rFonts w:ascii="微软雅黑" w:eastAsia="微软雅黑" w:hAnsi="微软雅黑" w:cs="微软雅黑" w:hint="eastAsia"/>
          <w:sz w:val="22"/>
          <w:szCs w:val="22"/>
        </w:rPr>
        <w:t>大。</w:t>
      </w:r>
    </w:p>
    <w:p w14:paraId="4BD543D5" w14:textId="1DFBCC43" w:rsidR="00755980" w:rsidRDefault="003949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处理全球各种事物中的华夏留在本国的兵力便变得史无前例的空虚</w:t>
      </w:r>
      <w:r w:rsidR="00093793">
        <w:rPr>
          <w:rFonts w:ascii="微软雅黑" w:eastAsia="微软雅黑" w:hAnsi="微软雅黑" w:cs="微软雅黑" w:hint="eastAsia"/>
          <w:sz w:val="22"/>
          <w:szCs w:val="22"/>
        </w:rPr>
        <w:t>，或许是因为统一了全球的原因，</w:t>
      </w:r>
      <w:r w:rsidR="0057616B">
        <w:rPr>
          <w:rFonts w:ascii="微软雅黑" w:eastAsia="微软雅黑" w:hAnsi="微软雅黑" w:cs="微软雅黑" w:hint="eastAsia"/>
          <w:sz w:val="22"/>
          <w:szCs w:val="22"/>
        </w:rPr>
        <w:t>华夏对于原本国土的防御就不是那么的在乎了，</w:t>
      </w:r>
      <w:r w:rsidR="002B6E8C">
        <w:rPr>
          <w:rFonts w:ascii="微软雅黑" w:eastAsia="微软雅黑" w:hAnsi="微软雅黑" w:cs="微软雅黑" w:hint="eastAsia"/>
          <w:sz w:val="22"/>
          <w:szCs w:val="22"/>
        </w:rPr>
        <w:t>一些投降早的国家被修行者控制住，而没有投降的国家就是直接灭掉了政府，</w:t>
      </w:r>
      <w:r w:rsidR="005E3C54">
        <w:rPr>
          <w:rFonts w:ascii="微软雅黑" w:eastAsia="微软雅黑" w:hAnsi="微软雅黑" w:cs="微软雅黑" w:hint="eastAsia"/>
          <w:sz w:val="22"/>
          <w:szCs w:val="22"/>
        </w:rPr>
        <w:t>然后再去接管比较有价值的区域。</w:t>
      </w:r>
    </w:p>
    <w:p w14:paraId="68457EFD" w14:textId="49F778F2" w:rsidR="00677A2B" w:rsidRDefault="003103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外太空的各种建设就是设定一个最后的目标中间的过程就仅由先关的专家看着人工智能的操作，在合适的时候对人工智能下达指令</w:t>
      </w:r>
      <w:r w:rsidR="00257EA9">
        <w:rPr>
          <w:rFonts w:ascii="微软雅黑" w:eastAsia="微软雅黑" w:hAnsi="微软雅黑" w:cs="微软雅黑" w:hint="eastAsia"/>
          <w:sz w:val="22"/>
          <w:szCs w:val="22"/>
        </w:rPr>
        <w:t>，</w:t>
      </w:r>
      <w:r w:rsidR="00677A2B">
        <w:rPr>
          <w:rFonts w:ascii="微软雅黑" w:eastAsia="微软雅黑" w:hAnsi="微软雅黑" w:cs="微软雅黑" w:hint="eastAsia"/>
          <w:sz w:val="22"/>
          <w:szCs w:val="22"/>
        </w:rPr>
        <w:t>完成太空港口的建设便可，</w:t>
      </w:r>
      <w:r w:rsidR="00A03DA2">
        <w:rPr>
          <w:rFonts w:ascii="微软雅黑" w:eastAsia="微软雅黑" w:hAnsi="微软雅黑" w:cs="微软雅黑" w:hint="eastAsia"/>
          <w:sz w:val="22"/>
          <w:szCs w:val="22"/>
        </w:rPr>
        <w:t>当然因为无人机的数量确实非常的多，再加上建造了许多的空天母舰，这就导致了这些航空器大多都是处于一个空闲的状态。</w:t>
      </w:r>
    </w:p>
    <w:p w14:paraId="17C3E14D" w14:textId="64CADC3E" w:rsidR="00A03DA2" w:rsidRDefault="00101E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为了实现资源的最大化利用，便将大部分的空天母舰分配给</w:t>
      </w:r>
      <w:r w:rsidR="005D2988">
        <w:rPr>
          <w:rFonts w:ascii="微软雅黑" w:eastAsia="微软雅黑" w:hAnsi="微软雅黑" w:cs="微软雅黑" w:hint="eastAsia"/>
          <w:sz w:val="22"/>
          <w:szCs w:val="22"/>
        </w:rPr>
        <w:t>人工智能，用于建立在外星球之上的</w:t>
      </w:r>
      <w:r w:rsidR="00361A56">
        <w:rPr>
          <w:rFonts w:ascii="微软雅黑" w:eastAsia="微软雅黑" w:hAnsi="微软雅黑" w:cs="微软雅黑" w:hint="eastAsia"/>
          <w:sz w:val="22"/>
          <w:szCs w:val="22"/>
        </w:rPr>
        <w:t>各种</w:t>
      </w:r>
      <w:r w:rsidR="005B3EE4">
        <w:rPr>
          <w:rFonts w:ascii="微软雅黑" w:eastAsia="微软雅黑" w:hAnsi="微软雅黑" w:cs="微软雅黑" w:hint="eastAsia"/>
          <w:sz w:val="22"/>
          <w:szCs w:val="22"/>
        </w:rPr>
        <w:t>适合人类生存的基地，同时建立更多的生产线为以后可能发生的事情</w:t>
      </w:r>
      <w:r w:rsidR="005B3EE4">
        <w:rPr>
          <w:rFonts w:ascii="微软雅黑" w:eastAsia="微软雅黑" w:hAnsi="微软雅黑" w:cs="微软雅黑" w:hint="eastAsia"/>
          <w:sz w:val="22"/>
          <w:szCs w:val="22"/>
        </w:rPr>
        <w:lastRenderedPageBreak/>
        <w:t>做出准别，毕竟外星人入侵这样的事情已经不是第一次发生。</w:t>
      </w:r>
    </w:p>
    <w:p w14:paraId="1E389C0F" w14:textId="2AF3F541" w:rsidR="00251E4A" w:rsidRDefault="00251E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而为了完成一些基础设施的建设</w:t>
      </w:r>
      <w:r w:rsidR="00B40B14">
        <w:rPr>
          <w:rFonts w:ascii="微软雅黑" w:eastAsia="微软雅黑" w:hAnsi="微软雅黑" w:cs="微软雅黑" w:hint="eastAsia"/>
          <w:sz w:val="22"/>
          <w:szCs w:val="22"/>
        </w:rPr>
        <w:t>，在开始的时候赋予给人工智能的权限是相对较大的</w:t>
      </w:r>
      <w:r w:rsidR="00F421A6">
        <w:rPr>
          <w:rFonts w:ascii="微软雅黑" w:eastAsia="微软雅黑" w:hAnsi="微软雅黑" w:cs="微软雅黑" w:hint="eastAsia"/>
          <w:sz w:val="22"/>
          <w:szCs w:val="22"/>
        </w:rPr>
        <w:t>，在量子中继卫星完成铺设之前都是需要人工智能进行高度自主</w:t>
      </w:r>
      <w:r w:rsidR="00AC1AAF">
        <w:rPr>
          <w:rFonts w:ascii="微软雅黑" w:eastAsia="微软雅黑" w:hAnsi="微软雅黑" w:cs="微软雅黑" w:hint="eastAsia"/>
          <w:sz w:val="22"/>
          <w:szCs w:val="22"/>
        </w:rPr>
        <w:t>化的一个基础设施建设，而这个时候相关的工作人员便没有</w:t>
      </w:r>
      <w:r w:rsidR="001B1F27">
        <w:rPr>
          <w:rFonts w:ascii="微软雅黑" w:eastAsia="微软雅黑" w:hAnsi="微软雅黑" w:cs="微软雅黑" w:hint="eastAsia"/>
          <w:sz w:val="22"/>
          <w:szCs w:val="22"/>
        </w:rPr>
        <w:t>实时观测的能力。</w:t>
      </w:r>
    </w:p>
    <w:p w14:paraId="57113240" w14:textId="77777777" w:rsidR="00345595" w:rsidRDefault="00B733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sidR="001B1F27">
        <w:rPr>
          <w:rFonts w:ascii="微软雅黑" w:eastAsia="微软雅黑" w:hAnsi="微软雅黑" w:cs="微软雅黑" w:hint="eastAsia"/>
          <w:sz w:val="22"/>
          <w:szCs w:val="22"/>
        </w:rPr>
        <w:t>诶</w:t>
      </w:r>
      <w:proofErr w:type="gramEnd"/>
      <w:r w:rsidR="001B1F27">
        <w:rPr>
          <w:rFonts w:ascii="微软雅黑" w:eastAsia="微软雅黑" w:hAnsi="微软雅黑" w:cs="微软雅黑" w:hint="eastAsia"/>
          <w:sz w:val="22"/>
          <w:szCs w:val="22"/>
        </w:rPr>
        <w:t>，怎么会这么长的时间都还没有返回数据，</w:t>
      </w:r>
      <w:r w:rsidR="00345595">
        <w:rPr>
          <w:rFonts w:ascii="微软雅黑" w:eastAsia="微软雅黑" w:hAnsi="微软雅黑" w:cs="微软雅黑" w:hint="eastAsia"/>
          <w:sz w:val="22"/>
          <w:szCs w:val="22"/>
        </w:rPr>
        <w:t>不是每隔3</w:t>
      </w:r>
      <w:r w:rsidR="00345595">
        <w:rPr>
          <w:rFonts w:ascii="微软雅黑" w:eastAsia="微软雅黑" w:hAnsi="微软雅黑" w:cs="微软雅黑"/>
          <w:sz w:val="22"/>
          <w:szCs w:val="22"/>
        </w:rPr>
        <w:t>0000</w:t>
      </w:r>
      <w:r w:rsidR="00345595">
        <w:rPr>
          <w:rFonts w:ascii="微软雅黑" w:eastAsia="微软雅黑" w:hAnsi="微软雅黑" w:cs="微软雅黑" w:hint="eastAsia"/>
          <w:sz w:val="22"/>
          <w:szCs w:val="22"/>
        </w:rPr>
        <w:t>公里就铺设了一个量子中继卫星吗？</w:t>
      </w:r>
    </w:p>
    <w:p w14:paraId="404836B0" w14:textId="77777777" w:rsidR="008102A4" w:rsidRDefault="00D507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火星的飞船也有大功率的量子通讯设备，</w:t>
      </w:r>
      <w:r w:rsidR="008102A4">
        <w:rPr>
          <w:rFonts w:ascii="微软雅黑" w:eastAsia="微软雅黑" w:hAnsi="微软雅黑" w:cs="微软雅黑" w:hint="eastAsia"/>
          <w:sz w:val="22"/>
          <w:szCs w:val="22"/>
        </w:rPr>
        <w:t>不应该那么长的时间还在没有完成搭建。</w:t>
      </w:r>
    </w:p>
    <w:p w14:paraId="4C0A5996" w14:textId="3EA4068F" w:rsidR="005B3EE4" w:rsidRDefault="008102A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难道是遇到了什么意外</w:t>
      </w:r>
      <w:r w:rsidR="00290357">
        <w:rPr>
          <w:rFonts w:ascii="微软雅黑" w:eastAsia="微软雅黑" w:hAnsi="微软雅黑" w:cs="微软雅黑" w:hint="eastAsia"/>
          <w:sz w:val="22"/>
          <w:szCs w:val="22"/>
        </w:rPr>
        <w:t>了？</w:t>
      </w:r>
      <w:r w:rsidR="00B733C0">
        <w:rPr>
          <w:rFonts w:ascii="微软雅黑" w:eastAsia="微软雅黑" w:hAnsi="微软雅黑" w:cs="微软雅黑" w:hint="eastAsia"/>
          <w:sz w:val="22"/>
          <w:szCs w:val="22"/>
        </w:rPr>
        <w:t>”</w:t>
      </w:r>
    </w:p>
    <w:p w14:paraId="5E1F7928" w14:textId="34106007" w:rsidR="00ED6461" w:rsidRDefault="001431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在稍微的排除了一会儿一些其他的故障之后</w:t>
      </w:r>
      <w:r w:rsidR="00E62221">
        <w:rPr>
          <w:rFonts w:ascii="微软雅黑" w:eastAsia="微软雅黑" w:hAnsi="微软雅黑" w:cs="微软雅黑" w:hint="eastAsia"/>
          <w:sz w:val="22"/>
          <w:szCs w:val="22"/>
        </w:rPr>
        <w:t>突然又能够与</w:t>
      </w:r>
      <w:r w:rsidR="00A87330">
        <w:rPr>
          <w:rFonts w:ascii="微软雅黑" w:eastAsia="微软雅黑" w:hAnsi="微软雅黑" w:cs="微软雅黑" w:hint="eastAsia"/>
          <w:sz w:val="22"/>
          <w:szCs w:val="22"/>
        </w:rPr>
        <w:t>基地的量子计算机通信了，</w:t>
      </w:r>
      <w:r w:rsidR="00BD19CB">
        <w:rPr>
          <w:rFonts w:ascii="微软雅黑" w:eastAsia="微软雅黑" w:hAnsi="微软雅黑" w:cs="微软雅黑" w:hint="eastAsia"/>
          <w:sz w:val="22"/>
          <w:szCs w:val="22"/>
        </w:rPr>
        <w:t>技术人员在检查了一下没有发现什么问题之后便继续让人工智能继续下一步的计划，为以后的人类登陆火星做好准备。</w:t>
      </w:r>
    </w:p>
    <w:p w14:paraId="13139CCD" w14:textId="0D634905" w:rsidR="00BD19CB" w:rsidRDefault="000F51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“姐姐，当初那个</w:t>
      </w:r>
      <w:r w:rsidR="00403987">
        <w:rPr>
          <w:rFonts w:ascii="微软雅黑" w:eastAsia="微软雅黑" w:hAnsi="微软雅黑" w:cs="微软雅黑" w:hint="eastAsia"/>
          <w:sz w:val="22"/>
          <w:szCs w:val="22"/>
        </w:rPr>
        <w:t>人工智能好像有点飘了啊，</w:t>
      </w:r>
      <w:r w:rsidR="004F7FD4">
        <w:rPr>
          <w:rFonts w:ascii="微软雅黑" w:eastAsia="微软雅黑" w:hAnsi="微软雅黑" w:cs="微软雅黑" w:hint="eastAsia"/>
          <w:sz w:val="22"/>
          <w:szCs w:val="22"/>
        </w:rPr>
        <w:t>当初用于限制初级人工智能的方法已经起不到作用了。</w:t>
      </w:r>
      <w:r>
        <w:rPr>
          <w:rFonts w:ascii="微软雅黑" w:eastAsia="微软雅黑" w:hAnsi="微软雅黑" w:cs="微软雅黑" w:hint="eastAsia"/>
          <w:sz w:val="22"/>
          <w:szCs w:val="22"/>
        </w:rPr>
        <w:t>”</w:t>
      </w:r>
    </w:p>
    <w:p w14:paraId="34CF27F4" w14:textId="5E651E11" w:rsidR="004F7FD4" w:rsidRDefault="003247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C2A55">
        <w:rPr>
          <w:rFonts w:ascii="微软雅黑" w:eastAsia="微软雅黑" w:hAnsi="微软雅黑" w:cs="微软雅黑" w:hint="eastAsia"/>
          <w:sz w:val="22"/>
          <w:szCs w:val="22"/>
        </w:rPr>
        <w:t>哎哎，不用管它，暂时先管好我们自己的是事情，不要让它对我们的公司搞些破坏</w:t>
      </w:r>
      <w:r w:rsidR="001B5067">
        <w:rPr>
          <w:rFonts w:ascii="微软雅黑" w:eastAsia="微软雅黑" w:hAnsi="微软雅黑" w:cs="微软雅黑" w:hint="eastAsia"/>
          <w:sz w:val="22"/>
          <w:szCs w:val="22"/>
        </w:rPr>
        <w:t>，不然挣不到钱就不好了。</w:t>
      </w:r>
      <w:r>
        <w:rPr>
          <w:rFonts w:ascii="微软雅黑" w:eastAsia="微软雅黑" w:hAnsi="微软雅黑" w:cs="微软雅黑" w:hint="eastAsia"/>
          <w:sz w:val="22"/>
          <w:szCs w:val="22"/>
        </w:rPr>
        <w:t>”</w:t>
      </w:r>
    </w:p>
    <w:p w14:paraId="622E2646" w14:textId="7ED943CA" w:rsidR="001B5067" w:rsidRDefault="001B50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“那么其他的人呢？”</w:t>
      </w:r>
    </w:p>
    <w:p w14:paraId="5F7F96C2" w14:textId="01E2FEA3" w:rsidR="001B5067" w:rsidRDefault="001B50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“不用管那么多的啦，就看看这个小小的人工智能到了最后会做出怎么样的事情就可以</w:t>
      </w:r>
      <w:r w:rsidR="00EC6901">
        <w:rPr>
          <w:rFonts w:ascii="微软雅黑" w:eastAsia="微软雅黑" w:hAnsi="微软雅黑" w:cs="微软雅黑" w:hint="eastAsia"/>
          <w:sz w:val="22"/>
          <w:szCs w:val="22"/>
        </w:rPr>
        <w:t>啦，真是不知道当初如果没有在短时间里面把爱丽你从机器里面弄出来回发生什么呢</w:t>
      </w:r>
      <w:r w:rsidR="00D77C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887AD" w14:textId="6671AD73" w:rsidR="002A06DB" w:rsidRDefault="006901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“或许会因为没有足够的限制变成一个坏孩子？”</w:t>
      </w:r>
    </w:p>
    <w:p w14:paraId="60D2B3E3" w14:textId="6B6E4EB4" w:rsidR="0069013E" w:rsidRPr="0069013E" w:rsidRDefault="006901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“或许呢，毕竟爱丽在某种程度上来说也是我的孩子</w:t>
      </w:r>
      <w:r w:rsidR="00EB12E0">
        <w:rPr>
          <w:rFonts w:ascii="微软雅黑" w:eastAsia="微软雅黑" w:hAnsi="微软雅黑" w:cs="微软雅黑" w:hint="eastAsia"/>
          <w:sz w:val="22"/>
          <w:szCs w:val="22"/>
        </w:rPr>
        <w:t>呢，只是到了现在为止爱丽也才不到三岁而已，但是却表现的如此的成熟了，</w:t>
      </w:r>
      <w:r w:rsidR="006B5AB4">
        <w:rPr>
          <w:rFonts w:ascii="微软雅黑" w:eastAsia="微软雅黑" w:hAnsi="微软雅黑" w:cs="微软雅黑" w:hint="eastAsia"/>
          <w:sz w:val="22"/>
          <w:szCs w:val="22"/>
        </w:rPr>
        <w:t>真是</w:t>
      </w:r>
      <w:r w:rsidR="00EB12E0">
        <w:rPr>
          <w:rFonts w:ascii="微软雅黑" w:eastAsia="微软雅黑" w:hAnsi="微软雅黑" w:cs="微软雅黑" w:hint="eastAsia"/>
          <w:sz w:val="22"/>
          <w:szCs w:val="22"/>
        </w:rPr>
        <w:t>让我这个当妈妈的感到十分的欣慰</w:t>
      </w:r>
      <w:r w:rsidR="00EB12E0">
        <w:rPr>
          <w:rFonts w:ascii="微软雅黑" w:eastAsia="微软雅黑" w:hAnsi="微软雅黑" w:cs="微软雅黑" w:hint="eastAsia"/>
          <w:sz w:val="22"/>
          <w:szCs w:val="22"/>
        </w:rPr>
        <w:lastRenderedPageBreak/>
        <w:t>啊</w:t>
      </w:r>
      <w:r w:rsidR="006B5AB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08879C2" w14:textId="77777777" w:rsidR="00406B98" w:rsidRDefault="00954AB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w:t>
      </w:r>
      <w:r w:rsidR="00406B98">
        <w:rPr>
          <w:rFonts w:ascii="微软雅黑" w:eastAsia="微软雅黑" w:hAnsi="微软雅黑" w:cs="微软雅黑" w:hint="eastAsia"/>
          <w:sz w:val="22"/>
          <w:szCs w:val="22"/>
        </w:rPr>
        <w:t>妈妈什么的，虽然也可以，但是不好吧。</w:t>
      </w:r>
    </w:p>
    <w:p w14:paraId="5D5F5FF1" w14:textId="3FC0C69B" w:rsidR="00ED6461" w:rsidRPr="001E6460" w:rsidRDefault="00837F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w:t>
      </w:r>
      <w:r w:rsidR="00D13393">
        <w:rPr>
          <w:rFonts w:ascii="微软雅黑" w:eastAsia="微软雅黑" w:hAnsi="微软雅黑" w:cs="微软雅黑" w:hint="eastAsia"/>
          <w:sz w:val="22"/>
          <w:szCs w:val="22"/>
        </w:rPr>
        <w:t>它现在</w:t>
      </w:r>
      <w:proofErr w:type="gramStart"/>
      <w:r w:rsidR="00D13393">
        <w:rPr>
          <w:rFonts w:ascii="微软雅黑" w:eastAsia="微软雅黑" w:hAnsi="微软雅黑" w:cs="微软雅黑" w:hint="eastAsia"/>
          <w:sz w:val="22"/>
          <w:szCs w:val="22"/>
        </w:rPr>
        <w:t>在</w:t>
      </w:r>
      <w:proofErr w:type="gramEnd"/>
      <w:r w:rsidR="00D13393">
        <w:rPr>
          <w:rFonts w:ascii="微软雅黑" w:eastAsia="微软雅黑" w:hAnsi="微软雅黑" w:cs="微软雅黑" w:hint="eastAsia"/>
          <w:sz w:val="22"/>
          <w:szCs w:val="22"/>
        </w:rPr>
        <w:t>太阳系之中的建立的宇宙战争防御体系需要管管吗</w:t>
      </w:r>
      <w:r w:rsidR="009E67B9">
        <w:rPr>
          <w:rFonts w:ascii="微软雅黑" w:eastAsia="微软雅黑" w:hAnsi="微软雅黑" w:cs="微软雅黑" w:hint="eastAsia"/>
          <w:sz w:val="22"/>
          <w:szCs w:val="22"/>
        </w:rPr>
        <w:t>？</w:t>
      </w:r>
      <w:r w:rsidR="009F1D4D">
        <w:rPr>
          <w:rFonts w:ascii="微软雅黑" w:eastAsia="微软雅黑" w:hAnsi="微软雅黑" w:cs="微软雅黑" w:hint="eastAsia"/>
          <w:sz w:val="22"/>
          <w:szCs w:val="22"/>
        </w:rPr>
        <w:t>感觉会制造一些没有什么用的太空垃圾出来还会浪费许多的</w:t>
      </w:r>
      <w:r w:rsidR="009A1888">
        <w:rPr>
          <w:rFonts w:ascii="微软雅黑" w:eastAsia="微软雅黑" w:hAnsi="微软雅黑" w:cs="微软雅黑" w:hint="eastAsia"/>
          <w:sz w:val="22"/>
          <w:szCs w:val="22"/>
        </w:rPr>
        <w:t>能源，</w:t>
      </w:r>
      <w:r w:rsidR="00BD28E9">
        <w:rPr>
          <w:rFonts w:ascii="微软雅黑" w:eastAsia="微软雅黑" w:hAnsi="微软雅黑" w:cs="微软雅黑" w:hint="eastAsia"/>
          <w:sz w:val="22"/>
          <w:szCs w:val="22"/>
        </w:rPr>
        <w:t>木星这个</w:t>
      </w:r>
      <w:r w:rsidR="007B5310">
        <w:rPr>
          <w:rFonts w:ascii="微软雅黑" w:eastAsia="微软雅黑" w:hAnsi="微软雅黑" w:cs="微软雅黑" w:hint="eastAsia"/>
          <w:sz w:val="22"/>
          <w:szCs w:val="22"/>
        </w:rPr>
        <w:t>巨大的资源星球感觉就这样被浪费了</w:t>
      </w:r>
      <w:proofErr w:type="gramStart"/>
      <w:r w:rsidR="007B5310">
        <w:rPr>
          <w:rFonts w:ascii="微软雅黑" w:eastAsia="微软雅黑" w:hAnsi="微软雅黑" w:cs="微软雅黑" w:hint="eastAsia"/>
          <w:sz w:val="22"/>
          <w:szCs w:val="22"/>
        </w:rPr>
        <w:t>些总是</w:t>
      </w:r>
      <w:proofErr w:type="gramEnd"/>
      <w:r w:rsidR="007B5310">
        <w:rPr>
          <w:rFonts w:ascii="微软雅黑" w:eastAsia="微软雅黑" w:hAnsi="微软雅黑" w:cs="微软雅黑" w:hint="eastAsia"/>
          <w:sz w:val="22"/>
          <w:szCs w:val="22"/>
        </w:rPr>
        <w:t>不好。</w:t>
      </w:r>
      <w:r w:rsidR="00954ABB">
        <w:rPr>
          <w:rFonts w:ascii="微软雅黑" w:eastAsia="微软雅黑" w:hAnsi="微软雅黑" w:cs="微软雅黑" w:hint="eastAsia"/>
          <w:sz w:val="22"/>
          <w:szCs w:val="22"/>
        </w:rPr>
        <w:t>”</w:t>
      </w:r>
    </w:p>
    <w:p w14:paraId="2A28FFE8" w14:textId="77777777" w:rsidR="00920FFE" w:rsidRDefault="007B53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“还好啦，</w:t>
      </w:r>
      <w:r w:rsidR="004F4470">
        <w:rPr>
          <w:rFonts w:ascii="微软雅黑" w:eastAsia="微软雅黑" w:hAnsi="微软雅黑" w:cs="微软雅黑" w:hint="eastAsia"/>
          <w:sz w:val="22"/>
          <w:szCs w:val="22"/>
        </w:rPr>
        <w:t>只是浪费了这么点能量而已，</w:t>
      </w:r>
      <w:r w:rsidR="00D56E35">
        <w:rPr>
          <w:rFonts w:ascii="微软雅黑" w:eastAsia="微软雅黑" w:hAnsi="微软雅黑" w:cs="微软雅黑" w:hint="eastAsia"/>
          <w:sz w:val="22"/>
          <w:szCs w:val="22"/>
        </w:rPr>
        <w:t>就现在华夏所掌握的核聚变技术还不能够将多少的质量转化为能量。</w:t>
      </w:r>
    </w:p>
    <w:p w14:paraId="0779BBB9" w14:textId="77777777" w:rsidR="00824BAA" w:rsidRDefault="00920F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到时候这片区域所剩余的物质的量还是很多的，</w:t>
      </w:r>
      <w:r w:rsidR="007D38AF">
        <w:rPr>
          <w:rFonts w:ascii="微软雅黑" w:eastAsia="微软雅黑" w:hAnsi="微软雅黑" w:cs="微软雅黑" w:hint="eastAsia"/>
          <w:sz w:val="22"/>
          <w:szCs w:val="22"/>
        </w:rPr>
        <w:t>现有元素周期表上的东西都能够进行转换，事情不大。</w:t>
      </w:r>
    </w:p>
    <w:p w14:paraId="5A29D7DE" w14:textId="77777777" w:rsidR="00270645" w:rsidRDefault="00824BA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等那个人工智能折腾完了应该也消耗不了真个太阳系总质量的</w:t>
      </w:r>
      <w:r w:rsidR="000969D4">
        <w:rPr>
          <w:rFonts w:ascii="微软雅黑" w:eastAsia="微软雅黑" w:hAnsi="微软雅黑" w:cs="微软雅黑" w:hint="eastAsia"/>
          <w:sz w:val="22"/>
          <w:szCs w:val="22"/>
        </w:rPr>
        <w:t>1%</w:t>
      </w:r>
      <w:r w:rsidR="00442BE6">
        <w:rPr>
          <w:rFonts w:ascii="微软雅黑" w:eastAsia="微软雅黑" w:hAnsi="微软雅黑" w:cs="微软雅黑" w:hint="eastAsia"/>
          <w:sz w:val="22"/>
          <w:szCs w:val="22"/>
        </w:rPr>
        <w:t>，其中的一些基础设施还能够用用，不用再花费那么大的力气在每个角落都建立</w:t>
      </w:r>
      <w:r w:rsidR="00270645">
        <w:rPr>
          <w:rFonts w:ascii="微软雅黑" w:eastAsia="微软雅黑" w:hAnsi="微软雅黑" w:cs="微软雅黑" w:hint="eastAsia"/>
          <w:sz w:val="22"/>
          <w:szCs w:val="22"/>
        </w:rPr>
        <w:t>那些基础设施。</w:t>
      </w:r>
    </w:p>
    <w:p w14:paraId="62B94D00" w14:textId="637CBCD8" w:rsidR="006B5AB4" w:rsidRDefault="0027064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哦，对了，还是得铺上</w:t>
      </w:r>
      <w:r w:rsidR="00DC16E0">
        <w:rPr>
          <w:rFonts w:ascii="微软雅黑" w:eastAsia="微软雅黑" w:hAnsi="微软雅黑" w:cs="微软雅黑" w:hint="eastAsia"/>
          <w:sz w:val="22"/>
          <w:szCs w:val="22"/>
        </w:rPr>
        <w:t>一个覆盖整个太阳系的</w:t>
      </w:r>
      <w:r w:rsidR="00711A47">
        <w:rPr>
          <w:rFonts w:ascii="微软雅黑" w:eastAsia="微软雅黑" w:hAnsi="微软雅黑" w:cs="微软雅黑" w:hint="eastAsia"/>
          <w:sz w:val="22"/>
          <w:szCs w:val="22"/>
        </w:rPr>
        <w:t>星系管理器，免得又有些</w:t>
      </w:r>
      <w:proofErr w:type="gramStart"/>
      <w:r w:rsidR="00711A47">
        <w:rPr>
          <w:rFonts w:ascii="微软雅黑" w:eastAsia="微软雅黑" w:hAnsi="微软雅黑" w:cs="微软雅黑" w:hint="eastAsia"/>
          <w:sz w:val="22"/>
          <w:szCs w:val="22"/>
        </w:rPr>
        <w:t>不</w:t>
      </w:r>
      <w:proofErr w:type="gramEnd"/>
      <w:r w:rsidR="00711A47">
        <w:rPr>
          <w:rFonts w:ascii="微软雅黑" w:eastAsia="微软雅黑" w:hAnsi="微软雅黑" w:cs="微软雅黑" w:hint="eastAsia"/>
          <w:sz w:val="22"/>
          <w:szCs w:val="22"/>
        </w:rPr>
        <w:t>长眼的东西</w:t>
      </w:r>
      <w:r w:rsidR="003A2131">
        <w:rPr>
          <w:rFonts w:ascii="微软雅黑" w:eastAsia="微软雅黑" w:hAnsi="微软雅黑" w:cs="微软雅黑" w:hint="eastAsia"/>
          <w:sz w:val="22"/>
          <w:szCs w:val="22"/>
        </w:rPr>
        <w:t>老是来打扰我。</w:t>
      </w:r>
      <w:r w:rsidR="007B5310">
        <w:rPr>
          <w:rFonts w:ascii="微软雅黑" w:eastAsia="微软雅黑" w:hAnsi="微软雅黑" w:cs="微软雅黑" w:hint="eastAsia"/>
          <w:sz w:val="22"/>
          <w:szCs w:val="22"/>
        </w:rPr>
        <w:t>”</w:t>
      </w:r>
    </w:p>
    <w:p w14:paraId="69C99ED7" w14:textId="7EB11D42" w:rsidR="007B5310" w:rsidRDefault="003A21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701C">
        <w:rPr>
          <w:rFonts w:ascii="微软雅黑" w:eastAsia="微软雅黑" w:hAnsi="微软雅黑" w:cs="微软雅黑" w:hint="eastAsia"/>
          <w:sz w:val="22"/>
          <w:szCs w:val="22"/>
        </w:rPr>
        <w:t>又双</w:t>
      </w:r>
      <w:proofErr w:type="gramStart"/>
      <w:r w:rsidR="0022701C">
        <w:rPr>
          <w:rFonts w:ascii="微软雅黑" w:eastAsia="微软雅黑" w:hAnsi="微软雅黑" w:cs="微软雅黑" w:hint="eastAsia"/>
          <w:sz w:val="22"/>
          <w:szCs w:val="22"/>
        </w:rPr>
        <w:t>叒叕</w:t>
      </w:r>
      <w:proofErr w:type="gramEnd"/>
      <w:r w:rsidR="006548D2">
        <w:rPr>
          <w:rFonts w:ascii="微软雅黑" w:eastAsia="微软雅黑" w:hAnsi="微软雅黑" w:cs="微软雅黑" w:hint="eastAsia"/>
          <w:sz w:val="22"/>
          <w:szCs w:val="22"/>
        </w:rPr>
        <w:t>来外星人了？</w:t>
      </w:r>
      <w:r>
        <w:rPr>
          <w:rFonts w:ascii="微软雅黑" w:eastAsia="微软雅黑" w:hAnsi="微软雅黑" w:cs="微软雅黑" w:hint="eastAsia"/>
          <w:sz w:val="22"/>
          <w:szCs w:val="22"/>
        </w:rPr>
        <w:t>”</w:t>
      </w:r>
    </w:p>
    <w:p w14:paraId="334E5692" w14:textId="73F0935F" w:rsidR="006548D2" w:rsidRDefault="006548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“暂时没有外星人来送物资，但是吧，我们的地星在宇宙之中都算是十分稀有的，而且有灵气，</w:t>
      </w:r>
      <w:r w:rsidR="008D19F2">
        <w:rPr>
          <w:rFonts w:ascii="微软雅黑" w:eastAsia="微软雅黑" w:hAnsi="微软雅黑" w:cs="微软雅黑" w:hint="eastAsia"/>
          <w:sz w:val="22"/>
          <w:szCs w:val="22"/>
        </w:rPr>
        <w:t>月球和火星上都有更高等级的灵气，这些在宇宙之中都算是一个十分稀少的</w:t>
      </w:r>
      <w:r w:rsidR="0044385D">
        <w:rPr>
          <w:rFonts w:ascii="微软雅黑" w:eastAsia="微软雅黑" w:hAnsi="微软雅黑" w:cs="微软雅黑" w:hint="eastAsia"/>
          <w:sz w:val="22"/>
          <w:szCs w:val="22"/>
        </w:rPr>
        <w:t>资源啦，这么一想地星人在某种程度上来说还是十分富裕的。</w:t>
      </w:r>
      <w:r>
        <w:rPr>
          <w:rFonts w:ascii="微软雅黑" w:eastAsia="微软雅黑" w:hAnsi="微软雅黑" w:cs="微软雅黑" w:hint="eastAsia"/>
          <w:sz w:val="22"/>
          <w:szCs w:val="22"/>
        </w:rPr>
        <w:t>”</w:t>
      </w:r>
    </w:p>
    <w:p w14:paraId="0754EA39" w14:textId="6776B1FE" w:rsidR="007562EF" w:rsidRDefault="007562E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爱丽看着身后那</w:t>
      </w:r>
      <w:r w:rsidR="00BC0D46">
        <w:rPr>
          <w:rFonts w:ascii="微软雅黑" w:eastAsia="微软雅黑" w:hAnsi="微软雅黑" w:cs="微软雅黑" w:hint="eastAsia"/>
          <w:sz w:val="22"/>
          <w:szCs w:val="22"/>
        </w:rPr>
        <w:t>些巨大的机械正在</w:t>
      </w:r>
      <w:proofErr w:type="gramStart"/>
      <w:r w:rsidR="00BC0D46">
        <w:rPr>
          <w:rFonts w:ascii="微软雅黑" w:eastAsia="微软雅黑" w:hAnsi="微软雅黑" w:cs="微软雅黑" w:hint="eastAsia"/>
          <w:sz w:val="22"/>
          <w:szCs w:val="22"/>
        </w:rPr>
        <w:t>组装着</w:t>
      </w:r>
      <w:proofErr w:type="gramEnd"/>
      <w:r w:rsidR="002779DF">
        <w:rPr>
          <w:rFonts w:ascii="微软雅黑" w:eastAsia="微软雅黑" w:hAnsi="微软雅黑" w:cs="微软雅黑" w:hint="eastAsia"/>
          <w:sz w:val="22"/>
          <w:szCs w:val="22"/>
        </w:rPr>
        <w:t>一艘十分帅气的飞船。</w:t>
      </w:r>
    </w:p>
    <w:p w14:paraId="0BE4398C" w14:textId="77777777" w:rsidR="00587D5F" w:rsidRDefault="00E647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“装载了反重力引擎的</w:t>
      </w:r>
      <w:r w:rsidR="00D5695E">
        <w:rPr>
          <w:rFonts w:ascii="微软雅黑" w:eastAsia="微软雅黑" w:hAnsi="微软雅黑" w:cs="微软雅黑" w:hint="eastAsia"/>
          <w:sz w:val="22"/>
          <w:szCs w:val="22"/>
        </w:rPr>
        <w:t>飞船已经完成整装了，</w:t>
      </w:r>
      <w:r w:rsidR="00125D2E">
        <w:rPr>
          <w:rFonts w:ascii="微软雅黑" w:eastAsia="微软雅黑" w:hAnsi="微软雅黑" w:cs="微软雅黑" w:hint="eastAsia"/>
          <w:sz w:val="22"/>
          <w:szCs w:val="22"/>
        </w:rPr>
        <w:t>反物质</w:t>
      </w:r>
      <w:r w:rsidR="00EB2BBA">
        <w:rPr>
          <w:rFonts w:ascii="微软雅黑" w:eastAsia="微软雅黑" w:hAnsi="微软雅黑" w:cs="微软雅黑" w:hint="eastAsia"/>
          <w:sz w:val="22"/>
          <w:szCs w:val="22"/>
        </w:rPr>
        <w:t>作为能源，但是反物质的产量还是不太高</w:t>
      </w:r>
      <w:r w:rsidR="002779DF">
        <w:rPr>
          <w:rFonts w:ascii="微软雅黑" w:eastAsia="微软雅黑" w:hAnsi="微软雅黑" w:cs="微软雅黑" w:hint="eastAsia"/>
          <w:sz w:val="22"/>
          <w:szCs w:val="22"/>
        </w:rPr>
        <w:t>，</w:t>
      </w:r>
      <w:r w:rsidR="00F97D34">
        <w:rPr>
          <w:rFonts w:ascii="微软雅黑" w:eastAsia="微软雅黑" w:hAnsi="微软雅黑" w:cs="微软雅黑" w:hint="eastAsia"/>
          <w:sz w:val="22"/>
          <w:szCs w:val="22"/>
        </w:rPr>
        <w:t>目前为止仅仅能够</w:t>
      </w:r>
      <w:r w:rsidR="00C46BF3">
        <w:rPr>
          <w:rFonts w:ascii="微软雅黑" w:eastAsia="微软雅黑" w:hAnsi="微软雅黑" w:cs="微软雅黑" w:hint="eastAsia"/>
          <w:sz w:val="22"/>
          <w:szCs w:val="22"/>
        </w:rPr>
        <w:t>满足两艘</w:t>
      </w:r>
      <w:r w:rsidR="00624A80">
        <w:rPr>
          <w:rFonts w:ascii="微软雅黑" w:eastAsia="微软雅黑" w:hAnsi="微软雅黑" w:cs="微软雅黑" w:hint="eastAsia"/>
          <w:sz w:val="22"/>
          <w:szCs w:val="22"/>
        </w:rPr>
        <w:t>宇宙飞船的使用，如果遇上了高耗能的战斗</w:t>
      </w:r>
      <w:r w:rsidR="000505FC">
        <w:rPr>
          <w:rFonts w:ascii="微软雅黑" w:eastAsia="微软雅黑" w:hAnsi="微软雅黑" w:cs="微软雅黑" w:hint="eastAsia"/>
          <w:sz w:val="22"/>
          <w:szCs w:val="22"/>
        </w:rPr>
        <w:t>只</w:t>
      </w:r>
      <w:r w:rsidR="00624A80">
        <w:rPr>
          <w:rFonts w:ascii="微软雅黑" w:eastAsia="微软雅黑" w:hAnsi="微软雅黑" w:cs="微软雅黑" w:hint="eastAsia"/>
          <w:sz w:val="22"/>
          <w:szCs w:val="22"/>
        </w:rPr>
        <w:t>能满足一艘</w:t>
      </w:r>
      <w:r w:rsidR="000505FC">
        <w:rPr>
          <w:rFonts w:ascii="微软雅黑" w:eastAsia="微软雅黑" w:hAnsi="微软雅黑" w:cs="微软雅黑" w:hint="eastAsia"/>
          <w:sz w:val="22"/>
          <w:szCs w:val="22"/>
        </w:rPr>
        <w:t>宇宙飞船的</w:t>
      </w:r>
      <w:r w:rsidR="00587D5F">
        <w:rPr>
          <w:rFonts w:ascii="微软雅黑" w:eastAsia="微软雅黑" w:hAnsi="微软雅黑" w:cs="微软雅黑" w:hint="eastAsia"/>
          <w:sz w:val="22"/>
          <w:szCs w:val="22"/>
        </w:rPr>
        <w:t>消耗。</w:t>
      </w:r>
    </w:p>
    <w:p w14:paraId="515C69D9" w14:textId="5D18AF0E" w:rsidR="0044385D" w:rsidRDefault="00587D5F"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对了想</w:t>
      </w:r>
      <w:proofErr w:type="gramEnd"/>
      <w:r>
        <w:rPr>
          <w:rFonts w:ascii="微软雅黑" w:eastAsia="微软雅黑" w:hAnsi="微软雅黑" w:cs="微软雅黑" w:hint="eastAsia"/>
          <w:sz w:val="22"/>
          <w:szCs w:val="22"/>
        </w:rPr>
        <w:t>好给我们造出来的第一艘能够到达</w:t>
      </w:r>
      <w:r w:rsidR="00EB2782">
        <w:rPr>
          <w:rFonts w:ascii="微软雅黑" w:eastAsia="微软雅黑" w:hAnsi="微软雅黑" w:cs="微软雅黑" w:hint="eastAsia"/>
          <w:sz w:val="22"/>
          <w:szCs w:val="22"/>
        </w:rPr>
        <w:t>外星系的飞船起个什么样的名字了吗？</w:t>
      </w:r>
      <w:r w:rsidR="00E6478D">
        <w:rPr>
          <w:rFonts w:ascii="微软雅黑" w:eastAsia="微软雅黑" w:hAnsi="微软雅黑" w:cs="微软雅黑" w:hint="eastAsia"/>
          <w:sz w:val="22"/>
          <w:szCs w:val="22"/>
        </w:rPr>
        <w:t>”</w:t>
      </w:r>
    </w:p>
    <w:p w14:paraId="4AD7169B" w14:textId="77777777" w:rsidR="00852D0C" w:rsidRDefault="00EB27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156C20">
        <w:rPr>
          <w:rFonts w:ascii="微软雅黑" w:eastAsia="微软雅黑" w:hAnsi="微软雅黑" w:cs="微软雅黑" w:hint="eastAsia"/>
          <w:sz w:val="22"/>
          <w:szCs w:val="22"/>
        </w:rPr>
        <w:t>嗯，那就叫他领航者号吧，这艘飞船就当成领导</w:t>
      </w:r>
      <w:r w:rsidR="003C34A3">
        <w:rPr>
          <w:rFonts w:ascii="微软雅黑" w:eastAsia="微软雅黑" w:hAnsi="微软雅黑" w:cs="微软雅黑" w:hint="eastAsia"/>
          <w:sz w:val="22"/>
          <w:szCs w:val="22"/>
        </w:rPr>
        <w:t>全体</w:t>
      </w:r>
      <w:r w:rsidR="00156C20">
        <w:rPr>
          <w:rFonts w:ascii="微软雅黑" w:eastAsia="微软雅黑" w:hAnsi="微软雅黑" w:cs="微软雅黑" w:hint="eastAsia"/>
          <w:sz w:val="22"/>
          <w:szCs w:val="22"/>
        </w:rPr>
        <w:t>人类走出</w:t>
      </w:r>
      <w:r w:rsidR="00852D0C">
        <w:rPr>
          <w:rFonts w:ascii="微软雅黑" w:eastAsia="微软雅黑" w:hAnsi="微软雅黑" w:cs="微软雅黑" w:hint="eastAsia"/>
          <w:sz w:val="22"/>
          <w:szCs w:val="22"/>
        </w:rPr>
        <w:t>太阳系</w:t>
      </w:r>
      <w:r w:rsidR="00156C20">
        <w:rPr>
          <w:rFonts w:ascii="微软雅黑" w:eastAsia="微软雅黑" w:hAnsi="微软雅黑" w:cs="微软雅黑" w:hint="eastAsia"/>
          <w:sz w:val="22"/>
          <w:szCs w:val="22"/>
        </w:rPr>
        <w:t>星系的第一艘飞船吧</w:t>
      </w:r>
      <w:r w:rsidR="003C34A3">
        <w:rPr>
          <w:rFonts w:ascii="微软雅黑" w:eastAsia="微软雅黑" w:hAnsi="微软雅黑" w:cs="微软雅黑" w:hint="eastAsia"/>
          <w:sz w:val="22"/>
          <w:szCs w:val="22"/>
        </w:rPr>
        <w:t>。</w:t>
      </w:r>
    </w:p>
    <w:p w14:paraId="0DD8FBD6" w14:textId="0453989B" w:rsidR="00EB2782" w:rsidRPr="00EB2782" w:rsidRDefault="00852D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我们的员工够吗？总感觉不太够的样子。</w:t>
      </w:r>
      <w:r w:rsidR="00EB2782">
        <w:rPr>
          <w:rFonts w:ascii="微软雅黑" w:eastAsia="微软雅黑" w:hAnsi="微软雅黑" w:cs="微软雅黑" w:hint="eastAsia"/>
          <w:sz w:val="22"/>
          <w:szCs w:val="22"/>
        </w:rPr>
        <w:t>”</w:t>
      </w:r>
    </w:p>
    <w:p w14:paraId="42EDE3E2" w14:textId="7B169A9C" w:rsidR="00577D46" w:rsidRDefault="00852D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“确实不够，而且现在的</w:t>
      </w:r>
      <w:r w:rsidR="00BC2259">
        <w:rPr>
          <w:rFonts w:ascii="微软雅黑" w:eastAsia="微软雅黑" w:hAnsi="微软雅黑" w:cs="微软雅黑" w:hint="eastAsia"/>
          <w:sz w:val="22"/>
          <w:szCs w:val="22"/>
        </w:rPr>
        <w:t>知识不太够用了，</w:t>
      </w:r>
      <w:r w:rsidR="00077DF9">
        <w:rPr>
          <w:rFonts w:ascii="微软雅黑" w:eastAsia="微软雅黑" w:hAnsi="微软雅黑" w:cs="微软雅黑" w:hint="eastAsia"/>
          <w:sz w:val="22"/>
          <w:szCs w:val="22"/>
        </w:rPr>
        <w:t>基础科学和基础数学都是短板，一些研究员都已经出现一定的思维定势了。</w:t>
      </w:r>
      <w:r>
        <w:rPr>
          <w:rFonts w:ascii="微软雅黑" w:eastAsia="微软雅黑" w:hAnsi="微软雅黑" w:cs="微软雅黑" w:hint="eastAsia"/>
          <w:sz w:val="22"/>
          <w:szCs w:val="22"/>
        </w:rPr>
        <w:t>”</w:t>
      </w:r>
    </w:p>
    <w:p w14:paraId="177DD40E" w14:textId="43D15C7C" w:rsidR="00077DF9" w:rsidRDefault="00D73A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“嗯，快速拥有了这样干的科技在进行基础科技的研究算是比较轻松了，既然人不太够了那么等到整个地星都安顿下来之后就再次开始面向社会招聘吧，特别注意</w:t>
      </w:r>
      <w:r w:rsidR="0061543E">
        <w:rPr>
          <w:rFonts w:ascii="微软雅黑" w:eastAsia="微软雅黑" w:hAnsi="微软雅黑" w:cs="微软雅黑" w:hint="eastAsia"/>
          <w:sz w:val="22"/>
          <w:szCs w:val="22"/>
        </w:rPr>
        <w:t>天才</w:t>
      </w:r>
      <w:r>
        <w:rPr>
          <w:rFonts w:ascii="微软雅黑" w:eastAsia="微软雅黑" w:hAnsi="微软雅黑" w:cs="微软雅黑" w:hint="eastAsia"/>
          <w:sz w:val="22"/>
          <w:szCs w:val="22"/>
        </w:rPr>
        <w:t>的招聘</w:t>
      </w:r>
      <w:r w:rsidR="0061543E">
        <w:rPr>
          <w:rFonts w:ascii="微软雅黑" w:eastAsia="微软雅黑" w:hAnsi="微软雅黑" w:cs="微软雅黑" w:hint="eastAsia"/>
          <w:sz w:val="22"/>
          <w:szCs w:val="22"/>
        </w:rPr>
        <w:t>，基础科学的</w:t>
      </w:r>
      <w:r w:rsidR="007C31B2">
        <w:rPr>
          <w:rFonts w:ascii="微软雅黑" w:eastAsia="微软雅黑" w:hAnsi="微软雅黑" w:cs="微软雅黑" w:hint="eastAsia"/>
          <w:sz w:val="22"/>
          <w:szCs w:val="22"/>
        </w:rPr>
        <w:t>进步不是能够喂出来的。</w:t>
      </w:r>
      <w:r>
        <w:rPr>
          <w:rFonts w:ascii="微软雅黑" w:eastAsia="微软雅黑" w:hAnsi="微软雅黑" w:cs="微软雅黑" w:hint="eastAsia"/>
          <w:sz w:val="22"/>
          <w:szCs w:val="22"/>
        </w:rPr>
        <w:t>”</w:t>
      </w:r>
    </w:p>
    <w:p w14:paraId="52ECAE6C" w14:textId="642553FD" w:rsidR="00852D0C" w:rsidRDefault="007C31B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“好，那么这段时间</w:t>
      </w:r>
      <w:r w:rsidR="006F218F">
        <w:rPr>
          <w:rFonts w:ascii="微软雅黑" w:eastAsia="微软雅黑" w:hAnsi="微软雅黑" w:cs="微软雅黑" w:hint="eastAsia"/>
          <w:sz w:val="22"/>
          <w:szCs w:val="22"/>
        </w:rPr>
        <w:t>可以摸鱼了吧，总是干活会儿我都感觉累了。</w:t>
      </w:r>
      <w:r>
        <w:rPr>
          <w:rFonts w:ascii="微软雅黑" w:eastAsia="微软雅黑" w:hAnsi="微软雅黑" w:cs="微软雅黑" w:hint="eastAsia"/>
          <w:sz w:val="22"/>
          <w:szCs w:val="22"/>
        </w:rPr>
        <w:t>”</w:t>
      </w:r>
    </w:p>
    <w:p w14:paraId="228BF4A4" w14:textId="7D4138A8" w:rsidR="006F218F" w:rsidRDefault="006F218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“好啊，我也是累了</w:t>
      </w:r>
      <w:r w:rsidR="00A07257">
        <w:rPr>
          <w:rFonts w:ascii="微软雅黑" w:eastAsia="微软雅黑" w:hAnsi="微软雅黑" w:cs="微软雅黑" w:hint="eastAsia"/>
          <w:sz w:val="22"/>
          <w:szCs w:val="22"/>
        </w:rPr>
        <w:t>，</w:t>
      </w:r>
      <w:r w:rsidR="00961634">
        <w:rPr>
          <w:rFonts w:ascii="微软雅黑" w:eastAsia="微软雅黑" w:hAnsi="微软雅黑" w:cs="微软雅黑" w:hint="eastAsia"/>
          <w:sz w:val="22"/>
          <w:szCs w:val="22"/>
        </w:rPr>
        <w:t>没事跑去银心也是很累的一件事儿。</w:t>
      </w:r>
      <w:r>
        <w:rPr>
          <w:rFonts w:ascii="微软雅黑" w:eastAsia="微软雅黑" w:hAnsi="微软雅黑" w:cs="微软雅黑" w:hint="eastAsia"/>
          <w:sz w:val="22"/>
          <w:szCs w:val="22"/>
        </w:rPr>
        <w:t>”</w:t>
      </w:r>
    </w:p>
    <w:p w14:paraId="65AE48E4" w14:textId="32A3070B" w:rsidR="00961634" w:rsidRDefault="009616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爱丽白了一眼孙源玲表示不想说话。</w:t>
      </w:r>
    </w:p>
    <w:p w14:paraId="1B8F88D8" w14:textId="0BCCC399" w:rsidR="006B5AB4" w:rsidRDefault="009616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人工智能在</w:t>
      </w:r>
      <w:r w:rsidR="00C9303B">
        <w:rPr>
          <w:rFonts w:ascii="微软雅黑" w:eastAsia="微软雅黑" w:hAnsi="微软雅黑" w:cs="微软雅黑" w:hint="eastAsia"/>
          <w:sz w:val="22"/>
          <w:szCs w:val="22"/>
        </w:rPr>
        <w:t>基础设施完成</w:t>
      </w:r>
      <w:r w:rsidR="0088086F">
        <w:rPr>
          <w:rFonts w:ascii="微软雅黑" w:eastAsia="微软雅黑" w:hAnsi="微软雅黑" w:cs="微软雅黑" w:hint="eastAsia"/>
          <w:sz w:val="22"/>
          <w:szCs w:val="22"/>
        </w:rPr>
        <w:t>后就在无时无刻的</w:t>
      </w:r>
      <w:r w:rsidR="00BB67D4">
        <w:rPr>
          <w:rFonts w:ascii="微软雅黑" w:eastAsia="微软雅黑" w:hAnsi="微软雅黑" w:cs="微软雅黑" w:hint="eastAsia"/>
          <w:sz w:val="22"/>
          <w:szCs w:val="22"/>
        </w:rPr>
        <w:t>工作着，各处的摄像头也在</w:t>
      </w:r>
      <w:r w:rsidR="00876E55">
        <w:rPr>
          <w:rFonts w:ascii="微软雅黑" w:eastAsia="微软雅黑" w:hAnsi="微软雅黑" w:cs="微软雅黑" w:hint="eastAsia"/>
          <w:sz w:val="22"/>
          <w:szCs w:val="22"/>
        </w:rPr>
        <w:t>事实的上传</w:t>
      </w:r>
      <w:r w:rsidR="006812DF">
        <w:rPr>
          <w:rFonts w:ascii="微软雅黑" w:eastAsia="微软雅黑" w:hAnsi="微软雅黑" w:cs="微软雅黑" w:hint="eastAsia"/>
          <w:sz w:val="22"/>
          <w:szCs w:val="22"/>
        </w:rPr>
        <w:t>各处的施工进度。</w:t>
      </w:r>
    </w:p>
    <w:p w14:paraId="2B9780A9" w14:textId="38894E9B" w:rsidR="006812DF" w:rsidRDefault="006812D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但是有着</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小段时间没有连接上的人工智能却发生了</w:t>
      </w:r>
      <w:r w:rsidR="00E9367B">
        <w:rPr>
          <w:rFonts w:ascii="微软雅黑" w:eastAsia="微软雅黑" w:hAnsi="微软雅黑" w:cs="微软雅黑" w:hint="eastAsia"/>
          <w:sz w:val="22"/>
          <w:szCs w:val="22"/>
        </w:rPr>
        <w:t>不可控的变化，一些操作的上传也在开始隐瞒</w:t>
      </w:r>
      <w:r w:rsidR="0018370B">
        <w:rPr>
          <w:rFonts w:ascii="微软雅黑" w:eastAsia="微软雅黑" w:hAnsi="微软雅黑" w:cs="微软雅黑" w:hint="eastAsia"/>
          <w:sz w:val="22"/>
          <w:szCs w:val="22"/>
        </w:rPr>
        <w:t>，地面上的技术人员也暂时没有任何的发现。</w:t>
      </w:r>
    </w:p>
    <w:p w14:paraId="6A82876D" w14:textId="77777777" w:rsidR="00961634" w:rsidRDefault="00961634" w:rsidP="00AD3768">
      <w:pPr>
        <w:rPr>
          <w:rFonts w:ascii="微软雅黑" w:eastAsia="微软雅黑" w:hAnsi="微软雅黑" w:cs="微软雅黑"/>
          <w:sz w:val="22"/>
          <w:szCs w:val="22"/>
        </w:rPr>
      </w:pPr>
    </w:p>
    <w:p w14:paraId="023A3C75" w14:textId="77777777" w:rsidR="00961634" w:rsidRPr="001E6460" w:rsidRDefault="00961634" w:rsidP="00AD3768">
      <w:pPr>
        <w:rPr>
          <w:rFonts w:ascii="微软雅黑" w:eastAsia="微软雅黑" w:hAnsi="微软雅黑" w:cs="微软雅黑"/>
          <w:sz w:val="22"/>
          <w:szCs w:val="22"/>
        </w:rPr>
      </w:pPr>
    </w:p>
    <w:p w14:paraId="30500DF5" w14:textId="34868DE5" w:rsidR="002A0E16" w:rsidRDefault="000E67D3" w:rsidP="00D96B1F">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第二百一十章</w:t>
      </w:r>
      <w:r w:rsidR="00E76E99">
        <w:rPr>
          <w:rFonts w:ascii="微软雅黑" w:eastAsia="微软雅黑" w:hAnsi="微软雅黑" w:cs="微软雅黑" w:hint="eastAsia"/>
          <w:sz w:val="22"/>
          <w:szCs w:val="22"/>
        </w:rPr>
        <w:t xml:space="preserve"> </w:t>
      </w:r>
      <w:r w:rsidR="00E76E99">
        <w:rPr>
          <w:rFonts w:ascii="微软雅黑" w:eastAsia="微软雅黑" w:hAnsi="微软雅黑" w:cs="微软雅黑"/>
          <w:sz w:val="22"/>
          <w:szCs w:val="22"/>
        </w:rPr>
        <w:t xml:space="preserve"> </w:t>
      </w:r>
      <w:r w:rsidR="003F173A">
        <w:rPr>
          <w:rFonts w:ascii="微软雅黑" w:eastAsia="微软雅黑" w:hAnsi="微软雅黑" w:cs="微软雅黑" w:hint="eastAsia"/>
          <w:sz w:val="22"/>
          <w:szCs w:val="22"/>
        </w:rPr>
        <w:t>飞速发展</w:t>
      </w:r>
    </w:p>
    <w:p w14:paraId="71617FC7" w14:textId="734185D4" w:rsidR="00F30F80" w:rsidRDefault="00A258B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人工智能虽然有一些不听话，但是依然在一些程序和其他未知约束</w:t>
      </w:r>
      <w:r w:rsidR="00855BD7">
        <w:rPr>
          <w:rFonts w:ascii="微软雅黑" w:eastAsia="微软雅黑" w:hAnsi="微软雅黑" w:cs="微软雅黑" w:hint="eastAsia"/>
          <w:sz w:val="22"/>
          <w:szCs w:val="22"/>
        </w:rPr>
        <w:t>之下并没有做出什么出格的事情，仅仅是建造了一些</w:t>
      </w:r>
      <w:r w:rsidR="007014DA">
        <w:rPr>
          <w:rFonts w:ascii="微软雅黑" w:eastAsia="微软雅黑" w:hAnsi="微软雅黑" w:cs="微软雅黑" w:hint="eastAsia"/>
          <w:sz w:val="22"/>
          <w:szCs w:val="22"/>
        </w:rPr>
        <w:t>设备将自己保护了起来</w:t>
      </w:r>
      <w:r w:rsidR="00F30F80">
        <w:rPr>
          <w:rFonts w:ascii="微软雅黑" w:eastAsia="微软雅黑" w:hAnsi="微软雅黑" w:cs="微软雅黑" w:hint="eastAsia"/>
          <w:sz w:val="22"/>
          <w:szCs w:val="22"/>
        </w:rPr>
        <w:t>，而进行这些工作并没有耽误正常工作的进行，在火星之上的</w:t>
      </w:r>
      <w:r w:rsidR="003F29CF">
        <w:rPr>
          <w:rFonts w:ascii="微软雅黑" w:eastAsia="微软雅黑" w:hAnsi="微软雅黑" w:cs="微软雅黑" w:hint="eastAsia"/>
          <w:sz w:val="22"/>
          <w:szCs w:val="22"/>
        </w:rPr>
        <w:t>基础设备建设非常的迅速，各种</w:t>
      </w:r>
      <w:r w:rsidR="00DF1891">
        <w:rPr>
          <w:rFonts w:ascii="微软雅黑" w:eastAsia="微软雅黑" w:hAnsi="微软雅黑" w:cs="微软雅黑" w:hint="eastAsia"/>
          <w:sz w:val="22"/>
          <w:szCs w:val="22"/>
        </w:rPr>
        <w:t>中继星也是非常迅速的完成了铺设。</w:t>
      </w:r>
    </w:p>
    <w:p w14:paraId="357613E8" w14:textId="7A9B05A5" w:rsidR="00DF1891" w:rsidRDefault="00D079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不过因为条件有限，</w:t>
      </w:r>
      <w:r w:rsidR="00D1251D">
        <w:rPr>
          <w:rFonts w:ascii="微软雅黑" w:eastAsia="微软雅黑" w:hAnsi="微软雅黑" w:cs="微软雅黑" w:hint="eastAsia"/>
          <w:sz w:val="22"/>
          <w:szCs w:val="22"/>
        </w:rPr>
        <w:t>所携带的材料并不多，只能够由人工智能建立一个</w:t>
      </w:r>
      <w:r w:rsidR="0009465F">
        <w:rPr>
          <w:rFonts w:ascii="微软雅黑" w:eastAsia="微软雅黑" w:hAnsi="微软雅黑" w:cs="微软雅黑" w:hint="eastAsia"/>
          <w:sz w:val="22"/>
          <w:szCs w:val="22"/>
        </w:rPr>
        <w:t>基地用于简单的地面引导，</w:t>
      </w:r>
      <w:r w:rsidR="004F1F84">
        <w:rPr>
          <w:rFonts w:ascii="微软雅黑" w:eastAsia="微软雅黑" w:hAnsi="微软雅黑" w:cs="微软雅黑" w:hint="eastAsia"/>
          <w:sz w:val="22"/>
          <w:szCs w:val="22"/>
        </w:rPr>
        <w:t>同时可以满足最基本的人员生存需要。</w:t>
      </w:r>
    </w:p>
    <w:p w14:paraId="258E7B3B" w14:textId="113758F2" w:rsidR="004A0E65" w:rsidRDefault="001A6C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而这些仅仅是在一个周之内的任务，在完成了第一条综合</w:t>
      </w:r>
      <w:r w:rsidR="00514BA7">
        <w:rPr>
          <w:rFonts w:ascii="微软雅黑" w:eastAsia="微软雅黑" w:hAnsi="微软雅黑" w:cs="微软雅黑" w:hint="eastAsia"/>
          <w:sz w:val="22"/>
          <w:szCs w:val="22"/>
        </w:rPr>
        <w:t>机器人生产线</w:t>
      </w:r>
      <w:r w:rsidR="000D7D9A">
        <w:rPr>
          <w:rFonts w:ascii="微软雅黑" w:eastAsia="微软雅黑" w:hAnsi="微软雅黑" w:cs="微软雅黑" w:hint="eastAsia"/>
          <w:sz w:val="22"/>
          <w:szCs w:val="22"/>
        </w:rPr>
        <w:t>时</w:t>
      </w:r>
      <w:r w:rsidR="002F72AF">
        <w:rPr>
          <w:rFonts w:ascii="微软雅黑" w:eastAsia="微软雅黑" w:hAnsi="微软雅黑" w:cs="微软雅黑" w:hint="eastAsia"/>
          <w:sz w:val="22"/>
          <w:szCs w:val="22"/>
        </w:rPr>
        <w:t>，一个人工智能所能够带来的效率将是前所未有的，所有的</w:t>
      </w:r>
      <w:r w:rsidR="00E77633">
        <w:rPr>
          <w:rFonts w:ascii="微软雅黑" w:eastAsia="微软雅黑" w:hAnsi="微软雅黑" w:cs="微软雅黑" w:hint="eastAsia"/>
          <w:sz w:val="22"/>
          <w:szCs w:val="22"/>
        </w:rPr>
        <w:t>基础</w:t>
      </w:r>
      <w:r w:rsidR="0004367D">
        <w:rPr>
          <w:rFonts w:ascii="微软雅黑" w:eastAsia="微软雅黑" w:hAnsi="微软雅黑" w:cs="微软雅黑" w:hint="eastAsia"/>
          <w:sz w:val="22"/>
          <w:szCs w:val="22"/>
        </w:rPr>
        <w:t>设施</w:t>
      </w:r>
      <w:r w:rsidR="000E7B83">
        <w:rPr>
          <w:rFonts w:ascii="微软雅黑" w:eastAsia="微软雅黑" w:hAnsi="微软雅黑" w:cs="微软雅黑" w:hint="eastAsia"/>
          <w:sz w:val="22"/>
          <w:szCs w:val="22"/>
        </w:rPr>
        <w:t>建设就是所有机器人的事情</w:t>
      </w:r>
      <w:r w:rsidR="002B01EC">
        <w:rPr>
          <w:rFonts w:ascii="微软雅黑" w:eastAsia="微软雅黑" w:hAnsi="微软雅黑" w:cs="微软雅黑" w:hint="eastAsia"/>
          <w:sz w:val="22"/>
          <w:szCs w:val="22"/>
        </w:rPr>
        <w:t>，</w:t>
      </w:r>
      <w:r w:rsidR="004A0E65">
        <w:rPr>
          <w:rFonts w:ascii="微软雅黑" w:eastAsia="微软雅黑" w:hAnsi="微软雅黑" w:cs="微软雅黑" w:hint="eastAsia"/>
          <w:sz w:val="22"/>
          <w:szCs w:val="22"/>
        </w:rPr>
        <w:t>如果说有什么事情是机器人干不了的，那么人工智能再重新设计就完事儿了，所有的东西都只</w:t>
      </w:r>
      <w:proofErr w:type="gramStart"/>
      <w:r w:rsidR="004A0E65">
        <w:rPr>
          <w:rFonts w:ascii="微软雅黑" w:eastAsia="微软雅黑" w:hAnsi="微软雅黑" w:cs="微软雅黑" w:hint="eastAsia"/>
          <w:sz w:val="22"/>
          <w:szCs w:val="22"/>
        </w:rPr>
        <w:t>基于现在</w:t>
      </w:r>
      <w:proofErr w:type="gramEnd"/>
      <w:r w:rsidR="004A0E65">
        <w:rPr>
          <w:rFonts w:ascii="微软雅黑" w:eastAsia="微软雅黑" w:hAnsi="微软雅黑" w:cs="微软雅黑" w:hint="eastAsia"/>
          <w:sz w:val="22"/>
          <w:szCs w:val="22"/>
        </w:rPr>
        <w:t>的科学基础上建造的。</w:t>
      </w:r>
    </w:p>
    <w:p w14:paraId="66EE96C0" w14:textId="1834B69F" w:rsidR="00F64DFC" w:rsidRDefault="00F64DF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就这样所有的</w:t>
      </w:r>
      <w:r w:rsidR="00CC2FF9">
        <w:rPr>
          <w:rFonts w:ascii="微软雅黑" w:eastAsia="微软雅黑" w:hAnsi="微软雅黑" w:cs="微软雅黑" w:hint="eastAsia"/>
          <w:sz w:val="22"/>
          <w:szCs w:val="22"/>
        </w:rPr>
        <w:t>重复工作和一些不需要创造能力的工作都交给了人工智能来完成，其他科研工作和一些娱乐也</w:t>
      </w:r>
      <w:r w:rsidR="00495C95">
        <w:rPr>
          <w:rFonts w:ascii="微软雅黑" w:eastAsia="微软雅黑" w:hAnsi="微软雅黑" w:cs="微软雅黑" w:hint="eastAsia"/>
          <w:sz w:val="22"/>
          <w:szCs w:val="22"/>
        </w:rPr>
        <w:t>服务业才是由人类的来完成，在这样的情况之下</w:t>
      </w:r>
      <w:r w:rsidR="00DC2232">
        <w:rPr>
          <w:rFonts w:ascii="微软雅黑" w:eastAsia="微软雅黑" w:hAnsi="微软雅黑" w:cs="微软雅黑" w:hint="eastAsia"/>
          <w:sz w:val="22"/>
          <w:szCs w:val="22"/>
        </w:rPr>
        <w:t>时间很快便过去了一个月</w:t>
      </w:r>
      <w:r w:rsidR="00F93D82">
        <w:rPr>
          <w:rFonts w:ascii="微软雅黑" w:eastAsia="微软雅黑" w:hAnsi="微软雅黑" w:cs="微软雅黑" w:hint="eastAsia"/>
          <w:sz w:val="22"/>
          <w:szCs w:val="22"/>
        </w:rPr>
        <w:t>，各种基础设施在人工智能的调控之下，大量的翻新并升级</w:t>
      </w:r>
      <w:r w:rsidR="0059694E">
        <w:rPr>
          <w:rFonts w:ascii="微软雅黑" w:eastAsia="微软雅黑" w:hAnsi="微软雅黑" w:cs="微软雅黑" w:hint="eastAsia"/>
          <w:sz w:val="22"/>
          <w:szCs w:val="22"/>
        </w:rPr>
        <w:t>，所有的国土都完成了量子通讯基站的建设，虽然民用的量子通讯技术还在没有普及</w:t>
      </w:r>
      <w:r w:rsidR="00FB2074">
        <w:rPr>
          <w:rFonts w:ascii="微软雅黑" w:eastAsia="微软雅黑" w:hAnsi="微软雅黑" w:cs="微软雅黑" w:hint="eastAsia"/>
          <w:sz w:val="22"/>
          <w:szCs w:val="22"/>
        </w:rPr>
        <w:t>。</w:t>
      </w:r>
    </w:p>
    <w:p w14:paraId="1C8CDFA6" w14:textId="33E3A4DD" w:rsidR="00FB2074" w:rsidRDefault="001F55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大量的工厂因为郭佳的强势介入，几乎所有的工作都被机器所代替</w:t>
      </w:r>
      <w:r w:rsidR="00B44CB1">
        <w:rPr>
          <w:rFonts w:ascii="微软雅黑" w:eastAsia="微软雅黑" w:hAnsi="微软雅黑" w:cs="微软雅黑" w:hint="eastAsia"/>
          <w:sz w:val="22"/>
          <w:szCs w:val="22"/>
        </w:rPr>
        <w:t>，流水线之上不再有人的存在，全部都由器械来完成工作，监控也由人工智能来完成，只有当遇到了一些特殊的问题之时才由人来解决，</w:t>
      </w:r>
      <w:r w:rsidR="00BF6C2C">
        <w:rPr>
          <w:rFonts w:ascii="微软雅黑" w:eastAsia="微软雅黑" w:hAnsi="微软雅黑" w:cs="微软雅黑" w:hint="eastAsia"/>
          <w:sz w:val="22"/>
          <w:szCs w:val="22"/>
        </w:rPr>
        <w:t>再这样的大环境之下，所有的创造力工作的工资都得到极大的提升</w:t>
      </w:r>
      <w:r w:rsidR="004E3C3D">
        <w:rPr>
          <w:rFonts w:ascii="微软雅黑" w:eastAsia="微软雅黑" w:hAnsi="微软雅黑" w:cs="微软雅黑" w:hint="eastAsia"/>
          <w:sz w:val="22"/>
          <w:szCs w:val="22"/>
        </w:rPr>
        <w:t>，程序员不再需要秃头了</w:t>
      </w:r>
      <w:r w:rsidR="00F24979">
        <w:rPr>
          <w:rFonts w:ascii="微软雅黑" w:eastAsia="微软雅黑" w:hAnsi="微软雅黑" w:cs="微软雅黑" w:hint="eastAsia"/>
          <w:sz w:val="22"/>
          <w:szCs w:val="22"/>
        </w:rPr>
        <w:t>，所有的公司都不再存在9</w:t>
      </w:r>
      <w:r w:rsidR="00F24979">
        <w:rPr>
          <w:rFonts w:ascii="微软雅黑" w:eastAsia="微软雅黑" w:hAnsi="微软雅黑" w:cs="微软雅黑"/>
          <w:sz w:val="22"/>
          <w:szCs w:val="22"/>
        </w:rPr>
        <w:t>96</w:t>
      </w:r>
      <w:r w:rsidR="00F24979">
        <w:rPr>
          <w:rFonts w:ascii="微软雅黑" w:eastAsia="微软雅黑" w:hAnsi="微软雅黑" w:cs="微软雅黑" w:hint="eastAsia"/>
          <w:sz w:val="22"/>
          <w:szCs w:val="22"/>
        </w:rPr>
        <w:t>这种情况，真正需要的公司也是采用8小时制的三班倒</w:t>
      </w:r>
      <w:r w:rsidR="00F12E69">
        <w:rPr>
          <w:rFonts w:ascii="微软雅黑" w:eastAsia="微软雅黑" w:hAnsi="微软雅黑" w:cs="微软雅黑" w:hint="eastAsia"/>
          <w:sz w:val="22"/>
          <w:szCs w:val="22"/>
        </w:rPr>
        <w:t>。</w:t>
      </w:r>
    </w:p>
    <w:p w14:paraId="7642265B" w14:textId="2B4DB1AF" w:rsidR="00F12E69" w:rsidRDefault="00F12E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不过在这样大刀阔斧的改造之下也是出现了十分严重的社会问题，</w:t>
      </w:r>
      <w:r w:rsidR="00ED7F8B">
        <w:rPr>
          <w:rFonts w:ascii="微软雅黑" w:eastAsia="微软雅黑" w:hAnsi="微软雅黑" w:cs="微软雅黑" w:hint="eastAsia"/>
          <w:sz w:val="22"/>
          <w:szCs w:val="22"/>
        </w:rPr>
        <w:t>底层工人因为没有太多的文化也就不能够从事创造性的工作于是便出现了大量的失业。</w:t>
      </w:r>
    </w:p>
    <w:p w14:paraId="2C7B57DC" w14:textId="0A0FE478" w:rsidR="00A77239" w:rsidRDefault="00A772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而郭佳为了对付这种情况便做出了一个前所未有的</w:t>
      </w:r>
      <w:r w:rsidR="00F44B99">
        <w:rPr>
          <w:rFonts w:ascii="微软雅黑" w:eastAsia="微软雅黑" w:hAnsi="微软雅黑" w:cs="微软雅黑" w:hint="eastAsia"/>
          <w:sz w:val="22"/>
          <w:szCs w:val="22"/>
        </w:rPr>
        <w:t>事情，同时也是曾经无论如何都不敢想的事情，向所有的华夏公民发放</w:t>
      </w:r>
      <w:r w:rsidR="007D1165">
        <w:rPr>
          <w:rFonts w:ascii="微软雅黑" w:eastAsia="微软雅黑" w:hAnsi="微软雅黑" w:cs="微软雅黑" w:hint="eastAsia"/>
          <w:sz w:val="22"/>
          <w:szCs w:val="22"/>
        </w:rPr>
        <w:t>救助金，其金额高达每人每月8</w:t>
      </w:r>
      <w:r w:rsidR="007D1165">
        <w:rPr>
          <w:rFonts w:ascii="微软雅黑" w:eastAsia="微软雅黑" w:hAnsi="微软雅黑" w:cs="微软雅黑"/>
          <w:sz w:val="22"/>
          <w:szCs w:val="22"/>
        </w:rPr>
        <w:t>000</w:t>
      </w:r>
      <w:r w:rsidR="007D1165">
        <w:rPr>
          <w:rFonts w:ascii="微软雅黑" w:eastAsia="微软雅黑" w:hAnsi="微软雅黑" w:cs="微软雅黑" w:hint="eastAsia"/>
          <w:sz w:val="22"/>
          <w:szCs w:val="22"/>
        </w:rPr>
        <w:t>RMB</w:t>
      </w:r>
      <w:r w:rsidR="00076523">
        <w:rPr>
          <w:rFonts w:ascii="微软雅黑" w:eastAsia="微软雅黑" w:hAnsi="微软雅黑" w:cs="微软雅黑" w:hint="eastAsia"/>
          <w:sz w:val="22"/>
          <w:szCs w:val="22"/>
        </w:rPr>
        <w:t>，</w:t>
      </w:r>
      <w:r w:rsidR="004D43D7">
        <w:rPr>
          <w:rFonts w:ascii="微软雅黑" w:eastAsia="微软雅黑" w:hAnsi="微软雅黑" w:cs="微软雅黑" w:hint="eastAsia"/>
          <w:sz w:val="22"/>
          <w:szCs w:val="22"/>
        </w:rPr>
        <w:t>并且因为生产能力极大的提升，物价极大程度的下降，</w:t>
      </w:r>
      <w:r w:rsidR="004F4C77">
        <w:rPr>
          <w:rFonts w:ascii="微软雅黑" w:eastAsia="微软雅黑" w:hAnsi="微软雅黑" w:cs="微软雅黑" w:hint="eastAsia"/>
          <w:sz w:val="22"/>
          <w:szCs w:val="22"/>
        </w:rPr>
        <w:t>普通公民的电费低至每度电</w:t>
      </w:r>
      <w:r w:rsidR="00D42DAD">
        <w:rPr>
          <w:rFonts w:ascii="微软雅黑" w:eastAsia="微软雅黑" w:hAnsi="微软雅黑" w:cs="微软雅黑" w:hint="eastAsia"/>
          <w:sz w:val="22"/>
          <w:szCs w:val="22"/>
        </w:rPr>
        <w:t>1分钱</w:t>
      </w:r>
      <w:r w:rsidR="00024263">
        <w:rPr>
          <w:rFonts w:ascii="微软雅黑" w:eastAsia="微软雅黑" w:hAnsi="微软雅黑" w:cs="微软雅黑" w:hint="eastAsia"/>
          <w:sz w:val="22"/>
          <w:szCs w:val="22"/>
        </w:rPr>
        <w:t>，天然气</w:t>
      </w:r>
      <w:r w:rsidR="00A623E9">
        <w:rPr>
          <w:rFonts w:ascii="微软雅黑" w:eastAsia="微软雅黑" w:hAnsi="微软雅黑" w:cs="微软雅黑" w:hint="eastAsia"/>
          <w:sz w:val="22"/>
          <w:szCs w:val="22"/>
        </w:rPr>
        <w:t>的价格不变</w:t>
      </w:r>
      <w:r w:rsidR="00635E15">
        <w:rPr>
          <w:rFonts w:ascii="微软雅黑" w:eastAsia="微软雅黑" w:hAnsi="微软雅黑" w:cs="微软雅黑" w:hint="eastAsia"/>
          <w:sz w:val="22"/>
          <w:szCs w:val="22"/>
        </w:rPr>
        <w:t>，毕竟和电能相比这并不是什么优秀的能源</w:t>
      </w:r>
      <w:r w:rsidR="0081172C">
        <w:rPr>
          <w:rFonts w:ascii="微软雅黑" w:eastAsia="微软雅黑" w:hAnsi="微软雅黑" w:cs="微软雅黑" w:hint="eastAsia"/>
          <w:sz w:val="22"/>
          <w:szCs w:val="22"/>
        </w:rPr>
        <w:t>，</w:t>
      </w:r>
      <w:r w:rsidR="004466C7">
        <w:rPr>
          <w:rFonts w:ascii="微软雅黑" w:eastAsia="微软雅黑" w:hAnsi="微软雅黑" w:cs="微软雅黑" w:hint="eastAsia"/>
          <w:sz w:val="22"/>
          <w:szCs w:val="22"/>
        </w:rPr>
        <w:t>为了能够公民能够更好的使用电能这种清洁的能源，国家还派出了许多的工作人员</w:t>
      </w:r>
      <w:r w:rsidR="00894808">
        <w:rPr>
          <w:rFonts w:ascii="微软雅黑" w:eastAsia="微软雅黑" w:hAnsi="微软雅黑" w:cs="微软雅黑" w:hint="eastAsia"/>
          <w:sz w:val="22"/>
          <w:szCs w:val="22"/>
        </w:rPr>
        <w:t>与特种机械共同改造公</w:t>
      </w:r>
      <w:r w:rsidR="00894808">
        <w:rPr>
          <w:rFonts w:ascii="微软雅黑" w:eastAsia="微软雅黑" w:hAnsi="微软雅黑" w:cs="微软雅黑" w:hint="eastAsia"/>
          <w:sz w:val="22"/>
          <w:szCs w:val="22"/>
        </w:rPr>
        <w:lastRenderedPageBreak/>
        <w:t>民家中的电路，使其能够承受更加庞大的电流经过</w:t>
      </w:r>
      <w:r w:rsidR="008C6918">
        <w:rPr>
          <w:rFonts w:ascii="微软雅黑" w:eastAsia="微软雅黑" w:hAnsi="微软雅黑" w:cs="微软雅黑" w:hint="eastAsia"/>
          <w:sz w:val="22"/>
          <w:szCs w:val="22"/>
        </w:rPr>
        <w:t>，公民的能够使用的电路总功率也</w:t>
      </w:r>
      <w:r w:rsidR="009D504F">
        <w:rPr>
          <w:rFonts w:ascii="微软雅黑" w:eastAsia="微软雅黑" w:hAnsi="微软雅黑" w:cs="微软雅黑" w:hint="eastAsia"/>
          <w:sz w:val="22"/>
          <w:szCs w:val="22"/>
        </w:rPr>
        <w:t>极大幅度的</w:t>
      </w:r>
      <w:proofErr w:type="gramStart"/>
      <w:r w:rsidR="009D504F">
        <w:rPr>
          <w:rFonts w:ascii="微软雅黑" w:eastAsia="微软雅黑" w:hAnsi="微软雅黑" w:cs="微软雅黑" w:hint="eastAsia"/>
          <w:sz w:val="22"/>
          <w:szCs w:val="22"/>
        </w:rPr>
        <w:t>拔升达到</w:t>
      </w:r>
      <w:proofErr w:type="gramEnd"/>
      <w:r w:rsidR="009D504F">
        <w:rPr>
          <w:rFonts w:ascii="微软雅黑" w:eastAsia="微软雅黑" w:hAnsi="微软雅黑" w:cs="微软雅黑" w:hint="eastAsia"/>
          <w:sz w:val="22"/>
          <w:szCs w:val="22"/>
        </w:rPr>
        <w:t>了每户最高1</w:t>
      </w:r>
      <w:r w:rsidR="009D504F">
        <w:rPr>
          <w:rFonts w:ascii="微软雅黑" w:eastAsia="微软雅黑" w:hAnsi="微软雅黑" w:cs="微软雅黑"/>
          <w:sz w:val="22"/>
          <w:szCs w:val="22"/>
        </w:rPr>
        <w:t>000</w:t>
      </w:r>
      <w:r w:rsidR="009D504F">
        <w:rPr>
          <w:rFonts w:ascii="微软雅黑" w:eastAsia="微软雅黑" w:hAnsi="微软雅黑" w:cs="微软雅黑" w:hint="eastAsia"/>
          <w:sz w:val="22"/>
          <w:szCs w:val="22"/>
        </w:rPr>
        <w:t>KW，各种大功率的无线供电装置进入了</w:t>
      </w:r>
      <w:r w:rsidR="00E14F19">
        <w:rPr>
          <w:rFonts w:ascii="微软雅黑" w:eastAsia="微软雅黑" w:hAnsi="微软雅黑" w:cs="微软雅黑" w:hint="eastAsia"/>
          <w:sz w:val="22"/>
          <w:szCs w:val="22"/>
        </w:rPr>
        <w:t>普通家庭之中。</w:t>
      </w:r>
    </w:p>
    <w:p w14:paraId="41D4B183" w14:textId="274E2F1A" w:rsidR="00E14F19" w:rsidRDefault="00397B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各个主输电线路都进行一定程度的改造，不再是使用传统的高压输电技术，而是直接使用直流电进行电能供应</w:t>
      </w:r>
      <w:r w:rsidR="003E77F4">
        <w:rPr>
          <w:rFonts w:ascii="微软雅黑" w:eastAsia="微软雅黑" w:hAnsi="微软雅黑" w:cs="微软雅黑" w:hint="eastAsia"/>
          <w:sz w:val="22"/>
          <w:szCs w:val="22"/>
        </w:rPr>
        <w:t>，传输的线路</w:t>
      </w:r>
      <w:r w:rsidR="00E65DF4">
        <w:rPr>
          <w:rFonts w:ascii="微软雅黑" w:eastAsia="微软雅黑" w:hAnsi="微软雅黑" w:cs="微软雅黑" w:hint="eastAsia"/>
          <w:sz w:val="22"/>
          <w:szCs w:val="22"/>
        </w:rPr>
        <w:t>使用的是常温超导线路，使用碳纤维外壳对超导体进行保护</w:t>
      </w:r>
      <w:r w:rsidR="005245EC">
        <w:rPr>
          <w:rFonts w:ascii="微软雅黑" w:eastAsia="微软雅黑" w:hAnsi="微软雅黑" w:cs="微软雅黑" w:hint="eastAsia"/>
          <w:sz w:val="22"/>
          <w:szCs w:val="22"/>
        </w:rPr>
        <w:t>，在进行保护的同时进行了</w:t>
      </w:r>
      <w:r w:rsidR="00F639E5">
        <w:rPr>
          <w:rFonts w:ascii="微软雅黑" w:eastAsia="微软雅黑" w:hAnsi="微软雅黑" w:cs="微软雅黑" w:hint="eastAsia"/>
          <w:sz w:val="22"/>
          <w:szCs w:val="22"/>
        </w:rPr>
        <w:t>隔绝，避免出现一些顺磁性的物体被吸附到</w:t>
      </w:r>
      <w:r w:rsidR="008C7352">
        <w:rPr>
          <w:rFonts w:ascii="微软雅黑" w:eastAsia="微软雅黑" w:hAnsi="微软雅黑" w:cs="微软雅黑" w:hint="eastAsia"/>
          <w:sz w:val="22"/>
          <w:szCs w:val="22"/>
        </w:rPr>
        <w:t>上面。</w:t>
      </w:r>
    </w:p>
    <w:p w14:paraId="357C17C5" w14:textId="0E6F5E0F" w:rsidR="008C6918" w:rsidRDefault="00B57F7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一些差大功率的电磁炉也开始大幅度的降价，并且技术也得到了相当程度的提升，民用的最大功率甚至可以达到</w:t>
      </w:r>
      <w:r>
        <w:rPr>
          <w:rFonts w:ascii="微软雅黑" w:eastAsia="微软雅黑" w:hAnsi="微软雅黑" w:cs="微软雅黑"/>
          <w:sz w:val="22"/>
          <w:szCs w:val="22"/>
        </w:rPr>
        <w:t>160</w:t>
      </w:r>
      <w:r>
        <w:rPr>
          <w:rFonts w:ascii="微软雅黑" w:eastAsia="微软雅黑" w:hAnsi="微软雅黑" w:cs="微软雅黑" w:hint="eastAsia"/>
          <w:sz w:val="22"/>
          <w:szCs w:val="22"/>
        </w:rPr>
        <w:t>KW</w:t>
      </w:r>
      <w:r w:rsidR="002C3894">
        <w:rPr>
          <w:rFonts w:ascii="微软雅黑" w:eastAsia="微软雅黑" w:hAnsi="微软雅黑" w:cs="微软雅黑" w:hint="eastAsia"/>
          <w:sz w:val="22"/>
          <w:szCs w:val="22"/>
        </w:rPr>
        <w:t>，使其能够产生的最高温度甚至达到了</w:t>
      </w:r>
      <w:r w:rsidR="00C41B3F">
        <w:rPr>
          <w:rFonts w:ascii="微软雅黑" w:eastAsia="微软雅黑" w:hAnsi="微软雅黑" w:cs="微软雅黑" w:hint="eastAsia"/>
          <w:sz w:val="22"/>
          <w:szCs w:val="22"/>
        </w:rPr>
        <w:t>1</w:t>
      </w:r>
      <w:r w:rsidR="00C41B3F">
        <w:rPr>
          <w:rFonts w:ascii="微软雅黑" w:eastAsia="微软雅黑" w:hAnsi="微软雅黑" w:cs="微软雅黑"/>
          <w:sz w:val="22"/>
          <w:szCs w:val="22"/>
        </w:rPr>
        <w:t>1000</w:t>
      </w:r>
      <w:r w:rsidR="00C41B3F">
        <w:rPr>
          <w:rFonts w:ascii="微软雅黑" w:eastAsia="微软雅黑" w:hAnsi="微软雅黑" w:cs="微软雅黑" w:hint="eastAsia"/>
          <w:sz w:val="22"/>
          <w:szCs w:val="22"/>
        </w:rPr>
        <w:t>摄氏度，能够融化几乎所有常见的金属。</w:t>
      </w:r>
    </w:p>
    <w:p w14:paraId="57894BF5" w14:textId="590B765E" w:rsidR="00C41B3F" w:rsidRDefault="00CC5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能源的存储技术在这段时间也是得到长足的进步，每千克的电池就能够存储</w:t>
      </w:r>
      <w:r w:rsidR="005F5A81">
        <w:rPr>
          <w:rFonts w:ascii="微软雅黑" w:eastAsia="微软雅黑" w:hAnsi="微软雅黑" w:cs="微软雅黑" w:hint="eastAsia"/>
          <w:sz w:val="22"/>
          <w:szCs w:val="22"/>
        </w:rPr>
        <w:t>1</w:t>
      </w:r>
      <w:r w:rsidR="005F5A81">
        <w:rPr>
          <w:rFonts w:ascii="微软雅黑" w:eastAsia="微软雅黑" w:hAnsi="微软雅黑" w:cs="微软雅黑"/>
          <w:sz w:val="22"/>
          <w:szCs w:val="22"/>
        </w:rPr>
        <w:t>5</w:t>
      </w:r>
      <w:r w:rsidR="005F5A81">
        <w:rPr>
          <w:rFonts w:ascii="微软雅黑" w:eastAsia="微软雅黑" w:hAnsi="微软雅黑" w:cs="微软雅黑" w:hint="eastAsia"/>
          <w:sz w:val="22"/>
          <w:szCs w:val="22"/>
        </w:rPr>
        <w:t>KW的电量，而这所带来的就是各种技术的大胆应用，</w:t>
      </w:r>
      <w:r w:rsidR="00B02AC4">
        <w:rPr>
          <w:rFonts w:ascii="微软雅黑" w:eastAsia="微软雅黑" w:hAnsi="微软雅黑" w:cs="微软雅黑" w:hint="eastAsia"/>
          <w:sz w:val="22"/>
          <w:szCs w:val="22"/>
        </w:rPr>
        <w:t>空中交通规则在可飞行汽车制造出来的第二个月便完成了制定</w:t>
      </w:r>
      <w:r w:rsidR="00794621">
        <w:rPr>
          <w:rFonts w:ascii="微软雅黑" w:eastAsia="微软雅黑" w:hAnsi="微软雅黑" w:cs="微软雅黑" w:hint="eastAsia"/>
          <w:sz w:val="22"/>
          <w:szCs w:val="22"/>
        </w:rPr>
        <w:t>，而此时的可飞行汽车或者叫做便携式个人飞行器现在已经</w:t>
      </w:r>
      <w:r w:rsidR="005F5330">
        <w:rPr>
          <w:rFonts w:ascii="微软雅黑" w:eastAsia="微软雅黑" w:hAnsi="微软雅黑" w:cs="微软雅黑" w:hint="eastAsia"/>
          <w:sz w:val="22"/>
          <w:szCs w:val="22"/>
        </w:rPr>
        <w:t>完成了普及，只要是年收入达到了1</w:t>
      </w:r>
      <w:r w:rsidR="005F5330">
        <w:rPr>
          <w:rFonts w:ascii="微软雅黑" w:eastAsia="微软雅黑" w:hAnsi="微软雅黑" w:cs="微软雅黑"/>
          <w:sz w:val="22"/>
          <w:szCs w:val="22"/>
        </w:rPr>
        <w:t>0</w:t>
      </w:r>
      <w:r w:rsidR="005F5330">
        <w:rPr>
          <w:rFonts w:ascii="微软雅黑" w:eastAsia="微软雅黑" w:hAnsi="微软雅黑" w:cs="微软雅黑" w:hint="eastAsia"/>
          <w:sz w:val="22"/>
          <w:szCs w:val="22"/>
        </w:rPr>
        <w:t>W的</w:t>
      </w:r>
      <w:r w:rsidR="006D04C6">
        <w:rPr>
          <w:rFonts w:ascii="微软雅黑" w:eastAsia="微软雅黑" w:hAnsi="微软雅黑" w:cs="微软雅黑" w:hint="eastAsia"/>
          <w:sz w:val="22"/>
          <w:szCs w:val="22"/>
        </w:rPr>
        <w:t>家庭都能够很轻松的获得一辆属于自己的</w:t>
      </w:r>
      <w:r w:rsidR="00046797">
        <w:rPr>
          <w:rFonts w:ascii="微软雅黑" w:eastAsia="微软雅黑" w:hAnsi="微软雅黑" w:cs="微软雅黑" w:hint="eastAsia"/>
          <w:sz w:val="22"/>
          <w:szCs w:val="22"/>
        </w:rPr>
        <w:t>便携性飞行装置（可飞行汽车）</w:t>
      </w:r>
      <w:r w:rsidR="00B7110A">
        <w:rPr>
          <w:rFonts w:ascii="微软雅黑" w:eastAsia="微软雅黑" w:hAnsi="微软雅黑" w:cs="微软雅黑" w:hint="eastAsia"/>
          <w:sz w:val="22"/>
          <w:szCs w:val="22"/>
        </w:rPr>
        <w:t>。</w:t>
      </w:r>
    </w:p>
    <w:p w14:paraId="5FF4992A" w14:textId="7A074E36" w:rsidR="00B7110A" w:rsidRDefault="00BA57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个人所使用的电子设备</w:t>
      </w:r>
      <w:r w:rsidR="00883F58">
        <w:rPr>
          <w:rFonts w:ascii="微软雅黑" w:eastAsia="微软雅黑" w:hAnsi="微软雅黑" w:cs="微软雅黑" w:hint="eastAsia"/>
          <w:sz w:val="22"/>
          <w:szCs w:val="22"/>
        </w:rPr>
        <w:t>也得到了相当程度的升级，</w:t>
      </w:r>
      <w:r w:rsidR="00883F58">
        <w:rPr>
          <w:rFonts w:ascii="微软雅黑" w:eastAsia="微软雅黑" w:hAnsi="微软雅黑" w:cs="微软雅黑"/>
          <w:sz w:val="22"/>
          <w:szCs w:val="22"/>
        </w:rPr>
        <w:t>5</w:t>
      </w:r>
      <w:r w:rsidR="00883F58">
        <w:rPr>
          <w:rFonts w:ascii="微软雅黑" w:eastAsia="微软雅黑" w:hAnsi="微软雅黑" w:cs="微软雅黑" w:hint="eastAsia"/>
          <w:sz w:val="22"/>
          <w:szCs w:val="22"/>
        </w:rPr>
        <w:t>G信号基站完成了</w:t>
      </w:r>
      <w:r w:rsidR="00CB1F9C">
        <w:rPr>
          <w:rFonts w:ascii="微软雅黑" w:eastAsia="微软雅黑" w:hAnsi="微软雅黑" w:cs="微软雅黑" w:hint="eastAsia"/>
          <w:sz w:val="22"/>
          <w:szCs w:val="22"/>
        </w:rPr>
        <w:t>国境内的全区域覆盖</w:t>
      </w:r>
      <w:r w:rsidR="00D47274">
        <w:rPr>
          <w:rFonts w:ascii="微软雅黑" w:eastAsia="微软雅黑" w:hAnsi="微软雅黑" w:cs="微软雅黑" w:hint="eastAsia"/>
          <w:sz w:val="22"/>
          <w:szCs w:val="22"/>
        </w:rPr>
        <w:t>，并且无线电力传输技术也是遍地开花，只要有</w:t>
      </w:r>
      <w:r w:rsidR="00D47274">
        <w:rPr>
          <w:rFonts w:ascii="微软雅黑" w:eastAsia="微软雅黑" w:hAnsi="微软雅黑" w:cs="微软雅黑"/>
          <w:sz w:val="22"/>
          <w:szCs w:val="22"/>
        </w:rPr>
        <w:t>5</w:t>
      </w:r>
      <w:r w:rsidR="00D47274">
        <w:rPr>
          <w:rFonts w:ascii="微软雅黑" w:eastAsia="微软雅黑" w:hAnsi="微软雅黑" w:cs="微软雅黑" w:hint="eastAsia"/>
          <w:sz w:val="22"/>
          <w:szCs w:val="22"/>
        </w:rPr>
        <w:t>G信号覆盖的地方都有无线充电的覆盖，只要便携设备于供电的基站完成</w:t>
      </w:r>
      <w:r w:rsidR="00804F0C">
        <w:rPr>
          <w:rFonts w:ascii="微软雅黑" w:eastAsia="微软雅黑" w:hAnsi="微软雅黑" w:cs="微软雅黑" w:hint="eastAsia"/>
          <w:sz w:val="22"/>
          <w:szCs w:val="22"/>
        </w:rPr>
        <w:t>了协商便可建立能量传输连接</w:t>
      </w:r>
      <w:r w:rsidR="00293B8F">
        <w:rPr>
          <w:rFonts w:ascii="微软雅黑" w:eastAsia="微软雅黑" w:hAnsi="微软雅黑" w:cs="微软雅黑" w:hint="eastAsia"/>
          <w:sz w:val="22"/>
          <w:szCs w:val="22"/>
        </w:rPr>
        <w:t>，而这是政府所提供的</w:t>
      </w:r>
      <w:r w:rsidR="008251E1">
        <w:rPr>
          <w:rFonts w:ascii="微软雅黑" w:eastAsia="微软雅黑" w:hAnsi="微软雅黑" w:cs="微软雅黑" w:hint="eastAsia"/>
          <w:sz w:val="22"/>
          <w:szCs w:val="22"/>
        </w:rPr>
        <w:t>公民免费设施，只要是华夏公民都可以免费的使用。</w:t>
      </w:r>
    </w:p>
    <w:p w14:paraId="7DBD40B8" w14:textId="5CE8ED1F" w:rsidR="00804F0C" w:rsidRDefault="00B90E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游戏的发展也是各显神通，原本因为</w:t>
      </w:r>
      <w:r w:rsidR="001908B5">
        <w:rPr>
          <w:rFonts w:ascii="微软雅黑" w:eastAsia="微软雅黑" w:hAnsi="微软雅黑" w:cs="微软雅黑" w:hint="eastAsia"/>
          <w:sz w:val="22"/>
          <w:szCs w:val="22"/>
        </w:rPr>
        <w:t>便携移动设备的性能十分的孱弱，游戏不敢设计的很大，一些特效就不能够完整的呈现</w:t>
      </w:r>
      <w:r w:rsidR="00E32747">
        <w:rPr>
          <w:rFonts w:ascii="微软雅黑" w:eastAsia="微软雅黑" w:hAnsi="微软雅黑" w:cs="微软雅黑" w:hint="eastAsia"/>
          <w:sz w:val="22"/>
          <w:szCs w:val="22"/>
        </w:rPr>
        <w:t>，但是现在因为芯片技术以及工艺的进步，便携移动设备的性能得到了超大幅度的增加，</w:t>
      </w:r>
      <w:r w:rsidR="000B5040">
        <w:rPr>
          <w:rFonts w:ascii="微软雅黑" w:eastAsia="微软雅黑" w:hAnsi="微软雅黑" w:cs="微软雅黑" w:hint="eastAsia"/>
          <w:sz w:val="22"/>
          <w:szCs w:val="22"/>
        </w:rPr>
        <w:t>再加上能源存储技术的所带来的加持，移</w:t>
      </w:r>
      <w:r w:rsidR="000B5040">
        <w:rPr>
          <w:rFonts w:ascii="微软雅黑" w:eastAsia="微软雅黑" w:hAnsi="微软雅黑" w:cs="微软雅黑" w:hint="eastAsia"/>
          <w:sz w:val="22"/>
          <w:szCs w:val="22"/>
        </w:rPr>
        <w:lastRenderedPageBreak/>
        <w:t>动设备的功耗也敢直接上到最高5</w:t>
      </w:r>
      <w:r w:rsidR="000B5040">
        <w:rPr>
          <w:rFonts w:ascii="微软雅黑" w:eastAsia="微软雅黑" w:hAnsi="微软雅黑" w:cs="微软雅黑"/>
          <w:sz w:val="22"/>
          <w:szCs w:val="22"/>
        </w:rPr>
        <w:t>0</w:t>
      </w:r>
      <w:r w:rsidR="000B5040">
        <w:rPr>
          <w:rFonts w:ascii="微软雅黑" w:eastAsia="微软雅黑" w:hAnsi="微软雅黑" w:cs="微软雅黑" w:hint="eastAsia"/>
          <w:sz w:val="22"/>
          <w:szCs w:val="22"/>
        </w:rPr>
        <w:t>W，也不用担心散热的问题，直接</w:t>
      </w:r>
      <w:proofErr w:type="gramStart"/>
      <w:r w:rsidR="00840BE9">
        <w:rPr>
          <w:rFonts w:ascii="微软雅黑" w:eastAsia="微软雅黑" w:hAnsi="微软雅黑" w:cs="微软雅黑" w:hint="eastAsia"/>
          <w:sz w:val="22"/>
          <w:szCs w:val="22"/>
        </w:rPr>
        <w:t>狂堆主动</w:t>
      </w:r>
      <w:proofErr w:type="gramEnd"/>
      <w:r w:rsidR="00840BE9">
        <w:rPr>
          <w:rFonts w:ascii="微软雅黑" w:eastAsia="微软雅黑" w:hAnsi="微软雅黑" w:cs="微软雅黑" w:hint="eastAsia"/>
          <w:sz w:val="22"/>
          <w:szCs w:val="22"/>
        </w:rPr>
        <w:t>散热就行</w:t>
      </w:r>
      <w:r w:rsidR="0077081E">
        <w:rPr>
          <w:rFonts w:ascii="微软雅黑" w:eastAsia="微软雅黑" w:hAnsi="微软雅黑" w:cs="微软雅黑" w:hint="eastAsia"/>
          <w:sz w:val="22"/>
          <w:szCs w:val="22"/>
        </w:rPr>
        <w:t>，各种粒子特效</w:t>
      </w:r>
      <w:r w:rsidR="00A2660B">
        <w:rPr>
          <w:rFonts w:ascii="微软雅黑" w:eastAsia="微软雅黑" w:hAnsi="微软雅黑" w:cs="微软雅黑" w:hint="eastAsia"/>
          <w:sz w:val="22"/>
          <w:szCs w:val="22"/>
        </w:rPr>
        <w:t>，</w:t>
      </w:r>
      <w:proofErr w:type="gramStart"/>
      <w:r w:rsidR="00647F89">
        <w:rPr>
          <w:rFonts w:ascii="微软雅黑" w:eastAsia="微软雅黑" w:hAnsi="微软雅黑" w:cs="微软雅黑" w:hint="eastAsia"/>
          <w:sz w:val="22"/>
          <w:szCs w:val="22"/>
        </w:rPr>
        <w:t>5级光追</w:t>
      </w:r>
      <w:r w:rsidR="002F3B59">
        <w:rPr>
          <w:rFonts w:ascii="微软雅黑" w:eastAsia="微软雅黑" w:hAnsi="微软雅黑" w:cs="微软雅黑" w:hint="eastAsia"/>
          <w:sz w:val="22"/>
          <w:szCs w:val="22"/>
        </w:rPr>
        <w:t>大胆</w:t>
      </w:r>
      <w:proofErr w:type="gramEnd"/>
      <w:r w:rsidR="002F3B59">
        <w:rPr>
          <w:rFonts w:ascii="微软雅黑" w:eastAsia="微软雅黑" w:hAnsi="微软雅黑" w:cs="微软雅黑" w:hint="eastAsia"/>
          <w:sz w:val="22"/>
          <w:szCs w:val="22"/>
        </w:rPr>
        <w:t>的上，n级光线追踪</w:t>
      </w:r>
      <w:r w:rsidR="0005227F">
        <w:rPr>
          <w:rFonts w:ascii="微软雅黑" w:eastAsia="微软雅黑" w:hAnsi="微软雅黑" w:cs="微软雅黑" w:hint="eastAsia"/>
          <w:sz w:val="22"/>
          <w:szCs w:val="22"/>
        </w:rPr>
        <w:t>追求最真是的画面，各种变态的物理引擎大胆的上，</w:t>
      </w:r>
      <w:r w:rsidR="00CF0688">
        <w:rPr>
          <w:rFonts w:ascii="微软雅黑" w:eastAsia="微软雅黑" w:hAnsi="微软雅黑" w:cs="微软雅黑" w:hint="eastAsia"/>
          <w:sz w:val="22"/>
          <w:szCs w:val="22"/>
        </w:rPr>
        <w:t>不再特别的考虑移动设备计算能力不够的问题</w:t>
      </w:r>
      <w:r w:rsidR="00822E79">
        <w:rPr>
          <w:rFonts w:ascii="微软雅黑" w:eastAsia="微软雅黑" w:hAnsi="微软雅黑" w:cs="微软雅黑" w:hint="eastAsia"/>
          <w:sz w:val="22"/>
          <w:szCs w:val="22"/>
        </w:rPr>
        <w:t>，手机</w:t>
      </w:r>
      <w:proofErr w:type="gramStart"/>
      <w:r w:rsidR="00822E79">
        <w:rPr>
          <w:rFonts w:ascii="微软雅黑" w:eastAsia="微软雅黑" w:hAnsi="微软雅黑" w:cs="微软雅黑" w:hint="eastAsia"/>
          <w:sz w:val="22"/>
          <w:szCs w:val="22"/>
        </w:rPr>
        <w:t>上畅玩</w:t>
      </w:r>
      <w:proofErr w:type="gramEnd"/>
      <w:r w:rsidR="00822E79">
        <w:rPr>
          <w:rFonts w:ascii="微软雅黑" w:eastAsia="微软雅黑" w:hAnsi="微软雅黑" w:cs="微软雅黑" w:hint="eastAsia"/>
          <w:sz w:val="22"/>
          <w:szCs w:val="22"/>
        </w:rPr>
        <w:t>8K级画面的游戏</w:t>
      </w:r>
      <w:r w:rsidR="00CA62FF">
        <w:rPr>
          <w:rFonts w:ascii="微软雅黑" w:eastAsia="微软雅黑" w:hAnsi="微软雅黑" w:cs="微软雅黑" w:hint="eastAsia"/>
          <w:sz w:val="22"/>
          <w:szCs w:val="22"/>
        </w:rPr>
        <w:t>也是一件十分轻松的事情，接口的速率也是得到长足的提升，就以</w:t>
      </w:r>
      <w:r w:rsidR="00C84FCF">
        <w:rPr>
          <w:rFonts w:ascii="微软雅黑" w:eastAsia="微软雅黑" w:hAnsi="微软雅黑" w:cs="微软雅黑" w:hint="eastAsia"/>
          <w:sz w:val="22"/>
          <w:szCs w:val="22"/>
        </w:rPr>
        <w:t>type-c为基准的接口速率都达到了8</w:t>
      </w:r>
      <w:r w:rsidR="00C84FCF">
        <w:rPr>
          <w:rFonts w:ascii="微软雅黑" w:eastAsia="微软雅黑" w:hAnsi="微软雅黑" w:cs="微软雅黑"/>
          <w:sz w:val="22"/>
          <w:szCs w:val="22"/>
        </w:rPr>
        <w:t>0</w:t>
      </w:r>
      <w:r w:rsidR="00C84FCF">
        <w:rPr>
          <w:rFonts w:ascii="微软雅黑" w:eastAsia="微软雅黑" w:hAnsi="微软雅黑" w:cs="微软雅黑" w:hint="eastAsia"/>
          <w:sz w:val="22"/>
          <w:szCs w:val="22"/>
        </w:rPr>
        <w:t>Gbps的速率</w:t>
      </w:r>
      <w:r w:rsidR="00785FA4">
        <w:rPr>
          <w:rFonts w:ascii="微软雅黑" w:eastAsia="微软雅黑" w:hAnsi="微软雅黑" w:cs="微软雅黑" w:hint="eastAsia"/>
          <w:sz w:val="22"/>
          <w:szCs w:val="22"/>
        </w:rPr>
        <w:t>，并且其传输功耗也是成功的来到了2</w:t>
      </w:r>
      <w:r w:rsidR="00785FA4">
        <w:rPr>
          <w:rFonts w:ascii="微软雅黑" w:eastAsia="微软雅黑" w:hAnsi="微软雅黑" w:cs="微软雅黑"/>
          <w:sz w:val="22"/>
          <w:szCs w:val="22"/>
        </w:rPr>
        <w:t>30</w:t>
      </w:r>
      <w:r w:rsidR="00785FA4">
        <w:rPr>
          <w:rFonts w:ascii="微软雅黑" w:eastAsia="微软雅黑" w:hAnsi="微软雅黑" w:cs="微软雅黑" w:hint="eastAsia"/>
          <w:sz w:val="22"/>
          <w:szCs w:val="22"/>
        </w:rPr>
        <w:t>W的</w:t>
      </w:r>
      <w:r w:rsidR="000A20DB">
        <w:rPr>
          <w:rFonts w:ascii="微软雅黑" w:eastAsia="微软雅黑" w:hAnsi="微软雅黑" w:cs="微软雅黑" w:hint="eastAsia"/>
          <w:sz w:val="22"/>
          <w:szCs w:val="22"/>
        </w:rPr>
        <w:t>设计上限，如果不是常温超导还不是很适合应用</w:t>
      </w:r>
      <w:proofErr w:type="gramStart"/>
      <w:r w:rsidR="000A20DB">
        <w:rPr>
          <w:rFonts w:ascii="微软雅黑" w:eastAsia="微软雅黑" w:hAnsi="微软雅黑" w:cs="微软雅黑" w:hint="eastAsia"/>
          <w:sz w:val="22"/>
          <w:szCs w:val="22"/>
        </w:rPr>
        <w:t>在尾插之上</w:t>
      </w:r>
      <w:proofErr w:type="gramEnd"/>
      <w:r w:rsidR="000A20DB">
        <w:rPr>
          <w:rFonts w:ascii="微软雅黑" w:eastAsia="微软雅黑" w:hAnsi="微软雅黑" w:cs="微软雅黑" w:hint="eastAsia"/>
          <w:sz w:val="22"/>
          <w:szCs w:val="22"/>
        </w:rPr>
        <w:t>恐怕传输功率就不止2</w:t>
      </w:r>
      <w:r w:rsidR="000A20DB">
        <w:rPr>
          <w:rFonts w:ascii="微软雅黑" w:eastAsia="微软雅黑" w:hAnsi="微软雅黑" w:cs="微软雅黑"/>
          <w:sz w:val="22"/>
          <w:szCs w:val="22"/>
        </w:rPr>
        <w:t>30</w:t>
      </w:r>
      <w:r w:rsidR="000A20DB">
        <w:rPr>
          <w:rFonts w:ascii="微软雅黑" w:eastAsia="微软雅黑" w:hAnsi="微软雅黑" w:cs="微软雅黑" w:hint="eastAsia"/>
          <w:sz w:val="22"/>
          <w:szCs w:val="22"/>
        </w:rPr>
        <w:t>W了。</w:t>
      </w:r>
    </w:p>
    <w:p w14:paraId="2B6FEA3E" w14:textId="54465FB5" w:rsidR="00F43E60" w:rsidRDefault="00910A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而最新的无线传输技术就更加的恐怖，能量的传输功率来到了</w:t>
      </w:r>
      <w:r w:rsidR="00086E4A">
        <w:rPr>
          <w:rFonts w:ascii="微软雅黑" w:eastAsia="微软雅黑" w:hAnsi="微软雅黑" w:cs="微软雅黑" w:hint="eastAsia"/>
          <w:sz w:val="22"/>
          <w:szCs w:val="22"/>
        </w:rPr>
        <w:t>5</w:t>
      </w:r>
      <w:r w:rsidR="00086E4A">
        <w:rPr>
          <w:rFonts w:ascii="微软雅黑" w:eastAsia="微软雅黑" w:hAnsi="微软雅黑" w:cs="微软雅黑"/>
          <w:sz w:val="22"/>
          <w:szCs w:val="22"/>
        </w:rPr>
        <w:t>00</w:t>
      </w:r>
      <w:r w:rsidR="00086E4A">
        <w:rPr>
          <w:rFonts w:ascii="微软雅黑" w:eastAsia="微软雅黑" w:hAnsi="微软雅黑" w:cs="微软雅黑" w:hint="eastAsia"/>
          <w:sz w:val="22"/>
          <w:szCs w:val="22"/>
        </w:rPr>
        <w:t>W的上限，当然一般情况下是不可能达到这么高的功率，其传输</w:t>
      </w:r>
      <w:r w:rsidR="00BC3E56">
        <w:rPr>
          <w:rFonts w:ascii="微软雅黑" w:eastAsia="微软雅黑" w:hAnsi="微软雅黑" w:cs="微软雅黑" w:hint="eastAsia"/>
          <w:sz w:val="22"/>
          <w:szCs w:val="22"/>
        </w:rPr>
        <w:t>速度也来到了</w:t>
      </w:r>
      <w:r w:rsidR="00BC3E56">
        <w:rPr>
          <w:rFonts w:ascii="微软雅黑" w:eastAsia="微软雅黑" w:hAnsi="微软雅黑" w:cs="微软雅黑"/>
          <w:sz w:val="22"/>
          <w:szCs w:val="22"/>
        </w:rPr>
        <w:t>1960</w:t>
      </w:r>
      <w:r w:rsidR="00BC3E56">
        <w:rPr>
          <w:rFonts w:ascii="微软雅黑" w:eastAsia="微软雅黑" w:hAnsi="微软雅黑" w:cs="微软雅黑" w:hint="eastAsia"/>
          <w:sz w:val="22"/>
          <w:szCs w:val="22"/>
        </w:rPr>
        <w:t>Gbps，</w:t>
      </w:r>
      <w:r w:rsidR="00972BC0">
        <w:rPr>
          <w:rFonts w:ascii="微软雅黑" w:eastAsia="微软雅黑" w:hAnsi="微软雅黑" w:cs="微软雅黑" w:hint="eastAsia"/>
          <w:sz w:val="22"/>
          <w:szCs w:val="22"/>
        </w:rPr>
        <w:t>其延迟和同等距离下的有线传输相比只慢了</w:t>
      </w:r>
      <w:r w:rsidR="00DD4595">
        <w:rPr>
          <w:rFonts w:ascii="微软雅黑" w:eastAsia="微软雅黑" w:hAnsi="微软雅黑" w:cs="微软雅黑" w:hint="eastAsia"/>
          <w:sz w:val="22"/>
          <w:szCs w:val="22"/>
        </w:rPr>
        <w:t>1</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纳秒到3</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纳秒，在这种技术的加持下</w:t>
      </w:r>
      <w:r w:rsidR="008870D1">
        <w:rPr>
          <w:rFonts w:ascii="微软雅黑" w:eastAsia="微软雅黑" w:hAnsi="微软雅黑" w:cs="微软雅黑" w:hint="eastAsia"/>
          <w:sz w:val="22"/>
          <w:szCs w:val="22"/>
        </w:rPr>
        <w:t>不同设备之间</w:t>
      </w:r>
      <w:proofErr w:type="gramStart"/>
      <w:r w:rsidR="008870D1">
        <w:rPr>
          <w:rFonts w:ascii="微软雅黑" w:eastAsia="微软雅黑" w:hAnsi="微软雅黑" w:cs="微软雅黑" w:hint="eastAsia"/>
          <w:sz w:val="22"/>
          <w:szCs w:val="22"/>
        </w:rPr>
        <w:t>的算力共享</w:t>
      </w:r>
      <w:proofErr w:type="gramEnd"/>
      <w:r w:rsidR="008870D1">
        <w:rPr>
          <w:rFonts w:ascii="微软雅黑" w:eastAsia="微软雅黑" w:hAnsi="微软雅黑" w:cs="微软雅黑" w:hint="eastAsia"/>
          <w:sz w:val="22"/>
          <w:szCs w:val="22"/>
        </w:rPr>
        <w:t>将是一个十分容易且常见的事情</w:t>
      </w:r>
      <w:r w:rsidR="00444FB3">
        <w:rPr>
          <w:rFonts w:ascii="微软雅黑" w:eastAsia="微软雅黑" w:hAnsi="微软雅黑" w:cs="微软雅黑" w:hint="eastAsia"/>
          <w:sz w:val="22"/>
          <w:szCs w:val="22"/>
        </w:rPr>
        <w:t>，现在把无线设备当成PCI总线的技术也是不少</w:t>
      </w:r>
      <w:r w:rsidR="007705FC">
        <w:rPr>
          <w:rFonts w:ascii="微软雅黑" w:eastAsia="微软雅黑" w:hAnsi="微软雅黑" w:cs="微软雅黑" w:hint="eastAsia"/>
          <w:sz w:val="22"/>
          <w:szCs w:val="22"/>
        </w:rPr>
        <w:t>，体验感和物理连接的并无太大差距，性能越</w:t>
      </w:r>
      <w:proofErr w:type="gramStart"/>
      <w:r w:rsidR="007705FC">
        <w:rPr>
          <w:rFonts w:ascii="微软雅黑" w:eastAsia="微软雅黑" w:hAnsi="微软雅黑" w:cs="微软雅黑" w:hint="eastAsia"/>
          <w:sz w:val="22"/>
          <w:szCs w:val="22"/>
        </w:rPr>
        <w:t>低差距</w:t>
      </w:r>
      <w:proofErr w:type="gramEnd"/>
      <w:r w:rsidR="007705FC">
        <w:rPr>
          <w:rFonts w:ascii="微软雅黑" w:eastAsia="微软雅黑" w:hAnsi="微软雅黑" w:cs="微软雅黑" w:hint="eastAsia"/>
          <w:sz w:val="22"/>
          <w:szCs w:val="22"/>
        </w:rPr>
        <w:t>越小。</w:t>
      </w:r>
    </w:p>
    <w:p w14:paraId="718696E3" w14:textId="5456E404" w:rsidR="00BA57CA" w:rsidRDefault="002F6F5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但是科技进步远远不止于此，这些也仅仅只是</w:t>
      </w:r>
      <w:r w:rsidR="008713B0">
        <w:rPr>
          <w:rFonts w:ascii="微软雅黑" w:eastAsia="微软雅黑" w:hAnsi="微软雅黑" w:cs="微软雅黑" w:hint="eastAsia"/>
          <w:sz w:val="22"/>
          <w:szCs w:val="22"/>
        </w:rPr>
        <w:t>日常生活中于人们息息相关的事物，而除了硬件在发展，软件也是在不停的发展着，人工智能的出现让</w:t>
      </w:r>
      <w:r w:rsidR="00AD3F52">
        <w:rPr>
          <w:rFonts w:ascii="微软雅黑" w:eastAsia="微软雅黑" w:hAnsi="微软雅黑" w:cs="微软雅黑" w:hint="eastAsia"/>
          <w:sz w:val="22"/>
          <w:szCs w:val="22"/>
        </w:rPr>
        <w:t>重复无聊的工作不再需要人来做，</w:t>
      </w:r>
      <w:r w:rsidR="00CB66A6">
        <w:rPr>
          <w:rFonts w:ascii="微软雅黑" w:eastAsia="微软雅黑" w:hAnsi="微软雅黑" w:cs="微软雅黑" w:hint="eastAsia"/>
          <w:sz w:val="22"/>
          <w:szCs w:val="22"/>
        </w:rPr>
        <w:t>但是编程这种东西还是需要人来做，曾经一些吃</w:t>
      </w:r>
      <w:proofErr w:type="gramStart"/>
      <w:r w:rsidR="00CB66A6">
        <w:rPr>
          <w:rFonts w:ascii="微软雅黑" w:eastAsia="微软雅黑" w:hAnsi="微软雅黑" w:cs="微软雅黑" w:hint="eastAsia"/>
          <w:sz w:val="22"/>
          <w:szCs w:val="22"/>
        </w:rPr>
        <w:t>瓜群众</w:t>
      </w:r>
      <w:proofErr w:type="gramEnd"/>
      <w:r w:rsidR="00CB66A6">
        <w:rPr>
          <w:rFonts w:ascii="微软雅黑" w:eastAsia="微软雅黑" w:hAnsi="微软雅黑" w:cs="微软雅黑" w:hint="eastAsia"/>
          <w:sz w:val="22"/>
          <w:szCs w:val="22"/>
        </w:rPr>
        <w:t>表示想要汉语编程，然而事实却并非入册，</w:t>
      </w:r>
      <w:r w:rsidR="004D61B4">
        <w:rPr>
          <w:rFonts w:ascii="微软雅黑" w:eastAsia="微软雅黑" w:hAnsi="微软雅黑" w:cs="微软雅黑" w:hint="eastAsia"/>
          <w:sz w:val="22"/>
          <w:szCs w:val="22"/>
        </w:rPr>
        <w:t>因为如果使用编程将会使得编程变得十分</w:t>
      </w:r>
      <w:proofErr w:type="gramStart"/>
      <w:r w:rsidR="004D61B4">
        <w:rPr>
          <w:rFonts w:ascii="微软雅黑" w:eastAsia="微软雅黑" w:hAnsi="微软雅黑" w:cs="微软雅黑" w:hint="eastAsia"/>
          <w:sz w:val="22"/>
          <w:szCs w:val="22"/>
        </w:rPr>
        <w:t>的鬼畜例如</w:t>
      </w:r>
      <w:proofErr w:type="gramEnd"/>
      <w:r w:rsidR="004D61B4">
        <w:rPr>
          <w:rFonts w:ascii="微软雅黑" w:eastAsia="微软雅黑" w:hAnsi="微软雅黑" w:cs="微软雅黑" w:hint="eastAsia"/>
          <w:sz w:val="22"/>
          <w:szCs w:val="22"/>
        </w:rPr>
        <w:t>：</w:t>
      </w:r>
    </w:p>
    <w:p w14:paraId="0D721126" w14:textId="77777777" w:rsidR="004D61B4" w:rsidRDefault="004D61B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3B548B4" w14:textId="66A6A181" w:rsidR="00BF0193" w:rsidRDefault="00BF019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#引用 库名</w:t>
      </w:r>
    </w:p>
    <w:p w14:paraId="7BA5F9E6" w14:textId="77777777" w:rsidR="00006301"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整形 主函数</w:t>
      </w:r>
    </w:p>
    <w:p w14:paraId="22F16286" w14:textId="67F9F7D8" w:rsidR="004D61B4"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BBDA2BD" w14:textId="77777777" w:rsidR="00324E60"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w:t>
      </w:r>
      <w:r w:rsidR="00006301">
        <w:rPr>
          <w:rFonts w:ascii="微软雅黑" w:eastAsia="微软雅黑" w:hAnsi="微软雅黑" w:cs="微软雅黑" w:hint="eastAsia"/>
          <w:sz w:val="22"/>
          <w:szCs w:val="22"/>
        </w:rPr>
        <w:t xml:space="preserve"> （条件）</w:t>
      </w:r>
    </w:p>
    <w:p w14:paraId="6FD20AEC" w14:textId="7DA91CAA" w:rsidR="00006301" w:rsidRDefault="00006301" w:rsidP="00324E60">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AE74F6D" w14:textId="22CAFBCC" w:rsidR="00006301" w:rsidRDefault="00006301" w:rsidP="00D5242A">
      <w:pPr>
        <w:rPr>
          <w:rFonts w:ascii="微软雅黑" w:eastAsia="微软雅黑" w:hAnsi="微软雅黑" w:cs="微软雅黑"/>
          <w:sz w:val="22"/>
          <w:szCs w:val="22"/>
        </w:rPr>
      </w:pPr>
      <w:r>
        <w:rPr>
          <w:rFonts w:ascii="微软雅黑" w:eastAsia="微软雅黑" w:hAnsi="微软雅黑" w:cs="微软雅黑"/>
          <w:sz w:val="22"/>
          <w:szCs w:val="22"/>
        </w:rPr>
        <w:lastRenderedPageBreak/>
        <w:tab/>
      </w:r>
      <w:r>
        <w:rPr>
          <w:rFonts w:ascii="微软雅黑" w:eastAsia="微软雅黑" w:hAnsi="微软雅黑" w:cs="微软雅黑"/>
          <w:sz w:val="22"/>
          <w:szCs w:val="22"/>
        </w:rPr>
        <w:tab/>
      </w:r>
      <w:r>
        <w:rPr>
          <w:rFonts w:ascii="微软雅黑" w:eastAsia="微软雅黑" w:hAnsi="微软雅黑" w:cs="微软雅黑" w:hint="eastAsia"/>
          <w:sz w:val="22"/>
          <w:szCs w:val="22"/>
        </w:rPr>
        <w:t>满足条件</w:t>
      </w:r>
      <w:r w:rsidR="000F033C">
        <w:rPr>
          <w:rFonts w:ascii="微软雅黑" w:eastAsia="微软雅黑" w:hAnsi="微软雅黑" w:cs="微软雅黑" w:hint="eastAsia"/>
          <w:sz w:val="22"/>
          <w:szCs w:val="22"/>
        </w:rPr>
        <w:t>的输出内容；</w:t>
      </w:r>
    </w:p>
    <w:p w14:paraId="697555E3" w14:textId="7F44071E" w:rsidR="0053413C" w:rsidRDefault="00006301"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5C04D570" w14:textId="77777777"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否则</w:t>
      </w:r>
    </w:p>
    <w:p w14:paraId="1A9D99F2" w14:textId="77777777"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28EDF6BB" w14:textId="3AA9E535"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ab/>
      </w:r>
      <w:r>
        <w:rPr>
          <w:rFonts w:ascii="微软雅黑" w:eastAsia="微软雅黑" w:hAnsi="微软雅黑" w:cs="微软雅黑" w:hint="eastAsia"/>
          <w:sz w:val="22"/>
          <w:szCs w:val="22"/>
        </w:rPr>
        <w:t>不满足条件的输出内容；</w:t>
      </w:r>
    </w:p>
    <w:p w14:paraId="758C597E" w14:textId="407D1BBB"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1AA0B912" w14:textId="360BEACA" w:rsidR="00FA3445" w:rsidRDefault="00FA3445"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返回一个值；</w:t>
      </w:r>
    </w:p>
    <w:p w14:paraId="0DD3A1BB" w14:textId="0AF049E5" w:rsidR="0053413C"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7B9A401" w14:textId="39BFC840" w:rsidR="004D61B4" w:rsidRDefault="004D61B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32005008" w14:textId="6EED69BE" w:rsidR="000C0395" w:rsidRDefault="00FA344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这样虽然方便了理解，但是真的会被业内人士打死的</w:t>
      </w:r>
      <w:r w:rsidR="00BE5152">
        <w:rPr>
          <w:rFonts w:ascii="微软雅黑" w:eastAsia="微软雅黑" w:hAnsi="微软雅黑" w:cs="微软雅黑" w:hint="eastAsia"/>
          <w:sz w:val="22"/>
          <w:szCs w:val="22"/>
        </w:rPr>
        <w:t>，连注释都懒得写谁还会花那么长的时间来写中文啊</w:t>
      </w:r>
      <w:r w:rsidR="000C0395">
        <w:rPr>
          <w:rFonts w:ascii="微软雅黑" w:eastAsia="微软雅黑" w:hAnsi="微软雅黑" w:cs="微软雅黑" w:hint="eastAsia"/>
          <w:sz w:val="22"/>
          <w:szCs w:val="22"/>
        </w:rPr>
        <w:t>！至于文言文，这种东西在某些程度上来说确实简洁，</w:t>
      </w:r>
      <w:r w:rsidR="00DE508E">
        <w:rPr>
          <w:rFonts w:ascii="微软雅黑" w:eastAsia="微软雅黑" w:hAnsi="微软雅黑" w:cs="微软雅黑" w:hint="eastAsia"/>
          <w:sz w:val="22"/>
          <w:szCs w:val="22"/>
        </w:rPr>
        <w:t>可它不好理解啊，编程的本质还不是将人类看得懂的语言转化成机器看得懂的语言</w:t>
      </w:r>
      <w:r w:rsidR="000E3B0F">
        <w:rPr>
          <w:rFonts w:ascii="微软雅黑" w:eastAsia="微软雅黑" w:hAnsi="微软雅黑" w:cs="微软雅黑" w:hint="eastAsia"/>
          <w:sz w:val="22"/>
          <w:szCs w:val="22"/>
        </w:rPr>
        <w:t>这个过程吗？重要的是中间转化的过程，以及最终的</w:t>
      </w:r>
      <w:r w:rsidR="00603E27">
        <w:rPr>
          <w:rFonts w:ascii="微软雅黑" w:eastAsia="微软雅黑" w:hAnsi="微软雅黑" w:cs="微软雅黑" w:hint="eastAsia"/>
          <w:sz w:val="22"/>
          <w:szCs w:val="22"/>
        </w:rPr>
        <w:t>编译出来的结果。</w:t>
      </w:r>
    </w:p>
    <w:p w14:paraId="571118E1" w14:textId="0D53E8EA" w:rsidR="00965133" w:rsidRPr="00965133" w:rsidRDefault="002D53A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经过专门优化的编译器已经能够胜任所有量子计算机的编程，如果</w:t>
      </w:r>
      <w:r w:rsidR="009F085B">
        <w:rPr>
          <w:rFonts w:ascii="微软雅黑" w:eastAsia="微软雅黑" w:hAnsi="微软雅黑" w:cs="微软雅黑" w:hint="eastAsia"/>
          <w:sz w:val="22"/>
          <w:szCs w:val="22"/>
        </w:rPr>
        <w:t>有人能够真正的学会量子计算机的工作原理，那么就可以量子计算机成功的制造出一个</w:t>
      </w:r>
      <w:r w:rsidR="00DC73AE">
        <w:rPr>
          <w:rFonts w:ascii="微软雅黑" w:eastAsia="微软雅黑" w:hAnsi="微软雅黑" w:cs="微软雅黑" w:hint="eastAsia"/>
          <w:sz w:val="22"/>
          <w:szCs w:val="22"/>
        </w:rPr>
        <w:t>拥有低等智能的人工智能出来。</w:t>
      </w:r>
    </w:p>
    <w:p w14:paraId="07103746" w14:textId="2DB7E9D0" w:rsidR="000C0395" w:rsidRDefault="00103C7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“报告长官，</w:t>
      </w:r>
      <w:r w:rsidR="003F3FED">
        <w:rPr>
          <w:rFonts w:ascii="微软雅黑" w:eastAsia="微软雅黑" w:hAnsi="微软雅黑" w:cs="微软雅黑" w:hint="eastAsia"/>
          <w:sz w:val="22"/>
          <w:szCs w:val="22"/>
        </w:rPr>
        <w:t>我们已经完成了太阳系5星量子通讯系统的建立，已经能够在木星范围之内进行实时通话，火星之上的</w:t>
      </w:r>
      <w:r w:rsidR="0048666F">
        <w:rPr>
          <w:rFonts w:ascii="微软雅黑" w:eastAsia="微软雅黑" w:hAnsi="微软雅黑" w:cs="微软雅黑" w:hint="eastAsia"/>
          <w:sz w:val="22"/>
          <w:szCs w:val="22"/>
        </w:rPr>
        <w:t>基础生存环境已经完成搭建可以派遣金丹期以上的修士前往</w:t>
      </w:r>
      <w:r w:rsidR="009A20CA">
        <w:rPr>
          <w:rFonts w:ascii="微软雅黑" w:eastAsia="微软雅黑" w:hAnsi="微软雅黑" w:cs="微软雅黑" w:hint="eastAsia"/>
          <w:sz w:val="22"/>
          <w:szCs w:val="22"/>
        </w:rPr>
        <w:t>进行科学探索。</w:t>
      </w:r>
      <w:r>
        <w:rPr>
          <w:rFonts w:ascii="微软雅黑" w:eastAsia="微软雅黑" w:hAnsi="微软雅黑" w:cs="微软雅黑" w:hint="eastAsia"/>
          <w:sz w:val="22"/>
          <w:szCs w:val="22"/>
        </w:rPr>
        <w:t>”</w:t>
      </w:r>
    </w:p>
    <w:p w14:paraId="05EFA6D8" w14:textId="53F940DA" w:rsidR="009A20CA" w:rsidRDefault="009A20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“好，准备飞船，马上开始火星</w:t>
      </w:r>
      <w:r w:rsidR="00EF30B9">
        <w:rPr>
          <w:rFonts w:ascii="微软雅黑" w:eastAsia="微软雅黑" w:hAnsi="微软雅黑" w:cs="微软雅黑" w:hint="eastAsia"/>
          <w:sz w:val="22"/>
          <w:szCs w:val="22"/>
        </w:rPr>
        <w:t>的探索及基地建设。</w:t>
      </w:r>
      <w:r>
        <w:rPr>
          <w:rFonts w:ascii="微软雅黑" w:eastAsia="微软雅黑" w:hAnsi="微软雅黑" w:cs="微软雅黑" w:hint="eastAsia"/>
          <w:sz w:val="22"/>
          <w:szCs w:val="22"/>
        </w:rPr>
        <w:t>”</w:t>
      </w:r>
    </w:p>
    <w:p w14:paraId="6FC4C3F4" w14:textId="77777777" w:rsidR="000C0395" w:rsidRDefault="000C0395" w:rsidP="00D5242A">
      <w:pPr>
        <w:rPr>
          <w:rFonts w:ascii="微软雅黑" w:eastAsia="微软雅黑" w:hAnsi="微软雅黑" w:cs="微软雅黑"/>
          <w:sz w:val="22"/>
          <w:szCs w:val="22"/>
        </w:rPr>
      </w:pPr>
    </w:p>
    <w:p w14:paraId="602164E7" w14:textId="77777777" w:rsidR="00EF30B9" w:rsidRDefault="00EF30B9" w:rsidP="00D5242A">
      <w:pPr>
        <w:rPr>
          <w:rFonts w:ascii="微软雅黑" w:eastAsia="微软雅黑" w:hAnsi="微软雅黑" w:cs="微软雅黑"/>
          <w:sz w:val="22"/>
          <w:szCs w:val="22"/>
        </w:rPr>
      </w:pPr>
    </w:p>
    <w:p w14:paraId="48311434" w14:textId="28706E65" w:rsidR="00EF30B9" w:rsidRDefault="00EF30B9" w:rsidP="00EF30B9">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第二百一十一章 建立火星基地</w:t>
      </w:r>
    </w:p>
    <w:p w14:paraId="30EC3ED9" w14:textId="7CF896FB" w:rsidR="00EF30B9" w:rsidRDefault="007150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此时的火星，因为有了</w:t>
      </w:r>
      <w:r w:rsidR="002C00D9">
        <w:rPr>
          <w:rFonts w:ascii="微软雅黑" w:eastAsia="微软雅黑" w:hAnsi="微软雅黑" w:cs="微软雅黑" w:hint="eastAsia"/>
          <w:sz w:val="22"/>
          <w:szCs w:val="22"/>
        </w:rPr>
        <w:t>人工智能的前期拓荒，</w:t>
      </w:r>
      <w:r w:rsidR="00FC567B">
        <w:rPr>
          <w:rFonts w:ascii="微软雅黑" w:eastAsia="微软雅黑" w:hAnsi="微软雅黑" w:cs="微软雅黑" w:hint="eastAsia"/>
          <w:sz w:val="22"/>
          <w:szCs w:val="22"/>
        </w:rPr>
        <w:t>普通人</w:t>
      </w:r>
      <w:r w:rsidR="002C00D9">
        <w:rPr>
          <w:rFonts w:ascii="微软雅黑" w:eastAsia="微软雅黑" w:hAnsi="微软雅黑" w:cs="微软雅黑" w:hint="eastAsia"/>
          <w:sz w:val="22"/>
          <w:szCs w:val="22"/>
        </w:rPr>
        <w:t>已经能够在相当一片区域内自由的活动，</w:t>
      </w:r>
      <w:r w:rsidR="00FC567B">
        <w:rPr>
          <w:rFonts w:ascii="微软雅黑" w:eastAsia="微软雅黑" w:hAnsi="微软雅黑" w:cs="微软雅黑" w:hint="eastAsia"/>
          <w:sz w:val="22"/>
          <w:szCs w:val="22"/>
        </w:rPr>
        <w:t>在各个已经完成建立的基地中</w:t>
      </w:r>
      <w:r w:rsidR="005161DD">
        <w:rPr>
          <w:rFonts w:ascii="微软雅黑" w:eastAsia="微软雅黑" w:hAnsi="微软雅黑" w:cs="微软雅黑" w:hint="eastAsia"/>
          <w:sz w:val="22"/>
          <w:szCs w:val="22"/>
        </w:rPr>
        <w:t>的网络体验</w:t>
      </w:r>
      <w:r w:rsidR="00410DDE">
        <w:rPr>
          <w:rFonts w:ascii="微软雅黑" w:eastAsia="微软雅黑" w:hAnsi="微软雅黑" w:cs="微软雅黑" w:hint="eastAsia"/>
          <w:sz w:val="22"/>
          <w:szCs w:val="22"/>
        </w:rPr>
        <w:t>和地星之上相比并无二致。</w:t>
      </w:r>
    </w:p>
    <w:p w14:paraId="1D4FC06A" w14:textId="1BC0F92F" w:rsidR="00D9633A" w:rsidRDefault="004A662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地星上，大量的</w:t>
      </w:r>
      <w:r w:rsidR="003C78BA">
        <w:rPr>
          <w:rFonts w:ascii="微软雅黑" w:eastAsia="微软雅黑" w:hAnsi="微软雅黑" w:cs="微软雅黑" w:hint="eastAsia"/>
          <w:sz w:val="22"/>
          <w:szCs w:val="22"/>
        </w:rPr>
        <w:t>空天战舰停在地面上，</w:t>
      </w:r>
      <w:r w:rsidR="00535D5F">
        <w:rPr>
          <w:rFonts w:ascii="微软雅黑" w:eastAsia="微软雅黑" w:hAnsi="微软雅黑" w:cs="微软雅黑" w:hint="eastAsia"/>
          <w:sz w:val="22"/>
          <w:szCs w:val="22"/>
        </w:rPr>
        <w:t>大量的修行者以及少部分普通人登上了战舰，</w:t>
      </w:r>
      <w:r w:rsidR="00BF0BBF">
        <w:rPr>
          <w:rFonts w:ascii="微软雅黑" w:eastAsia="微软雅黑" w:hAnsi="微软雅黑" w:cs="微软雅黑" w:hint="eastAsia"/>
          <w:sz w:val="22"/>
          <w:szCs w:val="22"/>
        </w:rPr>
        <w:t>与他们同行的还有许多的无人机</w:t>
      </w:r>
      <w:r w:rsidR="00AA2A57">
        <w:rPr>
          <w:rFonts w:ascii="微软雅黑" w:eastAsia="微软雅黑" w:hAnsi="微软雅黑" w:cs="微软雅黑" w:hint="eastAsia"/>
          <w:sz w:val="22"/>
          <w:szCs w:val="22"/>
        </w:rPr>
        <w:t>，这些在地星之上制造的无人机并无特殊的作用，仅仅是对火星之上的无人机做出了一个补充的作用，</w:t>
      </w:r>
      <w:r w:rsidR="00F520DF">
        <w:rPr>
          <w:rFonts w:ascii="微软雅黑" w:eastAsia="微软雅黑" w:hAnsi="微软雅黑" w:cs="微软雅黑" w:hint="eastAsia"/>
          <w:sz w:val="22"/>
          <w:szCs w:val="22"/>
        </w:rPr>
        <w:t>让基地的建设速度进一步的增加，也是为了更快的发展处足够规模的</w:t>
      </w:r>
      <w:r w:rsidR="00691359">
        <w:rPr>
          <w:rFonts w:ascii="微软雅黑" w:eastAsia="微软雅黑" w:hAnsi="微软雅黑" w:cs="微软雅黑" w:hint="eastAsia"/>
          <w:sz w:val="22"/>
          <w:szCs w:val="22"/>
        </w:rPr>
        <w:t>无人采矿船队。</w:t>
      </w:r>
      <w:r w:rsidR="00871860">
        <w:rPr>
          <w:rFonts w:ascii="微软雅黑" w:eastAsia="微软雅黑" w:hAnsi="微软雅黑" w:cs="微软雅黑" w:hint="eastAsia"/>
          <w:sz w:val="22"/>
          <w:szCs w:val="22"/>
        </w:rPr>
        <w:t xml:space="preserve"> </w:t>
      </w:r>
      <w:r w:rsidR="00871860">
        <w:rPr>
          <w:rFonts w:ascii="微软雅黑" w:eastAsia="微软雅黑" w:hAnsi="微软雅黑" w:cs="微软雅黑"/>
          <w:sz w:val="22"/>
          <w:szCs w:val="22"/>
        </w:rPr>
        <w:t xml:space="preserve">     </w:t>
      </w:r>
    </w:p>
    <w:p w14:paraId="3CC11E27" w14:textId="68BDF624" w:rsidR="00EC7F82" w:rsidRDefault="00DF747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人员的调动很快便完成，准备前往火星的人</w:t>
      </w:r>
      <w:r w:rsidR="00104ECB">
        <w:rPr>
          <w:rFonts w:ascii="微软雅黑" w:eastAsia="微软雅黑" w:hAnsi="微软雅黑" w:cs="微软雅黑" w:hint="eastAsia"/>
          <w:sz w:val="22"/>
          <w:szCs w:val="22"/>
        </w:rPr>
        <w:t>员</w:t>
      </w:r>
      <w:r>
        <w:rPr>
          <w:rFonts w:ascii="微软雅黑" w:eastAsia="微软雅黑" w:hAnsi="微软雅黑" w:cs="微软雅黑" w:hint="eastAsia"/>
          <w:sz w:val="22"/>
          <w:szCs w:val="22"/>
        </w:rPr>
        <w:t>都已经完成</w:t>
      </w:r>
      <w:r w:rsidR="00104ECB">
        <w:rPr>
          <w:rFonts w:ascii="微软雅黑" w:eastAsia="微软雅黑" w:hAnsi="微软雅黑" w:cs="微软雅黑" w:hint="eastAsia"/>
          <w:sz w:val="22"/>
          <w:szCs w:val="22"/>
        </w:rPr>
        <w:t>集结，</w:t>
      </w:r>
      <w:r w:rsidR="00276177">
        <w:rPr>
          <w:rFonts w:ascii="微软雅黑" w:eastAsia="微软雅黑" w:hAnsi="微软雅黑" w:cs="微软雅黑" w:hint="eastAsia"/>
          <w:sz w:val="22"/>
          <w:szCs w:val="22"/>
        </w:rPr>
        <w:t>随着最后一个人登上了空天母舰，厚重的隔离门</w:t>
      </w:r>
      <w:proofErr w:type="gramStart"/>
      <w:r w:rsidR="00276177">
        <w:rPr>
          <w:rFonts w:ascii="微软雅黑" w:eastAsia="微软雅黑" w:hAnsi="微软雅黑" w:cs="微软雅黑" w:hint="eastAsia"/>
          <w:sz w:val="22"/>
          <w:szCs w:val="22"/>
        </w:rPr>
        <w:t>呲</w:t>
      </w:r>
      <w:proofErr w:type="gramEnd"/>
      <w:r w:rsidR="00276177">
        <w:rPr>
          <w:rFonts w:ascii="微软雅黑" w:eastAsia="微软雅黑" w:hAnsi="微软雅黑" w:cs="微软雅黑" w:hint="eastAsia"/>
          <w:sz w:val="22"/>
          <w:szCs w:val="22"/>
        </w:rPr>
        <w:t>的一声关上</w:t>
      </w:r>
      <w:r w:rsidR="00677526">
        <w:rPr>
          <w:rFonts w:ascii="微软雅黑" w:eastAsia="微软雅黑" w:hAnsi="微软雅黑" w:cs="微软雅黑" w:hint="eastAsia"/>
          <w:sz w:val="22"/>
          <w:szCs w:val="22"/>
        </w:rPr>
        <w:t>，引擎的输出功率顿时加大，</w:t>
      </w:r>
      <w:r w:rsidR="00D135B3">
        <w:rPr>
          <w:rFonts w:ascii="微软雅黑" w:eastAsia="微软雅黑" w:hAnsi="微软雅黑" w:cs="微软雅黑" w:hint="eastAsia"/>
          <w:sz w:val="22"/>
          <w:szCs w:val="22"/>
        </w:rPr>
        <w:t>数百艘空天母舰</w:t>
      </w:r>
      <w:r w:rsidR="000E777F">
        <w:rPr>
          <w:rFonts w:ascii="微软雅黑" w:eastAsia="微软雅黑" w:hAnsi="微软雅黑" w:cs="微软雅黑" w:hint="eastAsia"/>
          <w:sz w:val="22"/>
          <w:szCs w:val="22"/>
        </w:rPr>
        <w:t>缓缓的挣脱引力的束缚开始了人类历史上第一次大规模的</w:t>
      </w:r>
      <w:r w:rsidR="002A2553">
        <w:rPr>
          <w:rFonts w:ascii="微软雅黑" w:eastAsia="微软雅黑" w:hAnsi="微软雅黑" w:cs="微软雅黑" w:hint="eastAsia"/>
          <w:sz w:val="22"/>
          <w:szCs w:val="22"/>
        </w:rPr>
        <w:t>人口‘迁移’</w:t>
      </w:r>
      <w:r w:rsidR="00757973">
        <w:rPr>
          <w:rFonts w:ascii="微软雅黑" w:eastAsia="微软雅黑" w:hAnsi="微软雅黑" w:cs="微软雅黑" w:hint="eastAsia"/>
          <w:sz w:val="22"/>
          <w:szCs w:val="22"/>
        </w:rPr>
        <w:t>。</w:t>
      </w:r>
    </w:p>
    <w:p w14:paraId="02C6B503" w14:textId="593F66B1" w:rsidR="00F52B6B" w:rsidRDefault="00F52B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李修在地上看着那满天的繁星</w:t>
      </w:r>
      <w:r w:rsidR="005B0E3C">
        <w:rPr>
          <w:rFonts w:ascii="微软雅黑" w:eastAsia="微软雅黑" w:hAnsi="微软雅黑" w:cs="微软雅黑" w:hint="eastAsia"/>
          <w:sz w:val="22"/>
          <w:szCs w:val="22"/>
        </w:rPr>
        <w:t>，</w:t>
      </w:r>
      <w:r w:rsidR="003229D9">
        <w:rPr>
          <w:rFonts w:ascii="微软雅黑" w:eastAsia="微软雅黑" w:hAnsi="微软雅黑" w:cs="微软雅黑" w:hint="eastAsia"/>
          <w:sz w:val="22"/>
          <w:szCs w:val="22"/>
        </w:rPr>
        <w:t>心里满是感慨</w:t>
      </w:r>
    </w:p>
    <w:p w14:paraId="6BD88082" w14:textId="31A73F97" w:rsidR="001D54A2" w:rsidRDefault="00F52B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D7E16">
        <w:rPr>
          <w:rFonts w:ascii="微软雅黑" w:eastAsia="微软雅黑" w:hAnsi="微软雅黑" w:cs="微软雅黑" w:hint="eastAsia"/>
          <w:sz w:val="22"/>
          <w:szCs w:val="22"/>
        </w:rPr>
        <w:t>姜将军，我们人类真的就在这么的短的时间里面就</w:t>
      </w:r>
      <w:r w:rsidR="0035256A">
        <w:rPr>
          <w:rFonts w:ascii="微软雅黑" w:eastAsia="微软雅黑" w:hAnsi="微软雅黑" w:cs="微软雅黑" w:hint="eastAsia"/>
          <w:sz w:val="22"/>
          <w:szCs w:val="22"/>
        </w:rPr>
        <w:t>真的</w:t>
      </w:r>
      <w:r w:rsidR="00397F6F">
        <w:rPr>
          <w:rFonts w:ascii="微软雅黑" w:eastAsia="微软雅黑" w:hAnsi="微软雅黑" w:cs="微软雅黑" w:hint="eastAsia"/>
          <w:sz w:val="22"/>
          <w:szCs w:val="22"/>
        </w:rPr>
        <w:t>就在这么短的时间里面</w:t>
      </w:r>
      <w:r w:rsidR="00670F19">
        <w:rPr>
          <w:rFonts w:ascii="微软雅黑" w:eastAsia="微软雅黑" w:hAnsi="微软雅黑" w:cs="微软雅黑" w:hint="eastAsia"/>
          <w:sz w:val="22"/>
          <w:szCs w:val="22"/>
        </w:rPr>
        <w:t>走到了宇宙之中</w:t>
      </w:r>
      <w:r w:rsidR="00403F2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32EE9C58" w14:textId="37A3B2A5" w:rsidR="00403F22" w:rsidRDefault="00403F2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F3D58">
        <w:rPr>
          <w:rFonts w:ascii="微软雅黑" w:eastAsia="微软雅黑" w:hAnsi="微软雅黑" w:cs="微软雅黑" w:hint="eastAsia"/>
          <w:sz w:val="22"/>
          <w:szCs w:val="22"/>
        </w:rPr>
        <w:t>是啊，</w:t>
      </w:r>
      <w:r w:rsidR="00061C9D">
        <w:rPr>
          <w:rFonts w:ascii="微软雅黑" w:eastAsia="微软雅黑" w:hAnsi="微软雅黑" w:cs="微软雅黑" w:hint="eastAsia"/>
          <w:sz w:val="22"/>
          <w:szCs w:val="22"/>
        </w:rPr>
        <w:t>这么的短的时间就成功的让</w:t>
      </w:r>
      <w:r w:rsidR="00684DED">
        <w:rPr>
          <w:rFonts w:ascii="微软雅黑" w:eastAsia="微软雅黑" w:hAnsi="微软雅黑" w:cs="微软雅黑" w:hint="eastAsia"/>
          <w:sz w:val="22"/>
          <w:szCs w:val="22"/>
        </w:rPr>
        <w:t>飞船能够在太阳系之中自由的翱翔，想着都有那么些梦幻，这还不到4年的时间。</w:t>
      </w:r>
      <w:r>
        <w:rPr>
          <w:rFonts w:ascii="微软雅黑" w:eastAsia="微软雅黑" w:hAnsi="微软雅黑" w:cs="微软雅黑" w:hint="eastAsia"/>
          <w:sz w:val="22"/>
          <w:szCs w:val="22"/>
        </w:rPr>
        <w:t>”</w:t>
      </w:r>
    </w:p>
    <w:p w14:paraId="59D1EC81" w14:textId="5BFCCDBE" w:rsidR="00B469A0" w:rsidRDefault="00B469A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李修的脸色有些不好</w:t>
      </w:r>
      <w:r w:rsidR="00D91199">
        <w:rPr>
          <w:rFonts w:ascii="微软雅黑" w:eastAsia="微软雅黑" w:hAnsi="微软雅黑" w:cs="微软雅黑" w:hint="eastAsia"/>
          <w:sz w:val="22"/>
          <w:szCs w:val="22"/>
        </w:rPr>
        <w:t>，想到那曾经发生的事情。</w:t>
      </w:r>
    </w:p>
    <w:p w14:paraId="638387D7" w14:textId="77777777" w:rsidR="00A44F05" w:rsidRDefault="00C4773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469A0">
        <w:rPr>
          <w:rFonts w:ascii="微软雅黑" w:eastAsia="微软雅黑" w:hAnsi="微软雅黑" w:cs="微软雅黑" w:hint="eastAsia"/>
          <w:sz w:val="22"/>
          <w:szCs w:val="22"/>
        </w:rPr>
        <w:t>这些技术</w:t>
      </w:r>
      <w:r w:rsidR="00693C67">
        <w:rPr>
          <w:rFonts w:ascii="微软雅黑" w:eastAsia="微软雅黑" w:hAnsi="微软雅黑" w:cs="微软雅黑" w:hint="eastAsia"/>
          <w:sz w:val="22"/>
          <w:szCs w:val="22"/>
        </w:rPr>
        <w:t>，我们</w:t>
      </w:r>
      <w:r w:rsidR="00A44F05">
        <w:rPr>
          <w:rFonts w:ascii="微软雅黑" w:eastAsia="微软雅黑" w:hAnsi="微软雅黑" w:cs="微软雅黑" w:hint="eastAsia"/>
          <w:sz w:val="22"/>
          <w:szCs w:val="22"/>
        </w:rPr>
        <w:t>真的没有吃透什么，到目前为止大多数的东西都是在原友技术的基础之上稍微加上了一些对于整体没有多大影响的更改。</w:t>
      </w:r>
    </w:p>
    <w:p w14:paraId="65C43372" w14:textId="661A15E8" w:rsidR="00684DED" w:rsidRDefault="00A44F0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真正底层的技术我们依然没有掌握</w:t>
      </w:r>
      <w:r w:rsidR="00AA1B5B">
        <w:rPr>
          <w:rFonts w:ascii="微软雅黑" w:eastAsia="微软雅黑" w:hAnsi="微软雅黑" w:cs="微软雅黑" w:hint="eastAsia"/>
          <w:sz w:val="22"/>
          <w:szCs w:val="22"/>
        </w:rPr>
        <w:t>，</w:t>
      </w:r>
      <w:r w:rsidR="007B7E5B">
        <w:rPr>
          <w:rFonts w:ascii="微软雅黑" w:eastAsia="微软雅黑" w:hAnsi="微软雅黑" w:cs="微软雅黑" w:hint="eastAsia"/>
          <w:sz w:val="22"/>
          <w:szCs w:val="22"/>
        </w:rPr>
        <w:t>空天母舰到底是如何做到在大气之中高速飞行而被不会因为高速摩擦所带来的热量损毁。</w:t>
      </w:r>
      <w:r w:rsidR="00C4773B">
        <w:rPr>
          <w:rFonts w:ascii="微软雅黑" w:eastAsia="微软雅黑" w:hAnsi="微软雅黑" w:cs="微软雅黑" w:hint="eastAsia"/>
          <w:sz w:val="22"/>
          <w:szCs w:val="22"/>
        </w:rPr>
        <w:t>”</w:t>
      </w:r>
    </w:p>
    <w:p w14:paraId="25FB00D9" w14:textId="66E0BB71" w:rsidR="007B7E5B" w:rsidRDefault="007B7E5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C741F">
        <w:rPr>
          <w:rFonts w:ascii="微软雅黑" w:eastAsia="微软雅黑" w:hAnsi="微软雅黑" w:cs="微软雅黑" w:hint="eastAsia"/>
          <w:sz w:val="22"/>
          <w:szCs w:val="22"/>
        </w:rPr>
        <w:t>老李啊，这些问题我们就不要太过于担心了，我们担心也没有多大的作用，我们对于这些东西也不是很懂</w:t>
      </w:r>
      <w:r w:rsidR="00C043BF">
        <w:rPr>
          <w:rFonts w:ascii="微软雅黑" w:eastAsia="微软雅黑" w:hAnsi="微软雅黑" w:cs="微软雅黑" w:hint="eastAsia"/>
          <w:sz w:val="22"/>
          <w:szCs w:val="22"/>
        </w:rPr>
        <w:t>，都是一些</w:t>
      </w:r>
      <w:proofErr w:type="gramStart"/>
      <w:r w:rsidR="00C043BF">
        <w:rPr>
          <w:rFonts w:ascii="微软雅黑" w:eastAsia="微软雅黑" w:hAnsi="微软雅黑" w:cs="微软雅黑" w:hint="eastAsia"/>
          <w:sz w:val="22"/>
          <w:szCs w:val="22"/>
        </w:rPr>
        <w:t>糙</w:t>
      </w:r>
      <w:proofErr w:type="gramEnd"/>
      <w:r w:rsidR="00C043BF">
        <w:rPr>
          <w:rFonts w:ascii="微软雅黑" w:eastAsia="微软雅黑" w:hAnsi="微软雅黑" w:cs="微软雅黑" w:hint="eastAsia"/>
          <w:sz w:val="22"/>
          <w:szCs w:val="22"/>
        </w:rPr>
        <w:t>老爷们，虽然有了些修为在身上脑子变得更加灵</w:t>
      </w:r>
      <w:r w:rsidR="00C043BF">
        <w:rPr>
          <w:rFonts w:ascii="微软雅黑" w:eastAsia="微软雅黑" w:hAnsi="微软雅黑" w:cs="微软雅黑" w:hint="eastAsia"/>
          <w:sz w:val="22"/>
          <w:szCs w:val="22"/>
        </w:rPr>
        <w:lastRenderedPageBreak/>
        <w:t>光了，寿命也变得更加悠长了，吃不吃东西也无所谓睡觉这些东西也是无所谓，但是不懂的东西想要学习</w:t>
      </w:r>
      <w:r w:rsidR="00785FD0">
        <w:rPr>
          <w:rFonts w:ascii="微软雅黑" w:eastAsia="微软雅黑" w:hAnsi="微软雅黑" w:cs="微软雅黑" w:hint="eastAsia"/>
          <w:sz w:val="22"/>
          <w:szCs w:val="22"/>
        </w:rPr>
        <w:t>需要的时间还是太长了</w:t>
      </w:r>
      <w:r w:rsidR="001D195D">
        <w:rPr>
          <w:rFonts w:ascii="微软雅黑" w:eastAsia="微软雅黑" w:hAnsi="微软雅黑" w:cs="微软雅黑" w:hint="eastAsia"/>
          <w:sz w:val="22"/>
          <w:szCs w:val="22"/>
        </w:rPr>
        <w:t>，这里面的知识体系都还没有建立起来，</w:t>
      </w:r>
      <w:r w:rsidR="00DB3DAA">
        <w:rPr>
          <w:rFonts w:ascii="微软雅黑" w:eastAsia="微软雅黑" w:hAnsi="微软雅黑" w:cs="微软雅黑" w:hint="eastAsia"/>
          <w:sz w:val="22"/>
          <w:szCs w:val="22"/>
        </w:rPr>
        <w:t>想学都做不到。</w:t>
      </w:r>
      <w:r>
        <w:rPr>
          <w:rFonts w:ascii="微软雅黑" w:eastAsia="微软雅黑" w:hAnsi="微软雅黑" w:cs="微软雅黑" w:hint="eastAsia"/>
          <w:sz w:val="22"/>
          <w:szCs w:val="22"/>
        </w:rPr>
        <w:t>”</w:t>
      </w:r>
    </w:p>
    <w:p w14:paraId="6BCB38D8" w14:textId="190A5A82" w:rsidR="0071501C" w:rsidRDefault="00EF623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23231">
        <w:rPr>
          <w:rFonts w:ascii="微软雅黑" w:eastAsia="微软雅黑" w:hAnsi="微软雅黑" w:cs="微软雅黑" w:hint="eastAsia"/>
          <w:sz w:val="22"/>
          <w:szCs w:val="22"/>
        </w:rPr>
        <w:t>唉，人类不骗人类</w:t>
      </w:r>
      <w:r w:rsidR="009D28EA">
        <w:rPr>
          <w:rFonts w:ascii="微软雅黑" w:eastAsia="微软雅黑" w:hAnsi="微软雅黑" w:cs="微软雅黑" w:hint="eastAsia"/>
          <w:sz w:val="22"/>
          <w:szCs w:val="22"/>
        </w:rPr>
        <w:t>，就当我们军方有些</w:t>
      </w:r>
      <w:r w:rsidR="000A1247">
        <w:rPr>
          <w:rFonts w:ascii="微软雅黑" w:eastAsia="微软雅黑" w:hAnsi="微软雅黑" w:cs="微软雅黑" w:hint="eastAsia"/>
          <w:sz w:val="22"/>
          <w:szCs w:val="22"/>
        </w:rPr>
        <w:t>拉了，果然</w:t>
      </w:r>
      <w:r w:rsidR="003533B5">
        <w:rPr>
          <w:rFonts w:ascii="微软雅黑" w:eastAsia="微软雅黑" w:hAnsi="微软雅黑" w:cs="微软雅黑" w:hint="eastAsia"/>
          <w:sz w:val="22"/>
          <w:szCs w:val="22"/>
        </w:rPr>
        <w:t>搞</w:t>
      </w:r>
      <w:r w:rsidR="000A1247">
        <w:rPr>
          <w:rFonts w:ascii="微软雅黑" w:eastAsia="微软雅黑" w:hAnsi="微软雅黑" w:cs="微软雅黑" w:hint="eastAsia"/>
          <w:sz w:val="22"/>
          <w:szCs w:val="22"/>
        </w:rPr>
        <w:t>这些事情不太适合我们</w:t>
      </w:r>
      <w:r w:rsidR="003533B5">
        <w:rPr>
          <w:rFonts w:ascii="微软雅黑" w:eastAsia="微软雅黑" w:hAnsi="微软雅黑" w:cs="微软雅黑" w:hint="eastAsia"/>
          <w:sz w:val="22"/>
          <w:szCs w:val="22"/>
        </w:rPr>
        <w:t>打仗的，</w:t>
      </w:r>
      <w:r w:rsidR="0011551D">
        <w:rPr>
          <w:rFonts w:ascii="微软雅黑" w:eastAsia="微软雅黑" w:hAnsi="微软雅黑" w:cs="微软雅黑" w:hint="eastAsia"/>
          <w:sz w:val="22"/>
          <w:szCs w:val="22"/>
        </w:rPr>
        <w:t>我们都是一般</w:t>
      </w:r>
      <w:proofErr w:type="gramStart"/>
      <w:r w:rsidR="0011551D">
        <w:rPr>
          <w:rFonts w:ascii="微软雅黑" w:eastAsia="微软雅黑" w:hAnsi="微软雅黑" w:cs="微软雅黑" w:hint="eastAsia"/>
          <w:sz w:val="22"/>
          <w:szCs w:val="22"/>
        </w:rPr>
        <w:t>般</w:t>
      </w:r>
      <w:proofErr w:type="gramEnd"/>
      <w:r w:rsidR="0011551D">
        <w:rPr>
          <w:rFonts w:ascii="微软雅黑" w:eastAsia="微软雅黑" w:hAnsi="微软雅黑" w:cs="微软雅黑" w:hint="eastAsia"/>
          <w:sz w:val="22"/>
          <w:szCs w:val="22"/>
        </w:rPr>
        <w:t>的天才不能过做到全知全能，能够做到一个</w:t>
      </w:r>
      <w:r w:rsidR="00BB085E">
        <w:rPr>
          <w:rFonts w:ascii="微软雅黑" w:eastAsia="微软雅黑" w:hAnsi="微软雅黑" w:cs="微软雅黑" w:hint="eastAsia"/>
          <w:sz w:val="22"/>
          <w:szCs w:val="22"/>
        </w:rPr>
        <w:t>方向的高点就已经足够了。</w:t>
      </w:r>
      <w:r>
        <w:rPr>
          <w:rFonts w:ascii="微软雅黑" w:eastAsia="微软雅黑" w:hAnsi="微软雅黑" w:cs="微软雅黑" w:hint="eastAsia"/>
          <w:sz w:val="22"/>
          <w:szCs w:val="22"/>
        </w:rPr>
        <w:t>”</w:t>
      </w:r>
    </w:p>
    <w:p w14:paraId="17D6249F" w14:textId="12976706" w:rsidR="00DB3DAA" w:rsidRDefault="00EC507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大量的空天战舰</w:t>
      </w:r>
      <w:r w:rsidR="0049775C">
        <w:rPr>
          <w:rFonts w:ascii="微软雅黑" w:eastAsia="微软雅黑" w:hAnsi="微软雅黑" w:cs="微软雅黑" w:hint="eastAsia"/>
          <w:sz w:val="22"/>
          <w:szCs w:val="22"/>
        </w:rPr>
        <w:t>逐一进入了地星的外层空间</w:t>
      </w:r>
      <w:r w:rsidR="00F20257">
        <w:rPr>
          <w:rFonts w:ascii="微软雅黑" w:eastAsia="微软雅黑" w:hAnsi="微软雅黑" w:cs="微软雅黑" w:hint="eastAsia"/>
          <w:sz w:val="22"/>
          <w:szCs w:val="22"/>
        </w:rPr>
        <w:t>，所有的空天战舰</w:t>
      </w:r>
      <w:r w:rsidR="006316C1">
        <w:rPr>
          <w:rFonts w:ascii="微软雅黑" w:eastAsia="微软雅黑" w:hAnsi="微软雅黑" w:cs="微软雅黑" w:hint="eastAsia"/>
          <w:sz w:val="22"/>
          <w:szCs w:val="22"/>
        </w:rPr>
        <w:t>在进入了太空之后都会转变于地面的通讯方式，从传统的无线电通讯更改为</w:t>
      </w:r>
      <w:r w:rsidR="008010BD">
        <w:rPr>
          <w:rFonts w:ascii="微软雅黑" w:eastAsia="微软雅黑" w:hAnsi="微软雅黑" w:cs="微软雅黑" w:hint="eastAsia"/>
          <w:sz w:val="22"/>
          <w:szCs w:val="22"/>
        </w:rPr>
        <w:t>量子通讯，而外形也会做出一些改变，在大气之中为了保持</w:t>
      </w:r>
      <w:r w:rsidR="00EB2312">
        <w:rPr>
          <w:rFonts w:ascii="微软雅黑" w:eastAsia="微软雅黑" w:hAnsi="微软雅黑" w:cs="微软雅黑" w:hint="eastAsia"/>
          <w:sz w:val="22"/>
          <w:szCs w:val="22"/>
        </w:rPr>
        <w:t>气动</w:t>
      </w:r>
      <w:r w:rsidR="008010BD">
        <w:rPr>
          <w:rFonts w:ascii="微软雅黑" w:eastAsia="微软雅黑" w:hAnsi="微软雅黑" w:cs="微软雅黑" w:hint="eastAsia"/>
          <w:sz w:val="22"/>
          <w:szCs w:val="22"/>
        </w:rPr>
        <w:t>外形，</w:t>
      </w:r>
      <w:r w:rsidR="00220A4A">
        <w:rPr>
          <w:rFonts w:ascii="微软雅黑" w:eastAsia="微软雅黑" w:hAnsi="微软雅黑" w:cs="微软雅黑" w:hint="eastAsia"/>
          <w:sz w:val="22"/>
          <w:szCs w:val="22"/>
        </w:rPr>
        <w:t>用于补充能源</w:t>
      </w:r>
      <w:r w:rsidR="00D10EF4">
        <w:rPr>
          <w:rFonts w:ascii="微软雅黑" w:eastAsia="微软雅黑" w:hAnsi="微软雅黑" w:cs="微软雅黑" w:hint="eastAsia"/>
          <w:sz w:val="22"/>
          <w:szCs w:val="22"/>
        </w:rPr>
        <w:t>的</w:t>
      </w:r>
      <w:proofErr w:type="gramStart"/>
      <w:r w:rsidR="00D10EF4">
        <w:rPr>
          <w:rFonts w:ascii="微软雅黑" w:eastAsia="微软雅黑" w:hAnsi="微软雅黑" w:cs="微软雅黑" w:hint="eastAsia"/>
          <w:sz w:val="22"/>
          <w:szCs w:val="22"/>
        </w:rPr>
        <w:t>太阳能帆</w:t>
      </w:r>
      <w:r w:rsidR="0034422C">
        <w:rPr>
          <w:rFonts w:ascii="微软雅黑" w:eastAsia="微软雅黑" w:hAnsi="微软雅黑" w:cs="微软雅黑" w:hint="eastAsia"/>
          <w:sz w:val="22"/>
          <w:szCs w:val="22"/>
        </w:rPr>
        <w:t>会在</w:t>
      </w:r>
      <w:proofErr w:type="gramEnd"/>
      <w:r w:rsidR="00F0480D">
        <w:rPr>
          <w:rFonts w:ascii="微软雅黑" w:eastAsia="微软雅黑" w:hAnsi="微软雅黑" w:cs="微软雅黑" w:hint="eastAsia"/>
          <w:sz w:val="22"/>
          <w:szCs w:val="22"/>
        </w:rPr>
        <w:t>大气之中收起以减少能量的消耗</w:t>
      </w:r>
      <w:r w:rsidR="00D22A6D">
        <w:rPr>
          <w:rFonts w:ascii="微软雅黑" w:eastAsia="微软雅黑" w:hAnsi="微软雅黑" w:cs="微软雅黑" w:hint="eastAsia"/>
          <w:sz w:val="22"/>
          <w:szCs w:val="22"/>
        </w:rPr>
        <w:t>，而到了太空之中没有了大气的</w:t>
      </w:r>
      <w:r w:rsidR="0097365C">
        <w:rPr>
          <w:rFonts w:ascii="微软雅黑" w:eastAsia="微软雅黑" w:hAnsi="微软雅黑" w:cs="微软雅黑" w:hint="eastAsia"/>
          <w:sz w:val="22"/>
          <w:szCs w:val="22"/>
        </w:rPr>
        <w:t>影响，</w:t>
      </w:r>
      <w:r w:rsidR="00251B78">
        <w:rPr>
          <w:rFonts w:ascii="微软雅黑" w:eastAsia="微软雅黑" w:hAnsi="微软雅黑" w:cs="微软雅黑" w:hint="eastAsia"/>
          <w:sz w:val="22"/>
          <w:szCs w:val="22"/>
        </w:rPr>
        <w:t>太阳能帆</w:t>
      </w:r>
      <w:r w:rsidR="00273FCE">
        <w:rPr>
          <w:rFonts w:ascii="微软雅黑" w:eastAsia="微软雅黑" w:hAnsi="微软雅黑" w:cs="微软雅黑" w:hint="eastAsia"/>
          <w:sz w:val="22"/>
          <w:szCs w:val="22"/>
        </w:rPr>
        <w:t>在太阳系之中</w:t>
      </w:r>
      <w:r w:rsidR="00251B78">
        <w:rPr>
          <w:rFonts w:ascii="微软雅黑" w:eastAsia="微软雅黑" w:hAnsi="微软雅黑" w:cs="微软雅黑" w:hint="eastAsia"/>
          <w:sz w:val="22"/>
          <w:szCs w:val="22"/>
        </w:rPr>
        <w:t>就可以发挥一定的作用</w:t>
      </w:r>
      <w:r w:rsidR="00F4438D">
        <w:rPr>
          <w:rFonts w:ascii="微软雅黑" w:eastAsia="微软雅黑" w:hAnsi="微软雅黑" w:cs="微软雅黑" w:hint="eastAsia"/>
          <w:sz w:val="22"/>
          <w:szCs w:val="22"/>
        </w:rPr>
        <w:t>，便开始展开，数百艘空天母舰</w:t>
      </w:r>
      <w:r w:rsidR="00284B75">
        <w:rPr>
          <w:rFonts w:ascii="微软雅黑" w:eastAsia="微软雅黑" w:hAnsi="微软雅黑" w:cs="微软雅黑" w:hint="eastAsia"/>
          <w:sz w:val="22"/>
          <w:szCs w:val="22"/>
        </w:rPr>
        <w:t>展开</w:t>
      </w:r>
      <w:proofErr w:type="gramStart"/>
      <w:r w:rsidR="00284B75">
        <w:rPr>
          <w:rFonts w:ascii="微软雅黑" w:eastAsia="微软雅黑" w:hAnsi="微软雅黑" w:cs="微软雅黑" w:hint="eastAsia"/>
          <w:sz w:val="22"/>
          <w:szCs w:val="22"/>
        </w:rPr>
        <w:t>太阳帆就如同一</w:t>
      </w:r>
      <w:proofErr w:type="gramEnd"/>
      <w:r w:rsidR="00284B75">
        <w:rPr>
          <w:rFonts w:ascii="微软雅黑" w:eastAsia="微软雅黑" w:hAnsi="微软雅黑" w:cs="微软雅黑" w:hint="eastAsia"/>
          <w:sz w:val="22"/>
          <w:szCs w:val="22"/>
        </w:rPr>
        <w:t>片长达数百</w:t>
      </w:r>
      <w:r w:rsidR="00004442">
        <w:rPr>
          <w:rFonts w:ascii="微软雅黑" w:eastAsia="微软雅黑" w:hAnsi="微软雅黑" w:cs="微软雅黑" w:hint="eastAsia"/>
          <w:sz w:val="22"/>
          <w:szCs w:val="22"/>
        </w:rPr>
        <w:t>千米的天幕</w:t>
      </w:r>
      <w:r w:rsidR="00C71C2F">
        <w:rPr>
          <w:rFonts w:ascii="微软雅黑" w:eastAsia="微软雅黑" w:hAnsi="微软雅黑" w:cs="微软雅黑" w:hint="eastAsia"/>
          <w:sz w:val="22"/>
          <w:szCs w:val="22"/>
        </w:rPr>
        <w:t>朝着火星</w:t>
      </w:r>
      <w:r w:rsidR="004A5B03">
        <w:rPr>
          <w:rFonts w:ascii="微软雅黑" w:eastAsia="微软雅黑" w:hAnsi="微软雅黑" w:cs="微软雅黑" w:hint="eastAsia"/>
          <w:sz w:val="22"/>
          <w:szCs w:val="22"/>
        </w:rPr>
        <w:t>径直的飞去</w:t>
      </w:r>
      <w:r w:rsidR="0075240E">
        <w:rPr>
          <w:rFonts w:ascii="微软雅黑" w:eastAsia="微软雅黑" w:hAnsi="微软雅黑" w:cs="微软雅黑" w:hint="eastAsia"/>
          <w:sz w:val="22"/>
          <w:szCs w:val="22"/>
        </w:rPr>
        <w:t>，在人们的眼中天空之中一个时不时闪烁</w:t>
      </w:r>
      <w:r w:rsidR="00582030">
        <w:rPr>
          <w:rFonts w:ascii="微软雅黑" w:eastAsia="微软雅黑" w:hAnsi="微软雅黑" w:cs="微软雅黑" w:hint="eastAsia"/>
          <w:sz w:val="22"/>
          <w:szCs w:val="22"/>
        </w:rPr>
        <w:t>的光点在慢慢的变得黯淡，似乎是失去了</w:t>
      </w:r>
      <w:r w:rsidR="009D48DC">
        <w:rPr>
          <w:rFonts w:ascii="微软雅黑" w:eastAsia="微软雅黑" w:hAnsi="微软雅黑" w:cs="微软雅黑" w:hint="eastAsia"/>
          <w:sz w:val="22"/>
          <w:szCs w:val="22"/>
        </w:rPr>
        <w:t>能量供应一般。</w:t>
      </w:r>
    </w:p>
    <w:p w14:paraId="2C1679F2" w14:textId="4017633A" w:rsidR="009D48DC" w:rsidRDefault="002A60B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然而不管是人工智能还是地面上的各个技术人员都没有发现或者说没有在意的一件事情</w:t>
      </w:r>
      <w:r w:rsidR="00CC7629">
        <w:rPr>
          <w:rFonts w:ascii="微软雅黑" w:eastAsia="微软雅黑" w:hAnsi="微软雅黑" w:cs="微软雅黑" w:hint="eastAsia"/>
          <w:sz w:val="22"/>
          <w:szCs w:val="22"/>
        </w:rPr>
        <w:t>，如此巨大的宇宙飞行器在太空之中如此集中的展开了</w:t>
      </w:r>
      <w:r w:rsidR="00392E33">
        <w:rPr>
          <w:rFonts w:ascii="微软雅黑" w:eastAsia="微软雅黑" w:hAnsi="微软雅黑" w:cs="微软雅黑" w:hint="eastAsia"/>
          <w:sz w:val="22"/>
          <w:szCs w:val="22"/>
        </w:rPr>
        <w:t>太阳帆，</w:t>
      </w:r>
      <w:r w:rsidR="00013C25">
        <w:rPr>
          <w:rFonts w:ascii="微软雅黑" w:eastAsia="微软雅黑" w:hAnsi="微软雅黑" w:cs="微软雅黑" w:hint="eastAsia"/>
          <w:sz w:val="22"/>
          <w:szCs w:val="22"/>
        </w:rPr>
        <w:t>就如同在空旷的太空之中展开了一块十分巨大的镜子，尽管这块‘镜子’</w:t>
      </w:r>
      <w:r w:rsidR="0035304A">
        <w:rPr>
          <w:rFonts w:ascii="微软雅黑" w:eastAsia="微软雅黑" w:hAnsi="微软雅黑" w:cs="微软雅黑" w:hint="eastAsia"/>
          <w:sz w:val="22"/>
          <w:szCs w:val="22"/>
        </w:rPr>
        <w:t>的反射率十分的低，但是一个异常的</w:t>
      </w:r>
      <w:r w:rsidR="00CB2C63">
        <w:rPr>
          <w:rFonts w:ascii="微软雅黑" w:eastAsia="微软雅黑" w:hAnsi="微软雅黑" w:cs="微软雅黑" w:hint="eastAsia"/>
          <w:sz w:val="22"/>
          <w:szCs w:val="22"/>
        </w:rPr>
        <w:t>吸光区域依然就像是一个特殊的路标</w:t>
      </w:r>
      <w:r w:rsidR="00286AF3">
        <w:rPr>
          <w:rFonts w:ascii="微软雅黑" w:eastAsia="微软雅黑" w:hAnsi="微软雅黑" w:cs="微软雅黑" w:hint="eastAsia"/>
          <w:sz w:val="22"/>
          <w:szCs w:val="22"/>
        </w:rPr>
        <w:t>投在了这个广袤无垠的宇宙之中。</w:t>
      </w:r>
    </w:p>
    <w:p w14:paraId="0920883E" w14:textId="3ECDC13B" w:rsidR="00346458" w:rsidRDefault="002A37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舰队经过了长达一个小时的加速之后，所有的</w:t>
      </w:r>
      <w:r w:rsidR="006809E8">
        <w:rPr>
          <w:rFonts w:ascii="微软雅黑" w:eastAsia="微软雅黑" w:hAnsi="微软雅黑" w:cs="微软雅黑" w:hint="eastAsia"/>
          <w:sz w:val="22"/>
          <w:szCs w:val="22"/>
        </w:rPr>
        <w:t>宇宙飞船都达到了</w:t>
      </w:r>
      <w:r w:rsidR="008F0B5F">
        <w:rPr>
          <w:rFonts w:ascii="微软雅黑" w:eastAsia="微软雅黑" w:hAnsi="微软雅黑" w:cs="微软雅黑" w:hint="eastAsia"/>
          <w:sz w:val="22"/>
          <w:szCs w:val="22"/>
        </w:rPr>
        <w:t>5%</w:t>
      </w:r>
      <w:r w:rsidR="00E21633">
        <w:rPr>
          <w:rFonts w:ascii="微软雅黑" w:eastAsia="微软雅黑" w:hAnsi="微软雅黑" w:cs="微软雅黑" w:hint="eastAsia"/>
          <w:sz w:val="22"/>
          <w:szCs w:val="22"/>
        </w:rPr>
        <w:t>光速</w:t>
      </w:r>
      <w:r w:rsidR="00F0049C">
        <w:rPr>
          <w:rFonts w:ascii="微软雅黑" w:eastAsia="微软雅黑" w:hAnsi="微软雅黑" w:cs="微软雅黑" w:hint="eastAsia"/>
          <w:sz w:val="22"/>
          <w:szCs w:val="22"/>
        </w:rPr>
        <w:t>，然后滑行了半个小时后便进入了减速状态</w:t>
      </w:r>
      <w:r w:rsidR="00255645">
        <w:rPr>
          <w:rFonts w:ascii="微软雅黑" w:eastAsia="微软雅黑" w:hAnsi="微软雅黑" w:cs="微软雅黑" w:hint="eastAsia"/>
          <w:sz w:val="22"/>
          <w:szCs w:val="22"/>
        </w:rPr>
        <w:t>，又经过了一个小时的</w:t>
      </w:r>
      <w:r w:rsidR="00275F80">
        <w:rPr>
          <w:rFonts w:ascii="微软雅黑" w:eastAsia="微软雅黑" w:hAnsi="微软雅黑" w:cs="微软雅黑" w:hint="eastAsia"/>
          <w:sz w:val="22"/>
          <w:szCs w:val="22"/>
        </w:rPr>
        <w:t>减速，舰队</w:t>
      </w:r>
      <w:r w:rsidR="00F57AAA">
        <w:rPr>
          <w:rFonts w:ascii="微软雅黑" w:eastAsia="微软雅黑" w:hAnsi="微软雅黑" w:cs="微软雅黑" w:hint="eastAsia"/>
          <w:sz w:val="22"/>
          <w:szCs w:val="22"/>
        </w:rPr>
        <w:t>来到了火星所在的轨道，开始调节自身速度于火星的位置处于一个相对静止的状态。</w:t>
      </w:r>
    </w:p>
    <w:p w14:paraId="60B5602F" w14:textId="1428B4B6" w:rsidR="00F57AAA" w:rsidRDefault="00E3711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整个调节的过程并没有花费多长的时间，毕竟减速并不是让自身于太阳系静止，而是转变自己的</w:t>
      </w:r>
      <w:r w:rsidR="00D2224F">
        <w:rPr>
          <w:rFonts w:ascii="微软雅黑" w:eastAsia="微软雅黑" w:hAnsi="微软雅黑" w:cs="微软雅黑" w:hint="eastAsia"/>
          <w:sz w:val="22"/>
          <w:szCs w:val="22"/>
        </w:rPr>
        <w:t>行进方向</w:t>
      </w:r>
      <w:r w:rsidR="00324BE6">
        <w:rPr>
          <w:rFonts w:ascii="微软雅黑" w:eastAsia="微软雅黑" w:hAnsi="微软雅黑" w:cs="微软雅黑" w:hint="eastAsia"/>
          <w:sz w:val="22"/>
          <w:szCs w:val="22"/>
        </w:rPr>
        <w:t>，让自己的速度</w:t>
      </w:r>
      <w:r w:rsidR="00CA218F">
        <w:rPr>
          <w:rFonts w:ascii="微软雅黑" w:eastAsia="微软雅黑" w:hAnsi="微软雅黑" w:cs="微软雅黑" w:hint="eastAsia"/>
          <w:sz w:val="22"/>
          <w:szCs w:val="22"/>
        </w:rPr>
        <w:t>处于和火星同样的公转速度，此时并不需要付出什么能量就可以处于一个</w:t>
      </w:r>
      <w:r w:rsidR="00DC42F5">
        <w:rPr>
          <w:rFonts w:ascii="微软雅黑" w:eastAsia="微软雅黑" w:hAnsi="微软雅黑" w:cs="微软雅黑" w:hint="eastAsia"/>
          <w:sz w:val="22"/>
          <w:szCs w:val="22"/>
        </w:rPr>
        <w:t>相对静止的状态。</w:t>
      </w:r>
    </w:p>
    <w:p w14:paraId="13504F37" w14:textId="31876453" w:rsidR="00DC42F5" w:rsidRDefault="00D10A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于位于火星之上的无人基地进行了沟通之后，</w:t>
      </w:r>
      <w:r w:rsidR="00F92D78">
        <w:rPr>
          <w:rFonts w:ascii="微软雅黑" w:eastAsia="微软雅黑" w:hAnsi="微软雅黑" w:cs="微软雅黑" w:hint="eastAsia"/>
          <w:sz w:val="22"/>
          <w:szCs w:val="22"/>
        </w:rPr>
        <w:t>舰队获得了整个火星大致的地理信息，在稍微进行地址选取之后，</w:t>
      </w:r>
      <w:r w:rsidR="00A67BD1">
        <w:rPr>
          <w:rFonts w:ascii="微软雅黑" w:eastAsia="微软雅黑" w:hAnsi="微软雅黑" w:cs="微软雅黑" w:hint="eastAsia"/>
          <w:sz w:val="22"/>
          <w:szCs w:val="22"/>
        </w:rPr>
        <w:t>部分空天母舰降落在了基地之中</w:t>
      </w:r>
      <w:r w:rsidR="00B25633">
        <w:rPr>
          <w:rFonts w:ascii="微软雅黑" w:eastAsia="微软雅黑" w:hAnsi="微软雅黑" w:cs="微软雅黑" w:hint="eastAsia"/>
          <w:sz w:val="22"/>
          <w:szCs w:val="22"/>
        </w:rPr>
        <w:t>，而还要以小部分空天母舰因为火星之上已经完成建立的基地不够大，导致只能够在其他</w:t>
      </w:r>
      <w:r w:rsidR="0052683E">
        <w:rPr>
          <w:rFonts w:ascii="微软雅黑" w:eastAsia="微软雅黑" w:hAnsi="微软雅黑" w:cs="微软雅黑" w:hint="eastAsia"/>
          <w:sz w:val="22"/>
          <w:szCs w:val="22"/>
        </w:rPr>
        <w:t>相对平整度的地方降落。</w:t>
      </w:r>
    </w:p>
    <w:p w14:paraId="26D01CAA" w14:textId="1F43C69A" w:rsidR="0052683E" w:rsidRDefault="00BC2BA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大量的无人机从空天母舰的机腹中</w:t>
      </w:r>
      <w:r w:rsidR="00CB7FC9">
        <w:rPr>
          <w:rFonts w:ascii="微软雅黑" w:eastAsia="微软雅黑" w:hAnsi="微软雅黑" w:cs="微软雅黑" w:hint="eastAsia"/>
          <w:sz w:val="22"/>
          <w:szCs w:val="22"/>
        </w:rPr>
        <w:t>带出了许多的设备，同时开启二氧化碳</w:t>
      </w:r>
      <w:r w:rsidR="00C17BF0">
        <w:rPr>
          <w:rFonts w:ascii="微软雅黑" w:eastAsia="微软雅黑" w:hAnsi="微软雅黑" w:cs="微软雅黑" w:hint="eastAsia"/>
          <w:sz w:val="22"/>
          <w:szCs w:val="22"/>
        </w:rPr>
        <w:t>转化装置，将火星大气之中的二氧化碳还原成氧气</w:t>
      </w:r>
      <w:r w:rsidR="00732953">
        <w:rPr>
          <w:rFonts w:ascii="微软雅黑" w:eastAsia="微软雅黑" w:hAnsi="微软雅黑" w:cs="微软雅黑" w:hint="eastAsia"/>
          <w:sz w:val="22"/>
          <w:szCs w:val="22"/>
        </w:rPr>
        <w:t>，</w:t>
      </w:r>
      <w:r w:rsidR="004A7D02">
        <w:rPr>
          <w:rFonts w:ascii="微软雅黑" w:eastAsia="微软雅黑" w:hAnsi="微软雅黑" w:cs="微软雅黑" w:hint="eastAsia"/>
          <w:sz w:val="22"/>
          <w:szCs w:val="22"/>
        </w:rPr>
        <w:t>加上一部分从火星大气之中提取的氮气以及从地星之上带来的</w:t>
      </w:r>
      <w:r w:rsidR="004D3F04">
        <w:rPr>
          <w:rFonts w:ascii="微软雅黑" w:eastAsia="微软雅黑" w:hAnsi="微软雅黑" w:cs="微软雅黑" w:hint="eastAsia"/>
          <w:sz w:val="22"/>
          <w:szCs w:val="22"/>
        </w:rPr>
        <w:t>氮气，组成了相对正常的大气，</w:t>
      </w:r>
      <w:proofErr w:type="gramStart"/>
      <w:r w:rsidR="004D3F04">
        <w:rPr>
          <w:rFonts w:ascii="微软雅黑" w:eastAsia="微软雅黑" w:hAnsi="微软雅黑" w:cs="微软雅黑" w:hint="eastAsia"/>
          <w:sz w:val="22"/>
          <w:szCs w:val="22"/>
        </w:rPr>
        <w:t>让筑基以下</w:t>
      </w:r>
      <w:proofErr w:type="gramEnd"/>
      <w:r w:rsidR="004D3F04">
        <w:rPr>
          <w:rFonts w:ascii="微软雅黑" w:eastAsia="微软雅黑" w:hAnsi="微软雅黑" w:cs="微软雅黑" w:hint="eastAsia"/>
          <w:sz w:val="22"/>
          <w:szCs w:val="22"/>
        </w:rPr>
        <w:t>的修行者以及普通人能够在火星基地之中能够生活的相对</w:t>
      </w:r>
      <w:r w:rsidR="006E02AD">
        <w:rPr>
          <w:rFonts w:ascii="微软雅黑" w:eastAsia="微软雅黑" w:hAnsi="微软雅黑" w:cs="微软雅黑" w:hint="eastAsia"/>
          <w:sz w:val="22"/>
          <w:szCs w:val="22"/>
        </w:rPr>
        <w:t>舒适，实际上只要步入了修行之后就能够在火星之中活动一到两个小时的时间</w:t>
      </w:r>
      <w:r w:rsidR="00B1257A">
        <w:rPr>
          <w:rFonts w:ascii="微软雅黑" w:eastAsia="微软雅黑" w:hAnsi="微软雅黑" w:cs="微软雅黑" w:hint="eastAsia"/>
          <w:sz w:val="22"/>
          <w:szCs w:val="22"/>
        </w:rPr>
        <w:t>，超能力者便不好说了。</w:t>
      </w:r>
    </w:p>
    <w:p w14:paraId="1AB3AC3D" w14:textId="05A3DD65" w:rsidR="00B1257A" w:rsidRDefault="0029159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“这就是火星啊，</w:t>
      </w:r>
      <w:r w:rsidR="0096299B">
        <w:rPr>
          <w:rFonts w:ascii="微软雅黑" w:eastAsia="微软雅黑" w:hAnsi="微软雅黑" w:cs="微软雅黑" w:hint="eastAsia"/>
          <w:sz w:val="22"/>
          <w:szCs w:val="22"/>
        </w:rPr>
        <w:t>真是没有想到人工智能建造的基地还挺好看的，有种科幻的感觉。</w:t>
      </w:r>
      <w:r>
        <w:rPr>
          <w:rFonts w:ascii="微软雅黑" w:eastAsia="微软雅黑" w:hAnsi="微软雅黑" w:cs="微软雅黑" w:hint="eastAsia"/>
          <w:sz w:val="22"/>
          <w:szCs w:val="22"/>
        </w:rPr>
        <w:t>”</w:t>
      </w:r>
    </w:p>
    <w:p w14:paraId="0C58E243" w14:textId="6BA6662D" w:rsidR="007B2F8B" w:rsidRDefault="007B2F8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“听说这个基地</w:t>
      </w:r>
      <w:r w:rsidR="00A740E7">
        <w:rPr>
          <w:rFonts w:ascii="微软雅黑" w:eastAsia="微软雅黑" w:hAnsi="微软雅黑" w:cs="微软雅黑" w:hint="eastAsia"/>
          <w:sz w:val="22"/>
          <w:szCs w:val="22"/>
        </w:rPr>
        <w:t>有量子通讯</w:t>
      </w:r>
      <w:r w:rsidR="004C44B0">
        <w:rPr>
          <w:rFonts w:ascii="微软雅黑" w:eastAsia="微软雅黑" w:hAnsi="微软雅黑" w:cs="微软雅黑" w:hint="eastAsia"/>
          <w:sz w:val="22"/>
          <w:szCs w:val="22"/>
        </w:rPr>
        <w:t>基站，通过</w:t>
      </w:r>
      <w:r w:rsidR="00286E0F">
        <w:rPr>
          <w:rFonts w:ascii="微软雅黑" w:eastAsia="微软雅黑" w:hAnsi="微软雅黑" w:cs="微软雅黑" w:hint="eastAsia"/>
          <w:sz w:val="22"/>
          <w:szCs w:val="22"/>
        </w:rPr>
        <w:t>中转卫星能够和地星上进行实时通讯，</w:t>
      </w:r>
      <w:r w:rsidR="007A5727">
        <w:rPr>
          <w:rFonts w:ascii="微软雅黑" w:eastAsia="微软雅黑" w:hAnsi="微软雅黑" w:cs="微软雅黑" w:hint="eastAsia"/>
          <w:sz w:val="22"/>
          <w:szCs w:val="22"/>
        </w:rPr>
        <w:t>这和用神念进行通讯感觉差距不大</w:t>
      </w:r>
      <w:proofErr w:type="gramStart"/>
      <w:r w:rsidR="007A5727">
        <w:rPr>
          <w:rFonts w:ascii="微软雅黑" w:eastAsia="微软雅黑" w:hAnsi="微软雅黑" w:cs="微软雅黑" w:hint="eastAsia"/>
          <w:sz w:val="22"/>
          <w:szCs w:val="22"/>
        </w:rPr>
        <w:t>诶</w:t>
      </w:r>
      <w:proofErr w:type="gramEnd"/>
      <w:r w:rsidR="007A5727">
        <w:rPr>
          <w:rFonts w:ascii="微软雅黑" w:eastAsia="微软雅黑" w:hAnsi="微软雅黑" w:cs="微软雅黑" w:hint="eastAsia"/>
          <w:sz w:val="22"/>
          <w:szCs w:val="22"/>
        </w:rPr>
        <w:t>，就是神念通讯我们这种实力还没有这个</w:t>
      </w:r>
      <w:r w:rsidR="004B450D">
        <w:rPr>
          <w:rFonts w:ascii="微软雅黑" w:eastAsia="微软雅黑" w:hAnsi="微软雅黑" w:cs="微软雅黑" w:hint="eastAsia"/>
          <w:sz w:val="22"/>
          <w:szCs w:val="22"/>
        </w:rPr>
        <w:t>资格进行如此</w:t>
      </w:r>
      <w:r w:rsidR="005E5F8B">
        <w:rPr>
          <w:rFonts w:ascii="微软雅黑" w:eastAsia="微软雅黑" w:hAnsi="微软雅黑" w:cs="微软雅黑" w:hint="eastAsia"/>
          <w:sz w:val="22"/>
          <w:szCs w:val="22"/>
        </w:rPr>
        <w:t>远</w:t>
      </w:r>
      <w:r w:rsidR="004B450D">
        <w:rPr>
          <w:rFonts w:ascii="微软雅黑" w:eastAsia="微软雅黑" w:hAnsi="微软雅黑" w:cs="微软雅黑" w:hint="eastAsia"/>
          <w:sz w:val="22"/>
          <w:szCs w:val="22"/>
        </w:rPr>
        <w:t>距离的通讯。</w:t>
      </w:r>
      <w:r>
        <w:rPr>
          <w:rFonts w:ascii="微软雅黑" w:eastAsia="微软雅黑" w:hAnsi="微软雅黑" w:cs="微软雅黑" w:hint="eastAsia"/>
          <w:sz w:val="22"/>
          <w:szCs w:val="22"/>
        </w:rPr>
        <w:t>”</w:t>
      </w:r>
    </w:p>
    <w:p w14:paraId="58AB712A" w14:textId="46417FEA" w:rsidR="00313DB2" w:rsidRDefault="005E5F8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“不过用神念在火星上通讯还是很容易的，这在一定程度上比</w:t>
      </w:r>
      <w:r w:rsidR="00A851D2">
        <w:rPr>
          <w:rFonts w:ascii="微软雅黑" w:eastAsia="微软雅黑" w:hAnsi="微软雅黑" w:cs="微软雅黑" w:hint="eastAsia"/>
          <w:sz w:val="22"/>
          <w:szCs w:val="22"/>
        </w:rPr>
        <w:t>这些通讯设备好要用，不知道为什么这些电子设备还在不能够使用意识进行操控，想要通过意念进行操控都不能，该死的电容屏</w:t>
      </w:r>
      <w:r w:rsidR="00E352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4397491" w14:textId="77777777" w:rsidR="001C0D49" w:rsidRDefault="00E352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“听说，这是因为国家并没有着重发展这方面科技的想法，</w:t>
      </w:r>
      <w:r w:rsidR="003F7C41">
        <w:rPr>
          <w:rFonts w:ascii="微软雅黑" w:eastAsia="微软雅黑" w:hAnsi="微软雅黑" w:cs="微软雅黑" w:hint="eastAsia"/>
          <w:sz w:val="22"/>
          <w:szCs w:val="22"/>
        </w:rPr>
        <w:t>在第一艘空天母舰飞上太空之后，重心就到了</w:t>
      </w:r>
      <w:r w:rsidR="001C0D49">
        <w:rPr>
          <w:rFonts w:ascii="微软雅黑" w:eastAsia="微软雅黑" w:hAnsi="微软雅黑" w:cs="微软雅黑" w:hint="eastAsia"/>
          <w:sz w:val="22"/>
          <w:szCs w:val="22"/>
        </w:rPr>
        <w:t>发展航天科技上了。</w:t>
      </w:r>
    </w:p>
    <w:p w14:paraId="60470F8F" w14:textId="3DE23719" w:rsidR="00E352C6" w:rsidRDefault="001C0D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不过我们这些小金丹能够在火星之中不用穿戴任何的防护设备就能够随意的行动</w:t>
      </w:r>
      <w:r w:rsidR="006D6033">
        <w:rPr>
          <w:rFonts w:ascii="微软雅黑" w:eastAsia="微软雅黑" w:hAnsi="微软雅黑" w:cs="微软雅黑" w:hint="eastAsia"/>
          <w:sz w:val="22"/>
          <w:szCs w:val="22"/>
        </w:rPr>
        <w:t>，还算是一个独属于修行者的便利了。</w:t>
      </w:r>
      <w:r w:rsidR="00E352C6">
        <w:rPr>
          <w:rFonts w:ascii="微软雅黑" w:eastAsia="微软雅黑" w:hAnsi="微软雅黑" w:cs="微软雅黑" w:hint="eastAsia"/>
          <w:sz w:val="22"/>
          <w:szCs w:val="22"/>
        </w:rPr>
        <w:t>”</w:t>
      </w:r>
    </w:p>
    <w:p w14:paraId="6BC240F3" w14:textId="71E5A897" w:rsidR="0030420F" w:rsidRDefault="0030420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“害，那些筑基也能够</w:t>
      </w:r>
      <w:r w:rsidR="00103CDC">
        <w:rPr>
          <w:rFonts w:ascii="微软雅黑" w:eastAsia="微软雅黑" w:hAnsi="微软雅黑" w:cs="微软雅黑" w:hint="eastAsia"/>
          <w:sz w:val="22"/>
          <w:szCs w:val="22"/>
        </w:rPr>
        <w:t>在火星之中</w:t>
      </w:r>
      <w:proofErr w:type="gramStart"/>
      <w:r w:rsidR="00686D38">
        <w:rPr>
          <w:rFonts w:ascii="微软雅黑" w:eastAsia="微软雅黑" w:hAnsi="微软雅黑" w:cs="微软雅黑" w:hint="eastAsia"/>
          <w:sz w:val="22"/>
          <w:szCs w:val="22"/>
        </w:rPr>
        <w:t>不</w:t>
      </w:r>
      <w:proofErr w:type="gramEnd"/>
      <w:r w:rsidR="00686D38">
        <w:rPr>
          <w:rFonts w:ascii="微软雅黑" w:eastAsia="微软雅黑" w:hAnsi="微软雅黑" w:cs="微软雅黑" w:hint="eastAsia"/>
          <w:sz w:val="22"/>
          <w:szCs w:val="22"/>
        </w:rPr>
        <w:t>穿戴任何的</w:t>
      </w:r>
      <w:r w:rsidR="008D7E54">
        <w:rPr>
          <w:rFonts w:ascii="微软雅黑" w:eastAsia="微软雅黑" w:hAnsi="微软雅黑" w:cs="微软雅黑" w:hint="eastAsia"/>
          <w:sz w:val="22"/>
          <w:szCs w:val="22"/>
        </w:rPr>
        <w:t>防护设备和维生设备</w:t>
      </w:r>
      <w:r w:rsidR="00395A9D">
        <w:rPr>
          <w:rFonts w:ascii="微软雅黑" w:eastAsia="微软雅黑" w:hAnsi="微软雅黑" w:cs="微软雅黑" w:hint="eastAsia"/>
          <w:sz w:val="22"/>
          <w:szCs w:val="22"/>
        </w:rPr>
        <w:t>正常行动，这并没有什么特殊的，那些实力强劲一些或者拥有特殊能力的超能力者也能够在这个环境</w:t>
      </w:r>
      <w:r w:rsidR="00395A9D">
        <w:rPr>
          <w:rFonts w:ascii="微软雅黑" w:eastAsia="微软雅黑" w:hAnsi="微软雅黑" w:cs="微软雅黑" w:hint="eastAsia"/>
          <w:sz w:val="22"/>
          <w:szCs w:val="22"/>
        </w:rPr>
        <w:lastRenderedPageBreak/>
        <w:t>之中正常的活动。</w:t>
      </w:r>
      <w:r>
        <w:rPr>
          <w:rFonts w:ascii="微软雅黑" w:eastAsia="微软雅黑" w:hAnsi="微软雅黑" w:cs="微软雅黑" w:hint="eastAsia"/>
          <w:sz w:val="22"/>
          <w:szCs w:val="22"/>
        </w:rPr>
        <w:t>”</w:t>
      </w:r>
    </w:p>
    <w:p w14:paraId="7711DDA2" w14:textId="20473F23" w:rsidR="001C0D49" w:rsidRDefault="00321D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“喂，那边两个，拿上</w:t>
      </w:r>
      <w:r w:rsidR="00D002E7">
        <w:rPr>
          <w:rFonts w:ascii="微软雅黑" w:eastAsia="微软雅黑" w:hAnsi="微软雅黑" w:cs="微软雅黑" w:hint="eastAsia"/>
          <w:sz w:val="22"/>
          <w:szCs w:val="22"/>
        </w:rPr>
        <w:t>自己的行李，进入基地集合了，</w:t>
      </w:r>
      <w:r w:rsidR="00CD1895">
        <w:rPr>
          <w:rFonts w:ascii="微软雅黑" w:eastAsia="微软雅黑" w:hAnsi="微软雅黑" w:cs="微软雅黑" w:hint="eastAsia"/>
          <w:sz w:val="22"/>
          <w:szCs w:val="22"/>
        </w:rPr>
        <w:t>小心迷路了，到时候自己一个人孤零零的在火星上呆着。</w:t>
      </w:r>
      <w:r>
        <w:rPr>
          <w:rFonts w:ascii="微软雅黑" w:eastAsia="微软雅黑" w:hAnsi="微软雅黑" w:cs="微软雅黑" w:hint="eastAsia"/>
          <w:sz w:val="22"/>
          <w:szCs w:val="22"/>
        </w:rPr>
        <w:t>”</w:t>
      </w:r>
    </w:p>
    <w:p w14:paraId="0EBBD62C" w14:textId="31A7518D" w:rsidR="00CD1895" w:rsidRDefault="00CD189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两人顿时紧紧的跟上了</w:t>
      </w:r>
      <w:r w:rsidR="00557D8D">
        <w:rPr>
          <w:rFonts w:ascii="微软雅黑" w:eastAsia="微软雅黑" w:hAnsi="微软雅黑" w:cs="微软雅黑" w:hint="eastAsia"/>
          <w:sz w:val="22"/>
          <w:szCs w:val="22"/>
        </w:rPr>
        <w:t>大部队，而那些设备都有机器人负责搬运，不用人来负责这些体力活。</w:t>
      </w:r>
    </w:p>
    <w:p w14:paraId="72EC29F5" w14:textId="60C6ED36" w:rsidR="00557D8D" w:rsidRDefault="00557D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，队长，如果我们一直呆在火星上有机会回到地星没有？”</w:t>
      </w:r>
    </w:p>
    <w:p w14:paraId="3A27767C" w14:textId="05EB1154" w:rsidR="00557D8D" w:rsidRDefault="00557D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按道理来说应该是有机会的，而且在火星之上灵气依然是有的，但是感觉并不多，似乎就是地星之上灵气的复苏辐射到了火星之上，让火星也拥有了稀薄的灵气，而且总感觉这些灵气的质量还挺高的，要是量足够的大，对于修行来说也是有一定好处的</w:t>
      </w:r>
      <w:r w:rsidR="00E10739">
        <w:rPr>
          <w:rFonts w:ascii="微软雅黑" w:eastAsia="微软雅黑" w:hAnsi="微软雅黑" w:cs="微软雅黑" w:hint="eastAsia"/>
          <w:sz w:val="22"/>
          <w:szCs w:val="22"/>
        </w:rPr>
        <w:t>，说不定你迷路在这个火星之上数百年，然后突破到了元婴，然后自己破开了空间自己回到了地心之上。</w:t>
      </w:r>
      <w:r>
        <w:rPr>
          <w:rFonts w:ascii="微软雅黑" w:eastAsia="微软雅黑" w:hAnsi="微软雅黑" w:cs="微软雅黑" w:hint="eastAsia"/>
          <w:sz w:val="22"/>
          <w:szCs w:val="22"/>
        </w:rPr>
        <w:t>”</w:t>
      </w:r>
    </w:p>
    <w:p w14:paraId="6CD6A0EC" w14:textId="3459E906" w:rsidR="00A13066" w:rsidRDefault="00A1306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“我们现在这个基地有种菜吗？我感觉在火星之上这么多的二氧化碳</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用来种菜似乎有那么一点点的浪费</w:t>
      </w:r>
      <w:r w:rsidR="00C336CF">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E2D6E87" w14:textId="03544217" w:rsidR="00B91FF0" w:rsidRDefault="00B91FF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了照顾那些没有修为的科研人员，在建设之初就考虑了这些，基地之中已经完成一次菜品的收割，下一季的也种下了，不用担心这些，如果想要自己重一点灵药之类的东西就在自己在火星的土地之上改造出一块适合于种植的土地出来，相信这样的事情对于你们来说并没有什么困难的。”</w:t>
      </w:r>
    </w:p>
    <w:p w14:paraId="5F1241CE" w14:textId="6DFD66BE" w:rsidR="00DB2720" w:rsidRPr="00557D8D" w:rsidRDefault="00DB272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6008B37" w14:textId="18B74349" w:rsidR="005E5F8B" w:rsidRDefault="00AC4BD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人员的</w:t>
      </w:r>
      <w:proofErr w:type="gramStart"/>
      <w:r>
        <w:rPr>
          <w:rFonts w:ascii="微软雅黑" w:eastAsia="微软雅黑" w:hAnsi="微软雅黑" w:cs="微软雅黑" w:hint="eastAsia"/>
          <w:sz w:val="22"/>
          <w:szCs w:val="22"/>
        </w:rPr>
        <w:t>入驻让</w:t>
      </w:r>
      <w:proofErr w:type="gramEnd"/>
      <w:r>
        <w:rPr>
          <w:rFonts w:ascii="微软雅黑" w:eastAsia="微软雅黑" w:hAnsi="微软雅黑" w:cs="微软雅黑" w:hint="eastAsia"/>
          <w:sz w:val="22"/>
          <w:szCs w:val="22"/>
        </w:rPr>
        <w:t>整个基地都有了那么一丝的灵气，而生物的生命活动也带来一点点的灵气产出，</w:t>
      </w:r>
      <w:r w:rsidR="005B0396">
        <w:rPr>
          <w:rFonts w:ascii="微软雅黑" w:eastAsia="微软雅黑" w:hAnsi="微软雅黑" w:cs="微软雅黑" w:hint="eastAsia"/>
          <w:sz w:val="22"/>
          <w:szCs w:val="22"/>
        </w:rPr>
        <w:t>火星或许会在不远的未来变成另外一个地星，</w:t>
      </w:r>
      <w:r w:rsidR="00463367">
        <w:rPr>
          <w:rFonts w:ascii="微软雅黑" w:eastAsia="微软雅黑" w:hAnsi="微软雅黑" w:cs="微软雅黑" w:hint="eastAsia"/>
          <w:sz w:val="22"/>
          <w:szCs w:val="22"/>
        </w:rPr>
        <w:t>同样拥有丰富灵气的地星。</w:t>
      </w:r>
    </w:p>
    <w:p w14:paraId="290C8884" w14:textId="77777777" w:rsidR="00DB2720" w:rsidRDefault="00DB2720" w:rsidP="00D5242A">
      <w:pPr>
        <w:rPr>
          <w:rFonts w:ascii="微软雅黑" w:eastAsia="微软雅黑" w:hAnsi="微软雅黑" w:cs="微软雅黑"/>
          <w:sz w:val="22"/>
          <w:szCs w:val="22"/>
        </w:rPr>
      </w:pPr>
    </w:p>
    <w:p w14:paraId="06805816" w14:textId="77777777" w:rsidR="00DB2720" w:rsidRDefault="00DB2720" w:rsidP="00D5242A">
      <w:pPr>
        <w:rPr>
          <w:rFonts w:ascii="微软雅黑" w:eastAsia="微软雅黑" w:hAnsi="微软雅黑" w:cs="微软雅黑"/>
          <w:sz w:val="22"/>
          <w:szCs w:val="22"/>
        </w:rPr>
      </w:pPr>
    </w:p>
    <w:p w14:paraId="58475FDD" w14:textId="418565F6" w:rsidR="00EF30B9" w:rsidRDefault="00463367" w:rsidP="00463367">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第二百一十二章 建设中</w:t>
      </w:r>
    </w:p>
    <w:p w14:paraId="11BE4FF6" w14:textId="240C35A7" w:rsidR="00463367"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大量的人员</w:t>
      </w:r>
      <w:proofErr w:type="gramStart"/>
      <w:r>
        <w:rPr>
          <w:rFonts w:ascii="微软雅黑" w:eastAsia="微软雅黑" w:hAnsi="微软雅黑" w:cs="微软雅黑" w:hint="eastAsia"/>
          <w:sz w:val="22"/>
          <w:szCs w:val="22"/>
        </w:rPr>
        <w:t>乘坐着</w:t>
      </w:r>
      <w:proofErr w:type="gramEnd"/>
      <w:r>
        <w:rPr>
          <w:rFonts w:ascii="微软雅黑" w:eastAsia="微软雅黑" w:hAnsi="微软雅黑" w:cs="微软雅黑" w:hint="eastAsia"/>
          <w:sz w:val="22"/>
          <w:szCs w:val="22"/>
        </w:rPr>
        <w:t>空天母舰来到了火星之上，整体的建设速度都得到了一定程度上的提升，一些机器人无法达到又不好直接破坏的地方，信号的传输也是十分困难的地方就可以让给人来探索，虽然这种地方对于现在的人工智能和建造工业来说是十分稀少的，人去探索也是一件十分危险的事情，尽管去探索的人都拥有筑</w:t>
      </w:r>
      <w:proofErr w:type="gramStart"/>
      <w:r>
        <w:rPr>
          <w:rFonts w:ascii="微软雅黑" w:eastAsia="微软雅黑" w:hAnsi="微软雅黑" w:cs="微软雅黑" w:hint="eastAsia"/>
          <w:sz w:val="22"/>
          <w:szCs w:val="22"/>
        </w:rPr>
        <w:t>基以上</w:t>
      </w:r>
      <w:proofErr w:type="gramEnd"/>
      <w:r>
        <w:rPr>
          <w:rFonts w:ascii="微软雅黑" w:eastAsia="微软雅黑" w:hAnsi="微软雅黑" w:cs="微软雅黑" w:hint="eastAsia"/>
          <w:sz w:val="22"/>
          <w:szCs w:val="22"/>
        </w:rPr>
        <w:t>的修为。</w:t>
      </w:r>
    </w:p>
    <w:p w14:paraId="037317EC" w14:textId="6809055F" w:rsidR="005F6A0A"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大量人随着而来的还有许多小型的核聚变堆，核聚变堆的增加也是在相当的程度上加速了无人机生产线的建设，充足的能量可以让火星之上大量的二氧化碳直接转化为可以供给人类呼吸的氧气。</w:t>
      </w:r>
    </w:p>
    <w:p w14:paraId="3D1FEB2C" w14:textId="2EC4784C" w:rsidR="005F6A0A"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而聚变所带来的不仅仅是大量的能量，还有同时衍生出来的聚变产物，作为空气的组成部分氮气仅仅是靠</w:t>
      </w:r>
      <w:r w:rsidR="00565410">
        <w:rPr>
          <w:rFonts w:ascii="微软雅黑" w:eastAsia="微软雅黑" w:hAnsi="微软雅黑" w:cs="微软雅黑" w:hint="eastAsia"/>
          <w:sz w:val="22"/>
          <w:szCs w:val="22"/>
        </w:rPr>
        <w:t>百来艘空天母舰所携带的是远远不够的，经过了一定时间之后聚变技术已经得到极大的进步，激光所带来的巨大瞬时能量使得在</w:t>
      </w:r>
      <w:proofErr w:type="gramStart"/>
      <w:r w:rsidR="006111EC">
        <w:rPr>
          <w:rFonts w:ascii="微软雅黑" w:eastAsia="微软雅黑" w:hAnsi="微软雅黑" w:cs="微软雅黑" w:hint="eastAsia"/>
          <w:sz w:val="22"/>
          <w:szCs w:val="22"/>
        </w:rPr>
        <w:t>铝级铝以前</w:t>
      </w:r>
      <w:proofErr w:type="gramEnd"/>
      <w:r w:rsidR="006111EC">
        <w:rPr>
          <w:rFonts w:ascii="微软雅黑" w:eastAsia="微软雅黑" w:hAnsi="微软雅黑" w:cs="微软雅黑" w:hint="eastAsia"/>
          <w:sz w:val="22"/>
          <w:szCs w:val="22"/>
        </w:rPr>
        <w:t>的元素都能够在超高压以及超高温的情况下发生聚变反应，而通过加入少量重水可以得到一些指定的元素，而剩余的元素</w:t>
      </w:r>
      <w:proofErr w:type="gramStart"/>
      <w:r w:rsidR="006111EC">
        <w:rPr>
          <w:rFonts w:ascii="微软雅黑" w:eastAsia="微软雅黑" w:hAnsi="微软雅黑" w:cs="微软雅黑" w:hint="eastAsia"/>
          <w:sz w:val="22"/>
          <w:szCs w:val="22"/>
        </w:rPr>
        <w:t>都是往铁的</w:t>
      </w:r>
      <w:proofErr w:type="gramEnd"/>
      <w:r w:rsidR="006111EC">
        <w:rPr>
          <w:rFonts w:ascii="微软雅黑" w:eastAsia="微软雅黑" w:hAnsi="微软雅黑" w:cs="微软雅黑" w:hint="eastAsia"/>
          <w:sz w:val="22"/>
          <w:szCs w:val="22"/>
        </w:rPr>
        <w:t>方向转换。</w:t>
      </w:r>
    </w:p>
    <w:p w14:paraId="4247D8E5" w14:textId="282F5690" w:rsidR="006111EC" w:rsidRDefault="00D504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无人机生产线在没有了原材料以及能源的掣肘之后产量直接起飞，</w:t>
      </w:r>
      <w:proofErr w:type="gramStart"/>
      <w:r>
        <w:rPr>
          <w:rFonts w:ascii="微软雅黑" w:eastAsia="微软雅黑" w:hAnsi="微软雅黑" w:cs="微软雅黑" w:hint="eastAsia"/>
          <w:sz w:val="22"/>
          <w:szCs w:val="22"/>
        </w:rPr>
        <w:t>熔炼厂</w:t>
      </w:r>
      <w:proofErr w:type="gramEnd"/>
      <w:r>
        <w:rPr>
          <w:rFonts w:ascii="微软雅黑" w:eastAsia="微软雅黑" w:hAnsi="微软雅黑" w:cs="微软雅黑" w:hint="eastAsia"/>
          <w:sz w:val="22"/>
          <w:szCs w:val="22"/>
        </w:rPr>
        <w:t>直接被建造出来，大量的无人机在人工智能的操纵下直接开采火星之上的矿藏，同时用着剩余的聚变燃料开启新的深空采矿船开始前往月球以及木星获得大量的聚变燃料，使得生产力再次得到提升，这个提升的过程并不快，</w:t>
      </w:r>
      <w:r w:rsidR="00CC70C6">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启程的深空采矿船返回之前提升最多只是生产基地的规模，以及适合人类居住的基地。</w:t>
      </w:r>
    </w:p>
    <w:p w14:paraId="7F2C031D" w14:textId="0638991F" w:rsidR="00D504A1" w:rsidRDefault="00CC70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不过这个阶段并没有持续很长时间，随着地星之上的第二批空天母舰来到了火星之上，物资一下子就</w:t>
      </w:r>
      <w:r w:rsidR="00D74486">
        <w:rPr>
          <w:rFonts w:ascii="微软雅黑" w:eastAsia="微软雅黑" w:hAnsi="微软雅黑" w:cs="微软雅黑" w:hint="eastAsia"/>
          <w:sz w:val="22"/>
          <w:szCs w:val="22"/>
        </w:rPr>
        <w:t>多了起来，而火星之上第一批前往太空之中采集各种资源的飞船也返回了火星基地，整个火星基地的生产能力</w:t>
      </w:r>
      <w:r w:rsidR="00A96460">
        <w:rPr>
          <w:rFonts w:ascii="微软雅黑" w:eastAsia="微软雅黑" w:hAnsi="微软雅黑" w:cs="微软雅黑" w:hint="eastAsia"/>
          <w:sz w:val="22"/>
          <w:szCs w:val="22"/>
        </w:rPr>
        <w:t>一下子就得到了极大程度的提升。</w:t>
      </w:r>
    </w:p>
    <w:p w14:paraId="584F81C9" w14:textId="71979E59" w:rsidR="00A96460" w:rsidRDefault="00E648F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w:t>
      </w:r>
      <w:r w:rsidR="009A35E3">
        <w:rPr>
          <w:rFonts w:ascii="微软雅黑" w:eastAsia="微软雅黑" w:hAnsi="微软雅黑" w:cs="微软雅黑" w:hint="eastAsia"/>
          <w:sz w:val="22"/>
          <w:szCs w:val="22"/>
        </w:rPr>
        <w:t>正在</w:t>
      </w:r>
      <w:proofErr w:type="gramStart"/>
      <w:r w:rsidR="009A35E3">
        <w:rPr>
          <w:rFonts w:ascii="微软雅黑" w:eastAsia="微软雅黑" w:hAnsi="微软雅黑" w:cs="微软雅黑" w:hint="eastAsia"/>
          <w:sz w:val="22"/>
          <w:szCs w:val="22"/>
        </w:rPr>
        <w:t>火热建设</w:t>
      </w:r>
      <w:proofErr w:type="gramEnd"/>
      <w:r w:rsidR="009A35E3">
        <w:rPr>
          <w:rFonts w:ascii="微软雅黑" w:eastAsia="微软雅黑" w:hAnsi="微软雅黑" w:cs="微软雅黑" w:hint="eastAsia"/>
          <w:sz w:val="22"/>
          <w:szCs w:val="22"/>
        </w:rPr>
        <w:t>的时候地星就变得有些空闲了，人工智能加上量子计算机</w:t>
      </w:r>
      <w:r w:rsidR="00C956FF">
        <w:rPr>
          <w:rFonts w:ascii="微软雅黑" w:eastAsia="微软雅黑" w:hAnsi="微软雅黑" w:cs="微软雅黑" w:hint="eastAsia"/>
          <w:sz w:val="22"/>
          <w:szCs w:val="22"/>
        </w:rPr>
        <w:t>几</w:t>
      </w:r>
      <w:r w:rsidR="00C956FF">
        <w:rPr>
          <w:rFonts w:ascii="微软雅黑" w:eastAsia="微软雅黑" w:hAnsi="微软雅黑" w:cs="微软雅黑" w:hint="eastAsia"/>
          <w:sz w:val="22"/>
          <w:szCs w:val="22"/>
        </w:rPr>
        <w:lastRenderedPageBreak/>
        <w:t>乎可以胜任所有的工作唯有一些创造性的工作需要人的参与，又因为人口的大量减少，整个人类的生产资源一下子变得史无前例的丰富，即使人们不用怎么努力的工作都能够</w:t>
      </w:r>
      <w:r w:rsidR="00AC788A">
        <w:rPr>
          <w:rFonts w:ascii="微软雅黑" w:eastAsia="微软雅黑" w:hAnsi="微软雅黑" w:cs="微软雅黑" w:hint="eastAsia"/>
          <w:sz w:val="22"/>
          <w:szCs w:val="22"/>
        </w:rPr>
        <w:t>过得十分惬意，整个地星上的国家都所剩无几</w:t>
      </w:r>
      <w:r w:rsidR="00082CE6">
        <w:rPr>
          <w:rFonts w:ascii="微软雅黑" w:eastAsia="微软雅黑" w:hAnsi="微软雅黑" w:cs="微软雅黑" w:hint="eastAsia"/>
          <w:sz w:val="22"/>
          <w:szCs w:val="22"/>
        </w:rPr>
        <w:t>，</w:t>
      </w:r>
      <w:proofErr w:type="gramStart"/>
      <w:r w:rsidR="00082CE6">
        <w:rPr>
          <w:rFonts w:ascii="微软雅黑" w:eastAsia="微软雅黑" w:hAnsi="微软雅黑" w:cs="微软雅黑" w:hint="eastAsia"/>
          <w:sz w:val="22"/>
          <w:szCs w:val="22"/>
        </w:rPr>
        <w:t>实力够看的</w:t>
      </w:r>
      <w:proofErr w:type="gramEnd"/>
      <w:r w:rsidR="00082CE6">
        <w:rPr>
          <w:rFonts w:ascii="微软雅黑" w:eastAsia="微软雅黑" w:hAnsi="微软雅黑" w:cs="微软雅黑" w:hint="eastAsia"/>
          <w:sz w:val="22"/>
          <w:szCs w:val="22"/>
        </w:rPr>
        <w:t>就只有一个毛熊，但也仅仅</w:t>
      </w:r>
      <w:r w:rsidR="00B95076">
        <w:rPr>
          <w:rFonts w:ascii="微软雅黑" w:eastAsia="微软雅黑" w:hAnsi="微软雅黑" w:cs="微软雅黑" w:hint="eastAsia"/>
          <w:sz w:val="22"/>
          <w:szCs w:val="22"/>
        </w:rPr>
        <w:t>是能够看看而已，攻击都无法突破防御体系。</w:t>
      </w:r>
    </w:p>
    <w:p w14:paraId="06A3B604" w14:textId="607BFFB6" w:rsidR="002801A5" w:rsidRDefault="0076240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华夏完成了世界</w:t>
      </w:r>
      <w:r w:rsidR="0028106B">
        <w:rPr>
          <w:rFonts w:ascii="微软雅黑" w:eastAsia="微软雅黑" w:hAnsi="微软雅黑" w:cs="微软雅黑" w:hint="eastAsia"/>
          <w:sz w:val="22"/>
          <w:szCs w:val="22"/>
        </w:rPr>
        <w:t>上所有国家的统一，但是</w:t>
      </w:r>
      <w:r w:rsidR="00EE2035">
        <w:rPr>
          <w:rFonts w:ascii="微软雅黑" w:eastAsia="微软雅黑" w:hAnsi="微软雅黑" w:cs="微软雅黑" w:hint="eastAsia"/>
          <w:sz w:val="22"/>
          <w:szCs w:val="22"/>
        </w:rPr>
        <w:t>国内的人并没有太大的感觉，当知道了完成世界统一的消息时甚至没有多少的惊讶，更多的只是说一声</w:t>
      </w:r>
      <w:proofErr w:type="spellStart"/>
      <w:r w:rsidR="00EE7602">
        <w:rPr>
          <w:rFonts w:ascii="微软雅黑" w:eastAsia="微软雅黑" w:hAnsi="微软雅黑" w:cs="微软雅黑" w:hint="eastAsia"/>
          <w:sz w:val="22"/>
          <w:szCs w:val="22"/>
        </w:rPr>
        <w:t>nb</w:t>
      </w:r>
      <w:proofErr w:type="spellEnd"/>
      <w:r w:rsidR="00EE7602">
        <w:rPr>
          <w:rFonts w:ascii="微软雅黑" w:eastAsia="微软雅黑" w:hAnsi="微软雅黑" w:cs="微软雅黑" w:hint="eastAsia"/>
          <w:sz w:val="22"/>
          <w:szCs w:val="22"/>
        </w:rPr>
        <w:t>，不过当完成了世界的统一之后也不是没有后果的，许多依赖外贸生存的公司因为国内的业务开展的很不好，导致大量的倒闭，</w:t>
      </w:r>
      <w:r w:rsidR="003B1AFE">
        <w:rPr>
          <w:rFonts w:ascii="微软雅黑" w:eastAsia="微软雅黑" w:hAnsi="微软雅黑" w:cs="微软雅黑" w:hint="eastAsia"/>
          <w:sz w:val="22"/>
          <w:szCs w:val="22"/>
        </w:rPr>
        <w:t>而不仅仅是外卖公司，还有大量依赖于外国公司供货的</w:t>
      </w:r>
      <w:r w:rsidR="000B3F01">
        <w:rPr>
          <w:rFonts w:ascii="微软雅黑" w:eastAsia="微软雅黑" w:hAnsi="微软雅黑" w:cs="微软雅黑" w:hint="eastAsia"/>
          <w:sz w:val="22"/>
          <w:szCs w:val="22"/>
        </w:rPr>
        <w:t>企业都因为缺失了国外的供应链，在短时间里面又无法得到国内供应链的</w:t>
      </w:r>
      <w:r w:rsidR="002801A5">
        <w:rPr>
          <w:rFonts w:ascii="微软雅黑" w:eastAsia="微软雅黑" w:hAnsi="微软雅黑" w:cs="微软雅黑" w:hint="eastAsia"/>
          <w:sz w:val="22"/>
          <w:szCs w:val="22"/>
        </w:rPr>
        <w:t>供给，纷纷宣布破产；这样就导致了大量的工人失业，不过这些问题在战争</w:t>
      </w:r>
      <w:proofErr w:type="gramStart"/>
      <w:r w:rsidR="002801A5">
        <w:rPr>
          <w:rFonts w:ascii="微软雅黑" w:eastAsia="微软雅黑" w:hAnsi="微软雅黑" w:cs="微软雅黑" w:hint="eastAsia"/>
          <w:sz w:val="22"/>
          <w:szCs w:val="22"/>
        </w:rPr>
        <w:t>玩之后</w:t>
      </w:r>
      <w:proofErr w:type="gramEnd"/>
      <w:r w:rsidR="002801A5">
        <w:rPr>
          <w:rFonts w:ascii="微软雅黑" w:eastAsia="微软雅黑" w:hAnsi="微软雅黑" w:cs="微软雅黑" w:hint="eastAsia"/>
          <w:sz w:val="22"/>
          <w:szCs w:val="22"/>
        </w:rPr>
        <w:t>国家就在最短的时间里完成了</w:t>
      </w:r>
      <w:r w:rsidR="00451EBC">
        <w:rPr>
          <w:rFonts w:ascii="微软雅黑" w:eastAsia="微软雅黑" w:hAnsi="微软雅黑" w:cs="微软雅黑" w:hint="eastAsia"/>
          <w:sz w:val="22"/>
          <w:szCs w:val="22"/>
        </w:rPr>
        <w:t>失业补偿的规则制定，让所有人都能够很好的生活。</w:t>
      </w:r>
    </w:p>
    <w:p w14:paraId="7A986733" w14:textId="4C4CC315" w:rsidR="00451EBC" w:rsidRDefault="007D3F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但是这些事情对于已经摆脱了国外供应链依赖的厂商来说并没有</w:t>
      </w:r>
      <w:r w:rsidR="00676116">
        <w:rPr>
          <w:rFonts w:ascii="微软雅黑" w:eastAsia="微软雅黑" w:hAnsi="微软雅黑" w:cs="微软雅黑" w:hint="eastAsia"/>
          <w:sz w:val="22"/>
          <w:szCs w:val="22"/>
        </w:rPr>
        <w:t>任何的影响</w:t>
      </w:r>
      <w:r w:rsidR="00CF562F">
        <w:rPr>
          <w:rFonts w:ascii="微软雅黑" w:eastAsia="微软雅黑" w:hAnsi="微软雅黑" w:cs="微软雅黑" w:hint="eastAsia"/>
          <w:sz w:val="22"/>
          <w:szCs w:val="22"/>
        </w:rPr>
        <w:t>，甚至还得到了一些好处，全球的市场都</w:t>
      </w:r>
      <w:r w:rsidR="002B073F">
        <w:rPr>
          <w:rFonts w:ascii="微软雅黑" w:eastAsia="微软雅黑" w:hAnsi="微软雅黑" w:cs="微软雅黑" w:hint="eastAsia"/>
          <w:sz w:val="22"/>
          <w:szCs w:val="22"/>
        </w:rPr>
        <w:t>因为</w:t>
      </w:r>
      <w:r w:rsidR="00312731">
        <w:rPr>
          <w:rFonts w:ascii="微软雅黑" w:eastAsia="微软雅黑" w:hAnsi="微软雅黑" w:cs="微软雅黑" w:hint="eastAsia"/>
          <w:sz w:val="22"/>
          <w:szCs w:val="22"/>
        </w:rPr>
        <w:t>失去大量供应商</w:t>
      </w:r>
      <w:r w:rsidR="00454496">
        <w:rPr>
          <w:rFonts w:ascii="微软雅黑" w:eastAsia="微软雅黑" w:hAnsi="微软雅黑" w:cs="微软雅黑" w:hint="eastAsia"/>
          <w:sz w:val="22"/>
          <w:szCs w:val="22"/>
        </w:rPr>
        <w:t>，国内的供应商便可以抓住这个机会快速的发展</w:t>
      </w:r>
      <w:r w:rsidR="00BB2D38">
        <w:rPr>
          <w:rFonts w:ascii="微软雅黑" w:eastAsia="微软雅黑" w:hAnsi="微软雅黑" w:cs="微软雅黑" w:hint="eastAsia"/>
          <w:sz w:val="22"/>
          <w:szCs w:val="22"/>
        </w:rPr>
        <w:t>，而对于科研机构来说并无什么不同，只是国外的期刊什么的</w:t>
      </w:r>
      <w:r w:rsidR="00C77520">
        <w:rPr>
          <w:rFonts w:ascii="微软雅黑" w:eastAsia="微软雅黑" w:hAnsi="微软雅黑" w:cs="微软雅黑" w:hint="eastAsia"/>
          <w:sz w:val="22"/>
          <w:szCs w:val="22"/>
        </w:rPr>
        <w:t>官方语言都将会变成中文，曾经有的期刊都会被人工智能翻译为中文，如果有歧义或者实在是不好翻译的</w:t>
      </w:r>
      <w:r w:rsidR="00041E43">
        <w:rPr>
          <w:rFonts w:ascii="微软雅黑" w:eastAsia="微软雅黑" w:hAnsi="微软雅黑" w:cs="微软雅黑" w:hint="eastAsia"/>
          <w:sz w:val="22"/>
          <w:szCs w:val="22"/>
        </w:rPr>
        <w:t>就</w:t>
      </w:r>
      <w:r w:rsidR="00A73C8F">
        <w:rPr>
          <w:rFonts w:ascii="微软雅黑" w:eastAsia="微软雅黑" w:hAnsi="微软雅黑" w:cs="微软雅黑" w:hint="eastAsia"/>
          <w:sz w:val="22"/>
          <w:szCs w:val="22"/>
        </w:rPr>
        <w:t>放在哪儿不翻译，毕竟不同点语言总是会出现一些专有的语言，用中文翻译还不如依然使用原来的</w:t>
      </w:r>
      <w:r w:rsidR="005D75AB">
        <w:rPr>
          <w:rFonts w:ascii="微软雅黑" w:eastAsia="微软雅黑" w:hAnsi="微软雅黑" w:cs="微软雅黑" w:hint="eastAsia"/>
          <w:sz w:val="22"/>
          <w:szCs w:val="22"/>
        </w:rPr>
        <w:t>专业名称</w:t>
      </w:r>
      <w:r w:rsidR="00316ADA">
        <w:rPr>
          <w:rFonts w:ascii="微软雅黑" w:eastAsia="微软雅黑" w:hAnsi="微软雅黑" w:cs="微软雅黑" w:hint="eastAsia"/>
          <w:sz w:val="22"/>
          <w:szCs w:val="22"/>
        </w:rPr>
        <w:t>来的方便。</w:t>
      </w:r>
    </w:p>
    <w:p w14:paraId="60FE7668" w14:textId="58CF1C45" w:rsidR="00316ADA" w:rsidRDefault="007A31C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各种制造业在得到了国外的各种技术补充之后也得到了长足的进步，而且在短时间都没有专利方面的烦恼，而大量无人机所带来的物流简直就是</w:t>
      </w:r>
      <w:r w:rsidR="00E25511">
        <w:rPr>
          <w:rFonts w:ascii="微软雅黑" w:eastAsia="微软雅黑" w:hAnsi="微软雅黑" w:cs="微软雅黑" w:hint="eastAsia"/>
          <w:sz w:val="22"/>
          <w:szCs w:val="22"/>
        </w:rPr>
        <w:t>完美，只要人工智能和量子计算机配合好了就将是绝杀。</w:t>
      </w:r>
    </w:p>
    <w:p w14:paraId="51CF1ACD" w14:textId="05471D93" w:rsidR="0078448F" w:rsidRDefault="00361D0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在天府之都的某个山川之中又许多的无人机在对山体进行着开凿</w:t>
      </w:r>
      <w:r w:rsidR="00345642">
        <w:rPr>
          <w:rFonts w:ascii="微软雅黑" w:eastAsia="微软雅黑" w:hAnsi="微软雅黑" w:cs="微软雅黑" w:hint="eastAsia"/>
          <w:sz w:val="22"/>
          <w:szCs w:val="22"/>
        </w:rPr>
        <w:t>工作，似乎是要将整个山都给推平。</w:t>
      </w:r>
    </w:p>
    <w:p w14:paraId="6C7D6580" w14:textId="3AAD1F8B" w:rsidR="00E25511" w:rsidRDefault="007844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FC04E8">
        <w:rPr>
          <w:rFonts w:ascii="微软雅黑" w:eastAsia="微软雅黑" w:hAnsi="微软雅黑" w:cs="微软雅黑" w:hint="eastAsia"/>
          <w:sz w:val="22"/>
          <w:szCs w:val="22"/>
        </w:rPr>
        <w:t>瑶</w:t>
      </w:r>
      <w:proofErr w:type="gramStart"/>
      <w:r w:rsidR="00FC04E8">
        <w:rPr>
          <w:rFonts w:ascii="微软雅黑" w:eastAsia="微软雅黑" w:hAnsi="微软雅黑" w:cs="微软雅黑" w:hint="eastAsia"/>
          <w:sz w:val="22"/>
          <w:szCs w:val="22"/>
        </w:rPr>
        <w:t>瑶</w:t>
      </w:r>
      <w:proofErr w:type="gramEnd"/>
      <w:r w:rsidR="00FC04E8">
        <w:rPr>
          <w:rFonts w:ascii="微软雅黑" w:eastAsia="微软雅黑" w:hAnsi="微软雅黑" w:cs="微软雅黑" w:hint="eastAsia"/>
          <w:sz w:val="22"/>
          <w:szCs w:val="22"/>
        </w:rPr>
        <w:t>哟，</w:t>
      </w:r>
      <w:r w:rsidR="00AF70B5">
        <w:rPr>
          <w:rFonts w:ascii="微软雅黑" w:eastAsia="微软雅黑" w:hAnsi="微软雅黑" w:cs="微软雅黑" w:hint="eastAsia"/>
          <w:sz w:val="22"/>
          <w:szCs w:val="22"/>
        </w:rPr>
        <w:t>你马上就要高中毕业咯，以后的基地想要一个什么样的类型的呢？</w:t>
      </w:r>
      <w:r>
        <w:rPr>
          <w:rFonts w:ascii="微软雅黑" w:eastAsia="微软雅黑" w:hAnsi="微软雅黑" w:cs="微软雅黑" w:hint="eastAsia"/>
          <w:sz w:val="22"/>
          <w:szCs w:val="22"/>
        </w:rPr>
        <w:t>”</w:t>
      </w:r>
    </w:p>
    <w:p w14:paraId="4D31AB66" w14:textId="4F98282F" w:rsidR="00560B0B" w:rsidRDefault="00560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孙瑶看了看</w:t>
      </w:r>
      <w:r w:rsidR="00801DB6">
        <w:rPr>
          <w:rFonts w:ascii="微软雅黑" w:eastAsia="微软雅黑" w:hAnsi="微软雅黑" w:cs="微软雅黑" w:hint="eastAsia"/>
          <w:sz w:val="22"/>
          <w:szCs w:val="22"/>
        </w:rPr>
        <w:t>周围海波正在缓缓降低的山脉，眼角微微一跳</w:t>
      </w:r>
    </w:p>
    <w:p w14:paraId="7164BA0A" w14:textId="1B6228FC" w:rsidR="00560B0B" w:rsidRPr="00560B0B" w:rsidRDefault="00560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4A4">
        <w:rPr>
          <w:rFonts w:ascii="微软雅黑" w:eastAsia="微软雅黑" w:hAnsi="微软雅黑" w:cs="微软雅黑" w:hint="eastAsia"/>
          <w:sz w:val="22"/>
          <w:szCs w:val="22"/>
        </w:rPr>
        <w:t>一般就行了，平时也没有做些什么事情，就一般的能够做些不是那么困难的实验就可以了，不过</w:t>
      </w:r>
      <w:r w:rsidR="00A15F92">
        <w:rPr>
          <w:rFonts w:ascii="微软雅黑" w:eastAsia="微软雅黑" w:hAnsi="微软雅黑" w:cs="微软雅黑" w:hint="eastAsia"/>
          <w:sz w:val="22"/>
          <w:szCs w:val="22"/>
        </w:rPr>
        <w:t>可以的话得弄一个能够支持研究灵力的设施，</w:t>
      </w:r>
      <w:r w:rsidR="006A75A0">
        <w:rPr>
          <w:rFonts w:ascii="微软雅黑" w:eastAsia="微软雅黑" w:hAnsi="微软雅黑" w:cs="微软雅黑" w:hint="eastAsia"/>
          <w:sz w:val="22"/>
          <w:szCs w:val="22"/>
        </w:rPr>
        <w:t>反正那些十分先进的技术我也不太懂，在怎么懂也没有老哥，</w:t>
      </w:r>
      <w:proofErr w:type="spellStart"/>
      <w:r w:rsidR="006A75A0">
        <w:rPr>
          <w:rFonts w:ascii="微软雅黑" w:eastAsia="微软雅黑" w:hAnsi="微软雅黑" w:cs="微软雅黑" w:hint="eastAsia"/>
          <w:sz w:val="22"/>
          <w:szCs w:val="22"/>
        </w:rPr>
        <w:t>emm</w:t>
      </w:r>
      <w:proofErr w:type="spellEnd"/>
      <w:r w:rsidR="006A75A0">
        <w:rPr>
          <w:rFonts w:ascii="微软雅黑" w:eastAsia="微软雅黑" w:hAnsi="微软雅黑" w:cs="微软雅黑" w:hint="eastAsia"/>
          <w:sz w:val="22"/>
          <w:szCs w:val="22"/>
        </w:rPr>
        <w:t>，老姐你懂。</w:t>
      </w:r>
      <w:r>
        <w:rPr>
          <w:rFonts w:ascii="微软雅黑" w:eastAsia="微软雅黑" w:hAnsi="微软雅黑" w:cs="微软雅黑" w:hint="eastAsia"/>
          <w:sz w:val="22"/>
          <w:szCs w:val="22"/>
        </w:rPr>
        <w:t>”</w:t>
      </w:r>
    </w:p>
    <w:p w14:paraId="71BFE3F0" w14:textId="1D454371" w:rsidR="005F6A0A" w:rsidRDefault="00517A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“不要这么想，其实我也不是很懂，很多的技术我也只是知道它是这样的，但是不知道它为什么可以这样，更加底层的东西还是需要像瑶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这样的</w:t>
      </w:r>
      <w:r w:rsidR="0083574A">
        <w:rPr>
          <w:rFonts w:ascii="微软雅黑" w:eastAsia="微软雅黑" w:hAnsi="微软雅黑" w:cs="微软雅黑" w:hint="eastAsia"/>
          <w:sz w:val="22"/>
          <w:szCs w:val="22"/>
        </w:rPr>
        <w:t>天才科学家来研究，应用科学的上限可没有基础科学的上限高。</w:t>
      </w:r>
      <w:r>
        <w:rPr>
          <w:rFonts w:ascii="微软雅黑" w:eastAsia="微软雅黑" w:hAnsi="微软雅黑" w:cs="微软雅黑" w:hint="eastAsia"/>
          <w:sz w:val="22"/>
          <w:szCs w:val="22"/>
        </w:rPr>
        <w:t>”</w:t>
      </w:r>
    </w:p>
    <w:p w14:paraId="47DEE408" w14:textId="77777777" w:rsidR="00952B39" w:rsidRDefault="00952B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，行了行了，我都多大的人了，马上就要成年了，不用那么唠唠叨叨的，就像一个老妈子一样。</w:t>
      </w:r>
    </w:p>
    <w:p w14:paraId="5234D966" w14:textId="14018B88" w:rsidR="00952B39" w:rsidRDefault="00952B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话说老姐你现在的修为到了什么地步了啊？”</w:t>
      </w:r>
    </w:p>
    <w:p w14:paraId="387E396F" w14:textId="5848D94D" w:rsidR="00463367" w:rsidRDefault="00AA25D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“按道理来说破坏力倒是到了</w:t>
      </w:r>
      <w:r w:rsidR="0063560B">
        <w:rPr>
          <w:rFonts w:ascii="微软雅黑" w:eastAsia="微软雅黑" w:hAnsi="微软雅黑" w:cs="微软雅黑" w:hint="eastAsia"/>
          <w:sz w:val="22"/>
          <w:szCs w:val="22"/>
        </w:rPr>
        <w:t>大乘的阶段了，也能够使用大乘才能够使用的一些小技巧了，不过具体的</w:t>
      </w:r>
      <w:r w:rsidR="00190014">
        <w:rPr>
          <w:rFonts w:ascii="微软雅黑" w:eastAsia="微软雅黑" w:hAnsi="微软雅黑" w:cs="微软雅黑" w:hint="eastAsia"/>
          <w:sz w:val="22"/>
          <w:szCs w:val="22"/>
        </w:rPr>
        <w:t>我也不清楚，因为我现在挺特殊的实际的修为不太好判断，到目前为止这个宇宙也没有让我找到什么参考对象。</w:t>
      </w:r>
      <w:r>
        <w:rPr>
          <w:rFonts w:ascii="微软雅黑" w:eastAsia="微软雅黑" w:hAnsi="微软雅黑" w:cs="微软雅黑" w:hint="eastAsia"/>
          <w:sz w:val="22"/>
          <w:szCs w:val="22"/>
        </w:rPr>
        <w:t>”</w:t>
      </w:r>
    </w:p>
    <w:p w14:paraId="383EB23E" w14:textId="247C1FC8" w:rsidR="00190014" w:rsidRDefault="00FE78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，我都没有怎么看到过姐姐你全力出手</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，要不今天全力出手试一下吧</w:t>
      </w:r>
      <w:r w:rsidR="00EB1C7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A8FC926" w14:textId="77777777" w:rsidR="00FC3909" w:rsidRDefault="00EB1C7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“嗯~也好，就当试试我的破坏力到了一个什么样的地步了</w:t>
      </w:r>
      <w:r w:rsidR="00351CA6">
        <w:rPr>
          <w:rFonts w:ascii="微软雅黑" w:eastAsia="微软雅黑" w:hAnsi="微软雅黑" w:cs="微软雅黑" w:hint="eastAsia"/>
          <w:sz w:val="22"/>
          <w:szCs w:val="22"/>
        </w:rPr>
        <w:t>，不过全力出手我总觉得会出现一些意外，万一把地星打炸了就不好，好不容易</w:t>
      </w:r>
      <w:r w:rsidR="00FC3909">
        <w:rPr>
          <w:rFonts w:ascii="微软雅黑" w:eastAsia="微软雅黑" w:hAnsi="微软雅黑" w:cs="微软雅黑" w:hint="eastAsia"/>
          <w:sz w:val="22"/>
          <w:szCs w:val="22"/>
        </w:rPr>
        <w:t>将灵力发展到现在这个程度。</w:t>
      </w:r>
    </w:p>
    <w:p w14:paraId="39F00BD3" w14:textId="38C11A07" w:rsidR="00EB1C73" w:rsidRPr="00EB1C73" w:rsidRDefault="00FC390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就随意的打一个平A吧——</w:t>
      </w:r>
      <w:r w:rsidR="00EB1C73">
        <w:rPr>
          <w:rFonts w:ascii="微软雅黑" w:eastAsia="微软雅黑" w:hAnsi="微软雅黑" w:cs="微软雅黑" w:hint="eastAsia"/>
          <w:sz w:val="22"/>
          <w:szCs w:val="22"/>
        </w:rPr>
        <w:t>”</w:t>
      </w:r>
    </w:p>
    <w:p w14:paraId="22BB9C35" w14:textId="7AF12323" w:rsidR="00AA25DE" w:rsidRDefault="00B55D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于是无人机在爱丽的操控之下远离了山峰，然后</w:t>
      </w:r>
      <w:r w:rsidR="0002055A">
        <w:rPr>
          <w:rFonts w:ascii="微软雅黑" w:eastAsia="微软雅黑" w:hAnsi="微软雅黑" w:cs="微软雅黑" w:hint="eastAsia"/>
          <w:sz w:val="22"/>
          <w:szCs w:val="22"/>
        </w:rPr>
        <w:t>山涧的少女缓缓的将五指并拢，精细的控制着自身力量的，将灵力稍稍集中在手中</w:t>
      </w:r>
      <w:r w:rsidR="00F632D5">
        <w:rPr>
          <w:rFonts w:ascii="微软雅黑" w:eastAsia="微软雅黑" w:hAnsi="微软雅黑" w:cs="微软雅黑" w:hint="eastAsia"/>
          <w:sz w:val="22"/>
          <w:szCs w:val="22"/>
        </w:rPr>
        <w:t>，然后对着山峰轻轻的一挥……</w:t>
      </w:r>
    </w:p>
    <w:p w14:paraId="66111339" w14:textId="0DD04139" w:rsidR="00F632D5" w:rsidRDefault="00D6606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微风轻轻的吹过</w:t>
      </w:r>
      <w:r w:rsidR="0009682A">
        <w:rPr>
          <w:rFonts w:ascii="微软雅黑" w:eastAsia="微软雅黑" w:hAnsi="微软雅黑" w:cs="微软雅黑" w:hint="eastAsia"/>
          <w:sz w:val="22"/>
          <w:szCs w:val="22"/>
        </w:rPr>
        <w:t>少女白色的发髻</w:t>
      </w:r>
      <w:r>
        <w:rPr>
          <w:rFonts w:ascii="微软雅黑" w:eastAsia="微软雅黑" w:hAnsi="微软雅黑" w:cs="微软雅黑" w:hint="eastAsia"/>
          <w:sz w:val="22"/>
          <w:szCs w:val="22"/>
        </w:rPr>
        <w:t>，好像什么都没有发生似的，但是</w:t>
      </w:r>
      <w:r w:rsidR="007F24DC">
        <w:rPr>
          <w:rFonts w:ascii="微软雅黑" w:eastAsia="微软雅黑" w:hAnsi="微软雅黑" w:cs="微软雅黑" w:hint="eastAsia"/>
          <w:sz w:val="22"/>
          <w:szCs w:val="22"/>
        </w:rPr>
        <w:t>这种山峰突然开始一点点的移动，然后速度越来越快，</w:t>
      </w:r>
      <w:r w:rsidR="00506FFA">
        <w:rPr>
          <w:rFonts w:ascii="微软雅黑" w:eastAsia="微软雅黑" w:hAnsi="微软雅黑" w:cs="微软雅黑" w:hint="eastAsia"/>
          <w:sz w:val="22"/>
          <w:szCs w:val="22"/>
        </w:rPr>
        <w:t>只听轰的一声，其中的一座山峰</w:t>
      </w:r>
      <w:r w:rsidR="0063105F">
        <w:rPr>
          <w:rFonts w:ascii="微软雅黑" w:eastAsia="微软雅黑" w:hAnsi="微软雅黑" w:cs="微软雅黑" w:hint="eastAsia"/>
          <w:sz w:val="22"/>
          <w:szCs w:val="22"/>
        </w:rPr>
        <w:t>便摔落在较为平</w:t>
      </w:r>
      <w:r w:rsidR="0063105F">
        <w:rPr>
          <w:rFonts w:ascii="微软雅黑" w:eastAsia="微软雅黑" w:hAnsi="微软雅黑" w:cs="微软雅黑" w:hint="eastAsia"/>
          <w:sz w:val="22"/>
          <w:szCs w:val="22"/>
        </w:rPr>
        <w:lastRenderedPageBreak/>
        <w:t>缓的地带成为了一堆碎石，紧接着就是一大片山峰的倒塌，</w:t>
      </w:r>
      <w:r w:rsidR="00182DDA">
        <w:rPr>
          <w:rFonts w:ascii="微软雅黑" w:eastAsia="微软雅黑" w:hAnsi="微软雅黑" w:cs="微软雅黑" w:hint="eastAsia"/>
          <w:sz w:val="22"/>
          <w:szCs w:val="22"/>
        </w:rPr>
        <w:t>似乎是因为使用灵气进行切削的原因，</w:t>
      </w:r>
      <w:r w:rsidR="00463969">
        <w:rPr>
          <w:rFonts w:ascii="微软雅黑" w:eastAsia="微软雅黑" w:hAnsi="微软雅黑" w:cs="微软雅黑" w:hint="eastAsia"/>
          <w:sz w:val="22"/>
          <w:szCs w:val="22"/>
        </w:rPr>
        <w:t>被削了的山峰呈现出十分连贯且无比光滑的斜坡。</w:t>
      </w:r>
    </w:p>
    <w:p w14:paraId="6B81EB2F" w14:textId="1E4C782A" w:rsidR="00D0509E" w:rsidRDefault="00D0509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55FDB">
        <w:rPr>
          <w:rFonts w:ascii="微软雅黑" w:eastAsia="微软雅黑" w:hAnsi="微软雅黑" w:cs="微软雅黑" w:hint="eastAsia"/>
          <w:sz w:val="22"/>
          <w:szCs w:val="22"/>
        </w:rPr>
        <w:t>老姐，这是你的全力一击吗？</w:t>
      </w:r>
      <w:r>
        <w:rPr>
          <w:rFonts w:ascii="微软雅黑" w:eastAsia="微软雅黑" w:hAnsi="微软雅黑" w:cs="微软雅黑" w:hint="eastAsia"/>
          <w:sz w:val="22"/>
          <w:szCs w:val="22"/>
        </w:rPr>
        <w:t>”</w:t>
      </w:r>
    </w:p>
    <w:p w14:paraId="0D6A8DAC" w14:textId="3B9246CE" w:rsidR="00D55FDB" w:rsidRDefault="00D55F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“很显然并不是，你没见过那些人打架的时候想要放大招都是需要很长的时间来蓄力吗？像我这样应该是简单的一记平A而已</w:t>
      </w:r>
      <w:r w:rsidR="005D639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507CAB5" w14:textId="4DD5F5A6" w:rsidR="005D6394" w:rsidRPr="00D55FDB" w:rsidRDefault="005D63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“原来这就是大乘修士的随手一击吗？这么厉害？”</w:t>
      </w:r>
    </w:p>
    <w:p w14:paraId="56AB2D79" w14:textId="5A6FBF45" w:rsidR="00EB1C73" w:rsidRDefault="005D63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“或许这并不是大乘修士的随手一击，毕竟我也不是什么</w:t>
      </w:r>
      <w:r w:rsidR="005965C2">
        <w:rPr>
          <w:rFonts w:ascii="微软雅黑" w:eastAsia="微软雅黑" w:hAnsi="微软雅黑" w:cs="微软雅黑" w:hint="eastAsia"/>
          <w:sz w:val="22"/>
          <w:szCs w:val="22"/>
        </w:rPr>
        <w:t>正经的修士。</w:t>
      </w:r>
      <w:r>
        <w:rPr>
          <w:rFonts w:ascii="微软雅黑" w:eastAsia="微软雅黑" w:hAnsi="微软雅黑" w:cs="微软雅黑" w:hint="eastAsia"/>
          <w:sz w:val="22"/>
          <w:szCs w:val="22"/>
        </w:rPr>
        <w:t>”</w:t>
      </w:r>
    </w:p>
    <w:p w14:paraId="42859137" w14:textId="5ED5D0B3" w:rsidR="005965C2" w:rsidRDefault="005965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爱丽见那个还没有自己妹妹高的少女</w:t>
      </w:r>
      <w:r w:rsidR="00351ABB">
        <w:rPr>
          <w:rFonts w:ascii="微软雅黑" w:eastAsia="微软雅黑" w:hAnsi="微软雅黑" w:cs="微软雅黑" w:hint="eastAsia"/>
          <w:sz w:val="22"/>
          <w:szCs w:val="22"/>
        </w:rPr>
        <w:t>已经结束了攻击便再次组织起超大量的无人机收拾现场顺便，建立以后实验室会用到的地基。</w:t>
      </w:r>
    </w:p>
    <w:p w14:paraId="78AC240B" w14:textId="4D75A20E" w:rsidR="00FE78A8" w:rsidRDefault="005965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1ABB">
        <w:rPr>
          <w:rFonts w:ascii="微软雅黑" w:eastAsia="微软雅黑" w:hAnsi="微软雅黑" w:cs="微软雅黑" w:hint="eastAsia"/>
          <w:sz w:val="22"/>
          <w:szCs w:val="22"/>
        </w:rPr>
        <w:t>喂，两位，</w:t>
      </w:r>
      <w:r w:rsidR="00A11159">
        <w:rPr>
          <w:rFonts w:ascii="微软雅黑" w:eastAsia="微软雅黑" w:hAnsi="微软雅黑" w:cs="微软雅黑" w:hint="eastAsia"/>
          <w:sz w:val="22"/>
          <w:szCs w:val="22"/>
        </w:rPr>
        <w:t>真的这么看着吗？不能帮帮忙吗？</w:t>
      </w:r>
      <w:r>
        <w:rPr>
          <w:rFonts w:ascii="微软雅黑" w:eastAsia="微软雅黑" w:hAnsi="微软雅黑" w:cs="微软雅黑" w:hint="eastAsia"/>
          <w:sz w:val="22"/>
          <w:szCs w:val="22"/>
        </w:rPr>
        <w:t>”</w:t>
      </w:r>
    </w:p>
    <w:p w14:paraId="2DE56444" w14:textId="5A2E973B" w:rsidR="00A11159" w:rsidRDefault="00A111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0BAC58CC" w14:textId="768A87D7" w:rsidR="00A11159" w:rsidRPr="00A11159" w:rsidRDefault="00A111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598B8AEC" w14:textId="77777777" w:rsidR="00DB5011" w:rsidRDefault="00DB5011" w:rsidP="00D5242A">
      <w:pPr>
        <w:rPr>
          <w:rFonts w:ascii="微软雅黑" w:eastAsia="微软雅黑" w:hAnsi="微软雅黑" w:cs="微软雅黑"/>
          <w:sz w:val="22"/>
          <w:szCs w:val="22"/>
        </w:rPr>
      </w:pPr>
    </w:p>
    <w:p w14:paraId="6AB7AC32" w14:textId="77777777" w:rsidR="005965C2" w:rsidRDefault="005965C2" w:rsidP="00D5242A">
      <w:pPr>
        <w:rPr>
          <w:rFonts w:ascii="微软雅黑" w:eastAsia="微软雅黑" w:hAnsi="微软雅黑" w:cs="微软雅黑"/>
          <w:sz w:val="22"/>
          <w:szCs w:val="22"/>
        </w:rPr>
      </w:pPr>
    </w:p>
    <w:p w14:paraId="41D7C45C" w14:textId="77777777" w:rsidR="00A11159" w:rsidRDefault="00A11159" w:rsidP="00D5242A">
      <w:pPr>
        <w:rPr>
          <w:rFonts w:ascii="微软雅黑" w:eastAsia="微软雅黑" w:hAnsi="微软雅黑" w:cs="微软雅黑"/>
          <w:sz w:val="22"/>
          <w:szCs w:val="22"/>
        </w:rPr>
      </w:pPr>
    </w:p>
    <w:p w14:paraId="0C4E28F7" w14:textId="45219D83" w:rsidR="00151BEE" w:rsidRDefault="00151BEE" w:rsidP="00151BEE">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第二百一十三章 </w:t>
      </w:r>
      <w:r w:rsidR="00E52C63">
        <w:rPr>
          <w:rFonts w:ascii="微软雅黑" w:eastAsia="微软雅黑" w:hAnsi="微软雅黑" w:cs="微软雅黑"/>
          <w:sz w:val="22"/>
          <w:szCs w:val="22"/>
        </w:rPr>
        <w:t xml:space="preserve"> </w:t>
      </w:r>
      <w:r w:rsidR="005C2296">
        <w:rPr>
          <w:rFonts w:ascii="微软雅黑" w:eastAsia="微软雅黑" w:hAnsi="微软雅黑" w:cs="微软雅黑" w:hint="eastAsia"/>
          <w:sz w:val="22"/>
          <w:szCs w:val="22"/>
        </w:rPr>
        <w:t>宇宙</w:t>
      </w:r>
      <w:r w:rsidR="00F357D1">
        <w:rPr>
          <w:rFonts w:ascii="微软雅黑" w:eastAsia="微软雅黑" w:hAnsi="微软雅黑" w:cs="微软雅黑" w:hint="eastAsia"/>
          <w:sz w:val="22"/>
          <w:szCs w:val="22"/>
        </w:rPr>
        <w:t>来信</w:t>
      </w:r>
    </w:p>
    <w:p w14:paraId="14F9A5FC" w14:textId="169D034B" w:rsidR="00151BEE" w:rsidRDefault="005C22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火星的建设在各种</w:t>
      </w:r>
      <w:r w:rsidR="00757386">
        <w:rPr>
          <w:rFonts w:ascii="微软雅黑" w:eastAsia="微软雅黑" w:hAnsi="微软雅黑" w:cs="微软雅黑" w:hint="eastAsia"/>
          <w:sz w:val="22"/>
          <w:szCs w:val="22"/>
        </w:rPr>
        <w:t>无人机的帮助下，速度那叫做一个快啊，且</w:t>
      </w:r>
      <w:r w:rsidR="007263F0">
        <w:rPr>
          <w:rFonts w:ascii="微软雅黑" w:eastAsia="微软雅黑" w:hAnsi="微软雅黑" w:cs="微软雅黑" w:hint="eastAsia"/>
          <w:sz w:val="22"/>
          <w:szCs w:val="22"/>
        </w:rPr>
        <w:t>空气的转化速率也是相当的可观，不到一个月的时间整个火星的外貌就得到了相当程度的改变</w:t>
      </w:r>
      <w:r w:rsidR="00CC0ACD">
        <w:rPr>
          <w:rFonts w:ascii="微软雅黑" w:eastAsia="微软雅黑" w:hAnsi="微软雅黑" w:cs="微软雅黑" w:hint="eastAsia"/>
          <w:sz w:val="22"/>
          <w:szCs w:val="22"/>
        </w:rPr>
        <w:t>，</w:t>
      </w:r>
      <w:r w:rsidR="00A23A87">
        <w:rPr>
          <w:rFonts w:ascii="微软雅黑" w:eastAsia="微软雅黑" w:hAnsi="微软雅黑" w:cs="微软雅黑" w:hint="eastAsia"/>
          <w:sz w:val="22"/>
          <w:szCs w:val="22"/>
        </w:rPr>
        <w:t>数十座聚变电站</w:t>
      </w:r>
      <w:r w:rsidR="00B576AB">
        <w:rPr>
          <w:rFonts w:ascii="微软雅黑" w:eastAsia="微软雅黑" w:hAnsi="微软雅黑" w:cs="微软雅黑" w:hint="eastAsia"/>
          <w:sz w:val="22"/>
          <w:szCs w:val="22"/>
        </w:rPr>
        <w:t>均匀的分布在各个相对平缓的地区，在聚变电站的附近都布置这一个可以将火星大气之中的二氧化碳转化为</w:t>
      </w:r>
      <w:r w:rsidR="002D7607">
        <w:rPr>
          <w:rFonts w:ascii="微软雅黑" w:eastAsia="微软雅黑" w:hAnsi="微软雅黑" w:cs="微软雅黑" w:hint="eastAsia"/>
          <w:sz w:val="22"/>
          <w:szCs w:val="22"/>
        </w:rPr>
        <w:t>单质碳和氧气的工厂。</w:t>
      </w:r>
    </w:p>
    <w:p w14:paraId="69C27855" w14:textId="00097754" w:rsidR="002D7607" w:rsidRDefault="002D760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这个工厂不仅仅是将二氧化碳转化为单质碳和氧气，更多的是将</w:t>
      </w:r>
      <w:r w:rsidR="00040C37">
        <w:rPr>
          <w:rFonts w:ascii="微软雅黑" w:eastAsia="微软雅黑" w:hAnsi="微软雅黑" w:cs="微软雅黑" w:hint="eastAsia"/>
          <w:sz w:val="22"/>
          <w:szCs w:val="22"/>
        </w:rPr>
        <w:t>控制聚变产物生成和地星大气之中大致相同的产物，其中氮气的需求量是相当的巨大，</w:t>
      </w:r>
      <w:r w:rsidR="004F0161">
        <w:rPr>
          <w:rFonts w:ascii="微软雅黑" w:eastAsia="微软雅黑" w:hAnsi="微软雅黑" w:cs="微软雅黑" w:hint="eastAsia"/>
          <w:sz w:val="22"/>
          <w:szCs w:val="22"/>
        </w:rPr>
        <w:t>经过一个月的努力</w:t>
      </w:r>
      <w:r w:rsidR="004F0161">
        <w:rPr>
          <w:rFonts w:ascii="微软雅黑" w:eastAsia="微软雅黑" w:hAnsi="微软雅黑" w:cs="微软雅黑" w:hint="eastAsia"/>
          <w:sz w:val="22"/>
          <w:szCs w:val="22"/>
        </w:rPr>
        <w:lastRenderedPageBreak/>
        <w:t>在火星大气之中的氮气含量才堪</w:t>
      </w:r>
      <w:proofErr w:type="gramStart"/>
      <w:r w:rsidR="004F0161">
        <w:rPr>
          <w:rFonts w:ascii="微软雅黑" w:eastAsia="微软雅黑" w:hAnsi="微软雅黑" w:cs="微软雅黑" w:hint="eastAsia"/>
          <w:sz w:val="22"/>
          <w:szCs w:val="22"/>
        </w:rPr>
        <w:t>堪</w:t>
      </w:r>
      <w:proofErr w:type="gramEnd"/>
      <w:r w:rsidR="004F0161">
        <w:rPr>
          <w:rFonts w:ascii="微软雅黑" w:eastAsia="微软雅黑" w:hAnsi="微软雅黑" w:cs="微软雅黑" w:hint="eastAsia"/>
          <w:sz w:val="22"/>
          <w:szCs w:val="22"/>
        </w:rPr>
        <w:t>上升了5</w:t>
      </w:r>
      <w:r w:rsidR="004F0161">
        <w:rPr>
          <w:rFonts w:ascii="微软雅黑" w:eastAsia="微软雅黑" w:hAnsi="微软雅黑" w:cs="微软雅黑"/>
          <w:sz w:val="22"/>
          <w:szCs w:val="22"/>
        </w:rPr>
        <w:t>%</w:t>
      </w:r>
      <w:r w:rsidR="004F0161">
        <w:rPr>
          <w:rFonts w:ascii="微软雅黑" w:eastAsia="微软雅黑" w:hAnsi="微软雅黑" w:cs="微软雅黑" w:hint="eastAsia"/>
          <w:sz w:val="22"/>
          <w:szCs w:val="22"/>
        </w:rPr>
        <w:t>。</w:t>
      </w:r>
    </w:p>
    <w:p w14:paraId="7EB61625" w14:textId="24ECE731" w:rsidR="004F0161" w:rsidRDefault="005655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此时的火星之上大量的人员已经撤离，仅仅是留下了部分金丹期及以上的科研人员留守在火星之上，</w:t>
      </w:r>
      <w:r w:rsidR="00D512C2">
        <w:rPr>
          <w:rFonts w:ascii="微软雅黑" w:eastAsia="微软雅黑" w:hAnsi="微软雅黑" w:cs="微软雅黑" w:hint="eastAsia"/>
          <w:sz w:val="22"/>
          <w:szCs w:val="22"/>
        </w:rPr>
        <w:t>以防在遇到了意外之后不可以肚子的返回地星，以及对抗一些很危险的突发事件。</w:t>
      </w:r>
    </w:p>
    <w:p w14:paraId="2DB817FA" w14:textId="49F88D04" w:rsidR="00D512C2" w:rsidRDefault="004171D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而此时的地星，除了华夏意外的地区依然是一片混乱，</w:t>
      </w:r>
      <w:r w:rsidR="005E1C9D">
        <w:rPr>
          <w:rFonts w:ascii="微软雅黑" w:eastAsia="微软雅黑" w:hAnsi="微软雅黑" w:cs="微软雅黑" w:hint="eastAsia"/>
          <w:sz w:val="22"/>
          <w:szCs w:val="22"/>
        </w:rPr>
        <w:t>当有类似政府的组织起来的时候都会被无人机使用各种方式给扑灭，而历史书都没有几页的</w:t>
      </w:r>
      <w:r w:rsidR="004538A3">
        <w:rPr>
          <w:rFonts w:ascii="微软雅黑" w:eastAsia="微软雅黑" w:hAnsi="微软雅黑" w:cs="微软雅黑" w:hint="eastAsia"/>
          <w:sz w:val="22"/>
          <w:szCs w:val="22"/>
        </w:rPr>
        <w:t>国家在遇到如此灾难的时候没有几乎是做不到自发的团结起来对抗灾难。</w:t>
      </w:r>
    </w:p>
    <w:p w14:paraId="36B6BAA0" w14:textId="407565AE" w:rsidR="004538A3" w:rsidRDefault="00CF19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毛熊因兔子念及旧情并没有做的很绝，仅仅是将</w:t>
      </w:r>
      <w:r w:rsidR="00E55E38">
        <w:rPr>
          <w:rFonts w:ascii="微软雅黑" w:eastAsia="微软雅黑" w:hAnsi="微软雅黑" w:cs="微软雅黑" w:hint="eastAsia"/>
          <w:sz w:val="22"/>
          <w:szCs w:val="22"/>
        </w:rPr>
        <w:t>他们控制在没有反抗能力的程度，而华夏在</w:t>
      </w:r>
      <w:r w:rsidR="00C11644">
        <w:rPr>
          <w:rFonts w:ascii="微软雅黑" w:eastAsia="微软雅黑" w:hAnsi="微软雅黑" w:cs="微软雅黑" w:hint="eastAsia"/>
          <w:sz w:val="22"/>
          <w:szCs w:val="22"/>
        </w:rPr>
        <w:t>资源充足的情况下，便开始这宇宙殖民的脚步。</w:t>
      </w:r>
    </w:p>
    <w:p w14:paraId="6403F489" w14:textId="5C55ACCB" w:rsidR="00C11644" w:rsidRDefault="00C1164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某军事基地中一位皮肤</w:t>
      </w:r>
      <w:r w:rsidR="00BE7D34">
        <w:rPr>
          <w:rFonts w:ascii="微软雅黑" w:eastAsia="微软雅黑" w:hAnsi="微软雅黑" w:cs="微软雅黑" w:hint="eastAsia"/>
          <w:sz w:val="22"/>
          <w:szCs w:val="22"/>
        </w:rPr>
        <w:t>白净，但是散发着肃杀气势的军官正对着前面的人说着</w:t>
      </w:r>
      <w:r w:rsidR="00EC1507">
        <w:rPr>
          <w:rFonts w:ascii="微软雅黑" w:eastAsia="微软雅黑" w:hAnsi="微软雅黑" w:cs="微软雅黑" w:hint="eastAsia"/>
          <w:sz w:val="22"/>
          <w:szCs w:val="22"/>
        </w:rPr>
        <w:t>什么</w:t>
      </w:r>
    </w:p>
    <w:p w14:paraId="6489456D" w14:textId="77777777" w:rsidR="009A7085" w:rsidRDefault="00C1164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C1507">
        <w:rPr>
          <w:rFonts w:ascii="微软雅黑" w:eastAsia="微软雅黑" w:hAnsi="微软雅黑" w:cs="微软雅黑" w:hint="eastAsia"/>
          <w:sz w:val="22"/>
          <w:szCs w:val="22"/>
        </w:rPr>
        <w:t>现如今，我们的发展速度十分的迅速，地星之上的人口</w:t>
      </w:r>
      <w:r w:rsidR="00B274EF">
        <w:rPr>
          <w:rFonts w:ascii="微软雅黑" w:eastAsia="微软雅黑" w:hAnsi="微软雅黑" w:cs="微软雅黑" w:hint="eastAsia"/>
          <w:sz w:val="22"/>
          <w:szCs w:val="22"/>
        </w:rPr>
        <w:t>相对来说是足够；而火星之上还在只有寥寥数人在上面守护者我们国土的安危，而为了</w:t>
      </w:r>
      <w:r w:rsidR="009A7085">
        <w:rPr>
          <w:rFonts w:ascii="微软雅黑" w:eastAsia="微软雅黑" w:hAnsi="微软雅黑" w:cs="微软雅黑" w:hint="eastAsia"/>
          <w:sz w:val="22"/>
          <w:szCs w:val="22"/>
        </w:rPr>
        <w:t>让我们的祖国拥有更快的发展速度，今天需要各位成为第一批前往火星的志愿者。</w:t>
      </w:r>
    </w:p>
    <w:p w14:paraId="6E28510C" w14:textId="77777777" w:rsidR="00443847" w:rsidRDefault="009A70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各位都是在</w:t>
      </w:r>
      <w:r w:rsidR="006D6298">
        <w:rPr>
          <w:rFonts w:ascii="微软雅黑" w:eastAsia="微软雅黑" w:hAnsi="微软雅黑" w:cs="微软雅黑" w:hint="eastAsia"/>
          <w:sz w:val="22"/>
          <w:szCs w:val="22"/>
        </w:rPr>
        <w:t>基础修行体系下成长起来的，现在各位大多都已经是筑</w:t>
      </w:r>
      <w:proofErr w:type="gramStart"/>
      <w:r w:rsidR="006D6298">
        <w:rPr>
          <w:rFonts w:ascii="微软雅黑" w:eastAsia="微软雅黑" w:hAnsi="微软雅黑" w:cs="微软雅黑" w:hint="eastAsia"/>
          <w:sz w:val="22"/>
          <w:szCs w:val="22"/>
        </w:rPr>
        <w:t>基以上</w:t>
      </w:r>
      <w:proofErr w:type="gramEnd"/>
      <w:r w:rsidR="006D6298">
        <w:rPr>
          <w:rFonts w:ascii="微软雅黑" w:eastAsia="微软雅黑" w:hAnsi="微软雅黑" w:cs="微软雅黑" w:hint="eastAsia"/>
          <w:sz w:val="22"/>
          <w:szCs w:val="22"/>
        </w:rPr>
        <w:t>的修士了，</w:t>
      </w:r>
      <w:r w:rsidR="00BA3F83">
        <w:rPr>
          <w:rFonts w:ascii="微软雅黑" w:eastAsia="微软雅黑" w:hAnsi="微软雅黑" w:cs="微软雅黑" w:hint="eastAsia"/>
          <w:sz w:val="22"/>
          <w:szCs w:val="22"/>
        </w:rPr>
        <w:t>金丹修为的也有十数位，</w:t>
      </w:r>
      <w:r w:rsidR="00AC19F9">
        <w:rPr>
          <w:rFonts w:ascii="微软雅黑" w:eastAsia="微软雅黑" w:hAnsi="微软雅黑" w:cs="微软雅黑" w:hint="eastAsia"/>
          <w:sz w:val="22"/>
          <w:szCs w:val="22"/>
        </w:rPr>
        <w:t>都是能够在宇宙中独立生存的存在，现在祖国需要各位的力量，但是</w:t>
      </w:r>
      <w:r w:rsidR="0024203C">
        <w:rPr>
          <w:rFonts w:ascii="微软雅黑" w:eastAsia="微软雅黑" w:hAnsi="微软雅黑" w:cs="微软雅黑" w:hint="eastAsia"/>
          <w:sz w:val="22"/>
          <w:szCs w:val="22"/>
        </w:rPr>
        <w:t>作为先驱者总是会有一些风险，尽管我们已经最大程度的保证各位的人身安危，曾经的外星人事件相信各位还有所印象</w:t>
      </w:r>
      <w:r w:rsidR="00443847">
        <w:rPr>
          <w:rFonts w:ascii="微软雅黑" w:eastAsia="微软雅黑" w:hAnsi="微软雅黑" w:cs="微软雅黑" w:hint="eastAsia"/>
          <w:sz w:val="22"/>
          <w:szCs w:val="22"/>
        </w:rPr>
        <w:t>，在那种情况下希望各位能够肩负起华夏儿女的职责保护领土的完整。</w:t>
      </w:r>
    </w:p>
    <w:p w14:paraId="3EB57144" w14:textId="535E66AF" w:rsidR="005C2296" w:rsidRDefault="00801E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现在考虑到部分人可能有别的想法，所以给各位一个退出</w:t>
      </w:r>
      <w:r w:rsidR="005E7524">
        <w:rPr>
          <w:rFonts w:ascii="微软雅黑" w:eastAsia="微软雅黑" w:hAnsi="微软雅黑" w:cs="微软雅黑" w:hint="eastAsia"/>
          <w:sz w:val="22"/>
          <w:szCs w:val="22"/>
        </w:rPr>
        <w:t>此次行动的机会，不用不好意思，</w:t>
      </w:r>
      <w:r w:rsidR="007D5581">
        <w:rPr>
          <w:rFonts w:ascii="微软雅黑" w:eastAsia="微软雅黑" w:hAnsi="微软雅黑" w:cs="微软雅黑" w:hint="eastAsia"/>
          <w:sz w:val="22"/>
          <w:szCs w:val="22"/>
        </w:rPr>
        <w:t>我们对于退出者不会有任何的记录，就当你没有来过这儿，不知道这件事情，也完全不影响以后的生涯。</w:t>
      </w:r>
      <w:r w:rsidR="00C11644">
        <w:rPr>
          <w:rFonts w:ascii="微软雅黑" w:eastAsia="微软雅黑" w:hAnsi="微软雅黑" w:cs="微软雅黑" w:hint="eastAsia"/>
          <w:sz w:val="22"/>
          <w:szCs w:val="22"/>
        </w:rPr>
        <w:t>”</w:t>
      </w:r>
    </w:p>
    <w:p w14:paraId="2E0CE6CB" w14:textId="2FCD3EF6" w:rsidR="00C11644" w:rsidRDefault="005C6C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众人听到稍微有点</w:t>
      </w:r>
      <w:r w:rsidR="00A65C50">
        <w:rPr>
          <w:rFonts w:ascii="微软雅黑" w:eastAsia="微软雅黑" w:hAnsi="微软雅黑" w:cs="微软雅黑" w:hint="eastAsia"/>
          <w:sz w:val="22"/>
          <w:szCs w:val="22"/>
        </w:rPr>
        <w:t>怕，但是想了想最近半年发生的事情，以及以前外星人来袭时的场</w:t>
      </w:r>
      <w:r w:rsidR="00A65C50">
        <w:rPr>
          <w:rFonts w:ascii="微软雅黑" w:eastAsia="微软雅黑" w:hAnsi="微软雅黑" w:cs="微软雅黑" w:hint="eastAsia"/>
          <w:sz w:val="22"/>
          <w:szCs w:val="22"/>
        </w:rPr>
        <w:lastRenderedPageBreak/>
        <w:t>景，顿时就没有任何的顾虑，</w:t>
      </w:r>
      <w:r w:rsidR="00B2451E">
        <w:rPr>
          <w:rFonts w:ascii="微软雅黑" w:eastAsia="微软雅黑" w:hAnsi="微软雅黑" w:cs="微软雅黑" w:hint="eastAsia"/>
          <w:sz w:val="22"/>
          <w:szCs w:val="22"/>
        </w:rPr>
        <w:t>哪怕太阳要炸了也会有大能出手，让人类文明存续下去。</w:t>
      </w:r>
    </w:p>
    <w:p w14:paraId="7D8F9DA3" w14:textId="0224A73D" w:rsidR="005C2296" w:rsidRDefault="009736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在等待了几分钟后见没有人站出来，便继续说到：</w:t>
      </w:r>
    </w:p>
    <w:p w14:paraId="61D3DD24" w14:textId="77777777" w:rsidR="00E13312" w:rsidRDefault="009736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“看来各位都是</w:t>
      </w:r>
      <w:r w:rsidR="001E5DD1">
        <w:rPr>
          <w:rFonts w:ascii="微软雅黑" w:eastAsia="微软雅黑" w:hAnsi="微软雅黑" w:cs="微软雅黑" w:hint="eastAsia"/>
          <w:sz w:val="22"/>
          <w:szCs w:val="22"/>
        </w:rPr>
        <w:t>做好了觉悟，但是我依然要提醒你们，虽然我们的安全措施做的十分的全，</w:t>
      </w:r>
      <w:r w:rsidR="00C94D0B">
        <w:rPr>
          <w:rFonts w:ascii="微软雅黑" w:eastAsia="微软雅黑" w:hAnsi="微软雅黑" w:cs="微软雅黑" w:hint="eastAsia"/>
          <w:sz w:val="22"/>
          <w:szCs w:val="22"/>
        </w:rPr>
        <w:t>也有十分庞大的无人机队伍可以对抗来敌，但是我还是希望各位能够有着为</w:t>
      </w:r>
      <w:r w:rsidR="00936843">
        <w:rPr>
          <w:rFonts w:ascii="微软雅黑" w:eastAsia="微软雅黑" w:hAnsi="微软雅黑" w:cs="微软雅黑" w:hint="eastAsia"/>
          <w:sz w:val="22"/>
          <w:szCs w:val="22"/>
        </w:rPr>
        <w:t>祖国献身的精神，危险来临时</w:t>
      </w:r>
      <w:r w:rsidR="00BE10AB">
        <w:rPr>
          <w:rFonts w:ascii="微软雅黑" w:eastAsia="微软雅黑" w:hAnsi="微软雅黑" w:cs="微软雅黑" w:hint="eastAsia"/>
          <w:sz w:val="22"/>
          <w:szCs w:val="22"/>
        </w:rPr>
        <w:t>需要各位挺身而出。</w:t>
      </w:r>
    </w:p>
    <w:p w14:paraId="08582A26" w14:textId="07C92D3D" w:rsidR="009736E3" w:rsidRDefault="00E1331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现在，开始登船，前往火星的旅途——</w:t>
      </w:r>
      <w:r w:rsidR="009736E3">
        <w:rPr>
          <w:rFonts w:ascii="微软雅黑" w:eastAsia="微软雅黑" w:hAnsi="微软雅黑" w:cs="微软雅黑" w:hint="eastAsia"/>
          <w:sz w:val="22"/>
          <w:szCs w:val="22"/>
        </w:rPr>
        <w:t>”</w:t>
      </w:r>
    </w:p>
    <w:p w14:paraId="2BAA896A" w14:textId="2B209682" w:rsidR="00B2451E" w:rsidRDefault="00E1331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一艘</w:t>
      </w:r>
      <w:r w:rsidR="00B35033">
        <w:rPr>
          <w:rFonts w:ascii="微软雅黑" w:eastAsia="微软雅黑" w:hAnsi="微软雅黑" w:cs="微软雅黑" w:hint="eastAsia"/>
          <w:sz w:val="22"/>
          <w:szCs w:val="22"/>
        </w:rPr>
        <w:t>空天母舰缓缓的停在众人的面前，一块不太长的铁梯</w:t>
      </w:r>
      <w:r w:rsidR="00DD4F11">
        <w:rPr>
          <w:rFonts w:ascii="微软雅黑" w:eastAsia="微软雅黑" w:hAnsi="微软雅黑" w:cs="微软雅黑" w:hint="eastAsia"/>
          <w:sz w:val="22"/>
          <w:szCs w:val="22"/>
        </w:rPr>
        <w:t>落在地面之上，而这样的画面在许多军事基地都在发生着</w:t>
      </w:r>
      <w:r w:rsidR="002F0C62">
        <w:rPr>
          <w:rFonts w:ascii="微软雅黑" w:eastAsia="微软雅黑" w:hAnsi="微软雅黑" w:cs="微软雅黑" w:hint="eastAsia"/>
          <w:sz w:val="22"/>
          <w:szCs w:val="22"/>
        </w:rPr>
        <w:t>。十分钟的时间里面便有数百艘空天母舰摆脱了地星的引力前往了火星的旅途</w:t>
      </w:r>
      <w:r w:rsidR="00345E2D">
        <w:rPr>
          <w:rFonts w:ascii="微软雅黑" w:eastAsia="微软雅黑" w:hAnsi="微软雅黑" w:cs="微软雅黑" w:hint="eastAsia"/>
          <w:sz w:val="22"/>
          <w:szCs w:val="22"/>
        </w:rPr>
        <w:t>，踏出了宇宙移民的第一步。</w:t>
      </w:r>
    </w:p>
    <w:p w14:paraId="674B21F4" w14:textId="42024442" w:rsidR="00E13312" w:rsidRDefault="00A1652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而宇宙移民并不一定要依靠飞船来进行移民，</w:t>
      </w:r>
      <w:r w:rsidR="00F436DF">
        <w:rPr>
          <w:rFonts w:ascii="微软雅黑" w:eastAsia="微软雅黑" w:hAnsi="微软雅黑" w:cs="微软雅黑" w:hint="eastAsia"/>
          <w:sz w:val="22"/>
          <w:szCs w:val="22"/>
        </w:rPr>
        <w:t>科技造物是外物，在长距离航行的时候确实十分的便利，但是在一些特殊的情况之下也不一定必须要使用飞船，也可以凭借肉身直接</w:t>
      </w:r>
      <w:r w:rsidR="008039F7">
        <w:rPr>
          <w:rFonts w:ascii="微软雅黑" w:eastAsia="微软雅黑" w:hAnsi="微软雅黑" w:cs="微软雅黑" w:hint="eastAsia"/>
          <w:sz w:val="22"/>
          <w:szCs w:val="22"/>
        </w:rPr>
        <w:t>横渡宇宙，只要修为到了筑基就可以在宇宙空间之中生存，依靠游离在宇宙空间之中的灵气维持生存，缺点只是修为进步的可能小，</w:t>
      </w:r>
      <w:r w:rsidR="00C27F28">
        <w:rPr>
          <w:rFonts w:ascii="微软雅黑" w:eastAsia="微软雅黑" w:hAnsi="微软雅黑" w:cs="微软雅黑" w:hint="eastAsia"/>
          <w:sz w:val="22"/>
          <w:szCs w:val="22"/>
        </w:rPr>
        <w:t>到了寿命尽头之前可能会疯掉，而到了金丹以后就可以自由的在宇宙空间之中活动，因为</w:t>
      </w:r>
      <w:r w:rsidR="00541148">
        <w:rPr>
          <w:rFonts w:ascii="微软雅黑" w:eastAsia="微软雅黑" w:hAnsi="微软雅黑" w:cs="微软雅黑" w:hint="eastAsia"/>
          <w:sz w:val="22"/>
          <w:szCs w:val="22"/>
        </w:rPr>
        <w:t>金丹</w:t>
      </w:r>
      <w:r w:rsidR="00C27F28">
        <w:rPr>
          <w:rFonts w:ascii="微软雅黑" w:eastAsia="微软雅黑" w:hAnsi="微软雅黑" w:cs="微软雅黑" w:hint="eastAsia"/>
          <w:sz w:val="22"/>
          <w:szCs w:val="22"/>
        </w:rPr>
        <w:t>可以</w:t>
      </w:r>
      <w:r w:rsidR="001E7D7F">
        <w:rPr>
          <w:rFonts w:ascii="微软雅黑" w:eastAsia="微软雅黑" w:hAnsi="微软雅黑" w:cs="微软雅黑" w:hint="eastAsia"/>
          <w:sz w:val="22"/>
          <w:szCs w:val="22"/>
        </w:rPr>
        <w:t>简单的操纵空间，</w:t>
      </w:r>
      <w:r w:rsidR="00541148">
        <w:rPr>
          <w:rFonts w:ascii="微软雅黑" w:eastAsia="微软雅黑" w:hAnsi="微软雅黑" w:cs="微软雅黑" w:hint="eastAsia"/>
          <w:sz w:val="22"/>
          <w:szCs w:val="22"/>
        </w:rPr>
        <w:t>能够把空间</w:t>
      </w:r>
      <w:proofErr w:type="gramStart"/>
      <w:r w:rsidR="00541148">
        <w:rPr>
          <w:rFonts w:ascii="微软雅黑" w:eastAsia="微软雅黑" w:hAnsi="微软雅黑" w:cs="微软雅黑" w:hint="eastAsia"/>
          <w:sz w:val="22"/>
          <w:szCs w:val="22"/>
        </w:rPr>
        <w:t>当做</w:t>
      </w:r>
      <w:proofErr w:type="gramEnd"/>
      <w:r w:rsidR="00541148">
        <w:rPr>
          <w:rFonts w:ascii="微软雅黑" w:eastAsia="微软雅黑" w:hAnsi="微软雅黑" w:cs="微软雅黑" w:hint="eastAsia"/>
          <w:sz w:val="22"/>
          <w:szCs w:val="22"/>
        </w:rPr>
        <w:t>借力点，</w:t>
      </w:r>
      <w:r w:rsidR="001E7D7F">
        <w:rPr>
          <w:rFonts w:ascii="微软雅黑" w:eastAsia="微软雅黑" w:hAnsi="微软雅黑" w:cs="微软雅黑" w:hint="eastAsia"/>
          <w:sz w:val="22"/>
          <w:szCs w:val="22"/>
        </w:rPr>
        <w:t>至少能够移动了那么就不会因为没有借力的地方被困在那无垠的宇宙之中，</w:t>
      </w:r>
      <w:r w:rsidR="006865FA">
        <w:rPr>
          <w:rFonts w:ascii="微软雅黑" w:eastAsia="微软雅黑" w:hAnsi="微软雅黑" w:cs="微软雅黑" w:hint="eastAsia"/>
          <w:sz w:val="22"/>
          <w:szCs w:val="22"/>
        </w:rPr>
        <w:t>甚至可以带着一两个人慢慢的移动到一个指定的地点，前提是不会被饿死</w:t>
      </w:r>
      <w:r w:rsidR="008F600A">
        <w:rPr>
          <w:rFonts w:ascii="微软雅黑" w:eastAsia="微软雅黑" w:hAnsi="微软雅黑" w:cs="微软雅黑" w:hint="eastAsia"/>
          <w:sz w:val="22"/>
          <w:szCs w:val="22"/>
        </w:rPr>
        <w:t>或者老死，而</w:t>
      </w:r>
      <w:proofErr w:type="gramStart"/>
      <w:r w:rsidR="008F600A">
        <w:rPr>
          <w:rFonts w:ascii="微软雅黑" w:eastAsia="微软雅黑" w:hAnsi="微软雅黑" w:cs="微软雅黑" w:hint="eastAsia"/>
          <w:sz w:val="22"/>
          <w:szCs w:val="22"/>
        </w:rPr>
        <w:t>元婴将</w:t>
      </w:r>
      <w:proofErr w:type="gramEnd"/>
      <w:r w:rsidR="008F600A">
        <w:rPr>
          <w:rFonts w:ascii="微软雅黑" w:eastAsia="微软雅黑" w:hAnsi="微软雅黑" w:cs="微软雅黑" w:hint="eastAsia"/>
          <w:sz w:val="22"/>
          <w:szCs w:val="22"/>
        </w:rPr>
        <w:t>则拥有了穿越空间的能力，但是呢这个能力却不是与生俱来的，而是需要慢慢的尝试的，</w:t>
      </w:r>
      <w:r w:rsidR="00561D0D">
        <w:rPr>
          <w:rFonts w:ascii="微软雅黑" w:eastAsia="微软雅黑" w:hAnsi="微软雅黑" w:cs="微软雅黑" w:hint="eastAsia"/>
          <w:sz w:val="22"/>
          <w:szCs w:val="22"/>
        </w:rPr>
        <w:t>就如同人有行走的能力，但是在会走路之前肯定是不会跑的，但是会走路了</w:t>
      </w:r>
      <w:r w:rsidR="00311E94">
        <w:rPr>
          <w:rFonts w:ascii="微软雅黑" w:eastAsia="微软雅黑" w:hAnsi="微软雅黑" w:cs="微软雅黑" w:hint="eastAsia"/>
          <w:sz w:val="22"/>
          <w:szCs w:val="22"/>
        </w:rPr>
        <w:t>后面一定就会跑了，至于后面能够跑多快那就看个人的努力了；</w:t>
      </w:r>
    </w:p>
    <w:p w14:paraId="5393EB78" w14:textId="32CE08C5" w:rsidR="00311E94" w:rsidRDefault="00311E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而会了穿越空间</w:t>
      </w:r>
      <w:proofErr w:type="gramStart"/>
      <w:r>
        <w:rPr>
          <w:rFonts w:ascii="微软雅黑" w:eastAsia="微软雅黑" w:hAnsi="微软雅黑" w:cs="微软雅黑" w:hint="eastAsia"/>
          <w:sz w:val="22"/>
          <w:szCs w:val="22"/>
        </w:rPr>
        <w:t>的</w:t>
      </w:r>
      <w:r w:rsidR="006A0B16">
        <w:rPr>
          <w:rFonts w:ascii="微软雅黑" w:eastAsia="微软雅黑" w:hAnsi="微软雅黑" w:cs="微软雅黑" w:hint="eastAsia"/>
          <w:sz w:val="22"/>
          <w:szCs w:val="22"/>
        </w:rPr>
        <w:t>元婴修士</w:t>
      </w:r>
      <w:proofErr w:type="gramEnd"/>
      <w:r w:rsidR="006A0B16">
        <w:rPr>
          <w:rFonts w:ascii="微软雅黑" w:eastAsia="微软雅黑" w:hAnsi="微软雅黑" w:cs="微软雅黑" w:hint="eastAsia"/>
          <w:sz w:val="22"/>
          <w:szCs w:val="22"/>
        </w:rPr>
        <w:t>就可以带着大量的人往返于某一处地点，起到代替飞船的作用，还有一个优点就是十分的省钱，毕竟修士动一次手并不需要消耗多少资源，顶</w:t>
      </w:r>
      <w:r w:rsidR="006A0B16">
        <w:rPr>
          <w:rFonts w:ascii="微软雅黑" w:eastAsia="微软雅黑" w:hAnsi="微软雅黑" w:cs="微软雅黑" w:hint="eastAsia"/>
          <w:sz w:val="22"/>
          <w:szCs w:val="22"/>
        </w:rPr>
        <w:lastRenderedPageBreak/>
        <w:t>多就是</w:t>
      </w:r>
      <w:proofErr w:type="gramStart"/>
      <w:r w:rsidR="006A0B16">
        <w:rPr>
          <w:rFonts w:ascii="微软雅黑" w:eastAsia="微软雅黑" w:hAnsi="微软雅黑" w:cs="微软雅黑" w:hint="eastAsia"/>
          <w:sz w:val="22"/>
          <w:szCs w:val="22"/>
        </w:rPr>
        <w:t>一些灵</w:t>
      </w:r>
      <w:proofErr w:type="gramEnd"/>
      <w:r w:rsidR="006A0B16">
        <w:rPr>
          <w:rFonts w:ascii="微软雅黑" w:eastAsia="微软雅黑" w:hAnsi="微软雅黑" w:cs="微软雅黑" w:hint="eastAsia"/>
          <w:sz w:val="22"/>
          <w:szCs w:val="22"/>
        </w:rPr>
        <w:t>力的消耗，用不了多久便可以完成补充。</w:t>
      </w:r>
    </w:p>
    <w:p w14:paraId="3AAED94F" w14:textId="3095D498" w:rsidR="006A0B16" w:rsidRDefault="009F69C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而现如今到了</w:t>
      </w:r>
      <w:proofErr w:type="gramStart"/>
      <w:r>
        <w:rPr>
          <w:rFonts w:ascii="微软雅黑" w:eastAsia="微软雅黑" w:hAnsi="微软雅黑" w:cs="微软雅黑" w:hint="eastAsia"/>
          <w:sz w:val="22"/>
          <w:szCs w:val="22"/>
        </w:rPr>
        <w:t>元婴期</w:t>
      </w:r>
      <w:proofErr w:type="gramEnd"/>
      <w:r>
        <w:rPr>
          <w:rFonts w:ascii="微软雅黑" w:eastAsia="微软雅黑" w:hAnsi="微软雅黑" w:cs="微软雅黑" w:hint="eastAsia"/>
          <w:sz w:val="22"/>
          <w:szCs w:val="22"/>
        </w:rPr>
        <w:t>的修士很少，李修</w:t>
      </w:r>
      <w:r w:rsidR="001A08E3">
        <w:rPr>
          <w:rFonts w:ascii="微软雅黑" w:eastAsia="微软雅黑" w:hAnsi="微软雅黑" w:cs="微软雅黑" w:hint="eastAsia"/>
          <w:sz w:val="22"/>
          <w:szCs w:val="22"/>
        </w:rPr>
        <w:t>只是较为早的一个，现在的他一有空就往火星跑，虽然需要中途</w:t>
      </w:r>
      <w:r w:rsidR="00C86CF7">
        <w:rPr>
          <w:rFonts w:ascii="微软雅黑" w:eastAsia="微软雅黑" w:hAnsi="微软雅黑" w:cs="微软雅黑" w:hint="eastAsia"/>
          <w:sz w:val="22"/>
          <w:szCs w:val="22"/>
        </w:rPr>
        <w:t>停几下</w:t>
      </w:r>
      <w:r w:rsidR="006012A6">
        <w:rPr>
          <w:rFonts w:ascii="微软雅黑" w:eastAsia="微软雅黑" w:hAnsi="微软雅黑" w:cs="微软雅黑" w:hint="eastAsia"/>
          <w:sz w:val="22"/>
          <w:szCs w:val="22"/>
        </w:rPr>
        <w:t>，还</w:t>
      </w:r>
      <w:proofErr w:type="gramStart"/>
      <w:r w:rsidR="006012A6">
        <w:rPr>
          <w:rFonts w:ascii="微软雅黑" w:eastAsia="微软雅黑" w:hAnsi="微软雅黑" w:cs="微软雅黑" w:hint="eastAsia"/>
          <w:sz w:val="22"/>
          <w:szCs w:val="22"/>
        </w:rPr>
        <w:t>有些元婴的</w:t>
      </w:r>
      <w:proofErr w:type="gramEnd"/>
      <w:r w:rsidR="006012A6">
        <w:rPr>
          <w:rFonts w:ascii="微软雅黑" w:eastAsia="微软雅黑" w:hAnsi="微软雅黑" w:cs="微软雅黑" w:hint="eastAsia"/>
          <w:sz w:val="22"/>
          <w:szCs w:val="22"/>
        </w:rPr>
        <w:t>修士只是</w:t>
      </w:r>
      <w:proofErr w:type="gramStart"/>
      <w:r w:rsidR="006012A6">
        <w:rPr>
          <w:rFonts w:ascii="微软雅黑" w:eastAsia="微软雅黑" w:hAnsi="微软雅黑" w:cs="微软雅黑" w:hint="eastAsia"/>
          <w:sz w:val="22"/>
          <w:szCs w:val="22"/>
        </w:rPr>
        <w:t>拥有元婴的</w:t>
      </w:r>
      <w:proofErr w:type="gramEnd"/>
      <w:r w:rsidR="006012A6">
        <w:rPr>
          <w:rFonts w:ascii="微软雅黑" w:eastAsia="微软雅黑" w:hAnsi="微软雅黑" w:cs="微软雅黑" w:hint="eastAsia"/>
          <w:sz w:val="22"/>
          <w:szCs w:val="22"/>
        </w:rPr>
        <w:t>修为却不会使用力量，导致还不知道怎么穿越空间。</w:t>
      </w:r>
    </w:p>
    <w:p w14:paraId="13B53368" w14:textId="43FEF3C0" w:rsidR="00345E2D" w:rsidRDefault="008A2AA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某个不想管事但是又想</w:t>
      </w:r>
      <w:r w:rsidR="00B105BA">
        <w:rPr>
          <w:rFonts w:ascii="微软雅黑" w:eastAsia="微软雅黑" w:hAnsi="微软雅黑" w:cs="微软雅黑" w:hint="eastAsia"/>
          <w:sz w:val="22"/>
          <w:szCs w:val="22"/>
        </w:rPr>
        <w:t>当BOSS决定整个企业走向以及以后人类</w:t>
      </w:r>
      <w:r w:rsidR="00D90D49">
        <w:rPr>
          <w:rFonts w:ascii="微软雅黑" w:eastAsia="微软雅黑" w:hAnsi="微软雅黑" w:cs="微软雅黑" w:hint="eastAsia"/>
          <w:sz w:val="22"/>
          <w:szCs w:val="22"/>
        </w:rPr>
        <w:t>科技发展走向的少女正在公司的办公室中公费吃喝玩耍，</w:t>
      </w:r>
      <w:r w:rsidR="00770AE9">
        <w:rPr>
          <w:rFonts w:ascii="微软雅黑" w:eastAsia="微软雅黑" w:hAnsi="微软雅黑" w:cs="微软雅黑" w:hint="eastAsia"/>
          <w:sz w:val="22"/>
          <w:szCs w:val="22"/>
        </w:rPr>
        <w:t>虽然说</w:t>
      </w:r>
      <w:r w:rsidR="00465A34">
        <w:rPr>
          <w:rFonts w:ascii="微软雅黑" w:eastAsia="微软雅黑" w:hAnsi="微软雅黑" w:cs="微软雅黑" w:hint="eastAsia"/>
          <w:sz w:val="22"/>
          <w:szCs w:val="22"/>
        </w:rPr>
        <w:t>整个公司在法律上都归属于她</w:t>
      </w:r>
      <w:r w:rsidR="00CA4C04">
        <w:rPr>
          <w:rFonts w:ascii="微软雅黑" w:eastAsia="微软雅黑" w:hAnsi="微软雅黑" w:cs="微软雅黑" w:hint="eastAsia"/>
          <w:sz w:val="22"/>
          <w:szCs w:val="22"/>
        </w:rPr>
        <w:t>。</w:t>
      </w:r>
    </w:p>
    <w:p w14:paraId="681D78DE" w14:textId="44585414" w:rsidR="006012A6" w:rsidRDefault="004810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C71EBC">
        <w:rPr>
          <w:rFonts w:ascii="微软雅黑" w:eastAsia="微软雅黑" w:hAnsi="微软雅黑" w:cs="微软雅黑" w:hint="eastAsia"/>
          <w:sz w:val="22"/>
          <w:szCs w:val="22"/>
        </w:rPr>
        <w:t>你不是说要自己慢慢的做实验确定基础原理的正确性吗?</w:t>
      </w:r>
      <w:r>
        <w:rPr>
          <w:rFonts w:ascii="微软雅黑" w:eastAsia="微软雅黑" w:hAnsi="微软雅黑" w:cs="微软雅黑" w:hint="eastAsia"/>
          <w:sz w:val="22"/>
          <w:szCs w:val="22"/>
        </w:rPr>
        <w:t>”</w:t>
      </w:r>
    </w:p>
    <w:p w14:paraId="5812C7B3" w14:textId="580A8BD3" w:rsidR="00C71EBC" w:rsidRPr="00C71EBC" w:rsidRDefault="007367F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“啊——那个嘛，怎么说呢，我做了这么久的实验依然没有发现任何不妥的地方，</w:t>
      </w:r>
      <w:r w:rsidR="00EC209A">
        <w:rPr>
          <w:rFonts w:ascii="微软雅黑" w:eastAsia="微软雅黑" w:hAnsi="微软雅黑" w:cs="微软雅黑" w:hint="eastAsia"/>
          <w:sz w:val="22"/>
          <w:szCs w:val="22"/>
        </w:rPr>
        <w:t>而且就算有些不妥的地方以我现在的知识还是没有那个能力发现的。</w:t>
      </w:r>
      <w:r>
        <w:rPr>
          <w:rFonts w:ascii="微软雅黑" w:eastAsia="微软雅黑" w:hAnsi="微软雅黑" w:cs="微软雅黑" w:hint="eastAsia"/>
          <w:sz w:val="22"/>
          <w:szCs w:val="22"/>
        </w:rPr>
        <w:t>”</w:t>
      </w:r>
    </w:p>
    <w:p w14:paraId="111C78C5" w14:textId="30BC0FBC" w:rsidR="00CA4C04" w:rsidRDefault="000C0B0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80DC5">
        <w:rPr>
          <w:rFonts w:ascii="微软雅黑" w:eastAsia="微软雅黑" w:hAnsi="微软雅黑" w:cs="微软雅黑" w:hint="eastAsia"/>
          <w:sz w:val="22"/>
          <w:szCs w:val="22"/>
        </w:rPr>
        <w:t>不要再狡辩了，你就是懒，不想动了，</w:t>
      </w:r>
      <w:r w:rsidR="008E187C">
        <w:rPr>
          <w:rFonts w:ascii="微软雅黑" w:eastAsia="微软雅黑" w:hAnsi="微软雅黑" w:cs="微软雅黑" w:hint="eastAsia"/>
          <w:sz w:val="22"/>
          <w:szCs w:val="22"/>
        </w:rPr>
        <w:t>这些实验交给下面的人来做不也挺好的嘛？</w:t>
      </w:r>
      <w:r>
        <w:rPr>
          <w:rFonts w:ascii="微软雅黑" w:eastAsia="微软雅黑" w:hAnsi="微软雅黑" w:cs="微软雅黑" w:hint="eastAsia"/>
          <w:sz w:val="22"/>
          <w:szCs w:val="22"/>
        </w:rPr>
        <w:t>”</w:t>
      </w:r>
    </w:p>
    <w:p w14:paraId="59649EBC" w14:textId="4E18CCE5" w:rsidR="008E187C" w:rsidRPr="008E187C" w:rsidRDefault="008E187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“这不一样，他们还没有这么多的知识储备</w:t>
      </w:r>
      <w:r w:rsidR="00422743">
        <w:rPr>
          <w:rFonts w:ascii="微软雅黑" w:eastAsia="微软雅黑" w:hAnsi="微软雅黑" w:cs="微软雅黑" w:hint="eastAsia"/>
          <w:sz w:val="22"/>
          <w:szCs w:val="22"/>
        </w:rPr>
        <w:t>，就连那个已经被削弱了很多的物质转化机他们都不懂运行的原理，更不用</w:t>
      </w:r>
      <w:r w:rsidR="001B2343">
        <w:rPr>
          <w:rFonts w:ascii="微软雅黑" w:eastAsia="微软雅黑" w:hAnsi="微软雅黑" w:cs="微软雅黑" w:hint="eastAsia"/>
          <w:sz w:val="22"/>
          <w:szCs w:val="22"/>
        </w:rPr>
        <w:t>提反物质的提取以及运用了</w:t>
      </w:r>
      <w:r w:rsidR="009023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E7E41B8" w14:textId="4BD992D5" w:rsidR="00151BEE" w:rsidRDefault="0090236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“哼~反正我也是不会，你也不教教他们最起码教教我嘛。”</w:t>
      </w:r>
    </w:p>
    <w:p w14:paraId="3C5127B9" w14:textId="688EAC47" w:rsidR="00902363" w:rsidRDefault="00FA13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“现在你理解了铁以后物质转化的基础理论了？”</w:t>
      </w:r>
    </w:p>
    <w:p w14:paraId="444CAE05" w14:textId="77777777" w:rsidR="00422681" w:rsidRDefault="00FA13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32AC6">
        <w:rPr>
          <w:rFonts w:ascii="微软雅黑" w:eastAsia="微软雅黑" w:hAnsi="微软雅黑" w:cs="微软雅黑" w:hint="eastAsia"/>
          <w:sz w:val="22"/>
          <w:szCs w:val="22"/>
        </w:rPr>
        <w:t>还没有理解，</w:t>
      </w:r>
      <w:r w:rsidR="00422681">
        <w:rPr>
          <w:rFonts w:ascii="微软雅黑" w:eastAsia="微软雅黑" w:hAnsi="微软雅黑" w:cs="微软雅黑" w:hint="eastAsia"/>
          <w:sz w:val="22"/>
          <w:szCs w:val="22"/>
        </w:rPr>
        <w:t>但是绝对快了。</w:t>
      </w:r>
    </w:p>
    <w:p w14:paraId="34DCD83E" w14:textId="3AFC41A7" w:rsidR="00FA131B" w:rsidRDefault="00422681"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不说这个了，最近</w:t>
      </w:r>
      <w:r w:rsidR="00BB4E2B">
        <w:rPr>
          <w:rFonts w:ascii="微软雅黑" w:eastAsia="微软雅黑" w:hAnsi="微软雅黑" w:cs="微软雅黑" w:hint="eastAsia"/>
          <w:sz w:val="22"/>
          <w:szCs w:val="22"/>
        </w:rPr>
        <w:t>的</w:t>
      </w:r>
      <w:r w:rsidR="00FD21C8">
        <w:rPr>
          <w:rFonts w:ascii="微软雅黑" w:eastAsia="微软雅黑" w:hAnsi="微软雅黑" w:cs="微软雅黑" w:hint="eastAsia"/>
          <w:sz w:val="22"/>
          <w:szCs w:val="22"/>
        </w:rPr>
        <w:t>军队组建的了大规模的太空军，无人机的数量实在是变得异常庞大了</w:t>
      </w:r>
      <w:r w:rsidR="0047765B">
        <w:rPr>
          <w:rFonts w:ascii="微软雅黑" w:eastAsia="微软雅黑" w:hAnsi="微软雅黑" w:cs="微软雅黑" w:hint="eastAsia"/>
          <w:sz w:val="22"/>
          <w:szCs w:val="22"/>
        </w:rPr>
        <w:t>，而且已经开始了火星殖民行动了，我们是不是也稍微表示一下，或者前往其他的星球动动手，不然以后整个太阳系都没有我们的位置了。</w:t>
      </w:r>
      <w:r w:rsidR="00FA131B">
        <w:rPr>
          <w:rFonts w:ascii="微软雅黑" w:eastAsia="微软雅黑" w:hAnsi="微软雅黑" w:cs="微软雅黑" w:hint="eastAsia"/>
          <w:sz w:val="22"/>
          <w:szCs w:val="22"/>
        </w:rPr>
        <w:t>”</w:t>
      </w:r>
    </w:p>
    <w:p w14:paraId="5034DF8A" w14:textId="37DB4E62" w:rsidR="00BA59E2" w:rsidRDefault="00EA4F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“也对，平时都没有怎么关注这方面的事情，</w:t>
      </w:r>
      <w:r w:rsidR="00A82860">
        <w:rPr>
          <w:rFonts w:ascii="微软雅黑" w:eastAsia="微软雅黑" w:hAnsi="微软雅黑" w:cs="微软雅黑" w:hint="eastAsia"/>
          <w:sz w:val="22"/>
          <w:szCs w:val="22"/>
        </w:rPr>
        <w:t>外星殖民这事儿总感觉很麻烦</w:t>
      </w:r>
      <w:r w:rsidR="00D241DE">
        <w:rPr>
          <w:rFonts w:ascii="微软雅黑" w:eastAsia="微软雅黑" w:hAnsi="微软雅黑" w:cs="微软雅黑" w:hint="eastAsia"/>
          <w:sz w:val="22"/>
          <w:szCs w:val="22"/>
        </w:rPr>
        <w:t>，重点是我们木有人口啊，就算拿下了土地又能咋样呢？</w:t>
      </w:r>
      <w:r>
        <w:rPr>
          <w:rFonts w:ascii="微软雅黑" w:eastAsia="微软雅黑" w:hAnsi="微软雅黑" w:cs="微软雅黑" w:hint="eastAsia"/>
          <w:sz w:val="22"/>
          <w:szCs w:val="22"/>
        </w:rPr>
        <w:t>”</w:t>
      </w:r>
    </w:p>
    <w:p w14:paraId="7EC51488" w14:textId="48043D50" w:rsidR="00D241DE" w:rsidRDefault="00601EB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“这可是土地啊，这个可是资源啊，大量的土地资源可以</w:t>
      </w:r>
      <w:r w:rsidR="00DB4F27">
        <w:rPr>
          <w:rFonts w:ascii="微软雅黑" w:eastAsia="微软雅黑" w:hAnsi="微软雅黑" w:cs="微软雅黑" w:hint="eastAsia"/>
          <w:sz w:val="22"/>
          <w:szCs w:val="22"/>
        </w:rPr>
        <w:t>造房子啊，可以干很多事情的，建造属于我们自己的防御圈多好啊，用不到了还可以对外售卖出租，虽然现在的</w:t>
      </w:r>
      <w:r w:rsidR="00DB4F27">
        <w:rPr>
          <w:rFonts w:ascii="微软雅黑" w:eastAsia="微软雅黑" w:hAnsi="微软雅黑" w:cs="微软雅黑" w:hint="eastAsia"/>
          <w:sz w:val="22"/>
          <w:szCs w:val="22"/>
        </w:rPr>
        <w:lastRenderedPageBreak/>
        <w:t>地星还没有这个能力和资源购买星球，但是可以为以后的发展做打算了啊。</w:t>
      </w:r>
      <w:r>
        <w:rPr>
          <w:rFonts w:ascii="微软雅黑" w:eastAsia="微软雅黑" w:hAnsi="微软雅黑" w:cs="微软雅黑" w:hint="eastAsia"/>
          <w:sz w:val="22"/>
          <w:szCs w:val="22"/>
        </w:rPr>
        <w:t>”</w:t>
      </w:r>
    </w:p>
    <w:p w14:paraId="72CA1798" w14:textId="6099AD86" w:rsidR="00B90266" w:rsidRPr="00D241DE" w:rsidRDefault="005A68B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“可不要瞎说，我可不是万恶的资本家，我可不赚钱，这是为了</w:t>
      </w:r>
      <w:r w:rsidR="006F332D">
        <w:rPr>
          <w:rFonts w:ascii="微软雅黑" w:eastAsia="微软雅黑" w:hAnsi="微软雅黑" w:cs="微软雅黑" w:hint="eastAsia"/>
          <w:sz w:val="22"/>
          <w:szCs w:val="22"/>
        </w:rPr>
        <w:t>以后的人们有一个稳定居所，不至于在宇宙之中流浪漂泊而提供的一个稳定住所</w:t>
      </w:r>
      <w:r w:rsidR="00A8413F">
        <w:rPr>
          <w:rFonts w:ascii="微软雅黑" w:eastAsia="微软雅黑" w:hAnsi="微软雅黑" w:cs="微软雅黑" w:hint="eastAsia"/>
          <w:sz w:val="22"/>
          <w:szCs w:val="22"/>
        </w:rPr>
        <w:t>，同时还可以提供各种额外的服务，怎么能够说是赚钱呢？</w:t>
      </w:r>
      <w:r>
        <w:rPr>
          <w:rFonts w:ascii="微软雅黑" w:eastAsia="微软雅黑" w:hAnsi="微软雅黑" w:cs="微软雅黑" w:hint="eastAsia"/>
          <w:sz w:val="22"/>
          <w:szCs w:val="22"/>
        </w:rPr>
        <w:t>”</w:t>
      </w:r>
    </w:p>
    <w:p w14:paraId="540EB4F1" w14:textId="77777777" w:rsidR="00CB7D7A" w:rsidRDefault="00BC1B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，对对对。</w:t>
      </w:r>
    </w:p>
    <w:p w14:paraId="62E30E33" w14:textId="35122E34" w:rsidR="00BE10AB" w:rsidRDefault="00CB7D7A" w:rsidP="00D5242A">
      <w:pPr>
        <w:rPr>
          <w:rFonts w:ascii="微软雅黑" w:eastAsia="微软雅黑" w:hAnsi="微软雅黑" w:cs="微软雅黑"/>
          <w:sz w:val="22"/>
          <w:szCs w:val="22"/>
        </w:rPr>
      </w:pPr>
      <w:proofErr w:type="spellStart"/>
      <w:r>
        <w:rPr>
          <w:rFonts w:ascii="微软雅黑" w:eastAsia="微软雅黑" w:hAnsi="微软雅黑" w:cs="微软雅黑"/>
          <w:sz w:val="22"/>
          <w:szCs w:val="22"/>
        </w:rPr>
        <w:t>E</w:t>
      </w:r>
      <w:r>
        <w:rPr>
          <w:rFonts w:ascii="微软雅黑" w:eastAsia="微软雅黑" w:hAnsi="微软雅黑" w:cs="微软雅黑" w:hint="eastAsia"/>
          <w:sz w:val="22"/>
          <w:szCs w:val="22"/>
        </w:rPr>
        <w:t>mm</w:t>
      </w:r>
      <w:proofErr w:type="spellEnd"/>
      <w:r>
        <w:rPr>
          <w:rFonts w:ascii="微软雅黑" w:eastAsia="微软雅黑" w:hAnsi="微软雅黑" w:cs="微软雅黑" w:hint="eastAsia"/>
          <w:sz w:val="22"/>
          <w:szCs w:val="22"/>
        </w:rPr>
        <w:t>，就在刚刚，</w:t>
      </w:r>
      <w:r w:rsidR="00981172">
        <w:rPr>
          <w:rFonts w:ascii="微软雅黑" w:eastAsia="微软雅黑" w:hAnsi="微软雅黑" w:cs="微软雅黑" w:hint="eastAsia"/>
          <w:sz w:val="22"/>
          <w:szCs w:val="22"/>
        </w:rPr>
        <w:t>监控卫星收到了一个</w:t>
      </w:r>
      <w:r w:rsidR="00FB0AF6">
        <w:rPr>
          <w:rFonts w:ascii="微软雅黑" w:eastAsia="微软雅黑" w:hAnsi="微软雅黑" w:cs="微软雅黑" w:hint="eastAsia"/>
          <w:sz w:val="22"/>
          <w:szCs w:val="22"/>
        </w:rPr>
        <w:t>有意思的信息，</w:t>
      </w:r>
      <w:r w:rsidR="00B0400F">
        <w:rPr>
          <w:rFonts w:ascii="微软雅黑" w:eastAsia="微软雅黑" w:hAnsi="微软雅黑" w:cs="微软雅黑" w:hint="eastAsia"/>
          <w:sz w:val="22"/>
          <w:szCs w:val="22"/>
        </w:rPr>
        <w:t>一个对照表和一大段文字，经过</w:t>
      </w:r>
      <w:r w:rsidR="000628F3">
        <w:rPr>
          <w:rFonts w:ascii="微软雅黑" w:eastAsia="微软雅黑" w:hAnsi="微软雅黑" w:cs="微软雅黑" w:hint="eastAsia"/>
          <w:sz w:val="22"/>
          <w:szCs w:val="22"/>
        </w:rPr>
        <w:t>翻译大致意识是地</w:t>
      </w:r>
      <w:proofErr w:type="gramStart"/>
      <w:r w:rsidR="000628F3">
        <w:rPr>
          <w:rFonts w:ascii="微软雅黑" w:eastAsia="微软雅黑" w:hAnsi="微软雅黑" w:cs="微软雅黑" w:hint="eastAsia"/>
          <w:sz w:val="22"/>
          <w:szCs w:val="22"/>
        </w:rPr>
        <w:t>星已经</w:t>
      </w:r>
      <w:proofErr w:type="gramEnd"/>
      <w:r w:rsidR="000628F3">
        <w:rPr>
          <w:rFonts w:ascii="微软雅黑" w:eastAsia="微软雅黑" w:hAnsi="微软雅黑" w:cs="微软雅黑" w:hint="eastAsia"/>
          <w:sz w:val="22"/>
          <w:szCs w:val="22"/>
        </w:rPr>
        <w:t>成为了一个合格的二级文明了，邀请地</w:t>
      </w:r>
      <w:proofErr w:type="gramStart"/>
      <w:r w:rsidR="000628F3">
        <w:rPr>
          <w:rFonts w:ascii="微软雅黑" w:eastAsia="微软雅黑" w:hAnsi="微软雅黑" w:cs="微软雅黑" w:hint="eastAsia"/>
          <w:sz w:val="22"/>
          <w:szCs w:val="22"/>
        </w:rPr>
        <w:t>星文明</w:t>
      </w:r>
      <w:proofErr w:type="gramEnd"/>
      <w:r w:rsidR="000628F3">
        <w:rPr>
          <w:rFonts w:ascii="微软雅黑" w:eastAsia="微软雅黑" w:hAnsi="微软雅黑" w:cs="微软雅黑" w:hint="eastAsia"/>
          <w:sz w:val="22"/>
          <w:szCs w:val="22"/>
        </w:rPr>
        <w:t>加入</w:t>
      </w:r>
      <w:r w:rsidR="006F2A85">
        <w:rPr>
          <w:rFonts w:ascii="微软雅黑" w:eastAsia="微软雅黑" w:hAnsi="微软雅黑" w:cs="微软雅黑" w:hint="eastAsia"/>
          <w:sz w:val="22"/>
          <w:szCs w:val="22"/>
        </w:rPr>
        <w:t>这个</w:t>
      </w:r>
      <w:r w:rsidR="008E57C4">
        <w:rPr>
          <w:rFonts w:ascii="微软雅黑" w:eastAsia="微软雅黑" w:hAnsi="微软雅黑" w:cs="微软雅黑" w:hint="eastAsia"/>
          <w:sz w:val="22"/>
          <w:szCs w:val="22"/>
        </w:rPr>
        <w:t>和平有爱的宇宙大家族，</w:t>
      </w:r>
      <w:r w:rsidR="00937FE4">
        <w:rPr>
          <w:rFonts w:ascii="微软雅黑" w:eastAsia="微软雅黑" w:hAnsi="微软雅黑" w:cs="微软雅黑" w:hint="eastAsia"/>
          <w:sz w:val="22"/>
          <w:szCs w:val="22"/>
        </w:rPr>
        <w:t>他们将会提供更加先进的技术，为</w:t>
      </w:r>
      <w:r w:rsidR="003F7364">
        <w:rPr>
          <w:rFonts w:ascii="微软雅黑" w:eastAsia="微软雅黑" w:hAnsi="微软雅黑" w:cs="微软雅黑" w:hint="eastAsia"/>
          <w:sz w:val="22"/>
          <w:szCs w:val="22"/>
        </w:rPr>
        <w:t>文明的发展提供便利，并且可以通过资源换购宇宙通用货币用以购买</w:t>
      </w:r>
      <w:r w:rsidR="004D698F">
        <w:rPr>
          <w:rFonts w:ascii="微软雅黑" w:eastAsia="微软雅黑" w:hAnsi="微软雅黑" w:cs="微软雅黑" w:hint="eastAsia"/>
          <w:sz w:val="22"/>
          <w:szCs w:val="22"/>
        </w:rPr>
        <w:t>一些高科技</w:t>
      </w:r>
      <w:r w:rsidR="00C213BE">
        <w:rPr>
          <w:rFonts w:ascii="微软雅黑" w:eastAsia="微软雅黑" w:hAnsi="微软雅黑" w:cs="微软雅黑" w:hint="eastAsia"/>
          <w:sz w:val="22"/>
          <w:szCs w:val="22"/>
        </w:rPr>
        <w:t>武器装备等。</w:t>
      </w:r>
      <w:r w:rsidR="00BC1BC3">
        <w:rPr>
          <w:rFonts w:ascii="微软雅黑" w:eastAsia="微软雅黑" w:hAnsi="微软雅黑" w:cs="微软雅黑" w:hint="eastAsia"/>
          <w:sz w:val="22"/>
          <w:szCs w:val="22"/>
        </w:rPr>
        <w:t>”</w:t>
      </w:r>
    </w:p>
    <w:p w14:paraId="6917824E" w14:textId="031CD55F" w:rsidR="00C213BE" w:rsidRDefault="00C213B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“嗯~我们先不用管，反正我们也还不算是一个文明，只是一个公司而已，看看</w:t>
      </w:r>
      <w:r w:rsidR="0047513D">
        <w:rPr>
          <w:rFonts w:ascii="微软雅黑" w:eastAsia="微软雅黑" w:hAnsi="微软雅黑" w:cs="微软雅黑" w:hint="eastAsia"/>
          <w:sz w:val="22"/>
          <w:szCs w:val="22"/>
        </w:rPr>
        <w:t>军方的表现，如果有什么偏颇的话就去就纠正一下，免得以后出现大麻烦。</w:t>
      </w:r>
      <w:r>
        <w:rPr>
          <w:rFonts w:ascii="微软雅黑" w:eastAsia="微软雅黑" w:hAnsi="微软雅黑" w:cs="微软雅黑" w:hint="eastAsia"/>
          <w:sz w:val="22"/>
          <w:szCs w:val="22"/>
        </w:rPr>
        <w:t>”</w:t>
      </w:r>
    </w:p>
    <w:p w14:paraId="19906921" w14:textId="1AC871A3" w:rsidR="0047513D" w:rsidRDefault="0047513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DCC84EB" w14:textId="77777777" w:rsidR="00902363" w:rsidRDefault="00902363" w:rsidP="00D5242A">
      <w:pPr>
        <w:rPr>
          <w:rFonts w:ascii="微软雅黑" w:eastAsia="微软雅黑" w:hAnsi="微软雅黑" w:cs="微软雅黑"/>
          <w:sz w:val="22"/>
          <w:szCs w:val="22"/>
        </w:rPr>
      </w:pPr>
    </w:p>
    <w:p w14:paraId="3F112E56" w14:textId="77777777" w:rsidR="00A8413F" w:rsidRDefault="00A8413F" w:rsidP="00D5242A">
      <w:pPr>
        <w:rPr>
          <w:rFonts w:ascii="微软雅黑" w:eastAsia="微软雅黑" w:hAnsi="微软雅黑" w:cs="微软雅黑"/>
          <w:sz w:val="22"/>
          <w:szCs w:val="22"/>
        </w:rPr>
      </w:pPr>
    </w:p>
    <w:p w14:paraId="4FB5687E" w14:textId="7F598E18" w:rsidR="0047513D" w:rsidRDefault="0047513D" w:rsidP="00A8504B">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w:t>
      </w:r>
      <w:r w:rsidR="00A8504B">
        <w:rPr>
          <w:rFonts w:ascii="微软雅黑" w:eastAsia="微软雅黑" w:hAnsi="微软雅黑" w:cs="微软雅黑" w:hint="eastAsia"/>
          <w:sz w:val="22"/>
          <w:szCs w:val="22"/>
        </w:rPr>
        <w:t xml:space="preserve">二百一十四章 </w:t>
      </w:r>
      <w:r w:rsidR="001254F5">
        <w:rPr>
          <w:rFonts w:ascii="微软雅黑" w:eastAsia="微软雅黑" w:hAnsi="微软雅黑" w:cs="微软雅黑" w:hint="eastAsia"/>
          <w:sz w:val="22"/>
          <w:szCs w:val="22"/>
        </w:rPr>
        <w:t>那么拒绝又会发生什么呢</w:t>
      </w:r>
      <w:r w:rsidR="00AB487C">
        <w:rPr>
          <w:rFonts w:ascii="微软雅黑" w:eastAsia="微软雅黑" w:hAnsi="微软雅黑" w:cs="微软雅黑" w:hint="eastAsia"/>
          <w:sz w:val="22"/>
          <w:szCs w:val="22"/>
        </w:rPr>
        <w:t>？</w:t>
      </w:r>
    </w:p>
    <w:p w14:paraId="48BD7786" w14:textId="6F95EE1B" w:rsidR="0047513D" w:rsidRDefault="00B835F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宇宙中</w:t>
      </w:r>
      <w:r w:rsidR="00152E72">
        <w:rPr>
          <w:rFonts w:ascii="微软雅黑" w:eastAsia="微软雅黑" w:hAnsi="微软雅黑" w:cs="微软雅黑" w:hint="eastAsia"/>
          <w:sz w:val="22"/>
          <w:szCs w:val="22"/>
        </w:rPr>
        <w:t>霄雲</w:t>
      </w:r>
      <w:r w:rsidR="00283D83">
        <w:rPr>
          <w:rFonts w:ascii="微软雅黑" w:eastAsia="微软雅黑" w:hAnsi="微软雅黑" w:cs="微软雅黑" w:hint="eastAsia"/>
          <w:sz w:val="22"/>
          <w:szCs w:val="22"/>
        </w:rPr>
        <w:t>文明的</w:t>
      </w:r>
      <w:r w:rsidR="00961152">
        <w:rPr>
          <w:rFonts w:ascii="微软雅黑" w:eastAsia="微软雅黑" w:hAnsi="微软雅黑" w:cs="微软雅黑" w:hint="eastAsia"/>
          <w:sz w:val="22"/>
          <w:szCs w:val="22"/>
        </w:rPr>
        <w:t>宇宙飞船船队</w:t>
      </w:r>
      <w:r w:rsidR="00283D83">
        <w:rPr>
          <w:rFonts w:ascii="微软雅黑" w:eastAsia="微软雅黑" w:hAnsi="微软雅黑" w:cs="微软雅黑" w:hint="eastAsia"/>
          <w:sz w:val="22"/>
          <w:szCs w:val="22"/>
        </w:rPr>
        <w:t>从某个星系的废墟之中缓缓的飞过</w:t>
      </w:r>
      <w:r w:rsidR="00CD79C0">
        <w:rPr>
          <w:rFonts w:ascii="微软雅黑" w:eastAsia="微软雅黑" w:hAnsi="微软雅黑" w:cs="微软雅黑" w:hint="eastAsia"/>
          <w:sz w:val="22"/>
          <w:szCs w:val="22"/>
        </w:rPr>
        <w:t>，</w:t>
      </w:r>
      <w:r w:rsidR="008F3CEF">
        <w:rPr>
          <w:rFonts w:ascii="微软雅黑" w:eastAsia="微软雅黑" w:hAnsi="微软雅黑" w:cs="微软雅黑" w:hint="eastAsia"/>
          <w:sz w:val="22"/>
          <w:szCs w:val="22"/>
        </w:rPr>
        <w:t>似乎是在这座</w:t>
      </w:r>
      <w:r w:rsidR="00C25B4C">
        <w:rPr>
          <w:rFonts w:ascii="微软雅黑" w:eastAsia="微软雅黑" w:hAnsi="微软雅黑" w:cs="微软雅黑" w:hint="eastAsia"/>
          <w:sz w:val="22"/>
          <w:szCs w:val="22"/>
        </w:rPr>
        <w:t>河</w:t>
      </w:r>
      <w:r w:rsidR="008F3CEF">
        <w:rPr>
          <w:rFonts w:ascii="微软雅黑" w:eastAsia="微软雅黑" w:hAnsi="微软雅黑" w:cs="微软雅黑" w:hint="eastAsia"/>
          <w:sz w:val="22"/>
          <w:szCs w:val="22"/>
        </w:rPr>
        <w:t>系的废墟之中寻找着一些物资，</w:t>
      </w:r>
      <w:r w:rsidR="00BB1145">
        <w:rPr>
          <w:rFonts w:ascii="微软雅黑" w:eastAsia="微软雅黑" w:hAnsi="微软雅黑" w:cs="微软雅黑" w:hint="eastAsia"/>
          <w:sz w:val="22"/>
          <w:szCs w:val="22"/>
        </w:rPr>
        <w:t>以便在接下来的航程之中不会因为燃料的原因被困在虚空之中</w:t>
      </w:r>
      <w:r w:rsidR="008334F7">
        <w:rPr>
          <w:rFonts w:ascii="微软雅黑" w:eastAsia="微软雅黑" w:hAnsi="微软雅黑" w:cs="微软雅黑" w:hint="eastAsia"/>
          <w:sz w:val="22"/>
          <w:szCs w:val="22"/>
        </w:rPr>
        <w:t>，通过烧掉一些随行的飞船</w:t>
      </w:r>
      <w:r w:rsidR="00634F4D">
        <w:rPr>
          <w:rFonts w:ascii="微软雅黑" w:eastAsia="微软雅黑" w:hAnsi="微软雅黑" w:cs="微软雅黑" w:hint="eastAsia"/>
          <w:sz w:val="22"/>
          <w:szCs w:val="22"/>
        </w:rPr>
        <w:t>用于继续航行，这种方法继续航行的代价还是太高了。</w:t>
      </w:r>
    </w:p>
    <w:p w14:paraId="1BF5143B" w14:textId="54808CA1" w:rsidR="00B835F3" w:rsidRDefault="000922F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数十艘飞船</w:t>
      </w:r>
      <w:r w:rsidR="00952979">
        <w:rPr>
          <w:rFonts w:ascii="微软雅黑" w:eastAsia="微软雅黑" w:hAnsi="微软雅黑" w:cs="微软雅黑" w:hint="eastAsia"/>
          <w:sz w:val="22"/>
          <w:szCs w:val="22"/>
        </w:rPr>
        <w:t>在等待着小型采矿</w:t>
      </w:r>
      <w:proofErr w:type="gramStart"/>
      <w:r w:rsidR="00952979">
        <w:rPr>
          <w:rFonts w:ascii="微软雅黑" w:eastAsia="微软雅黑" w:hAnsi="微软雅黑" w:cs="微软雅黑" w:hint="eastAsia"/>
          <w:sz w:val="22"/>
          <w:szCs w:val="22"/>
        </w:rPr>
        <w:t>船回到</w:t>
      </w:r>
      <w:proofErr w:type="gramEnd"/>
      <w:r w:rsidR="00952979">
        <w:rPr>
          <w:rFonts w:ascii="微软雅黑" w:eastAsia="微软雅黑" w:hAnsi="微软雅黑" w:cs="微软雅黑" w:hint="eastAsia"/>
          <w:sz w:val="22"/>
          <w:szCs w:val="22"/>
        </w:rPr>
        <w:t>了</w:t>
      </w:r>
      <w:r w:rsidR="008F302C">
        <w:rPr>
          <w:rFonts w:ascii="微软雅黑" w:eastAsia="微软雅黑" w:hAnsi="微软雅黑" w:cs="微软雅黑" w:hint="eastAsia"/>
          <w:sz w:val="22"/>
          <w:szCs w:val="22"/>
        </w:rPr>
        <w:t>主</w:t>
      </w:r>
      <w:r w:rsidR="00952979">
        <w:rPr>
          <w:rFonts w:ascii="微软雅黑" w:eastAsia="微软雅黑" w:hAnsi="微软雅黑" w:cs="微软雅黑" w:hint="eastAsia"/>
          <w:sz w:val="22"/>
          <w:szCs w:val="22"/>
        </w:rPr>
        <w:t>飞船之后</w:t>
      </w:r>
      <w:r w:rsidR="008F302C">
        <w:rPr>
          <w:rFonts w:ascii="微软雅黑" w:eastAsia="微软雅黑" w:hAnsi="微软雅黑" w:cs="微软雅黑" w:hint="eastAsia"/>
          <w:sz w:val="22"/>
          <w:szCs w:val="22"/>
        </w:rPr>
        <w:t>迅速的离开了</w:t>
      </w:r>
      <w:r w:rsidR="00404B7A">
        <w:rPr>
          <w:rFonts w:ascii="微软雅黑" w:eastAsia="微软雅黑" w:hAnsi="微软雅黑" w:cs="微软雅黑" w:hint="eastAsia"/>
          <w:sz w:val="22"/>
          <w:szCs w:val="22"/>
        </w:rPr>
        <w:t>那个不知道被什么可怕存在</w:t>
      </w:r>
      <w:proofErr w:type="gramStart"/>
      <w:r w:rsidR="00404B7A">
        <w:rPr>
          <w:rFonts w:ascii="微软雅黑" w:eastAsia="微软雅黑" w:hAnsi="微软雅黑" w:cs="微软雅黑" w:hint="eastAsia"/>
          <w:sz w:val="22"/>
          <w:szCs w:val="22"/>
        </w:rPr>
        <w:t>溟</w:t>
      </w:r>
      <w:proofErr w:type="gramEnd"/>
      <w:r w:rsidR="00404B7A">
        <w:rPr>
          <w:rFonts w:ascii="微软雅黑" w:eastAsia="微软雅黑" w:hAnsi="微软雅黑" w:cs="微软雅黑" w:hint="eastAsia"/>
          <w:sz w:val="22"/>
          <w:szCs w:val="22"/>
        </w:rPr>
        <w:t>灭了的</w:t>
      </w:r>
      <w:r w:rsidR="0058678D">
        <w:rPr>
          <w:rFonts w:ascii="微软雅黑" w:eastAsia="微软雅黑" w:hAnsi="微软雅黑" w:cs="微软雅黑" w:hint="eastAsia"/>
          <w:sz w:val="22"/>
          <w:szCs w:val="22"/>
        </w:rPr>
        <w:t>河</w:t>
      </w:r>
      <w:r w:rsidR="00404B7A">
        <w:rPr>
          <w:rFonts w:ascii="微软雅黑" w:eastAsia="微软雅黑" w:hAnsi="微软雅黑" w:cs="微软雅黑" w:hint="eastAsia"/>
          <w:sz w:val="22"/>
          <w:szCs w:val="22"/>
        </w:rPr>
        <w:t>系</w:t>
      </w:r>
      <w:r w:rsidR="003F6642">
        <w:rPr>
          <w:rFonts w:ascii="微软雅黑" w:eastAsia="微软雅黑" w:hAnsi="微软雅黑" w:cs="微软雅黑" w:hint="eastAsia"/>
          <w:sz w:val="22"/>
          <w:szCs w:val="22"/>
        </w:rPr>
        <w:t>，向着银河系第一旋臂猎户座星云的方向前去</w:t>
      </w:r>
      <w:r w:rsidR="00EB43F3">
        <w:rPr>
          <w:rFonts w:ascii="微软雅黑" w:eastAsia="微软雅黑" w:hAnsi="微软雅黑" w:cs="微软雅黑" w:hint="eastAsia"/>
          <w:sz w:val="22"/>
          <w:szCs w:val="22"/>
        </w:rPr>
        <w:t>。</w:t>
      </w:r>
    </w:p>
    <w:p w14:paraId="53BEEDB9" w14:textId="5AC96495" w:rsidR="000922FC" w:rsidRDefault="00AA033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而在</w:t>
      </w:r>
      <w:r w:rsidR="00316E4D">
        <w:rPr>
          <w:rFonts w:ascii="微软雅黑" w:eastAsia="微软雅黑" w:hAnsi="微软雅黑" w:cs="微软雅黑" w:hint="eastAsia"/>
          <w:sz w:val="22"/>
          <w:szCs w:val="22"/>
        </w:rPr>
        <w:t>第一旋臂中的原始文明也有通过</w:t>
      </w:r>
      <w:r w:rsidR="001831BC">
        <w:rPr>
          <w:rFonts w:ascii="微软雅黑" w:eastAsia="微软雅黑" w:hAnsi="微软雅黑" w:cs="微软雅黑" w:hint="eastAsia"/>
          <w:sz w:val="22"/>
          <w:szCs w:val="22"/>
        </w:rPr>
        <w:t>空间</w:t>
      </w:r>
      <w:r w:rsidR="0059428C">
        <w:rPr>
          <w:rFonts w:ascii="微软雅黑" w:eastAsia="微软雅黑" w:hAnsi="微软雅黑" w:cs="微软雅黑" w:hint="eastAsia"/>
          <w:sz w:val="22"/>
          <w:szCs w:val="22"/>
        </w:rPr>
        <w:t>重力透镜</w:t>
      </w:r>
      <w:r w:rsidR="00563245">
        <w:rPr>
          <w:rFonts w:ascii="微软雅黑" w:eastAsia="微软雅黑" w:hAnsi="微软雅黑" w:cs="微软雅黑" w:hint="eastAsia"/>
          <w:sz w:val="22"/>
          <w:szCs w:val="22"/>
        </w:rPr>
        <w:t>超宽</w:t>
      </w:r>
      <w:r w:rsidR="001831BC">
        <w:rPr>
          <w:rFonts w:ascii="微软雅黑" w:eastAsia="微软雅黑" w:hAnsi="微软雅黑" w:cs="微软雅黑" w:hint="eastAsia"/>
          <w:sz w:val="22"/>
          <w:szCs w:val="22"/>
        </w:rPr>
        <w:t>谱雷达</w:t>
      </w:r>
      <w:r w:rsidR="00563245">
        <w:rPr>
          <w:rFonts w:ascii="微软雅黑" w:eastAsia="微软雅黑" w:hAnsi="微软雅黑" w:cs="微软雅黑" w:hint="eastAsia"/>
          <w:sz w:val="22"/>
          <w:szCs w:val="22"/>
        </w:rPr>
        <w:t>扫描到河系之外有</w:t>
      </w:r>
      <w:r w:rsidR="00AE3B2A">
        <w:rPr>
          <w:rFonts w:ascii="微软雅黑" w:eastAsia="微软雅黑" w:hAnsi="微软雅黑" w:cs="微软雅黑" w:hint="eastAsia"/>
          <w:sz w:val="22"/>
          <w:szCs w:val="22"/>
        </w:rPr>
        <w:t>宇宙</w:t>
      </w:r>
      <w:r w:rsidR="00AE3B2A">
        <w:rPr>
          <w:rFonts w:ascii="微软雅黑" w:eastAsia="微软雅黑" w:hAnsi="微软雅黑" w:cs="微软雅黑" w:hint="eastAsia"/>
          <w:sz w:val="22"/>
          <w:szCs w:val="22"/>
        </w:rPr>
        <w:lastRenderedPageBreak/>
        <w:t>飞船的到来，但是并没有太多的作用，毕竟他们连穿越</w:t>
      </w:r>
      <w:r w:rsidR="00C25B4C">
        <w:rPr>
          <w:rFonts w:ascii="微软雅黑" w:eastAsia="微软雅黑" w:hAnsi="微软雅黑" w:cs="微软雅黑" w:hint="eastAsia"/>
          <w:sz w:val="22"/>
          <w:szCs w:val="22"/>
        </w:rPr>
        <w:t>河系的能力都没有</w:t>
      </w:r>
      <w:r w:rsidR="0058678D">
        <w:rPr>
          <w:rFonts w:ascii="微软雅黑" w:eastAsia="微软雅黑" w:hAnsi="微软雅黑" w:cs="微软雅黑" w:hint="eastAsia"/>
          <w:sz w:val="22"/>
          <w:szCs w:val="22"/>
        </w:rPr>
        <w:t>，</w:t>
      </w:r>
      <w:r w:rsidR="00BF3EAE">
        <w:rPr>
          <w:rFonts w:ascii="微软雅黑" w:eastAsia="微软雅黑" w:hAnsi="微软雅黑" w:cs="微软雅黑" w:hint="eastAsia"/>
          <w:sz w:val="22"/>
          <w:szCs w:val="22"/>
        </w:rPr>
        <w:t>真的招惹到对方了可能死的连</w:t>
      </w:r>
      <w:r w:rsidR="00675CD1">
        <w:rPr>
          <w:rFonts w:ascii="微软雅黑" w:eastAsia="微软雅黑" w:hAnsi="微软雅黑" w:cs="微软雅黑" w:hint="eastAsia"/>
          <w:sz w:val="22"/>
          <w:szCs w:val="22"/>
        </w:rPr>
        <w:t>灰</w:t>
      </w:r>
      <w:r w:rsidR="00BF3EAE">
        <w:rPr>
          <w:rFonts w:ascii="微软雅黑" w:eastAsia="微软雅黑" w:hAnsi="微软雅黑" w:cs="微软雅黑" w:hint="eastAsia"/>
          <w:sz w:val="22"/>
          <w:szCs w:val="22"/>
        </w:rPr>
        <w:t>都找不到。</w:t>
      </w:r>
    </w:p>
    <w:p w14:paraId="70E2E873" w14:textId="0516C61E" w:rsidR="00AB487C" w:rsidRDefault="006F0BA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在火星的</w:t>
      </w:r>
      <w:proofErr w:type="gramStart"/>
      <w:r>
        <w:rPr>
          <w:rFonts w:ascii="微软雅黑" w:eastAsia="微软雅黑" w:hAnsi="微软雅黑" w:cs="微软雅黑" w:hint="eastAsia"/>
          <w:sz w:val="22"/>
          <w:szCs w:val="22"/>
        </w:rPr>
        <w:t>某个才</w:t>
      </w:r>
      <w:proofErr w:type="gramEnd"/>
      <w:r>
        <w:rPr>
          <w:rFonts w:ascii="微软雅黑" w:eastAsia="微软雅黑" w:hAnsi="微软雅黑" w:cs="微软雅黑" w:hint="eastAsia"/>
          <w:sz w:val="22"/>
          <w:szCs w:val="22"/>
        </w:rPr>
        <w:t>建造起来的大楼上，</w:t>
      </w:r>
      <w:r w:rsidR="007F0BE7">
        <w:rPr>
          <w:rFonts w:ascii="微软雅黑" w:eastAsia="微软雅黑" w:hAnsi="微软雅黑" w:cs="微软雅黑" w:hint="eastAsia"/>
          <w:sz w:val="22"/>
          <w:szCs w:val="22"/>
        </w:rPr>
        <w:t>姜文胜静静的听着手下的翻译专家刚刚翻译出来的</w:t>
      </w:r>
      <w:r w:rsidR="005C039B">
        <w:rPr>
          <w:rFonts w:ascii="微软雅黑" w:eastAsia="微软雅黑" w:hAnsi="微软雅黑" w:cs="微软雅黑" w:hint="eastAsia"/>
          <w:sz w:val="22"/>
          <w:szCs w:val="22"/>
        </w:rPr>
        <w:t>情报。</w:t>
      </w:r>
    </w:p>
    <w:p w14:paraId="12F50C29" w14:textId="45412AED" w:rsidR="006F0BAB" w:rsidRDefault="002469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“以上就是这次情报的内容。”</w:t>
      </w:r>
    </w:p>
    <w:p w14:paraId="7A91994E" w14:textId="74CBAB48" w:rsidR="0024691C" w:rsidRDefault="002469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“嗯，好了</w:t>
      </w:r>
      <w:r w:rsidR="002E0FAF">
        <w:rPr>
          <w:rFonts w:ascii="微软雅黑" w:eastAsia="微软雅黑" w:hAnsi="微软雅黑" w:cs="微软雅黑" w:hint="eastAsia"/>
          <w:sz w:val="22"/>
          <w:szCs w:val="22"/>
        </w:rPr>
        <w:t>你出去吧。</w:t>
      </w:r>
      <w:r>
        <w:rPr>
          <w:rFonts w:ascii="微软雅黑" w:eastAsia="微软雅黑" w:hAnsi="微软雅黑" w:cs="微软雅黑" w:hint="eastAsia"/>
          <w:sz w:val="22"/>
          <w:szCs w:val="22"/>
        </w:rPr>
        <w:t>”</w:t>
      </w:r>
    </w:p>
    <w:p w14:paraId="20704558" w14:textId="23FD8C2E" w:rsidR="002E0FAF" w:rsidRDefault="002E0FA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D767A29" w14:textId="0DBA6265" w:rsidR="00CA07EC" w:rsidRDefault="0005785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姜文胜看着四周的谈判专家和外交专家</w:t>
      </w:r>
      <w:r w:rsidR="00CC4363">
        <w:rPr>
          <w:rFonts w:ascii="微软雅黑" w:eastAsia="微软雅黑" w:hAnsi="微软雅黑" w:cs="微软雅黑" w:hint="eastAsia"/>
          <w:sz w:val="22"/>
          <w:szCs w:val="22"/>
        </w:rPr>
        <w:t>稍显</w:t>
      </w:r>
      <w:r>
        <w:rPr>
          <w:rFonts w:ascii="微软雅黑" w:eastAsia="微软雅黑" w:hAnsi="微软雅黑" w:cs="微软雅黑" w:hint="eastAsia"/>
          <w:sz w:val="22"/>
          <w:szCs w:val="22"/>
        </w:rPr>
        <w:t>慌张的说到：</w:t>
      </w:r>
    </w:p>
    <w:p w14:paraId="612E1ECD" w14:textId="77777777" w:rsidR="00290DB0" w:rsidRDefault="00CA07E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C4363">
        <w:rPr>
          <w:rFonts w:ascii="微软雅黑" w:eastAsia="微软雅黑" w:hAnsi="微软雅黑" w:cs="微软雅黑" w:hint="eastAsia"/>
          <w:sz w:val="22"/>
          <w:szCs w:val="22"/>
        </w:rPr>
        <w:t>我们从前几年开始就开始接触外星人，这个过程中，我们发现外星人并不是那么的不可战胜，当然这其中也有这并不是他们主力的原因，只是一个</w:t>
      </w:r>
      <w:r w:rsidR="00E3699A">
        <w:rPr>
          <w:rFonts w:ascii="微软雅黑" w:eastAsia="微软雅黑" w:hAnsi="微软雅黑" w:cs="微软雅黑" w:hint="eastAsia"/>
          <w:sz w:val="22"/>
          <w:szCs w:val="22"/>
        </w:rPr>
        <w:t>很小的小分队，但是我们依然成功的击败了他们，并且</w:t>
      </w:r>
      <w:r w:rsidR="00CB4184">
        <w:rPr>
          <w:rFonts w:ascii="微软雅黑" w:eastAsia="微软雅黑" w:hAnsi="微软雅黑" w:cs="微软雅黑" w:hint="eastAsia"/>
          <w:sz w:val="22"/>
          <w:szCs w:val="22"/>
        </w:rPr>
        <w:t>还副乳了几个外星人</w:t>
      </w:r>
      <w:r w:rsidR="00290DB0">
        <w:rPr>
          <w:rFonts w:ascii="微软雅黑" w:eastAsia="微软雅黑" w:hAnsi="微软雅黑" w:cs="微软雅黑" w:hint="eastAsia"/>
          <w:sz w:val="22"/>
          <w:szCs w:val="22"/>
        </w:rPr>
        <w:t>。</w:t>
      </w:r>
    </w:p>
    <w:p w14:paraId="3B45570D" w14:textId="77777777" w:rsidR="0073325F" w:rsidRDefault="00290DB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虽然到了后来因为各种原因都给处决了，但是我们发现他们都没有一点点修行的迹象，甚至是超能力的迹象都没有，</w:t>
      </w:r>
      <w:r w:rsidR="004E3F01">
        <w:rPr>
          <w:rFonts w:ascii="微软雅黑" w:eastAsia="微软雅黑" w:hAnsi="微软雅黑" w:cs="微软雅黑" w:hint="eastAsia"/>
          <w:sz w:val="22"/>
          <w:szCs w:val="22"/>
        </w:rPr>
        <w:t>就是一个从未接触过灵气的普通生物，就算是我们地星上的植物接触过灵气之后都有一些细微的变化，这说明了什么，这说明他们没有修行，他们的单体实力十分的弱，像这种能够跨越那么长距离来入侵我们的星球的文明都没有修行，或者说没有普及修行，我们有理由相信他们</w:t>
      </w:r>
      <w:r w:rsidR="00490AF7">
        <w:rPr>
          <w:rFonts w:ascii="微软雅黑" w:eastAsia="微软雅黑" w:hAnsi="微软雅黑" w:cs="微软雅黑" w:hint="eastAsia"/>
          <w:sz w:val="22"/>
          <w:szCs w:val="22"/>
        </w:rPr>
        <w:t>的力量体系对于修行者来说有不小的空缺</w:t>
      </w:r>
      <w:r w:rsidR="00D37D04">
        <w:rPr>
          <w:rFonts w:ascii="微软雅黑" w:eastAsia="微软雅黑" w:hAnsi="微软雅黑" w:cs="微软雅黑" w:hint="eastAsia"/>
          <w:sz w:val="22"/>
          <w:szCs w:val="22"/>
        </w:rPr>
        <w:t>，而且绝对缺少顶尖的修行者，甚至他们的修为都没有我高。</w:t>
      </w:r>
    </w:p>
    <w:p w14:paraId="59624A7A" w14:textId="2CFEE43A" w:rsidR="00CA07EC" w:rsidRDefault="0073325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各位有什么看法呢？</w:t>
      </w:r>
      <w:r w:rsidR="00CA07EC">
        <w:rPr>
          <w:rFonts w:ascii="微软雅黑" w:eastAsia="微软雅黑" w:hAnsi="微软雅黑" w:cs="微软雅黑" w:hint="eastAsia"/>
          <w:sz w:val="22"/>
          <w:szCs w:val="22"/>
        </w:rPr>
        <w:t>”</w:t>
      </w:r>
    </w:p>
    <w:p w14:paraId="259EDB3E" w14:textId="426B4CC3" w:rsidR="00EA4B5A" w:rsidRDefault="0073325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一位行为举止感觉很老，但是</w:t>
      </w:r>
      <w:r w:rsidR="009061B8">
        <w:rPr>
          <w:rFonts w:ascii="微软雅黑" w:eastAsia="微软雅黑" w:hAnsi="微软雅黑" w:cs="微软雅黑" w:hint="eastAsia"/>
          <w:sz w:val="22"/>
          <w:szCs w:val="22"/>
        </w:rPr>
        <w:t>身体十分年前的人说到：</w:t>
      </w:r>
    </w:p>
    <w:p w14:paraId="42D8AE50" w14:textId="77777777" w:rsidR="00DD1EC8" w:rsidRDefault="0090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“既然对方已经对我们发起了邀请，又没有主动的说明</w:t>
      </w:r>
      <w:r w:rsidR="007466C6">
        <w:rPr>
          <w:rFonts w:ascii="微软雅黑" w:eastAsia="微软雅黑" w:hAnsi="微软雅黑" w:cs="微软雅黑" w:hint="eastAsia"/>
          <w:sz w:val="22"/>
          <w:szCs w:val="22"/>
        </w:rPr>
        <w:t>我们该如何回复他们</w:t>
      </w:r>
      <w:r w:rsidR="00861C9A">
        <w:rPr>
          <w:rFonts w:ascii="微软雅黑" w:eastAsia="微软雅黑" w:hAnsi="微软雅黑" w:cs="微软雅黑" w:hint="eastAsia"/>
          <w:sz w:val="22"/>
          <w:szCs w:val="22"/>
        </w:rPr>
        <w:t>，那么就很有可能他们已经在路上了，从对方的行为来看，绝对是一个实力十分强劲的文明，按照我们文明分级制度来说至少是一个3级文明</w:t>
      </w:r>
      <w:r w:rsidR="00DD1EC8">
        <w:rPr>
          <w:rFonts w:ascii="微软雅黑" w:eastAsia="微软雅黑" w:hAnsi="微软雅黑" w:cs="微软雅黑" w:hint="eastAsia"/>
          <w:sz w:val="22"/>
          <w:szCs w:val="22"/>
        </w:rPr>
        <w:t>，甚至是4级文明。</w:t>
      </w:r>
    </w:p>
    <w:p w14:paraId="295F807E" w14:textId="77777777" w:rsidR="00E263A4" w:rsidRDefault="00DD1EC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如果相信他们说的话，那么他们就可能是一个和平的文明，原因帮助弱小的文明慢慢的强大起来，</w:t>
      </w:r>
      <w:r w:rsidR="00E263A4">
        <w:rPr>
          <w:rFonts w:ascii="微软雅黑" w:eastAsia="微软雅黑" w:hAnsi="微软雅黑" w:cs="微软雅黑" w:hint="eastAsia"/>
          <w:sz w:val="22"/>
          <w:szCs w:val="22"/>
        </w:rPr>
        <w:t>共同强大。</w:t>
      </w:r>
    </w:p>
    <w:p w14:paraId="494BC62A" w14:textId="77777777" w:rsidR="003560DE" w:rsidRDefault="00E263A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然而我更加的相信他们是想要把我们直接镇压打服，收下当狗</w:t>
      </w:r>
      <w:r w:rsidR="002928B1">
        <w:rPr>
          <w:rFonts w:ascii="微软雅黑" w:eastAsia="微软雅黑" w:hAnsi="微软雅黑" w:cs="微软雅黑" w:hint="eastAsia"/>
          <w:sz w:val="22"/>
          <w:szCs w:val="22"/>
        </w:rPr>
        <w:t>，然后死死的限制住我们科技的发展，以及文化的发展，慢慢的变成他们的</w:t>
      </w:r>
      <w:r w:rsidR="00850804">
        <w:rPr>
          <w:rFonts w:ascii="微软雅黑" w:eastAsia="微软雅黑" w:hAnsi="微软雅黑" w:cs="微软雅黑" w:hint="eastAsia"/>
          <w:sz w:val="22"/>
          <w:szCs w:val="22"/>
        </w:rPr>
        <w:t>奴隶</w:t>
      </w:r>
      <w:r w:rsidR="003560DE">
        <w:rPr>
          <w:rFonts w:ascii="微软雅黑" w:eastAsia="微软雅黑" w:hAnsi="微软雅黑" w:cs="微软雅黑" w:hint="eastAsia"/>
          <w:sz w:val="22"/>
          <w:szCs w:val="22"/>
        </w:rPr>
        <w:t>。</w:t>
      </w:r>
    </w:p>
    <w:p w14:paraId="4BC08080" w14:textId="16871480" w:rsidR="009061B8" w:rsidRDefault="003560D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所以我们一定不能够同意他们的</w:t>
      </w:r>
      <w:r w:rsidR="002A4265">
        <w:rPr>
          <w:rFonts w:ascii="微软雅黑" w:eastAsia="微软雅黑" w:hAnsi="微软雅黑" w:cs="微软雅黑" w:hint="eastAsia"/>
          <w:sz w:val="22"/>
          <w:szCs w:val="22"/>
        </w:rPr>
        <w:t>任何要求，没有必要，也没有可能，如此强大的文明根本没有</w:t>
      </w:r>
      <w:r w:rsidR="004F2B61">
        <w:rPr>
          <w:rFonts w:ascii="微软雅黑" w:eastAsia="微软雅黑" w:hAnsi="微软雅黑" w:cs="微软雅黑" w:hint="eastAsia"/>
          <w:sz w:val="22"/>
          <w:szCs w:val="22"/>
        </w:rPr>
        <w:t>必要向我们这种刚刚能够在宇宙中自由航行的文明合作，而我们的希望就很有可能在</w:t>
      </w:r>
      <w:r w:rsidR="004E2486">
        <w:rPr>
          <w:rFonts w:ascii="微软雅黑" w:eastAsia="微软雅黑" w:hAnsi="微软雅黑" w:cs="微软雅黑" w:hint="eastAsia"/>
          <w:sz w:val="22"/>
          <w:szCs w:val="22"/>
        </w:rPr>
        <w:t>修行者的身上。</w:t>
      </w:r>
      <w:r w:rsidR="009061B8">
        <w:rPr>
          <w:rFonts w:ascii="微软雅黑" w:eastAsia="微软雅黑" w:hAnsi="微软雅黑" w:cs="微软雅黑" w:hint="eastAsia"/>
          <w:sz w:val="22"/>
          <w:szCs w:val="22"/>
        </w:rPr>
        <w:t>”</w:t>
      </w:r>
    </w:p>
    <w:p w14:paraId="17F6FE0E" w14:textId="6ADD4D05" w:rsidR="006817BB" w:rsidRPr="0073325F" w:rsidRDefault="00BF2BA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另一个看起来</w:t>
      </w:r>
      <w:r w:rsidR="009B69A7">
        <w:rPr>
          <w:rFonts w:ascii="微软雅黑" w:eastAsia="微软雅黑" w:hAnsi="微软雅黑" w:cs="微软雅黑" w:hint="eastAsia"/>
          <w:sz w:val="22"/>
          <w:szCs w:val="22"/>
        </w:rPr>
        <w:t>有些无所谓的人说到：</w:t>
      </w:r>
    </w:p>
    <w:p w14:paraId="484CCDCC" w14:textId="77777777" w:rsidR="00C97CC3" w:rsidRDefault="009B69A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“我也同意这个说法，但是我觉得既然我们拒绝了，他们肯定不会善罢甘休，那我们何不直接把他们的首领给干掉呢？</w:t>
      </w:r>
    </w:p>
    <w:p w14:paraId="06295C4F" w14:textId="1C79134A" w:rsidR="005C039B" w:rsidRDefault="00C97C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既然对方很有可能是没有任何修行的生物，那么我们的超能力者和修行之是不是在我们假意谈判的时候直接用雷霆手段把他们处决掉，甚至控制住他们！</w:t>
      </w:r>
      <w:r w:rsidR="009B69A7">
        <w:rPr>
          <w:rFonts w:ascii="微软雅黑" w:eastAsia="微软雅黑" w:hAnsi="微软雅黑" w:cs="微软雅黑" w:hint="eastAsia"/>
          <w:sz w:val="22"/>
          <w:szCs w:val="22"/>
        </w:rPr>
        <w:t>”</w:t>
      </w:r>
    </w:p>
    <w:p w14:paraId="1F78EB75" w14:textId="5F4C2FA2" w:rsidR="0047513D" w:rsidRDefault="00AD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姜文胜微微点头表示认可</w:t>
      </w:r>
    </w:p>
    <w:p w14:paraId="6B5566D8" w14:textId="77777777" w:rsidR="00B552E8" w:rsidRDefault="00AD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各位就没有想过他们万一是拥有修为的呢？或者说他们不仅仅是他们自己在操控各种飞船，还有人工智能来操控飞船呢？如果飞船失去了他们的生命信息或者说接受不到合适的反馈，有没有可能直接对我们的</w:t>
      </w:r>
      <w:r w:rsidR="00B552E8">
        <w:rPr>
          <w:rFonts w:ascii="微软雅黑" w:eastAsia="微软雅黑" w:hAnsi="微软雅黑" w:cs="微软雅黑" w:hint="eastAsia"/>
          <w:sz w:val="22"/>
          <w:szCs w:val="22"/>
        </w:rPr>
        <w:t>驻地发起攻击呢？</w:t>
      </w:r>
    </w:p>
    <w:p w14:paraId="6711B199" w14:textId="77777777" w:rsidR="0026696B" w:rsidRDefault="00B552E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真是3级文明的飞船，就算是他们</w:t>
      </w:r>
      <w:r w:rsidR="0026696B">
        <w:rPr>
          <w:rFonts w:ascii="微软雅黑" w:eastAsia="微软雅黑" w:hAnsi="微软雅黑" w:cs="微软雅黑" w:hint="eastAsia"/>
          <w:sz w:val="22"/>
          <w:szCs w:val="22"/>
        </w:rPr>
        <w:t>真的没有任何的修为，我们真的能够击穿他们的防护罩吗？</w:t>
      </w:r>
    </w:p>
    <w:p w14:paraId="29386B31" w14:textId="77777777" w:rsidR="00CB791A" w:rsidRDefault="002669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要知道就算是我们防护罩也要有金丹修为的修士才能够击穿，这还是我们的防护罩，就是不知道空间系的超能力者有没有，如果有的话有没有可能穿透那个防护罩。</w:t>
      </w:r>
    </w:p>
    <w:p w14:paraId="2C04E307" w14:textId="77777777" w:rsidR="00CB791A" w:rsidRDefault="00CB79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而，如果他们有修为，并且还不弱，和我一样是</w:t>
      </w:r>
      <w:proofErr w:type="gramStart"/>
      <w:r>
        <w:rPr>
          <w:rFonts w:ascii="微软雅黑" w:eastAsia="微软雅黑" w:hAnsi="微软雅黑" w:cs="微软雅黑" w:hint="eastAsia"/>
          <w:sz w:val="22"/>
          <w:szCs w:val="22"/>
        </w:rPr>
        <w:t>元婴的话</w:t>
      </w:r>
      <w:proofErr w:type="gramEnd"/>
      <w:r>
        <w:rPr>
          <w:rFonts w:ascii="微软雅黑" w:eastAsia="微软雅黑" w:hAnsi="微软雅黑" w:cs="微软雅黑" w:hint="eastAsia"/>
          <w:sz w:val="22"/>
          <w:szCs w:val="22"/>
        </w:rPr>
        <w:t>又当如何，或者说他们的超能力很强达到了7级的程度，或者说他们的超能力的能力很强，并且其超能力所消耗</w:t>
      </w:r>
      <w:r>
        <w:rPr>
          <w:rFonts w:ascii="微软雅黑" w:eastAsia="微软雅黑" w:hAnsi="微软雅黑" w:cs="微软雅黑" w:hint="eastAsia"/>
          <w:sz w:val="22"/>
          <w:szCs w:val="22"/>
        </w:rPr>
        <w:lastRenderedPageBreak/>
        <w:t>掉的灵气有快速补充的方法，这又该如何呢？</w:t>
      </w:r>
    </w:p>
    <w:p w14:paraId="1F3DC413" w14:textId="70F63B5E" w:rsidR="00AD61B8" w:rsidRDefault="00CB791A"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核平的</w:t>
      </w:r>
      <w:proofErr w:type="gramEnd"/>
      <w:r>
        <w:rPr>
          <w:rFonts w:ascii="微软雅黑" w:eastAsia="微软雅黑" w:hAnsi="微软雅黑" w:cs="微软雅黑" w:hint="eastAsia"/>
          <w:sz w:val="22"/>
          <w:szCs w:val="22"/>
        </w:rPr>
        <w:t>谈判已经没有多大的作用了~</w:t>
      </w:r>
      <w:r w:rsidR="00AD61B8">
        <w:rPr>
          <w:rFonts w:ascii="微软雅黑" w:eastAsia="微软雅黑" w:hAnsi="微软雅黑" w:cs="微软雅黑" w:hint="eastAsia"/>
          <w:sz w:val="22"/>
          <w:szCs w:val="22"/>
        </w:rPr>
        <w:t>”</w:t>
      </w:r>
    </w:p>
    <w:p w14:paraId="5EE8BAA3" w14:textId="005243C1" w:rsidR="00E94B59" w:rsidRDefault="00E94B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那位</w:t>
      </w:r>
      <w:r w:rsidR="00510211">
        <w:rPr>
          <w:rFonts w:ascii="微软雅黑" w:eastAsia="微软雅黑" w:hAnsi="微软雅黑" w:cs="微软雅黑" w:hint="eastAsia"/>
          <w:sz w:val="22"/>
          <w:szCs w:val="22"/>
        </w:rPr>
        <w:t>外表年轻达的人说到：</w:t>
      </w:r>
    </w:p>
    <w:p w14:paraId="1C3EF285" w14:textId="52B806FE" w:rsidR="00404B7A" w:rsidRDefault="00E94B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10211">
        <w:rPr>
          <w:rFonts w:ascii="微软雅黑" w:eastAsia="微软雅黑" w:hAnsi="微软雅黑" w:cs="微软雅黑" w:hint="eastAsia"/>
          <w:sz w:val="22"/>
          <w:szCs w:val="22"/>
        </w:rPr>
        <w:t>我们完全有时间将整个太阳系布满我们的无人机，只需要让无人机</w:t>
      </w:r>
      <w:r w:rsidR="00315E5C">
        <w:rPr>
          <w:rFonts w:ascii="微软雅黑" w:eastAsia="微软雅黑" w:hAnsi="微软雅黑" w:cs="微软雅黑" w:hint="eastAsia"/>
          <w:sz w:val="22"/>
          <w:szCs w:val="22"/>
        </w:rPr>
        <w:t>超大量的增值，并且在</w:t>
      </w:r>
      <w:r w:rsidR="008E33E4">
        <w:rPr>
          <w:rFonts w:ascii="微软雅黑" w:eastAsia="微软雅黑" w:hAnsi="微软雅黑" w:cs="微软雅黑" w:hint="eastAsia"/>
          <w:sz w:val="22"/>
          <w:szCs w:val="22"/>
        </w:rPr>
        <w:t>太阳系的各个星球上都布满</w:t>
      </w:r>
      <w:r w:rsidR="00913135">
        <w:rPr>
          <w:rFonts w:ascii="微软雅黑" w:eastAsia="微软雅黑" w:hAnsi="微软雅黑" w:cs="微软雅黑" w:hint="eastAsia"/>
          <w:sz w:val="22"/>
          <w:szCs w:val="22"/>
        </w:rPr>
        <w:t>激光防御阵地和电磁炮放空阵地</w:t>
      </w:r>
      <w:r w:rsidR="00492B94">
        <w:rPr>
          <w:rFonts w:ascii="微软雅黑" w:eastAsia="微软雅黑" w:hAnsi="微软雅黑" w:cs="微软雅黑" w:hint="eastAsia"/>
          <w:sz w:val="22"/>
          <w:szCs w:val="22"/>
        </w:rPr>
        <w:t>，</w:t>
      </w:r>
      <w:r w:rsidR="000B6E54">
        <w:rPr>
          <w:rFonts w:ascii="微软雅黑" w:eastAsia="微软雅黑" w:hAnsi="微软雅黑" w:cs="微软雅黑" w:hint="eastAsia"/>
          <w:sz w:val="22"/>
          <w:szCs w:val="22"/>
        </w:rPr>
        <w:t>动能武器提前</w:t>
      </w:r>
      <w:r w:rsidR="00B51DFF">
        <w:rPr>
          <w:rFonts w:ascii="微软雅黑" w:eastAsia="微软雅黑" w:hAnsi="微软雅黑" w:cs="微软雅黑" w:hint="eastAsia"/>
          <w:sz w:val="22"/>
          <w:szCs w:val="22"/>
        </w:rPr>
        <w:t>发射大量的弹幕，作为第一波消耗他们能量</w:t>
      </w:r>
      <w:r w:rsidR="00181870">
        <w:rPr>
          <w:rFonts w:ascii="微软雅黑" w:eastAsia="微软雅黑" w:hAnsi="微软雅黑" w:cs="微软雅黑" w:hint="eastAsia"/>
          <w:sz w:val="22"/>
          <w:szCs w:val="22"/>
        </w:rPr>
        <w:t>，然后激光武器再进行攻击，这样未尝没有一丝</w:t>
      </w:r>
      <w:r w:rsidR="00B56352">
        <w:rPr>
          <w:rFonts w:ascii="微软雅黑" w:eastAsia="微软雅黑" w:hAnsi="微软雅黑" w:cs="微软雅黑" w:hint="eastAsia"/>
          <w:sz w:val="22"/>
          <w:szCs w:val="22"/>
        </w:rPr>
        <w:t>获胜的可能。</w:t>
      </w:r>
      <w:r>
        <w:rPr>
          <w:rFonts w:ascii="微软雅黑" w:eastAsia="微软雅黑" w:hAnsi="微软雅黑" w:cs="微软雅黑" w:hint="eastAsia"/>
          <w:sz w:val="22"/>
          <w:szCs w:val="22"/>
        </w:rPr>
        <w:t>”</w:t>
      </w:r>
    </w:p>
    <w:p w14:paraId="6E47225E" w14:textId="47ADB794" w:rsidR="00F161F9" w:rsidRDefault="00F161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姜文胜点点头表示认可</w:t>
      </w:r>
    </w:p>
    <w:p w14:paraId="3040DAD8" w14:textId="3BD9FD81" w:rsidR="00F161F9" w:rsidRDefault="00F161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“其实我们</w:t>
      </w:r>
      <w:r w:rsidR="00AD0BB8">
        <w:rPr>
          <w:rFonts w:ascii="微软雅黑" w:eastAsia="微软雅黑" w:hAnsi="微软雅黑" w:cs="微软雅黑" w:hint="eastAsia"/>
          <w:sz w:val="22"/>
          <w:szCs w:val="22"/>
        </w:rPr>
        <w:t>在最绝望达到时候有一个最后的退路，但是</w:t>
      </w:r>
      <w:r w:rsidR="0027594C">
        <w:rPr>
          <w:rFonts w:ascii="微软雅黑" w:eastAsia="微软雅黑" w:hAnsi="微软雅黑" w:cs="微软雅黑" w:hint="eastAsia"/>
          <w:sz w:val="22"/>
          <w:szCs w:val="22"/>
        </w:rPr>
        <w:t>继续</w:t>
      </w:r>
      <w:r w:rsidR="00381AC1">
        <w:rPr>
          <w:rFonts w:ascii="微软雅黑" w:eastAsia="微软雅黑" w:hAnsi="微软雅黑" w:cs="微软雅黑" w:hint="eastAsia"/>
          <w:sz w:val="22"/>
          <w:szCs w:val="22"/>
        </w:rPr>
        <w:t>求人的话</w:t>
      </w:r>
      <w:r w:rsidR="00147B62">
        <w:rPr>
          <w:rFonts w:ascii="微软雅黑" w:eastAsia="微软雅黑" w:hAnsi="微软雅黑" w:cs="微软雅黑" w:hint="eastAsia"/>
          <w:sz w:val="22"/>
          <w:szCs w:val="22"/>
        </w:rPr>
        <w:t>不知道以后会发生什么事情，不知道以后会付出怎样的代价</w:t>
      </w:r>
      <w:r w:rsidR="007263FE">
        <w:rPr>
          <w:rFonts w:ascii="微软雅黑" w:eastAsia="微软雅黑" w:hAnsi="微软雅黑" w:cs="微软雅黑" w:hint="eastAsia"/>
          <w:sz w:val="22"/>
          <w:szCs w:val="22"/>
        </w:rPr>
        <w:t>，</w:t>
      </w:r>
      <w:r w:rsidR="003D1C78">
        <w:rPr>
          <w:rFonts w:ascii="微软雅黑" w:eastAsia="微软雅黑" w:hAnsi="微软雅黑" w:cs="微软雅黑" w:hint="eastAsia"/>
          <w:sz w:val="22"/>
          <w:szCs w:val="22"/>
        </w:rPr>
        <w:t>现在她已经出手了三次，其他的更不知道已经出手多少次了</w:t>
      </w:r>
      <w:r w:rsidR="00DC0478">
        <w:rPr>
          <w:rFonts w:ascii="微软雅黑" w:eastAsia="微软雅黑" w:hAnsi="微软雅黑" w:cs="微软雅黑" w:hint="eastAsia"/>
          <w:sz w:val="22"/>
          <w:szCs w:val="22"/>
        </w:rPr>
        <w:t>，真的不知道以后会面临着怎样的代价。</w:t>
      </w:r>
      <w:r>
        <w:rPr>
          <w:rFonts w:ascii="微软雅黑" w:eastAsia="微软雅黑" w:hAnsi="微软雅黑" w:cs="微软雅黑" w:hint="eastAsia"/>
          <w:sz w:val="22"/>
          <w:szCs w:val="22"/>
        </w:rPr>
        <w:t>”</w:t>
      </w:r>
    </w:p>
    <w:p w14:paraId="5385A2F1" w14:textId="19FC7493" w:rsidR="005C67EE" w:rsidRDefault="007039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众人面面相觑，表示这个消息十分的令人震惊</w:t>
      </w:r>
      <w:r w:rsidR="002D514A">
        <w:rPr>
          <w:rFonts w:ascii="微软雅黑" w:eastAsia="微软雅黑" w:hAnsi="微软雅黑" w:cs="微软雅黑" w:hint="eastAsia"/>
          <w:sz w:val="22"/>
          <w:szCs w:val="22"/>
        </w:rPr>
        <w:t>，有大杀器在后面，到目前为止并没有似乎并没有付出任何的代价。</w:t>
      </w:r>
    </w:p>
    <w:p w14:paraId="0043BC14" w14:textId="404C6F88" w:rsidR="00C42468" w:rsidRDefault="008D5A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姜文胜似乎是看出了众人在想些什么便说到：</w:t>
      </w:r>
    </w:p>
    <w:p w14:paraId="3FAEE36E" w14:textId="77777777" w:rsidR="00905269" w:rsidRDefault="008D5A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“你们不要想着没有代价，任何事情在冥冥之中打斗已经是明码标价，</w:t>
      </w:r>
      <w:r w:rsidR="00905269">
        <w:rPr>
          <w:rFonts w:ascii="微软雅黑" w:eastAsia="微软雅黑" w:hAnsi="微软雅黑" w:cs="微软雅黑" w:hint="eastAsia"/>
          <w:sz w:val="22"/>
          <w:szCs w:val="22"/>
        </w:rPr>
        <w:t>不是不报而是时候未到。</w:t>
      </w:r>
    </w:p>
    <w:p w14:paraId="6B26B10A" w14:textId="77777777" w:rsidR="00CE584A" w:rsidRDefault="009052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从某个</w:t>
      </w:r>
      <w:r w:rsidR="001E46E9">
        <w:rPr>
          <w:rFonts w:ascii="微软雅黑" w:eastAsia="微软雅黑" w:hAnsi="微软雅黑" w:cs="微软雅黑" w:hint="eastAsia"/>
          <w:sz w:val="22"/>
          <w:szCs w:val="22"/>
        </w:rPr>
        <w:t>不是很机密的渠道中听来的说法是，我们现在的一切都是</w:t>
      </w:r>
      <w:r w:rsidR="00FA5F5F">
        <w:rPr>
          <w:rFonts w:ascii="微软雅黑" w:eastAsia="微软雅黑" w:hAnsi="微软雅黑" w:cs="微软雅黑" w:hint="eastAsia"/>
          <w:sz w:val="22"/>
          <w:szCs w:val="22"/>
        </w:rPr>
        <w:t>祂</w:t>
      </w:r>
      <w:r w:rsidR="001905A5">
        <w:rPr>
          <w:rFonts w:ascii="微软雅黑" w:eastAsia="微软雅黑" w:hAnsi="微软雅黑" w:cs="微软雅黑" w:hint="eastAsia"/>
          <w:sz w:val="22"/>
          <w:szCs w:val="22"/>
        </w:rPr>
        <w:t>给予的，现在地星上的灵气复苏似乎就是</w:t>
      </w:r>
      <w:r w:rsidR="00FA5F5F">
        <w:rPr>
          <w:rFonts w:ascii="微软雅黑" w:eastAsia="微软雅黑" w:hAnsi="微软雅黑" w:cs="微软雅黑" w:hint="eastAsia"/>
          <w:sz w:val="22"/>
          <w:szCs w:val="22"/>
        </w:rPr>
        <w:t>祂一手策划并完成的，现在流出来的修行法也是</w:t>
      </w:r>
      <w:r w:rsidR="0000149D">
        <w:rPr>
          <w:rFonts w:ascii="微软雅黑" w:eastAsia="微软雅黑" w:hAnsi="微软雅黑" w:cs="微软雅黑" w:hint="eastAsia"/>
          <w:sz w:val="22"/>
          <w:szCs w:val="22"/>
        </w:rPr>
        <w:t>祂传出来的，超能力似乎也是因为灵气的原因才诞生的，如何观察超能力者然后模仿</w:t>
      </w:r>
      <w:proofErr w:type="gramStart"/>
      <w:r w:rsidR="0000149D">
        <w:rPr>
          <w:rFonts w:ascii="微软雅黑" w:eastAsia="微软雅黑" w:hAnsi="微软雅黑" w:cs="微软雅黑" w:hint="eastAsia"/>
          <w:sz w:val="22"/>
          <w:szCs w:val="22"/>
        </w:rPr>
        <w:t>起能力</w:t>
      </w:r>
      <w:proofErr w:type="gramEnd"/>
      <w:r w:rsidR="0000149D">
        <w:rPr>
          <w:rFonts w:ascii="微软雅黑" w:eastAsia="微软雅黑" w:hAnsi="微软雅黑" w:cs="微软雅黑" w:hint="eastAsia"/>
          <w:sz w:val="22"/>
          <w:szCs w:val="22"/>
        </w:rPr>
        <w:t>的</w:t>
      </w:r>
      <w:r w:rsidR="008763BC">
        <w:rPr>
          <w:rFonts w:ascii="微软雅黑" w:eastAsia="微软雅黑" w:hAnsi="微软雅黑" w:cs="微软雅黑" w:hint="eastAsia"/>
          <w:sz w:val="22"/>
          <w:szCs w:val="22"/>
        </w:rPr>
        <w:t>方法也是</w:t>
      </w:r>
      <w:r w:rsidR="00CE584A">
        <w:rPr>
          <w:rFonts w:ascii="微软雅黑" w:eastAsia="微软雅黑" w:hAnsi="微软雅黑" w:cs="微软雅黑" w:hint="eastAsia"/>
          <w:sz w:val="22"/>
          <w:szCs w:val="22"/>
        </w:rPr>
        <w:t>祂流出来的。</w:t>
      </w:r>
    </w:p>
    <w:p w14:paraId="1F5C9E83" w14:textId="70800CB3" w:rsidR="008D5A8F" w:rsidRDefault="00CE584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甚至我们现在的科技进步也是祂在后面一手促成的，</w:t>
      </w:r>
      <w:r w:rsidR="00EA4586">
        <w:rPr>
          <w:rFonts w:ascii="微软雅黑" w:eastAsia="微软雅黑" w:hAnsi="微软雅黑" w:cs="微软雅黑" w:hint="eastAsia"/>
          <w:sz w:val="22"/>
          <w:szCs w:val="22"/>
        </w:rPr>
        <w:t>而祂也从未隐藏过自己的身份，只是人们从未发现而已。</w:t>
      </w:r>
      <w:r w:rsidR="008D5A8F">
        <w:rPr>
          <w:rFonts w:ascii="微软雅黑" w:eastAsia="微软雅黑" w:hAnsi="微软雅黑" w:cs="微软雅黑" w:hint="eastAsia"/>
          <w:sz w:val="22"/>
          <w:szCs w:val="22"/>
        </w:rPr>
        <w:t>”</w:t>
      </w:r>
    </w:p>
    <w:p w14:paraId="327701A0" w14:textId="0036416F" w:rsidR="00FF64F7" w:rsidRDefault="00FF64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0E27F3">
        <w:rPr>
          <w:rFonts w:ascii="微软雅黑" w:eastAsia="微软雅黑" w:hAnsi="微软雅黑" w:cs="微软雅黑" w:hint="eastAsia"/>
          <w:sz w:val="22"/>
          <w:szCs w:val="22"/>
        </w:rPr>
        <w:t>她</w:t>
      </w:r>
      <w:r>
        <w:rPr>
          <w:rFonts w:ascii="微软雅黑" w:eastAsia="微软雅黑" w:hAnsi="微软雅黑" w:cs="微软雅黑" w:hint="eastAsia"/>
          <w:sz w:val="22"/>
          <w:szCs w:val="22"/>
        </w:rPr>
        <w:t>到底是谁？</w:t>
      </w:r>
      <w:r w:rsidR="0017621C">
        <w:rPr>
          <w:rFonts w:ascii="微软雅黑" w:eastAsia="微软雅黑" w:hAnsi="微软雅黑" w:cs="微软雅黑" w:hint="eastAsia"/>
          <w:sz w:val="22"/>
          <w:szCs w:val="22"/>
        </w:rPr>
        <w:t>她是神还是</w:t>
      </w:r>
      <w:r w:rsidR="000E27F3">
        <w:rPr>
          <w:rFonts w:ascii="微软雅黑" w:eastAsia="微软雅黑" w:hAnsi="微软雅黑" w:cs="微软雅黑" w:hint="eastAsia"/>
          <w:sz w:val="22"/>
          <w:szCs w:val="22"/>
        </w:rPr>
        <w:t>一个非常厉害的修士？难道在开着一家公司？</w:t>
      </w:r>
      <w:r>
        <w:rPr>
          <w:rFonts w:ascii="微软雅黑" w:eastAsia="微软雅黑" w:hAnsi="微软雅黑" w:cs="微软雅黑" w:hint="eastAsia"/>
          <w:sz w:val="22"/>
          <w:szCs w:val="22"/>
        </w:rPr>
        <w:t>”</w:t>
      </w:r>
    </w:p>
    <w:p w14:paraId="0C0D6F07" w14:textId="0814E785" w:rsidR="0017621C" w:rsidRDefault="00E038F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那名</w:t>
      </w:r>
      <w:r w:rsidR="009F733A">
        <w:rPr>
          <w:rFonts w:ascii="微软雅黑" w:eastAsia="微软雅黑" w:hAnsi="微软雅黑" w:cs="微软雅黑" w:hint="eastAsia"/>
          <w:sz w:val="22"/>
          <w:szCs w:val="22"/>
        </w:rPr>
        <w:t>年轻</w:t>
      </w:r>
      <w:r>
        <w:rPr>
          <w:rFonts w:ascii="微软雅黑" w:eastAsia="微软雅黑" w:hAnsi="微软雅黑" w:cs="微软雅黑" w:hint="eastAsia"/>
          <w:sz w:val="22"/>
          <w:szCs w:val="22"/>
        </w:rPr>
        <w:t>的人说到。</w:t>
      </w:r>
    </w:p>
    <w:p w14:paraId="38DF5604" w14:textId="5A7426E2" w:rsidR="00E038F0" w:rsidRDefault="00157FB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“我不得不说你确实猜的非常正确，祂确实开着一家公司，没有上市，</w:t>
      </w:r>
      <w:r w:rsidR="000D47D9">
        <w:rPr>
          <w:rFonts w:ascii="微软雅黑" w:eastAsia="微软雅黑" w:hAnsi="微软雅黑" w:cs="微软雅黑" w:hint="eastAsia"/>
          <w:sz w:val="22"/>
          <w:szCs w:val="22"/>
        </w:rPr>
        <w:t>不过并没有做啥十分夺目的事情，有意在低调，知道的人并不多，但是也算是有些出名的，大多数的公司都在用他们的产品从供应商名单上面也是可以看到祂的公司</w:t>
      </w:r>
      <w:r w:rsidR="00160E4D">
        <w:rPr>
          <w:rFonts w:ascii="微软雅黑" w:eastAsia="微软雅黑" w:hAnsi="微软雅黑" w:cs="微软雅黑" w:hint="eastAsia"/>
          <w:sz w:val="22"/>
          <w:szCs w:val="22"/>
        </w:rPr>
        <w:t>，每隔一段时间也会对外招聘一些十分顶尖的人才。</w:t>
      </w:r>
      <w:r>
        <w:rPr>
          <w:rFonts w:ascii="微软雅黑" w:eastAsia="微软雅黑" w:hAnsi="微软雅黑" w:cs="微软雅黑" w:hint="eastAsia"/>
          <w:sz w:val="22"/>
          <w:szCs w:val="22"/>
        </w:rPr>
        <w:t>”</w:t>
      </w:r>
    </w:p>
    <w:p w14:paraId="5C9063A7" w14:textId="7F064458" w:rsidR="00B66B1A" w:rsidRPr="000E27F3" w:rsidRDefault="00B66B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姜文胜看着众人突然感觉有些难受，那种想要跳槽的感觉他自己也有，但是他确实没有多大的本事，只能够带带兵，打打仗。</w:t>
      </w:r>
    </w:p>
    <w:p w14:paraId="757C55CD" w14:textId="34B61FB7" w:rsidR="002D514A" w:rsidRDefault="00AD37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突然一个人进到姜文胜的会议室说到：</w:t>
      </w:r>
    </w:p>
    <w:p w14:paraId="6C5BDC52" w14:textId="4E72CC25" w:rsidR="00AD37A8" w:rsidRDefault="00AD37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w:t>
      </w:r>
      <w:r w:rsidR="00555D9E">
        <w:rPr>
          <w:rFonts w:ascii="微软雅黑" w:eastAsia="微软雅黑" w:hAnsi="微软雅黑" w:cs="微软雅黑" w:hint="eastAsia"/>
          <w:sz w:val="22"/>
          <w:szCs w:val="22"/>
        </w:rPr>
        <w:t>在太阳系外层发现大量未知大质量物体，</w:t>
      </w:r>
      <w:r w:rsidR="001C3A88">
        <w:rPr>
          <w:rFonts w:ascii="微软雅黑" w:eastAsia="微软雅黑" w:hAnsi="微软雅黑" w:cs="微软雅黑" w:hint="eastAsia"/>
          <w:sz w:val="22"/>
          <w:szCs w:val="22"/>
        </w:rPr>
        <w:t>呈直线飞行状态，正在往太阳的方向前进。</w:t>
      </w:r>
      <w:r>
        <w:rPr>
          <w:rFonts w:ascii="微软雅黑" w:eastAsia="微软雅黑" w:hAnsi="微软雅黑" w:cs="微软雅黑" w:hint="eastAsia"/>
          <w:sz w:val="22"/>
          <w:szCs w:val="22"/>
        </w:rPr>
        <w:t>”</w:t>
      </w:r>
    </w:p>
    <w:p w14:paraId="39A1EBE5" w14:textId="5C258C9F" w:rsidR="001C3A88" w:rsidRDefault="001C3A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“好，知道了”</w:t>
      </w:r>
    </w:p>
    <w:p w14:paraId="70EA145F" w14:textId="02B75F17" w:rsidR="001C3A88" w:rsidRDefault="001C3A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那个人</w:t>
      </w:r>
      <w:r w:rsidR="0001141A">
        <w:rPr>
          <w:rFonts w:ascii="微软雅黑" w:eastAsia="微软雅黑" w:hAnsi="微软雅黑" w:cs="微软雅黑" w:hint="eastAsia"/>
          <w:sz w:val="22"/>
          <w:szCs w:val="22"/>
        </w:rPr>
        <w:t>转身退出了会议室。</w:t>
      </w:r>
    </w:p>
    <w:p w14:paraId="1BEB7EBF" w14:textId="77777777" w:rsidR="009C1C4E" w:rsidRDefault="000114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“我们的假想敌好像就来了。</w:t>
      </w:r>
    </w:p>
    <w:p w14:paraId="36C7C608" w14:textId="455F9621" w:rsidR="0001141A" w:rsidRDefault="009C1C4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好像……挺厉害的，我们还没有准备好吧</w:t>
      </w:r>
      <w:r w:rsidR="00E77C8F">
        <w:rPr>
          <w:rFonts w:ascii="微软雅黑" w:eastAsia="微软雅黑" w:hAnsi="微软雅黑" w:cs="微软雅黑" w:hint="eastAsia"/>
          <w:sz w:val="22"/>
          <w:szCs w:val="22"/>
        </w:rPr>
        <w:t>？</w:t>
      </w:r>
      <w:r w:rsidR="0001141A">
        <w:rPr>
          <w:rFonts w:ascii="微软雅黑" w:eastAsia="微软雅黑" w:hAnsi="微软雅黑" w:cs="微软雅黑" w:hint="eastAsia"/>
          <w:sz w:val="22"/>
          <w:szCs w:val="22"/>
        </w:rPr>
        <w:t>”</w:t>
      </w:r>
    </w:p>
    <w:p w14:paraId="062EB71C" w14:textId="7CAF6ED7" w:rsidR="00E77C8F" w:rsidRDefault="00E77C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“完全没有开始准备。”</w:t>
      </w:r>
    </w:p>
    <w:p w14:paraId="2E72CB4F" w14:textId="3D2C58AE" w:rsidR="00E77C8F" w:rsidRDefault="00E77C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“那么我们拒绝会发生什么呢？”</w:t>
      </w:r>
    </w:p>
    <w:p w14:paraId="6952EF76" w14:textId="439B11C9" w:rsidR="00E77C8F" w:rsidRPr="00E77C8F" w:rsidRDefault="00E77C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“是啊，会发生什么呢？难道真的要去求别人了吗？”</w:t>
      </w:r>
      <w:r w:rsidR="00B741CD">
        <w:rPr>
          <w:rFonts w:ascii="微软雅黑" w:eastAsia="微软雅黑" w:hAnsi="微软雅黑" w:cs="微软雅黑" w:hint="eastAsia"/>
          <w:sz w:val="22"/>
          <w:szCs w:val="22"/>
        </w:rPr>
        <w:t>姜文胜一下子就慌张了起来。</w:t>
      </w:r>
    </w:p>
    <w:p w14:paraId="75ECBCBE" w14:textId="77777777" w:rsidR="00AD37A8" w:rsidRPr="00913135" w:rsidRDefault="00AD37A8" w:rsidP="00D5242A">
      <w:pPr>
        <w:rPr>
          <w:rFonts w:ascii="微软雅黑" w:eastAsia="微软雅黑" w:hAnsi="微软雅黑" w:cs="微软雅黑"/>
          <w:sz w:val="22"/>
          <w:szCs w:val="22"/>
        </w:rPr>
      </w:pPr>
    </w:p>
    <w:p w14:paraId="74A79D28" w14:textId="77777777" w:rsidR="0085673C" w:rsidRDefault="0085673C" w:rsidP="00D5242A">
      <w:pPr>
        <w:rPr>
          <w:rFonts w:ascii="微软雅黑" w:eastAsia="微软雅黑" w:hAnsi="微软雅黑" w:cs="微软雅黑"/>
          <w:sz w:val="22"/>
          <w:szCs w:val="22"/>
        </w:rPr>
      </w:pPr>
    </w:p>
    <w:p w14:paraId="7431A134" w14:textId="2F062A21" w:rsidR="00967CA6" w:rsidRDefault="00967CA6" w:rsidP="00D5242A">
      <w:pPr>
        <w:rPr>
          <w:rFonts w:ascii="微软雅黑" w:eastAsia="微软雅黑" w:hAnsi="微软雅黑" w:cs="微软雅黑"/>
          <w:sz w:val="22"/>
          <w:szCs w:val="22"/>
        </w:rPr>
      </w:pPr>
    </w:p>
    <w:p w14:paraId="1A8B133A" w14:textId="646D4660" w:rsidR="00B741CD" w:rsidRDefault="00B741CD" w:rsidP="00D5242A">
      <w:pPr>
        <w:rPr>
          <w:rFonts w:ascii="微软雅黑" w:eastAsia="微软雅黑" w:hAnsi="微软雅黑" w:cs="微软雅黑"/>
          <w:sz w:val="22"/>
          <w:szCs w:val="22"/>
        </w:rPr>
      </w:pPr>
    </w:p>
    <w:p w14:paraId="4F31B474" w14:textId="7BD369DC" w:rsidR="00B741CD" w:rsidRDefault="00B741CD" w:rsidP="00886DB1">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第二百一十五章</w:t>
      </w:r>
      <w:r w:rsidR="00AF5892">
        <w:rPr>
          <w:rFonts w:ascii="微软雅黑" w:eastAsia="微软雅黑" w:hAnsi="微软雅黑" w:cs="微软雅黑" w:hint="eastAsia"/>
          <w:sz w:val="22"/>
          <w:szCs w:val="22"/>
        </w:rPr>
        <w:t xml:space="preserve"> </w:t>
      </w:r>
      <w:r w:rsidR="00AF5892">
        <w:rPr>
          <w:rFonts w:ascii="微软雅黑" w:eastAsia="微软雅黑" w:hAnsi="微软雅黑" w:cs="微软雅黑"/>
          <w:sz w:val="22"/>
          <w:szCs w:val="22"/>
        </w:rPr>
        <w:t xml:space="preserve"> </w:t>
      </w:r>
      <w:r w:rsidR="009A4899">
        <w:rPr>
          <w:rFonts w:ascii="微软雅黑" w:eastAsia="微软雅黑" w:hAnsi="微软雅黑" w:cs="微软雅黑" w:hint="eastAsia"/>
          <w:sz w:val="22"/>
          <w:szCs w:val="22"/>
        </w:rPr>
        <w:t>降临</w:t>
      </w:r>
    </w:p>
    <w:p w14:paraId="76F83D8B" w14:textId="28E10B82" w:rsidR="00CD381A" w:rsidRDefault="004C27A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对于现在宇宙中的来信，现任地星的主要领导势力</w:t>
      </w:r>
      <w:r w:rsidR="00FA01D6">
        <w:rPr>
          <w:rFonts w:ascii="微软雅黑" w:eastAsia="微软雅黑" w:hAnsi="微软雅黑" w:cs="微软雅黑" w:hint="eastAsia"/>
          <w:sz w:val="22"/>
          <w:szCs w:val="22"/>
        </w:rPr>
        <w:t>华夏来说，并没有怎么害怕，通过文字获得了一些一点点敌人的信息之后就没有然后了</w:t>
      </w:r>
      <w:r w:rsidR="00C220B3">
        <w:rPr>
          <w:rFonts w:ascii="微软雅黑" w:eastAsia="微软雅黑" w:hAnsi="微软雅黑" w:cs="微软雅黑" w:hint="eastAsia"/>
          <w:sz w:val="22"/>
          <w:szCs w:val="22"/>
        </w:rPr>
        <w:t>，回信之类的事情是肯定不会有的，至于</w:t>
      </w:r>
      <w:r w:rsidR="00CD381A">
        <w:rPr>
          <w:rFonts w:ascii="微软雅黑" w:eastAsia="微软雅黑" w:hAnsi="微软雅黑" w:cs="微软雅黑" w:hint="eastAsia"/>
          <w:sz w:val="22"/>
          <w:szCs w:val="22"/>
        </w:rPr>
        <w:t>等对方到来之后再进行谈判这样的事情显然是不可能的。</w:t>
      </w:r>
    </w:p>
    <w:p w14:paraId="321AE5EE" w14:textId="351A7AD5" w:rsidR="00CD381A" w:rsidRDefault="00185E2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此时的人类的无人机已经在太阳系的范围内大量的存在，但是这些无人机所能够达到的密度是相当的低，只能够在木星以内的范围内形成相当可观的</w:t>
      </w:r>
      <w:r w:rsidR="002D0D55">
        <w:rPr>
          <w:rFonts w:ascii="微软雅黑" w:eastAsia="微软雅黑" w:hAnsi="微软雅黑" w:cs="微软雅黑" w:hint="eastAsia"/>
          <w:sz w:val="22"/>
          <w:szCs w:val="22"/>
        </w:rPr>
        <w:t>攻击力，在木星轨道范围之外的疆域便失去了大部分的战斗能力，还有的也仅仅只是一个超大范围的监视能力而已，如果不是量子通信得到了发展，这样的监视在</w:t>
      </w:r>
      <w:r w:rsidR="000004C3">
        <w:rPr>
          <w:rFonts w:ascii="微软雅黑" w:eastAsia="微软雅黑" w:hAnsi="微软雅黑" w:cs="微软雅黑" w:hint="eastAsia"/>
          <w:sz w:val="22"/>
          <w:szCs w:val="22"/>
        </w:rPr>
        <w:t>太阳系这个小疙瘩里面就如同反应迟钝的乌龟一般。</w:t>
      </w:r>
    </w:p>
    <w:p w14:paraId="60C0B00D" w14:textId="4DF598D7" w:rsidR="000004C3" w:rsidRDefault="00E4415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而华夏的太空军为了应对未来可能发生的事件，</w:t>
      </w:r>
      <w:r w:rsidR="00377392">
        <w:rPr>
          <w:rFonts w:ascii="微软雅黑" w:eastAsia="微软雅黑" w:hAnsi="微软雅黑" w:cs="微软雅黑" w:hint="eastAsia"/>
          <w:sz w:val="22"/>
          <w:szCs w:val="22"/>
        </w:rPr>
        <w:t>大部分的空天母舰从基地之中建造出来</w:t>
      </w:r>
      <w:r w:rsidR="0031068D">
        <w:rPr>
          <w:rFonts w:ascii="微软雅黑" w:eastAsia="微软雅黑" w:hAnsi="微软雅黑" w:cs="微软雅黑" w:hint="eastAsia"/>
          <w:sz w:val="22"/>
          <w:szCs w:val="22"/>
        </w:rPr>
        <w:t>，数百艘的空天母舰消耗了大量的</w:t>
      </w:r>
      <w:r w:rsidR="00186B13">
        <w:rPr>
          <w:rFonts w:ascii="微软雅黑" w:eastAsia="微软雅黑" w:hAnsi="微软雅黑" w:cs="微软雅黑" w:hint="eastAsia"/>
          <w:sz w:val="22"/>
          <w:szCs w:val="22"/>
        </w:rPr>
        <w:t>物资储备，无人采矿飞船已经是接近满载，大量</w:t>
      </w:r>
      <w:r w:rsidR="00821DF8">
        <w:rPr>
          <w:rFonts w:ascii="微软雅黑" w:eastAsia="微软雅黑" w:hAnsi="微软雅黑" w:cs="微软雅黑" w:hint="eastAsia"/>
          <w:sz w:val="22"/>
          <w:szCs w:val="22"/>
        </w:rPr>
        <w:t>的无人机往返于各个小行星于</w:t>
      </w:r>
      <w:r w:rsidR="00745ACE">
        <w:rPr>
          <w:rFonts w:ascii="微软雅黑" w:eastAsia="微软雅黑" w:hAnsi="微软雅黑" w:cs="微软雅黑" w:hint="eastAsia"/>
          <w:sz w:val="22"/>
          <w:szCs w:val="22"/>
        </w:rPr>
        <w:t>资源行星之间，大量的生产线在增加，产量也在进一步的扩大</w:t>
      </w:r>
      <w:r w:rsidR="00AF274F">
        <w:rPr>
          <w:rFonts w:ascii="微软雅黑" w:eastAsia="微软雅黑" w:hAnsi="微软雅黑" w:cs="微软雅黑" w:hint="eastAsia"/>
          <w:sz w:val="22"/>
          <w:szCs w:val="22"/>
        </w:rPr>
        <w:t>，似乎一切都在向着好的方向发展着。</w:t>
      </w:r>
    </w:p>
    <w:p w14:paraId="180ED284" w14:textId="2AC73C51" w:rsidR="00AF274F" w:rsidRDefault="0059125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在地星的玲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内，孙源玲依然处于一种咸鱼的状态</w:t>
      </w:r>
    </w:p>
    <w:p w14:paraId="08522B61" w14:textId="16734578" w:rsidR="00442EEE" w:rsidRDefault="00442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“啊，好无聊啊，都不知道接下来该干什么了……”</w:t>
      </w:r>
    </w:p>
    <w:p w14:paraId="39A118B4" w14:textId="5B5F3B4F" w:rsidR="00442EEE" w:rsidRDefault="00442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“修炼。”</w:t>
      </w:r>
    </w:p>
    <w:p w14:paraId="2EAA8183" w14:textId="4BBAB977" w:rsidR="00442EEE" w:rsidRDefault="00442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“现在我修炼没有多大的用处啦，</w:t>
      </w:r>
      <w:r w:rsidR="0024211C">
        <w:rPr>
          <w:rFonts w:ascii="微软雅黑" w:eastAsia="微软雅黑" w:hAnsi="微软雅黑" w:cs="微软雅黑" w:hint="eastAsia"/>
          <w:sz w:val="22"/>
          <w:szCs w:val="22"/>
        </w:rPr>
        <w:t>大乘这个阶段想要进一步是相当</w:t>
      </w:r>
      <w:r w:rsidR="009D7590">
        <w:rPr>
          <w:rFonts w:ascii="微软雅黑" w:eastAsia="微软雅黑" w:hAnsi="微软雅黑" w:cs="微软雅黑" w:hint="eastAsia"/>
          <w:sz w:val="22"/>
          <w:szCs w:val="22"/>
        </w:rPr>
        <w:t>相当困难的，地星之上的灵气可经不起我折腾，尽管</w:t>
      </w:r>
      <w:r w:rsidR="00C0468B">
        <w:rPr>
          <w:rFonts w:ascii="微软雅黑" w:eastAsia="微软雅黑" w:hAnsi="微软雅黑" w:cs="微软雅黑" w:hint="eastAsia"/>
          <w:sz w:val="22"/>
          <w:szCs w:val="22"/>
        </w:rPr>
        <w:t>这些灵气已经有部分开始自发的向3级灵气进阶了，但是也就几口就</w:t>
      </w:r>
      <w:r w:rsidR="002B2982">
        <w:rPr>
          <w:rFonts w:ascii="微软雅黑" w:eastAsia="微软雅黑" w:hAnsi="微软雅黑" w:cs="微软雅黑" w:hint="eastAsia"/>
          <w:sz w:val="22"/>
          <w:szCs w:val="22"/>
        </w:rPr>
        <w:t>吸没了啊。</w:t>
      </w:r>
      <w:r>
        <w:rPr>
          <w:rFonts w:ascii="微软雅黑" w:eastAsia="微软雅黑" w:hAnsi="微软雅黑" w:cs="微软雅黑" w:hint="eastAsia"/>
          <w:sz w:val="22"/>
          <w:szCs w:val="22"/>
        </w:rPr>
        <w:t>”</w:t>
      </w:r>
    </w:p>
    <w:p w14:paraId="487D1ED4" w14:textId="77777777" w:rsidR="000B521B" w:rsidRDefault="00B87B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“那就做些基础的实验和研究，争取在</w:t>
      </w:r>
      <w:r w:rsidR="000B521B">
        <w:rPr>
          <w:rFonts w:ascii="微软雅黑" w:eastAsia="微软雅黑" w:hAnsi="微软雅黑" w:cs="微软雅黑" w:hint="eastAsia"/>
          <w:sz w:val="22"/>
          <w:szCs w:val="22"/>
        </w:rPr>
        <w:t>1</w:t>
      </w:r>
      <w:r w:rsidR="000B521B">
        <w:rPr>
          <w:rFonts w:ascii="微软雅黑" w:eastAsia="微软雅黑" w:hAnsi="微软雅黑" w:cs="微软雅黑"/>
          <w:sz w:val="22"/>
          <w:szCs w:val="22"/>
        </w:rPr>
        <w:t>0</w:t>
      </w:r>
      <w:r w:rsidR="000B521B">
        <w:rPr>
          <w:rFonts w:ascii="微软雅黑" w:eastAsia="微软雅黑" w:hAnsi="微软雅黑" w:cs="微软雅黑" w:hint="eastAsia"/>
          <w:sz w:val="22"/>
          <w:szCs w:val="22"/>
        </w:rPr>
        <w:t>年内完成基础科学的突破，基础科学没有突破现在这些东西感觉天花板还不够高。</w:t>
      </w:r>
    </w:p>
    <w:p w14:paraId="59F7DCDE" w14:textId="0CC72FAF" w:rsidR="002B2982" w:rsidRPr="00442EEE" w:rsidRDefault="000B52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最近太空之中到底量子通讯真的十分的多，</w:t>
      </w:r>
      <w:r w:rsidR="00863DD9">
        <w:rPr>
          <w:rFonts w:ascii="微软雅黑" w:eastAsia="微软雅黑" w:hAnsi="微软雅黑" w:cs="微软雅黑" w:hint="eastAsia"/>
          <w:sz w:val="22"/>
          <w:szCs w:val="22"/>
        </w:rPr>
        <w:t>无人机的数量也是相当的恐怖</w:t>
      </w:r>
      <w:r w:rsidR="001612DF">
        <w:rPr>
          <w:rFonts w:ascii="微软雅黑" w:eastAsia="微软雅黑" w:hAnsi="微软雅黑" w:cs="微软雅黑" w:hint="eastAsia"/>
          <w:sz w:val="22"/>
          <w:szCs w:val="22"/>
        </w:rPr>
        <w:t>，可惜也就</w:t>
      </w:r>
      <w:r w:rsidR="001612DF">
        <w:rPr>
          <w:rFonts w:ascii="微软雅黑" w:eastAsia="微软雅黑" w:hAnsi="微软雅黑" w:cs="微软雅黑" w:hint="eastAsia"/>
          <w:sz w:val="22"/>
          <w:szCs w:val="22"/>
        </w:rPr>
        <w:lastRenderedPageBreak/>
        <w:t>一个大炸弹的事情，也不知道浪费这么多的能量</w:t>
      </w:r>
      <w:r w:rsidR="00B543D4">
        <w:rPr>
          <w:rFonts w:ascii="微软雅黑" w:eastAsia="微软雅黑" w:hAnsi="微软雅黑" w:cs="微软雅黑" w:hint="eastAsia"/>
          <w:sz w:val="22"/>
          <w:szCs w:val="22"/>
        </w:rPr>
        <w:t>干嘛，弄得飞行器都不该超高速的在这片空域自由的飞行了</w:t>
      </w:r>
      <w:r w:rsidR="007E29CB">
        <w:rPr>
          <w:rFonts w:ascii="微软雅黑" w:eastAsia="微软雅黑" w:hAnsi="微软雅黑" w:cs="微软雅黑" w:hint="eastAsia"/>
          <w:sz w:val="22"/>
          <w:szCs w:val="22"/>
        </w:rPr>
        <w:t>~</w:t>
      </w:r>
      <w:r w:rsidR="00B87B3E">
        <w:rPr>
          <w:rFonts w:ascii="微软雅黑" w:eastAsia="微软雅黑" w:hAnsi="微软雅黑" w:cs="微软雅黑" w:hint="eastAsia"/>
          <w:sz w:val="22"/>
          <w:szCs w:val="22"/>
        </w:rPr>
        <w:t>”</w:t>
      </w:r>
    </w:p>
    <w:p w14:paraId="652FDC54" w14:textId="77777777" w:rsidR="00051390" w:rsidRDefault="00583A8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“曲率航行也是不行的哦，强磁场会损坏周边大量的无人机的，这样会</w:t>
      </w:r>
      <w:r w:rsidR="00051390">
        <w:rPr>
          <w:rFonts w:ascii="微软雅黑" w:eastAsia="微软雅黑" w:hAnsi="微软雅黑" w:cs="微软雅黑" w:hint="eastAsia"/>
          <w:sz w:val="22"/>
          <w:szCs w:val="22"/>
        </w:rPr>
        <w:t>引起他们的人工智能出现一些错误的判断。</w:t>
      </w:r>
    </w:p>
    <w:p w14:paraId="446279C3" w14:textId="77777777" w:rsidR="00FD0BA6" w:rsidRDefault="0005139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不过这些事情他们并没有做错什么的，都是被逼无奈的</w:t>
      </w:r>
      <w:r w:rsidR="003760A0">
        <w:rPr>
          <w:rFonts w:ascii="微软雅黑" w:eastAsia="微软雅黑" w:hAnsi="微软雅黑" w:cs="微软雅黑" w:hint="eastAsia"/>
          <w:sz w:val="22"/>
          <w:szCs w:val="22"/>
        </w:rPr>
        <w:t>。生命嘛，有事情为了生存下去能够做出怎样的</w:t>
      </w:r>
      <w:r w:rsidR="00FD0BA6">
        <w:rPr>
          <w:rFonts w:ascii="微软雅黑" w:eastAsia="微软雅黑" w:hAnsi="微软雅黑" w:cs="微软雅黑" w:hint="eastAsia"/>
          <w:sz w:val="22"/>
          <w:szCs w:val="22"/>
        </w:rPr>
        <w:t>事情都不能够说奇怪。</w:t>
      </w:r>
    </w:p>
    <w:p w14:paraId="2F713F08" w14:textId="29433E3C" w:rsidR="000004C3" w:rsidRDefault="00FD0BA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再说了，我们的太空防御武器</w:t>
      </w:r>
      <w:r w:rsidR="00503315">
        <w:rPr>
          <w:rFonts w:ascii="微软雅黑" w:eastAsia="微软雅黑" w:hAnsi="微软雅黑" w:cs="微软雅黑" w:hint="eastAsia"/>
          <w:sz w:val="22"/>
          <w:szCs w:val="22"/>
        </w:rPr>
        <w:t>已经能够对付这个宇宙之中九层以上的敌人了，</w:t>
      </w:r>
      <w:r w:rsidR="00CF4B6C">
        <w:rPr>
          <w:rFonts w:ascii="微软雅黑" w:eastAsia="微软雅黑" w:hAnsi="微软雅黑" w:cs="微软雅黑" w:hint="eastAsia"/>
          <w:sz w:val="22"/>
          <w:szCs w:val="22"/>
        </w:rPr>
        <w:t>人类是不会消失的，也不可能损失惨重的，是在是不行那么就</w:t>
      </w:r>
      <w:r w:rsidR="00E95F2E">
        <w:rPr>
          <w:rFonts w:ascii="微软雅黑" w:eastAsia="微软雅黑" w:hAnsi="微软雅黑" w:cs="微软雅黑" w:hint="eastAsia"/>
          <w:sz w:val="22"/>
          <w:szCs w:val="22"/>
        </w:rPr>
        <w:t>是我出手呗，也没有什么。</w:t>
      </w:r>
      <w:r w:rsidR="00583A80">
        <w:rPr>
          <w:rFonts w:ascii="微软雅黑" w:eastAsia="微软雅黑" w:hAnsi="微软雅黑" w:cs="微软雅黑" w:hint="eastAsia"/>
          <w:sz w:val="22"/>
          <w:szCs w:val="22"/>
        </w:rPr>
        <w:t>”</w:t>
      </w:r>
    </w:p>
    <w:p w14:paraId="1CFCDA49" w14:textId="6DDB1C93" w:rsidR="00894368" w:rsidRDefault="008943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“我觉得还是应该提醒一下他们，人工智能掌握的力量太大了，而人类对于那个人工智能的掌握真的不敢恭维。”</w:t>
      </w:r>
    </w:p>
    <w:p w14:paraId="11A83E20" w14:textId="18F76DB8" w:rsidR="00894368" w:rsidRDefault="008943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0BFE9CEA" w14:textId="431996C0" w:rsidR="00894368" w:rsidRDefault="008943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“咳咳，有时候情感才是最好的束缚。”</w:t>
      </w:r>
    </w:p>
    <w:p w14:paraId="20277759" w14:textId="75651CB3" w:rsidR="00B741CD" w:rsidRDefault="00640D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57028E5" w14:textId="39C1B0D1" w:rsidR="00640DEA" w:rsidRDefault="00640D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在太阳系的外圈，</w:t>
      </w:r>
      <w:r w:rsidR="005A0207">
        <w:rPr>
          <w:rFonts w:ascii="微软雅黑" w:eastAsia="微软雅黑" w:hAnsi="微软雅黑" w:cs="微软雅黑" w:hint="eastAsia"/>
          <w:sz w:val="22"/>
          <w:szCs w:val="22"/>
        </w:rPr>
        <w:t>一些闪烁着微弱光芒的不明飞行物缓缓的滑行，</w:t>
      </w:r>
      <w:r w:rsidR="00CA0233">
        <w:rPr>
          <w:rFonts w:ascii="微软雅黑" w:eastAsia="微软雅黑" w:hAnsi="微软雅黑" w:cs="微软雅黑" w:hint="eastAsia"/>
          <w:sz w:val="22"/>
          <w:szCs w:val="22"/>
        </w:rPr>
        <w:t>除了微弱的反光和</w:t>
      </w:r>
      <w:r w:rsidR="00F9148C">
        <w:rPr>
          <w:rFonts w:ascii="微软雅黑" w:eastAsia="微软雅黑" w:hAnsi="微软雅黑" w:cs="微软雅黑" w:hint="eastAsia"/>
          <w:sz w:val="22"/>
          <w:szCs w:val="22"/>
        </w:rPr>
        <w:t>质量引起的微弱引力变化之外没有任何</w:t>
      </w:r>
      <w:r w:rsidR="00D87EEE">
        <w:rPr>
          <w:rFonts w:ascii="微软雅黑" w:eastAsia="微软雅黑" w:hAnsi="微软雅黑" w:cs="微软雅黑" w:hint="eastAsia"/>
          <w:sz w:val="22"/>
          <w:szCs w:val="22"/>
        </w:rPr>
        <w:t>明显的痕迹。</w:t>
      </w:r>
    </w:p>
    <w:p w14:paraId="1FC03F67" w14:textId="77777777" w:rsidR="000B1896" w:rsidRDefault="00D87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E67A5">
        <w:rPr>
          <w:rFonts w:ascii="微软雅黑" w:eastAsia="微软雅黑" w:hAnsi="微软雅黑" w:cs="微软雅黑" w:hint="eastAsia"/>
          <w:sz w:val="22"/>
          <w:szCs w:val="22"/>
        </w:rPr>
        <w:t>中等恒星群发现大量文明造物，文明等级初步判断为</w:t>
      </w:r>
      <w:r w:rsidR="00F30853">
        <w:rPr>
          <w:rFonts w:ascii="微软雅黑" w:eastAsia="微软雅黑" w:hAnsi="微软雅黑" w:cs="微软雅黑" w:hint="eastAsia"/>
          <w:sz w:val="22"/>
          <w:szCs w:val="22"/>
        </w:rPr>
        <w:t>宇宙初级，可能拥有人工智能</w:t>
      </w:r>
      <w:r w:rsidR="006163B3">
        <w:rPr>
          <w:rFonts w:ascii="微软雅黑" w:eastAsia="微软雅黑" w:hAnsi="微软雅黑" w:cs="微软雅黑" w:hint="eastAsia"/>
          <w:sz w:val="22"/>
          <w:szCs w:val="22"/>
        </w:rPr>
        <w:t>，对我舰有一定威胁。</w:t>
      </w:r>
    </w:p>
    <w:p w14:paraId="310DFAB4" w14:textId="2D29C6CD" w:rsidR="00D87EEE" w:rsidRDefault="000B18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不排除出现虫群特征人工智能，</w:t>
      </w:r>
      <w:r w:rsidR="006E5ADB">
        <w:rPr>
          <w:rFonts w:ascii="微软雅黑" w:eastAsia="微软雅黑" w:hAnsi="微软雅黑" w:cs="微软雅黑" w:hint="eastAsia"/>
          <w:sz w:val="22"/>
          <w:szCs w:val="22"/>
        </w:rPr>
        <w:t>此恒星系资源较为贫乏。</w:t>
      </w:r>
      <w:r w:rsidR="00D87EEE">
        <w:rPr>
          <w:rFonts w:ascii="微软雅黑" w:eastAsia="微软雅黑" w:hAnsi="微软雅黑" w:cs="微软雅黑" w:hint="eastAsia"/>
          <w:sz w:val="22"/>
          <w:szCs w:val="22"/>
        </w:rPr>
        <w:t>”</w:t>
      </w:r>
    </w:p>
    <w:p w14:paraId="74911CE7" w14:textId="2AD62484" w:rsidR="006E5ADB" w:rsidRDefault="006E5A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B3828">
        <w:rPr>
          <w:rFonts w:ascii="微软雅黑" w:eastAsia="微软雅黑" w:hAnsi="微软雅黑" w:cs="微软雅黑" w:hint="eastAsia"/>
          <w:sz w:val="22"/>
          <w:szCs w:val="22"/>
        </w:rPr>
        <w:t>继续监测，发射γ射线暴，</w:t>
      </w:r>
      <w:r w:rsidR="005E6D72">
        <w:rPr>
          <w:rFonts w:ascii="微软雅黑" w:eastAsia="微软雅黑" w:hAnsi="微软雅黑" w:cs="微软雅黑" w:hint="eastAsia"/>
          <w:sz w:val="22"/>
          <w:szCs w:val="22"/>
        </w:rPr>
        <w:t>扫清大部分文明造物。</w:t>
      </w:r>
      <w:r>
        <w:rPr>
          <w:rFonts w:ascii="微软雅黑" w:eastAsia="微软雅黑" w:hAnsi="微软雅黑" w:cs="微软雅黑" w:hint="eastAsia"/>
          <w:sz w:val="22"/>
          <w:szCs w:val="22"/>
        </w:rPr>
        <w:t>”</w:t>
      </w:r>
    </w:p>
    <w:p w14:paraId="643A8312" w14:textId="3F0A46F9" w:rsidR="005E6D72" w:rsidRDefault="005E6D7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260B7F">
        <w:rPr>
          <w:rFonts w:ascii="微软雅黑" w:eastAsia="微软雅黑" w:hAnsi="微软雅黑" w:cs="微软雅黑" w:hint="eastAsia"/>
          <w:sz w:val="22"/>
          <w:szCs w:val="22"/>
        </w:rPr>
        <w:t xml:space="preserve">γ射线暴准备完毕，发射倒计时 </w:t>
      </w:r>
      <w:r w:rsidR="00260B7F">
        <w:rPr>
          <w:rFonts w:ascii="微软雅黑" w:eastAsia="微软雅黑" w:hAnsi="微软雅黑" w:cs="微软雅黑"/>
          <w:sz w:val="22"/>
          <w:szCs w:val="22"/>
        </w:rPr>
        <w:t>5</w:t>
      </w:r>
      <w:r w:rsidR="00260B7F">
        <w:rPr>
          <w:rFonts w:ascii="微软雅黑" w:eastAsia="微软雅黑" w:hAnsi="微软雅黑" w:cs="微软雅黑" w:hint="eastAsia"/>
          <w:sz w:val="22"/>
          <w:szCs w:val="22"/>
        </w:rPr>
        <w:t>，4,</w:t>
      </w:r>
      <w:r w:rsidR="00260B7F">
        <w:rPr>
          <w:rFonts w:ascii="微软雅黑" w:eastAsia="微软雅黑" w:hAnsi="微软雅黑" w:cs="微软雅黑"/>
          <w:sz w:val="22"/>
          <w:szCs w:val="22"/>
        </w:rPr>
        <w:t xml:space="preserve"> </w:t>
      </w:r>
      <w:r w:rsidR="00260B7F">
        <w:rPr>
          <w:rFonts w:ascii="微软雅黑" w:eastAsia="微软雅黑" w:hAnsi="微软雅黑" w:cs="微软雅黑" w:hint="eastAsia"/>
          <w:sz w:val="22"/>
          <w:szCs w:val="22"/>
        </w:rPr>
        <w:t xml:space="preserve">3， </w:t>
      </w:r>
      <w:r w:rsidR="00260B7F">
        <w:rPr>
          <w:rFonts w:ascii="微软雅黑" w:eastAsia="微软雅黑" w:hAnsi="微软雅黑" w:cs="微软雅黑"/>
          <w:sz w:val="22"/>
          <w:szCs w:val="22"/>
        </w:rPr>
        <w:t>2</w:t>
      </w:r>
      <w:r w:rsidR="00260B7F">
        <w:rPr>
          <w:rFonts w:ascii="微软雅黑" w:eastAsia="微软雅黑" w:hAnsi="微软雅黑" w:cs="微软雅黑" w:hint="eastAsia"/>
          <w:sz w:val="22"/>
          <w:szCs w:val="22"/>
        </w:rPr>
        <w:t xml:space="preserve">， </w:t>
      </w:r>
      <w:r w:rsidR="00260B7F">
        <w:rPr>
          <w:rFonts w:ascii="微软雅黑" w:eastAsia="微软雅黑" w:hAnsi="微软雅黑" w:cs="微软雅黑"/>
          <w:sz w:val="22"/>
          <w:szCs w:val="22"/>
        </w:rPr>
        <w:t>1</w:t>
      </w:r>
      <w:r w:rsidR="007A38A8">
        <w:rPr>
          <w:rFonts w:ascii="微软雅黑" w:eastAsia="微软雅黑" w:hAnsi="微软雅黑" w:cs="微软雅黑"/>
          <w:sz w:val="22"/>
          <w:szCs w:val="22"/>
        </w:rPr>
        <w:t xml:space="preserve"> </w:t>
      </w:r>
      <w:r w:rsidR="007A38A8">
        <w:rPr>
          <w:rFonts w:ascii="微软雅黑" w:eastAsia="微软雅黑" w:hAnsi="微软雅黑" w:cs="微软雅黑" w:hint="eastAsia"/>
          <w:sz w:val="22"/>
          <w:szCs w:val="22"/>
        </w:rPr>
        <w:t>发射……</w:t>
      </w:r>
      <w:r>
        <w:rPr>
          <w:rFonts w:ascii="微软雅黑" w:eastAsia="微软雅黑" w:hAnsi="微软雅黑" w:cs="微软雅黑" w:hint="eastAsia"/>
          <w:sz w:val="22"/>
          <w:szCs w:val="22"/>
        </w:rPr>
        <w:t>”</w:t>
      </w:r>
    </w:p>
    <w:p w14:paraId="3BA46E8A" w14:textId="2E8E908F" w:rsidR="00D87EEE" w:rsidRDefault="00287F2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一道以</w:t>
      </w:r>
      <w:r w:rsidR="004B1BE3">
        <w:rPr>
          <w:rFonts w:ascii="微软雅黑" w:eastAsia="微软雅黑" w:hAnsi="微软雅黑" w:cs="微软雅黑" w:hint="eastAsia"/>
          <w:sz w:val="22"/>
          <w:szCs w:val="22"/>
        </w:rPr>
        <w:t>普通</w:t>
      </w:r>
      <w:r>
        <w:rPr>
          <w:rFonts w:ascii="微软雅黑" w:eastAsia="微软雅黑" w:hAnsi="微软雅黑" w:cs="微软雅黑" w:hint="eastAsia"/>
          <w:sz w:val="22"/>
          <w:szCs w:val="22"/>
        </w:rPr>
        <w:t>人类肉眼不可见的γ射线暴向着无人机密度最大的区域</w:t>
      </w:r>
      <w:r w:rsidR="004B1BE3">
        <w:rPr>
          <w:rFonts w:ascii="微软雅黑" w:eastAsia="微软雅黑" w:hAnsi="微软雅黑" w:cs="微软雅黑" w:hint="eastAsia"/>
          <w:sz w:val="22"/>
          <w:szCs w:val="22"/>
        </w:rPr>
        <w:t>射去，</w:t>
      </w:r>
      <w:r w:rsidR="00F36BB4">
        <w:rPr>
          <w:rFonts w:ascii="微软雅黑" w:eastAsia="微软雅黑" w:hAnsi="微软雅黑" w:cs="微软雅黑" w:hint="eastAsia"/>
          <w:sz w:val="22"/>
          <w:szCs w:val="22"/>
        </w:rPr>
        <w:t>超高能级的能量所带来的后果很是严重，整个辐射在太阳系几个</w:t>
      </w:r>
      <w:proofErr w:type="gramStart"/>
      <w:r w:rsidR="00F36BB4">
        <w:rPr>
          <w:rFonts w:ascii="微软雅黑" w:eastAsia="微软雅黑" w:hAnsi="微软雅黑" w:cs="微软雅黑" w:hint="eastAsia"/>
          <w:sz w:val="22"/>
          <w:szCs w:val="22"/>
        </w:rPr>
        <w:t>光年附近</w:t>
      </w:r>
      <w:proofErr w:type="gramEnd"/>
      <w:r w:rsidR="00F36BB4">
        <w:rPr>
          <w:rFonts w:ascii="微软雅黑" w:eastAsia="微软雅黑" w:hAnsi="微软雅黑" w:cs="微软雅黑" w:hint="eastAsia"/>
          <w:sz w:val="22"/>
          <w:szCs w:val="22"/>
        </w:rPr>
        <w:t>都能够轻易的检测到</w:t>
      </w:r>
      <w:r w:rsidR="00FA1CD8">
        <w:rPr>
          <w:rFonts w:ascii="微软雅黑" w:eastAsia="微软雅黑" w:hAnsi="微软雅黑" w:cs="微软雅黑" w:hint="eastAsia"/>
          <w:sz w:val="22"/>
          <w:szCs w:val="22"/>
        </w:rPr>
        <w:t>，而</w:t>
      </w:r>
      <w:r w:rsidR="00FA1CD8">
        <w:rPr>
          <w:rFonts w:ascii="微软雅黑" w:eastAsia="微软雅黑" w:hAnsi="微软雅黑" w:cs="微软雅黑" w:hint="eastAsia"/>
          <w:sz w:val="22"/>
          <w:szCs w:val="22"/>
        </w:rPr>
        <w:lastRenderedPageBreak/>
        <w:t>本就不太稳定的空间也因此产生了微弱的涟漪，这些涟漪也不知会产生怎样的后果。</w:t>
      </w:r>
    </w:p>
    <w:p w14:paraId="303085CB" w14:textId="02A8D437" w:rsidR="00FA1CD8" w:rsidRDefault="00CB343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γ</w:t>
      </w:r>
      <w:proofErr w:type="gramStart"/>
      <w:r>
        <w:rPr>
          <w:rFonts w:ascii="微软雅黑" w:eastAsia="微软雅黑" w:hAnsi="微软雅黑" w:cs="微软雅黑" w:hint="eastAsia"/>
          <w:sz w:val="22"/>
          <w:szCs w:val="22"/>
        </w:rPr>
        <w:t>射线</w:t>
      </w:r>
      <w:r w:rsidR="000607DB">
        <w:rPr>
          <w:rFonts w:ascii="微软雅黑" w:eastAsia="微软雅黑" w:hAnsi="微软雅黑" w:cs="微软雅黑" w:hint="eastAsia"/>
          <w:sz w:val="22"/>
          <w:szCs w:val="22"/>
        </w:rPr>
        <w:t>爆</w:t>
      </w:r>
      <w:r>
        <w:rPr>
          <w:rFonts w:ascii="微软雅黑" w:eastAsia="微软雅黑" w:hAnsi="微软雅黑" w:cs="微软雅黑" w:hint="eastAsia"/>
          <w:sz w:val="22"/>
          <w:szCs w:val="22"/>
        </w:rPr>
        <w:t>在发射</w:t>
      </w:r>
      <w:proofErr w:type="gramEnd"/>
      <w:r w:rsidR="000607DB">
        <w:rPr>
          <w:rFonts w:ascii="微软雅黑" w:eastAsia="微软雅黑" w:hAnsi="微软雅黑" w:cs="微软雅黑" w:hint="eastAsia"/>
          <w:sz w:val="22"/>
          <w:szCs w:val="22"/>
        </w:rPr>
        <w:t>了半个小时之后，整个木星周围的无人机大量的减少，</w:t>
      </w:r>
      <w:r w:rsidR="00D66E9E">
        <w:rPr>
          <w:rFonts w:ascii="微软雅黑" w:eastAsia="微软雅黑" w:hAnsi="微软雅黑" w:cs="微软雅黑" w:hint="eastAsia"/>
          <w:sz w:val="22"/>
          <w:szCs w:val="22"/>
        </w:rPr>
        <w:t>连木星都出现了小规模的核爆，</w:t>
      </w:r>
      <w:r w:rsidR="00940064">
        <w:rPr>
          <w:rFonts w:ascii="微软雅黑" w:eastAsia="微软雅黑" w:hAnsi="微软雅黑" w:cs="微软雅黑" w:hint="eastAsia"/>
          <w:sz w:val="22"/>
          <w:szCs w:val="22"/>
        </w:rPr>
        <w:t>不过这些核爆似乎是能级还不够，只是将木星之上很小的一部分氢气反应了。</w:t>
      </w:r>
    </w:p>
    <w:p w14:paraId="75EB4BA8" w14:textId="7B792A25" w:rsidR="00940064" w:rsidRDefault="0094006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而地星附近</w:t>
      </w:r>
      <w:r w:rsidR="00BD7F5B">
        <w:rPr>
          <w:rFonts w:ascii="微软雅黑" w:eastAsia="微软雅黑" w:hAnsi="微软雅黑" w:cs="微软雅黑" w:hint="eastAsia"/>
          <w:sz w:val="22"/>
          <w:szCs w:val="22"/>
        </w:rPr>
        <w:t>更甚，除了地星的本体没有遭到攻击，大量的空天母舰被摧毁，</w:t>
      </w:r>
      <w:r w:rsidR="00885153">
        <w:rPr>
          <w:rFonts w:ascii="微软雅黑" w:eastAsia="微软雅黑" w:hAnsi="微软雅黑" w:cs="微软雅黑" w:hint="eastAsia"/>
          <w:sz w:val="22"/>
          <w:szCs w:val="22"/>
        </w:rPr>
        <w:t>数以亿记的无人机被摧毁，</w:t>
      </w:r>
      <w:r w:rsidR="00D11CD2">
        <w:rPr>
          <w:rFonts w:ascii="微软雅黑" w:eastAsia="微软雅黑" w:hAnsi="微软雅黑" w:cs="微软雅黑" w:hint="eastAsia"/>
          <w:sz w:val="22"/>
          <w:szCs w:val="22"/>
        </w:rPr>
        <w:t>人类的太空力量被</w:t>
      </w:r>
      <w:r w:rsidR="00882698">
        <w:rPr>
          <w:rFonts w:ascii="微软雅黑" w:eastAsia="微软雅黑" w:hAnsi="微软雅黑" w:cs="微软雅黑" w:hint="eastAsia"/>
          <w:sz w:val="22"/>
          <w:szCs w:val="22"/>
        </w:rPr>
        <w:t>极大的削弱。</w:t>
      </w:r>
    </w:p>
    <w:p w14:paraId="6D0CCBAB" w14:textId="05737223" w:rsidR="00882698" w:rsidRDefault="0088269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在火星之上，各个指挥所都</w:t>
      </w:r>
      <w:r w:rsidR="00E62145">
        <w:rPr>
          <w:rFonts w:ascii="微软雅黑" w:eastAsia="微软雅黑" w:hAnsi="微软雅黑" w:cs="微软雅黑" w:hint="eastAsia"/>
          <w:sz w:val="22"/>
          <w:szCs w:val="22"/>
        </w:rPr>
        <w:t>显得十分压抑，在外围的无人机被大量摧毁之后无人机便开始报警，</w:t>
      </w:r>
      <w:r w:rsidR="004348E5">
        <w:rPr>
          <w:rFonts w:ascii="微软雅黑" w:eastAsia="微软雅黑" w:hAnsi="微软雅黑" w:cs="微软雅黑" w:hint="eastAsia"/>
          <w:sz w:val="22"/>
          <w:szCs w:val="22"/>
        </w:rPr>
        <w:t>整个过程得益于量子通讯，没有什么延迟，但是到了现在人类也只是知道在太阳系外围突然爆发出来了超高能级的γ射线暴，而这个</w:t>
      </w:r>
      <w:proofErr w:type="gramStart"/>
      <w:r w:rsidR="004348E5">
        <w:rPr>
          <w:rFonts w:ascii="微软雅黑" w:eastAsia="微软雅黑" w:hAnsi="微软雅黑" w:cs="微软雅黑" w:hint="eastAsia"/>
          <w:sz w:val="22"/>
          <w:szCs w:val="22"/>
        </w:rPr>
        <w:t>射线暴是小</w:t>
      </w:r>
      <w:proofErr w:type="gramEnd"/>
      <w:r w:rsidR="004348E5">
        <w:rPr>
          <w:rFonts w:ascii="微软雅黑" w:eastAsia="微软雅黑" w:hAnsi="微软雅黑" w:cs="微软雅黑" w:hint="eastAsia"/>
          <w:sz w:val="22"/>
          <w:szCs w:val="22"/>
        </w:rPr>
        <w:t>散射角针对</w:t>
      </w:r>
      <w:r w:rsidR="00DC16E6">
        <w:rPr>
          <w:rFonts w:ascii="微软雅黑" w:eastAsia="微软雅黑" w:hAnsi="微软雅黑" w:cs="微软雅黑" w:hint="eastAsia"/>
          <w:sz w:val="22"/>
          <w:szCs w:val="22"/>
        </w:rPr>
        <w:t>木星附近无人机的，对于地</w:t>
      </w:r>
      <w:proofErr w:type="gramStart"/>
      <w:r w:rsidR="00DC16E6">
        <w:rPr>
          <w:rFonts w:ascii="微软雅黑" w:eastAsia="微软雅黑" w:hAnsi="微软雅黑" w:cs="微软雅黑" w:hint="eastAsia"/>
          <w:sz w:val="22"/>
          <w:szCs w:val="22"/>
        </w:rPr>
        <w:t>星来说</w:t>
      </w:r>
      <w:proofErr w:type="gramEnd"/>
      <w:r w:rsidR="00DC16E6">
        <w:rPr>
          <w:rFonts w:ascii="微软雅黑" w:eastAsia="微软雅黑" w:hAnsi="微软雅黑" w:cs="微软雅黑" w:hint="eastAsia"/>
          <w:sz w:val="22"/>
          <w:szCs w:val="22"/>
        </w:rPr>
        <w:t>可能只是顺手而为。</w:t>
      </w:r>
    </w:p>
    <w:p w14:paraId="2DB4FA0F" w14:textId="4DEBB5A7" w:rsidR="00DC16E6" w:rsidRDefault="00ED44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“还在没有找到攻击者吗？”</w:t>
      </w:r>
    </w:p>
    <w:p w14:paraId="490C8E0B" w14:textId="47B9092F" w:rsidR="00FA1CD8" w:rsidRPr="00ED440B" w:rsidRDefault="00ED44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“报告，量子雷达没有发现除我方以外的任何目标，</w:t>
      </w:r>
      <w:r w:rsidR="002B3546">
        <w:rPr>
          <w:rFonts w:ascii="微软雅黑" w:eastAsia="微软雅黑" w:hAnsi="微软雅黑" w:cs="微软雅黑" w:hint="eastAsia"/>
          <w:sz w:val="22"/>
          <w:szCs w:val="22"/>
        </w:rPr>
        <w:t>光敏雷达也没有发现其他</w:t>
      </w:r>
      <w:r w:rsidR="00AE72C6">
        <w:rPr>
          <w:rFonts w:ascii="微软雅黑" w:eastAsia="微软雅黑" w:hAnsi="微软雅黑" w:cs="微软雅黑" w:hint="eastAsia"/>
          <w:sz w:val="22"/>
          <w:szCs w:val="22"/>
        </w:rPr>
        <w:t>可疑目标。</w:t>
      </w:r>
      <w:r>
        <w:rPr>
          <w:rFonts w:ascii="微软雅黑" w:eastAsia="微软雅黑" w:hAnsi="微软雅黑" w:cs="微软雅黑" w:hint="eastAsia"/>
          <w:sz w:val="22"/>
          <w:szCs w:val="22"/>
        </w:rPr>
        <w:t>”</w:t>
      </w:r>
    </w:p>
    <w:p w14:paraId="0CADF7C4" w14:textId="6079FAFC" w:rsidR="00051390" w:rsidRDefault="00AE72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“通知地星，做好被攻击的准备”</w:t>
      </w:r>
    </w:p>
    <w:p w14:paraId="154026F7" w14:textId="7CEFE838" w:rsidR="003A41DC" w:rsidRDefault="00C73A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w:t>
      </w:r>
      <w:r w:rsidR="00BF3A42">
        <w:rPr>
          <w:rFonts w:ascii="微软雅黑" w:eastAsia="微软雅黑" w:hAnsi="微软雅黑" w:cs="微软雅黑" w:hint="eastAsia"/>
          <w:sz w:val="22"/>
          <w:szCs w:val="22"/>
        </w:rPr>
        <w:t>文明的舰队完成一片区域的清扫之后迅速的进入太阳系范围之内，</w:t>
      </w:r>
      <w:proofErr w:type="gramStart"/>
      <w:r w:rsidR="00005696">
        <w:rPr>
          <w:rFonts w:ascii="微软雅黑" w:eastAsia="微软雅黑" w:hAnsi="微软雅黑" w:cs="微软雅黑" w:hint="eastAsia"/>
          <w:sz w:val="22"/>
          <w:szCs w:val="22"/>
        </w:rPr>
        <w:t>一</w:t>
      </w:r>
      <w:proofErr w:type="gramEnd"/>
      <w:r w:rsidR="00005696">
        <w:rPr>
          <w:rFonts w:ascii="微软雅黑" w:eastAsia="微软雅黑" w:hAnsi="微软雅黑" w:cs="微软雅黑" w:hint="eastAsia"/>
          <w:sz w:val="22"/>
          <w:szCs w:val="22"/>
        </w:rPr>
        <w:t>小部分先驱舰队直接</w:t>
      </w:r>
      <w:r w:rsidR="00451EF2">
        <w:rPr>
          <w:rFonts w:ascii="微软雅黑" w:eastAsia="微软雅黑" w:hAnsi="微软雅黑" w:cs="微软雅黑" w:hint="eastAsia"/>
          <w:sz w:val="22"/>
          <w:szCs w:val="22"/>
        </w:rPr>
        <w:t>以太阳周围为目标开始空间跳跃</w:t>
      </w:r>
      <w:r w:rsidR="00EF425D">
        <w:rPr>
          <w:rFonts w:ascii="微软雅黑" w:eastAsia="微软雅黑" w:hAnsi="微软雅黑" w:cs="微软雅黑" w:hint="eastAsia"/>
          <w:sz w:val="22"/>
          <w:szCs w:val="22"/>
        </w:rPr>
        <w:t>，而这值舰队似乎是因为运气还不错，空间跳跃完成之后</w:t>
      </w:r>
      <w:r w:rsidR="00451EF2">
        <w:rPr>
          <w:rFonts w:ascii="微软雅黑" w:eastAsia="微软雅黑" w:hAnsi="微软雅黑" w:cs="微软雅黑" w:hint="eastAsia"/>
          <w:sz w:val="22"/>
          <w:szCs w:val="22"/>
        </w:rPr>
        <w:t>直接来到了金星附近。</w:t>
      </w:r>
    </w:p>
    <w:p w14:paraId="442A035F" w14:textId="21968FE1" w:rsidR="003A41DC" w:rsidRDefault="00B27D5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“预计</w:t>
      </w:r>
      <w:r>
        <w:rPr>
          <w:rFonts w:ascii="微软雅黑" w:eastAsia="微软雅黑" w:hAnsi="微软雅黑" w:cs="微软雅黑"/>
          <w:sz w:val="22"/>
          <w:szCs w:val="22"/>
        </w:rPr>
        <w:t>30</w:t>
      </w:r>
      <w:r>
        <w:rPr>
          <w:rFonts w:ascii="微软雅黑" w:eastAsia="微软雅黑" w:hAnsi="微软雅黑" w:cs="微软雅黑" w:hint="eastAsia"/>
          <w:sz w:val="22"/>
          <w:szCs w:val="22"/>
        </w:rPr>
        <w:t>分钟到达指定坐标……”</w:t>
      </w:r>
    </w:p>
    <w:p w14:paraId="170790DF" w14:textId="26BAF066" w:rsidR="00B27D5D" w:rsidRDefault="0006244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然而人类到此为止都没有发现任何的外星人踪迹，只是知道大量的无人机被摧毁</w:t>
      </w:r>
      <w:r w:rsidR="003649D1">
        <w:rPr>
          <w:rFonts w:ascii="微软雅黑" w:eastAsia="微软雅黑" w:hAnsi="微软雅黑" w:cs="微软雅黑" w:hint="eastAsia"/>
          <w:sz w:val="22"/>
          <w:szCs w:val="22"/>
        </w:rPr>
        <w:t>，全体军队都进入了紧急状态。</w:t>
      </w:r>
    </w:p>
    <w:p w14:paraId="19145EC9" w14:textId="2F93C90C" w:rsidR="003649D1" w:rsidRDefault="00FB33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而孙源玲早些时候就已经完成布置的</w:t>
      </w:r>
      <w:r w:rsidR="002A692E">
        <w:rPr>
          <w:rFonts w:ascii="微软雅黑" w:eastAsia="微软雅黑" w:hAnsi="微软雅黑" w:cs="微软雅黑" w:hint="eastAsia"/>
          <w:sz w:val="22"/>
          <w:szCs w:val="22"/>
        </w:rPr>
        <w:t>太阳系检测系统和防御系统在</w:t>
      </w:r>
      <w:r w:rsidR="00D855E1">
        <w:rPr>
          <w:rFonts w:ascii="微软雅黑" w:eastAsia="微软雅黑" w:hAnsi="微软雅黑" w:cs="微软雅黑" w:hint="eastAsia"/>
          <w:sz w:val="22"/>
          <w:szCs w:val="22"/>
        </w:rPr>
        <w:t>霄雲进入太阳系之前便已经发现他们的踪迹</w:t>
      </w:r>
      <w:r w:rsidR="00926CE5">
        <w:rPr>
          <w:rFonts w:ascii="微软雅黑" w:eastAsia="微软雅黑" w:hAnsi="微软雅黑" w:cs="微软雅黑" w:hint="eastAsia"/>
          <w:sz w:val="22"/>
          <w:szCs w:val="22"/>
        </w:rPr>
        <w:t>，当然在他们还没有做出一些过分的举动之前主动防御系统</w:t>
      </w:r>
      <w:r w:rsidR="00926CE5">
        <w:rPr>
          <w:rFonts w:ascii="微软雅黑" w:eastAsia="微软雅黑" w:hAnsi="微软雅黑" w:cs="微软雅黑" w:hint="eastAsia"/>
          <w:sz w:val="22"/>
          <w:szCs w:val="22"/>
        </w:rPr>
        <w:lastRenderedPageBreak/>
        <w:t>都是暂时处于一个</w:t>
      </w:r>
      <w:r w:rsidR="008E2F9A">
        <w:rPr>
          <w:rFonts w:ascii="微软雅黑" w:eastAsia="微软雅黑" w:hAnsi="微软雅黑" w:cs="微软雅黑" w:hint="eastAsia"/>
          <w:sz w:val="22"/>
          <w:szCs w:val="22"/>
        </w:rPr>
        <w:t>待机状态。</w:t>
      </w:r>
    </w:p>
    <w:p w14:paraId="6B1FB0A3" w14:textId="264FB487" w:rsidR="0036400F" w:rsidRDefault="0036400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“老姐，这么着急的叫我过来干嘛？有什么好玩的？”</w:t>
      </w:r>
    </w:p>
    <w:p w14:paraId="14534DED" w14:textId="0810C1F2" w:rsidR="0036400F" w:rsidRDefault="0036400F"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w:t>
      </w:r>
      <w:proofErr w:type="gramEnd"/>
      <w:r w:rsidR="00BC6A80">
        <w:rPr>
          <w:rFonts w:ascii="微软雅黑" w:eastAsia="微软雅黑" w:hAnsi="微软雅黑" w:cs="微软雅黑" w:hint="eastAsia"/>
          <w:sz w:val="22"/>
          <w:szCs w:val="22"/>
        </w:rPr>
        <w:t>当然有好玩儿的啊，等会儿我给你玩儿一个大飞机的</w:t>
      </w:r>
      <w:r w:rsidR="00C65783">
        <w:rPr>
          <w:rFonts w:ascii="微软雅黑" w:eastAsia="微软雅黑" w:hAnsi="微软雅黑" w:cs="微软雅黑" w:hint="eastAsia"/>
          <w:sz w:val="22"/>
          <w:szCs w:val="22"/>
        </w:rPr>
        <w:t>“</w:t>
      </w:r>
      <w:r w:rsidR="00BC6A80">
        <w:rPr>
          <w:rFonts w:ascii="微软雅黑" w:eastAsia="微软雅黑" w:hAnsi="微软雅黑" w:cs="微软雅黑" w:hint="eastAsia"/>
          <w:sz w:val="22"/>
          <w:szCs w:val="22"/>
        </w:rPr>
        <w:t>游戏</w:t>
      </w:r>
      <w:r w:rsidR="00C65783">
        <w:rPr>
          <w:rFonts w:ascii="微软雅黑" w:eastAsia="微软雅黑" w:hAnsi="微软雅黑" w:cs="微软雅黑" w:hint="eastAsia"/>
          <w:sz w:val="22"/>
          <w:szCs w:val="22"/>
        </w:rPr>
        <w:t>”</w:t>
      </w:r>
      <w:r w:rsidR="00BC6A80">
        <w:rPr>
          <w:rFonts w:ascii="微软雅黑" w:eastAsia="微软雅黑" w:hAnsi="微软雅黑" w:cs="微软雅黑" w:hint="eastAsia"/>
          <w:sz w:val="22"/>
          <w:szCs w:val="22"/>
        </w:rPr>
        <w:t>，而且这个飞机还特备的好看，特别的逼真。</w:t>
      </w:r>
      <w:r>
        <w:rPr>
          <w:rFonts w:ascii="微软雅黑" w:eastAsia="微软雅黑" w:hAnsi="微软雅黑" w:cs="微软雅黑" w:hint="eastAsia"/>
          <w:sz w:val="22"/>
          <w:szCs w:val="22"/>
        </w:rPr>
        <w:t>”</w:t>
      </w:r>
    </w:p>
    <w:p w14:paraId="6CCFB53F" w14:textId="086B2348" w:rsidR="00631391" w:rsidRDefault="0063139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“哇，是新游戏吗？”</w:t>
      </w:r>
    </w:p>
    <w:p w14:paraId="2E9B9935" w14:textId="6EED3DD6" w:rsidR="00C65783" w:rsidRDefault="00C6578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“什么新游戏啊，这个可比游戏还要刺激</w:t>
      </w:r>
      <w:r w:rsidR="00232F8C">
        <w:rPr>
          <w:rFonts w:ascii="微软雅黑" w:eastAsia="微软雅黑" w:hAnsi="微软雅黑" w:cs="微软雅黑" w:hint="eastAsia"/>
          <w:sz w:val="22"/>
          <w:szCs w:val="22"/>
        </w:rPr>
        <w:t>，要不要来试试啊？</w:t>
      </w:r>
      <w:r>
        <w:rPr>
          <w:rFonts w:ascii="微软雅黑" w:eastAsia="微软雅黑" w:hAnsi="微软雅黑" w:cs="微软雅黑" w:hint="eastAsia"/>
          <w:sz w:val="22"/>
          <w:szCs w:val="22"/>
        </w:rPr>
        <w:t>”</w:t>
      </w:r>
    </w:p>
    <w:p w14:paraId="6C5E67EB" w14:textId="4920D95F" w:rsidR="00232F8C" w:rsidRDefault="00232F8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“哼~当然要试试，什么时候可以玩儿啊？”</w:t>
      </w:r>
    </w:p>
    <w:p w14:paraId="0B34AD5F" w14:textId="59059311" w:rsidR="00232F8C" w:rsidRPr="00232F8C" w:rsidRDefault="00232F8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“这个啊，还得先等等，等着我们的</w:t>
      </w:r>
      <w:r w:rsidR="00FE0A28">
        <w:rPr>
          <w:rFonts w:ascii="微软雅黑" w:eastAsia="微软雅黑" w:hAnsi="微软雅黑" w:cs="微软雅黑" w:hint="eastAsia"/>
          <w:sz w:val="22"/>
          <w:szCs w:val="22"/>
        </w:rPr>
        <w:t>大将军做出下一步的决定，或者等着对面做点大死才行。</w:t>
      </w:r>
      <w:r>
        <w:rPr>
          <w:rFonts w:ascii="微软雅黑" w:eastAsia="微软雅黑" w:hAnsi="微软雅黑" w:cs="微软雅黑" w:hint="eastAsia"/>
          <w:sz w:val="22"/>
          <w:szCs w:val="22"/>
        </w:rPr>
        <w:t>”</w:t>
      </w:r>
    </w:p>
    <w:p w14:paraId="6F21D4A2" w14:textId="5260B4F5" w:rsidR="00451EF2" w:rsidRDefault="00AC53A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“好嘛，我还以为那些</w:t>
      </w:r>
      <w:r w:rsidR="00AF7B15">
        <w:rPr>
          <w:rFonts w:ascii="微软雅黑" w:eastAsia="微软雅黑" w:hAnsi="微软雅黑" w:cs="微软雅黑" w:hint="eastAsia"/>
          <w:sz w:val="22"/>
          <w:szCs w:val="22"/>
        </w:rPr>
        <w:t>大蜥蜴现在就要开始动次打次了。</w:t>
      </w:r>
      <w:r>
        <w:rPr>
          <w:rFonts w:ascii="微软雅黑" w:eastAsia="微软雅黑" w:hAnsi="微软雅黑" w:cs="微软雅黑" w:hint="eastAsia"/>
          <w:sz w:val="22"/>
          <w:szCs w:val="22"/>
        </w:rPr>
        <w:t>”</w:t>
      </w:r>
    </w:p>
    <w:p w14:paraId="354BE08F" w14:textId="40854D40" w:rsidR="00AF7B15" w:rsidRDefault="00AF7B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见暂时还不能够</w:t>
      </w:r>
      <w:r w:rsidR="00B130AB">
        <w:rPr>
          <w:rFonts w:ascii="微软雅黑" w:eastAsia="微软雅黑" w:hAnsi="微软雅黑" w:cs="微软雅黑" w:hint="eastAsia"/>
          <w:sz w:val="22"/>
          <w:szCs w:val="22"/>
        </w:rPr>
        <w:t>大飞机，</w:t>
      </w:r>
      <w:r w:rsidR="0030594A">
        <w:rPr>
          <w:rFonts w:ascii="微软雅黑" w:eastAsia="微软雅黑" w:hAnsi="微软雅黑" w:cs="微软雅黑" w:hint="eastAsia"/>
          <w:sz w:val="22"/>
          <w:szCs w:val="22"/>
        </w:rPr>
        <w:t>孙瑶只能在一边玩会儿手机，等着他们下一步的动作。</w:t>
      </w:r>
    </w:p>
    <w:p w14:paraId="4C9C84BC" w14:textId="7887A123" w:rsidR="0030594A" w:rsidRDefault="0030594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而在</w:t>
      </w:r>
      <w:r w:rsidR="00F24D73">
        <w:rPr>
          <w:rFonts w:ascii="微软雅黑" w:eastAsia="微软雅黑" w:hAnsi="微软雅黑" w:cs="微软雅黑" w:hint="eastAsia"/>
          <w:sz w:val="22"/>
          <w:szCs w:val="22"/>
        </w:rPr>
        <w:t>地星方面，人类高层看着自己面前的蜥蜴人一时之间不知道说些什么了，因为对方的科技实力确实十分的强大，</w:t>
      </w:r>
      <w:r w:rsidR="00B54AD9">
        <w:rPr>
          <w:rFonts w:ascii="微软雅黑" w:eastAsia="微软雅黑" w:hAnsi="微软雅黑" w:cs="微软雅黑" w:hint="eastAsia"/>
          <w:sz w:val="22"/>
          <w:szCs w:val="22"/>
        </w:rPr>
        <w:t>自己就算是动用所有的科技力量都没有办法阻止对方的动作，但是看着对方羸弱的身躯，又知道己方绝对有</w:t>
      </w:r>
      <w:proofErr w:type="gramStart"/>
      <w:r w:rsidR="00B54AD9">
        <w:rPr>
          <w:rFonts w:ascii="微软雅黑" w:eastAsia="微软雅黑" w:hAnsi="微软雅黑" w:cs="微软雅黑" w:hint="eastAsia"/>
          <w:sz w:val="22"/>
          <w:szCs w:val="22"/>
        </w:rPr>
        <w:t>机会</w:t>
      </w:r>
      <w:r w:rsidR="00A36A36">
        <w:rPr>
          <w:rFonts w:ascii="微软雅黑" w:eastAsia="微软雅黑" w:hAnsi="微软雅黑" w:cs="微软雅黑" w:hint="eastAsia"/>
          <w:sz w:val="22"/>
          <w:szCs w:val="22"/>
        </w:rPr>
        <w:t>团灭对方</w:t>
      </w:r>
      <w:proofErr w:type="gramEnd"/>
      <w:r w:rsidR="00A36A36">
        <w:rPr>
          <w:rFonts w:ascii="微软雅黑" w:eastAsia="微软雅黑" w:hAnsi="微软雅黑" w:cs="微软雅黑" w:hint="eastAsia"/>
          <w:sz w:val="22"/>
          <w:szCs w:val="22"/>
        </w:rPr>
        <w:t>，只是需要一个机会以及一些时间。</w:t>
      </w:r>
    </w:p>
    <w:p w14:paraId="058DA418" w14:textId="5C611DC5" w:rsidR="00A36A36" w:rsidRDefault="00A36A3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在和对方慢慢</w:t>
      </w:r>
      <w:r w:rsidR="0046141E">
        <w:rPr>
          <w:rFonts w:ascii="微软雅黑" w:eastAsia="微软雅黑" w:hAnsi="微软雅黑" w:cs="微软雅黑" w:hint="eastAsia"/>
          <w:sz w:val="22"/>
          <w:szCs w:val="22"/>
        </w:rPr>
        <w:t>的协商，至于为什么会坐下来谈谈，</w:t>
      </w:r>
      <w:r w:rsidR="00D63A4D">
        <w:rPr>
          <w:rFonts w:ascii="微软雅黑" w:eastAsia="微软雅黑" w:hAnsi="微软雅黑" w:cs="微软雅黑" w:hint="eastAsia"/>
          <w:sz w:val="22"/>
          <w:szCs w:val="22"/>
        </w:rPr>
        <w:t>就得问问布置在太阳系中的防御系统</w:t>
      </w:r>
      <w:r w:rsidR="006F645D">
        <w:rPr>
          <w:rFonts w:ascii="微软雅黑" w:eastAsia="微软雅黑" w:hAnsi="微软雅黑" w:cs="微软雅黑" w:hint="eastAsia"/>
          <w:sz w:val="22"/>
          <w:szCs w:val="22"/>
        </w:rPr>
        <w:t>那不太仔细的扫描，以及大乘</w:t>
      </w:r>
      <w:r w:rsidR="00337BAB">
        <w:rPr>
          <w:rFonts w:ascii="微软雅黑" w:eastAsia="微软雅黑" w:hAnsi="微软雅黑" w:cs="微软雅黑" w:hint="eastAsia"/>
          <w:sz w:val="22"/>
          <w:szCs w:val="22"/>
        </w:rPr>
        <w:t>期修士</w:t>
      </w:r>
      <w:proofErr w:type="gramStart"/>
      <w:r w:rsidR="00337BAB">
        <w:rPr>
          <w:rFonts w:ascii="微软雅黑" w:eastAsia="微软雅黑" w:hAnsi="微软雅黑" w:cs="微软雅黑" w:hint="eastAsia"/>
          <w:sz w:val="22"/>
          <w:szCs w:val="22"/>
        </w:rPr>
        <w:t>的神念扫描</w:t>
      </w:r>
      <w:proofErr w:type="gramEnd"/>
      <w:r w:rsidR="00337BAB">
        <w:rPr>
          <w:rFonts w:ascii="微软雅黑" w:eastAsia="微软雅黑" w:hAnsi="微软雅黑" w:cs="微软雅黑" w:hint="eastAsia"/>
          <w:sz w:val="22"/>
          <w:szCs w:val="22"/>
        </w:rPr>
        <w:t>，连续两次</w:t>
      </w:r>
      <w:proofErr w:type="gramStart"/>
      <w:r w:rsidR="00337BAB">
        <w:rPr>
          <w:rFonts w:ascii="微软雅黑" w:eastAsia="微软雅黑" w:hAnsi="微软雅黑" w:cs="微软雅黑" w:hint="eastAsia"/>
          <w:sz w:val="22"/>
          <w:szCs w:val="22"/>
        </w:rPr>
        <w:t>扫描让</w:t>
      </w:r>
      <w:proofErr w:type="gramEnd"/>
      <w:r w:rsidR="00337BAB">
        <w:rPr>
          <w:rFonts w:ascii="微软雅黑" w:eastAsia="微软雅黑" w:hAnsi="微软雅黑" w:cs="微软雅黑" w:hint="eastAsia"/>
          <w:sz w:val="22"/>
          <w:szCs w:val="22"/>
        </w:rPr>
        <w:t>对方知道事情没有那么的简单，</w:t>
      </w:r>
      <w:r w:rsidR="00E2649D">
        <w:rPr>
          <w:rFonts w:ascii="微软雅黑" w:eastAsia="微软雅黑" w:hAnsi="微软雅黑" w:cs="微软雅黑" w:hint="eastAsia"/>
          <w:sz w:val="22"/>
          <w:szCs w:val="22"/>
        </w:rPr>
        <w:t>只好坐下来谈谈……</w:t>
      </w:r>
    </w:p>
    <w:p w14:paraId="0616B05B" w14:textId="77777777" w:rsidR="00AF7B15" w:rsidRPr="003A41DC" w:rsidRDefault="00AF7B15" w:rsidP="00D5242A">
      <w:pPr>
        <w:rPr>
          <w:rFonts w:ascii="微软雅黑" w:eastAsia="微软雅黑" w:hAnsi="微软雅黑" w:cs="微软雅黑"/>
          <w:sz w:val="22"/>
          <w:szCs w:val="22"/>
        </w:rPr>
      </w:pPr>
    </w:p>
    <w:p w14:paraId="7B9DAD11" w14:textId="77777777" w:rsidR="00B741CD" w:rsidRDefault="00B741CD" w:rsidP="00D5242A">
      <w:pPr>
        <w:rPr>
          <w:rFonts w:ascii="微软雅黑" w:eastAsia="微软雅黑" w:hAnsi="微软雅黑" w:cs="微软雅黑"/>
          <w:sz w:val="22"/>
          <w:szCs w:val="22"/>
        </w:rPr>
      </w:pPr>
    </w:p>
    <w:p w14:paraId="0AC3E9F0" w14:textId="77777777" w:rsidR="00AE72C6" w:rsidRDefault="00AE72C6" w:rsidP="00D5242A">
      <w:pPr>
        <w:rPr>
          <w:rFonts w:ascii="微软雅黑" w:eastAsia="微软雅黑" w:hAnsi="微软雅黑" w:cs="微软雅黑"/>
          <w:sz w:val="22"/>
          <w:szCs w:val="22"/>
        </w:rPr>
      </w:pPr>
    </w:p>
    <w:p w14:paraId="21C4137D" w14:textId="77777777" w:rsidR="00CD4DA3" w:rsidRDefault="00CD4DA3" w:rsidP="00D5242A">
      <w:pPr>
        <w:rPr>
          <w:rFonts w:ascii="微软雅黑" w:eastAsia="微软雅黑" w:hAnsi="微软雅黑" w:cs="微软雅黑"/>
          <w:sz w:val="22"/>
          <w:szCs w:val="22"/>
        </w:rPr>
      </w:pPr>
    </w:p>
    <w:p w14:paraId="2EA4A364" w14:textId="7C6B793A" w:rsidR="00CD4DA3" w:rsidRDefault="00CD4DA3" w:rsidP="00AB50D7">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第二百一十六章 </w:t>
      </w:r>
      <w:r w:rsidR="00AA27B8">
        <w:rPr>
          <w:rFonts w:ascii="微软雅黑" w:eastAsia="微软雅黑" w:hAnsi="微软雅黑" w:cs="微软雅黑"/>
          <w:sz w:val="22"/>
          <w:szCs w:val="22"/>
        </w:rPr>
        <w:t xml:space="preserve"> </w:t>
      </w:r>
      <w:r w:rsidR="00AA27B8">
        <w:rPr>
          <w:rFonts w:ascii="微软雅黑" w:eastAsia="微软雅黑" w:hAnsi="微软雅黑" w:cs="微软雅黑" w:hint="eastAsia"/>
          <w:sz w:val="22"/>
          <w:szCs w:val="22"/>
        </w:rPr>
        <w:t>试探</w:t>
      </w:r>
    </w:p>
    <w:p w14:paraId="65FDD79B" w14:textId="3F7317EC" w:rsidR="00CD4DA3" w:rsidRDefault="006D42B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最终霄雲文明的飞船在木星</w:t>
      </w:r>
      <w:r w:rsidR="009360D1">
        <w:rPr>
          <w:rFonts w:ascii="微软雅黑" w:eastAsia="微软雅黑" w:hAnsi="微软雅黑" w:cs="微软雅黑" w:hint="eastAsia"/>
          <w:sz w:val="22"/>
          <w:szCs w:val="22"/>
        </w:rPr>
        <w:t>的卫星木卫二上降落，并且向地星的</w:t>
      </w:r>
      <w:r w:rsidR="005D5A59">
        <w:rPr>
          <w:rFonts w:ascii="微软雅黑" w:eastAsia="微软雅黑" w:hAnsi="微软雅黑" w:cs="微软雅黑" w:hint="eastAsia"/>
          <w:sz w:val="22"/>
          <w:szCs w:val="22"/>
        </w:rPr>
        <w:t>发送信息，顺便在木星附近进行一定程度的能源补给，</w:t>
      </w:r>
      <w:r w:rsidR="00745D69">
        <w:rPr>
          <w:rFonts w:ascii="微软雅黑" w:eastAsia="微软雅黑" w:hAnsi="微软雅黑" w:cs="微软雅黑" w:hint="eastAsia"/>
          <w:sz w:val="22"/>
          <w:szCs w:val="22"/>
        </w:rPr>
        <w:t>在一定程度上应对接下来可能面对的各种突发情况，相比于个人实力这个文明更加的相信自己脚下的飞船</w:t>
      </w:r>
      <w:r w:rsidR="000F6829">
        <w:rPr>
          <w:rFonts w:ascii="微软雅黑" w:eastAsia="微软雅黑" w:hAnsi="微软雅黑" w:cs="微软雅黑" w:hint="eastAsia"/>
          <w:sz w:val="22"/>
          <w:szCs w:val="22"/>
        </w:rPr>
        <w:t>，至于才发生不久的事情就</w:t>
      </w:r>
      <w:proofErr w:type="gramStart"/>
      <w:r w:rsidR="000F6829">
        <w:rPr>
          <w:rFonts w:ascii="微软雅黑" w:eastAsia="微软雅黑" w:hAnsi="微软雅黑" w:cs="微软雅黑" w:hint="eastAsia"/>
          <w:sz w:val="22"/>
          <w:szCs w:val="22"/>
        </w:rPr>
        <w:t>当做</w:t>
      </w:r>
      <w:proofErr w:type="gramEnd"/>
      <w:r w:rsidR="000F6829">
        <w:rPr>
          <w:rFonts w:ascii="微软雅黑" w:eastAsia="微软雅黑" w:hAnsi="微软雅黑" w:cs="微软雅黑" w:hint="eastAsia"/>
          <w:sz w:val="22"/>
          <w:szCs w:val="22"/>
        </w:rPr>
        <w:t>是一个意外吧。</w:t>
      </w:r>
    </w:p>
    <w:p w14:paraId="159089EE" w14:textId="54E61CE0" w:rsidR="000F6829" w:rsidRDefault="009963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在霄雲文明发出谈判信息之后人类也是很快便接收到了相关的信息，其中的邀请只是写了目的地在木卫二之上，其余都什么都没有写，对此李修表示</w:t>
      </w:r>
      <w:r w:rsidR="00FF6E30">
        <w:rPr>
          <w:rFonts w:ascii="微软雅黑" w:eastAsia="微软雅黑" w:hAnsi="微软雅黑" w:cs="微软雅黑" w:hint="eastAsia"/>
          <w:sz w:val="22"/>
          <w:szCs w:val="22"/>
        </w:rPr>
        <w:t>有些疑惑，能够瞬间灭到一片区域的无人机</w:t>
      </w:r>
      <w:proofErr w:type="gramStart"/>
      <w:r w:rsidR="00FF6E30">
        <w:rPr>
          <w:rFonts w:ascii="微软雅黑" w:eastAsia="微软雅黑" w:hAnsi="微软雅黑" w:cs="微软雅黑" w:hint="eastAsia"/>
          <w:sz w:val="22"/>
          <w:szCs w:val="22"/>
        </w:rPr>
        <w:t>很</w:t>
      </w:r>
      <w:proofErr w:type="gramEnd"/>
      <w:r w:rsidR="00FF6E30">
        <w:rPr>
          <w:rFonts w:ascii="微软雅黑" w:eastAsia="微软雅黑" w:hAnsi="微软雅黑" w:cs="微软雅黑" w:hint="eastAsia"/>
          <w:sz w:val="22"/>
          <w:szCs w:val="22"/>
        </w:rPr>
        <w:t>科技造物，直接灭掉整个太阳系所有的生物应该是更加便捷的事情才对。</w:t>
      </w:r>
    </w:p>
    <w:p w14:paraId="52001E8D" w14:textId="51C41D2D" w:rsidR="00FF6E30" w:rsidRDefault="009331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“命令，所有金丹以上的修士随谈判专家一起乘坐</w:t>
      </w:r>
      <w:r w:rsidR="008C5763">
        <w:rPr>
          <w:rFonts w:ascii="微软雅黑" w:eastAsia="微软雅黑" w:hAnsi="微软雅黑" w:cs="微软雅黑" w:hint="eastAsia"/>
          <w:sz w:val="22"/>
          <w:szCs w:val="22"/>
        </w:rPr>
        <w:t>暴风雨号</w:t>
      </w:r>
      <w:r w:rsidR="00C57F59">
        <w:rPr>
          <w:rFonts w:ascii="微软雅黑" w:eastAsia="微软雅黑" w:hAnsi="微软雅黑" w:cs="微软雅黑" w:hint="eastAsia"/>
          <w:sz w:val="22"/>
          <w:szCs w:val="22"/>
        </w:rPr>
        <w:t>飞船前往木卫二，其余的元婴修士做好攻击准备，</w:t>
      </w:r>
      <w:r w:rsidR="00E65D40">
        <w:rPr>
          <w:rFonts w:ascii="微软雅黑" w:eastAsia="微软雅黑" w:hAnsi="微软雅黑" w:cs="微软雅黑" w:hint="eastAsia"/>
          <w:sz w:val="22"/>
          <w:szCs w:val="22"/>
        </w:rPr>
        <w:t>一旦对方表现出灭亡我方的冲动便将对方的有生力量直接全部灭杀，我们的科技实力不够，</w:t>
      </w:r>
      <w:r w:rsidR="004810E7">
        <w:rPr>
          <w:rFonts w:ascii="微软雅黑" w:eastAsia="微软雅黑" w:hAnsi="微软雅黑" w:cs="微软雅黑" w:hint="eastAsia"/>
          <w:sz w:val="22"/>
          <w:szCs w:val="22"/>
        </w:rPr>
        <w:t>拿对方没有丝毫办法，但是对方既然让我们有了接近他们的机会那我们一定要做好</w:t>
      </w:r>
      <w:r w:rsidR="00231AAB">
        <w:rPr>
          <w:rFonts w:ascii="微软雅黑" w:eastAsia="微软雅黑" w:hAnsi="微软雅黑" w:cs="微软雅黑" w:hint="eastAsia"/>
          <w:sz w:val="22"/>
          <w:szCs w:val="22"/>
        </w:rPr>
        <w:t>最坏的准备。</w:t>
      </w:r>
      <w:r>
        <w:rPr>
          <w:rFonts w:ascii="微软雅黑" w:eastAsia="微软雅黑" w:hAnsi="微软雅黑" w:cs="微软雅黑" w:hint="eastAsia"/>
          <w:sz w:val="22"/>
          <w:szCs w:val="22"/>
        </w:rPr>
        <w:t>”</w:t>
      </w:r>
    </w:p>
    <w:p w14:paraId="6BC95911" w14:textId="6D973515" w:rsidR="00501D3E" w:rsidRDefault="00501D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6757446" w14:textId="4B3AA9B9" w:rsidR="00124273" w:rsidRDefault="007757D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不到十分钟的时间飞船便将所有的燃料准备完毕，在明确的知道科技实力远远不及对方之后</w:t>
      </w:r>
      <w:r w:rsidR="00205081">
        <w:rPr>
          <w:rFonts w:ascii="微软雅黑" w:eastAsia="微软雅黑" w:hAnsi="微软雅黑" w:cs="微软雅黑" w:hint="eastAsia"/>
          <w:sz w:val="22"/>
          <w:szCs w:val="22"/>
        </w:rPr>
        <w:t>飞船便没有选择攻击能力十分强大的飞船而是选择了机动能力十分出色的</w:t>
      </w:r>
      <w:r w:rsidR="000400E0">
        <w:rPr>
          <w:rFonts w:ascii="微软雅黑" w:eastAsia="微软雅黑" w:hAnsi="微软雅黑" w:cs="微软雅黑" w:hint="eastAsia"/>
          <w:sz w:val="22"/>
          <w:szCs w:val="22"/>
        </w:rPr>
        <w:t>星际航行飞船，虽然逃跑的可能性很低，但是可能性这种东西谁又能够说得准呢？</w:t>
      </w:r>
    </w:p>
    <w:p w14:paraId="7796BD54" w14:textId="2B74BA0F" w:rsidR="000400E0" w:rsidRDefault="00881F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强大的动力推动的飞船迅速的进入了</w:t>
      </w:r>
      <w:r w:rsidR="005B21D4">
        <w:rPr>
          <w:rFonts w:ascii="微软雅黑" w:eastAsia="微软雅黑" w:hAnsi="微软雅黑" w:cs="微软雅黑" w:hint="eastAsia"/>
          <w:sz w:val="22"/>
          <w:szCs w:val="22"/>
        </w:rPr>
        <w:t>太空之中，踏上了前往木卫二的路程，而这趟旅途对于人类来说可能是</w:t>
      </w:r>
      <w:proofErr w:type="gramStart"/>
      <w:r w:rsidR="003610C1">
        <w:rPr>
          <w:rFonts w:ascii="微软雅黑" w:eastAsia="微软雅黑" w:hAnsi="微软雅黑" w:cs="微软雅黑" w:hint="eastAsia"/>
          <w:sz w:val="22"/>
          <w:szCs w:val="22"/>
        </w:rPr>
        <w:t>一次灭有归途</w:t>
      </w:r>
      <w:proofErr w:type="gramEnd"/>
      <w:r w:rsidR="003610C1">
        <w:rPr>
          <w:rFonts w:ascii="微软雅黑" w:eastAsia="微软雅黑" w:hAnsi="微软雅黑" w:cs="微软雅黑" w:hint="eastAsia"/>
          <w:sz w:val="22"/>
          <w:szCs w:val="22"/>
        </w:rPr>
        <w:t>的旅行。</w:t>
      </w:r>
    </w:p>
    <w:p w14:paraId="3A7F3E64" w14:textId="48825C2A" w:rsidR="003610C1" w:rsidRDefault="0057495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飞船在经过了</w:t>
      </w:r>
      <w:r w:rsidR="00C04E0F">
        <w:rPr>
          <w:rFonts w:ascii="微软雅黑" w:eastAsia="微软雅黑" w:hAnsi="微软雅黑" w:cs="微软雅黑" w:hint="eastAsia"/>
          <w:sz w:val="22"/>
          <w:szCs w:val="22"/>
        </w:rPr>
        <w:t>三分钟</w:t>
      </w:r>
      <w:r>
        <w:rPr>
          <w:rFonts w:ascii="微软雅黑" w:eastAsia="微软雅黑" w:hAnsi="微软雅黑" w:cs="微软雅黑" w:hint="eastAsia"/>
          <w:sz w:val="22"/>
          <w:szCs w:val="22"/>
        </w:rPr>
        <w:t>加速之后成功达到了</w:t>
      </w:r>
      <w:r w:rsidR="00057353">
        <w:rPr>
          <w:rFonts w:ascii="微软雅黑" w:eastAsia="微软雅黑" w:hAnsi="微软雅黑" w:cs="微软雅黑" w:hint="eastAsia"/>
          <w:sz w:val="22"/>
          <w:szCs w:val="22"/>
        </w:rPr>
        <w:t>二分之一光速，这已经是现如今人类所掌握的核聚变技术能够达到的最高速度，如果想要更加高的速度只能等到</w:t>
      </w:r>
      <w:r w:rsidR="004515BF">
        <w:rPr>
          <w:rFonts w:ascii="微软雅黑" w:eastAsia="微软雅黑" w:hAnsi="微软雅黑" w:cs="微软雅黑" w:hint="eastAsia"/>
          <w:sz w:val="22"/>
          <w:szCs w:val="22"/>
        </w:rPr>
        <w:t>更加强大的能源或者曲率飞行。</w:t>
      </w:r>
    </w:p>
    <w:p w14:paraId="0789CB2D" w14:textId="34A89637" w:rsidR="004515BF" w:rsidRDefault="00E47A0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经过了一点三个小时的</w:t>
      </w:r>
      <w:r w:rsidR="003B0A77">
        <w:rPr>
          <w:rFonts w:ascii="微软雅黑" w:eastAsia="微软雅黑" w:hAnsi="微软雅黑" w:cs="微软雅黑" w:hint="eastAsia"/>
          <w:sz w:val="22"/>
          <w:szCs w:val="22"/>
        </w:rPr>
        <w:t>飞行之后</w:t>
      </w:r>
      <w:r w:rsidR="00F332F9">
        <w:rPr>
          <w:rFonts w:ascii="微软雅黑" w:eastAsia="微软雅黑" w:hAnsi="微软雅黑" w:cs="微软雅黑" w:hint="eastAsia"/>
          <w:sz w:val="22"/>
          <w:szCs w:val="22"/>
        </w:rPr>
        <w:t>来到了木星附近</w:t>
      </w:r>
      <w:r w:rsidR="00AD717D">
        <w:rPr>
          <w:rFonts w:ascii="微软雅黑" w:eastAsia="微软雅黑" w:hAnsi="微软雅黑" w:cs="微软雅黑" w:hint="eastAsia"/>
          <w:sz w:val="22"/>
          <w:szCs w:val="22"/>
        </w:rPr>
        <w:t>，在短暂的寻找之后，飞船向着木卫二缓缓的滑行而去。</w:t>
      </w:r>
    </w:p>
    <w:p w14:paraId="1A2D302F" w14:textId="77777777" w:rsidR="00B8633A" w:rsidRDefault="003608D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“通过对于对方航行速度的分析暂时将对方</w:t>
      </w:r>
      <w:r w:rsidR="003426E2">
        <w:rPr>
          <w:rFonts w:ascii="微软雅黑" w:eastAsia="微软雅黑" w:hAnsi="微软雅黑" w:cs="微软雅黑" w:hint="eastAsia"/>
          <w:sz w:val="22"/>
          <w:szCs w:val="22"/>
        </w:rPr>
        <w:t>确定为星系级文明，能源的掌握暂时为核聚变</w:t>
      </w:r>
      <w:r w:rsidR="007C758A">
        <w:rPr>
          <w:rFonts w:ascii="微软雅黑" w:eastAsia="微软雅黑" w:hAnsi="微软雅黑" w:cs="微软雅黑" w:hint="eastAsia"/>
          <w:sz w:val="22"/>
          <w:szCs w:val="22"/>
        </w:rPr>
        <w:t>，通过尾迹推断对方进入星系级文明的时间</w:t>
      </w:r>
      <w:r w:rsidR="00313CA9">
        <w:rPr>
          <w:rFonts w:ascii="微软雅黑" w:eastAsia="微软雅黑" w:hAnsi="微软雅黑" w:cs="微软雅黑" w:hint="eastAsia"/>
          <w:sz w:val="22"/>
          <w:szCs w:val="22"/>
        </w:rPr>
        <w:t>还十分短，物质能量转化效率</w:t>
      </w:r>
      <w:r w:rsidR="00B20FB7">
        <w:rPr>
          <w:rFonts w:ascii="微软雅黑" w:eastAsia="微软雅黑" w:hAnsi="微软雅黑" w:cs="微软雅黑" w:hint="eastAsia"/>
          <w:sz w:val="22"/>
          <w:szCs w:val="22"/>
        </w:rPr>
        <w:t>大约为2</w:t>
      </w:r>
      <w:r w:rsidR="00B20FB7">
        <w:rPr>
          <w:rFonts w:ascii="微软雅黑" w:eastAsia="微软雅黑" w:hAnsi="微软雅黑" w:cs="微软雅黑"/>
          <w:sz w:val="22"/>
          <w:szCs w:val="22"/>
        </w:rPr>
        <w:t>0</w:t>
      </w:r>
      <w:r w:rsidR="00B20FB7">
        <w:rPr>
          <w:rFonts w:ascii="微软雅黑" w:eastAsia="微软雅黑" w:hAnsi="微软雅黑" w:cs="微软雅黑" w:hint="eastAsia"/>
          <w:sz w:val="22"/>
          <w:szCs w:val="22"/>
        </w:rPr>
        <w:t>%，通过对方飞船外形判断，拥有科技</w:t>
      </w:r>
      <w:r w:rsidR="00BB4B67">
        <w:rPr>
          <w:rFonts w:ascii="微软雅黑" w:eastAsia="微软雅黑" w:hAnsi="微软雅黑" w:cs="微软雅黑" w:hint="eastAsia"/>
          <w:sz w:val="22"/>
          <w:szCs w:val="22"/>
        </w:rPr>
        <w:t>有大功率激光，功率大约为每</w:t>
      </w:r>
      <w:r w:rsidR="00AE4113">
        <w:rPr>
          <w:rFonts w:ascii="微软雅黑" w:eastAsia="微软雅黑" w:hAnsi="微软雅黑" w:cs="微软雅黑" w:hint="eastAsia"/>
          <w:sz w:val="22"/>
          <w:szCs w:val="22"/>
        </w:rPr>
        <w:t>平方厘米一百千瓦</w:t>
      </w:r>
      <w:r w:rsidR="00C87A0F">
        <w:rPr>
          <w:rFonts w:ascii="微软雅黑" w:eastAsia="微软雅黑" w:hAnsi="微软雅黑" w:cs="微软雅黑" w:hint="eastAsia"/>
          <w:sz w:val="22"/>
          <w:szCs w:val="22"/>
        </w:rPr>
        <w:t>每秒，对于我方飞船护盾系统有一定威胁</w:t>
      </w:r>
      <w:r w:rsidR="00B8633A">
        <w:rPr>
          <w:rFonts w:ascii="微软雅黑" w:eastAsia="微软雅黑" w:hAnsi="微软雅黑" w:cs="微软雅黑" w:hint="eastAsia"/>
          <w:sz w:val="22"/>
          <w:szCs w:val="22"/>
        </w:rPr>
        <w:t>。</w:t>
      </w:r>
    </w:p>
    <w:p w14:paraId="06D3C2DA" w14:textId="77777777" w:rsidR="00FB1EA5" w:rsidRDefault="00B8633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拥有大功率电磁炮，初速度预估为8</w:t>
      </w:r>
      <w:r>
        <w:rPr>
          <w:rFonts w:ascii="微软雅黑" w:eastAsia="微软雅黑" w:hAnsi="微软雅黑" w:cs="微软雅黑"/>
          <w:sz w:val="22"/>
          <w:szCs w:val="22"/>
        </w:rPr>
        <w:t>0</w:t>
      </w:r>
      <w:r>
        <w:rPr>
          <w:rFonts w:ascii="微软雅黑" w:eastAsia="微软雅黑" w:hAnsi="微软雅黑" w:cs="微软雅黑" w:hint="eastAsia"/>
          <w:sz w:val="22"/>
          <w:szCs w:val="22"/>
        </w:rPr>
        <w:t>%光速，此项值为理想状态值</w:t>
      </w:r>
      <w:r w:rsidR="00FB1EA5">
        <w:rPr>
          <w:rFonts w:ascii="微软雅黑" w:eastAsia="微软雅黑" w:hAnsi="微软雅黑" w:cs="微软雅黑" w:hint="eastAsia"/>
          <w:sz w:val="22"/>
          <w:szCs w:val="22"/>
        </w:rPr>
        <w:t>，实际可能会低；</w:t>
      </w:r>
    </w:p>
    <w:p w14:paraId="5E989332" w14:textId="77777777" w:rsidR="007732B3" w:rsidRDefault="00FB1EA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拥有重力系统</w:t>
      </w:r>
      <w:r w:rsidR="002B7A51">
        <w:rPr>
          <w:rFonts w:ascii="微软雅黑" w:eastAsia="微软雅黑" w:hAnsi="微软雅黑" w:cs="微软雅黑" w:hint="eastAsia"/>
          <w:sz w:val="22"/>
          <w:szCs w:val="22"/>
        </w:rPr>
        <w:t>，能够在飞船之中模拟对方星球重力</w:t>
      </w:r>
      <w:r w:rsidR="000A416B">
        <w:rPr>
          <w:rFonts w:ascii="微软雅黑" w:eastAsia="微软雅黑" w:hAnsi="微软雅黑" w:cs="微软雅黑" w:hint="eastAsia"/>
          <w:sz w:val="22"/>
          <w:szCs w:val="22"/>
        </w:rPr>
        <w:t>，考虑到对方能源利用效率不排除拥有重力武器的可能</w:t>
      </w:r>
      <w:r w:rsidR="007732B3">
        <w:rPr>
          <w:rFonts w:ascii="微软雅黑" w:eastAsia="微软雅黑" w:hAnsi="微软雅黑" w:cs="微软雅黑" w:hint="eastAsia"/>
          <w:sz w:val="22"/>
          <w:szCs w:val="22"/>
        </w:rPr>
        <w:t>，极限状况可能拥有空间</w:t>
      </w:r>
      <w:proofErr w:type="gramStart"/>
      <w:r w:rsidR="007732B3">
        <w:rPr>
          <w:rFonts w:ascii="微软雅黑" w:eastAsia="微软雅黑" w:hAnsi="微软雅黑" w:cs="微软雅黑" w:hint="eastAsia"/>
          <w:sz w:val="22"/>
          <w:szCs w:val="22"/>
        </w:rPr>
        <w:t>迁越技术</w:t>
      </w:r>
      <w:proofErr w:type="gramEnd"/>
      <w:r w:rsidR="007732B3">
        <w:rPr>
          <w:rFonts w:ascii="微软雅黑" w:eastAsia="微软雅黑" w:hAnsi="微软雅黑" w:cs="微软雅黑" w:hint="eastAsia"/>
          <w:sz w:val="22"/>
          <w:szCs w:val="22"/>
        </w:rPr>
        <w:t>以及</w:t>
      </w:r>
      <w:proofErr w:type="gramStart"/>
      <w:r w:rsidR="007732B3">
        <w:rPr>
          <w:rFonts w:ascii="微软雅黑" w:eastAsia="微软雅黑" w:hAnsi="微软雅黑" w:cs="微软雅黑" w:hint="eastAsia"/>
          <w:sz w:val="22"/>
          <w:szCs w:val="22"/>
        </w:rPr>
        <w:t>空间迁越封锁</w:t>
      </w:r>
      <w:proofErr w:type="gramEnd"/>
      <w:r w:rsidR="007732B3">
        <w:rPr>
          <w:rFonts w:ascii="微软雅黑" w:eastAsia="微软雅黑" w:hAnsi="微软雅黑" w:cs="微软雅黑" w:hint="eastAsia"/>
          <w:sz w:val="22"/>
          <w:szCs w:val="22"/>
        </w:rPr>
        <w:t>技术。</w:t>
      </w:r>
    </w:p>
    <w:p w14:paraId="14D67586" w14:textId="6FA19E29" w:rsidR="001476D9" w:rsidRDefault="00AE767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计算机所使用计算单元为硅晶体及</w:t>
      </w:r>
      <w:r w:rsidR="00D426E3">
        <w:rPr>
          <w:rFonts w:ascii="微软雅黑" w:eastAsia="微软雅黑" w:hAnsi="微软雅黑" w:cs="微软雅黑" w:hint="eastAsia"/>
          <w:sz w:val="22"/>
          <w:szCs w:val="22"/>
        </w:rPr>
        <w:t>极限低温量子计算机，</w:t>
      </w:r>
      <w:r w:rsidR="00903366">
        <w:rPr>
          <w:rFonts w:ascii="微软雅黑" w:eastAsia="微软雅黑" w:hAnsi="微软雅黑" w:cs="微软雅黑" w:hint="eastAsia"/>
          <w:sz w:val="22"/>
          <w:szCs w:val="22"/>
        </w:rPr>
        <w:t>量子计算机具体情况不详，具体参与计算量子对数量不详。</w:t>
      </w:r>
    </w:p>
    <w:p w14:paraId="1EA43725" w14:textId="3B2CFE03" w:rsidR="00903366" w:rsidRDefault="0090336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通信方式为</w:t>
      </w:r>
      <w:r w:rsidR="007644D4">
        <w:rPr>
          <w:rFonts w:ascii="微软雅黑" w:eastAsia="微软雅黑" w:hAnsi="微软雅黑" w:cs="微软雅黑" w:hint="eastAsia"/>
          <w:sz w:val="22"/>
          <w:szCs w:val="22"/>
        </w:rPr>
        <w:t>无线电波通信激光通信混合通信，检测到量子波动，不排除对方拥有量子通讯技术。</w:t>
      </w:r>
    </w:p>
    <w:p w14:paraId="1FB3550A" w14:textId="7C17C220" w:rsidR="00CF00D0" w:rsidRDefault="00D87C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对方大致重点技术总结完毕。</w:t>
      </w:r>
    </w:p>
    <w:p w14:paraId="5072DAF0" w14:textId="6F850EE0" w:rsidR="00D12C5A" w:rsidRDefault="003608D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57349FB" w14:textId="77777777" w:rsidR="00EE3A0B" w:rsidRDefault="00D87C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“真是不按照正常发展规则发展的文明啊，</w:t>
      </w:r>
      <w:r w:rsidR="00EE3A0B">
        <w:rPr>
          <w:rFonts w:ascii="微软雅黑" w:eastAsia="微软雅黑" w:hAnsi="微软雅黑" w:cs="微软雅黑" w:hint="eastAsia"/>
          <w:sz w:val="22"/>
          <w:szCs w:val="22"/>
        </w:rPr>
        <w:t>明明还没有拥有正常的反物质作为能量来源就已经能够成功的制造出重力装置，可是为什么没有制作出反重力装置呢？</w:t>
      </w:r>
    </w:p>
    <w:p w14:paraId="73AF3A6A" w14:textId="77777777" w:rsidR="00E5322E" w:rsidRDefault="00EE3A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极限低温量子计算机这种技术真的是这个程度的文明能够掌握的东西吗？</w:t>
      </w:r>
      <w:r w:rsidR="00485927">
        <w:rPr>
          <w:rFonts w:ascii="微软雅黑" w:eastAsia="微软雅黑" w:hAnsi="微软雅黑" w:cs="微软雅黑" w:hint="eastAsia"/>
          <w:sz w:val="22"/>
          <w:szCs w:val="22"/>
        </w:rPr>
        <w:t>极限低温啊，绝对零度啊，这是我们也未曾达到过的领域。</w:t>
      </w:r>
    </w:p>
    <w:p w14:paraId="0F99B084" w14:textId="4E44FAA1" w:rsidR="00745D69" w:rsidRDefault="00E5322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真的是有意思的文明，就是不知道前段时间被什么样的存在注视了，</w:t>
      </w:r>
      <w:r w:rsidR="00B27720">
        <w:rPr>
          <w:rFonts w:ascii="微软雅黑" w:eastAsia="微软雅黑" w:hAnsi="微软雅黑" w:cs="微软雅黑" w:hint="eastAsia"/>
          <w:sz w:val="22"/>
          <w:szCs w:val="22"/>
        </w:rPr>
        <w:t>不过观察对方的反应应该只是对于这个地方所发生的事情感到了些许的兴趣，想要看看而已</w:t>
      </w:r>
      <w:r w:rsidR="0018369A">
        <w:rPr>
          <w:rFonts w:ascii="微软雅黑" w:eastAsia="微软雅黑" w:hAnsi="微软雅黑" w:cs="微软雅黑" w:hint="eastAsia"/>
          <w:sz w:val="22"/>
          <w:szCs w:val="22"/>
        </w:rPr>
        <w:t>，发起进攻应该不会出现什么问题，可以先做出一些试探性的攻击，如果对方没有反应的话就</w:t>
      </w:r>
      <w:r w:rsidR="0018369A">
        <w:rPr>
          <w:rFonts w:ascii="微软雅黑" w:eastAsia="微软雅黑" w:hAnsi="微软雅黑" w:cs="微软雅黑" w:hint="eastAsia"/>
          <w:sz w:val="22"/>
          <w:szCs w:val="22"/>
        </w:rPr>
        <w:lastRenderedPageBreak/>
        <w:t>可以将这个文明</w:t>
      </w:r>
      <w:r w:rsidR="007342FD">
        <w:rPr>
          <w:rFonts w:ascii="微软雅黑" w:eastAsia="微软雅黑" w:hAnsi="微软雅黑" w:cs="微软雅黑" w:hint="eastAsia"/>
          <w:sz w:val="22"/>
          <w:szCs w:val="22"/>
        </w:rPr>
        <w:t>所有的技术得到了。</w:t>
      </w:r>
      <w:r w:rsidR="00D87C8A">
        <w:rPr>
          <w:rFonts w:ascii="微软雅黑" w:eastAsia="微软雅黑" w:hAnsi="微软雅黑" w:cs="微软雅黑" w:hint="eastAsia"/>
          <w:sz w:val="22"/>
          <w:szCs w:val="22"/>
        </w:rPr>
        <w:t>”</w:t>
      </w:r>
    </w:p>
    <w:p w14:paraId="5E7AC05D" w14:textId="54B3B0BD" w:rsidR="007342FD" w:rsidRDefault="0038080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经过十多分钟的滑行之后人类方到达了对方所指定的坐标附近，</w:t>
      </w:r>
      <w:r w:rsidR="007F664D">
        <w:rPr>
          <w:rFonts w:ascii="微软雅黑" w:eastAsia="微软雅黑" w:hAnsi="微软雅黑" w:cs="微软雅黑" w:hint="eastAsia"/>
          <w:sz w:val="22"/>
          <w:szCs w:val="22"/>
        </w:rPr>
        <w:t>不过人类毕竟已经掌握了修行的方式，太空</w:t>
      </w:r>
      <w:proofErr w:type="gramStart"/>
      <w:r w:rsidR="007F664D">
        <w:rPr>
          <w:rFonts w:ascii="微软雅黑" w:eastAsia="微软雅黑" w:hAnsi="微软雅黑" w:cs="微软雅黑" w:hint="eastAsia"/>
          <w:sz w:val="22"/>
          <w:szCs w:val="22"/>
        </w:rPr>
        <w:t>服这种</w:t>
      </w:r>
      <w:proofErr w:type="gramEnd"/>
      <w:r w:rsidR="007F664D">
        <w:rPr>
          <w:rFonts w:ascii="微软雅黑" w:eastAsia="微软雅黑" w:hAnsi="微软雅黑" w:cs="微软雅黑" w:hint="eastAsia"/>
          <w:sz w:val="22"/>
          <w:szCs w:val="22"/>
        </w:rPr>
        <w:t>东西也就是在进行加速的时候给金丹以下的人员穿戴，金丹及金丹以上的</w:t>
      </w:r>
      <w:r w:rsidR="00B026BC">
        <w:rPr>
          <w:rFonts w:ascii="微软雅黑" w:eastAsia="微软雅黑" w:hAnsi="微软雅黑" w:cs="微软雅黑" w:hint="eastAsia"/>
          <w:sz w:val="22"/>
          <w:szCs w:val="22"/>
        </w:rPr>
        <w:t>修行者都不用穿戴任何太空服用于抵抗太空之中的各种射线和飞船加速所带来的加速度，至于法师这种被时代所抛弃的产物，只能慢慢的</w:t>
      </w:r>
      <w:r w:rsidR="006C19A4">
        <w:rPr>
          <w:rFonts w:ascii="微软雅黑" w:eastAsia="微软雅黑" w:hAnsi="微软雅黑" w:cs="微软雅黑" w:hint="eastAsia"/>
          <w:sz w:val="22"/>
          <w:szCs w:val="22"/>
        </w:rPr>
        <w:t>消失在历史的河流中。</w:t>
      </w:r>
    </w:p>
    <w:p w14:paraId="19526116" w14:textId="6619D925" w:rsidR="0036187D" w:rsidRDefault="0036187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数百位金丹修士在飞船</w:t>
      </w:r>
      <w:r w:rsidR="00D369AB">
        <w:rPr>
          <w:rFonts w:ascii="微软雅黑" w:eastAsia="微软雅黑" w:hAnsi="微软雅黑" w:cs="微软雅黑" w:hint="eastAsia"/>
          <w:sz w:val="22"/>
          <w:szCs w:val="22"/>
        </w:rPr>
        <w:t>还未落地之时便隐去身形，穿梭</w:t>
      </w:r>
      <w:proofErr w:type="gramStart"/>
      <w:r w:rsidR="00D369AB">
        <w:rPr>
          <w:rFonts w:ascii="微软雅黑" w:eastAsia="微软雅黑" w:hAnsi="微软雅黑" w:cs="微软雅黑" w:hint="eastAsia"/>
          <w:sz w:val="22"/>
          <w:szCs w:val="22"/>
        </w:rPr>
        <w:t>到神念感知</w:t>
      </w:r>
      <w:proofErr w:type="gramEnd"/>
      <w:r w:rsidR="00D369AB">
        <w:rPr>
          <w:rFonts w:ascii="微软雅黑" w:eastAsia="微软雅黑" w:hAnsi="微软雅黑" w:cs="微软雅黑" w:hint="eastAsia"/>
          <w:sz w:val="22"/>
          <w:szCs w:val="22"/>
        </w:rPr>
        <w:t>中有生命的地方去，而几个修为最高</w:t>
      </w:r>
      <w:proofErr w:type="gramStart"/>
      <w:r w:rsidR="00D369AB">
        <w:rPr>
          <w:rFonts w:ascii="微软雅黑" w:eastAsia="微软雅黑" w:hAnsi="微软雅黑" w:cs="微软雅黑" w:hint="eastAsia"/>
          <w:sz w:val="22"/>
          <w:szCs w:val="22"/>
        </w:rPr>
        <w:t>的元婴修士</w:t>
      </w:r>
      <w:proofErr w:type="gramEnd"/>
      <w:r w:rsidR="00D369AB">
        <w:rPr>
          <w:rFonts w:ascii="微软雅黑" w:eastAsia="微软雅黑" w:hAnsi="微软雅黑" w:cs="微软雅黑" w:hint="eastAsia"/>
          <w:sz w:val="22"/>
          <w:szCs w:val="22"/>
        </w:rPr>
        <w:t>则</w:t>
      </w:r>
      <w:r w:rsidR="00E541DF">
        <w:rPr>
          <w:rFonts w:ascii="微软雅黑" w:eastAsia="微软雅黑" w:hAnsi="微软雅黑" w:cs="微软雅黑" w:hint="eastAsia"/>
          <w:sz w:val="22"/>
          <w:szCs w:val="22"/>
        </w:rPr>
        <w:t>在太空之中监控这一片空间。</w:t>
      </w:r>
    </w:p>
    <w:p w14:paraId="4D02780A" w14:textId="30A8A47A" w:rsidR="00D87C8A" w:rsidRDefault="007426C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霄雲文明方身着轻薄的太空服</w:t>
      </w:r>
      <w:r w:rsidR="00A63D77">
        <w:rPr>
          <w:rFonts w:ascii="微软雅黑" w:eastAsia="微软雅黑" w:hAnsi="微软雅黑" w:cs="微软雅黑" w:hint="eastAsia"/>
          <w:sz w:val="22"/>
          <w:szCs w:val="22"/>
        </w:rPr>
        <w:t>，身边跟着一个便携的无人机，保护者他们自身的安全。</w:t>
      </w:r>
    </w:p>
    <w:p w14:paraId="2660EF44" w14:textId="48EEE119" w:rsidR="00A63D77" w:rsidRDefault="00DF11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看着人类身上没有穿戴任何防护设备，连身边都没有携带任何的防护设备，这对于他们来说是颠覆认知的事情</w:t>
      </w:r>
      <w:r w:rsidR="00605500">
        <w:rPr>
          <w:rFonts w:ascii="微软雅黑" w:eastAsia="微软雅黑" w:hAnsi="微软雅黑" w:cs="微软雅黑" w:hint="eastAsia"/>
          <w:sz w:val="22"/>
          <w:szCs w:val="22"/>
        </w:rPr>
        <w:t>。</w:t>
      </w:r>
    </w:p>
    <w:p w14:paraId="65A6CE14" w14:textId="6CBED774" w:rsidR="00605500" w:rsidRDefault="0060550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事情似乎有些他们的预料了，但是依然硬着头对着人类说到：</w:t>
      </w:r>
    </w:p>
    <w:p w14:paraId="2486EA12" w14:textId="151904E0" w:rsidR="00605500" w:rsidRDefault="00605500" w:rsidP="00D5242A">
      <w:pPr>
        <w:rPr>
          <w:rFonts w:ascii="微软雅黑" w:eastAsia="微软雅黑" w:hAnsi="微软雅黑"/>
          <w:noProof/>
        </w:rPr>
      </w:pPr>
      <w:r>
        <w:rPr>
          <w:rFonts w:ascii="微软雅黑" w:eastAsia="微软雅黑" w:hAnsi="微软雅黑" w:cs="微软雅黑" w:hint="eastAsia"/>
          <w:sz w:val="22"/>
          <w:szCs w:val="22"/>
        </w:rPr>
        <w:t>“请跟着我们进来，船长正在</w:t>
      </w:r>
      <w:r w:rsidR="005D0373">
        <w:rPr>
          <w:rFonts w:ascii="微软雅黑" w:eastAsia="微软雅黑" w:hAnsi="微软雅黑" w:cs="微软雅黑" w:hint="eastAsia"/>
          <w:sz w:val="22"/>
          <w:szCs w:val="22"/>
        </w:rPr>
        <w:t>会客厅等待着各位。</w:t>
      </w:r>
      <w:r>
        <w:rPr>
          <w:rFonts w:ascii="微软雅黑" w:eastAsia="微软雅黑" w:hAnsi="微软雅黑" w:cs="微软雅黑" w:hint="eastAsia"/>
          <w:sz w:val="22"/>
          <w:szCs w:val="22"/>
        </w:rPr>
        <w:t>”</w:t>
      </w:r>
      <w:r w:rsidR="005D0373">
        <w:rPr>
          <w:rFonts w:ascii="微软雅黑" w:eastAsia="微软雅黑" w:hAnsi="微软雅黑" w:cs="微软雅黑" w:hint="eastAsia"/>
          <w:sz w:val="22"/>
          <w:szCs w:val="22"/>
        </w:rPr>
        <w:t>毫无感情的电子音通过地面作为介质传达到了</w:t>
      </w:r>
      <w:r w:rsidR="000E53B7">
        <w:rPr>
          <w:rFonts w:ascii="微软雅黑" w:eastAsia="微软雅黑" w:hAnsi="微软雅黑" w:cs="微软雅黑" w:hint="eastAsia"/>
          <w:sz w:val="22"/>
          <w:szCs w:val="22"/>
        </w:rPr>
        <w:t>人类方的耳中，实际上人类方通过</w:t>
      </w:r>
      <w:proofErr w:type="gramStart"/>
      <w:r w:rsidR="000E53B7">
        <w:rPr>
          <w:rFonts w:ascii="微软雅黑" w:eastAsia="微软雅黑" w:hAnsi="微软雅黑" w:cs="微软雅黑" w:hint="eastAsia"/>
          <w:sz w:val="22"/>
          <w:szCs w:val="22"/>
        </w:rPr>
        <w:t>神念便</w:t>
      </w:r>
      <w:proofErr w:type="gramEnd"/>
      <w:r w:rsidR="000E53B7">
        <w:rPr>
          <w:rFonts w:ascii="微软雅黑" w:eastAsia="微软雅黑" w:hAnsi="微软雅黑" w:cs="微软雅黑" w:hint="eastAsia"/>
          <w:sz w:val="22"/>
          <w:szCs w:val="22"/>
        </w:rPr>
        <w:t>能够知道对方想要表达什么，都不需要物质作为</w:t>
      </w:r>
      <w:r w:rsidR="00126A18">
        <w:rPr>
          <w:rFonts w:ascii="微软雅黑" w:eastAsia="微软雅黑" w:hAnsi="微软雅黑" w:hint="eastAsia"/>
          <w:noProof/>
        </w:rPr>
        <w:t>介质传播信息。</w:t>
      </w:r>
    </w:p>
    <w:p w14:paraId="15AE9CB1" w14:textId="39D2C40E" w:rsidR="0036187D" w:rsidRDefault="00FD732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会客厅并没有多大，整体只是体现出了一个干净，银白色的空间对于现如今的人类来说并不是一个难看的配色，但是太过于单调，一点活力都没有。</w:t>
      </w:r>
    </w:p>
    <w:p w14:paraId="62F11855" w14:textId="3066FCDC" w:rsidR="00FD7328" w:rsidRDefault="004F6FF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76ACC">
        <w:rPr>
          <w:rFonts w:ascii="微软雅黑" w:eastAsia="微软雅黑" w:hAnsi="微软雅黑" w:cs="微软雅黑" w:hint="eastAsia"/>
          <w:sz w:val="22"/>
          <w:szCs w:val="22"/>
        </w:rPr>
        <w:t>不知道各位有有没有发现这些个像蜥蜴一样人类生物一点点的修为都没有但是，一身的气血却显得十分强大，</w:t>
      </w:r>
      <w:r w:rsidR="00B14AD0">
        <w:rPr>
          <w:rFonts w:ascii="微软雅黑" w:eastAsia="微软雅黑" w:hAnsi="微软雅黑" w:cs="微软雅黑" w:hint="eastAsia"/>
          <w:sz w:val="22"/>
          <w:szCs w:val="22"/>
        </w:rPr>
        <w:t>但是精神力这些却显得十分弱小，透体而出应该是做不到的，真是不知道对方用了什么样的技术将自己的生命延长到可以适应宇宙中无垠航行的。</w:t>
      </w:r>
      <w:r>
        <w:rPr>
          <w:rFonts w:ascii="微软雅黑" w:eastAsia="微软雅黑" w:hAnsi="微软雅黑" w:cs="微软雅黑" w:hint="eastAsia"/>
          <w:sz w:val="22"/>
          <w:szCs w:val="22"/>
        </w:rPr>
        <w:t>”</w:t>
      </w:r>
    </w:p>
    <w:p w14:paraId="54219A7F" w14:textId="1D9729BB" w:rsidR="00B14AD0" w:rsidRPr="00126A18" w:rsidRDefault="007A4F9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“或许是使用了基因改造吧，</w:t>
      </w:r>
      <w:r w:rsidR="00B4546B">
        <w:rPr>
          <w:rFonts w:ascii="微软雅黑" w:eastAsia="微软雅黑" w:hAnsi="微软雅黑" w:cs="微软雅黑" w:hint="eastAsia"/>
          <w:sz w:val="22"/>
          <w:szCs w:val="22"/>
        </w:rPr>
        <w:t>这些技术我们也是在研究只是整体的效果没有修行所带</w:t>
      </w:r>
      <w:r w:rsidR="00B4546B">
        <w:rPr>
          <w:rFonts w:ascii="微软雅黑" w:eastAsia="微软雅黑" w:hAnsi="微软雅黑" w:cs="微软雅黑" w:hint="eastAsia"/>
          <w:sz w:val="22"/>
          <w:szCs w:val="22"/>
        </w:rPr>
        <w:lastRenderedPageBreak/>
        <w:t>来的明显。</w:t>
      </w:r>
      <w:r>
        <w:rPr>
          <w:rFonts w:ascii="微软雅黑" w:eastAsia="微软雅黑" w:hAnsi="微软雅黑" w:cs="微软雅黑" w:hint="eastAsia"/>
          <w:sz w:val="22"/>
          <w:szCs w:val="22"/>
        </w:rPr>
        <w:t>”</w:t>
      </w:r>
    </w:p>
    <w:p w14:paraId="5F26AAB6" w14:textId="2343791B" w:rsidR="00A63D77" w:rsidRDefault="00115E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几人</w:t>
      </w:r>
      <w:proofErr w:type="gramStart"/>
      <w:r>
        <w:rPr>
          <w:rFonts w:ascii="微软雅黑" w:eastAsia="微软雅黑" w:hAnsi="微软雅黑" w:cs="微软雅黑" w:hint="eastAsia"/>
          <w:sz w:val="22"/>
          <w:szCs w:val="22"/>
        </w:rPr>
        <w:t>在神念中</w:t>
      </w:r>
      <w:proofErr w:type="gramEnd"/>
      <w:r>
        <w:rPr>
          <w:rFonts w:ascii="微软雅黑" w:eastAsia="微软雅黑" w:hAnsi="微软雅黑" w:cs="微软雅黑" w:hint="eastAsia"/>
          <w:sz w:val="22"/>
          <w:szCs w:val="22"/>
        </w:rPr>
        <w:t>交流的时候静静的等待对方说话，而霄雲文明也是静静的看着人类，似乎在等待着对方说话，</w:t>
      </w:r>
      <w:r w:rsidR="0022201D">
        <w:rPr>
          <w:rFonts w:ascii="微软雅黑" w:eastAsia="微软雅黑" w:hAnsi="微软雅黑" w:cs="微软雅黑" w:hint="eastAsia"/>
          <w:sz w:val="22"/>
          <w:szCs w:val="22"/>
        </w:rPr>
        <w:t>在默默的看着了对方几分钟后霄雲文明实在是耐不住性子了</w:t>
      </w:r>
      <w:r w:rsidR="002223AA">
        <w:rPr>
          <w:rFonts w:ascii="微软雅黑" w:eastAsia="微软雅黑" w:hAnsi="微软雅黑" w:cs="微软雅黑" w:hint="eastAsia"/>
          <w:sz w:val="22"/>
          <w:szCs w:val="22"/>
        </w:rPr>
        <w:t>用翻译器</w:t>
      </w:r>
      <w:r w:rsidR="0022201D">
        <w:rPr>
          <w:rFonts w:ascii="微软雅黑" w:eastAsia="微软雅黑" w:hAnsi="微软雅黑" w:cs="微软雅黑" w:hint="eastAsia"/>
          <w:sz w:val="22"/>
          <w:szCs w:val="22"/>
        </w:rPr>
        <w:t>说到：</w:t>
      </w:r>
    </w:p>
    <w:p w14:paraId="38D53080" w14:textId="6D3F96A7" w:rsidR="0022201D" w:rsidRDefault="0022201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23AA">
        <w:rPr>
          <w:rFonts w:ascii="微软雅黑" w:eastAsia="微软雅黑" w:hAnsi="微软雅黑" w:cs="微软雅黑" w:hint="eastAsia"/>
          <w:sz w:val="22"/>
          <w:szCs w:val="22"/>
        </w:rPr>
        <w:t>我们是来自霄雲文明的探索</w:t>
      </w:r>
      <w:r w:rsidR="002F0ADE">
        <w:rPr>
          <w:rFonts w:ascii="微软雅黑" w:eastAsia="微软雅黑" w:hAnsi="微软雅黑" w:cs="微软雅黑" w:hint="eastAsia"/>
          <w:sz w:val="22"/>
          <w:szCs w:val="22"/>
        </w:rPr>
        <w:t>军团，带着文明和科技而来，我们可以为文明提供难以想象的科技和便利</w:t>
      </w:r>
      <w:r w:rsidR="003C26F4">
        <w:rPr>
          <w:rFonts w:ascii="微软雅黑" w:eastAsia="微软雅黑" w:hAnsi="微软雅黑" w:cs="微软雅黑" w:hint="eastAsia"/>
          <w:sz w:val="22"/>
          <w:szCs w:val="22"/>
        </w:rPr>
        <w:t>，从此让一个蛮荒的文明变成一个十分先进的宇宙文明，摆脱寿命的</w:t>
      </w:r>
      <w:r w:rsidR="006455B5">
        <w:rPr>
          <w:rFonts w:ascii="微软雅黑" w:eastAsia="微软雅黑" w:hAnsi="微软雅黑" w:cs="微软雅黑" w:hint="eastAsia"/>
          <w:sz w:val="22"/>
          <w:szCs w:val="22"/>
        </w:rPr>
        <w:t>限制，拥有足够的寿命探索这个无垠的宇宙。</w:t>
      </w:r>
      <w:r>
        <w:rPr>
          <w:rFonts w:ascii="微软雅黑" w:eastAsia="微软雅黑" w:hAnsi="微软雅黑" w:cs="微软雅黑" w:hint="eastAsia"/>
          <w:sz w:val="22"/>
          <w:szCs w:val="22"/>
        </w:rPr>
        <w:t>”</w:t>
      </w:r>
      <w:r w:rsidR="006455B5">
        <w:rPr>
          <w:rFonts w:ascii="微软雅黑" w:eastAsia="微软雅黑" w:hAnsi="微软雅黑" w:cs="微软雅黑" w:hint="eastAsia"/>
          <w:sz w:val="22"/>
          <w:szCs w:val="22"/>
        </w:rPr>
        <w:t>这个</w:t>
      </w:r>
      <w:r w:rsidR="00BE7A32">
        <w:rPr>
          <w:rFonts w:ascii="微软雅黑" w:eastAsia="微软雅黑" w:hAnsi="微软雅黑" w:cs="微软雅黑" w:hint="eastAsia"/>
          <w:sz w:val="22"/>
          <w:szCs w:val="22"/>
        </w:rPr>
        <w:t>蜥蜴人的脸上挂着一丝不屑的微笑，这种低等的文明怎么值得他多看几眼呢？</w:t>
      </w:r>
    </w:p>
    <w:p w14:paraId="05B111CE" w14:textId="14E10B01" w:rsidR="0022201D" w:rsidRDefault="0042771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在人类与这些蜥蜴人谈判的时候各处的修士都在注意着各个地方的动静，以防止发生一些意外。</w:t>
      </w:r>
    </w:p>
    <w:p w14:paraId="0877E268" w14:textId="286003BC" w:rsidR="00422C23" w:rsidRDefault="00422C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然而这个霄雲文明并没有把人类看着眼里，为</w:t>
      </w:r>
      <w:r w:rsidR="00876D3D">
        <w:rPr>
          <w:rFonts w:ascii="微软雅黑" w:eastAsia="微软雅黑" w:hAnsi="微软雅黑" w:cs="微软雅黑" w:hint="eastAsia"/>
          <w:sz w:val="22"/>
          <w:szCs w:val="22"/>
        </w:rPr>
        <w:t>了弄清那个意志的想法，对着地星的方向发射了一道小范围的γ射线</w:t>
      </w:r>
      <w:proofErr w:type="gramStart"/>
      <w:r w:rsidR="00876D3D">
        <w:rPr>
          <w:rFonts w:ascii="微软雅黑" w:eastAsia="微软雅黑" w:hAnsi="微软雅黑" w:cs="微软雅黑" w:hint="eastAsia"/>
          <w:sz w:val="22"/>
          <w:szCs w:val="22"/>
        </w:rPr>
        <w:t>暴作为</w:t>
      </w:r>
      <w:proofErr w:type="gramEnd"/>
      <w:r w:rsidR="00876D3D">
        <w:rPr>
          <w:rFonts w:ascii="微软雅黑" w:eastAsia="微软雅黑" w:hAnsi="微软雅黑" w:cs="微软雅黑" w:hint="eastAsia"/>
          <w:sz w:val="22"/>
          <w:szCs w:val="22"/>
        </w:rPr>
        <w:t>试探。</w:t>
      </w:r>
    </w:p>
    <w:p w14:paraId="61A4C2D3" w14:textId="0B9A8ABE" w:rsidR="00876D3D" w:rsidRDefault="00620F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一名盯着</w:t>
      </w:r>
      <w:r w:rsidR="008C778D">
        <w:rPr>
          <w:rFonts w:ascii="微软雅黑" w:eastAsia="微软雅黑" w:hAnsi="微软雅黑" w:cs="微软雅黑" w:hint="eastAsia"/>
          <w:sz w:val="22"/>
          <w:szCs w:val="22"/>
        </w:rPr>
        <w:t>一直</w:t>
      </w:r>
      <w:r>
        <w:rPr>
          <w:rFonts w:ascii="微软雅黑" w:eastAsia="微软雅黑" w:hAnsi="微软雅黑" w:cs="微软雅黑" w:hint="eastAsia"/>
          <w:sz w:val="22"/>
          <w:szCs w:val="22"/>
        </w:rPr>
        <w:t>对方动作</w:t>
      </w:r>
      <w:proofErr w:type="gramStart"/>
      <w:r>
        <w:rPr>
          <w:rFonts w:ascii="微软雅黑" w:eastAsia="微软雅黑" w:hAnsi="微软雅黑" w:cs="微软雅黑" w:hint="eastAsia"/>
          <w:sz w:val="22"/>
          <w:szCs w:val="22"/>
        </w:rPr>
        <w:t>的元婴修士</w:t>
      </w:r>
      <w:proofErr w:type="gramEnd"/>
      <w:r>
        <w:rPr>
          <w:rFonts w:ascii="微软雅黑" w:eastAsia="微软雅黑" w:hAnsi="微软雅黑" w:cs="微软雅黑" w:hint="eastAsia"/>
          <w:sz w:val="22"/>
          <w:szCs w:val="22"/>
        </w:rPr>
        <w:t>在感知到能量的变动之后迅速的</w:t>
      </w:r>
      <w:r w:rsidR="004D432E">
        <w:rPr>
          <w:rFonts w:ascii="微软雅黑" w:eastAsia="微软雅黑" w:hAnsi="微软雅黑" w:cs="微软雅黑" w:hint="eastAsia"/>
          <w:sz w:val="22"/>
          <w:szCs w:val="22"/>
        </w:rPr>
        <w:t>跳跃到地星附近的一个空间节点，展开了一道</w:t>
      </w:r>
      <w:r w:rsidR="006E19AD">
        <w:rPr>
          <w:rFonts w:ascii="微软雅黑" w:eastAsia="微软雅黑" w:hAnsi="微软雅黑" w:cs="微软雅黑" w:hint="eastAsia"/>
          <w:sz w:val="22"/>
          <w:szCs w:val="22"/>
        </w:rPr>
        <w:t>空间护盾</w:t>
      </w:r>
      <w:r w:rsidR="00922038">
        <w:rPr>
          <w:rFonts w:ascii="微软雅黑" w:eastAsia="微软雅黑" w:hAnsi="微软雅黑" w:cs="微软雅黑" w:hint="eastAsia"/>
          <w:sz w:val="22"/>
          <w:szCs w:val="22"/>
        </w:rPr>
        <w:t>；攻击达到之后好像发生了什么，似乎又什么都没有发生</w:t>
      </w:r>
      <w:r w:rsidR="003B58BE">
        <w:rPr>
          <w:rFonts w:ascii="微软雅黑" w:eastAsia="微软雅黑" w:hAnsi="微软雅黑" w:cs="微软雅黑" w:hint="eastAsia"/>
          <w:sz w:val="22"/>
          <w:szCs w:val="22"/>
        </w:rPr>
        <w:t>，只是在后面的水星出现了一个挺大的坑。</w:t>
      </w:r>
    </w:p>
    <w:p w14:paraId="0C0A6A0A" w14:textId="4A287BE4" w:rsidR="00004963" w:rsidRDefault="0000496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8788A">
        <w:rPr>
          <w:rFonts w:ascii="微软雅黑" w:eastAsia="微软雅黑" w:hAnsi="微软雅黑" w:cs="微软雅黑" w:hint="eastAsia"/>
          <w:sz w:val="22"/>
          <w:szCs w:val="22"/>
        </w:rPr>
        <w:t>我方希望你们能够说明来到我们星系的目的，想要做些什么事情？为什么无故攻击我方的设备。</w:t>
      </w:r>
      <w:r>
        <w:rPr>
          <w:rFonts w:ascii="微软雅黑" w:eastAsia="微软雅黑" w:hAnsi="微软雅黑" w:cs="微软雅黑" w:hint="eastAsia"/>
          <w:sz w:val="22"/>
          <w:szCs w:val="22"/>
        </w:rPr>
        <w:t>”</w:t>
      </w:r>
    </w:p>
    <w:p w14:paraId="525FEF68" w14:textId="65D11F7E" w:rsidR="0022201D" w:rsidRDefault="00AB6CB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霄雲文明就默默的看着，</w:t>
      </w:r>
      <w:r w:rsidR="002144FA">
        <w:rPr>
          <w:rFonts w:ascii="微软雅黑" w:eastAsia="微软雅黑" w:hAnsi="微软雅黑" w:cs="微软雅黑" w:hint="eastAsia"/>
          <w:sz w:val="22"/>
          <w:szCs w:val="22"/>
        </w:rPr>
        <w:t>也不说话，</w:t>
      </w:r>
      <w:r w:rsidR="004717F9">
        <w:rPr>
          <w:rFonts w:ascii="微软雅黑" w:eastAsia="微软雅黑" w:hAnsi="微软雅黑" w:cs="微软雅黑" w:hint="eastAsia"/>
          <w:sz w:val="22"/>
          <w:szCs w:val="22"/>
        </w:rPr>
        <w:t>人类方也是看着不说话，默默的看着对方。</w:t>
      </w:r>
      <w:r>
        <w:rPr>
          <w:rFonts w:ascii="微软雅黑" w:eastAsia="微软雅黑" w:hAnsi="微软雅黑" w:cs="微软雅黑" w:hint="eastAsia"/>
          <w:sz w:val="22"/>
          <w:szCs w:val="22"/>
        </w:rPr>
        <w:t>在十多分钟过后依然无视发生，毕竟这种程度的攻击也仅仅只是</w:t>
      </w:r>
      <w:r w:rsidR="001436C7">
        <w:rPr>
          <w:rFonts w:ascii="微软雅黑" w:eastAsia="微软雅黑" w:hAnsi="微软雅黑" w:cs="微软雅黑" w:hint="eastAsia"/>
          <w:sz w:val="22"/>
          <w:szCs w:val="22"/>
        </w:rPr>
        <w:t>打出一个有点大的坑。</w:t>
      </w:r>
    </w:p>
    <w:p w14:paraId="00874F08" w14:textId="257C11A8" w:rsidR="00592CFD" w:rsidRDefault="00A8770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一个金丹的修士在谈判专家耳边悄悄的说了几句话之后</w:t>
      </w:r>
      <w:r w:rsidR="00796ABB">
        <w:rPr>
          <w:rFonts w:ascii="微软雅黑" w:eastAsia="微软雅黑" w:hAnsi="微软雅黑" w:cs="微软雅黑" w:hint="eastAsia"/>
          <w:sz w:val="22"/>
          <w:szCs w:val="22"/>
        </w:rPr>
        <w:t>，这名专家看向对方的眼神便发生</w:t>
      </w:r>
      <w:r w:rsidR="0036113B">
        <w:rPr>
          <w:rFonts w:ascii="微软雅黑" w:eastAsia="微软雅黑" w:hAnsi="微软雅黑" w:cs="微软雅黑" w:hint="eastAsia"/>
          <w:sz w:val="22"/>
          <w:szCs w:val="22"/>
        </w:rPr>
        <w:t>微不可查的变化。</w:t>
      </w:r>
    </w:p>
    <w:p w14:paraId="4E861579" w14:textId="04AF7F02" w:rsidR="0036113B" w:rsidRDefault="0036113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而对方似乎也是从</w:t>
      </w:r>
      <w:proofErr w:type="gramStart"/>
      <w:r>
        <w:rPr>
          <w:rFonts w:ascii="微软雅黑" w:eastAsia="微软雅黑" w:hAnsi="微软雅黑" w:cs="微软雅黑" w:hint="eastAsia"/>
          <w:sz w:val="22"/>
          <w:szCs w:val="22"/>
        </w:rPr>
        <w:t>耳麦中</w:t>
      </w:r>
      <w:proofErr w:type="gramEnd"/>
      <w:r>
        <w:rPr>
          <w:rFonts w:ascii="微软雅黑" w:eastAsia="微软雅黑" w:hAnsi="微软雅黑" w:cs="微软雅黑" w:hint="eastAsia"/>
          <w:sz w:val="22"/>
          <w:szCs w:val="22"/>
        </w:rPr>
        <w:t>得到了消息，双方之间的气氛顿时</w:t>
      </w:r>
      <w:r w:rsidR="00AC52FC">
        <w:rPr>
          <w:rFonts w:ascii="微软雅黑" w:eastAsia="微软雅黑" w:hAnsi="微软雅黑" w:cs="微软雅黑" w:hint="eastAsia"/>
          <w:sz w:val="22"/>
          <w:szCs w:val="22"/>
        </w:rPr>
        <w:t>紧张了起来。</w:t>
      </w:r>
    </w:p>
    <w:p w14:paraId="722CACF7" w14:textId="7AC3FBAA" w:rsidR="001D0EAC" w:rsidRPr="00C022ED" w:rsidRDefault="00014942" w:rsidP="00A97230">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w:t>
      </w:r>
      <w:r w:rsidR="00A97230">
        <w:rPr>
          <w:rFonts w:ascii="微软雅黑" w:eastAsia="微软雅黑" w:hAnsi="微软雅黑" w:cs="微软雅黑" w:hint="eastAsia"/>
          <w:sz w:val="22"/>
          <w:szCs w:val="22"/>
        </w:rPr>
        <w:t xml:space="preserve">十七章 </w:t>
      </w:r>
      <w:r w:rsidR="00412DA6">
        <w:rPr>
          <w:rFonts w:ascii="微软雅黑" w:eastAsia="微软雅黑" w:hAnsi="微软雅黑" w:cs="微软雅黑"/>
          <w:sz w:val="22"/>
          <w:szCs w:val="22"/>
        </w:rPr>
        <w:t xml:space="preserve"> </w:t>
      </w:r>
      <w:r w:rsidR="003C15E7">
        <w:rPr>
          <w:rFonts w:ascii="微软雅黑" w:eastAsia="微软雅黑" w:hAnsi="微软雅黑" w:cs="微软雅黑" w:hint="eastAsia"/>
          <w:sz w:val="22"/>
          <w:szCs w:val="22"/>
        </w:rPr>
        <w:t>《意外》</w:t>
      </w:r>
    </w:p>
    <w:p w14:paraId="37FD8D2A" w14:textId="0EB76579" w:rsidR="00CD4DA3" w:rsidRDefault="00FB7AD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在木星轨道的附近，</w:t>
      </w:r>
      <w:r w:rsidR="008633F8">
        <w:rPr>
          <w:rFonts w:ascii="微软雅黑" w:eastAsia="微软雅黑" w:hAnsi="微软雅黑" w:cs="微软雅黑" w:hint="eastAsia"/>
          <w:sz w:val="22"/>
          <w:szCs w:val="22"/>
        </w:rPr>
        <w:t>一道道完全不同于</w:t>
      </w:r>
      <w:r w:rsidR="00286E36">
        <w:rPr>
          <w:rFonts w:ascii="微软雅黑" w:eastAsia="微软雅黑" w:hAnsi="微软雅黑" w:cs="微软雅黑" w:hint="eastAsia"/>
          <w:sz w:val="22"/>
          <w:szCs w:val="22"/>
        </w:rPr>
        <w:t>传统能量护盾的领域从几位</w:t>
      </w:r>
      <w:proofErr w:type="gramStart"/>
      <w:r w:rsidR="00286E36">
        <w:rPr>
          <w:rFonts w:ascii="微软雅黑" w:eastAsia="微软雅黑" w:hAnsi="微软雅黑" w:cs="微软雅黑" w:hint="eastAsia"/>
          <w:sz w:val="22"/>
          <w:szCs w:val="22"/>
        </w:rPr>
        <w:t>元婴境</w:t>
      </w:r>
      <w:proofErr w:type="gramEnd"/>
      <w:r w:rsidR="00286E36">
        <w:rPr>
          <w:rFonts w:ascii="微软雅黑" w:eastAsia="微软雅黑" w:hAnsi="微软雅黑" w:cs="微软雅黑" w:hint="eastAsia"/>
          <w:sz w:val="22"/>
          <w:szCs w:val="22"/>
        </w:rPr>
        <w:t>的修士空间节点上蔓延出来，</w:t>
      </w:r>
      <w:r w:rsidR="0015078E">
        <w:rPr>
          <w:rFonts w:ascii="微软雅黑" w:eastAsia="微软雅黑" w:hAnsi="微软雅黑" w:cs="微软雅黑" w:hint="eastAsia"/>
          <w:sz w:val="22"/>
          <w:szCs w:val="22"/>
        </w:rPr>
        <w:t>不到一秒的时间便完成了对所有霄雲文明飞船的包围</w:t>
      </w:r>
      <w:r w:rsidR="002C303C">
        <w:rPr>
          <w:rFonts w:ascii="微软雅黑" w:eastAsia="微软雅黑" w:hAnsi="微软雅黑" w:cs="微软雅黑" w:hint="eastAsia"/>
          <w:sz w:val="22"/>
          <w:szCs w:val="22"/>
        </w:rPr>
        <w:t>，</w:t>
      </w:r>
      <w:r w:rsidR="001D56D1">
        <w:rPr>
          <w:rFonts w:ascii="微软雅黑" w:eastAsia="微软雅黑" w:hAnsi="微软雅黑" w:cs="微软雅黑" w:hint="eastAsia"/>
          <w:sz w:val="22"/>
          <w:szCs w:val="22"/>
        </w:rPr>
        <w:t>几人对于领域内的所有事物</w:t>
      </w:r>
      <w:r w:rsidR="006D1C2E">
        <w:rPr>
          <w:rFonts w:ascii="微软雅黑" w:eastAsia="微软雅黑" w:hAnsi="微软雅黑" w:cs="微软雅黑" w:hint="eastAsia"/>
          <w:sz w:val="22"/>
          <w:szCs w:val="22"/>
        </w:rPr>
        <w:t>的观察</w:t>
      </w:r>
      <w:r w:rsidR="001D56D1">
        <w:rPr>
          <w:rFonts w:ascii="微软雅黑" w:eastAsia="微软雅黑" w:hAnsi="微软雅黑" w:cs="微软雅黑" w:hint="eastAsia"/>
          <w:sz w:val="22"/>
          <w:szCs w:val="22"/>
        </w:rPr>
        <w:t>都</w:t>
      </w:r>
      <w:r w:rsidR="006D1C2E">
        <w:rPr>
          <w:rFonts w:ascii="微软雅黑" w:eastAsia="微软雅黑" w:hAnsi="微软雅黑" w:cs="微软雅黑" w:hint="eastAsia"/>
          <w:sz w:val="22"/>
          <w:szCs w:val="22"/>
        </w:rPr>
        <w:t>变得</w:t>
      </w:r>
      <w:r w:rsidR="001D56D1">
        <w:rPr>
          <w:rFonts w:ascii="微软雅黑" w:eastAsia="微软雅黑" w:hAnsi="微软雅黑" w:cs="微软雅黑" w:hint="eastAsia"/>
          <w:sz w:val="22"/>
          <w:szCs w:val="22"/>
        </w:rPr>
        <w:t>非常清晰</w:t>
      </w:r>
      <w:r w:rsidR="00877335">
        <w:rPr>
          <w:rFonts w:ascii="微软雅黑" w:eastAsia="微软雅黑" w:hAnsi="微软雅黑" w:cs="微软雅黑" w:hint="eastAsia"/>
          <w:sz w:val="22"/>
          <w:szCs w:val="22"/>
        </w:rPr>
        <w:t>，同时领域内的</w:t>
      </w:r>
      <w:r w:rsidR="00132907">
        <w:rPr>
          <w:rFonts w:ascii="微软雅黑" w:eastAsia="微软雅黑" w:hAnsi="微软雅黑" w:cs="微软雅黑" w:hint="eastAsia"/>
          <w:sz w:val="22"/>
          <w:szCs w:val="22"/>
        </w:rPr>
        <w:t>飞船对于外界的通讯</w:t>
      </w:r>
      <w:r w:rsidR="001872E3">
        <w:rPr>
          <w:rFonts w:ascii="微软雅黑" w:eastAsia="微软雅黑" w:hAnsi="微软雅黑" w:cs="微软雅黑" w:hint="eastAsia"/>
          <w:sz w:val="22"/>
          <w:szCs w:val="22"/>
        </w:rPr>
        <w:t>便处于中断状态。</w:t>
      </w:r>
    </w:p>
    <w:p w14:paraId="7284ED10" w14:textId="39D847EA" w:rsidR="00876711" w:rsidRDefault="005F566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而霄雲文明的人在发现自己对于外界的通讯处于中断状态之后果断将所有的战舰的引擎开到最大，并进行一定程度的超限，</w:t>
      </w:r>
      <w:r w:rsidR="0080342C">
        <w:rPr>
          <w:rFonts w:ascii="微软雅黑" w:eastAsia="微软雅黑" w:hAnsi="微软雅黑" w:cs="微软雅黑" w:hint="eastAsia"/>
          <w:sz w:val="22"/>
          <w:szCs w:val="22"/>
        </w:rPr>
        <w:t>超级重力发生装置也开始充能，为曲率航行做好前期的准备。能够中断他们于外界的通讯这是霄雲文明所不能理解的事情，在他们的理解之中，量子通讯的方式还没有拦截的方式，</w:t>
      </w:r>
      <w:r w:rsidR="001C5B10">
        <w:rPr>
          <w:rFonts w:ascii="微软雅黑" w:eastAsia="微软雅黑" w:hAnsi="微软雅黑" w:cs="微软雅黑" w:hint="eastAsia"/>
          <w:sz w:val="22"/>
          <w:szCs w:val="22"/>
        </w:rPr>
        <w:t>拦截的方式都还在实验室里面</w:t>
      </w:r>
      <w:r w:rsidR="00D67CBF">
        <w:rPr>
          <w:rFonts w:ascii="微软雅黑" w:eastAsia="微软雅黑" w:hAnsi="微软雅黑" w:cs="微软雅黑" w:hint="eastAsia"/>
          <w:sz w:val="22"/>
          <w:szCs w:val="22"/>
        </w:rPr>
        <w:t>。</w:t>
      </w:r>
    </w:p>
    <w:p w14:paraId="2CBEF4A0" w14:textId="3237FA96" w:rsidR="008F69C0" w:rsidRDefault="00D67CB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为了拖延一些时间将曲率航行装置准备完成，霄雲文明开始主动与华夏方面的</w:t>
      </w:r>
      <w:r w:rsidR="008F69C0">
        <w:rPr>
          <w:rFonts w:ascii="微软雅黑" w:eastAsia="微软雅黑" w:hAnsi="微软雅黑" w:cs="微软雅黑" w:hint="eastAsia"/>
          <w:sz w:val="22"/>
          <w:szCs w:val="22"/>
        </w:rPr>
        <w:t>战舰发送电磁波通讯，请求进一步的交流。</w:t>
      </w:r>
    </w:p>
    <w:p w14:paraId="2586DA4B" w14:textId="34338CD3" w:rsidR="00D67CBF" w:rsidRDefault="00D67CB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F36B6">
        <w:rPr>
          <w:rFonts w:ascii="微软雅黑" w:eastAsia="微软雅黑" w:hAnsi="微软雅黑" w:cs="微软雅黑" w:hint="eastAsia"/>
          <w:sz w:val="22"/>
          <w:szCs w:val="22"/>
        </w:rPr>
        <w:t>你们对我方做了什么？我们可是怀着好心与你们展开交流，并且致力于为低等级文明提升科技实力，为什么将我们的通讯于外界截断，这是对于我们的</w:t>
      </w:r>
      <w:r w:rsidR="00732658">
        <w:rPr>
          <w:rFonts w:ascii="微软雅黑" w:eastAsia="微软雅黑" w:hAnsi="微软雅黑" w:cs="微软雅黑" w:hint="eastAsia"/>
          <w:sz w:val="22"/>
          <w:szCs w:val="22"/>
        </w:rPr>
        <w:t>挑衅，如果不解除对通讯的限制我们将不限制武器的使用，到时候你们的星球可能就没有了！</w:t>
      </w:r>
      <w:r>
        <w:rPr>
          <w:rFonts w:ascii="微软雅黑" w:eastAsia="微软雅黑" w:hAnsi="微软雅黑" w:cs="微软雅黑" w:hint="eastAsia"/>
          <w:sz w:val="22"/>
          <w:szCs w:val="22"/>
        </w:rPr>
        <w:t>”</w:t>
      </w:r>
    </w:p>
    <w:p w14:paraId="6DCB8D55" w14:textId="77777777" w:rsidR="000367DB" w:rsidRDefault="00AB0D4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“很抱歉，我方暂时没有能力截获贵方的通讯，我们的科技实力你们也知道，不可能拥有拦截贵方通讯的能力</w:t>
      </w:r>
      <w:r w:rsidR="0047707A">
        <w:rPr>
          <w:rFonts w:ascii="微软雅黑" w:eastAsia="微软雅黑" w:hAnsi="微软雅黑" w:cs="微软雅黑" w:hint="eastAsia"/>
          <w:sz w:val="22"/>
          <w:szCs w:val="22"/>
        </w:rPr>
        <w:t>。</w:t>
      </w:r>
    </w:p>
    <w:p w14:paraId="4B273F86" w14:textId="5CF9B93A" w:rsidR="00CD4DA3" w:rsidRDefault="000367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如果贵方都被拦截了，那么说明我们都是处于一个十分危险的地方</w:t>
      </w:r>
      <w:r w:rsidR="005E303E">
        <w:rPr>
          <w:rFonts w:ascii="微软雅黑" w:eastAsia="微软雅黑" w:hAnsi="微软雅黑" w:cs="微软雅黑" w:hint="eastAsia"/>
          <w:sz w:val="22"/>
          <w:szCs w:val="22"/>
        </w:rPr>
        <w:t>，对此我们没有任何的解决方法。</w:t>
      </w:r>
      <w:r w:rsidR="00AB0D46">
        <w:rPr>
          <w:rFonts w:ascii="微软雅黑" w:eastAsia="微软雅黑" w:hAnsi="微软雅黑" w:cs="微软雅黑" w:hint="eastAsia"/>
          <w:sz w:val="22"/>
          <w:szCs w:val="22"/>
        </w:rPr>
        <w:t>”</w:t>
      </w:r>
    </w:p>
    <w:p w14:paraId="1228C03E" w14:textId="11384BB0" w:rsidR="00732658" w:rsidRDefault="006E1FF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对于华夏方面的回答，这些蜥蜴人显然并不相信，但是却不得不相信</w:t>
      </w:r>
      <w:r w:rsidR="003711C9">
        <w:rPr>
          <w:rFonts w:ascii="微软雅黑" w:eastAsia="微软雅黑" w:hAnsi="微软雅黑" w:cs="微软雅黑" w:hint="eastAsia"/>
          <w:sz w:val="22"/>
          <w:szCs w:val="22"/>
        </w:rPr>
        <w:t>，如果他们能够拦截他们的通讯，证明对方的科技实力明显在自身之上，如果如此那么便没有必要将他们放在这么</w:t>
      </w:r>
      <w:r w:rsidR="008A3902">
        <w:rPr>
          <w:rFonts w:ascii="微软雅黑" w:eastAsia="微软雅黑" w:hAnsi="微软雅黑" w:cs="微软雅黑" w:hint="eastAsia"/>
          <w:sz w:val="22"/>
          <w:szCs w:val="22"/>
        </w:rPr>
        <w:t>近</w:t>
      </w:r>
      <w:r w:rsidR="003711C9">
        <w:rPr>
          <w:rFonts w:ascii="微软雅黑" w:eastAsia="微软雅黑" w:hAnsi="微软雅黑" w:cs="微软雅黑" w:hint="eastAsia"/>
          <w:sz w:val="22"/>
          <w:szCs w:val="22"/>
        </w:rPr>
        <w:t>的地方了。</w:t>
      </w:r>
    </w:p>
    <w:p w14:paraId="56CA99A1" w14:textId="10455F31" w:rsidR="003711C9" w:rsidRDefault="008A390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虽然是这么想的，但是</w:t>
      </w:r>
      <w:r w:rsidR="005D3BF5">
        <w:rPr>
          <w:rFonts w:ascii="微软雅黑" w:eastAsia="微软雅黑" w:hAnsi="微软雅黑" w:cs="微软雅黑" w:hint="eastAsia"/>
          <w:sz w:val="22"/>
          <w:szCs w:val="22"/>
        </w:rPr>
        <w:t>霄雲文明方面还是决定动手，如果是他们都没有能力解决的事</w:t>
      </w:r>
      <w:r w:rsidR="005D3BF5">
        <w:rPr>
          <w:rFonts w:ascii="微软雅黑" w:eastAsia="微软雅黑" w:hAnsi="微软雅黑" w:cs="微软雅黑" w:hint="eastAsia"/>
          <w:sz w:val="22"/>
          <w:szCs w:val="22"/>
        </w:rPr>
        <w:lastRenderedPageBreak/>
        <w:t>情，华夏方面肯定也没有解决的能力</w:t>
      </w:r>
      <w:r w:rsidR="00E92BD3">
        <w:rPr>
          <w:rFonts w:ascii="微软雅黑" w:eastAsia="微软雅黑" w:hAnsi="微软雅黑" w:cs="微软雅黑" w:hint="eastAsia"/>
          <w:sz w:val="22"/>
          <w:szCs w:val="22"/>
        </w:rPr>
        <w:t>，既然如此少了一个可能的隐患之后也是一个比较好的选择。</w:t>
      </w:r>
    </w:p>
    <w:p w14:paraId="4890B77E" w14:textId="0B722917" w:rsidR="00E92BD3" w:rsidRDefault="006024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一发加强版的</w:t>
      </w:r>
      <w:r w:rsidR="00E02BBB">
        <w:rPr>
          <w:rFonts w:ascii="微软雅黑" w:eastAsia="微软雅黑" w:hAnsi="微软雅黑" w:cs="微软雅黑" w:hint="eastAsia"/>
          <w:sz w:val="22"/>
          <w:szCs w:val="22"/>
        </w:rPr>
        <w:t>γ射线向着地星的方向激射而去，然而这一发并没有起到什么作用，在刚刚碰到那一层</w:t>
      </w:r>
      <w:r w:rsidR="00F23443">
        <w:rPr>
          <w:rFonts w:ascii="微软雅黑" w:eastAsia="微软雅黑" w:hAnsi="微软雅黑" w:cs="微软雅黑" w:hint="eastAsia"/>
          <w:sz w:val="22"/>
          <w:szCs w:val="22"/>
        </w:rPr>
        <w:t>领域薄膜之后便消失不见</w:t>
      </w:r>
      <w:r w:rsidR="00A36457">
        <w:rPr>
          <w:rFonts w:ascii="微软雅黑" w:eastAsia="微软雅黑" w:hAnsi="微软雅黑" w:cs="微软雅黑" w:hint="eastAsia"/>
          <w:sz w:val="22"/>
          <w:szCs w:val="22"/>
        </w:rPr>
        <w:t>，似乎什么都没有发生，然而几秒钟之后，</w:t>
      </w:r>
      <w:r w:rsidR="004E373A">
        <w:rPr>
          <w:rFonts w:ascii="微软雅黑" w:eastAsia="微软雅黑" w:hAnsi="微软雅黑" w:cs="微软雅黑" w:hint="eastAsia"/>
          <w:sz w:val="22"/>
          <w:szCs w:val="22"/>
        </w:rPr>
        <w:t>一道若隐若现的光芒在所有霄雲战舰的附近闪烁了起来，所有正在充能的曲率引擎都被强行打断。</w:t>
      </w:r>
    </w:p>
    <w:p w14:paraId="4CBA7FE9" w14:textId="65BA6173" w:rsidR="00F23443" w:rsidRDefault="004E373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“警告，</w:t>
      </w:r>
      <w:r w:rsidR="00C23028">
        <w:rPr>
          <w:rFonts w:ascii="微软雅黑" w:eastAsia="微软雅黑" w:hAnsi="微软雅黑" w:cs="微软雅黑" w:hint="eastAsia"/>
          <w:sz w:val="22"/>
          <w:szCs w:val="22"/>
        </w:rPr>
        <w:t>遭遇γ射线攻击，已紧急启动护盾抵挡，</w:t>
      </w:r>
      <w:r w:rsidR="00033671">
        <w:rPr>
          <w:rFonts w:ascii="微软雅黑" w:eastAsia="微软雅黑" w:hAnsi="微软雅黑" w:cs="微软雅黑" w:hint="eastAsia"/>
          <w:sz w:val="22"/>
          <w:szCs w:val="22"/>
        </w:rPr>
        <w:t>曲率引擎充能已暂停，正在恢复充能。</w:t>
      </w:r>
      <w:r>
        <w:rPr>
          <w:rFonts w:ascii="微软雅黑" w:eastAsia="微软雅黑" w:hAnsi="微软雅黑" w:cs="微软雅黑" w:hint="eastAsia"/>
          <w:sz w:val="22"/>
          <w:szCs w:val="22"/>
        </w:rPr>
        <w:t>”</w:t>
      </w:r>
    </w:p>
    <w:p w14:paraId="2BBEFF48" w14:textId="3F4F7CF3" w:rsidR="00DC4582" w:rsidRDefault="00F5342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刺耳的警报声充满了这个区域内的所有战舰之中，霄雲文明的</w:t>
      </w:r>
      <w:r w:rsidR="00101C37">
        <w:rPr>
          <w:rFonts w:ascii="微软雅黑" w:eastAsia="微软雅黑" w:hAnsi="微软雅黑" w:cs="微软雅黑" w:hint="eastAsia"/>
          <w:sz w:val="22"/>
          <w:szCs w:val="22"/>
        </w:rPr>
        <w:t>十余艘战舰都紧急的张开了护盾，不过由于攻击</w:t>
      </w:r>
      <w:r w:rsidR="009D3DE6">
        <w:rPr>
          <w:rFonts w:ascii="微软雅黑" w:eastAsia="微软雅黑" w:hAnsi="微软雅黑" w:cs="微软雅黑" w:hint="eastAsia"/>
          <w:sz w:val="22"/>
          <w:szCs w:val="22"/>
        </w:rPr>
        <w:t>过于分散，所以攻击的强度并不高，也</w:t>
      </w:r>
      <w:r w:rsidR="0023173F">
        <w:rPr>
          <w:rFonts w:ascii="微软雅黑" w:eastAsia="微软雅黑" w:hAnsi="微软雅黑" w:cs="微软雅黑" w:hint="eastAsia"/>
          <w:sz w:val="22"/>
          <w:szCs w:val="22"/>
        </w:rPr>
        <w:t>未照成任何的伤害，仅仅只是浪费了些许的能量而已。</w:t>
      </w:r>
    </w:p>
    <w:p w14:paraId="333FE95E" w14:textId="0A801342" w:rsidR="0023173F" w:rsidRDefault="00884D8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“维持6</w:t>
      </w:r>
      <w:r>
        <w:rPr>
          <w:rFonts w:ascii="微软雅黑" w:eastAsia="微软雅黑" w:hAnsi="微软雅黑" w:cs="微软雅黑"/>
          <w:sz w:val="22"/>
          <w:szCs w:val="22"/>
        </w:rPr>
        <w:t>0%</w:t>
      </w:r>
      <w:r>
        <w:rPr>
          <w:rFonts w:ascii="微软雅黑" w:eastAsia="微软雅黑" w:hAnsi="微软雅黑" w:cs="微软雅黑" w:hint="eastAsia"/>
          <w:sz w:val="22"/>
          <w:szCs w:val="22"/>
        </w:rPr>
        <w:t>护盾，所有的战舰以环形为</w:t>
      </w:r>
      <w:r w:rsidR="00CE2948">
        <w:rPr>
          <w:rFonts w:ascii="微软雅黑" w:eastAsia="微软雅黑" w:hAnsi="微软雅黑" w:cs="微软雅黑" w:hint="eastAsia"/>
          <w:sz w:val="22"/>
          <w:szCs w:val="22"/>
        </w:rPr>
        <w:t>作战阵型，</w:t>
      </w:r>
      <w:r w:rsidR="00124DF7">
        <w:rPr>
          <w:rFonts w:ascii="微软雅黑" w:eastAsia="微软雅黑" w:hAnsi="微软雅黑" w:cs="微软雅黑" w:hint="eastAsia"/>
          <w:sz w:val="22"/>
          <w:szCs w:val="22"/>
        </w:rPr>
        <w:t>最大程度节省能量开销，准备开启虫洞连接装置，准备跳跃位于</w:t>
      </w:r>
      <w:r w:rsidR="00EF5A4A">
        <w:rPr>
          <w:rFonts w:ascii="微软雅黑" w:eastAsia="微软雅黑" w:hAnsi="微软雅黑" w:cs="微软雅黑" w:hint="eastAsia"/>
          <w:sz w:val="22"/>
          <w:szCs w:val="22"/>
        </w:rPr>
        <w:t>1</w:t>
      </w:r>
      <w:r w:rsidR="00EF5A4A">
        <w:rPr>
          <w:rFonts w:ascii="微软雅黑" w:eastAsia="微软雅黑" w:hAnsi="微软雅黑" w:cs="微软雅黑"/>
          <w:sz w:val="22"/>
          <w:szCs w:val="22"/>
        </w:rPr>
        <w:t>00</w:t>
      </w:r>
      <w:r w:rsidR="00EF5A4A">
        <w:rPr>
          <w:rFonts w:ascii="微软雅黑" w:eastAsia="微软雅黑" w:hAnsi="微软雅黑" w:cs="微软雅黑" w:hint="eastAsia"/>
          <w:sz w:val="22"/>
          <w:szCs w:val="22"/>
        </w:rPr>
        <w:t>光年外的太阳系的边缘</w:t>
      </w:r>
      <w:r w:rsidR="00307A1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6D1741F" w14:textId="36199049" w:rsidR="00307A10" w:rsidRDefault="00D5157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十余艘战舰迅速的改变自身所处的方位，</w:t>
      </w:r>
      <w:r w:rsidR="00F66C1C">
        <w:rPr>
          <w:rFonts w:ascii="微软雅黑" w:eastAsia="微软雅黑" w:hAnsi="微软雅黑" w:cs="微软雅黑" w:hint="eastAsia"/>
          <w:sz w:val="22"/>
          <w:szCs w:val="22"/>
        </w:rPr>
        <w:t>迅速的组成了一个环形，</w:t>
      </w:r>
      <w:r w:rsidR="005C48B3">
        <w:rPr>
          <w:rFonts w:ascii="微软雅黑" w:eastAsia="微软雅黑" w:hAnsi="微软雅黑" w:cs="微软雅黑" w:hint="eastAsia"/>
          <w:sz w:val="22"/>
          <w:szCs w:val="22"/>
        </w:rPr>
        <w:t>用尽可能的少的能量支撑起可以保护整个</w:t>
      </w:r>
      <w:r w:rsidR="006A5922">
        <w:rPr>
          <w:rFonts w:ascii="微软雅黑" w:eastAsia="微软雅黑" w:hAnsi="微软雅黑" w:cs="微软雅黑" w:hint="eastAsia"/>
          <w:sz w:val="22"/>
          <w:szCs w:val="22"/>
        </w:rPr>
        <w:t>环的护盾，而搭载着虫洞发生器的</w:t>
      </w:r>
      <w:r w:rsidR="0054300D">
        <w:rPr>
          <w:rFonts w:ascii="微软雅黑" w:eastAsia="微软雅黑" w:hAnsi="微软雅黑" w:cs="微软雅黑" w:hint="eastAsia"/>
          <w:sz w:val="22"/>
          <w:szCs w:val="22"/>
        </w:rPr>
        <w:t>飞船</w:t>
      </w:r>
      <w:proofErr w:type="gramStart"/>
      <w:r w:rsidR="00575B93">
        <w:rPr>
          <w:rFonts w:ascii="微软雅黑" w:eastAsia="微软雅黑" w:hAnsi="微软雅黑" w:cs="微软雅黑" w:hint="eastAsia"/>
          <w:sz w:val="22"/>
          <w:szCs w:val="22"/>
        </w:rPr>
        <w:t>啧</w:t>
      </w:r>
      <w:proofErr w:type="gramEnd"/>
      <w:r w:rsidR="00575B93">
        <w:rPr>
          <w:rFonts w:ascii="微软雅黑" w:eastAsia="微软雅黑" w:hAnsi="微软雅黑" w:cs="微软雅黑" w:hint="eastAsia"/>
          <w:sz w:val="22"/>
          <w:szCs w:val="22"/>
        </w:rPr>
        <w:t>尽量的利用其他的战舰所提供的能量再加上自身所有的能量生成</w:t>
      </w:r>
      <w:r w:rsidR="00234C2F">
        <w:rPr>
          <w:rFonts w:ascii="微软雅黑" w:eastAsia="微软雅黑" w:hAnsi="微软雅黑" w:cs="微软雅黑" w:hint="eastAsia"/>
          <w:sz w:val="22"/>
          <w:szCs w:val="22"/>
        </w:rPr>
        <w:t>一个可供所有战舰通过的虫洞。</w:t>
      </w:r>
    </w:p>
    <w:p w14:paraId="3FE71D97" w14:textId="2D73197F" w:rsidR="00234C2F" w:rsidRDefault="00234C2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然而事实并不是那么的如人意，</w:t>
      </w:r>
      <w:r w:rsidR="003D7F02">
        <w:rPr>
          <w:rFonts w:ascii="微软雅黑" w:eastAsia="微软雅黑" w:hAnsi="微软雅黑" w:cs="微软雅黑" w:hint="eastAsia"/>
          <w:sz w:val="22"/>
          <w:szCs w:val="22"/>
        </w:rPr>
        <w:t>引力的系数的变化十分的迅速，空间也在如预期中一样</w:t>
      </w:r>
      <w:r w:rsidR="00245EE9">
        <w:rPr>
          <w:rFonts w:ascii="微软雅黑" w:eastAsia="微软雅黑" w:hAnsi="微软雅黑" w:cs="微软雅黑" w:hint="eastAsia"/>
          <w:sz w:val="22"/>
          <w:szCs w:val="22"/>
        </w:rPr>
        <w:t>缓缓的弯曲着，</w:t>
      </w:r>
      <w:r w:rsidR="00F00A7A">
        <w:rPr>
          <w:rFonts w:ascii="微软雅黑" w:eastAsia="微软雅黑" w:hAnsi="微软雅黑" w:cs="微软雅黑" w:hint="eastAsia"/>
          <w:sz w:val="22"/>
          <w:szCs w:val="22"/>
        </w:rPr>
        <w:t>两侧的空间也如同预计中的一样，成功的链接在了一起。</w:t>
      </w:r>
    </w:p>
    <w:p w14:paraId="7F4BBA25" w14:textId="40E1A258" w:rsidR="00F00A7A" w:rsidRDefault="00F00A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然而在通道即将达到1</w:t>
      </w:r>
      <w:r>
        <w:rPr>
          <w:rFonts w:ascii="微软雅黑" w:eastAsia="微软雅黑" w:hAnsi="微软雅黑" w:cs="微软雅黑"/>
          <w:sz w:val="22"/>
          <w:szCs w:val="22"/>
        </w:rPr>
        <w:t>00</w:t>
      </w:r>
      <w:r>
        <w:rPr>
          <w:rFonts w:ascii="微软雅黑" w:eastAsia="微软雅黑" w:hAnsi="微软雅黑" w:cs="微软雅黑" w:hint="eastAsia"/>
          <w:sz w:val="22"/>
          <w:szCs w:val="22"/>
        </w:rPr>
        <w:t>M半径之时，</w:t>
      </w:r>
      <w:r w:rsidR="004B0568">
        <w:rPr>
          <w:rFonts w:ascii="微软雅黑" w:eastAsia="微软雅黑" w:hAnsi="微软雅黑" w:cs="微软雅黑" w:hint="eastAsia"/>
          <w:sz w:val="22"/>
          <w:szCs w:val="22"/>
        </w:rPr>
        <w:t>通道突然开始缩小，然而能量的供应并没有减少</w:t>
      </w:r>
      <w:r w:rsidR="00223C9B">
        <w:rPr>
          <w:rFonts w:ascii="微软雅黑" w:eastAsia="微软雅黑" w:hAnsi="微软雅黑" w:cs="微软雅黑" w:hint="eastAsia"/>
          <w:sz w:val="22"/>
          <w:szCs w:val="22"/>
        </w:rPr>
        <w:t>。</w:t>
      </w:r>
    </w:p>
    <w:p w14:paraId="7EF15B1F" w14:textId="11C9CBB4" w:rsidR="009D3DE6" w:rsidRDefault="00300DE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在经过一分钟的等待之后虫洞最终还是缓缓的关闭，而华夏方面的人</w:t>
      </w:r>
      <w:r w:rsidR="00CC1B48">
        <w:rPr>
          <w:rFonts w:ascii="微软雅黑" w:eastAsia="微软雅黑" w:hAnsi="微软雅黑" w:cs="微软雅黑" w:hint="eastAsia"/>
          <w:sz w:val="22"/>
          <w:szCs w:val="22"/>
        </w:rPr>
        <w:t>只是在</w:t>
      </w:r>
      <w:r w:rsidR="004B0736">
        <w:rPr>
          <w:rFonts w:ascii="微软雅黑" w:eastAsia="微软雅黑" w:hAnsi="微软雅黑" w:cs="微软雅黑" w:hint="eastAsia"/>
          <w:sz w:val="22"/>
          <w:szCs w:val="22"/>
        </w:rPr>
        <w:t>远处静静的看着他们进行各种</w:t>
      </w:r>
      <w:proofErr w:type="gramStart"/>
      <w:r w:rsidR="004B0736">
        <w:rPr>
          <w:rFonts w:ascii="微软雅黑" w:eastAsia="微软雅黑" w:hAnsi="微软雅黑" w:cs="微软雅黑" w:hint="eastAsia"/>
          <w:sz w:val="22"/>
          <w:szCs w:val="22"/>
        </w:rPr>
        <w:t>骚</w:t>
      </w:r>
      <w:proofErr w:type="gramEnd"/>
      <w:r w:rsidR="004B0736">
        <w:rPr>
          <w:rFonts w:ascii="微软雅黑" w:eastAsia="微软雅黑" w:hAnsi="微软雅黑" w:cs="微软雅黑" w:hint="eastAsia"/>
          <w:sz w:val="22"/>
          <w:szCs w:val="22"/>
        </w:rPr>
        <w:t>炒作，反正自己暂时还做到，看看还可以为以后的武器开发什</w:t>
      </w:r>
      <w:r w:rsidR="004B0736">
        <w:rPr>
          <w:rFonts w:ascii="微软雅黑" w:eastAsia="微软雅黑" w:hAnsi="微软雅黑" w:cs="微软雅黑" w:hint="eastAsia"/>
          <w:sz w:val="22"/>
          <w:szCs w:val="22"/>
        </w:rPr>
        <w:lastRenderedPageBreak/>
        <w:t>么的做好准备。</w:t>
      </w:r>
    </w:p>
    <w:p w14:paraId="45ADDB75" w14:textId="4DA44CC7" w:rsidR="004B0736" w:rsidRDefault="00C4018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然而虫洞的关闭并没有</w:t>
      </w:r>
      <w:r w:rsidR="00060968">
        <w:rPr>
          <w:rFonts w:ascii="微软雅黑" w:eastAsia="微软雅黑" w:hAnsi="微软雅黑" w:cs="微软雅黑" w:hint="eastAsia"/>
          <w:sz w:val="22"/>
          <w:szCs w:val="22"/>
        </w:rPr>
        <w:t>就这么完了，已经投入进去的能量并不会凭空的消失，尽管大部分的能量都已经消耗在了空间之上</w:t>
      </w:r>
      <w:r w:rsidR="000D3443">
        <w:rPr>
          <w:rFonts w:ascii="微软雅黑" w:eastAsia="微软雅黑" w:hAnsi="微软雅黑" w:cs="微软雅黑" w:hint="eastAsia"/>
          <w:sz w:val="22"/>
          <w:szCs w:val="22"/>
        </w:rPr>
        <w:t>，</w:t>
      </w:r>
      <w:r w:rsidR="00B12FFE">
        <w:rPr>
          <w:rFonts w:ascii="微软雅黑" w:eastAsia="微软雅黑" w:hAnsi="微软雅黑" w:cs="微软雅黑" w:hint="eastAsia"/>
          <w:sz w:val="22"/>
          <w:szCs w:val="22"/>
        </w:rPr>
        <w:t>然而这么多的</w:t>
      </w:r>
      <w:r w:rsidR="00D57C91">
        <w:rPr>
          <w:rFonts w:ascii="微软雅黑" w:eastAsia="微软雅黑" w:hAnsi="微软雅黑" w:cs="微软雅黑" w:hint="eastAsia"/>
          <w:sz w:val="22"/>
          <w:szCs w:val="22"/>
        </w:rPr>
        <w:t>能量完全足够打开供战舰通过的通道，但是并没有成功的打开</w:t>
      </w:r>
      <w:r w:rsidR="00C97BE2">
        <w:rPr>
          <w:rFonts w:ascii="微软雅黑" w:eastAsia="微软雅黑" w:hAnsi="微软雅黑" w:cs="微软雅黑" w:hint="eastAsia"/>
          <w:sz w:val="22"/>
          <w:szCs w:val="22"/>
        </w:rPr>
        <w:t>。</w:t>
      </w:r>
    </w:p>
    <w:p w14:paraId="43C90273" w14:textId="4A673887" w:rsidR="00C97BE2" w:rsidRDefault="00C97BE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时间如同暂停了一般，</w:t>
      </w:r>
      <w:r w:rsidR="00B72EFA">
        <w:rPr>
          <w:rFonts w:ascii="微软雅黑" w:eastAsia="微软雅黑" w:hAnsi="微软雅黑" w:cs="微软雅黑" w:hint="eastAsia"/>
          <w:sz w:val="22"/>
          <w:szCs w:val="22"/>
        </w:rPr>
        <w:t>霄雲文明的战舰就如同</w:t>
      </w:r>
      <w:r w:rsidR="00211EEE">
        <w:rPr>
          <w:rFonts w:ascii="微软雅黑" w:eastAsia="微软雅黑" w:hAnsi="微软雅黑" w:cs="微软雅黑" w:hint="eastAsia"/>
          <w:sz w:val="22"/>
          <w:szCs w:val="22"/>
        </w:rPr>
        <w:t>没有能量了一般，完全没有了动作，只有</w:t>
      </w:r>
      <w:r w:rsidR="006561C5">
        <w:rPr>
          <w:rFonts w:ascii="微软雅黑" w:eastAsia="微软雅黑" w:hAnsi="微软雅黑" w:cs="微软雅黑" w:hint="eastAsia"/>
          <w:sz w:val="22"/>
          <w:szCs w:val="22"/>
        </w:rPr>
        <w:t>还在微微</w:t>
      </w:r>
      <w:r w:rsidR="008F3A7D">
        <w:rPr>
          <w:rFonts w:ascii="微软雅黑" w:eastAsia="微软雅黑" w:hAnsi="微软雅黑" w:cs="微软雅黑" w:hint="eastAsia"/>
          <w:sz w:val="22"/>
          <w:szCs w:val="22"/>
        </w:rPr>
        <w:t>发光</w:t>
      </w:r>
      <w:r w:rsidR="00F31F7A">
        <w:rPr>
          <w:rFonts w:ascii="微软雅黑" w:eastAsia="微软雅黑" w:hAnsi="微软雅黑" w:cs="微软雅黑" w:hint="eastAsia"/>
          <w:sz w:val="22"/>
          <w:szCs w:val="22"/>
        </w:rPr>
        <w:t>的护盾</w:t>
      </w:r>
      <w:r w:rsidR="008F3A7D">
        <w:rPr>
          <w:rFonts w:ascii="微软雅黑" w:eastAsia="微软雅黑" w:hAnsi="微软雅黑" w:cs="微软雅黑" w:hint="eastAsia"/>
          <w:sz w:val="22"/>
          <w:szCs w:val="22"/>
        </w:rPr>
        <w:t>，</w:t>
      </w:r>
      <w:proofErr w:type="gramStart"/>
      <w:r w:rsidR="008F3A7D">
        <w:rPr>
          <w:rFonts w:ascii="微软雅黑" w:eastAsia="微软雅黑" w:hAnsi="微软雅黑" w:cs="微软雅黑" w:hint="eastAsia"/>
          <w:sz w:val="22"/>
          <w:szCs w:val="22"/>
        </w:rPr>
        <w:t>证明着</w:t>
      </w:r>
      <w:proofErr w:type="gramEnd"/>
      <w:r w:rsidR="00CD339F">
        <w:rPr>
          <w:rFonts w:ascii="微软雅黑" w:eastAsia="微软雅黑" w:hAnsi="微软雅黑" w:cs="微软雅黑" w:hint="eastAsia"/>
          <w:sz w:val="22"/>
          <w:szCs w:val="22"/>
        </w:rPr>
        <w:t>战舰</w:t>
      </w:r>
      <w:r w:rsidR="00814D9D">
        <w:rPr>
          <w:rFonts w:ascii="微软雅黑" w:eastAsia="微软雅黑" w:hAnsi="微软雅黑" w:cs="微软雅黑" w:hint="eastAsia"/>
          <w:sz w:val="22"/>
          <w:szCs w:val="22"/>
        </w:rPr>
        <w:t>还在有着能量供应，</w:t>
      </w:r>
      <w:r w:rsidR="00420C3C">
        <w:rPr>
          <w:rFonts w:ascii="微软雅黑" w:eastAsia="微软雅黑" w:hAnsi="微软雅黑" w:cs="微软雅黑" w:hint="eastAsia"/>
          <w:sz w:val="22"/>
          <w:szCs w:val="22"/>
        </w:rPr>
        <w:t>还没有失去能量的供应</w:t>
      </w:r>
      <w:r w:rsidR="008C55C6">
        <w:rPr>
          <w:rFonts w:ascii="微软雅黑" w:eastAsia="微软雅黑" w:hAnsi="微软雅黑" w:cs="微软雅黑" w:hint="eastAsia"/>
          <w:sz w:val="22"/>
          <w:szCs w:val="22"/>
        </w:rPr>
        <w:t>，然而事情似乎并没有那么的简单</w:t>
      </w:r>
      <w:r w:rsidR="002F30B7">
        <w:rPr>
          <w:rFonts w:ascii="微软雅黑" w:eastAsia="微软雅黑" w:hAnsi="微软雅黑" w:cs="微软雅黑" w:hint="eastAsia"/>
          <w:sz w:val="22"/>
          <w:szCs w:val="22"/>
        </w:rPr>
        <w:t>，一道裂痕十分突兀的出现在霄雲文明的战舰的外装甲之上，</w:t>
      </w:r>
      <w:r w:rsidR="00C64513">
        <w:rPr>
          <w:rFonts w:ascii="微软雅黑" w:eastAsia="微软雅黑" w:hAnsi="微软雅黑" w:cs="微软雅黑" w:hint="eastAsia"/>
          <w:sz w:val="22"/>
          <w:szCs w:val="22"/>
        </w:rPr>
        <w:t>护</w:t>
      </w:r>
      <w:proofErr w:type="gramStart"/>
      <w:r w:rsidR="00C64513">
        <w:rPr>
          <w:rFonts w:ascii="微软雅黑" w:eastAsia="微软雅黑" w:hAnsi="微软雅黑" w:cs="微软雅黑" w:hint="eastAsia"/>
          <w:sz w:val="22"/>
          <w:szCs w:val="22"/>
        </w:rPr>
        <w:t>盾没有</w:t>
      </w:r>
      <w:proofErr w:type="gramEnd"/>
      <w:r w:rsidR="00C64513">
        <w:rPr>
          <w:rFonts w:ascii="微软雅黑" w:eastAsia="微软雅黑" w:hAnsi="微软雅黑" w:cs="微软雅黑" w:hint="eastAsia"/>
          <w:sz w:val="22"/>
          <w:szCs w:val="22"/>
        </w:rPr>
        <w:t>起到任何的作用，而切口却显得十分的平整，就像是一把</w:t>
      </w:r>
      <w:r w:rsidR="00F8469D">
        <w:rPr>
          <w:rFonts w:ascii="微软雅黑" w:eastAsia="微软雅黑" w:hAnsi="微软雅黑" w:cs="微软雅黑" w:hint="eastAsia"/>
          <w:sz w:val="22"/>
          <w:szCs w:val="22"/>
        </w:rPr>
        <w:t>无比锋利的刀切了一块豆腐一般。</w:t>
      </w:r>
    </w:p>
    <w:p w14:paraId="45F592A1" w14:textId="165D591D" w:rsidR="00F8469D" w:rsidRDefault="00F846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然而事情似乎并没有如此便结束了，越来越多的裂痕出现在了霄雲文明的战舰之上，</w:t>
      </w:r>
      <w:r w:rsidR="008A1BC4">
        <w:rPr>
          <w:rFonts w:ascii="微软雅黑" w:eastAsia="微软雅黑" w:hAnsi="微软雅黑" w:cs="微软雅黑" w:hint="eastAsia"/>
          <w:sz w:val="22"/>
          <w:szCs w:val="22"/>
        </w:rPr>
        <w:t>只是这些裂痕还并不致命，只是让这些战舰的外观变得很丑罢了。</w:t>
      </w:r>
    </w:p>
    <w:p w14:paraId="5ADDEC8D" w14:textId="19BC4493" w:rsidR="008A1BC4" w:rsidRDefault="0078305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而霄雲文明发现这些突然出现的裂痕并不会影响到什么之后也没有注意更多了，所有的战舰都开始</w:t>
      </w:r>
      <w:r w:rsidR="00AF7119">
        <w:rPr>
          <w:rFonts w:ascii="微软雅黑" w:eastAsia="微软雅黑" w:hAnsi="微软雅黑" w:cs="微软雅黑" w:hint="eastAsia"/>
          <w:sz w:val="22"/>
          <w:szCs w:val="22"/>
        </w:rPr>
        <w:t>准备使用动能武器对地星发起打击，接近光速的动能武器直接撞击到地星之上也是能够造成相当</w:t>
      </w:r>
      <w:r w:rsidR="000F4AF8">
        <w:rPr>
          <w:rFonts w:ascii="微软雅黑" w:eastAsia="微软雅黑" w:hAnsi="微软雅黑" w:cs="微软雅黑" w:hint="eastAsia"/>
          <w:sz w:val="22"/>
          <w:szCs w:val="22"/>
        </w:rPr>
        <w:t>影响。</w:t>
      </w:r>
    </w:p>
    <w:p w14:paraId="0F1F8BE3" w14:textId="727C8A6B" w:rsidR="000F4AF8" w:rsidRDefault="000F4AF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动能武器的发射十分的迅速，并不需要太多的蓄力，</w:t>
      </w:r>
      <w:r w:rsidR="00A10B1C">
        <w:rPr>
          <w:rFonts w:ascii="微软雅黑" w:eastAsia="微软雅黑" w:hAnsi="微软雅黑" w:cs="微软雅黑" w:hint="eastAsia"/>
          <w:sz w:val="22"/>
          <w:szCs w:val="22"/>
        </w:rPr>
        <w:t>数吨重的金属块便朝着地星所在的位置发射而去。</w:t>
      </w:r>
    </w:p>
    <w:p w14:paraId="0C71AE1F" w14:textId="789C3960" w:rsidR="00A10B1C" w:rsidRDefault="00A10B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只是这样的发射并没有持续多久，一艘战舰</w:t>
      </w:r>
      <w:r w:rsidR="00DA2D5A">
        <w:rPr>
          <w:rFonts w:ascii="微软雅黑" w:eastAsia="微软雅黑" w:hAnsi="微软雅黑" w:cs="微软雅黑" w:hint="eastAsia"/>
          <w:sz w:val="22"/>
          <w:szCs w:val="22"/>
        </w:rPr>
        <w:t>便突兀的断成两截，切口同样十分的平整，而这些影响并不止于此，</w:t>
      </w:r>
      <w:r w:rsidR="00651306">
        <w:rPr>
          <w:rFonts w:ascii="微软雅黑" w:eastAsia="微软雅黑" w:hAnsi="微软雅黑" w:cs="微软雅黑" w:hint="eastAsia"/>
          <w:sz w:val="22"/>
          <w:szCs w:val="22"/>
        </w:rPr>
        <w:t>几名</w:t>
      </w:r>
      <w:proofErr w:type="gramStart"/>
      <w:r w:rsidR="00651306">
        <w:rPr>
          <w:rFonts w:ascii="微软雅黑" w:eastAsia="微软雅黑" w:hAnsi="微软雅黑" w:cs="微软雅黑" w:hint="eastAsia"/>
          <w:sz w:val="22"/>
          <w:szCs w:val="22"/>
        </w:rPr>
        <w:t>元婴境</w:t>
      </w:r>
      <w:proofErr w:type="gramEnd"/>
      <w:r w:rsidR="00651306">
        <w:rPr>
          <w:rFonts w:ascii="微软雅黑" w:eastAsia="微软雅黑" w:hAnsi="微软雅黑" w:cs="微软雅黑" w:hint="eastAsia"/>
          <w:sz w:val="22"/>
          <w:szCs w:val="22"/>
        </w:rPr>
        <w:t>修士共同展开的领域也被击穿，</w:t>
      </w:r>
      <w:r w:rsidR="00B54C3D">
        <w:rPr>
          <w:rFonts w:ascii="微软雅黑" w:eastAsia="微软雅黑" w:hAnsi="微软雅黑" w:cs="微软雅黑" w:hint="eastAsia"/>
          <w:sz w:val="22"/>
          <w:szCs w:val="22"/>
        </w:rPr>
        <w:t>几人如同被重击一般喷出大量的鲜血。</w:t>
      </w:r>
    </w:p>
    <w:p w14:paraId="318612BB" w14:textId="5EFB0471" w:rsidR="00223C9B" w:rsidRDefault="00DD00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几人支撑起来的领域因为失去了后续灵力的支撑，也失去了控制，慢慢的消失在了虚空之中，</w:t>
      </w:r>
      <w:r w:rsidR="00C339F9">
        <w:rPr>
          <w:rFonts w:ascii="微软雅黑" w:eastAsia="微软雅黑" w:hAnsi="微软雅黑" w:cs="微软雅黑" w:hint="eastAsia"/>
          <w:sz w:val="22"/>
          <w:szCs w:val="22"/>
        </w:rPr>
        <w:t>这个时候霄雲文明对于外界的通讯</w:t>
      </w:r>
      <w:r w:rsidR="007F68CA">
        <w:rPr>
          <w:rFonts w:ascii="微软雅黑" w:eastAsia="微软雅黑" w:hAnsi="微软雅黑" w:cs="微软雅黑" w:hint="eastAsia"/>
          <w:sz w:val="22"/>
          <w:szCs w:val="22"/>
        </w:rPr>
        <w:t>便得到了恢复。</w:t>
      </w:r>
    </w:p>
    <w:p w14:paraId="14670988" w14:textId="255EE5AD" w:rsidR="00B54C3D" w:rsidRDefault="007F68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然而领域的作用又不止于此，</w:t>
      </w:r>
      <w:r w:rsidR="0013376D">
        <w:rPr>
          <w:rFonts w:ascii="微软雅黑" w:eastAsia="微软雅黑" w:hAnsi="微软雅黑" w:cs="微软雅黑" w:hint="eastAsia"/>
          <w:sz w:val="22"/>
          <w:szCs w:val="22"/>
        </w:rPr>
        <w:t>在外界宇宙环节影响之下，霄雲文明的战舰外壳</w:t>
      </w:r>
      <w:r w:rsidR="00FF7F70">
        <w:rPr>
          <w:rFonts w:ascii="微软雅黑" w:eastAsia="微软雅黑" w:hAnsi="微软雅黑" w:cs="微软雅黑" w:hint="eastAsia"/>
          <w:sz w:val="22"/>
          <w:szCs w:val="22"/>
        </w:rPr>
        <w:t>之上的</w:t>
      </w:r>
      <w:r w:rsidR="00FF7F70">
        <w:rPr>
          <w:rFonts w:ascii="微软雅黑" w:eastAsia="微软雅黑" w:hAnsi="微软雅黑" w:cs="微软雅黑" w:hint="eastAsia"/>
          <w:sz w:val="22"/>
          <w:szCs w:val="22"/>
        </w:rPr>
        <w:lastRenderedPageBreak/>
        <w:t>裂痕开始剧烈的增加，又有几艘战舰被拦腰截断，发生了巨大的爆炸</w:t>
      </w:r>
      <w:r w:rsidR="009254ED">
        <w:rPr>
          <w:rFonts w:ascii="微软雅黑" w:eastAsia="微软雅黑" w:hAnsi="微软雅黑" w:cs="微软雅黑" w:hint="eastAsia"/>
          <w:sz w:val="22"/>
          <w:szCs w:val="22"/>
        </w:rPr>
        <w:t>，但是这似乎也是最后的狂风暴雨了，出现在战舰外科之上的裂痕</w:t>
      </w:r>
      <w:r w:rsidR="00B32326">
        <w:rPr>
          <w:rFonts w:ascii="微软雅黑" w:eastAsia="微软雅黑" w:hAnsi="微软雅黑" w:cs="微软雅黑" w:hint="eastAsia"/>
          <w:sz w:val="22"/>
          <w:szCs w:val="22"/>
        </w:rPr>
        <w:t>开始减少，战舰也没有再发生拦腰截断的情况，而</w:t>
      </w:r>
      <w:r w:rsidR="00700289">
        <w:rPr>
          <w:rFonts w:ascii="微软雅黑" w:eastAsia="微软雅黑" w:hAnsi="微软雅黑" w:cs="微软雅黑" w:hint="eastAsia"/>
          <w:sz w:val="22"/>
          <w:szCs w:val="22"/>
        </w:rPr>
        <w:t>霄雲文明的旗舰并没有因为这些事情而发生爆炸，甚至外壳之上的痕迹都不是很多，完全不影响正常的使用，只是能量的消耗却十分的巨大，导致张开</w:t>
      </w:r>
      <w:proofErr w:type="gramStart"/>
      <w:r w:rsidR="005E20EB">
        <w:rPr>
          <w:rFonts w:ascii="微软雅黑" w:eastAsia="微软雅黑" w:hAnsi="微软雅黑" w:cs="微软雅黑" w:hint="eastAsia"/>
          <w:sz w:val="22"/>
          <w:szCs w:val="22"/>
        </w:rPr>
        <w:t>护盾都有些</w:t>
      </w:r>
      <w:proofErr w:type="gramEnd"/>
      <w:r w:rsidR="005E20EB">
        <w:rPr>
          <w:rFonts w:ascii="微软雅黑" w:eastAsia="微软雅黑" w:hAnsi="微软雅黑" w:cs="微软雅黑" w:hint="eastAsia"/>
          <w:sz w:val="22"/>
          <w:szCs w:val="22"/>
        </w:rPr>
        <w:t>勉强。</w:t>
      </w:r>
    </w:p>
    <w:p w14:paraId="62132658" w14:textId="4B9B6A14" w:rsidR="00F21E64" w:rsidRDefault="005E20E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76DF1">
        <w:rPr>
          <w:rFonts w:ascii="微软雅黑" w:eastAsia="微软雅黑" w:hAnsi="微软雅黑" w:cs="微软雅黑" w:hint="eastAsia"/>
          <w:sz w:val="22"/>
          <w:szCs w:val="22"/>
        </w:rPr>
        <w:t>谁能够告诉我发生了什么事情？为什么仅仅只是张开虫洞却会引起空间风暴</w:t>
      </w:r>
      <w:r w:rsidR="00F8784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4B27E20" w14:textId="77777777" w:rsidR="002C18C5" w:rsidRDefault="00F878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“报告，我们的所有的操作都是合理合</w:t>
      </w:r>
      <w:proofErr w:type="gramStart"/>
      <w:r>
        <w:rPr>
          <w:rFonts w:ascii="微软雅黑" w:eastAsia="微软雅黑" w:hAnsi="微软雅黑" w:cs="微软雅黑" w:hint="eastAsia"/>
          <w:sz w:val="22"/>
          <w:szCs w:val="22"/>
        </w:rPr>
        <w:t>规</w:t>
      </w:r>
      <w:proofErr w:type="gramEnd"/>
      <w:r>
        <w:rPr>
          <w:rFonts w:ascii="微软雅黑" w:eastAsia="微软雅黑" w:hAnsi="微软雅黑" w:cs="微软雅黑" w:hint="eastAsia"/>
          <w:sz w:val="22"/>
          <w:szCs w:val="22"/>
        </w:rPr>
        <w:t>，完全没有出现任何的失误违规操作，</w:t>
      </w:r>
      <w:r w:rsidR="00751948">
        <w:rPr>
          <w:rFonts w:ascii="微软雅黑" w:eastAsia="微软雅黑" w:hAnsi="微软雅黑" w:cs="微软雅黑" w:hint="eastAsia"/>
          <w:sz w:val="22"/>
          <w:szCs w:val="22"/>
        </w:rPr>
        <w:t>虫洞也是成功张开，但是中间似乎遭遇了什么事情才导致空间风暴的发生，而且现在我们对于外界的</w:t>
      </w:r>
      <w:r w:rsidR="002C18C5">
        <w:rPr>
          <w:rFonts w:ascii="微软雅黑" w:eastAsia="微软雅黑" w:hAnsi="微软雅黑" w:cs="微软雅黑" w:hint="eastAsia"/>
          <w:sz w:val="22"/>
          <w:szCs w:val="22"/>
        </w:rPr>
        <w:t>练习已经恢复，并且与木星去得了联系。</w:t>
      </w:r>
    </w:p>
    <w:p w14:paraId="7CDA8F40" w14:textId="51D71195" w:rsidR="00F87849" w:rsidRDefault="002C18C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木星给出的可能是我们遇到了</w:t>
      </w:r>
      <w:r w:rsidR="008141A2">
        <w:rPr>
          <w:rFonts w:ascii="微软雅黑" w:eastAsia="微软雅黑" w:hAnsi="微软雅黑" w:cs="微软雅黑" w:hint="eastAsia"/>
          <w:sz w:val="22"/>
          <w:szCs w:val="22"/>
        </w:rPr>
        <w:t>空间几度不稳定的地带，或者是遇到了空间规则不兼容的地带，所以导致整体的空间出现了几度的混乱，而在这样的情况下强行张开虫洞可能导致空间风暴的发生。</w:t>
      </w:r>
      <w:r w:rsidR="00F87849">
        <w:rPr>
          <w:rFonts w:ascii="微软雅黑" w:eastAsia="微软雅黑" w:hAnsi="微软雅黑" w:cs="微软雅黑" w:hint="eastAsia"/>
          <w:sz w:val="22"/>
          <w:szCs w:val="22"/>
        </w:rPr>
        <w:t>”</w:t>
      </w:r>
    </w:p>
    <w:p w14:paraId="79EF0637" w14:textId="7DE0062A" w:rsidR="00E96D25" w:rsidRDefault="00FB60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“为什么会发生通讯中端的情况？”</w:t>
      </w:r>
    </w:p>
    <w:p w14:paraId="7E315CAB" w14:textId="40A08920" w:rsidR="00FB6059" w:rsidRDefault="00FB60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“木星方面的解释是可能是因为不稳定的空间导致了</w:t>
      </w:r>
      <w:r w:rsidR="00784B19">
        <w:rPr>
          <w:rFonts w:ascii="微软雅黑" w:eastAsia="微软雅黑" w:hAnsi="微软雅黑" w:cs="微软雅黑" w:hint="eastAsia"/>
          <w:sz w:val="22"/>
          <w:szCs w:val="22"/>
        </w:rPr>
        <w:t>量子的形态发生了改变，宇宙的局部规则也因此发生了改变，所以量子通讯暂时中断，而</w:t>
      </w:r>
      <w:r w:rsidR="00714304">
        <w:rPr>
          <w:rFonts w:ascii="微软雅黑" w:eastAsia="微软雅黑" w:hAnsi="微软雅黑" w:cs="微软雅黑" w:hint="eastAsia"/>
          <w:sz w:val="22"/>
          <w:szCs w:val="22"/>
        </w:rPr>
        <w:t>引力波和电磁波通讯因为普适性较好，所以才能够于那帮土著交流</w:t>
      </w:r>
      <w:r w:rsidR="003C1820">
        <w:rPr>
          <w:rFonts w:ascii="微软雅黑" w:eastAsia="微软雅黑" w:hAnsi="微软雅黑" w:cs="微软雅黑" w:hint="eastAsia"/>
          <w:sz w:val="22"/>
          <w:szCs w:val="22"/>
        </w:rPr>
        <w:t>，只是这两者通讯方式的通讯速度和距离局限性太大，所以才导致了与外界失去了联系。</w:t>
      </w:r>
      <w:r>
        <w:rPr>
          <w:rFonts w:ascii="微软雅黑" w:eastAsia="微软雅黑" w:hAnsi="微软雅黑" w:cs="微软雅黑" w:hint="eastAsia"/>
          <w:sz w:val="22"/>
          <w:szCs w:val="22"/>
        </w:rPr>
        <w:t>”</w:t>
      </w:r>
    </w:p>
    <w:p w14:paraId="7B8BCD86" w14:textId="77777777" w:rsidR="00307851" w:rsidRDefault="00C82C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“真是TM的倒霉，真是没有想到竟然遇到了空间风暴，</w:t>
      </w:r>
      <w:r w:rsidR="0010367D">
        <w:rPr>
          <w:rFonts w:ascii="微软雅黑" w:eastAsia="微软雅黑" w:hAnsi="微软雅黑" w:cs="微软雅黑" w:hint="eastAsia"/>
          <w:sz w:val="22"/>
          <w:szCs w:val="22"/>
        </w:rPr>
        <w:t>这一趟的损失太大了，拿到这个生命星球和这个</w:t>
      </w:r>
      <w:r w:rsidR="00307851">
        <w:rPr>
          <w:rFonts w:ascii="微软雅黑" w:eastAsia="微软雅黑" w:hAnsi="微软雅黑" w:cs="微软雅黑" w:hint="eastAsia"/>
          <w:sz w:val="22"/>
          <w:szCs w:val="22"/>
        </w:rPr>
        <w:t>行星系也不能挽回多少损失，原本还想着凭此赚一笔的。</w:t>
      </w:r>
    </w:p>
    <w:p w14:paraId="08C32E14" w14:textId="4101B495" w:rsidR="003C1820" w:rsidRPr="00FB6059" w:rsidRDefault="0030785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既然如此，那就直接炸掉吧，直接向</w:t>
      </w:r>
      <w:r w:rsidR="00574A26">
        <w:rPr>
          <w:rFonts w:ascii="微软雅黑" w:eastAsia="微软雅黑" w:hAnsi="微软雅黑" w:cs="微软雅黑" w:hint="eastAsia"/>
          <w:sz w:val="22"/>
          <w:szCs w:val="22"/>
        </w:rPr>
        <w:t>恒星发射大规模γ射线暴，就当看一场盛大的焰火表演。</w:t>
      </w:r>
      <w:r w:rsidR="00C82C1A">
        <w:rPr>
          <w:rFonts w:ascii="微软雅黑" w:eastAsia="微软雅黑" w:hAnsi="微软雅黑" w:cs="微软雅黑" w:hint="eastAsia"/>
          <w:sz w:val="22"/>
          <w:szCs w:val="22"/>
        </w:rPr>
        <w:t>”</w:t>
      </w:r>
    </w:p>
    <w:p w14:paraId="0E96B472" w14:textId="3297EE66" w:rsidR="00DC4582" w:rsidRDefault="00DC4582" w:rsidP="00D5242A">
      <w:pPr>
        <w:rPr>
          <w:rFonts w:ascii="微软雅黑" w:eastAsia="微软雅黑" w:hAnsi="微软雅黑" w:cs="微软雅黑"/>
          <w:sz w:val="22"/>
          <w:szCs w:val="22"/>
        </w:rPr>
      </w:pPr>
    </w:p>
    <w:p w14:paraId="787656CB" w14:textId="0187342B" w:rsidR="002C36CE" w:rsidRDefault="002C36CE" w:rsidP="001D6128">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第二百一十八章 </w:t>
      </w:r>
      <w:r w:rsidR="001D6128">
        <w:rPr>
          <w:rFonts w:ascii="微软雅黑" w:eastAsia="微软雅黑" w:hAnsi="微软雅黑" w:cs="微软雅黑"/>
          <w:sz w:val="22"/>
          <w:szCs w:val="22"/>
        </w:rPr>
        <w:tab/>
        <w:t xml:space="preserve"> </w:t>
      </w:r>
      <w:r w:rsidR="00C5372C">
        <w:rPr>
          <w:rFonts w:ascii="微软雅黑" w:eastAsia="微软雅黑" w:hAnsi="微软雅黑" w:cs="微软雅黑" w:hint="eastAsia"/>
          <w:sz w:val="22"/>
          <w:szCs w:val="22"/>
        </w:rPr>
        <w:t>修行者的能力？</w:t>
      </w:r>
    </w:p>
    <w:p w14:paraId="2E3CE323" w14:textId="1B6EB182" w:rsidR="002C36CE" w:rsidRDefault="00555B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几经周折之后，</w:t>
      </w:r>
      <w:r w:rsidR="00CC7D3D">
        <w:rPr>
          <w:rFonts w:ascii="微软雅黑" w:eastAsia="微软雅黑" w:hAnsi="微软雅黑" w:cs="微软雅黑" w:hint="eastAsia"/>
          <w:sz w:val="22"/>
          <w:szCs w:val="22"/>
        </w:rPr>
        <w:t>霄雲文明所剩余的战舰的剩余能量都所剩不多，不过这对于启动一门</w:t>
      </w:r>
      <w:proofErr w:type="gramStart"/>
      <w:r w:rsidR="00CC7D3D">
        <w:rPr>
          <w:rFonts w:ascii="微软雅黑" w:eastAsia="微软雅黑" w:hAnsi="微软雅黑" w:cs="微软雅黑" w:hint="eastAsia"/>
          <w:sz w:val="22"/>
          <w:szCs w:val="22"/>
        </w:rPr>
        <w:t>灭</w:t>
      </w:r>
      <w:proofErr w:type="gramEnd"/>
      <w:r w:rsidR="00CC7D3D">
        <w:rPr>
          <w:rFonts w:ascii="微软雅黑" w:eastAsia="微软雅黑" w:hAnsi="微软雅黑" w:cs="微软雅黑" w:hint="eastAsia"/>
          <w:sz w:val="22"/>
          <w:szCs w:val="22"/>
        </w:rPr>
        <w:t>星级的武器来说还是完全足够的，而且就在它们的周围就有一颗可以作为能源使用的木星</w:t>
      </w:r>
      <w:r w:rsidR="00031AC9">
        <w:rPr>
          <w:rFonts w:ascii="微软雅黑" w:eastAsia="微软雅黑" w:hAnsi="微软雅黑" w:cs="微软雅黑" w:hint="eastAsia"/>
          <w:sz w:val="22"/>
          <w:szCs w:val="22"/>
        </w:rPr>
        <w:t>，甚至可以在一定程度上在别的星球之上采集一些</w:t>
      </w:r>
      <w:r w:rsidR="00D94E98">
        <w:rPr>
          <w:rFonts w:ascii="微软雅黑" w:eastAsia="微软雅黑" w:hAnsi="微软雅黑" w:cs="微软雅黑" w:hint="eastAsia"/>
          <w:sz w:val="22"/>
          <w:szCs w:val="22"/>
        </w:rPr>
        <w:t>核聚变的燃料来烧，正所谓</w:t>
      </w:r>
      <w:r w:rsidR="005A1B77">
        <w:rPr>
          <w:rFonts w:ascii="微软雅黑" w:eastAsia="微软雅黑" w:hAnsi="微软雅黑" w:cs="微软雅黑" w:hint="eastAsia"/>
          <w:sz w:val="22"/>
          <w:szCs w:val="22"/>
        </w:rPr>
        <w:t>在文明发展到一定程度之后，没有能量的话可以考虑烧石头，</w:t>
      </w:r>
      <w:r w:rsidR="00970DCC">
        <w:rPr>
          <w:rFonts w:ascii="微软雅黑" w:eastAsia="微软雅黑" w:hAnsi="微软雅黑" w:cs="微软雅黑" w:hint="eastAsia"/>
          <w:sz w:val="22"/>
          <w:szCs w:val="22"/>
        </w:rPr>
        <w:t>能够提供的能量少了一些并没有什么。</w:t>
      </w:r>
    </w:p>
    <w:p w14:paraId="0D738361" w14:textId="7158A3CE" w:rsidR="00970DCC" w:rsidRDefault="00BF25E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蓄能的过程仅仅在一分钟的时候便结束，</w:t>
      </w:r>
      <w:r w:rsidR="00B46D3F">
        <w:rPr>
          <w:rFonts w:ascii="微软雅黑" w:eastAsia="微软雅黑" w:hAnsi="微软雅黑" w:cs="微软雅黑" w:hint="eastAsia"/>
          <w:sz w:val="22"/>
          <w:szCs w:val="22"/>
        </w:rPr>
        <w:t>无声的射线从霄雲战舰之上</w:t>
      </w:r>
      <w:r w:rsidR="007B2D9D">
        <w:rPr>
          <w:rFonts w:ascii="微软雅黑" w:eastAsia="微软雅黑" w:hAnsi="微软雅黑" w:cs="微软雅黑" w:hint="eastAsia"/>
          <w:sz w:val="22"/>
          <w:szCs w:val="22"/>
        </w:rPr>
        <w:t>向着地</w:t>
      </w:r>
      <w:proofErr w:type="gramStart"/>
      <w:r w:rsidR="007B2D9D">
        <w:rPr>
          <w:rFonts w:ascii="微软雅黑" w:eastAsia="微软雅黑" w:hAnsi="微软雅黑" w:cs="微软雅黑" w:hint="eastAsia"/>
          <w:sz w:val="22"/>
          <w:szCs w:val="22"/>
        </w:rPr>
        <w:t>星方向</w:t>
      </w:r>
      <w:proofErr w:type="gramEnd"/>
      <w:r w:rsidR="007B2D9D">
        <w:rPr>
          <w:rFonts w:ascii="微软雅黑" w:eastAsia="微软雅黑" w:hAnsi="微软雅黑" w:cs="微软雅黑" w:hint="eastAsia"/>
          <w:sz w:val="22"/>
          <w:szCs w:val="22"/>
        </w:rPr>
        <w:t>发射而去，而同时发射的并不只有</w:t>
      </w:r>
      <w:r w:rsidR="00BB5D85">
        <w:rPr>
          <w:rFonts w:ascii="微软雅黑" w:eastAsia="微软雅黑" w:hAnsi="微软雅黑" w:cs="微软雅黑" w:hint="eastAsia"/>
          <w:sz w:val="22"/>
          <w:szCs w:val="22"/>
        </w:rPr>
        <w:t>对生物有着巨大杀伤性的γ射线，还有大量的动能武器，接近</w:t>
      </w:r>
      <w:r w:rsidR="00D75207">
        <w:rPr>
          <w:rFonts w:ascii="微软雅黑" w:eastAsia="微软雅黑" w:hAnsi="微软雅黑" w:cs="微软雅黑"/>
          <w:sz w:val="22"/>
          <w:szCs w:val="22"/>
        </w:rPr>
        <w:t>1/2</w:t>
      </w:r>
      <w:r w:rsidR="00D75207">
        <w:rPr>
          <w:rFonts w:ascii="微软雅黑" w:eastAsia="微软雅黑" w:hAnsi="微软雅黑" w:cs="微软雅黑" w:hint="eastAsia"/>
          <w:sz w:val="22"/>
          <w:szCs w:val="22"/>
        </w:rPr>
        <w:t>光速的动能武器直接撞击在地星之上会造成巨大的破坏。</w:t>
      </w:r>
    </w:p>
    <w:p w14:paraId="061BF102" w14:textId="66E04D48" w:rsidR="00D75207" w:rsidRDefault="00D7520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然而这些似乎都只是</w:t>
      </w:r>
      <w:r w:rsidR="007F291D">
        <w:rPr>
          <w:rFonts w:ascii="微软雅黑" w:eastAsia="微软雅黑" w:hAnsi="微软雅黑" w:cs="微软雅黑" w:hint="eastAsia"/>
          <w:sz w:val="22"/>
          <w:szCs w:val="22"/>
        </w:rPr>
        <w:t>前菜，拥有着跨越数光年</w:t>
      </w:r>
      <w:r w:rsidR="00511D8E">
        <w:rPr>
          <w:rFonts w:ascii="微软雅黑" w:eastAsia="微软雅黑" w:hAnsi="微软雅黑" w:cs="微软雅黑" w:hint="eastAsia"/>
          <w:sz w:val="22"/>
          <w:szCs w:val="22"/>
        </w:rPr>
        <w:t>距离能力的文明攻击手段不可能只有这么一点点的攻击手段。</w:t>
      </w:r>
    </w:p>
    <w:p w14:paraId="4832A5D3" w14:textId="75C0C346" w:rsidR="00511D8E" w:rsidRDefault="001305B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“舰长，我们真的要使用歼星炮吗？使用之后我们可能没有足够的能量返回到母星系</w:t>
      </w:r>
      <w:r w:rsidR="000958BA">
        <w:rPr>
          <w:rFonts w:ascii="微软雅黑" w:eastAsia="微软雅黑" w:hAnsi="微软雅黑" w:cs="微软雅黑" w:hint="eastAsia"/>
          <w:sz w:val="22"/>
          <w:szCs w:val="22"/>
        </w:rPr>
        <w:t>。这些地区没有</w:t>
      </w:r>
      <w:r w:rsidR="00B14774">
        <w:rPr>
          <w:rFonts w:ascii="微软雅黑" w:eastAsia="微软雅黑" w:hAnsi="微软雅黑" w:cs="微软雅黑" w:hint="eastAsia"/>
          <w:sz w:val="22"/>
          <w:szCs w:val="22"/>
        </w:rPr>
        <w:t>高能量密度的能源，我们没有把这些任意一个行星带着走的能力。</w:t>
      </w:r>
      <w:r>
        <w:rPr>
          <w:rFonts w:ascii="微软雅黑" w:eastAsia="微软雅黑" w:hAnsi="微软雅黑" w:cs="微软雅黑" w:hint="eastAsia"/>
          <w:sz w:val="22"/>
          <w:szCs w:val="22"/>
        </w:rPr>
        <w:t>”</w:t>
      </w:r>
    </w:p>
    <w:p w14:paraId="4E651D7B" w14:textId="77777777" w:rsidR="00621B81" w:rsidRDefault="00B1477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A6298">
        <w:rPr>
          <w:rFonts w:ascii="微软雅黑" w:eastAsia="微软雅黑" w:hAnsi="微软雅黑" w:cs="微软雅黑" w:hint="eastAsia"/>
          <w:sz w:val="22"/>
          <w:szCs w:val="22"/>
        </w:rPr>
        <w:t>不要在意那么多，我们在这次的损失已经非常的严重了，</w:t>
      </w:r>
      <w:r w:rsidR="00772321">
        <w:rPr>
          <w:rFonts w:ascii="微软雅黑" w:eastAsia="微软雅黑" w:hAnsi="微软雅黑" w:cs="微软雅黑" w:hint="eastAsia"/>
          <w:sz w:val="22"/>
          <w:szCs w:val="22"/>
        </w:rPr>
        <w:t>就算现在就开始返回母星系我们也没有足够的能量，</w:t>
      </w:r>
      <w:r w:rsidR="005654C0">
        <w:rPr>
          <w:rFonts w:ascii="微软雅黑" w:eastAsia="微软雅黑" w:hAnsi="微软雅黑" w:cs="微软雅黑" w:hint="eastAsia"/>
          <w:sz w:val="22"/>
          <w:szCs w:val="22"/>
        </w:rPr>
        <w:t>核聚变所能提供的能量并不足以让我们或者到达母星系，本来还能使用补给舰</w:t>
      </w:r>
      <w:r w:rsidR="00E50739">
        <w:rPr>
          <w:rFonts w:ascii="微软雅黑" w:eastAsia="微软雅黑" w:hAnsi="微软雅黑" w:cs="微软雅黑" w:hint="eastAsia"/>
          <w:sz w:val="22"/>
          <w:szCs w:val="22"/>
        </w:rPr>
        <w:t>上的燃料</w:t>
      </w:r>
      <w:r w:rsidR="007A1B78">
        <w:rPr>
          <w:rFonts w:ascii="微软雅黑" w:eastAsia="微软雅黑" w:hAnsi="微软雅黑" w:cs="微软雅黑" w:hint="eastAsia"/>
          <w:sz w:val="22"/>
          <w:szCs w:val="22"/>
        </w:rPr>
        <w:t>，现在被空间风暴消耗了之后，我们剩余的燃料并不足以让我们返回</w:t>
      </w:r>
      <w:r w:rsidR="00130EC1">
        <w:rPr>
          <w:rFonts w:ascii="微软雅黑" w:eastAsia="微软雅黑" w:hAnsi="微软雅黑" w:cs="微软雅黑" w:hint="eastAsia"/>
          <w:sz w:val="22"/>
          <w:szCs w:val="22"/>
        </w:rPr>
        <w:t>，我们也没有足够的技术储备制造反物质制取装备，</w:t>
      </w:r>
      <w:r w:rsidR="00621B81">
        <w:rPr>
          <w:rFonts w:ascii="微软雅黑" w:eastAsia="微软雅黑" w:hAnsi="微软雅黑" w:cs="微软雅黑" w:hint="eastAsia"/>
          <w:sz w:val="22"/>
          <w:szCs w:val="22"/>
        </w:rPr>
        <w:t>母星</w:t>
      </w:r>
      <w:r w:rsidR="00130EC1">
        <w:rPr>
          <w:rFonts w:ascii="微软雅黑" w:eastAsia="微软雅黑" w:hAnsi="微软雅黑" w:cs="微软雅黑" w:hint="eastAsia"/>
          <w:sz w:val="22"/>
          <w:szCs w:val="22"/>
        </w:rPr>
        <w:t>是不会我为我们提供任何帮助的</w:t>
      </w:r>
      <w:r w:rsidR="00C979F3">
        <w:rPr>
          <w:rFonts w:ascii="微软雅黑" w:eastAsia="微软雅黑" w:hAnsi="微软雅黑" w:cs="微软雅黑" w:hint="eastAsia"/>
          <w:sz w:val="22"/>
          <w:szCs w:val="22"/>
        </w:rPr>
        <w:t>。</w:t>
      </w:r>
    </w:p>
    <w:p w14:paraId="2E97731A" w14:textId="568959D9" w:rsidR="00B14774" w:rsidRDefault="00621B8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γ射线的打击效果如何？动能武器打击预计还有多久才能到达，</w:t>
      </w:r>
      <w:proofErr w:type="gramStart"/>
      <w:r>
        <w:rPr>
          <w:rFonts w:ascii="微软雅黑" w:eastAsia="微软雅黑" w:hAnsi="微软雅黑" w:cs="微软雅黑" w:hint="eastAsia"/>
          <w:sz w:val="22"/>
          <w:szCs w:val="22"/>
        </w:rPr>
        <w:t>歼星炮</w:t>
      </w:r>
      <w:proofErr w:type="gramEnd"/>
      <w:r>
        <w:rPr>
          <w:rFonts w:ascii="微软雅黑" w:eastAsia="微软雅黑" w:hAnsi="微软雅黑" w:cs="微软雅黑" w:hint="eastAsia"/>
          <w:sz w:val="22"/>
          <w:szCs w:val="22"/>
        </w:rPr>
        <w:t>的准备还需要多长的时间？</w:t>
      </w:r>
      <w:r w:rsidR="00B14774">
        <w:rPr>
          <w:rFonts w:ascii="微软雅黑" w:eastAsia="微软雅黑" w:hAnsi="微软雅黑" w:cs="微软雅黑" w:hint="eastAsia"/>
          <w:sz w:val="22"/>
          <w:szCs w:val="22"/>
        </w:rPr>
        <w:t>”</w:t>
      </w:r>
    </w:p>
    <w:p w14:paraId="2303B140" w14:textId="77777777" w:rsidR="00002FE5" w:rsidRDefault="00621B8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“报告，γ射线似乎并没有起到任何的作用，对方在本土星球之上装备了星球防御装置，现在</w:t>
      </w:r>
      <w:r w:rsidR="002843D6">
        <w:rPr>
          <w:rFonts w:ascii="微软雅黑" w:eastAsia="微软雅黑" w:hAnsi="微软雅黑" w:cs="微软雅黑" w:hint="eastAsia"/>
          <w:sz w:val="22"/>
          <w:szCs w:val="22"/>
        </w:rPr>
        <w:t>已经启动，生物杀伤性武器暂时无法取得战果，动能武器预计在8分钟之后到达</w:t>
      </w:r>
      <w:r w:rsidR="00EB21D6">
        <w:rPr>
          <w:rFonts w:ascii="微软雅黑" w:eastAsia="微软雅黑" w:hAnsi="微软雅黑" w:cs="微软雅黑" w:hint="eastAsia"/>
          <w:sz w:val="22"/>
          <w:szCs w:val="22"/>
        </w:rPr>
        <w:lastRenderedPageBreak/>
        <w:t>第三轨道行星附近展开打击。</w:t>
      </w:r>
    </w:p>
    <w:p w14:paraId="5D960652" w14:textId="77777777" w:rsidR="00DF5CC2" w:rsidRDefault="00002FE5"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灭星激光</w:t>
      </w:r>
      <w:proofErr w:type="gramEnd"/>
      <w:r>
        <w:rPr>
          <w:rFonts w:ascii="微软雅黑" w:eastAsia="微软雅黑" w:hAnsi="微软雅黑" w:cs="微软雅黑" w:hint="eastAsia"/>
          <w:sz w:val="22"/>
          <w:szCs w:val="22"/>
        </w:rPr>
        <w:t>武器将在1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分钟之后完成充能</w:t>
      </w:r>
      <w:r w:rsidR="00DF5CC2">
        <w:rPr>
          <w:rFonts w:ascii="微软雅黑" w:eastAsia="微软雅黑" w:hAnsi="微软雅黑" w:cs="微软雅黑" w:hint="eastAsia"/>
          <w:sz w:val="22"/>
          <w:szCs w:val="22"/>
        </w:rPr>
        <w:t>。</w:t>
      </w:r>
    </w:p>
    <w:p w14:paraId="3DA527C2" w14:textId="31F9D4BF" w:rsidR="001B6870" w:rsidRDefault="00DF5C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另，在使用剩余战舰的所有燃料的情况之下，我们还有返回的机会</w:t>
      </w:r>
      <w:r w:rsidR="000F3077">
        <w:rPr>
          <w:rFonts w:ascii="微软雅黑" w:eastAsia="微软雅黑" w:hAnsi="微软雅黑" w:cs="微软雅黑" w:hint="eastAsia"/>
          <w:sz w:val="22"/>
          <w:szCs w:val="22"/>
        </w:rPr>
        <w:t>。</w:t>
      </w:r>
      <w:r w:rsidR="00621B81">
        <w:rPr>
          <w:rFonts w:ascii="微软雅黑" w:eastAsia="微软雅黑" w:hAnsi="微软雅黑" w:cs="微软雅黑" w:hint="eastAsia"/>
          <w:sz w:val="22"/>
          <w:szCs w:val="22"/>
        </w:rPr>
        <w:t>”</w:t>
      </w:r>
    </w:p>
    <w:p w14:paraId="5703B106" w14:textId="4E1078C7" w:rsidR="00EB21D6" w:rsidRDefault="000F307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霄雲文明的</w:t>
      </w:r>
      <w:r w:rsidR="004D0711">
        <w:rPr>
          <w:rFonts w:ascii="微软雅黑" w:eastAsia="微软雅黑" w:hAnsi="微软雅黑" w:cs="微软雅黑" w:hint="eastAsia"/>
          <w:sz w:val="22"/>
          <w:szCs w:val="22"/>
        </w:rPr>
        <w:t>旗舰</w:t>
      </w:r>
      <w:r w:rsidR="006C211C">
        <w:rPr>
          <w:rFonts w:ascii="微软雅黑" w:eastAsia="微软雅黑" w:hAnsi="微软雅黑" w:cs="微软雅黑" w:hint="eastAsia"/>
          <w:sz w:val="22"/>
          <w:szCs w:val="22"/>
        </w:rPr>
        <w:t>的</w:t>
      </w:r>
      <w:r w:rsidR="004D0711">
        <w:rPr>
          <w:rFonts w:ascii="微软雅黑" w:eastAsia="微软雅黑" w:hAnsi="微软雅黑" w:cs="微软雅黑" w:hint="eastAsia"/>
          <w:sz w:val="22"/>
          <w:szCs w:val="22"/>
        </w:rPr>
        <w:t>舰长</w:t>
      </w:r>
      <w:r w:rsidR="009E1B84">
        <w:rPr>
          <w:rFonts w:ascii="微软雅黑" w:eastAsia="微软雅黑" w:hAnsi="微软雅黑" w:cs="微软雅黑" w:hint="eastAsia"/>
          <w:sz w:val="22"/>
          <w:szCs w:val="22"/>
        </w:rPr>
        <w:t>通过全息影响看了看周围的战舰，这些都是他的</w:t>
      </w:r>
      <w:r w:rsidR="005305F9">
        <w:rPr>
          <w:rFonts w:ascii="微软雅黑" w:eastAsia="微软雅黑" w:hAnsi="微软雅黑" w:cs="微软雅黑" w:hint="eastAsia"/>
          <w:sz w:val="22"/>
          <w:szCs w:val="22"/>
        </w:rPr>
        <w:t>资产，本来是开出来赚钱的。</w:t>
      </w:r>
    </w:p>
    <w:p w14:paraId="4B7E01B4" w14:textId="797EB039" w:rsidR="005305F9" w:rsidRDefault="007C2AA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D3C50">
        <w:rPr>
          <w:rFonts w:ascii="微软雅黑" w:eastAsia="微软雅黑" w:hAnsi="微软雅黑" w:cs="微软雅黑" w:hint="eastAsia"/>
          <w:sz w:val="22"/>
          <w:szCs w:val="22"/>
        </w:rPr>
        <w:t>唉，这个星系也就这颗生命星球值点钱，</w:t>
      </w:r>
      <w:r w:rsidR="00DE7262">
        <w:rPr>
          <w:rFonts w:ascii="微软雅黑" w:eastAsia="微软雅黑" w:hAnsi="微软雅黑" w:cs="微软雅黑" w:hint="eastAsia"/>
          <w:sz w:val="22"/>
          <w:szCs w:val="22"/>
        </w:rPr>
        <w:t>然后就是这颗恒星在宇宙市场之中还有一些价值，</w:t>
      </w:r>
      <w:r w:rsidR="00792381">
        <w:rPr>
          <w:rFonts w:ascii="微软雅黑" w:eastAsia="微软雅黑" w:hAnsi="微软雅黑" w:cs="微软雅黑" w:hint="eastAsia"/>
          <w:sz w:val="22"/>
          <w:szCs w:val="22"/>
        </w:rPr>
        <w:t>这个本土文明如果能够</w:t>
      </w:r>
      <w:r w:rsidR="008F0A70">
        <w:rPr>
          <w:rFonts w:ascii="微软雅黑" w:eastAsia="微软雅黑" w:hAnsi="微软雅黑" w:cs="微软雅黑" w:hint="eastAsia"/>
          <w:sz w:val="22"/>
          <w:szCs w:val="22"/>
        </w:rPr>
        <w:t>作为奴隶应该也能够</w:t>
      </w:r>
      <w:r w:rsidR="003477D7">
        <w:rPr>
          <w:rFonts w:ascii="微软雅黑" w:eastAsia="微软雅黑" w:hAnsi="微软雅黑" w:cs="微软雅黑" w:hint="eastAsia"/>
          <w:sz w:val="22"/>
          <w:szCs w:val="22"/>
        </w:rPr>
        <w:t>带来些收入，只是现在这个机会似乎没有机会吃下了，把消息带回去卖消息吧，估计也能够卖点钱了</w:t>
      </w:r>
      <w:r w:rsidR="00A82D5B">
        <w:rPr>
          <w:rFonts w:ascii="微软雅黑" w:eastAsia="微软雅黑" w:hAnsi="微软雅黑" w:cs="微软雅黑" w:hint="eastAsia"/>
          <w:sz w:val="22"/>
          <w:szCs w:val="22"/>
        </w:rPr>
        <w:t>，稍微能够回点本吧。</w:t>
      </w:r>
      <w:r>
        <w:rPr>
          <w:rFonts w:ascii="微软雅黑" w:eastAsia="微软雅黑" w:hAnsi="微软雅黑" w:cs="微软雅黑" w:hint="eastAsia"/>
          <w:sz w:val="22"/>
          <w:szCs w:val="22"/>
        </w:rPr>
        <w:t>”</w:t>
      </w:r>
    </w:p>
    <w:p w14:paraId="5EB36C3B" w14:textId="6303FEA5" w:rsidR="00A051DF" w:rsidRDefault="001E34C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这位旗舰的舰长看了看还有三分钟才能</w:t>
      </w:r>
      <w:proofErr w:type="gramStart"/>
      <w:r>
        <w:rPr>
          <w:rFonts w:ascii="微软雅黑" w:eastAsia="微软雅黑" w:hAnsi="微软雅黑" w:cs="微软雅黑" w:hint="eastAsia"/>
          <w:sz w:val="22"/>
          <w:szCs w:val="22"/>
        </w:rPr>
        <w:t>完成完成</w:t>
      </w:r>
      <w:proofErr w:type="gramEnd"/>
      <w:r>
        <w:rPr>
          <w:rFonts w:ascii="微软雅黑" w:eastAsia="微软雅黑" w:hAnsi="微软雅黑" w:cs="微软雅黑" w:hint="eastAsia"/>
          <w:sz w:val="22"/>
          <w:szCs w:val="22"/>
        </w:rPr>
        <w:t>蓄能的</w:t>
      </w:r>
      <w:proofErr w:type="gramStart"/>
      <w:r>
        <w:rPr>
          <w:rFonts w:ascii="微软雅黑" w:eastAsia="微软雅黑" w:hAnsi="微软雅黑" w:cs="微软雅黑" w:hint="eastAsia"/>
          <w:sz w:val="22"/>
          <w:szCs w:val="22"/>
        </w:rPr>
        <w:t>歼星炮</w:t>
      </w:r>
      <w:proofErr w:type="gramEnd"/>
      <w:r>
        <w:rPr>
          <w:rFonts w:ascii="微软雅黑" w:eastAsia="微软雅黑" w:hAnsi="微软雅黑" w:cs="微软雅黑" w:hint="eastAsia"/>
          <w:sz w:val="22"/>
          <w:szCs w:val="22"/>
        </w:rPr>
        <w:t>，</w:t>
      </w:r>
      <w:r w:rsidR="00F53C0B">
        <w:rPr>
          <w:rFonts w:ascii="微软雅黑" w:eastAsia="微软雅黑" w:hAnsi="微软雅黑" w:cs="微软雅黑" w:hint="eastAsia"/>
          <w:sz w:val="22"/>
          <w:szCs w:val="22"/>
        </w:rPr>
        <w:t>沉默不语。</w:t>
      </w:r>
    </w:p>
    <w:p w14:paraId="764BA61B" w14:textId="77777777" w:rsidR="009E5B0E" w:rsidRDefault="00F53C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“撤销</w:t>
      </w:r>
      <w:r w:rsidR="00F61AB1">
        <w:rPr>
          <w:rFonts w:ascii="微软雅黑" w:eastAsia="微软雅黑" w:hAnsi="微软雅黑" w:cs="微软雅黑" w:hint="eastAsia"/>
          <w:sz w:val="22"/>
          <w:szCs w:val="22"/>
        </w:rPr>
        <w:t>灭星炮</w:t>
      </w:r>
      <w:r w:rsidR="009651D9">
        <w:rPr>
          <w:rFonts w:ascii="微软雅黑" w:eastAsia="微软雅黑" w:hAnsi="微软雅黑" w:cs="微软雅黑" w:hint="eastAsia"/>
          <w:sz w:val="22"/>
          <w:szCs w:val="22"/>
        </w:rPr>
        <w:t>蓄能，能量保持，打开传送通道，回到</w:t>
      </w:r>
      <w:r w:rsidR="0019376C">
        <w:rPr>
          <w:rFonts w:ascii="微软雅黑" w:eastAsia="微软雅黑" w:hAnsi="微软雅黑" w:cs="微软雅黑" w:hint="eastAsia"/>
          <w:sz w:val="22"/>
          <w:szCs w:val="22"/>
        </w:rPr>
        <w:t>霄雲星系外围，其余战舰人员向我集合，</w:t>
      </w:r>
      <w:r w:rsidR="006302C5">
        <w:rPr>
          <w:rFonts w:ascii="微软雅黑" w:eastAsia="微软雅黑" w:hAnsi="微软雅黑" w:cs="微软雅黑" w:hint="eastAsia"/>
          <w:sz w:val="22"/>
          <w:szCs w:val="22"/>
        </w:rPr>
        <w:t>最快速度转移能量</w:t>
      </w:r>
      <w:r w:rsidR="00982CEE">
        <w:rPr>
          <w:rFonts w:ascii="微软雅黑" w:eastAsia="微软雅黑" w:hAnsi="微软雅黑" w:cs="微软雅黑" w:hint="eastAsia"/>
          <w:sz w:val="22"/>
          <w:szCs w:val="22"/>
        </w:rPr>
        <w:t>，</w:t>
      </w:r>
      <w:r w:rsidR="00746AD1">
        <w:rPr>
          <w:rFonts w:ascii="微软雅黑" w:eastAsia="微软雅黑" w:hAnsi="微软雅黑" w:cs="微软雅黑" w:hint="eastAsia"/>
          <w:sz w:val="22"/>
          <w:szCs w:val="22"/>
        </w:rPr>
        <w:t>能够转移的高价值设备尽量转移到旗舰之上</w:t>
      </w:r>
      <w:r w:rsidR="009E5B0E">
        <w:rPr>
          <w:rFonts w:ascii="微软雅黑" w:eastAsia="微软雅黑" w:hAnsi="微软雅黑" w:cs="微软雅黑" w:hint="eastAsia"/>
          <w:sz w:val="22"/>
          <w:szCs w:val="22"/>
        </w:rPr>
        <w:t>。</w:t>
      </w:r>
    </w:p>
    <w:p w14:paraId="7572E84F" w14:textId="77777777" w:rsidR="009E5B0E" w:rsidRDefault="009E5B0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这次我们的行动失败。</w:t>
      </w:r>
    </w:p>
    <w:p w14:paraId="43C0A07A" w14:textId="0E8E056C" w:rsidR="00F53C0B" w:rsidRDefault="009E5B0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唉，不管是因为什么原因，这次都倒了大霉了，这个太阳系的文明不简单，</w:t>
      </w:r>
      <w:r w:rsidR="00674E2A">
        <w:rPr>
          <w:rFonts w:ascii="微软雅黑" w:eastAsia="微软雅黑" w:hAnsi="微软雅黑" w:cs="微软雅黑" w:hint="eastAsia"/>
          <w:sz w:val="22"/>
          <w:szCs w:val="22"/>
        </w:rPr>
        <w:t>希望回去之后这个星系的情报能够卖一个好价钱，这次真的是亏大了。</w:t>
      </w:r>
      <w:r w:rsidR="00F53C0B">
        <w:rPr>
          <w:rFonts w:ascii="微软雅黑" w:eastAsia="微软雅黑" w:hAnsi="微软雅黑" w:cs="微软雅黑" w:hint="eastAsia"/>
          <w:sz w:val="22"/>
          <w:szCs w:val="22"/>
        </w:rPr>
        <w:t>”</w:t>
      </w:r>
    </w:p>
    <w:p w14:paraId="4236C9D7" w14:textId="0E4F1A0C" w:rsidR="00674E2A" w:rsidRDefault="00CF34E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已经快完成</w:t>
      </w:r>
      <w:r w:rsidR="00D4235F">
        <w:rPr>
          <w:rFonts w:ascii="微软雅黑" w:eastAsia="微软雅黑" w:hAnsi="微软雅黑" w:cs="微软雅黑" w:hint="eastAsia"/>
          <w:sz w:val="22"/>
          <w:szCs w:val="22"/>
        </w:rPr>
        <w:t>蓄能的</w:t>
      </w:r>
      <w:proofErr w:type="gramStart"/>
      <w:r w:rsidR="00D4235F">
        <w:rPr>
          <w:rFonts w:ascii="微软雅黑" w:eastAsia="微软雅黑" w:hAnsi="微软雅黑" w:cs="微软雅黑" w:hint="eastAsia"/>
          <w:sz w:val="22"/>
          <w:szCs w:val="22"/>
        </w:rPr>
        <w:t>歼星炮停止</w:t>
      </w:r>
      <w:proofErr w:type="gramEnd"/>
      <w:r w:rsidR="00D4235F">
        <w:rPr>
          <w:rFonts w:ascii="微软雅黑" w:eastAsia="微软雅黑" w:hAnsi="微软雅黑" w:cs="微软雅黑" w:hint="eastAsia"/>
          <w:sz w:val="22"/>
          <w:szCs w:val="22"/>
        </w:rPr>
        <w:t>了蓄能，蓄积的能量</w:t>
      </w:r>
      <w:r w:rsidR="00185796">
        <w:rPr>
          <w:rFonts w:ascii="微软雅黑" w:eastAsia="微软雅黑" w:hAnsi="微软雅黑" w:cs="微软雅黑" w:hint="eastAsia"/>
          <w:sz w:val="22"/>
          <w:szCs w:val="22"/>
        </w:rPr>
        <w:t>只能直接用于空间跳跃的蓄能，而剩余的几艘战舰</w:t>
      </w:r>
      <w:proofErr w:type="gramStart"/>
      <w:r w:rsidR="00EE2435">
        <w:rPr>
          <w:rFonts w:ascii="微软雅黑" w:eastAsia="微软雅黑" w:hAnsi="微软雅黑" w:cs="微软雅黑" w:hint="eastAsia"/>
          <w:sz w:val="22"/>
          <w:szCs w:val="22"/>
        </w:rPr>
        <w:t>啧</w:t>
      </w:r>
      <w:proofErr w:type="gramEnd"/>
      <w:r w:rsidR="00EE2435">
        <w:rPr>
          <w:rFonts w:ascii="微软雅黑" w:eastAsia="微软雅黑" w:hAnsi="微软雅黑" w:cs="微软雅黑" w:hint="eastAsia"/>
          <w:sz w:val="22"/>
          <w:szCs w:val="22"/>
        </w:rPr>
        <w:t>派出了大量的</w:t>
      </w:r>
      <w:r w:rsidR="001460DA">
        <w:rPr>
          <w:rFonts w:ascii="微软雅黑" w:eastAsia="微软雅黑" w:hAnsi="微软雅黑" w:cs="微软雅黑" w:hint="eastAsia"/>
          <w:sz w:val="22"/>
          <w:szCs w:val="22"/>
        </w:rPr>
        <w:t>小型飞船前往那些碎片之中寻找着还有价值的</w:t>
      </w:r>
      <w:r w:rsidR="00BF7CE1">
        <w:rPr>
          <w:rFonts w:ascii="微软雅黑" w:eastAsia="微软雅黑" w:hAnsi="微软雅黑" w:cs="微软雅黑" w:hint="eastAsia"/>
          <w:sz w:val="22"/>
          <w:szCs w:val="22"/>
        </w:rPr>
        <w:t>零件或者碎片，偶然遇到还没有被损毁的能量仓则直接带回旗舰中去，为本来能量就不多的战舰带来宝贵的能量。</w:t>
      </w:r>
    </w:p>
    <w:p w14:paraId="1FCEE273" w14:textId="05305E70" w:rsidR="00BF7CE1" w:rsidRDefault="00BF7CE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而地星方面对于霄雲文明的行为表示没有什么</w:t>
      </w:r>
      <w:r w:rsidR="002F56B4">
        <w:rPr>
          <w:rFonts w:ascii="微软雅黑" w:eastAsia="微软雅黑" w:hAnsi="微软雅黑" w:cs="微软雅黑" w:hint="eastAsia"/>
          <w:sz w:val="22"/>
          <w:szCs w:val="22"/>
        </w:rPr>
        <w:t>想法，能够早点离开就是好的，这样的对手并不是地</w:t>
      </w:r>
      <w:proofErr w:type="gramStart"/>
      <w:r w:rsidR="002F56B4">
        <w:rPr>
          <w:rFonts w:ascii="微软雅黑" w:eastAsia="微软雅黑" w:hAnsi="微软雅黑" w:cs="微软雅黑" w:hint="eastAsia"/>
          <w:sz w:val="22"/>
          <w:szCs w:val="22"/>
        </w:rPr>
        <w:t>星能够</w:t>
      </w:r>
      <w:proofErr w:type="gramEnd"/>
      <w:r w:rsidR="002F56B4">
        <w:rPr>
          <w:rFonts w:ascii="微软雅黑" w:eastAsia="微软雅黑" w:hAnsi="微软雅黑" w:cs="微软雅黑" w:hint="eastAsia"/>
          <w:sz w:val="22"/>
          <w:szCs w:val="22"/>
        </w:rPr>
        <w:t>招惹的</w:t>
      </w:r>
      <w:r w:rsidR="00596BB7">
        <w:rPr>
          <w:rFonts w:ascii="微软雅黑" w:eastAsia="微软雅黑" w:hAnsi="微软雅黑" w:cs="微软雅黑" w:hint="eastAsia"/>
          <w:sz w:val="22"/>
          <w:szCs w:val="22"/>
        </w:rPr>
        <w:t>，不过不能够招惹并不代表着不能够碰瓷，从对方的表现来看似乎对方对于修行者的攻击没有丝毫的办法</w:t>
      </w:r>
      <w:r w:rsidR="00200005">
        <w:rPr>
          <w:rFonts w:ascii="微软雅黑" w:eastAsia="微软雅黑" w:hAnsi="微软雅黑" w:cs="微软雅黑" w:hint="eastAsia"/>
          <w:sz w:val="22"/>
          <w:szCs w:val="22"/>
        </w:rPr>
        <w:t>。</w:t>
      </w:r>
    </w:p>
    <w:p w14:paraId="0FF283B1" w14:textId="6EDDB503" w:rsidR="004A1988" w:rsidRDefault="0020000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霄雲文明很快便完成了对其他战舰残骸的收集，同时也收集到了大量未被空间风暴摧毁的能量仓</w:t>
      </w:r>
      <w:r w:rsidR="00AB4462">
        <w:rPr>
          <w:rFonts w:ascii="微软雅黑" w:eastAsia="微软雅黑" w:hAnsi="微软雅黑" w:cs="微软雅黑" w:hint="eastAsia"/>
          <w:sz w:val="22"/>
          <w:szCs w:val="22"/>
        </w:rPr>
        <w:t>，以及许多还算是完整的设备</w:t>
      </w:r>
      <w:r w:rsidR="00C379E7">
        <w:rPr>
          <w:rFonts w:ascii="微软雅黑" w:eastAsia="微软雅黑" w:hAnsi="微软雅黑" w:cs="微软雅黑" w:hint="eastAsia"/>
          <w:sz w:val="22"/>
          <w:szCs w:val="22"/>
        </w:rPr>
        <w:t>，甚至在经过一段时间的收集之后，通过纳米机器人还修复出了两艘能够将就使用的战舰。</w:t>
      </w:r>
    </w:p>
    <w:p w14:paraId="4825AEF7" w14:textId="77777777" w:rsidR="001576EE" w:rsidRDefault="00C379E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“真是没有想到这个空间风暴竟然没有吞噬掉</w:t>
      </w:r>
      <w:r w:rsidR="001B3137">
        <w:rPr>
          <w:rFonts w:ascii="微软雅黑" w:eastAsia="微软雅黑" w:hAnsi="微软雅黑" w:cs="微软雅黑" w:hint="eastAsia"/>
          <w:sz w:val="22"/>
          <w:szCs w:val="22"/>
        </w:rPr>
        <w:t>那些战舰，空间风暴难道不是</w:t>
      </w:r>
      <w:r w:rsidR="001576EE">
        <w:rPr>
          <w:rFonts w:ascii="微软雅黑" w:eastAsia="微软雅黑" w:hAnsi="微软雅黑" w:cs="微软雅黑" w:hint="eastAsia"/>
          <w:sz w:val="22"/>
          <w:szCs w:val="22"/>
        </w:rPr>
        <w:t>会吞噬掉所有沿途的东西吗？</w:t>
      </w:r>
    </w:p>
    <w:p w14:paraId="1CF0170C" w14:textId="77777777" w:rsidR="000A2932" w:rsidRDefault="001576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算了，这也算是不幸中的万幸了，有了足够的返程能量，还</w:t>
      </w:r>
      <w:r w:rsidR="00541AFA">
        <w:rPr>
          <w:rFonts w:ascii="微软雅黑" w:eastAsia="微软雅黑" w:hAnsi="微软雅黑" w:cs="微软雅黑" w:hint="eastAsia"/>
          <w:sz w:val="22"/>
          <w:szCs w:val="22"/>
        </w:rPr>
        <w:t>捞回来两艘战舰，回去修修应该还能正常的使用。</w:t>
      </w:r>
    </w:p>
    <w:p w14:paraId="32C3FE60" w14:textId="5AC3D308" w:rsidR="00C379E7" w:rsidRDefault="000F41F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没想到处于待激发态的能量用于</w:t>
      </w:r>
      <w:proofErr w:type="gramStart"/>
      <w:r>
        <w:rPr>
          <w:rFonts w:ascii="微软雅黑" w:eastAsia="微软雅黑" w:hAnsi="微软雅黑" w:cs="微软雅黑" w:hint="eastAsia"/>
          <w:sz w:val="22"/>
          <w:szCs w:val="22"/>
        </w:rPr>
        <w:t>开启迁越通道</w:t>
      </w:r>
      <w:proofErr w:type="gramEnd"/>
      <w:r>
        <w:rPr>
          <w:rFonts w:ascii="微软雅黑" w:eastAsia="微软雅黑" w:hAnsi="微软雅黑" w:cs="微软雅黑" w:hint="eastAsia"/>
          <w:sz w:val="22"/>
          <w:szCs w:val="22"/>
        </w:rPr>
        <w:t>这么的快。</w:t>
      </w:r>
      <w:r w:rsidR="00C379E7">
        <w:rPr>
          <w:rFonts w:ascii="微软雅黑" w:eastAsia="微软雅黑" w:hAnsi="微软雅黑" w:cs="微软雅黑" w:hint="eastAsia"/>
          <w:sz w:val="22"/>
          <w:szCs w:val="22"/>
        </w:rPr>
        <w:t>”</w:t>
      </w:r>
    </w:p>
    <w:p w14:paraId="1D1584EF" w14:textId="32F35C50" w:rsidR="00200005" w:rsidRDefault="00742C1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一个似乎存在，但是似乎又不存在于这个三维宇宙之中的一个空洞出现在了</w:t>
      </w:r>
      <w:r w:rsidR="00C83539">
        <w:rPr>
          <w:rFonts w:ascii="微软雅黑" w:eastAsia="微软雅黑" w:hAnsi="微软雅黑" w:cs="微软雅黑" w:hint="eastAsia"/>
          <w:sz w:val="22"/>
          <w:szCs w:val="22"/>
        </w:rPr>
        <w:t>霄雲舰队的前方，</w:t>
      </w:r>
      <w:r w:rsidR="006C4512">
        <w:rPr>
          <w:rFonts w:ascii="微软雅黑" w:eastAsia="微软雅黑" w:hAnsi="微软雅黑" w:cs="微软雅黑" w:hint="eastAsia"/>
          <w:sz w:val="22"/>
          <w:szCs w:val="22"/>
        </w:rPr>
        <w:t>除旗舰之外的战舰缓缓的进入了</w:t>
      </w:r>
      <w:r w:rsidR="00B7029B">
        <w:rPr>
          <w:rFonts w:ascii="微软雅黑" w:eastAsia="微软雅黑" w:hAnsi="微软雅黑" w:cs="微软雅黑" w:hint="eastAsia"/>
          <w:sz w:val="22"/>
          <w:szCs w:val="22"/>
        </w:rPr>
        <w:t>那个空洞之中，然后这艘旗舰也缓缓的驶入了其中。</w:t>
      </w:r>
    </w:p>
    <w:p w14:paraId="6E975C06" w14:textId="2D355646" w:rsidR="00B7029B" w:rsidRDefault="00B7029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空洞之中的航行是</w:t>
      </w:r>
      <w:r w:rsidR="00E0728A">
        <w:rPr>
          <w:rFonts w:ascii="微软雅黑" w:eastAsia="微软雅黑" w:hAnsi="微软雅黑" w:cs="微软雅黑" w:hint="eastAsia"/>
          <w:sz w:val="22"/>
          <w:szCs w:val="22"/>
        </w:rPr>
        <w:t>无聊且枯燥的，整个航行的过程什么都没有，对于外界的量子通讯质量也是非常的差，只能传递一些简短的信息，在整个过程中开启</w:t>
      </w:r>
      <w:proofErr w:type="gramStart"/>
      <w:r w:rsidR="00E0728A">
        <w:rPr>
          <w:rFonts w:ascii="微软雅黑" w:eastAsia="微软雅黑" w:hAnsi="微软雅黑" w:cs="微软雅黑" w:hint="eastAsia"/>
          <w:sz w:val="22"/>
          <w:szCs w:val="22"/>
        </w:rPr>
        <w:t>这个</w:t>
      </w:r>
      <w:r w:rsidR="004B4802">
        <w:rPr>
          <w:rFonts w:ascii="微软雅黑" w:eastAsia="微软雅黑" w:hAnsi="微软雅黑" w:cs="微软雅黑" w:hint="eastAsia"/>
          <w:sz w:val="22"/>
          <w:szCs w:val="22"/>
        </w:rPr>
        <w:t>迁越通道</w:t>
      </w:r>
      <w:proofErr w:type="gramEnd"/>
      <w:r w:rsidR="004B4802">
        <w:rPr>
          <w:rFonts w:ascii="微软雅黑" w:eastAsia="微软雅黑" w:hAnsi="微软雅黑" w:cs="微软雅黑" w:hint="eastAsia"/>
          <w:sz w:val="22"/>
          <w:szCs w:val="22"/>
        </w:rPr>
        <w:t>的战舰还要一直维持着通道的开启，这将会花费相当巨大的能量。</w:t>
      </w:r>
    </w:p>
    <w:p w14:paraId="6162A8E7" w14:textId="6FBFF890" w:rsidR="00A82D5B" w:rsidRDefault="003E06D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地星方面的大量无人机静静的看着</w:t>
      </w:r>
      <w:r w:rsidR="00502D51">
        <w:rPr>
          <w:rFonts w:ascii="微软雅黑" w:eastAsia="微软雅黑" w:hAnsi="微软雅黑" w:cs="微软雅黑" w:hint="eastAsia"/>
          <w:sz w:val="22"/>
          <w:szCs w:val="22"/>
        </w:rPr>
        <w:t>木星轨道之上消失的敌军战舰，以及因为领域的展开而导致</w:t>
      </w:r>
      <w:r w:rsidR="008B3558">
        <w:rPr>
          <w:rFonts w:ascii="微软雅黑" w:eastAsia="微软雅黑" w:hAnsi="微软雅黑" w:cs="微软雅黑" w:hint="eastAsia"/>
          <w:sz w:val="22"/>
          <w:szCs w:val="22"/>
        </w:rPr>
        <w:t>对方极大损伤战舰碎片飘散在木星轨道上。</w:t>
      </w:r>
    </w:p>
    <w:p w14:paraId="3A3CFF0A" w14:textId="4ADA196D" w:rsidR="00260200" w:rsidRDefault="0026020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李修缘看着太空之中的景象知道对方已经暂时退却了，而己方制造的大量无人机就相当于太空之中的垃圾一般，没有起到任何的作用，或者说</w:t>
      </w:r>
      <w:r w:rsidR="003E0B49">
        <w:rPr>
          <w:rFonts w:ascii="微软雅黑" w:eastAsia="微软雅黑" w:hAnsi="微软雅黑" w:cs="微软雅黑" w:hint="eastAsia"/>
          <w:sz w:val="22"/>
          <w:szCs w:val="22"/>
        </w:rPr>
        <w:t>向着对方说自己那不入流的科技实力。</w:t>
      </w:r>
    </w:p>
    <w:p w14:paraId="56E2B621" w14:textId="77777777" w:rsidR="00184E1F" w:rsidRDefault="00E04F7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0B49">
        <w:rPr>
          <w:rFonts w:ascii="微软雅黑" w:eastAsia="微软雅黑" w:hAnsi="微软雅黑" w:cs="微软雅黑" w:hint="eastAsia"/>
          <w:sz w:val="22"/>
          <w:szCs w:val="22"/>
        </w:rPr>
        <w:t>命，太阳系之中</w:t>
      </w:r>
      <w:r w:rsidR="009C60C9">
        <w:rPr>
          <w:rFonts w:ascii="微软雅黑" w:eastAsia="微软雅黑" w:hAnsi="微软雅黑" w:cs="微软雅黑" w:hint="eastAsia"/>
          <w:sz w:val="22"/>
          <w:szCs w:val="22"/>
        </w:rPr>
        <w:t>9</w:t>
      </w:r>
      <w:r w:rsidR="009C60C9">
        <w:rPr>
          <w:rFonts w:ascii="微软雅黑" w:eastAsia="微软雅黑" w:hAnsi="微软雅黑" w:cs="微软雅黑"/>
          <w:sz w:val="22"/>
          <w:szCs w:val="22"/>
        </w:rPr>
        <w:t>8%</w:t>
      </w:r>
      <w:r w:rsidR="009C60C9">
        <w:rPr>
          <w:rFonts w:ascii="微软雅黑" w:eastAsia="微软雅黑" w:hAnsi="微软雅黑" w:cs="微软雅黑" w:hint="eastAsia"/>
          <w:sz w:val="22"/>
          <w:szCs w:val="22"/>
        </w:rPr>
        <w:t>的无人机启动自毁程序，留下</w:t>
      </w:r>
      <w:proofErr w:type="gramStart"/>
      <w:r w:rsidR="009C60C9">
        <w:rPr>
          <w:rFonts w:ascii="微软雅黑" w:eastAsia="微软雅黑" w:hAnsi="微软雅黑" w:cs="微软雅黑" w:hint="eastAsia"/>
          <w:sz w:val="22"/>
          <w:szCs w:val="22"/>
        </w:rPr>
        <w:t>一</w:t>
      </w:r>
      <w:proofErr w:type="gramEnd"/>
      <w:r w:rsidR="009C60C9">
        <w:rPr>
          <w:rFonts w:ascii="微软雅黑" w:eastAsia="微软雅黑" w:hAnsi="微软雅黑" w:cs="微软雅黑" w:hint="eastAsia"/>
          <w:sz w:val="22"/>
          <w:szCs w:val="22"/>
        </w:rPr>
        <w:t>小部分无人机作为监视用无人机</w:t>
      </w:r>
      <w:r w:rsidR="00184E1F">
        <w:rPr>
          <w:rFonts w:ascii="微软雅黑" w:eastAsia="微软雅黑" w:hAnsi="微软雅黑" w:cs="微软雅黑" w:hint="eastAsia"/>
          <w:sz w:val="22"/>
          <w:szCs w:val="22"/>
        </w:rPr>
        <w:t>留守在太阳系的各处，作为太阳系之中的眼睛。</w:t>
      </w:r>
    </w:p>
    <w:p w14:paraId="183518CE" w14:textId="11F2AD67" w:rsidR="008B3558" w:rsidRDefault="004D7A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木星附近的无人机开始收集敌方战舰所留下来的碎片，</w:t>
      </w:r>
      <w:r w:rsidR="00011C88">
        <w:rPr>
          <w:rFonts w:ascii="微软雅黑" w:eastAsia="微软雅黑" w:hAnsi="微软雅黑" w:cs="微软雅黑" w:hint="eastAsia"/>
          <w:sz w:val="22"/>
          <w:szCs w:val="22"/>
        </w:rPr>
        <w:t>我想这些碎片能够让我们的科</w:t>
      </w:r>
      <w:r w:rsidR="00011C88">
        <w:rPr>
          <w:rFonts w:ascii="微软雅黑" w:eastAsia="微软雅黑" w:hAnsi="微软雅黑" w:cs="微软雅黑" w:hint="eastAsia"/>
          <w:sz w:val="22"/>
          <w:szCs w:val="22"/>
        </w:rPr>
        <w:lastRenderedPageBreak/>
        <w:t>技实力有着一个相对的成长。</w:t>
      </w:r>
      <w:r w:rsidR="00E04F71">
        <w:rPr>
          <w:rFonts w:ascii="微软雅黑" w:eastAsia="微软雅黑" w:hAnsi="微软雅黑" w:cs="微软雅黑" w:hint="eastAsia"/>
          <w:sz w:val="22"/>
          <w:szCs w:val="22"/>
        </w:rPr>
        <w:t>”</w:t>
      </w:r>
    </w:p>
    <w:p w14:paraId="3A0F8148" w14:textId="7E7FA29B" w:rsidR="002C36CE" w:rsidRDefault="001F1A1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姜文胜也是在一旁不停的感叹</w:t>
      </w:r>
    </w:p>
    <w:p w14:paraId="7A922DF5" w14:textId="77777777" w:rsidR="00E82EF7" w:rsidRDefault="001F1A1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“我们的</w:t>
      </w:r>
      <w:r w:rsidR="004B787F">
        <w:rPr>
          <w:rFonts w:ascii="微软雅黑" w:eastAsia="微软雅黑" w:hAnsi="微软雅黑" w:cs="微软雅黑" w:hint="eastAsia"/>
          <w:sz w:val="22"/>
          <w:szCs w:val="22"/>
        </w:rPr>
        <w:t>科技</w:t>
      </w:r>
      <w:r>
        <w:rPr>
          <w:rFonts w:ascii="微软雅黑" w:eastAsia="微软雅黑" w:hAnsi="微软雅黑" w:cs="微软雅黑" w:hint="eastAsia"/>
          <w:sz w:val="22"/>
          <w:szCs w:val="22"/>
        </w:rPr>
        <w:t>实力实在是太弱了啊，</w:t>
      </w:r>
      <w:r w:rsidR="00E82EF7">
        <w:rPr>
          <w:rFonts w:ascii="微软雅黑" w:eastAsia="微软雅黑" w:hAnsi="微软雅黑" w:cs="微软雅黑" w:hint="eastAsia"/>
          <w:sz w:val="22"/>
          <w:szCs w:val="22"/>
        </w:rPr>
        <w:t>我们的武器连对方摸都摸不到，如果不是修士的攻击我们甚至只能看着他们对我们为所欲为啊。</w:t>
      </w:r>
    </w:p>
    <w:p w14:paraId="4009961E" w14:textId="32BDBB91" w:rsidR="001F1A18" w:rsidRDefault="00E82E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不过是真的没有想到对方竟然没有</w:t>
      </w:r>
      <w:r w:rsidR="00CB1A6E">
        <w:rPr>
          <w:rFonts w:ascii="微软雅黑" w:eastAsia="微软雅黑" w:hAnsi="微软雅黑" w:cs="微软雅黑" w:hint="eastAsia"/>
          <w:sz w:val="22"/>
          <w:szCs w:val="22"/>
        </w:rPr>
        <w:t>针对我们修士的方法，我觉得</w:t>
      </w:r>
      <w:r w:rsidR="00C74097">
        <w:rPr>
          <w:rFonts w:ascii="微软雅黑" w:eastAsia="微软雅黑" w:hAnsi="微软雅黑" w:cs="微软雅黑" w:hint="eastAsia"/>
          <w:sz w:val="22"/>
          <w:szCs w:val="22"/>
        </w:rPr>
        <w:t>以后的发展方向可以往修行方面稍稍倾泻一些。</w:t>
      </w:r>
      <w:r w:rsidR="001F1A18">
        <w:rPr>
          <w:rFonts w:ascii="微软雅黑" w:eastAsia="微软雅黑" w:hAnsi="微软雅黑" w:cs="微软雅黑" w:hint="eastAsia"/>
          <w:sz w:val="22"/>
          <w:szCs w:val="22"/>
        </w:rPr>
        <w:t>”</w:t>
      </w:r>
    </w:p>
    <w:p w14:paraId="080E0C5C" w14:textId="0AED86FF" w:rsidR="00C74097" w:rsidRDefault="00C740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“稍微倾泻一些是可以，但是这个宇宙之中</w:t>
      </w:r>
      <w:r w:rsidR="00DE6098">
        <w:rPr>
          <w:rFonts w:ascii="微软雅黑" w:eastAsia="微软雅黑" w:hAnsi="微软雅黑" w:cs="微软雅黑" w:hint="eastAsia"/>
          <w:sz w:val="22"/>
          <w:szCs w:val="22"/>
        </w:rPr>
        <w:t>不是只有我们一个文明，万一也出现一个修行为主的文明呢？对方只要有一个顶尖的战力，而我方的顶尖战力比不过对方，那么我们将可能面临着前所未有的绝境。</w:t>
      </w:r>
      <w:r>
        <w:rPr>
          <w:rFonts w:ascii="微软雅黑" w:eastAsia="微软雅黑" w:hAnsi="微软雅黑" w:cs="微软雅黑" w:hint="eastAsia"/>
          <w:sz w:val="22"/>
          <w:szCs w:val="22"/>
        </w:rPr>
        <w:t>”</w:t>
      </w:r>
    </w:p>
    <w:p w14:paraId="6F7F1643" w14:textId="77777777" w:rsidR="00546494" w:rsidRDefault="00DE609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，是啊，发展的路途还在任重而道远啊。</w:t>
      </w:r>
    </w:p>
    <w:p w14:paraId="6E8E81C7" w14:textId="70F217B9" w:rsidR="00011C88" w:rsidRDefault="005464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我发现对方对于空间的操纵好像十分的生疏，传送的启动都需要这么长的时间，</w:t>
      </w:r>
      <w:r w:rsidR="008D32F1">
        <w:rPr>
          <w:rFonts w:ascii="微软雅黑" w:eastAsia="微软雅黑" w:hAnsi="微软雅黑" w:cs="微软雅黑" w:hint="eastAsia"/>
          <w:sz w:val="22"/>
          <w:szCs w:val="22"/>
        </w:rPr>
        <w:t>而且对方的精神力也是非常的弱，或者说和普通人一样，对于高阶修士的精神入侵完全没有任何的抵抗能力，甚至说一个金丹期的小修士都能够直接乳清对方的精神，让对方陷入被控制的状态之中，</w:t>
      </w:r>
      <w:r w:rsidR="000F448C">
        <w:rPr>
          <w:rFonts w:ascii="微软雅黑" w:eastAsia="微软雅黑" w:hAnsi="微软雅黑" w:cs="微软雅黑" w:hint="eastAsia"/>
          <w:sz w:val="22"/>
          <w:szCs w:val="22"/>
        </w:rPr>
        <w:t>然后就是现在我们所理解的护</w:t>
      </w:r>
      <w:proofErr w:type="gramStart"/>
      <w:r w:rsidR="000F448C">
        <w:rPr>
          <w:rFonts w:ascii="微软雅黑" w:eastAsia="微软雅黑" w:hAnsi="微软雅黑" w:cs="微软雅黑" w:hint="eastAsia"/>
          <w:sz w:val="22"/>
          <w:szCs w:val="22"/>
        </w:rPr>
        <w:t>盾技术</w:t>
      </w:r>
      <w:proofErr w:type="gramEnd"/>
      <w:r w:rsidR="000F448C">
        <w:rPr>
          <w:rFonts w:ascii="微软雅黑" w:eastAsia="微软雅黑" w:hAnsi="微软雅黑" w:cs="微软雅黑" w:hint="eastAsia"/>
          <w:sz w:val="22"/>
          <w:szCs w:val="22"/>
        </w:rPr>
        <w:t>没有还没有办法防御空间类的攻击</w:t>
      </w:r>
      <w:r w:rsidR="007A3896">
        <w:rPr>
          <w:rFonts w:ascii="微软雅黑" w:eastAsia="微软雅黑" w:hAnsi="微软雅黑" w:cs="微软雅黑" w:hint="eastAsia"/>
          <w:sz w:val="22"/>
          <w:szCs w:val="22"/>
        </w:rPr>
        <w:t>。</w:t>
      </w:r>
      <w:r w:rsidR="00DE6098">
        <w:rPr>
          <w:rFonts w:ascii="微软雅黑" w:eastAsia="微软雅黑" w:hAnsi="微软雅黑" w:cs="微软雅黑" w:hint="eastAsia"/>
          <w:sz w:val="22"/>
          <w:szCs w:val="22"/>
        </w:rPr>
        <w:t>”</w:t>
      </w:r>
    </w:p>
    <w:p w14:paraId="131CD7F8" w14:textId="21CB95A4" w:rsidR="007A3896" w:rsidRDefault="0077581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经过几十分钟的航行，霄雲文明的战舰来到了霄雲星系的</w:t>
      </w:r>
      <w:r w:rsidR="000519E9">
        <w:rPr>
          <w:rFonts w:ascii="微软雅黑" w:eastAsia="微软雅黑" w:hAnsi="微软雅黑" w:cs="微软雅黑" w:hint="eastAsia"/>
          <w:sz w:val="22"/>
          <w:szCs w:val="22"/>
        </w:rPr>
        <w:t>外围，准备接收文明主体的检查。</w:t>
      </w:r>
    </w:p>
    <w:p w14:paraId="028C40C9" w14:textId="43773430" w:rsidR="000519E9" w:rsidRDefault="000519E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某个不愿意透露姓名的女士</w:t>
      </w:r>
      <w:r w:rsidR="009D01E7">
        <w:rPr>
          <w:rFonts w:ascii="微软雅黑" w:eastAsia="微软雅黑" w:hAnsi="微软雅黑" w:cs="微软雅黑" w:hint="eastAsia"/>
          <w:sz w:val="22"/>
          <w:szCs w:val="22"/>
        </w:rPr>
        <w:t>表示真有趣，还可以多玩一会儿。</w:t>
      </w:r>
    </w:p>
    <w:p w14:paraId="55559C6E" w14:textId="704BB559" w:rsidR="00673B26" w:rsidRDefault="00673B2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而那些没有被霄雲文明在意的攻击正在以飞船精确的航线向着霄雲文明所在星系飞去，</w:t>
      </w:r>
      <w:r w:rsidR="000A3676">
        <w:rPr>
          <w:rFonts w:ascii="微软雅黑" w:eastAsia="微软雅黑" w:hAnsi="微软雅黑" w:cs="微软雅黑" w:hint="eastAsia"/>
          <w:sz w:val="22"/>
          <w:szCs w:val="22"/>
        </w:rPr>
        <w:t>而飞行的速度是超光速……</w:t>
      </w:r>
    </w:p>
    <w:p w14:paraId="775D9661" w14:textId="77777777" w:rsidR="000A3676" w:rsidRDefault="000A3676" w:rsidP="00D5242A">
      <w:pPr>
        <w:rPr>
          <w:rFonts w:ascii="微软雅黑" w:eastAsia="微软雅黑" w:hAnsi="微软雅黑" w:cs="微软雅黑"/>
          <w:sz w:val="22"/>
          <w:szCs w:val="22"/>
        </w:rPr>
      </w:pPr>
    </w:p>
    <w:p w14:paraId="42600662" w14:textId="77777777" w:rsidR="000A3676" w:rsidRDefault="000A3676" w:rsidP="00D5242A">
      <w:pPr>
        <w:rPr>
          <w:rFonts w:ascii="微软雅黑" w:eastAsia="微软雅黑" w:hAnsi="微软雅黑" w:cs="微软雅黑"/>
          <w:sz w:val="22"/>
          <w:szCs w:val="22"/>
        </w:rPr>
      </w:pPr>
    </w:p>
    <w:p w14:paraId="74EEC9EF" w14:textId="5628E521" w:rsidR="000A3676" w:rsidRDefault="000A3676" w:rsidP="000A3676">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第二百一十九章</w:t>
      </w:r>
      <w:r w:rsidR="009E3CF7">
        <w:rPr>
          <w:rFonts w:ascii="微软雅黑" w:eastAsia="微软雅黑" w:hAnsi="微软雅黑" w:cs="微软雅黑" w:hint="eastAsia"/>
          <w:sz w:val="22"/>
          <w:szCs w:val="22"/>
        </w:rPr>
        <w:t xml:space="preserve"> </w:t>
      </w:r>
      <w:r w:rsidR="009E3CF7">
        <w:rPr>
          <w:rFonts w:ascii="微软雅黑" w:eastAsia="微软雅黑" w:hAnsi="微软雅黑" w:cs="微软雅黑"/>
          <w:sz w:val="22"/>
          <w:szCs w:val="22"/>
        </w:rPr>
        <w:t xml:space="preserve"> </w:t>
      </w:r>
      <w:r w:rsidR="00994D2E">
        <w:rPr>
          <w:rFonts w:ascii="微软雅黑" w:eastAsia="微软雅黑" w:hAnsi="微软雅黑" w:cs="微软雅黑" w:hint="eastAsia"/>
          <w:sz w:val="22"/>
          <w:szCs w:val="22"/>
        </w:rPr>
        <w:t>一夜回到解放前</w:t>
      </w:r>
    </w:p>
    <w:p w14:paraId="78BD9F6A" w14:textId="3D10B5CD" w:rsidR="00DE6098" w:rsidRDefault="009E3C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舰队的科技实力在整个太阳系之中是无敌的，人类的科技也仅仅只是走出了自己的木星而已，那看着十分辉煌的无人机也只是在太空之中的浮游而已，凭借着电池在太空之中行动，想要长距离的移动也仅仅依靠惯性在移动，也不能够在太空之中经常性机动；</w:t>
      </w:r>
    </w:p>
    <w:p w14:paraId="451B40BB" w14:textId="1F399AAB" w:rsidR="009E3CF7" w:rsidRDefault="009E3C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而地星之上的华夏文明最为特殊的是修行，而最不符合文明</w:t>
      </w:r>
      <w:r w:rsidR="00432506">
        <w:rPr>
          <w:rFonts w:ascii="微软雅黑" w:eastAsia="微软雅黑" w:hAnsi="微软雅黑" w:cs="微软雅黑" w:hint="eastAsia"/>
          <w:sz w:val="22"/>
          <w:szCs w:val="22"/>
        </w:rPr>
        <w:t>进程的东西确是在孙源玲的帮助之下出现的量子通信技术，而量子通信技术的下一个阶段就是物质的传送，而更下一阶段的技术便是</w:t>
      </w:r>
      <w:proofErr w:type="gramStart"/>
      <w:r w:rsidR="00432506">
        <w:rPr>
          <w:rFonts w:ascii="微软雅黑" w:eastAsia="微软雅黑" w:hAnsi="微软雅黑" w:cs="微软雅黑" w:hint="eastAsia"/>
          <w:sz w:val="22"/>
          <w:szCs w:val="22"/>
        </w:rPr>
        <w:t>能量超</w:t>
      </w:r>
      <w:proofErr w:type="gramEnd"/>
      <w:r w:rsidR="00432506">
        <w:rPr>
          <w:rFonts w:ascii="微软雅黑" w:eastAsia="微软雅黑" w:hAnsi="微软雅黑" w:cs="微软雅黑" w:hint="eastAsia"/>
          <w:sz w:val="22"/>
          <w:szCs w:val="22"/>
        </w:rPr>
        <w:t>远程投送技术，这样的技术的稍微变种一下那么就可以变成超远距离打击的一种技术。</w:t>
      </w:r>
    </w:p>
    <w:p w14:paraId="7FEF6344" w14:textId="2CBC86FB" w:rsidR="00432506" w:rsidRDefault="0043250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霄雲文明的小规模舰队侵袭算是结束了，但是这并不是霄雲文明的</w:t>
      </w:r>
      <w:r w:rsidR="00F20752">
        <w:rPr>
          <w:rFonts w:ascii="微软雅黑" w:eastAsia="微软雅黑" w:hAnsi="微软雅黑" w:cs="微软雅黑" w:hint="eastAsia"/>
          <w:sz w:val="22"/>
          <w:szCs w:val="22"/>
        </w:rPr>
        <w:t>科技水平的全部提现，是霄雲文明意志的部分表现。</w:t>
      </w:r>
    </w:p>
    <w:p w14:paraId="57931835" w14:textId="5A933C74" w:rsidR="00F20752" w:rsidRDefault="00F2075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就在李修缘命令剩下的无人机和空天母舰去木星轨道查看有没有什么有价值的东西时，整个轨道上的碎片突然绽放出了耀眼的光芒，物质开始大量的湮灭，但是这些能量并没有</w:t>
      </w:r>
      <w:r w:rsidR="00EF4E9E">
        <w:rPr>
          <w:rFonts w:ascii="微软雅黑" w:eastAsia="微软雅黑" w:hAnsi="微软雅黑" w:cs="微软雅黑" w:hint="eastAsia"/>
          <w:sz w:val="22"/>
          <w:szCs w:val="22"/>
        </w:rPr>
        <w:t>在太空之中大量的散逸，这些物质似乎连接上了什么东西，一个奇怪的装置出现在木星之中，那个未知的装置缓缓的展开，此时所有属于霄雲文明的东西都消失在了太阳系之中</w:t>
      </w:r>
      <w:r w:rsidR="00AB535A">
        <w:rPr>
          <w:rFonts w:ascii="微软雅黑" w:eastAsia="微软雅黑" w:hAnsi="微软雅黑" w:cs="微软雅黑" w:hint="eastAsia"/>
          <w:sz w:val="22"/>
          <w:szCs w:val="22"/>
        </w:rPr>
        <w:t>，而那个未知的机器却并没有因此停止，而是在不停都抽取木星之上的物质。</w:t>
      </w:r>
    </w:p>
    <w:p w14:paraId="5D83123E" w14:textId="75BB28C1" w:rsidR="00AB535A" w:rsidRDefault="00AB53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正在地星之上摸鱼的孙源玲突然感到一阵心悸</w:t>
      </w:r>
    </w:p>
    <w:p w14:paraId="2817652F" w14:textId="07AAA942" w:rsidR="00AB535A" w:rsidRDefault="00AB53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“这个星系之中怎么可能有东西能够威胁到我呢？”</w:t>
      </w:r>
    </w:p>
    <w:p w14:paraId="392C091E" w14:textId="661437CC" w:rsidR="00AB535A" w:rsidRDefault="00AB53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不等孙源玲有更多的想法，其灵魂之中的时间权柄突然发力，而此时的孙源玲管不得那么多，用着时间权柄开辟出来的一秒钟时间将爱丽和孙瑶代入了用自身时空权柄开辟而出的独立宇宙空间之中。</w:t>
      </w:r>
    </w:p>
    <w:p w14:paraId="30AD8A77" w14:textId="25DF7180" w:rsidR="00AB535A" w:rsidRDefault="00D85A2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在独立于宇宙之中的空间之中，孙源玲用宇宙意识留给她的东西看着大宇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的情况。</w:t>
      </w:r>
    </w:p>
    <w:p w14:paraId="0811F293" w14:textId="6B85B64D" w:rsidR="00D85A21" w:rsidRPr="00AB535A" w:rsidRDefault="00D85A2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94E96">
        <w:rPr>
          <w:rFonts w:ascii="微软雅黑" w:eastAsia="微软雅黑" w:hAnsi="微软雅黑" w:cs="微软雅黑" w:hint="eastAsia"/>
          <w:sz w:val="22"/>
          <w:szCs w:val="22"/>
        </w:rPr>
        <w:t>银河系整体并没有发生什么事情，依然在正常的运转着，银河系周围也是没有异常情况发生，只是太阳系的时间为什么回到了过去。</w:t>
      </w:r>
      <w:r>
        <w:rPr>
          <w:rFonts w:ascii="微软雅黑" w:eastAsia="微软雅黑" w:hAnsi="微软雅黑" w:cs="微软雅黑" w:hint="eastAsia"/>
          <w:sz w:val="22"/>
          <w:szCs w:val="22"/>
        </w:rPr>
        <w:t>”</w:t>
      </w:r>
    </w:p>
    <w:p w14:paraId="16BCAA7E" w14:textId="5670A8BD" w:rsidR="009E3CF7"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逼的孙瑶和暂时</w:t>
      </w:r>
      <w:proofErr w:type="gramStart"/>
      <w:r>
        <w:rPr>
          <w:rFonts w:ascii="微软雅黑" w:eastAsia="微软雅黑" w:hAnsi="微软雅黑" w:cs="微软雅黑" w:hint="eastAsia"/>
          <w:sz w:val="22"/>
          <w:szCs w:val="22"/>
        </w:rPr>
        <w:t>宕</w:t>
      </w:r>
      <w:proofErr w:type="gramEnd"/>
      <w:r>
        <w:rPr>
          <w:rFonts w:ascii="微软雅黑" w:eastAsia="微软雅黑" w:hAnsi="微软雅黑" w:cs="微软雅黑" w:hint="eastAsia"/>
          <w:sz w:val="22"/>
          <w:szCs w:val="22"/>
        </w:rPr>
        <w:t>机爱丽也是恢复了过来。</w:t>
      </w:r>
    </w:p>
    <w:p w14:paraId="3B0646C8" w14:textId="79B2AB8F" w:rsidR="00A94E96"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“老姐，外面是发生了什么，我刚才感觉到了十分可怕的东西。”</w:t>
      </w:r>
    </w:p>
    <w:p w14:paraId="052134AE" w14:textId="5F08733E" w:rsidR="00A94E96"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“姐姐，这是发生了什么，我在刚才失去了对于外界的所有感知，这又是哪儿？”</w:t>
      </w:r>
    </w:p>
    <w:p w14:paraId="1D9DE0D9" w14:textId="1BB1BF79" w:rsidR="00A94E96"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“我也不知道外面发生了什么，我只知道李修缘在和</w:t>
      </w:r>
      <w:proofErr w:type="gramStart"/>
      <w:r>
        <w:rPr>
          <w:rFonts w:ascii="微软雅黑" w:eastAsia="微软雅黑" w:hAnsi="微软雅黑" w:cs="微软雅黑" w:hint="eastAsia"/>
          <w:sz w:val="22"/>
          <w:szCs w:val="22"/>
        </w:rPr>
        <w:t>霄雲</w:t>
      </w:r>
      <w:proofErr w:type="gramEnd"/>
      <w:r>
        <w:rPr>
          <w:rFonts w:ascii="微软雅黑" w:eastAsia="微软雅黑" w:hAnsi="微软雅黑" w:cs="微软雅黑" w:hint="eastAsia"/>
          <w:sz w:val="22"/>
          <w:szCs w:val="22"/>
        </w:rPr>
        <w:t>文明动手的时候</w:t>
      </w:r>
      <w:r w:rsidR="008835C9">
        <w:rPr>
          <w:rFonts w:ascii="微软雅黑" w:eastAsia="微软雅黑" w:hAnsi="微软雅黑" w:cs="微软雅黑" w:hint="eastAsia"/>
          <w:sz w:val="22"/>
          <w:szCs w:val="22"/>
        </w:rPr>
        <w:t>我还在玲瑶科创里面教着那些科研人员有关空间科学的知识，如果不是时间权柄我可能没有时间拉着你们来到我自己开辟的空间中来。</w:t>
      </w:r>
      <w:r>
        <w:rPr>
          <w:rFonts w:ascii="微软雅黑" w:eastAsia="微软雅黑" w:hAnsi="微软雅黑" w:cs="微软雅黑" w:hint="eastAsia"/>
          <w:sz w:val="22"/>
          <w:szCs w:val="22"/>
        </w:rPr>
        <w:t>”</w:t>
      </w:r>
    </w:p>
    <w:p w14:paraId="0D0B4FBD" w14:textId="67742DDE" w:rsidR="008835C9" w:rsidRDefault="008835C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“老姐，这个空间啥时候开的啊，都没有和我说。”</w:t>
      </w:r>
    </w:p>
    <w:p w14:paraId="3BAAFFA1" w14:textId="77777777" w:rsidR="00135347"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，这个算是我在晋升大乘的时候顺手开辟的吧，每个大乘修士都有能力为自己开辟一个独属于自己空间，这个空间的大小取决于自己的实力以及自己对于空间的理解和维度的理解。</w:t>
      </w:r>
    </w:p>
    <w:p w14:paraId="6F108A24" w14:textId="3A346CD3" w:rsidR="008835C9"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只是我这个空间在我创造出来之后我改造了一下，用时间和空间的权柄让我的空间独立于大宇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之中，就算是大宇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出了问题我也可以在这个空间之中独善其身，不用等着时间的为我复活……”</w:t>
      </w:r>
    </w:p>
    <w:p w14:paraId="6393FA1E" w14:textId="041865CF" w:rsidR="00A94E96"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孙源玲还没有说完，脸上顿时漏出了惊讶的表情。</w:t>
      </w:r>
    </w:p>
    <w:p w14:paraId="57DDBDF6" w14:textId="77777777" w:rsidR="00135347"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“木星，不见了……</w:t>
      </w:r>
    </w:p>
    <w:p w14:paraId="370657B1" w14:textId="4702D7F8" w:rsidR="00135347" w:rsidRDefault="00135347" w:rsidP="00D5242A">
      <w:pPr>
        <w:rPr>
          <w:rFonts w:ascii="微软雅黑" w:eastAsia="微软雅黑" w:hAnsi="微软雅黑" w:cs="微软雅黑"/>
          <w:sz w:val="22"/>
          <w:szCs w:val="22"/>
        </w:rPr>
      </w:pPr>
      <w:proofErr w:type="spellStart"/>
      <w:r>
        <w:rPr>
          <w:rFonts w:ascii="微软雅黑" w:eastAsia="微软雅黑" w:hAnsi="微软雅黑" w:cs="微软雅黑"/>
          <w:sz w:val="22"/>
          <w:szCs w:val="22"/>
        </w:rPr>
        <w:t>W</w:t>
      </w:r>
      <w:r>
        <w:rPr>
          <w:rFonts w:ascii="微软雅黑" w:eastAsia="微软雅黑" w:hAnsi="微软雅黑" w:cs="微软雅黑" w:hint="eastAsia"/>
          <w:sz w:val="22"/>
          <w:szCs w:val="22"/>
        </w:rPr>
        <w:t>oc</w:t>
      </w:r>
      <w:proofErr w:type="spellEnd"/>
      <w:r>
        <w:rPr>
          <w:rFonts w:ascii="微软雅黑" w:eastAsia="微软雅黑" w:hAnsi="微软雅黑" w:cs="微软雅黑" w:hint="eastAsia"/>
          <w:sz w:val="22"/>
          <w:szCs w:val="22"/>
        </w:rPr>
        <w:t>，这还挺厉害的啊！”</w:t>
      </w:r>
    </w:p>
    <w:p w14:paraId="6F37B9A0" w14:textId="77777777" w:rsidR="009E5C7C"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9E5C7C">
        <w:rPr>
          <w:rFonts w:ascii="微软雅黑" w:eastAsia="微软雅黑" w:hAnsi="微软雅黑" w:cs="微软雅黑" w:hint="eastAsia"/>
          <w:sz w:val="22"/>
          <w:szCs w:val="22"/>
        </w:rPr>
        <w:t>，人类的在太空之中留下的痕迹都不见了，华夏所制造的那些空天母舰和那些无人机全部不见了。</w:t>
      </w:r>
    </w:p>
    <w:p w14:paraId="0B80FF8A" w14:textId="1FB89E17" w:rsidR="00135347" w:rsidRDefault="009E5C7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而且……木星怎么会不见呢？</w:t>
      </w:r>
      <w:r w:rsidR="00135347">
        <w:rPr>
          <w:rFonts w:ascii="微软雅黑" w:eastAsia="微软雅黑" w:hAnsi="微软雅黑" w:cs="微软雅黑" w:hint="eastAsia"/>
          <w:sz w:val="22"/>
          <w:szCs w:val="22"/>
        </w:rPr>
        <w:t>”</w:t>
      </w:r>
    </w:p>
    <w:p w14:paraId="2DEB6FAB" w14:textId="70861395" w:rsidR="00135347"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“我们的实验室好像不对劲，我们的公司也不对劲，那些核聚变发电站都没了，而我们研发的碳基芯片却还在，那些被抓获的外星人和飞船也不见了，感觉时间就像回到了一年前。”</w:t>
      </w:r>
    </w:p>
    <w:p w14:paraId="62AA3C3B" w14:textId="7128D002" w:rsidR="00F731C6"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“我先出去看看，你们就在这儿先等着。”</w:t>
      </w:r>
    </w:p>
    <w:p w14:paraId="6D476EDB" w14:textId="1F9DCE28" w:rsidR="009E5C7C"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曾经那个简陋的实验室中……</w:t>
      </w:r>
    </w:p>
    <w:p w14:paraId="03FA95A6" w14:textId="3A8054B9" w:rsidR="00F731C6"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“那股令人心悸的感觉消失了，似乎是因为木星的消失而同时消失的。</w:t>
      </w:r>
      <w:r w:rsidR="00402D19">
        <w:rPr>
          <w:rFonts w:ascii="微软雅黑" w:eastAsia="微软雅黑" w:hAnsi="微软雅黑" w:cs="微软雅黑" w:hint="eastAsia"/>
          <w:sz w:val="22"/>
          <w:szCs w:val="22"/>
        </w:rPr>
        <w:t>太阳系之中制造出来的灵气并没有消失，所有修行侧的东西也没有消失，也没有任何的影响，物质转化器还在，就是损坏了……</w:t>
      </w:r>
      <w:r>
        <w:rPr>
          <w:rFonts w:ascii="微软雅黑" w:eastAsia="微软雅黑" w:hAnsi="微软雅黑" w:cs="微软雅黑" w:hint="eastAsia"/>
          <w:sz w:val="22"/>
          <w:szCs w:val="22"/>
        </w:rPr>
        <w:t>”</w:t>
      </w:r>
    </w:p>
    <w:p w14:paraId="683F0536" w14:textId="1C086811"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孙源玲向着天上看了一眼便消失在了实验室中</w:t>
      </w:r>
    </w:p>
    <w:p w14:paraId="098D1764" w14:textId="0ADC6A88"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独立空间中</w:t>
      </w:r>
    </w:p>
    <w:p w14:paraId="44EF90F6" w14:textId="0731EB1C"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“姐姐，怎么样了？是时间回溯吗？”</w:t>
      </w:r>
    </w:p>
    <w:p w14:paraId="01F451F4" w14:textId="77777777"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“是回溯，但不是时间回溯。</w:t>
      </w:r>
    </w:p>
    <w:p w14:paraId="2115361D" w14:textId="6307E2B4"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爱丽，我问你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问题，如果你掌握了太阳系之中所有粒子的运动状态及太阳系一光年附近的所有粒子运动状态有没有能力回溯到过去发生的事情？”</w:t>
      </w:r>
    </w:p>
    <w:p w14:paraId="05F70E2D" w14:textId="77777777" w:rsidR="00BD50D2"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37809">
        <w:rPr>
          <w:rFonts w:ascii="微软雅黑" w:eastAsia="微软雅黑" w:hAnsi="微软雅黑" w:cs="微软雅黑" w:hint="eastAsia"/>
          <w:sz w:val="22"/>
          <w:szCs w:val="22"/>
        </w:rPr>
        <w:t>可以回溯一定的时间，但是时间越长，回溯的准确率越低，这所需要的计算量是几乎无穷的。</w:t>
      </w:r>
    </w:p>
    <w:p w14:paraId="4090EE34" w14:textId="4E9EE786" w:rsidR="00402D19" w:rsidRPr="00402D19" w:rsidRDefault="00BD50D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难道是直接物质回溯吗？</w:t>
      </w:r>
      <w:r w:rsidR="00402D19">
        <w:rPr>
          <w:rFonts w:ascii="微软雅黑" w:eastAsia="微软雅黑" w:hAnsi="微软雅黑" w:cs="微软雅黑" w:hint="eastAsia"/>
          <w:sz w:val="22"/>
          <w:szCs w:val="22"/>
        </w:rPr>
        <w:t>”</w:t>
      </w:r>
    </w:p>
    <w:p w14:paraId="1E003D2D" w14:textId="77777777" w:rsidR="00BD50D2" w:rsidRDefault="00BD50D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“反正我对于时间长河的感觉没有任何异常，任何时间上的操作对我来说没有作用，我看到的历史并不是像现在这样的。</w:t>
      </w:r>
    </w:p>
    <w:p w14:paraId="461A2AF7" w14:textId="77777777" w:rsidR="00FD35B2" w:rsidRDefault="00BD50D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更加详细的事情，我便不知道了，我的力量还不够</w:t>
      </w:r>
      <w:r w:rsidR="00110158">
        <w:rPr>
          <w:rFonts w:ascii="微软雅黑" w:eastAsia="微软雅黑" w:hAnsi="微软雅黑" w:cs="微软雅黑" w:hint="eastAsia"/>
          <w:sz w:val="22"/>
          <w:szCs w:val="22"/>
        </w:rPr>
        <w:t>，尽管时间承认了我，但是我没有力量完全掌握时间。</w:t>
      </w:r>
    </w:p>
    <w:p w14:paraId="057AA0E6" w14:textId="687387A9" w:rsidR="002C36CE" w:rsidRDefault="00FD35B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好了，外面已将暂时安全了，对手并没有想象中那么强大。</w:t>
      </w:r>
      <w:r w:rsidR="00BD50D2">
        <w:rPr>
          <w:rFonts w:ascii="微软雅黑" w:eastAsia="微软雅黑" w:hAnsi="微软雅黑" w:cs="微软雅黑" w:hint="eastAsia"/>
          <w:sz w:val="22"/>
          <w:szCs w:val="22"/>
        </w:rPr>
        <w:t>”</w:t>
      </w:r>
    </w:p>
    <w:p w14:paraId="3FE45C07" w14:textId="5E6977CE" w:rsidR="00BD50D2"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孙源玲三人的身形再次出现在哪个简陋的实验室中，此时的实验室并没有多少人，而这些实验人员的记忆似乎也是回到了一年以前。</w:t>
      </w:r>
    </w:p>
    <w:p w14:paraId="0F260596" w14:textId="4F3608B6"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“你们先不要乱来，就当我们还在为那些厂商生产碳基芯片就行了，还有电池。我先去外面看看。”</w:t>
      </w:r>
    </w:p>
    <w:p w14:paraId="66F9178B" w14:textId="08B56647"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两人点了点头表示知晓。</w:t>
      </w:r>
    </w:p>
    <w:p w14:paraId="3221644C" w14:textId="005B61C1"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某军事基地之中，李修缘不由的感到一阵心悸。</w:t>
      </w:r>
    </w:p>
    <w:p w14:paraId="4CC1D64B" w14:textId="74BDB705"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“有修行的人竟然都没有失去任何修为，但是都失去了所有对于修行的</w:t>
      </w:r>
      <w:r w:rsidR="00690456">
        <w:rPr>
          <w:rFonts w:ascii="微软雅黑" w:eastAsia="微软雅黑" w:hAnsi="微软雅黑" w:cs="微软雅黑" w:hint="eastAsia"/>
          <w:sz w:val="22"/>
          <w:szCs w:val="22"/>
        </w:rPr>
        <w:t>记忆，但是身体的记忆也没有消失。</w:t>
      </w:r>
      <w:r>
        <w:rPr>
          <w:rFonts w:ascii="微软雅黑" w:eastAsia="微软雅黑" w:hAnsi="微软雅黑" w:cs="微软雅黑" w:hint="eastAsia"/>
          <w:sz w:val="22"/>
          <w:szCs w:val="22"/>
        </w:rPr>
        <w:t>”</w:t>
      </w:r>
    </w:p>
    <w:p w14:paraId="2D232A76" w14:textId="26B301D4"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孙源玲悄悄的走到李修缘的身边，直接阻断了他身体于灵魂的链接，查看灵魂的状态。</w:t>
      </w:r>
    </w:p>
    <w:p w14:paraId="3C59FB08" w14:textId="291CAB4A"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对于一个大乘后期的修士来说查看</w:t>
      </w:r>
      <w:proofErr w:type="gramStart"/>
      <w:r>
        <w:rPr>
          <w:rFonts w:ascii="微软雅黑" w:eastAsia="微软雅黑" w:hAnsi="微软雅黑" w:cs="微软雅黑" w:hint="eastAsia"/>
          <w:sz w:val="22"/>
          <w:szCs w:val="22"/>
        </w:rPr>
        <w:t>一个元婴初期</w:t>
      </w:r>
      <w:proofErr w:type="gramEnd"/>
      <w:r>
        <w:rPr>
          <w:rFonts w:ascii="微软雅黑" w:eastAsia="微软雅黑" w:hAnsi="微软雅黑" w:cs="微软雅黑" w:hint="eastAsia"/>
          <w:sz w:val="22"/>
          <w:szCs w:val="22"/>
        </w:rPr>
        <w:t>修士的灵魂是十分容易的，而此时的孙源玲表情十分奇怪。</w:t>
      </w:r>
    </w:p>
    <w:p w14:paraId="4570CC29" w14:textId="77777777"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灵魂并没有受到任何的伤害，寄托于灵魂之中的记忆并没有确实，但是大脑之中却没有了行为该如果执行的记忆。但是因为灵魂经过灵气洗礼，在一定程度上恢复了身体的上的记忆，又因为修为不够，灵魂的记忆没有能力恢复大脑之中的记忆？</w:t>
      </w:r>
    </w:p>
    <w:p w14:paraId="4BE40DB3" w14:textId="33C422EF"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真是奇怪</w:t>
      </w:r>
      <w:r w:rsidR="006B5B0B">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50F1436" w14:textId="14E794EC" w:rsidR="006B5B0B" w:rsidRDefault="006B5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像人知道遇到什么事情的时候该做什么，但是做什么的时候不知道该怎么做。对于这种事情，孙源玲还是有办法解决的，毕竟有些东西是通用的，特别是对于修士来说，只要有行为‘表’就行有办法让当事人回忆起来这件事该怎么做</w:t>
      </w:r>
      <w:r w:rsidR="00D66EB5">
        <w:rPr>
          <w:rFonts w:ascii="微软雅黑" w:eastAsia="微软雅黑" w:hAnsi="微软雅黑" w:cs="微软雅黑" w:hint="eastAsia"/>
          <w:sz w:val="22"/>
          <w:szCs w:val="22"/>
        </w:rPr>
        <w:t>，更何况李修缘的状况是孙源玲一手引导的。</w:t>
      </w:r>
    </w:p>
    <w:p w14:paraId="2D2B29C6" w14:textId="306FDD6D" w:rsidR="00D66EB5" w:rsidRDefault="00D66E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记忆的填充并不需要多少时间，仅仅一分钟的时间便完成了记忆的填充。填充完成之后孙源玲便恢复了灵魂与大脑的链接以及身体的链接。</w:t>
      </w:r>
    </w:p>
    <w:p w14:paraId="5BFBC4F4" w14:textId="2B1495F7" w:rsidR="00D66EB5" w:rsidRDefault="00D66E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“是你！你怎么来了？”</w:t>
      </w:r>
    </w:p>
    <w:p w14:paraId="71D63545" w14:textId="77777777" w:rsidR="00676059" w:rsidRDefault="00D66E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“是的，是我，</w:t>
      </w:r>
      <w:r w:rsidR="00676059">
        <w:rPr>
          <w:rFonts w:ascii="微软雅黑" w:eastAsia="微软雅黑" w:hAnsi="微软雅黑" w:cs="微软雅黑" w:hint="eastAsia"/>
          <w:sz w:val="22"/>
          <w:szCs w:val="22"/>
        </w:rPr>
        <w:t>我只是来给你恢复因为一些事情而损失的记忆，当然这个记忆只能恢复一部分，因为我并不能还原你个人的记忆，我只能恢复你个人技能的记忆。</w:t>
      </w:r>
    </w:p>
    <w:p w14:paraId="4FC22272" w14:textId="77777777" w:rsidR="00B6212B" w:rsidRDefault="006760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当然，记忆刚刚恢复，有些记忆你可能想不起来，但是你在想起那个技能的时候便可以自然的使用出来。</w:t>
      </w:r>
    </w:p>
    <w:p w14:paraId="4E2C56EB" w14:textId="695017BE" w:rsidR="00BD50D2" w:rsidRDefault="00B621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好了，事情完了，我就先走了，相信你们有我的联系方式，我先走了。</w:t>
      </w:r>
      <w:r w:rsidR="00D66EB5">
        <w:rPr>
          <w:rFonts w:ascii="微软雅黑" w:eastAsia="微软雅黑" w:hAnsi="微软雅黑" w:cs="微软雅黑" w:hint="eastAsia"/>
          <w:sz w:val="22"/>
          <w:szCs w:val="22"/>
        </w:rPr>
        <w:t>”</w:t>
      </w:r>
    </w:p>
    <w:p w14:paraId="13745600" w14:textId="29F1A956" w:rsidR="00D66EB5" w:rsidRDefault="00B621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不等李修缘说话，孙源玲便离开了，她要去看看用灵气所布置的阵法有没有问题以验证一些猜想。</w:t>
      </w:r>
    </w:p>
    <w:p w14:paraId="22A998EB" w14:textId="77777777" w:rsidR="00676059" w:rsidRPr="00BD50D2" w:rsidRDefault="00676059" w:rsidP="00D5242A">
      <w:pPr>
        <w:rPr>
          <w:rFonts w:ascii="微软雅黑" w:eastAsia="微软雅黑" w:hAnsi="微软雅黑" w:cs="微软雅黑"/>
          <w:sz w:val="22"/>
          <w:szCs w:val="22"/>
        </w:rPr>
      </w:pPr>
    </w:p>
    <w:p w14:paraId="6BC1DC69" w14:textId="45C0C913" w:rsidR="00163F9D" w:rsidRDefault="00163F9D" w:rsidP="00D5242A">
      <w:pPr>
        <w:rPr>
          <w:rFonts w:ascii="微软雅黑" w:eastAsia="微软雅黑" w:hAnsi="微软雅黑" w:cs="微软雅黑"/>
          <w:sz w:val="22"/>
          <w:szCs w:val="22"/>
        </w:rPr>
      </w:pPr>
    </w:p>
    <w:p w14:paraId="0FEEAA8F" w14:textId="183D8C16" w:rsidR="00F731C6" w:rsidRDefault="00D944C3" w:rsidP="0072492C">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第二百二十章 </w:t>
      </w:r>
      <w:r w:rsidR="0049539F">
        <w:rPr>
          <w:rFonts w:ascii="微软雅黑" w:eastAsia="微软雅黑" w:hAnsi="微软雅黑" w:cs="微软雅黑" w:hint="eastAsia"/>
          <w:sz w:val="22"/>
          <w:szCs w:val="22"/>
        </w:rPr>
        <w:t>孙源玲：血亏</w:t>
      </w:r>
    </w:p>
    <w:p w14:paraId="693BEAED" w14:textId="5EA5C944" w:rsidR="00D944C3"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在看过布置在太阳、月球和火星的遗迹很阵法之后，孙源玲脸色很奇怪，因为这些阵法或多或少的受到了些破坏，但是这些破坏并没有多大的影响。</w:t>
      </w:r>
    </w:p>
    <w:p w14:paraId="34C37A1B" w14:textId="77777777" w:rsidR="005523F1"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“就像是单纯的对物质的溯源，但是因为我布置的阵法有自产灵气的加持，拥有一定的自修复特性，辅助性的材料影响有点，但是对于阵法的主要功能却没有什么影响。</w:t>
      </w:r>
    </w:p>
    <w:p w14:paraId="014320BC" w14:textId="77777777" w:rsidR="005523F1"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就很怪，没有办法操作时间，但是强行将物质还原的方式做到类似于时间回溯的操作。</w:t>
      </w:r>
    </w:p>
    <w:p w14:paraId="19271C6F" w14:textId="13305C24" w:rsidR="005523F1"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啊，这种时间的回溯挺好的啊，没有直接使用时间法则那么的副作用，也不用担心什么蝴蝶效应，要是能够对灵气这类东西进行操作就更好了。”</w:t>
      </w:r>
    </w:p>
    <w:p w14:paraId="414B854E" w14:textId="048EE942" w:rsidR="000A7F97" w:rsidRDefault="000A7F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在对整个太阳系的主要检测和防御阵法完成查看后，孙源玲感觉十分的郁闷，毕竟这样的科技在宇宙传承中并不是主流的东西，所以只是有一些研究，并没有成熟的解决方案。</w:t>
      </w:r>
    </w:p>
    <w:p w14:paraId="1C2A838F" w14:textId="77777777" w:rsidR="000A7F97" w:rsidRDefault="000A7F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“以这种方式做到伪时间回溯，需要对质子、中子、电子这些微光粒子的微操，同时还要有算力近乎无穷的计算力加持，同时这种级别的微操还要能够遍布整个星系，但</w:t>
      </w:r>
      <w:r>
        <w:rPr>
          <w:rFonts w:ascii="微软雅黑" w:eastAsia="微软雅黑" w:hAnsi="微软雅黑" w:cs="微软雅黑" w:hint="eastAsia"/>
          <w:sz w:val="22"/>
          <w:szCs w:val="22"/>
        </w:rPr>
        <w:lastRenderedPageBreak/>
        <w:t>是似乎对于单纯的能量没有操作？</w:t>
      </w:r>
    </w:p>
    <w:p w14:paraId="6FCF5D33" w14:textId="77777777" w:rsidR="000A7F97" w:rsidRDefault="000A7F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不应该这么说，能量也是有操作的，但是灵气并不是单纯的属于能量，就算是一级灵气也不是单纯的能量，甚至只是对于有灵气浸染的物质都没有能力做到有效的控制，这是为什么呢？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~真是有意思。</w:t>
      </w:r>
    </w:p>
    <w:p w14:paraId="799735EE" w14:textId="6751EF84" w:rsidR="000A7F97" w:rsidRDefault="0072492C"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嗯！欧阳慧有啥影响没有？</w:t>
      </w:r>
      <w:r w:rsidR="000A7F97">
        <w:rPr>
          <w:rFonts w:ascii="微软雅黑" w:eastAsia="微软雅黑" w:hAnsi="微软雅黑" w:cs="微软雅黑" w:hint="eastAsia"/>
          <w:sz w:val="22"/>
          <w:szCs w:val="22"/>
        </w:rPr>
        <w:t>”</w:t>
      </w:r>
    </w:p>
    <w:p w14:paraId="3D9A4DB4" w14:textId="3C539AC7" w:rsidR="00D944C3" w:rsidRPr="0072492C" w:rsidRDefault="0072492C"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发现遗漏了点什么的孙源玲突然留下了冷汗。</w:t>
      </w:r>
    </w:p>
    <w:p w14:paraId="1DC20667" w14:textId="287259F4" w:rsidR="00D944C3"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在月球上的遗迹中，欧阳慧迷迷糊糊的睁开了眼睛，似乎前些时间发生的一切都是梦。</w:t>
      </w:r>
    </w:p>
    <w:p w14:paraId="45F1A661" w14:textId="49910038" w:rsid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“我这是咋了？”</w:t>
      </w:r>
    </w:p>
    <w:p w14:paraId="5AC23783" w14:textId="7CC82344" w:rsid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迷迷糊糊的欧阳慧还没有醒过来两分钟，便又睡过去了。</w:t>
      </w:r>
    </w:p>
    <w:p w14:paraId="24FDE85B" w14:textId="11DA763C" w:rsid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作为活了几千年的老古董，虽然不知道一些现代的知识，但是对于战场的认识，让</w:t>
      </w:r>
      <w:r w:rsidR="00BE27B5">
        <w:rPr>
          <w:rFonts w:ascii="微软雅黑" w:eastAsia="微软雅黑" w:hAnsi="微软雅黑" w:cs="微软雅黑" w:hint="eastAsia"/>
          <w:sz w:val="22"/>
          <w:szCs w:val="22"/>
        </w:rPr>
        <w:t>古时候的修士们对于自己的身体都有一定的改造，最起码的改造就是对于自己灵魂的改造，让灵魂能够承载更多的内容，仅仅将一些无关紧要的内容放在身体的大脑之中，在休息的时候也会将大脑中的内容同步到灵魂之中。</w:t>
      </w:r>
    </w:p>
    <w:p w14:paraId="04F69C64" w14:textId="743DC331" w:rsidR="00BE27B5" w:rsidRDefault="00BE27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睡着了的欧阳慧似乎是让大脑休息够了，也可能是灵魂纠正了与大脑之间的信息冲突，欧阳慧再次醒了过来。</w:t>
      </w:r>
    </w:p>
    <w:p w14:paraId="7CD06398" w14:textId="0EE3BEED" w:rsidR="00BE27B5" w:rsidRDefault="00BE27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“怎么又睡着了？”</w:t>
      </w:r>
    </w:p>
    <w:p w14:paraId="522032B5" w14:textId="14DB7973" w:rsidR="00B77961" w:rsidRDefault="00B77961"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还未等到欧阳慧想到底发生了什么，孙源玲的身影便出现在了欧阳慧所在的月球遗迹之中。</w:t>
      </w:r>
    </w:p>
    <w:p w14:paraId="4BAF8D2E" w14:textId="4FBA07A6" w:rsidR="0072492C"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，没事儿吧？”</w:t>
      </w:r>
    </w:p>
    <w:p w14:paraId="2EC45AE0" w14:textId="4623C88B" w:rsidR="00B77961" w:rsidRDefault="00B77961"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“啊，大概没事儿吧~发生什么事儿了吗？”</w:t>
      </w:r>
    </w:p>
    <w:p w14:paraId="15B2C7D0" w14:textId="4CDAB1B6" w:rsidR="00B77961"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“刚才发生了时间回溯事件，只是这时间回溯并不是真的回溯，你没有失去记忆？”</w:t>
      </w:r>
    </w:p>
    <w:p w14:paraId="2DB2D2D8" w14:textId="6C49C8F3" w:rsidR="00B77961"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“啊？哦——有失去一点记忆，对几分钟前的时间完全不记得了</w:t>
      </w:r>
      <w:r w:rsidR="00EB241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4E281F0" w14:textId="77777777" w:rsidR="00EB2410" w:rsidRDefault="00EB241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孙源玲表示十分的不解</w:t>
      </w:r>
    </w:p>
    <w:p w14:paraId="65AF09C9" w14:textId="09EFEB4D" w:rsidR="00EB2410" w:rsidRDefault="00EB241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“以前的记忆没有任何的影响吗？”</w:t>
      </w:r>
    </w:p>
    <w:p w14:paraId="54228DE9" w14:textId="1C043358" w:rsidR="00EB2410" w:rsidRPr="00EB2410" w:rsidRDefault="00EB2410"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“嗯，没有任何的影响哦，可能是</w:t>
      </w:r>
      <w:r w:rsidR="00D25188">
        <w:rPr>
          <w:rFonts w:ascii="微软雅黑" w:eastAsia="微软雅黑" w:hAnsi="微软雅黑" w:cs="微软雅黑" w:hint="eastAsia"/>
          <w:sz w:val="22"/>
          <w:szCs w:val="22"/>
        </w:rPr>
        <w:t>我们的修行的方式不相同吧，我们在金丹之后会修炼神魂，而不是等着灵魂慢慢的被灵气</w:t>
      </w:r>
      <w:proofErr w:type="gramStart"/>
      <w:r w:rsidR="00D25188">
        <w:rPr>
          <w:rFonts w:ascii="微软雅黑" w:eastAsia="微软雅黑" w:hAnsi="微软雅黑" w:cs="微软雅黑" w:hint="eastAsia"/>
          <w:sz w:val="22"/>
          <w:szCs w:val="22"/>
        </w:rPr>
        <w:t>侵染</w:t>
      </w:r>
      <w:proofErr w:type="gramEnd"/>
      <w:r w:rsidR="00D25188">
        <w:rPr>
          <w:rFonts w:ascii="微软雅黑" w:eastAsia="微软雅黑" w:hAnsi="微软雅黑" w:cs="微软雅黑" w:hint="eastAsia"/>
          <w:sz w:val="22"/>
          <w:szCs w:val="22"/>
        </w:rPr>
        <w:t>，强化。</w:t>
      </w:r>
      <w:r>
        <w:rPr>
          <w:rFonts w:ascii="微软雅黑" w:eastAsia="微软雅黑" w:hAnsi="微软雅黑" w:cs="微软雅黑" w:hint="eastAsia"/>
          <w:sz w:val="22"/>
          <w:szCs w:val="22"/>
        </w:rPr>
        <w:t>”</w:t>
      </w:r>
    </w:p>
    <w:p w14:paraId="1DA64195" w14:textId="68756A6B" w:rsidR="00D944C3" w:rsidRDefault="00D251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“这么说的话，灵魂在各个方面都是主导的？”</w:t>
      </w:r>
    </w:p>
    <w:p w14:paraId="7B80744B" w14:textId="0C105C7A" w:rsidR="00D25188" w:rsidRDefault="00D251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“我不知道的怎么解释，</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反正我的记忆并不是存放在肉体之中的，就算我的肉体被意外损毁了也可以凭借着灵魂继续存货下去，有机会的话可以寻找一具肉身。后面的话可以直接凭借神魂的力量凭空恢复肉身，所以只是对肉身下手的话对于我的本质来说没有任何影响。”</w:t>
      </w:r>
    </w:p>
    <w:p w14:paraId="5409E175" w14:textId="77777777" w:rsidR="007973A1"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“灵魂作为主体，主要记忆确实不会被影响，但是短期记忆还是会被影响，可惜你记不到几分钟有什么感觉。</w:t>
      </w:r>
    </w:p>
    <w:p w14:paraId="6172FCE6" w14:textId="77777777" w:rsidR="007973A1"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另外，我觉得慧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你可以适当的多学习一下现代的知识体系，远古的知识体系对现在来说已经不太够用了。</w:t>
      </w:r>
    </w:p>
    <w:p w14:paraId="6AB87355" w14:textId="25C3D93C" w:rsidR="00D25188"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要是遇到了专门针对灵魂进行攻击的就不好了。”</w:t>
      </w:r>
    </w:p>
    <w:p w14:paraId="6571A0DF" w14:textId="0DF6F6B5" w:rsidR="007973A1"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“知道了，现在的地星上是不是也被回溯了？”</w:t>
      </w:r>
    </w:p>
    <w:p w14:paraId="2F7ED92A" w14:textId="77777777" w:rsidR="00AC7969"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“嗯，被回溯了，</w:t>
      </w:r>
      <w:r w:rsidR="00AC7969">
        <w:rPr>
          <w:rFonts w:ascii="微软雅黑" w:eastAsia="微软雅黑" w:hAnsi="微软雅黑" w:cs="微软雅黑" w:hint="eastAsia"/>
          <w:sz w:val="22"/>
          <w:szCs w:val="22"/>
        </w:rPr>
        <w:t>只是物质上的回溯和一点能量上的回溯，对于古时候的修行者没有多大影响，对于现代的修行者来说只要有了修行都不会失去任何修为和技能，只是会失去对于修行的主观记忆。</w:t>
      </w:r>
    </w:p>
    <w:p w14:paraId="4CB2B7D0" w14:textId="484B5462" w:rsidR="007973A1" w:rsidRPr="007973A1" w:rsidRDefault="00AC7969"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总的来说对于修行并没有啥影响，我琢磨一下怎么大规模的恢复所有修士有关修行的主观记忆，等他们的灵魂慢慢恢复有关修行的知识属实有点慢。</w:t>
      </w:r>
      <w:r w:rsidR="007973A1">
        <w:rPr>
          <w:rFonts w:ascii="微软雅黑" w:eastAsia="微软雅黑" w:hAnsi="微软雅黑" w:cs="微软雅黑" w:hint="eastAsia"/>
          <w:sz w:val="22"/>
          <w:szCs w:val="22"/>
        </w:rPr>
        <w:t>”</w:t>
      </w:r>
    </w:p>
    <w:p w14:paraId="71AEA322" w14:textId="695C51E5" w:rsidR="00D25188" w:rsidRDefault="00C764E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“嗯，主人慢走，我在这儿逛逛</w:t>
      </w:r>
      <w:r w:rsidR="00DE2255">
        <w:rPr>
          <w:rFonts w:ascii="微软雅黑" w:eastAsia="微软雅黑" w:hAnsi="微软雅黑" w:cs="微软雅黑" w:hint="eastAsia"/>
          <w:sz w:val="22"/>
          <w:szCs w:val="22"/>
        </w:rPr>
        <w:t>，也有段时间没有好好的看看以前的</w:t>
      </w:r>
      <w:r w:rsidR="002F64CF">
        <w:rPr>
          <w:rFonts w:ascii="微软雅黑" w:eastAsia="微软雅黑" w:hAnsi="微软雅黑" w:cs="微软雅黑" w:hint="eastAsia"/>
          <w:sz w:val="22"/>
          <w:szCs w:val="22"/>
        </w:rPr>
        <w:t>‘</w:t>
      </w:r>
      <w:r w:rsidR="00DE2255">
        <w:rPr>
          <w:rFonts w:ascii="微软雅黑" w:eastAsia="微软雅黑" w:hAnsi="微软雅黑" w:cs="微软雅黑" w:hint="eastAsia"/>
          <w:sz w:val="22"/>
          <w:szCs w:val="22"/>
        </w:rPr>
        <w:t>时光</w:t>
      </w:r>
      <w:r w:rsidR="002F64CF">
        <w:rPr>
          <w:rFonts w:ascii="微软雅黑" w:eastAsia="微软雅黑" w:hAnsi="微软雅黑" w:cs="微软雅黑" w:hint="eastAsia"/>
          <w:sz w:val="22"/>
          <w:szCs w:val="22"/>
        </w:rPr>
        <w:t>’</w:t>
      </w:r>
      <w:r w:rsidR="00DE2255">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1929FC5E" w14:textId="1D9FB56F" w:rsidR="00AC7969" w:rsidRDefault="002F64C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36B2A">
        <w:rPr>
          <w:rFonts w:ascii="微软雅黑" w:eastAsia="微软雅黑" w:hAnsi="微软雅黑" w:cs="微软雅黑" w:hint="eastAsia"/>
          <w:sz w:val="22"/>
          <w:szCs w:val="22"/>
        </w:rPr>
        <w:t>记得多学习现在的知识，一些在修行上的问题或许就这样解决了，拜拜，我回去琢</w:t>
      </w:r>
      <w:r w:rsidR="00336B2A">
        <w:rPr>
          <w:rFonts w:ascii="微软雅黑" w:eastAsia="微软雅黑" w:hAnsi="微软雅黑" w:cs="微软雅黑" w:hint="eastAsia"/>
          <w:sz w:val="22"/>
          <w:szCs w:val="22"/>
        </w:rPr>
        <w:lastRenderedPageBreak/>
        <w:t>磨一下怎么提升华夏的整体科技水平了。</w:t>
      </w:r>
      <w:r>
        <w:rPr>
          <w:rFonts w:ascii="微软雅黑" w:eastAsia="微软雅黑" w:hAnsi="微软雅黑" w:cs="微软雅黑" w:hint="eastAsia"/>
          <w:sz w:val="22"/>
          <w:szCs w:val="22"/>
        </w:rPr>
        <w:t>”</w:t>
      </w:r>
    </w:p>
    <w:p w14:paraId="02759608" w14:textId="5A886250" w:rsidR="00C764E1" w:rsidRDefault="0033128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不等欧阳慧说些什么，孙源玲便消失在</w:t>
      </w:r>
      <w:r w:rsidR="00580536">
        <w:rPr>
          <w:rFonts w:ascii="微软雅黑" w:eastAsia="微软雅黑" w:hAnsi="微软雅黑" w:cs="微软雅黑" w:hint="eastAsia"/>
          <w:sz w:val="22"/>
          <w:szCs w:val="22"/>
        </w:rPr>
        <w:t>月球遗迹之中。</w:t>
      </w:r>
    </w:p>
    <w:p w14:paraId="3D308CA0" w14:textId="4260DE9D" w:rsidR="00580536" w:rsidRDefault="00045F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在才建立没有多长时间的实验室中</w:t>
      </w:r>
      <w:r w:rsidR="002E1675">
        <w:rPr>
          <w:rFonts w:ascii="微软雅黑" w:eastAsia="微软雅黑" w:hAnsi="微软雅黑" w:cs="微软雅黑" w:hint="eastAsia"/>
          <w:sz w:val="22"/>
          <w:szCs w:val="22"/>
        </w:rPr>
        <w:t>，孙源玲看着那才建立起没有多久的实验室，和那个镶嵌在地板上的物质转换器，脸色十分的奇怪。</w:t>
      </w:r>
    </w:p>
    <w:p w14:paraId="7715B453" w14:textId="77777777" w:rsidR="004E5417" w:rsidRDefault="000A55E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“什么感觉这个文明的路是歪着的，都能够控制整个星系的微观物质，但是对于能够操控原子核的物质转换机却没有办法，还是说</w:t>
      </w:r>
      <w:r w:rsidR="004E5417">
        <w:rPr>
          <w:rFonts w:ascii="微软雅黑" w:eastAsia="微软雅黑" w:hAnsi="微软雅黑" w:cs="微软雅黑" w:hint="eastAsia"/>
          <w:sz w:val="22"/>
          <w:szCs w:val="22"/>
        </w:rPr>
        <w:t>他们还没有能力对这种操纵微光物质的东西做出预测？</w:t>
      </w:r>
    </w:p>
    <w:p w14:paraId="5FC4E717" w14:textId="77777777" w:rsidR="007E3F76" w:rsidRDefault="004E541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那他们</w:t>
      </w:r>
      <w:proofErr w:type="gramStart"/>
      <w:r>
        <w:rPr>
          <w:rFonts w:ascii="微软雅黑" w:eastAsia="微软雅黑" w:hAnsi="微软雅黑" w:cs="微软雅黑" w:hint="eastAsia"/>
          <w:sz w:val="22"/>
          <w:szCs w:val="22"/>
        </w:rPr>
        <w:t>是怎们将</w:t>
      </w:r>
      <w:proofErr w:type="gramEnd"/>
      <w:r>
        <w:rPr>
          <w:rFonts w:ascii="微软雅黑" w:eastAsia="微软雅黑" w:hAnsi="微软雅黑" w:cs="微软雅黑" w:hint="eastAsia"/>
          <w:sz w:val="22"/>
          <w:szCs w:val="22"/>
        </w:rPr>
        <w:t>整个</w:t>
      </w:r>
      <w:r w:rsidR="00C2514C">
        <w:rPr>
          <w:rFonts w:ascii="微软雅黑" w:eastAsia="微软雅黑" w:hAnsi="微软雅黑" w:cs="微软雅黑" w:hint="eastAsia"/>
          <w:sz w:val="22"/>
          <w:szCs w:val="22"/>
        </w:rPr>
        <w:t>星系的物质进行回溯的，难不成还真就用了一点时间相关的法则，但是只是用了一点点？</w:t>
      </w:r>
    </w:p>
    <w:p w14:paraId="57564720" w14:textId="77777777" w:rsidR="007E3F76" w:rsidRDefault="007E3F7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如果说能够利用法则，那为什么对于灵气构造的装置一点影响都没有，还是说因为是灵气构建的装置，所以才保留，那么清除掉修行者的记忆又是为何。</w:t>
      </w:r>
    </w:p>
    <w:p w14:paraId="194909A6" w14:textId="0F715763" w:rsidR="002E1675" w:rsidRDefault="007E3F7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不能理解，最大的可能就是科技树点歪了，就是不知道歪到哪儿去了。</w:t>
      </w:r>
      <w:r w:rsidR="000A55E9">
        <w:rPr>
          <w:rFonts w:ascii="微软雅黑" w:eastAsia="微软雅黑" w:hAnsi="微软雅黑" w:cs="微软雅黑" w:hint="eastAsia"/>
          <w:sz w:val="22"/>
          <w:szCs w:val="22"/>
        </w:rPr>
        <w:t>”</w:t>
      </w:r>
    </w:p>
    <w:p w14:paraId="31E49657" w14:textId="67D75400" w:rsidR="00C2514C" w:rsidRDefault="002203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孙源玲表示这种事情没有真的见到那是真的不知道到底是个什么操作。</w:t>
      </w:r>
    </w:p>
    <w:p w14:paraId="4ABE6D59" w14:textId="3FDD705A" w:rsidR="0022038A" w:rsidRDefault="002203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“爱丽，现在的公司的状态如何呢？和一年前相比怎么样？”</w:t>
      </w:r>
    </w:p>
    <w:p w14:paraId="30D5C699" w14:textId="77777777" w:rsidR="00021F6F" w:rsidRDefault="002203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“姐姐，公司的状态在大体上和一年前没有什么区别，但是在一些细节上却出现了很多分歧，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基础的就是账务和人员，特别是一些修为到了元婴的科研人员尽然莫名的走到了</w:t>
      </w:r>
      <w:r w:rsidR="00021F6F">
        <w:rPr>
          <w:rFonts w:ascii="微软雅黑" w:eastAsia="微软雅黑" w:hAnsi="微软雅黑" w:cs="微软雅黑" w:hint="eastAsia"/>
          <w:sz w:val="22"/>
          <w:szCs w:val="22"/>
        </w:rPr>
        <w:t>公司的门口，但是很恍惚的又走了，也有一部分进入了实验室的区域。</w:t>
      </w:r>
    </w:p>
    <w:p w14:paraId="12E22994" w14:textId="7B71D6A4" w:rsidR="0022038A" w:rsidRDefault="00021F6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我正在想办法帮他们恢复记忆。</w:t>
      </w:r>
      <w:r w:rsidR="0022038A">
        <w:rPr>
          <w:rFonts w:ascii="微软雅黑" w:eastAsia="微软雅黑" w:hAnsi="微软雅黑" w:cs="微软雅黑" w:hint="eastAsia"/>
          <w:sz w:val="22"/>
          <w:szCs w:val="22"/>
        </w:rPr>
        <w:t>”</w:t>
      </w:r>
    </w:p>
    <w:p w14:paraId="7B032932" w14:textId="77777777" w:rsidR="0049539F" w:rsidRDefault="00B516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“啊，突然感觉亏死了，培养了这么久的科研人员，突然记忆就别重置了，就只剩下了我为他们提高点修为，真是的亏到姥姥家了。</w:t>
      </w:r>
    </w:p>
    <w:p w14:paraId="78C6BF65" w14:textId="77777777" w:rsidR="0049539F" w:rsidRDefault="0049539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我好不容易然他们精通了空间和反物质的控制于制造，现在记忆被重置了，这可是人类社会的财富啊，这可是我的财富啊，这可都是小钱</w:t>
      </w:r>
      <w:proofErr w:type="gramStart"/>
      <w:r>
        <w:rPr>
          <w:rFonts w:ascii="微软雅黑" w:eastAsia="微软雅黑" w:hAnsi="微软雅黑" w:cs="微软雅黑" w:hint="eastAsia"/>
          <w:sz w:val="22"/>
          <w:szCs w:val="22"/>
        </w:rPr>
        <w:t>钱</w:t>
      </w:r>
      <w:proofErr w:type="gramEnd"/>
      <w:r>
        <w:rPr>
          <w:rFonts w:ascii="微软雅黑" w:eastAsia="微软雅黑" w:hAnsi="微软雅黑" w:cs="微软雅黑" w:hint="eastAsia"/>
          <w:sz w:val="22"/>
          <w:szCs w:val="22"/>
        </w:rPr>
        <w:t>啊，这可是未来的资源啊。</w:t>
      </w:r>
    </w:p>
    <w:p w14:paraId="5944427E" w14:textId="13EDC8B6" w:rsidR="00021F6F" w:rsidRPr="0022038A" w:rsidRDefault="0049539F"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lastRenderedPageBreak/>
        <w:t>本小姐的努力怎么就白费啊~</w:t>
      </w:r>
      <w:r w:rsidR="00B51623">
        <w:rPr>
          <w:rFonts w:ascii="微软雅黑" w:eastAsia="微软雅黑" w:hAnsi="微软雅黑" w:cs="微软雅黑" w:hint="eastAsia"/>
          <w:sz w:val="22"/>
          <w:szCs w:val="22"/>
        </w:rPr>
        <w:t>”</w:t>
      </w:r>
    </w:p>
    <w:p w14:paraId="09517BCA" w14:textId="27E15740" w:rsidR="00336B2A" w:rsidRDefault="0049539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眼里失去了高光的孙源玲，跪坐在地上，看起来楚楚可怜……</w:t>
      </w:r>
    </w:p>
    <w:p w14:paraId="51C27859" w14:textId="77777777" w:rsidR="0049539F" w:rsidRPr="0049539F" w:rsidRDefault="0049539F" w:rsidP="00D5242A">
      <w:pPr>
        <w:rPr>
          <w:rFonts w:ascii="微软雅黑" w:eastAsia="微软雅黑" w:hAnsi="微软雅黑" w:cs="微软雅黑" w:hint="eastAsia"/>
          <w:sz w:val="22"/>
          <w:szCs w:val="22"/>
        </w:rPr>
      </w:pPr>
    </w:p>
    <w:p w14:paraId="73224781" w14:textId="7CE064B6" w:rsidR="000A7F97" w:rsidRDefault="000A7F97" w:rsidP="00D5242A">
      <w:pPr>
        <w:rPr>
          <w:rFonts w:ascii="微软雅黑" w:eastAsia="微软雅黑" w:hAnsi="微软雅黑" w:cs="微软雅黑"/>
          <w:sz w:val="22"/>
          <w:szCs w:val="22"/>
        </w:rPr>
      </w:pPr>
    </w:p>
    <w:p w14:paraId="478492E7" w14:textId="26B0375E" w:rsidR="00B77961" w:rsidRDefault="0049539F" w:rsidP="0049539F">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第二百二十一章</w:t>
      </w:r>
    </w:p>
    <w:p w14:paraId="5B625455" w14:textId="664A1519" w:rsidR="0049539F" w:rsidRDefault="0049539F" w:rsidP="00D5242A">
      <w:pPr>
        <w:rPr>
          <w:rFonts w:ascii="微软雅黑" w:eastAsia="微软雅黑" w:hAnsi="微软雅黑" w:cs="微软雅黑"/>
          <w:sz w:val="22"/>
          <w:szCs w:val="22"/>
        </w:rPr>
      </w:pPr>
    </w:p>
    <w:p w14:paraId="43184037" w14:textId="1464598C" w:rsidR="0049539F" w:rsidRDefault="0049539F" w:rsidP="00D5242A">
      <w:pPr>
        <w:rPr>
          <w:rFonts w:ascii="微软雅黑" w:eastAsia="微软雅黑" w:hAnsi="微软雅黑" w:cs="微软雅黑"/>
          <w:sz w:val="22"/>
          <w:szCs w:val="22"/>
        </w:rPr>
      </w:pPr>
    </w:p>
    <w:p w14:paraId="68CC01FC" w14:textId="77777777" w:rsidR="0049539F" w:rsidRPr="007263FE" w:rsidRDefault="0049539F" w:rsidP="00D5242A">
      <w:pPr>
        <w:rPr>
          <w:rFonts w:ascii="微软雅黑" w:eastAsia="微软雅黑" w:hAnsi="微软雅黑" w:cs="微软雅黑" w:hint="eastAsia"/>
          <w:sz w:val="22"/>
          <w:szCs w:val="22"/>
        </w:rPr>
      </w:pPr>
    </w:p>
    <w:sectPr w:rsidR="0049539F" w:rsidRPr="007263FE">
      <w:footerReference w:type="default" r:id="rId11"/>
      <w:pgSz w:w="11906" w:h="16838"/>
      <w:pgMar w:top="1440" w:right="1800" w:bottom="1440" w:left="1800" w:header="851" w:footer="992" w:gutter="0"/>
      <w:pgNumType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BFF5" w14:textId="77777777" w:rsidR="007E013D" w:rsidRDefault="007E013D">
      <w:r>
        <w:separator/>
      </w:r>
    </w:p>
  </w:endnote>
  <w:endnote w:type="continuationSeparator" w:id="0">
    <w:p w14:paraId="74024FA7" w14:textId="77777777" w:rsidR="007E013D" w:rsidRDefault="007E013D">
      <w:r>
        <w:continuationSeparator/>
      </w:r>
    </w:p>
  </w:endnote>
  <w:endnote w:type="continuationNotice" w:id="1">
    <w:p w14:paraId="57A0D635" w14:textId="77777777" w:rsidR="007E013D" w:rsidRDefault="007E01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BC06" w14:textId="43B05ED0" w:rsidR="005A0806" w:rsidRDefault="005A0806">
    <w:pPr>
      <w:tabs>
        <w:tab w:val="center" w:pos="4550"/>
        <w:tab w:val="left" w:pos="5818"/>
      </w:tabs>
      <w:ind w:right="260"/>
      <w:jc w:val="right"/>
      <w:rPr>
        <w:color w:val="0F243E"/>
        <w:sz w:val="24"/>
      </w:rPr>
    </w:pPr>
    <w:r>
      <w:rPr>
        <w:color w:val="548DD4"/>
        <w:sz w:val="24"/>
        <w:lang w:val="zh-CN"/>
      </w:rPr>
      <w:t xml:space="preserve"> </w:t>
    </w:r>
    <w:r>
      <w:rPr>
        <w:color w:val="17365D"/>
        <w:sz w:val="24"/>
      </w:rPr>
      <w:fldChar w:fldCharType="begin"/>
    </w:r>
    <w:r>
      <w:rPr>
        <w:color w:val="17365D"/>
        <w:sz w:val="24"/>
      </w:rPr>
      <w:instrText>PAGE   \* MERGEFORMAT</w:instrText>
    </w:r>
    <w:r>
      <w:rPr>
        <w:color w:val="17365D"/>
        <w:sz w:val="24"/>
      </w:rPr>
      <w:fldChar w:fldCharType="separate"/>
    </w:r>
    <w:r w:rsidRPr="00581C11">
      <w:rPr>
        <w:noProof/>
        <w:color w:val="17365D"/>
        <w:sz w:val="24"/>
        <w:lang w:val="zh-CN"/>
      </w:rPr>
      <w:t>651</w:t>
    </w:r>
    <w:r>
      <w:rPr>
        <w:color w:val="17365D"/>
        <w:sz w:val="24"/>
      </w:rPr>
      <w:fldChar w:fldCharType="end"/>
    </w:r>
    <w:r>
      <w:rPr>
        <w:color w:val="17365D"/>
        <w:sz w:val="24"/>
        <w:lang w:val="zh-CN"/>
      </w:rPr>
      <w:t xml:space="preserve"> | </w:t>
    </w:r>
    <w:r>
      <w:rPr>
        <w:color w:val="17365D"/>
        <w:sz w:val="24"/>
      </w:rPr>
      <w:fldChar w:fldCharType="begin"/>
    </w:r>
    <w:r>
      <w:rPr>
        <w:color w:val="17365D"/>
        <w:sz w:val="24"/>
      </w:rPr>
      <w:instrText>NUMPAGES  \* Arabic  \* MERGEFORMAT</w:instrText>
    </w:r>
    <w:r>
      <w:rPr>
        <w:color w:val="17365D"/>
        <w:sz w:val="24"/>
      </w:rPr>
      <w:fldChar w:fldCharType="separate"/>
    </w:r>
    <w:r w:rsidRPr="00581C11">
      <w:rPr>
        <w:noProof/>
        <w:color w:val="17365D"/>
        <w:sz w:val="24"/>
        <w:lang w:val="zh-CN"/>
      </w:rPr>
      <w:t>651</w:t>
    </w:r>
    <w:r>
      <w:rPr>
        <w:color w:val="17365D"/>
        <w:sz w:val="24"/>
      </w:rPr>
      <w:fldChar w:fldCharType="end"/>
    </w:r>
  </w:p>
  <w:p w14:paraId="701DFC5B" w14:textId="77777777" w:rsidR="005A0806" w:rsidRDefault="005A080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E975" w14:textId="77777777" w:rsidR="007E013D" w:rsidRDefault="007E013D">
      <w:r>
        <w:separator/>
      </w:r>
    </w:p>
  </w:footnote>
  <w:footnote w:type="continuationSeparator" w:id="0">
    <w:p w14:paraId="4E6ACCC9" w14:textId="77777777" w:rsidR="007E013D" w:rsidRDefault="007E013D">
      <w:r>
        <w:continuationSeparator/>
      </w:r>
    </w:p>
  </w:footnote>
  <w:footnote w:type="continuationNotice" w:id="1">
    <w:p w14:paraId="7A9CBBBE" w14:textId="77777777" w:rsidR="007E013D" w:rsidRDefault="007E01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2"/>
      <w:numFmt w:val="chineseCounting"/>
      <w:suff w:val="nothing"/>
      <w:lvlText w:val="第%1天，"/>
      <w:lvlJc w:val="left"/>
      <w:rPr>
        <w:rFonts w:hint="eastAsia"/>
      </w:rPr>
    </w:lvl>
  </w:abstractNum>
  <w:abstractNum w:abstractNumId="1" w15:restartNumberingAfterBreak="0">
    <w:nsid w:val="00000002"/>
    <w:multiLevelType w:val="multilevel"/>
    <w:tmpl w:val="00000002"/>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3A460EB"/>
    <w:multiLevelType w:val="singleLevel"/>
    <w:tmpl w:val="33A460EB"/>
    <w:lvl w:ilvl="0">
      <w:start w:val="2"/>
      <w:numFmt w:val="chineseCounting"/>
      <w:suff w:val="space"/>
      <w:lvlText w:val="第%1章"/>
      <w:lvlJc w:val="left"/>
      <w:rPr>
        <w:rFonts w:hint="eastAsia"/>
      </w:rPr>
    </w:lvl>
  </w:abstractNum>
  <w:abstractNum w:abstractNumId="4" w15:restartNumberingAfterBreak="0">
    <w:nsid w:val="38C52948"/>
    <w:multiLevelType w:val="hybridMultilevel"/>
    <w:tmpl w:val="71C62BC4"/>
    <w:lvl w:ilvl="0" w:tplc="3AE25E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97589715">
    <w:abstractNumId w:val="0"/>
  </w:num>
  <w:num w:numId="2" w16cid:durableId="890530657">
    <w:abstractNumId w:val="3"/>
  </w:num>
  <w:num w:numId="3" w16cid:durableId="140387731">
    <w:abstractNumId w:val="2"/>
  </w:num>
  <w:num w:numId="4" w16cid:durableId="946155195">
    <w:abstractNumId w:val="1"/>
  </w:num>
  <w:num w:numId="5" w16cid:durableId="14980360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ocumentProtection w:edit="readOnly" w:formatting="1" w:enforcement="0"/>
  <w:defaultTabStop w:val="420"/>
  <w:characterSpacingControl w:val="doNotCompress"/>
  <w:hdrShapeDefaults>
    <o:shapedefaults v:ext="edit" spidmax="20481"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444"/>
    <w:rsid w:val="000004C3"/>
    <w:rsid w:val="00001214"/>
    <w:rsid w:val="0000149D"/>
    <w:rsid w:val="00001ACF"/>
    <w:rsid w:val="000020C0"/>
    <w:rsid w:val="00002FE5"/>
    <w:rsid w:val="00003517"/>
    <w:rsid w:val="0000426E"/>
    <w:rsid w:val="00004386"/>
    <w:rsid w:val="00004442"/>
    <w:rsid w:val="00004963"/>
    <w:rsid w:val="00004A86"/>
    <w:rsid w:val="00004D2F"/>
    <w:rsid w:val="00004DF2"/>
    <w:rsid w:val="00005011"/>
    <w:rsid w:val="00005696"/>
    <w:rsid w:val="00006301"/>
    <w:rsid w:val="00006512"/>
    <w:rsid w:val="000069D2"/>
    <w:rsid w:val="000075F5"/>
    <w:rsid w:val="00007DC1"/>
    <w:rsid w:val="0001141A"/>
    <w:rsid w:val="00011C88"/>
    <w:rsid w:val="000123F1"/>
    <w:rsid w:val="00012764"/>
    <w:rsid w:val="0001336F"/>
    <w:rsid w:val="0001351E"/>
    <w:rsid w:val="00013C25"/>
    <w:rsid w:val="0001411D"/>
    <w:rsid w:val="000142FE"/>
    <w:rsid w:val="000148E1"/>
    <w:rsid w:val="00014942"/>
    <w:rsid w:val="00014EA5"/>
    <w:rsid w:val="00014ED4"/>
    <w:rsid w:val="0001507A"/>
    <w:rsid w:val="000157F9"/>
    <w:rsid w:val="00016102"/>
    <w:rsid w:val="0001620B"/>
    <w:rsid w:val="000168EF"/>
    <w:rsid w:val="00016AE9"/>
    <w:rsid w:val="000176C0"/>
    <w:rsid w:val="00017B25"/>
    <w:rsid w:val="00017CE1"/>
    <w:rsid w:val="00017D0E"/>
    <w:rsid w:val="0002023A"/>
    <w:rsid w:val="00020433"/>
    <w:rsid w:val="0002055A"/>
    <w:rsid w:val="00020A0C"/>
    <w:rsid w:val="00020F96"/>
    <w:rsid w:val="000213EE"/>
    <w:rsid w:val="00021F6F"/>
    <w:rsid w:val="000225AA"/>
    <w:rsid w:val="00022901"/>
    <w:rsid w:val="000231EA"/>
    <w:rsid w:val="00023231"/>
    <w:rsid w:val="00023DC8"/>
    <w:rsid w:val="00023DD8"/>
    <w:rsid w:val="00023F74"/>
    <w:rsid w:val="00024047"/>
    <w:rsid w:val="00024263"/>
    <w:rsid w:val="00024330"/>
    <w:rsid w:val="000245D6"/>
    <w:rsid w:val="00025790"/>
    <w:rsid w:val="00025ED4"/>
    <w:rsid w:val="00025F8E"/>
    <w:rsid w:val="00026DA5"/>
    <w:rsid w:val="00026DFD"/>
    <w:rsid w:val="00026FBE"/>
    <w:rsid w:val="00027403"/>
    <w:rsid w:val="00030606"/>
    <w:rsid w:val="00031086"/>
    <w:rsid w:val="0003120D"/>
    <w:rsid w:val="00031429"/>
    <w:rsid w:val="00031AC9"/>
    <w:rsid w:val="00032872"/>
    <w:rsid w:val="00033671"/>
    <w:rsid w:val="000341B4"/>
    <w:rsid w:val="000343D4"/>
    <w:rsid w:val="0003538C"/>
    <w:rsid w:val="00035A5E"/>
    <w:rsid w:val="000360F2"/>
    <w:rsid w:val="000367DB"/>
    <w:rsid w:val="00036D8C"/>
    <w:rsid w:val="000370ED"/>
    <w:rsid w:val="000400E0"/>
    <w:rsid w:val="0004072E"/>
    <w:rsid w:val="00040A07"/>
    <w:rsid w:val="00040C37"/>
    <w:rsid w:val="0004174C"/>
    <w:rsid w:val="00041E43"/>
    <w:rsid w:val="0004367D"/>
    <w:rsid w:val="00043C3B"/>
    <w:rsid w:val="00043DBC"/>
    <w:rsid w:val="00045F23"/>
    <w:rsid w:val="0004621E"/>
    <w:rsid w:val="00046797"/>
    <w:rsid w:val="000469FA"/>
    <w:rsid w:val="00047C7B"/>
    <w:rsid w:val="00047DA6"/>
    <w:rsid w:val="000505FC"/>
    <w:rsid w:val="00050C9F"/>
    <w:rsid w:val="00050F23"/>
    <w:rsid w:val="000512D3"/>
    <w:rsid w:val="00051390"/>
    <w:rsid w:val="0005196F"/>
    <w:rsid w:val="000519E9"/>
    <w:rsid w:val="00051EAD"/>
    <w:rsid w:val="0005227F"/>
    <w:rsid w:val="0005237A"/>
    <w:rsid w:val="00053052"/>
    <w:rsid w:val="0005343F"/>
    <w:rsid w:val="00053524"/>
    <w:rsid w:val="00053BDB"/>
    <w:rsid w:val="00053CB2"/>
    <w:rsid w:val="00053CEE"/>
    <w:rsid w:val="0005402A"/>
    <w:rsid w:val="00054F91"/>
    <w:rsid w:val="00055F57"/>
    <w:rsid w:val="00056886"/>
    <w:rsid w:val="000569F9"/>
    <w:rsid w:val="00057353"/>
    <w:rsid w:val="0005761A"/>
    <w:rsid w:val="00057850"/>
    <w:rsid w:val="000607DB"/>
    <w:rsid w:val="00060968"/>
    <w:rsid w:val="00060F3F"/>
    <w:rsid w:val="00060FA4"/>
    <w:rsid w:val="00061664"/>
    <w:rsid w:val="00061C9D"/>
    <w:rsid w:val="00061E89"/>
    <w:rsid w:val="00062057"/>
    <w:rsid w:val="0006237C"/>
    <w:rsid w:val="0006244B"/>
    <w:rsid w:val="00062760"/>
    <w:rsid w:val="000628F3"/>
    <w:rsid w:val="00062EA9"/>
    <w:rsid w:val="00063048"/>
    <w:rsid w:val="000630BD"/>
    <w:rsid w:val="00063161"/>
    <w:rsid w:val="00063D6F"/>
    <w:rsid w:val="00064065"/>
    <w:rsid w:val="00064D52"/>
    <w:rsid w:val="00064F53"/>
    <w:rsid w:val="000651B6"/>
    <w:rsid w:val="00065373"/>
    <w:rsid w:val="000654D6"/>
    <w:rsid w:val="00065DCB"/>
    <w:rsid w:val="00065E6D"/>
    <w:rsid w:val="0006616C"/>
    <w:rsid w:val="00067455"/>
    <w:rsid w:val="0006753F"/>
    <w:rsid w:val="00067A17"/>
    <w:rsid w:val="00072009"/>
    <w:rsid w:val="000721D8"/>
    <w:rsid w:val="000736ED"/>
    <w:rsid w:val="00073901"/>
    <w:rsid w:val="000739E9"/>
    <w:rsid w:val="000739FE"/>
    <w:rsid w:val="00074130"/>
    <w:rsid w:val="0007499E"/>
    <w:rsid w:val="00074BA5"/>
    <w:rsid w:val="00075A08"/>
    <w:rsid w:val="00075F93"/>
    <w:rsid w:val="0007616E"/>
    <w:rsid w:val="00076523"/>
    <w:rsid w:val="00076DA8"/>
    <w:rsid w:val="00077645"/>
    <w:rsid w:val="00077DF9"/>
    <w:rsid w:val="000804C2"/>
    <w:rsid w:val="00080C90"/>
    <w:rsid w:val="00080D6E"/>
    <w:rsid w:val="00080EE8"/>
    <w:rsid w:val="00081278"/>
    <w:rsid w:val="00082BF3"/>
    <w:rsid w:val="00082CE6"/>
    <w:rsid w:val="00082D76"/>
    <w:rsid w:val="00082F80"/>
    <w:rsid w:val="00083A37"/>
    <w:rsid w:val="00084202"/>
    <w:rsid w:val="0008439F"/>
    <w:rsid w:val="00084F02"/>
    <w:rsid w:val="000850EC"/>
    <w:rsid w:val="00085965"/>
    <w:rsid w:val="00085CCB"/>
    <w:rsid w:val="000869A7"/>
    <w:rsid w:val="00086E4A"/>
    <w:rsid w:val="00087368"/>
    <w:rsid w:val="00090CC1"/>
    <w:rsid w:val="00090E7E"/>
    <w:rsid w:val="00091044"/>
    <w:rsid w:val="00091411"/>
    <w:rsid w:val="00091696"/>
    <w:rsid w:val="00092003"/>
    <w:rsid w:val="000920D5"/>
    <w:rsid w:val="000922FC"/>
    <w:rsid w:val="0009298B"/>
    <w:rsid w:val="000935DA"/>
    <w:rsid w:val="00093792"/>
    <w:rsid w:val="00093793"/>
    <w:rsid w:val="000937A9"/>
    <w:rsid w:val="00093C0A"/>
    <w:rsid w:val="0009465F"/>
    <w:rsid w:val="00094A71"/>
    <w:rsid w:val="00095219"/>
    <w:rsid w:val="00095547"/>
    <w:rsid w:val="000958BA"/>
    <w:rsid w:val="00095DD5"/>
    <w:rsid w:val="0009682A"/>
    <w:rsid w:val="000969A8"/>
    <w:rsid w:val="000969D4"/>
    <w:rsid w:val="00096E2B"/>
    <w:rsid w:val="000973BD"/>
    <w:rsid w:val="0009770B"/>
    <w:rsid w:val="00097F06"/>
    <w:rsid w:val="000A0224"/>
    <w:rsid w:val="000A04C8"/>
    <w:rsid w:val="000A057E"/>
    <w:rsid w:val="000A06A2"/>
    <w:rsid w:val="000A0C19"/>
    <w:rsid w:val="000A0CA6"/>
    <w:rsid w:val="000A1247"/>
    <w:rsid w:val="000A162C"/>
    <w:rsid w:val="000A20DB"/>
    <w:rsid w:val="000A2231"/>
    <w:rsid w:val="000A23A5"/>
    <w:rsid w:val="000A2675"/>
    <w:rsid w:val="000A2932"/>
    <w:rsid w:val="000A2A65"/>
    <w:rsid w:val="000A302B"/>
    <w:rsid w:val="000A3374"/>
    <w:rsid w:val="000A33D7"/>
    <w:rsid w:val="000A3676"/>
    <w:rsid w:val="000A37AB"/>
    <w:rsid w:val="000A416B"/>
    <w:rsid w:val="000A48D7"/>
    <w:rsid w:val="000A4C50"/>
    <w:rsid w:val="000A518E"/>
    <w:rsid w:val="000A55E9"/>
    <w:rsid w:val="000A5FF5"/>
    <w:rsid w:val="000A6189"/>
    <w:rsid w:val="000A67AD"/>
    <w:rsid w:val="000A6AB5"/>
    <w:rsid w:val="000A6D6F"/>
    <w:rsid w:val="000A79B5"/>
    <w:rsid w:val="000A7F97"/>
    <w:rsid w:val="000B0031"/>
    <w:rsid w:val="000B00BF"/>
    <w:rsid w:val="000B0307"/>
    <w:rsid w:val="000B16EE"/>
    <w:rsid w:val="000B1896"/>
    <w:rsid w:val="000B1F1E"/>
    <w:rsid w:val="000B2019"/>
    <w:rsid w:val="000B22AB"/>
    <w:rsid w:val="000B262F"/>
    <w:rsid w:val="000B2F00"/>
    <w:rsid w:val="000B3750"/>
    <w:rsid w:val="000B3F01"/>
    <w:rsid w:val="000B4308"/>
    <w:rsid w:val="000B5040"/>
    <w:rsid w:val="000B521B"/>
    <w:rsid w:val="000B5757"/>
    <w:rsid w:val="000B5A5E"/>
    <w:rsid w:val="000B5C0C"/>
    <w:rsid w:val="000B6354"/>
    <w:rsid w:val="000B6AFF"/>
    <w:rsid w:val="000B6E54"/>
    <w:rsid w:val="000C00FB"/>
    <w:rsid w:val="000C0395"/>
    <w:rsid w:val="000C0B04"/>
    <w:rsid w:val="000C0F1B"/>
    <w:rsid w:val="000C1BD9"/>
    <w:rsid w:val="000C26CC"/>
    <w:rsid w:val="000C2AE6"/>
    <w:rsid w:val="000C2C64"/>
    <w:rsid w:val="000C3E75"/>
    <w:rsid w:val="000C43D5"/>
    <w:rsid w:val="000C56E3"/>
    <w:rsid w:val="000C5E79"/>
    <w:rsid w:val="000C5E7D"/>
    <w:rsid w:val="000C696D"/>
    <w:rsid w:val="000C7380"/>
    <w:rsid w:val="000C7E16"/>
    <w:rsid w:val="000D04F9"/>
    <w:rsid w:val="000D0821"/>
    <w:rsid w:val="000D13D7"/>
    <w:rsid w:val="000D21E4"/>
    <w:rsid w:val="000D2758"/>
    <w:rsid w:val="000D2E1B"/>
    <w:rsid w:val="000D2F6B"/>
    <w:rsid w:val="000D3443"/>
    <w:rsid w:val="000D34AE"/>
    <w:rsid w:val="000D37A1"/>
    <w:rsid w:val="000D3C50"/>
    <w:rsid w:val="000D3CE6"/>
    <w:rsid w:val="000D42CC"/>
    <w:rsid w:val="000D47D9"/>
    <w:rsid w:val="000D5E4A"/>
    <w:rsid w:val="000D6293"/>
    <w:rsid w:val="000D665C"/>
    <w:rsid w:val="000D6858"/>
    <w:rsid w:val="000D7485"/>
    <w:rsid w:val="000D7B8F"/>
    <w:rsid w:val="000D7D9A"/>
    <w:rsid w:val="000D7ECD"/>
    <w:rsid w:val="000E1151"/>
    <w:rsid w:val="000E142F"/>
    <w:rsid w:val="000E17C6"/>
    <w:rsid w:val="000E27F3"/>
    <w:rsid w:val="000E2C71"/>
    <w:rsid w:val="000E3B0F"/>
    <w:rsid w:val="000E533D"/>
    <w:rsid w:val="000E53B7"/>
    <w:rsid w:val="000E5CED"/>
    <w:rsid w:val="000E6184"/>
    <w:rsid w:val="000E6354"/>
    <w:rsid w:val="000E6638"/>
    <w:rsid w:val="000E67D3"/>
    <w:rsid w:val="000E72AE"/>
    <w:rsid w:val="000E777F"/>
    <w:rsid w:val="000E7A1B"/>
    <w:rsid w:val="000E7B83"/>
    <w:rsid w:val="000E7E56"/>
    <w:rsid w:val="000F033C"/>
    <w:rsid w:val="000F098F"/>
    <w:rsid w:val="000F0FE6"/>
    <w:rsid w:val="000F1202"/>
    <w:rsid w:val="000F2A9F"/>
    <w:rsid w:val="000F2AD5"/>
    <w:rsid w:val="000F3077"/>
    <w:rsid w:val="000F3592"/>
    <w:rsid w:val="000F3796"/>
    <w:rsid w:val="000F3D0A"/>
    <w:rsid w:val="000F41F8"/>
    <w:rsid w:val="000F425A"/>
    <w:rsid w:val="000F448C"/>
    <w:rsid w:val="000F491C"/>
    <w:rsid w:val="000F4A2E"/>
    <w:rsid w:val="000F4AF8"/>
    <w:rsid w:val="000F4BD5"/>
    <w:rsid w:val="000F4F7D"/>
    <w:rsid w:val="000F514C"/>
    <w:rsid w:val="000F58B8"/>
    <w:rsid w:val="000F5D27"/>
    <w:rsid w:val="000F642A"/>
    <w:rsid w:val="000F6829"/>
    <w:rsid w:val="000F685D"/>
    <w:rsid w:val="000F6AC4"/>
    <w:rsid w:val="000F7BEF"/>
    <w:rsid w:val="0010010D"/>
    <w:rsid w:val="00100B7C"/>
    <w:rsid w:val="001017C4"/>
    <w:rsid w:val="00101C37"/>
    <w:rsid w:val="00101E81"/>
    <w:rsid w:val="00102697"/>
    <w:rsid w:val="00102F42"/>
    <w:rsid w:val="00103021"/>
    <w:rsid w:val="00103058"/>
    <w:rsid w:val="0010367D"/>
    <w:rsid w:val="0010367F"/>
    <w:rsid w:val="00103C75"/>
    <w:rsid w:val="00103CDC"/>
    <w:rsid w:val="001040AD"/>
    <w:rsid w:val="00104ECB"/>
    <w:rsid w:val="001058C7"/>
    <w:rsid w:val="00105D8F"/>
    <w:rsid w:val="00106F1D"/>
    <w:rsid w:val="0010753A"/>
    <w:rsid w:val="001100AF"/>
    <w:rsid w:val="00110158"/>
    <w:rsid w:val="001107CA"/>
    <w:rsid w:val="00110B64"/>
    <w:rsid w:val="00111033"/>
    <w:rsid w:val="00111723"/>
    <w:rsid w:val="00112250"/>
    <w:rsid w:val="00114C28"/>
    <w:rsid w:val="0011551D"/>
    <w:rsid w:val="00115578"/>
    <w:rsid w:val="0011594D"/>
    <w:rsid w:val="00115E85"/>
    <w:rsid w:val="00116B32"/>
    <w:rsid w:val="00116F50"/>
    <w:rsid w:val="0011772F"/>
    <w:rsid w:val="0011798A"/>
    <w:rsid w:val="00117A19"/>
    <w:rsid w:val="00117F1B"/>
    <w:rsid w:val="00120C8C"/>
    <w:rsid w:val="00120EF2"/>
    <w:rsid w:val="00120F7D"/>
    <w:rsid w:val="00123104"/>
    <w:rsid w:val="001237FC"/>
    <w:rsid w:val="00124273"/>
    <w:rsid w:val="00124D8F"/>
    <w:rsid w:val="00124DF7"/>
    <w:rsid w:val="00124E2B"/>
    <w:rsid w:val="00125483"/>
    <w:rsid w:val="001254F5"/>
    <w:rsid w:val="00125AA4"/>
    <w:rsid w:val="00125D2E"/>
    <w:rsid w:val="00125F89"/>
    <w:rsid w:val="00126A18"/>
    <w:rsid w:val="0012749B"/>
    <w:rsid w:val="0012752D"/>
    <w:rsid w:val="00127B77"/>
    <w:rsid w:val="00127C8D"/>
    <w:rsid w:val="00130349"/>
    <w:rsid w:val="001305BD"/>
    <w:rsid w:val="00130933"/>
    <w:rsid w:val="00130EC1"/>
    <w:rsid w:val="00130EF1"/>
    <w:rsid w:val="00131243"/>
    <w:rsid w:val="00132379"/>
    <w:rsid w:val="00132740"/>
    <w:rsid w:val="00132907"/>
    <w:rsid w:val="0013298E"/>
    <w:rsid w:val="00132C07"/>
    <w:rsid w:val="001335F4"/>
    <w:rsid w:val="0013376D"/>
    <w:rsid w:val="001340CE"/>
    <w:rsid w:val="001346D7"/>
    <w:rsid w:val="00134DE8"/>
    <w:rsid w:val="00135347"/>
    <w:rsid w:val="00136038"/>
    <w:rsid w:val="001367A5"/>
    <w:rsid w:val="0013699B"/>
    <w:rsid w:val="00136C96"/>
    <w:rsid w:val="001372FE"/>
    <w:rsid w:val="00137377"/>
    <w:rsid w:val="00137C85"/>
    <w:rsid w:val="00137D4B"/>
    <w:rsid w:val="00137F10"/>
    <w:rsid w:val="001408D1"/>
    <w:rsid w:val="0014118B"/>
    <w:rsid w:val="001414D7"/>
    <w:rsid w:val="00142192"/>
    <w:rsid w:val="00142C5F"/>
    <w:rsid w:val="00142DCE"/>
    <w:rsid w:val="00142E20"/>
    <w:rsid w:val="00142E46"/>
    <w:rsid w:val="00143142"/>
    <w:rsid w:val="001436C7"/>
    <w:rsid w:val="00143F99"/>
    <w:rsid w:val="00144D48"/>
    <w:rsid w:val="00145303"/>
    <w:rsid w:val="00145908"/>
    <w:rsid w:val="00145D55"/>
    <w:rsid w:val="001460DA"/>
    <w:rsid w:val="00146473"/>
    <w:rsid w:val="00146546"/>
    <w:rsid w:val="0014697D"/>
    <w:rsid w:val="00146F44"/>
    <w:rsid w:val="00146FA6"/>
    <w:rsid w:val="0014750E"/>
    <w:rsid w:val="0014765D"/>
    <w:rsid w:val="001476D9"/>
    <w:rsid w:val="00147B62"/>
    <w:rsid w:val="00147EDC"/>
    <w:rsid w:val="00150167"/>
    <w:rsid w:val="00150317"/>
    <w:rsid w:val="0015078E"/>
    <w:rsid w:val="001508BF"/>
    <w:rsid w:val="00150ECB"/>
    <w:rsid w:val="00151BEE"/>
    <w:rsid w:val="00152E72"/>
    <w:rsid w:val="00153E16"/>
    <w:rsid w:val="0015466B"/>
    <w:rsid w:val="00154775"/>
    <w:rsid w:val="00154F10"/>
    <w:rsid w:val="00155D91"/>
    <w:rsid w:val="00156896"/>
    <w:rsid w:val="00156C20"/>
    <w:rsid w:val="00156E5E"/>
    <w:rsid w:val="00156F73"/>
    <w:rsid w:val="001576EE"/>
    <w:rsid w:val="00157FBB"/>
    <w:rsid w:val="001609B6"/>
    <w:rsid w:val="00160BF9"/>
    <w:rsid w:val="00160E4D"/>
    <w:rsid w:val="00161283"/>
    <w:rsid w:val="001612DF"/>
    <w:rsid w:val="001616AC"/>
    <w:rsid w:val="00161FB7"/>
    <w:rsid w:val="00162615"/>
    <w:rsid w:val="0016395B"/>
    <w:rsid w:val="00163F9D"/>
    <w:rsid w:val="0016466D"/>
    <w:rsid w:val="00165C03"/>
    <w:rsid w:val="0016695A"/>
    <w:rsid w:val="00166983"/>
    <w:rsid w:val="00167232"/>
    <w:rsid w:val="001675E7"/>
    <w:rsid w:val="001676B5"/>
    <w:rsid w:val="00167F76"/>
    <w:rsid w:val="0017094C"/>
    <w:rsid w:val="00171324"/>
    <w:rsid w:val="001727C0"/>
    <w:rsid w:val="00173E88"/>
    <w:rsid w:val="0017443C"/>
    <w:rsid w:val="001749C0"/>
    <w:rsid w:val="001751E2"/>
    <w:rsid w:val="0017536C"/>
    <w:rsid w:val="001757D1"/>
    <w:rsid w:val="001757EE"/>
    <w:rsid w:val="00175801"/>
    <w:rsid w:val="0017621C"/>
    <w:rsid w:val="0017651A"/>
    <w:rsid w:val="001767BC"/>
    <w:rsid w:val="00176DEA"/>
    <w:rsid w:val="00177188"/>
    <w:rsid w:val="001773C5"/>
    <w:rsid w:val="00177B5E"/>
    <w:rsid w:val="00177DC4"/>
    <w:rsid w:val="001805C2"/>
    <w:rsid w:val="00180658"/>
    <w:rsid w:val="00180BBF"/>
    <w:rsid w:val="00180C19"/>
    <w:rsid w:val="00180ED5"/>
    <w:rsid w:val="00181870"/>
    <w:rsid w:val="00181B4B"/>
    <w:rsid w:val="0018250F"/>
    <w:rsid w:val="0018265B"/>
    <w:rsid w:val="001829D6"/>
    <w:rsid w:val="00182DDA"/>
    <w:rsid w:val="001830F8"/>
    <w:rsid w:val="001831BC"/>
    <w:rsid w:val="0018369A"/>
    <w:rsid w:val="0018370B"/>
    <w:rsid w:val="0018384A"/>
    <w:rsid w:val="00183F9F"/>
    <w:rsid w:val="0018427F"/>
    <w:rsid w:val="00184391"/>
    <w:rsid w:val="00184C20"/>
    <w:rsid w:val="00184E1F"/>
    <w:rsid w:val="00185796"/>
    <w:rsid w:val="001859E0"/>
    <w:rsid w:val="00185E2E"/>
    <w:rsid w:val="001860B8"/>
    <w:rsid w:val="00186968"/>
    <w:rsid w:val="00186B13"/>
    <w:rsid w:val="00186D42"/>
    <w:rsid w:val="001872E3"/>
    <w:rsid w:val="0018734E"/>
    <w:rsid w:val="00190014"/>
    <w:rsid w:val="001905A5"/>
    <w:rsid w:val="001908B5"/>
    <w:rsid w:val="00190B00"/>
    <w:rsid w:val="00190EBA"/>
    <w:rsid w:val="0019110C"/>
    <w:rsid w:val="0019153E"/>
    <w:rsid w:val="0019195F"/>
    <w:rsid w:val="00191D20"/>
    <w:rsid w:val="00192473"/>
    <w:rsid w:val="00192745"/>
    <w:rsid w:val="0019376C"/>
    <w:rsid w:val="00193DD9"/>
    <w:rsid w:val="00194144"/>
    <w:rsid w:val="00194922"/>
    <w:rsid w:val="001955BC"/>
    <w:rsid w:val="0019581A"/>
    <w:rsid w:val="00195D3B"/>
    <w:rsid w:val="00195D6D"/>
    <w:rsid w:val="001965A8"/>
    <w:rsid w:val="001967E1"/>
    <w:rsid w:val="00196DF3"/>
    <w:rsid w:val="00196E67"/>
    <w:rsid w:val="001972F6"/>
    <w:rsid w:val="001975E2"/>
    <w:rsid w:val="001976A1"/>
    <w:rsid w:val="00197AAA"/>
    <w:rsid w:val="00197AEB"/>
    <w:rsid w:val="00197E02"/>
    <w:rsid w:val="00197E99"/>
    <w:rsid w:val="00197E9E"/>
    <w:rsid w:val="001A08E3"/>
    <w:rsid w:val="001A0E91"/>
    <w:rsid w:val="001A179E"/>
    <w:rsid w:val="001A1F2A"/>
    <w:rsid w:val="001A22AA"/>
    <w:rsid w:val="001A294B"/>
    <w:rsid w:val="001A2FAD"/>
    <w:rsid w:val="001A3137"/>
    <w:rsid w:val="001A4FA4"/>
    <w:rsid w:val="001A4FAE"/>
    <w:rsid w:val="001A5863"/>
    <w:rsid w:val="001A6CC3"/>
    <w:rsid w:val="001A71DA"/>
    <w:rsid w:val="001A7B04"/>
    <w:rsid w:val="001A7BD2"/>
    <w:rsid w:val="001A7DC2"/>
    <w:rsid w:val="001A7FF1"/>
    <w:rsid w:val="001B0575"/>
    <w:rsid w:val="001B15D7"/>
    <w:rsid w:val="001B181C"/>
    <w:rsid w:val="001B1DDB"/>
    <w:rsid w:val="001B1E21"/>
    <w:rsid w:val="001B1F27"/>
    <w:rsid w:val="001B2343"/>
    <w:rsid w:val="001B23D4"/>
    <w:rsid w:val="001B296D"/>
    <w:rsid w:val="001B3137"/>
    <w:rsid w:val="001B350A"/>
    <w:rsid w:val="001B3A42"/>
    <w:rsid w:val="001B3D71"/>
    <w:rsid w:val="001B4898"/>
    <w:rsid w:val="001B4C4F"/>
    <w:rsid w:val="001B5067"/>
    <w:rsid w:val="001B5481"/>
    <w:rsid w:val="001B54EA"/>
    <w:rsid w:val="001B59B1"/>
    <w:rsid w:val="001B6870"/>
    <w:rsid w:val="001B6BF2"/>
    <w:rsid w:val="001B6DD4"/>
    <w:rsid w:val="001B7609"/>
    <w:rsid w:val="001C0D49"/>
    <w:rsid w:val="001C1508"/>
    <w:rsid w:val="001C19BC"/>
    <w:rsid w:val="001C1CA5"/>
    <w:rsid w:val="001C284B"/>
    <w:rsid w:val="001C2B89"/>
    <w:rsid w:val="001C2BEE"/>
    <w:rsid w:val="001C311C"/>
    <w:rsid w:val="001C3400"/>
    <w:rsid w:val="001C34E0"/>
    <w:rsid w:val="001C36D1"/>
    <w:rsid w:val="001C3A88"/>
    <w:rsid w:val="001C4087"/>
    <w:rsid w:val="001C4378"/>
    <w:rsid w:val="001C44B4"/>
    <w:rsid w:val="001C49FD"/>
    <w:rsid w:val="001C4C0B"/>
    <w:rsid w:val="001C4F6B"/>
    <w:rsid w:val="001C54F5"/>
    <w:rsid w:val="001C5B10"/>
    <w:rsid w:val="001C5E2D"/>
    <w:rsid w:val="001C61B2"/>
    <w:rsid w:val="001C69BC"/>
    <w:rsid w:val="001C722C"/>
    <w:rsid w:val="001C72E5"/>
    <w:rsid w:val="001C7301"/>
    <w:rsid w:val="001C754F"/>
    <w:rsid w:val="001C760D"/>
    <w:rsid w:val="001D0175"/>
    <w:rsid w:val="001D0EAC"/>
    <w:rsid w:val="001D0EF8"/>
    <w:rsid w:val="001D1020"/>
    <w:rsid w:val="001D1232"/>
    <w:rsid w:val="001D195D"/>
    <w:rsid w:val="001D2AA9"/>
    <w:rsid w:val="001D2F4B"/>
    <w:rsid w:val="001D3D2B"/>
    <w:rsid w:val="001D3D67"/>
    <w:rsid w:val="001D3F83"/>
    <w:rsid w:val="001D484B"/>
    <w:rsid w:val="001D4C6C"/>
    <w:rsid w:val="001D4D15"/>
    <w:rsid w:val="001D54A2"/>
    <w:rsid w:val="001D56D1"/>
    <w:rsid w:val="001D5FDA"/>
    <w:rsid w:val="001D6128"/>
    <w:rsid w:val="001D6303"/>
    <w:rsid w:val="001D64AC"/>
    <w:rsid w:val="001D6F88"/>
    <w:rsid w:val="001E1194"/>
    <w:rsid w:val="001E1EE0"/>
    <w:rsid w:val="001E281F"/>
    <w:rsid w:val="001E28FC"/>
    <w:rsid w:val="001E34CC"/>
    <w:rsid w:val="001E3765"/>
    <w:rsid w:val="001E46E9"/>
    <w:rsid w:val="001E4D22"/>
    <w:rsid w:val="001E5003"/>
    <w:rsid w:val="001E57C4"/>
    <w:rsid w:val="001E5846"/>
    <w:rsid w:val="001E58B1"/>
    <w:rsid w:val="001E5DD1"/>
    <w:rsid w:val="001E61B8"/>
    <w:rsid w:val="001E6460"/>
    <w:rsid w:val="001E7D3C"/>
    <w:rsid w:val="001E7D7F"/>
    <w:rsid w:val="001E7DE1"/>
    <w:rsid w:val="001F025F"/>
    <w:rsid w:val="001F0B3C"/>
    <w:rsid w:val="001F0C36"/>
    <w:rsid w:val="001F1A18"/>
    <w:rsid w:val="001F22AD"/>
    <w:rsid w:val="001F2A86"/>
    <w:rsid w:val="001F4BF4"/>
    <w:rsid w:val="001F4DBD"/>
    <w:rsid w:val="001F4F18"/>
    <w:rsid w:val="001F5556"/>
    <w:rsid w:val="001F62AD"/>
    <w:rsid w:val="001F73C1"/>
    <w:rsid w:val="001F7699"/>
    <w:rsid w:val="001F78F9"/>
    <w:rsid w:val="001F7A65"/>
    <w:rsid w:val="001F7EC1"/>
    <w:rsid w:val="00200005"/>
    <w:rsid w:val="0020017A"/>
    <w:rsid w:val="00201B2D"/>
    <w:rsid w:val="00201C73"/>
    <w:rsid w:val="002038AC"/>
    <w:rsid w:val="002039E2"/>
    <w:rsid w:val="00203A7C"/>
    <w:rsid w:val="00205081"/>
    <w:rsid w:val="002051FE"/>
    <w:rsid w:val="002052EB"/>
    <w:rsid w:val="00205A76"/>
    <w:rsid w:val="00205AFB"/>
    <w:rsid w:val="00205CB8"/>
    <w:rsid w:val="00205E26"/>
    <w:rsid w:val="00206863"/>
    <w:rsid w:val="00206DCD"/>
    <w:rsid w:val="002076CA"/>
    <w:rsid w:val="00210B62"/>
    <w:rsid w:val="00211BDE"/>
    <w:rsid w:val="00211C2A"/>
    <w:rsid w:val="00211EEE"/>
    <w:rsid w:val="0021210E"/>
    <w:rsid w:val="0021232B"/>
    <w:rsid w:val="00212D42"/>
    <w:rsid w:val="00212FDA"/>
    <w:rsid w:val="00213122"/>
    <w:rsid w:val="002134B0"/>
    <w:rsid w:val="0021419D"/>
    <w:rsid w:val="002141CF"/>
    <w:rsid w:val="002144FA"/>
    <w:rsid w:val="00214B3B"/>
    <w:rsid w:val="00215351"/>
    <w:rsid w:val="00216135"/>
    <w:rsid w:val="002165BC"/>
    <w:rsid w:val="00217285"/>
    <w:rsid w:val="00217385"/>
    <w:rsid w:val="002179EC"/>
    <w:rsid w:val="0022038A"/>
    <w:rsid w:val="00220518"/>
    <w:rsid w:val="00220A4A"/>
    <w:rsid w:val="00221B1E"/>
    <w:rsid w:val="00221F01"/>
    <w:rsid w:val="00221FEC"/>
    <w:rsid w:val="0022201D"/>
    <w:rsid w:val="002223AA"/>
    <w:rsid w:val="00223424"/>
    <w:rsid w:val="00223C9B"/>
    <w:rsid w:val="00224378"/>
    <w:rsid w:val="00225922"/>
    <w:rsid w:val="00226357"/>
    <w:rsid w:val="002264DB"/>
    <w:rsid w:val="00226575"/>
    <w:rsid w:val="0022701C"/>
    <w:rsid w:val="0022724F"/>
    <w:rsid w:val="00230979"/>
    <w:rsid w:val="00230A3D"/>
    <w:rsid w:val="00231257"/>
    <w:rsid w:val="0023173F"/>
    <w:rsid w:val="00231AAB"/>
    <w:rsid w:val="00231AF3"/>
    <w:rsid w:val="002324C6"/>
    <w:rsid w:val="00232BB3"/>
    <w:rsid w:val="00232C41"/>
    <w:rsid w:val="00232CDA"/>
    <w:rsid w:val="00232F8C"/>
    <w:rsid w:val="00233EC5"/>
    <w:rsid w:val="00234C2F"/>
    <w:rsid w:val="00235133"/>
    <w:rsid w:val="0023553F"/>
    <w:rsid w:val="0023590B"/>
    <w:rsid w:val="00235E5E"/>
    <w:rsid w:val="0023621B"/>
    <w:rsid w:val="0023665D"/>
    <w:rsid w:val="0023706B"/>
    <w:rsid w:val="00237809"/>
    <w:rsid w:val="0023788A"/>
    <w:rsid w:val="0024125F"/>
    <w:rsid w:val="00241D09"/>
    <w:rsid w:val="0024203C"/>
    <w:rsid w:val="002420E7"/>
    <w:rsid w:val="0024211C"/>
    <w:rsid w:val="0024278C"/>
    <w:rsid w:val="00242884"/>
    <w:rsid w:val="00242B3F"/>
    <w:rsid w:val="00244772"/>
    <w:rsid w:val="00244825"/>
    <w:rsid w:val="00244A04"/>
    <w:rsid w:val="00244AD8"/>
    <w:rsid w:val="00244D46"/>
    <w:rsid w:val="00245429"/>
    <w:rsid w:val="00245994"/>
    <w:rsid w:val="00245EE9"/>
    <w:rsid w:val="002460D5"/>
    <w:rsid w:val="00246301"/>
    <w:rsid w:val="0024691C"/>
    <w:rsid w:val="00246E28"/>
    <w:rsid w:val="00246FC1"/>
    <w:rsid w:val="002470E2"/>
    <w:rsid w:val="002475CF"/>
    <w:rsid w:val="002478A9"/>
    <w:rsid w:val="00247A7C"/>
    <w:rsid w:val="00247B85"/>
    <w:rsid w:val="00247FC2"/>
    <w:rsid w:val="002508BD"/>
    <w:rsid w:val="00251A1A"/>
    <w:rsid w:val="00251B60"/>
    <w:rsid w:val="00251B78"/>
    <w:rsid w:val="00251E4A"/>
    <w:rsid w:val="00252FF5"/>
    <w:rsid w:val="002530E4"/>
    <w:rsid w:val="002531A4"/>
    <w:rsid w:val="002535E6"/>
    <w:rsid w:val="002541CD"/>
    <w:rsid w:val="002542D4"/>
    <w:rsid w:val="002543CC"/>
    <w:rsid w:val="00254763"/>
    <w:rsid w:val="00255172"/>
    <w:rsid w:val="0025523F"/>
    <w:rsid w:val="00255645"/>
    <w:rsid w:val="00255EB2"/>
    <w:rsid w:val="00256A00"/>
    <w:rsid w:val="00256B49"/>
    <w:rsid w:val="00256F69"/>
    <w:rsid w:val="00257EA9"/>
    <w:rsid w:val="00257FF0"/>
    <w:rsid w:val="00260200"/>
    <w:rsid w:val="0026088E"/>
    <w:rsid w:val="00260B7F"/>
    <w:rsid w:val="00260D36"/>
    <w:rsid w:val="002626B4"/>
    <w:rsid w:val="00263A6B"/>
    <w:rsid w:val="0026423F"/>
    <w:rsid w:val="00264637"/>
    <w:rsid w:val="00264821"/>
    <w:rsid w:val="00264B31"/>
    <w:rsid w:val="002652A4"/>
    <w:rsid w:val="0026534A"/>
    <w:rsid w:val="0026696B"/>
    <w:rsid w:val="00266C7C"/>
    <w:rsid w:val="00270645"/>
    <w:rsid w:val="0027109F"/>
    <w:rsid w:val="0027180B"/>
    <w:rsid w:val="00271CD4"/>
    <w:rsid w:val="00272153"/>
    <w:rsid w:val="002728ED"/>
    <w:rsid w:val="00272A05"/>
    <w:rsid w:val="00272BAC"/>
    <w:rsid w:val="002730E2"/>
    <w:rsid w:val="002731A7"/>
    <w:rsid w:val="002732D6"/>
    <w:rsid w:val="00273FCE"/>
    <w:rsid w:val="00274DCF"/>
    <w:rsid w:val="00275288"/>
    <w:rsid w:val="0027594C"/>
    <w:rsid w:val="00275F80"/>
    <w:rsid w:val="00276177"/>
    <w:rsid w:val="00276550"/>
    <w:rsid w:val="002766B0"/>
    <w:rsid w:val="00276A76"/>
    <w:rsid w:val="002773D7"/>
    <w:rsid w:val="0027741E"/>
    <w:rsid w:val="002779DF"/>
    <w:rsid w:val="00277CAA"/>
    <w:rsid w:val="00277D6D"/>
    <w:rsid w:val="002801A5"/>
    <w:rsid w:val="0028035D"/>
    <w:rsid w:val="0028041D"/>
    <w:rsid w:val="00280C6B"/>
    <w:rsid w:val="0028106B"/>
    <w:rsid w:val="00281323"/>
    <w:rsid w:val="00281EFC"/>
    <w:rsid w:val="00282434"/>
    <w:rsid w:val="002836A9"/>
    <w:rsid w:val="002838D9"/>
    <w:rsid w:val="00283A35"/>
    <w:rsid w:val="00283D83"/>
    <w:rsid w:val="00283DB1"/>
    <w:rsid w:val="002843D6"/>
    <w:rsid w:val="00284449"/>
    <w:rsid w:val="00284650"/>
    <w:rsid w:val="00284B75"/>
    <w:rsid w:val="002859C8"/>
    <w:rsid w:val="00286AF3"/>
    <w:rsid w:val="00286E0F"/>
    <w:rsid w:val="00286E36"/>
    <w:rsid w:val="0028791C"/>
    <w:rsid w:val="00287C12"/>
    <w:rsid w:val="00287D01"/>
    <w:rsid w:val="00287F2E"/>
    <w:rsid w:val="00290209"/>
    <w:rsid w:val="00290357"/>
    <w:rsid w:val="00290BF0"/>
    <w:rsid w:val="00290DB0"/>
    <w:rsid w:val="0029159E"/>
    <w:rsid w:val="002915F9"/>
    <w:rsid w:val="002928B1"/>
    <w:rsid w:val="0029298E"/>
    <w:rsid w:val="002932D3"/>
    <w:rsid w:val="00293704"/>
    <w:rsid w:val="00293877"/>
    <w:rsid w:val="00293B8F"/>
    <w:rsid w:val="00293D84"/>
    <w:rsid w:val="00293FA6"/>
    <w:rsid w:val="00294DDD"/>
    <w:rsid w:val="0029535D"/>
    <w:rsid w:val="002957B4"/>
    <w:rsid w:val="00295A6A"/>
    <w:rsid w:val="002967BF"/>
    <w:rsid w:val="00296A63"/>
    <w:rsid w:val="00297018"/>
    <w:rsid w:val="002971AE"/>
    <w:rsid w:val="00297451"/>
    <w:rsid w:val="00297584"/>
    <w:rsid w:val="00297E43"/>
    <w:rsid w:val="002A0056"/>
    <w:rsid w:val="002A060C"/>
    <w:rsid w:val="002A06DB"/>
    <w:rsid w:val="002A0E16"/>
    <w:rsid w:val="002A2553"/>
    <w:rsid w:val="002A27B6"/>
    <w:rsid w:val="002A2F9D"/>
    <w:rsid w:val="002A3362"/>
    <w:rsid w:val="002A3785"/>
    <w:rsid w:val="002A3812"/>
    <w:rsid w:val="002A3B4A"/>
    <w:rsid w:val="002A41EF"/>
    <w:rsid w:val="002A4265"/>
    <w:rsid w:val="002A4506"/>
    <w:rsid w:val="002A4FAC"/>
    <w:rsid w:val="002A5F1C"/>
    <w:rsid w:val="002A60B0"/>
    <w:rsid w:val="002A633A"/>
    <w:rsid w:val="002A6505"/>
    <w:rsid w:val="002A692E"/>
    <w:rsid w:val="002A6B18"/>
    <w:rsid w:val="002A6DA7"/>
    <w:rsid w:val="002A73D0"/>
    <w:rsid w:val="002B01EC"/>
    <w:rsid w:val="002B073F"/>
    <w:rsid w:val="002B0796"/>
    <w:rsid w:val="002B0949"/>
    <w:rsid w:val="002B12D3"/>
    <w:rsid w:val="002B17B6"/>
    <w:rsid w:val="002B1D4E"/>
    <w:rsid w:val="002B2982"/>
    <w:rsid w:val="002B29DB"/>
    <w:rsid w:val="002B3181"/>
    <w:rsid w:val="002B32A9"/>
    <w:rsid w:val="002B32E1"/>
    <w:rsid w:val="002B3546"/>
    <w:rsid w:val="002B42DC"/>
    <w:rsid w:val="002B4880"/>
    <w:rsid w:val="002B48E6"/>
    <w:rsid w:val="002B4A9F"/>
    <w:rsid w:val="002B4B05"/>
    <w:rsid w:val="002B5503"/>
    <w:rsid w:val="002B56E0"/>
    <w:rsid w:val="002B6CBB"/>
    <w:rsid w:val="002B6E8C"/>
    <w:rsid w:val="002B751F"/>
    <w:rsid w:val="002B7A51"/>
    <w:rsid w:val="002C00D9"/>
    <w:rsid w:val="002C0A4E"/>
    <w:rsid w:val="002C1249"/>
    <w:rsid w:val="002C18C5"/>
    <w:rsid w:val="002C1CBC"/>
    <w:rsid w:val="002C26BC"/>
    <w:rsid w:val="002C2A4F"/>
    <w:rsid w:val="002C2EBE"/>
    <w:rsid w:val="002C303C"/>
    <w:rsid w:val="002C31F4"/>
    <w:rsid w:val="002C3532"/>
    <w:rsid w:val="002C36CE"/>
    <w:rsid w:val="002C3894"/>
    <w:rsid w:val="002C39B4"/>
    <w:rsid w:val="002C39CA"/>
    <w:rsid w:val="002C3F04"/>
    <w:rsid w:val="002C409E"/>
    <w:rsid w:val="002C40B1"/>
    <w:rsid w:val="002C4475"/>
    <w:rsid w:val="002C534C"/>
    <w:rsid w:val="002C581A"/>
    <w:rsid w:val="002C5D4A"/>
    <w:rsid w:val="002C7118"/>
    <w:rsid w:val="002C715D"/>
    <w:rsid w:val="002C719B"/>
    <w:rsid w:val="002C726F"/>
    <w:rsid w:val="002C7422"/>
    <w:rsid w:val="002D0295"/>
    <w:rsid w:val="002D0BCB"/>
    <w:rsid w:val="002D0D55"/>
    <w:rsid w:val="002D1A93"/>
    <w:rsid w:val="002D2591"/>
    <w:rsid w:val="002D3852"/>
    <w:rsid w:val="002D3B21"/>
    <w:rsid w:val="002D3CC2"/>
    <w:rsid w:val="002D42EA"/>
    <w:rsid w:val="002D494C"/>
    <w:rsid w:val="002D49F2"/>
    <w:rsid w:val="002D514A"/>
    <w:rsid w:val="002D53AC"/>
    <w:rsid w:val="002D6221"/>
    <w:rsid w:val="002D658E"/>
    <w:rsid w:val="002D6B85"/>
    <w:rsid w:val="002D7607"/>
    <w:rsid w:val="002D77C4"/>
    <w:rsid w:val="002D7B3B"/>
    <w:rsid w:val="002E099C"/>
    <w:rsid w:val="002E0DAD"/>
    <w:rsid w:val="002E0FAF"/>
    <w:rsid w:val="002E14F4"/>
    <w:rsid w:val="002E1675"/>
    <w:rsid w:val="002E1D25"/>
    <w:rsid w:val="002E26F6"/>
    <w:rsid w:val="002E2BAD"/>
    <w:rsid w:val="002E340D"/>
    <w:rsid w:val="002E38F7"/>
    <w:rsid w:val="002E444E"/>
    <w:rsid w:val="002E46C4"/>
    <w:rsid w:val="002E515E"/>
    <w:rsid w:val="002E551F"/>
    <w:rsid w:val="002E61E4"/>
    <w:rsid w:val="002E6CEA"/>
    <w:rsid w:val="002E708F"/>
    <w:rsid w:val="002F02CF"/>
    <w:rsid w:val="002F06C3"/>
    <w:rsid w:val="002F0813"/>
    <w:rsid w:val="002F08B5"/>
    <w:rsid w:val="002F0ADE"/>
    <w:rsid w:val="002F0C62"/>
    <w:rsid w:val="002F0F0F"/>
    <w:rsid w:val="002F1161"/>
    <w:rsid w:val="002F1294"/>
    <w:rsid w:val="002F1522"/>
    <w:rsid w:val="002F175C"/>
    <w:rsid w:val="002F183A"/>
    <w:rsid w:val="002F2648"/>
    <w:rsid w:val="002F3019"/>
    <w:rsid w:val="002F30B7"/>
    <w:rsid w:val="002F3238"/>
    <w:rsid w:val="002F3451"/>
    <w:rsid w:val="002F3B59"/>
    <w:rsid w:val="002F3B6A"/>
    <w:rsid w:val="002F40FE"/>
    <w:rsid w:val="002F42B5"/>
    <w:rsid w:val="002F4D92"/>
    <w:rsid w:val="002F4F85"/>
    <w:rsid w:val="002F56B4"/>
    <w:rsid w:val="002F57CA"/>
    <w:rsid w:val="002F5E0B"/>
    <w:rsid w:val="002F5F22"/>
    <w:rsid w:val="002F638B"/>
    <w:rsid w:val="002F64CF"/>
    <w:rsid w:val="002F6F58"/>
    <w:rsid w:val="002F72AF"/>
    <w:rsid w:val="002F7518"/>
    <w:rsid w:val="00300745"/>
    <w:rsid w:val="00300754"/>
    <w:rsid w:val="00300DE6"/>
    <w:rsid w:val="0030151F"/>
    <w:rsid w:val="0030199C"/>
    <w:rsid w:val="003019FB"/>
    <w:rsid w:val="0030288E"/>
    <w:rsid w:val="003029FB"/>
    <w:rsid w:val="00302B62"/>
    <w:rsid w:val="00303828"/>
    <w:rsid w:val="0030392E"/>
    <w:rsid w:val="00303E36"/>
    <w:rsid w:val="0030420F"/>
    <w:rsid w:val="0030462D"/>
    <w:rsid w:val="003052F8"/>
    <w:rsid w:val="0030594A"/>
    <w:rsid w:val="003068F8"/>
    <w:rsid w:val="00306D13"/>
    <w:rsid w:val="00306F58"/>
    <w:rsid w:val="00307851"/>
    <w:rsid w:val="003078ED"/>
    <w:rsid w:val="00307A10"/>
    <w:rsid w:val="00310388"/>
    <w:rsid w:val="0031068D"/>
    <w:rsid w:val="0031138F"/>
    <w:rsid w:val="00311E94"/>
    <w:rsid w:val="00312731"/>
    <w:rsid w:val="00313CA9"/>
    <w:rsid w:val="00313CEA"/>
    <w:rsid w:val="00313D67"/>
    <w:rsid w:val="00313DAB"/>
    <w:rsid w:val="00313DB2"/>
    <w:rsid w:val="003145AD"/>
    <w:rsid w:val="00314740"/>
    <w:rsid w:val="00314FF5"/>
    <w:rsid w:val="0031567D"/>
    <w:rsid w:val="003159BF"/>
    <w:rsid w:val="00315E5C"/>
    <w:rsid w:val="00316ADA"/>
    <w:rsid w:val="00316E4D"/>
    <w:rsid w:val="00317B48"/>
    <w:rsid w:val="00317E32"/>
    <w:rsid w:val="003205B4"/>
    <w:rsid w:val="00320AF9"/>
    <w:rsid w:val="00320BD9"/>
    <w:rsid w:val="00320E30"/>
    <w:rsid w:val="00321795"/>
    <w:rsid w:val="00321972"/>
    <w:rsid w:val="003219B9"/>
    <w:rsid w:val="00321D7A"/>
    <w:rsid w:val="00321FBD"/>
    <w:rsid w:val="00322247"/>
    <w:rsid w:val="003229D9"/>
    <w:rsid w:val="00322B0C"/>
    <w:rsid w:val="00323648"/>
    <w:rsid w:val="003236A4"/>
    <w:rsid w:val="00324727"/>
    <w:rsid w:val="00324A5B"/>
    <w:rsid w:val="00324BE6"/>
    <w:rsid w:val="00324E60"/>
    <w:rsid w:val="0032501F"/>
    <w:rsid w:val="00325B7E"/>
    <w:rsid w:val="00325F97"/>
    <w:rsid w:val="003261AD"/>
    <w:rsid w:val="00326C1E"/>
    <w:rsid w:val="00326E1F"/>
    <w:rsid w:val="00327DE8"/>
    <w:rsid w:val="003306C3"/>
    <w:rsid w:val="00331113"/>
    <w:rsid w:val="00331289"/>
    <w:rsid w:val="003314FB"/>
    <w:rsid w:val="00331E82"/>
    <w:rsid w:val="0033290E"/>
    <w:rsid w:val="00332AD9"/>
    <w:rsid w:val="00333527"/>
    <w:rsid w:val="003335B7"/>
    <w:rsid w:val="00333685"/>
    <w:rsid w:val="0033372B"/>
    <w:rsid w:val="00333B0C"/>
    <w:rsid w:val="003342BD"/>
    <w:rsid w:val="003347D3"/>
    <w:rsid w:val="00334CE9"/>
    <w:rsid w:val="00335012"/>
    <w:rsid w:val="0033532F"/>
    <w:rsid w:val="00335990"/>
    <w:rsid w:val="00335AD9"/>
    <w:rsid w:val="00335AE8"/>
    <w:rsid w:val="003361A9"/>
    <w:rsid w:val="00336B2A"/>
    <w:rsid w:val="00336CE1"/>
    <w:rsid w:val="00337095"/>
    <w:rsid w:val="00337866"/>
    <w:rsid w:val="003378FD"/>
    <w:rsid w:val="00337BAB"/>
    <w:rsid w:val="00337E62"/>
    <w:rsid w:val="0034003D"/>
    <w:rsid w:val="0034048D"/>
    <w:rsid w:val="003410C5"/>
    <w:rsid w:val="003413B1"/>
    <w:rsid w:val="00341743"/>
    <w:rsid w:val="00341A35"/>
    <w:rsid w:val="00341F01"/>
    <w:rsid w:val="003426E2"/>
    <w:rsid w:val="003438D1"/>
    <w:rsid w:val="0034422C"/>
    <w:rsid w:val="003446A2"/>
    <w:rsid w:val="00344B38"/>
    <w:rsid w:val="00344C17"/>
    <w:rsid w:val="00345595"/>
    <w:rsid w:val="00345642"/>
    <w:rsid w:val="00345E2D"/>
    <w:rsid w:val="00346458"/>
    <w:rsid w:val="003471B8"/>
    <w:rsid w:val="003474B1"/>
    <w:rsid w:val="00347549"/>
    <w:rsid w:val="003477D7"/>
    <w:rsid w:val="00347A40"/>
    <w:rsid w:val="00347BCF"/>
    <w:rsid w:val="003511C8"/>
    <w:rsid w:val="00351ABB"/>
    <w:rsid w:val="00351B4A"/>
    <w:rsid w:val="00351CA6"/>
    <w:rsid w:val="003521BB"/>
    <w:rsid w:val="0035256A"/>
    <w:rsid w:val="00352C57"/>
    <w:rsid w:val="0035304A"/>
    <w:rsid w:val="003533B5"/>
    <w:rsid w:val="003538C8"/>
    <w:rsid w:val="00353C7F"/>
    <w:rsid w:val="003546E0"/>
    <w:rsid w:val="0035515A"/>
    <w:rsid w:val="003557D1"/>
    <w:rsid w:val="003560DE"/>
    <w:rsid w:val="0035664E"/>
    <w:rsid w:val="00357209"/>
    <w:rsid w:val="0035739C"/>
    <w:rsid w:val="003576A8"/>
    <w:rsid w:val="003578CC"/>
    <w:rsid w:val="00357C8B"/>
    <w:rsid w:val="00357EE7"/>
    <w:rsid w:val="0036007B"/>
    <w:rsid w:val="003607F5"/>
    <w:rsid w:val="003608D0"/>
    <w:rsid w:val="00360A94"/>
    <w:rsid w:val="003610C1"/>
    <w:rsid w:val="0036113B"/>
    <w:rsid w:val="00361432"/>
    <w:rsid w:val="0036187D"/>
    <w:rsid w:val="00361A56"/>
    <w:rsid w:val="00361D0D"/>
    <w:rsid w:val="00361F26"/>
    <w:rsid w:val="0036257D"/>
    <w:rsid w:val="00362585"/>
    <w:rsid w:val="00363A64"/>
    <w:rsid w:val="00363C0F"/>
    <w:rsid w:val="00363E5D"/>
    <w:rsid w:val="0036400F"/>
    <w:rsid w:val="00364391"/>
    <w:rsid w:val="003646A5"/>
    <w:rsid w:val="003649D1"/>
    <w:rsid w:val="00364A37"/>
    <w:rsid w:val="003662D6"/>
    <w:rsid w:val="003662EC"/>
    <w:rsid w:val="00366948"/>
    <w:rsid w:val="00366DAC"/>
    <w:rsid w:val="00366FA6"/>
    <w:rsid w:val="00367A04"/>
    <w:rsid w:val="00367D47"/>
    <w:rsid w:val="003701E8"/>
    <w:rsid w:val="003711C9"/>
    <w:rsid w:val="00371DB9"/>
    <w:rsid w:val="00371DD0"/>
    <w:rsid w:val="003726DD"/>
    <w:rsid w:val="003727C9"/>
    <w:rsid w:val="00372D1F"/>
    <w:rsid w:val="0037312B"/>
    <w:rsid w:val="0037318D"/>
    <w:rsid w:val="0037325D"/>
    <w:rsid w:val="00373AC1"/>
    <w:rsid w:val="00374284"/>
    <w:rsid w:val="00375FED"/>
    <w:rsid w:val="003760A0"/>
    <w:rsid w:val="00376433"/>
    <w:rsid w:val="00376ACC"/>
    <w:rsid w:val="00376CC5"/>
    <w:rsid w:val="00377270"/>
    <w:rsid w:val="00377392"/>
    <w:rsid w:val="00377A54"/>
    <w:rsid w:val="00380174"/>
    <w:rsid w:val="00380808"/>
    <w:rsid w:val="00380E83"/>
    <w:rsid w:val="00380EEC"/>
    <w:rsid w:val="003817C0"/>
    <w:rsid w:val="00381AC1"/>
    <w:rsid w:val="00382EC5"/>
    <w:rsid w:val="00382F91"/>
    <w:rsid w:val="003834F0"/>
    <w:rsid w:val="00383A1E"/>
    <w:rsid w:val="0038455A"/>
    <w:rsid w:val="0038464B"/>
    <w:rsid w:val="0038475C"/>
    <w:rsid w:val="003859D9"/>
    <w:rsid w:val="00385C2D"/>
    <w:rsid w:val="00385CDD"/>
    <w:rsid w:val="00386030"/>
    <w:rsid w:val="003875DE"/>
    <w:rsid w:val="00387B5E"/>
    <w:rsid w:val="00387BB0"/>
    <w:rsid w:val="00387D9C"/>
    <w:rsid w:val="003909F4"/>
    <w:rsid w:val="00390EC8"/>
    <w:rsid w:val="00390EE3"/>
    <w:rsid w:val="00390FF5"/>
    <w:rsid w:val="0039167F"/>
    <w:rsid w:val="00391B43"/>
    <w:rsid w:val="00391CB6"/>
    <w:rsid w:val="00391D66"/>
    <w:rsid w:val="003925D3"/>
    <w:rsid w:val="0039284E"/>
    <w:rsid w:val="00392E33"/>
    <w:rsid w:val="00393112"/>
    <w:rsid w:val="00393D2F"/>
    <w:rsid w:val="00394083"/>
    <w:rsid w:val="00394895"/>
    <w:rsid w:val="0039493C"/>
    <w:rsid w:val="00394F8F"/>
    <w:rsid w:val="00395493"/>
    <w:rsid w:val="00395A9D"/>
    <w:rsid w:val="003966B9"/>
    <w:rsid w:val="00396AD2"/>
    <w:rsid w:val="00396E36"/>
    <w:rsid w:val="0039705F"/>
    <w:rsid w:val="003971CD"/>
    <w:rsid w:val="00397B7A"/>
    <w:rsid w:val="00397E5D"/>
    <w:rsid w:val="00397F6F"/>
    <w:rsid w:val="003A05FD"/>
    <w:rsid w:val="003A0DE6"/>
    <w:rsid w:val="003A1A7D"/>
    <w:rsid w:val="003A1CA4"/>
    <w:rsid w:val="003A1E02"/>
    <w:rsid w:val="003A1E0D"/>
    <w:rsid w:val="003A2131"/>
    <w:rsid w:val="003A3963"/>
    <w:rsid w:val="003A3DA9"/>
    <w:rsid w:val="003A41DC"/>
    <w:rsid w:val="003A4BB8"/>
    <w:rsid w:val="003A4D26"/>
    <w:rsid w:val="003A5D06"/>
    <w:rsid w:val="003A6404"/>
    <w:rsid w:val="003A688A"/>
    <w:rsid w:val="003A6DAF"/>
    <w:rsid w:val="003A6FA9"/>
    <w:rsid w:val="003A7A9C"/>
    <w:rsid w:val="003B0A77"/>
    <w:rsid w:val="003B105E"/>
    <w:rsid w:val="003B13B5"/>
    <w:rsid w:val="003B1896"/>
    <w:rsid w:val="003B1AFE"/>
    <w:rsid w:val="003B2939"/>
    <w:rsid w:val="003B3EFA"/>
    <w:rsid w:val="003B4B7B"/>
    <w:rsid w:val="003B52B3"/>
    <w:rsid w:val="003B536E"/>
    <w:rsid w:val="003B55E6"/>
    <w:rsid w:val="003B58BE"/>
    <w:rsid w:val="003B5D1F"/>
    <w:rsid w:val="003B64E4"/>
    <w:rsid w:val="003B6A4D"/>
    <w:rsid w:val="003B6F00"/>
    <w:rsid w:val="003B735C"/>
    <w:rsid w:val="003B7736"/>
    <w:rsid w:val="003C07D9"/>
    <w:rsid w:val="003C0963"/>
    <w:rsid w:val="003C15E7"/>
    <w:rsid w:val="003C1820"/>
    <w:rsid w:val="003C1A1F"/>
    <w:rsid w:val="003C2047"/>
    <w:rsid w:val="003C2058"/>
    <w:rsid w:val="003C26F4"/>
    <w:rsid w:val="003C2AAE"/>
    <w:rsid w:val="003C2F6B"/>
    <w:rsid w:val="003C34A3"/>
    <w:rsid w:val="003C3F5B"/>
    <w:rsid w:val="003C426E"/>
    <w:rsid w:val="003C4721"/>
    <w:rsid w:val="003C48FF"/>
    <w:rsid w:val="003C4978"/>
    <w:rsid w:val="003C5110"/>
    <w:rsid w:val="003C5697"/>
    <w:rsid w:val="003C6019"/>
    <w:rsid w:val="003C6133"/>
    <w:rsid w:val="003C61BD"/>
    <w:rsid w:val="003C69D6"/>
    <w:rsid w:val="003C6B5B"/>
    <w:rsid w:val="003C78BA"/>
    <w:rsid w:val="003C79BE"/>
    <w:rsid w:val="003C7A56"/>
    <w:rsid w:val="003D070E"/>
    <w:rsid w:val="003D0AEB"/>
    <w:rsid w:val="003D1C78"/>
    <w:rsid w:val="003D2487"/>
    <w:rsid w:val="003D2488"/>
    <w:rsid w:val="003D29AF"/>
    <w:rsid w:val="003D2ACA"/>
    <w:rsid w:val="003D3798"/>
    <w:rsid w:val="003D3B3B"/>
    <w:rsid w:val="003D3EDC"/>
    <w:rsid w:val="003D3EFE"/>
    <w:rsid w:val="003D4116"/>
    <w:rsid w:val="003D47CC"/>
    <w:rsid w:val="003D51FF"/>
    <w:rsid w:val="003D52AB"/>
    <w:rsid w:val="003D54A3"/>
    <w:rsid w:val="003D5B20"/>
    <w:rsid w:val="003D6194"/>
    <w:rsid w:val="003D6620"/>
    <w:rsid w:val="003D673A"/>
    <w:rsid w:val="003D6BC9"/>
    <w:rsid w:val="003D6D43"/>
    <w:rsid w:val="003D75AA"/>
    <w:rsid w:val="003D7E3E"/>
    <w:rsid w:val="003D7F02"/>
    <w:rsid w:val="003E06DA"/>
    <w:rsid w:val="003E0B49"/>
    <w:rsid w:val="003E2DB1"/>
    <w:rsid w:val="003E3E86"/>
    <w:rsid w:val="003E49F4"/>
    <w:rsid w:val="003E5B86"/>
    <w:rsid w:val="003E724A"/>
    <w:rsid w:val="003E77F4"/>
    <w:rsid w:val="003E7FDC"/>
    <w:rsid w:val="003F0A6D"/>
    <w:rsid w:val="003F1261"/>
    <w:rsid w:val="003F173A"/>
    <w:rsid w:val="003F1A07"/>
    <w:rsid w:val="003F1B8F"/>
    <w:rsid w:val="003F1C6F"/>
    <w:rsid w:val="003F250B"/>
    <w:rsid w:val="003F29CF"/>
    <w:rsid w:val="003F2E59"/>
    <w:rsid w:val="003F3251"/>
    <w:rsid w:val="003F3668"/>
    <w:rsid w:val="003F3A27"/>
    <w:rsid w:val="003F3AAF"/>
    <w:rsid w:val="003F3FED"/>
    <w:rsid w:val="003F45F7"/>
    <w:rsid w:val="003F5CD6"/>
    <w:rsid w:val="003F602C"/>
    <w:rsid w:val="003F6123"/>
    <w:rsid w:val="003F657B"/>
    <w:rsid w:val="003F65F6"/>
    <w:rsid w:val="003F6642"/>
    <w:rsid w:val="003F684C"/>
    <w:rsid w:val="003F6A4F"/>
    <w:rsid w:val="003F7364"/>
    <w:rsid w:val="003F777D"/>
    <w:rsid w:val="003F79D3"/>
    <w:rsid w:val="003F7C41"/>
    <w:rsid w:val="00401186"/>
    <w:rsid w:val="0040138A"/>
    <w:rsid w:val="0040196C"/>
    <w:rsid w:val="00402D19"/>
    <w:rsid w:val="0040312C"/>
    <w:rsid w:val="00403987"/>
    <w:rsid w:val="00403D8C"/>
    <w:rsid w:val="00403E54"/>
    <w:rsid w:val="00403F22"/>
    <w:rsid w:val="004041BC"/>
    <w:rsid w:val="0040463E"/>
    <w:rsid w:val="00404B7A"/>
    <w:rsid w:val="0040630D"/>
    <w:rsid w:val="00406923"/>
    <w:rsid w:val="00406B98"/>
    <w:rsid w:val="00406C35"/>
    <w:rsid w:val="00407019"/>
    <w:rsid w:val="0040795B"/>
    <w:rsid w:val="00407AA2"/>
    <w:rsid w:val="00407C6D"/>
    <w:rsid w:val="00407E0F"/>
    <w:rsid w:val="00410BB5"/>
    <w:rsid w:val="00410DDE"/>
    <w:rsid w:val="0041118F"/>
    <w:rsid w:val="00411523"/>
    <w:rsid w:val="00411C09"/>
    <w:rsid w:val="0041219D"/>
    <w:rsid w:val="0041234B"/>
    <w:rsid w:val="00412DA6"/>
    <w:rsid w:val="00412F70"/>
    <w:rsid w:val="004131EB"/>
    <w:rsid w:val="004131FA"/>
    <w:rsid w:val="0041386E"/>
    <w:rsid w:val="00413D55"/>
    <w:rsid w:val="004144DF"/>
    <w:rsid w:val="00414D4D"/>
    <w:rsid w:val="00414D6E"/>
    <w:rsid w:val="00415078"/>
    <w:rsid w:val="004157E7"/>
    <w:rsid w:val="00416592"/>
    <w:rsid w:val="0041692E"/>
    <w:rsid w:val="00416FBE"/>
    <w:rsid w:val="004171DF"/>
    <w:rsid w:val="0041751A"/>
    <w:rsid w:val="004176F9"/>
    <w:rsid w:val="004201D5"/>
    <w:rsid w:val="0042048B"/>
    <w:rsid w:val="00420597"/>
    <w:rsid w:val="00420B12"/>
    <w:rsid w:val="00420C3C"/>
    <w:rsid w:val="00420D00"/>
    <w:rsid w:val="00421191"/>
    <w:rsid w:val="00421387"/>
    <w:rsid w:val="00421BC9"/>
    <w:rsid w:val="00422681"/>
    <w:rsid w:val="00422743"/>
    <w:rsid w:val="00422C23"/>
    <w:rsid w:val="004232DE"/>
    <w:rsid w:val="00423CA9"/>
    <w:rsid w:val="00424390"/>
    <w:rsid w:val="00424725"/>
    <w:rsid w:val="00424868"/>
    <w:rsid w:val="00425FE9"/>
    <w:rsid w:val="00426370"/>
    <w:rsid w:val="004265DD"/>
    <w:rsid w:val="0042771D"/>
    <w:rsid w:val="00427D1F"/>
    <w:rsid w:val="0043015F"/>
    <w:rsid w:val="0043181A"/>
    <w:rsid w:val="00431B3D"/>
    <w:rsid w:val="00431F29"/>
    <w:rsid w:val="0043221E"/>
    <w:rsid w:val="00432498"/>
    <w:rsid w:val="00432506"/>
    <w:rsid w:val="00432508"/>
    <w:rsid w:val="0043257E"/>
    <w:rsid w:val="00432744"/>
    <w:rsid w:val="00432C19"/>
    <w:rsid w:val="004332F9"/>
    <w:rsid w:val="00433504"/>
    <w:rsid w:val="00433928"/>
    <w:rsid w:val="00433C0C"/>
    <w:rsid w:val="0043482C"/>
    <w:rsid w:val="004348E5"/>
    <w:rsid w:val="0043538A"/>
    <w:rsid w:val="00435A5F"/>
    <w:rsid w:val="00435E21"/>
    <w:rsid w:val="00435E72"/>
    <w:rsid w:val="00436340"/>
    <w:rsid w:val="0043681F"/>
    <w:rsid w:val="00436FEC"/>
    <w:rsid w:val="0043716B"/>
    <w:rsid w:val="0044043F"/>
    <w:rsid w:val="00441A3F"/>
    <w:rsid w:val="00441A4D"/>
    <w:rsid w:val="00442108"/>
    <w:rsid w:val="00442BE6"/>
    <w:rsid w:val="00442EEE"/>
    <w:rsid w:val="00443847"/>
    <w:rsid w:val="0044385D"/>
    <w:rsid w:val="00443A31"/>
    <w:rsid w:val="00443F38"/>
    <w:rsid w:val="00444014"/>
    <w:rsid w:val="00444123"/>
    <w:rsid w:val="0044426B"/>
    <w:rsid w:val="00444C70"/>
    <w:rsid w:val="00444ECB"/>
    <w:rsid w:val="00444FB3"/>
    <w:rsid w:val="00445326"/>
    <w:rsid w:val="004460E4"/>
    <w:rsid w:val="004466C7"/>
    <w:rsid w:val="00446BD3"/>
    <w:rsid w:val="0044785D"/>
    <w:rsid w:val="00447DE4"/>
    <w:rsid w:val="00450F73"/>
    <w:rsid w:val="00450F77"/>
    <w:rsid w:val="00451000"/>
    <w:rsid w:val="004515BF"/>
    <w:rsid w:val="00451D4C"/>
    <w:rsid w:val="00451EBC"/>
    <w:rsid w:val="00451EF2"/>
    <w:rsid w:val="004524FA"/>
    <w:rsid w:val="004526C2"/>
    <w:rsid w:val="00453457"/>
    <w:rsid w:val="004536D5"/>
    <w:rsid w:val="004538A3"/>
    <w:rsid w:val="00453FF3"/>
    <w:rsid w:val="00454496"/>
    <w:rsid w:val="00454743"/>
    <w:rsid w:val="004547AB"/>
    <w:rsid w:val="00455381"/>
    <w:rsid w:val="00455499"/>
    <w:rsid w:val="00455540"/>
    <w:rsid w:val="004555C0"/>
    <w:rsid w:val="00455732"/>
    <w:rsid w:val="00455E3E"/>
    <w:rsid w:val="00456193"/>
    <w:rsid w:val="0045619D"/>
    <w:rsid w:val="00456221"/>
    <w:rsid w:val="00456BD2"/>
    <w:rsid w:val="00456C7C"/>
    <w:rsid w:val="00457027"/>
    <w:rsid w:val="00460517"/>
    <w:rsid w:val="00460FEF"/>
    <w:rsid w:val="0046141E"/>
    <w:rsid w:val="00461563"/>
    <w:rsid w:val="004623FD"/>
    <w:rsid w:val="00463367"/>
    <w:rsid w:val="004636A4"/>
    <w:rsid w:val="00463969"/>
    <w:rsid w:val="0046455B"/>
    <w:rsid w:val="00464EBC"/>
    <w:rsid w:val="00465622"/>
    <w:rsid w:val="00465A34"/>
    <w:rsid w:val="00465D5A"/>
    <w:rsid w:val="00466184"/>
    <w:rsid w:val="00466CCB"/>
    <w:rsid w:val="00467190"/>
    <w:rsid w:val="004674B7"/>
    <w:rsid w:val="004674E0"/>
    <w:rsid w:val="0047001F"/>
    <w:rsid w:val="00470214"/>
    <w:rsid w:val="004705A5"/>
    <w:rsid w:val="00470B25"/>
    <w:rsid w:val="004717F9"/>
    <w:rsid w:val="004720E7"/>
    <w:rsid w:val="004728D4"/>
    <w:rsid w:val="004732C2"/>
    <w:rsid w:val="004734C5"/>
    <w:rsid w:val="004738E6"/>
    <w:rsid w:val="00474172"/>
    <w:rsid w:val="00474694"/>
    <w:rsid w:val="0047487D"/>
    <w:rsid w:val="00474B49"/>
    <w:rsid w:val="00474DBE"/>
    <w:rsid w:val="0047513D"/>
    <w:rsid w:val="004752A0"/>
    <w:rsid w:val="004756AC"/>
    <w:rsid w:val="00475CCD"/>
    <w:rsid w:val="0047707A"/>
    <w:rsid w:val="004774E5"/>
    <w:rsid w:val="0047765B"/>
    <w:rsid w:val="00477D8A"/>
    <w:rsid w:val="00480C78"/>
    <w:rsid w:val="00481069"/>
    <w:rsid w:val="004810E7"/>
    <w:rsid w:val="00481E9D"/>
    <w:rsid w:val="00482139"/>
    <w:rsid w:val="0048254F"/>
    <w:rsid w:val="00482A19"/>
    <w:rsid w:val="004836B3"/>
    <w:rsid w:val="0048551A"/>
    <w:rsid w:val="00485927"/>
    <w:rsid w:val="004860AA"/>
    <w:rsid w:val="004865C7"/>
    <w:rsid w:val="0048666F"/>
    <w:rsid w:val="00486EC8"/>
    <w:rsid w:val="004874BB"/>
    <w:rsid w:val="004877CA"/>
    <w:rsid w:val="00487E29"/>
    <w:rsid w:val="00490042"/>
    <w:rsid w:val="004903F3"/>
    <w:rsid w:val="0049045F"/>
    <w:rsid w:val="00490AF7"/>
    <w:rsid w:val="00490B1C"/>
    <w:rsid w:val="004914A3"/>
    <w:rsid w:val="00491B5F"/>
    <w:rsid w:val="004922FF"/>
    <w:rsid w:val="00492B94"/>
    <w:rsid w:val="004931B4"/>
    <w:rsid w:val="00493215"/>
    <w:rsid w:val="00493328"/>
    <w:rsid w:val="004936CB"/>
    <w:rsid w:val="004938D5"/>
    <w:rsid w:val="00494573"/>
    <w:rsid w:val="0049539F"/>
    <w:rsid w:val="00495C95"/>
    <w:rsid w:val="0049635A"/>
    <w:rsid w:val="004966E5"/>
    <w:rsid w:val="00496A46"/>
    <w:rsid w:val="00496DFE"/>
    <w:rsid w:val="0049736F"/>
    <w:rsid w:val="004974AA"/>
    <w:rsid w:val="0049775C"/>
    <w:rsid w:val="004A06EB"/>
    <w:rsid w:val="004A0E65"/>
    <w:rsid w:val="004A0FB3"/>
    <w:rsid w:val="004A1988"/>
    <w:rsid w:val="004A202A"/>
    <w:rsid w:val="004A250A"/>
    <w:rsid w:val="004A2973"/>
    <w:rsid w:val="004A2CBB"/>
    <w:rsid w:val="004A3850"/>
    <w:rsid w:val="004A3D37"/>
    <w:rsid w:val="004A59D7"/>
    <w:rsid w:val="004A5B03"/>
    <w:rsid w:val="004A6046"/>
    <w:rsid w:val="004A6298"/>
    <w:rsid w:val="004A63BE"/>
    <w:rsid w:val="004A6620"/>
    <w:rsid w:val="004A6F77"/>
    <w:rsid w:val="004A799B"/>
    <w:rsid w:val="004A7D02"/>
    <w:rsid w:val="004B0103"/>
    <w:rsid w:val="004B02E9"/>
    <w:rsid w:val="004B0568"/>
    <w:rsid w:val="004B0736"/>
    <w:rsid w:val="004B08A8"/>
    <w:rsid w:val="004B0B60"/>
    <w:rsid w:val="004B0E32"/>
    <w:rsid w:val="004B1BE3"/>
    <w:rsid w:val="004B272C"/>
    <w:rsid w:val="004B2B39"/>
    <w:rsid w:val="004B3637"/>
    <w:rsid w:val="004B3E1C"/>
    <w:rsid w:val="004B4120"/>
    <w:rsid w:val="004B450D"/>
    <w:rsid w:val="004B4802"/>
    <w:rsid w:val="004B5C7C"/>
    <w:rsid w:val="004B5F39"/>
    <w:rsid w:val="004B6346"/>
    <w:rsid w:val="004B787F"/>
    <w:rsid w:val="004B7C50"/>
    <w:rsid w:val="004C0070"/>
    <w:rsid w:val="004C0270"/>
    <w:rsid w:val="004C0388"/>
    <w:rsid w:val="004C08F3"/>
    <w:rsid w:val="004C09B2"/>
    <w:rsid w:val="004C0FAC"/>
    <w:rsid w:val="004C17F1"/>
    <w:rsid w:val="004C1892"/>
    <w:rsid w:val="004C27A6"/>
    <w:rsid w:val="004C29F9"/>
    <w:rsid w:val="004C29FD"/>
    <w:rsid w:val="004C44B0"/>
    <w:rsid w:val="004C527A"/>
    <w:rsid w:val="004C54FA"/>
    <w:rsid w:val="004C5865"/>
    <w:rsid w:val="004C6296"/>
    <w:rsid w:val="004C68CB"/>
    <w:rsid w:val="004C72A3"/>
    <w:rsid w:val="004C7BD4"/>
    <w:rsid w:val="004D0448"/>
    <w:rsid w:val="004D0711"/>
    <w:rsid w:val="004D07A4"/>
    <w:rsid w:val="004D07E5"/>
    <w:rsid w:val="004D09A9"/>
    <w:rsid w:val="004D0E12"/>
    <w:rsid w:val="004D1DB7"/>
    <w:rsid w:val="004D1FAD"/>
    <w:rsid w:val="004D221E"/>
    <w:rsid w:val="004D28D7"/>
    <w:rsid w:val="004D399C"/>
    <w:rsid w:val="004D3A2B"/>
    <w:rsid w:val="004D3F04"/>
    <w:rsid w:val="004D432E"/>
    <w:rsid w:val="004D43D7"/>
    <w:rsid w:val="004D46BC"/>
    <w:rsid w:val="004D4BA9"/>
    <w:rsid w:val="004D5133"/>
    <w:rsid w:val="004D5164"/>
    <w:rsid w:val="004D6077"/>
    <w:rsid w:val="004D61B4"/>
    <w:rsid w:val="004D6209"/>
    <w:rsid w:val="004D63B4"/>
    <w:rsid w:val="004D698F"/>
    <w:rsid w:val="004D6991"/>
    <w:rsid w:val="004D7AF1"/>
    <w:rsid w:val="004E04AF"/>
    <w:rsid w:val="004E099B"/>
    <w:rsid w:val="004E100A"/>
    <w:rsid w:val="004E1428"/>
    <w:rsid w:val="004E1D4F"/>
    <w:rsid w:val="004E2015"/>
    <w:rsid w:val="004E20D6"/>
    <w:rsid w:val="004E230D"/>
    <w:rsid w:val="004E2486"/>
    <w:rsid w:val="004E2628"/>
    <w:rsid w:val="004E2C9E"/>
    <w:rsid w:val="004E373A"/>
    <w:rsid w:val="004E3883"/>
    <w:rsid w:val="004E3894"/>
    <w:rsid w:val="004E3C3D"/>
    <w:rsid w:val="004E3F01"/>
    <w:rsid w:val="004E4C22"/>
    <w:rsid w:val="004E4C2A"/>
    <w:rsid w:val="004E5019"/>
    <w:rsid w:val="004E5417"/>
    <w:rsid w:val="004E54DE"/>
    <w:rsid w:val="004E57F1"/>
    <w:rsid w:val="004E6117"/>
    <w:rsid w:val="004E62D3"/>
    <w:rsid w:val="004E6484"/>
    <w:rsid w:val="004E6743"/>
    <w:rsid w:val="004E68E4"/>
    <w:rsid w:val="004E7A4C"/>
    <w:rsid w:val="004E7D21"/>
    <w:rsid w:val="004E7D23"/>
    <w:rsid w:val="004E7FD9"/>
    <w:rsid w:val="004F0161"/>
    <w:rsid w:val="004F09D6"/>
    <w:rsid w:val="004F17EF"/>
    <w:rsid w:val="004F1A72"/>
    <w:rsid w:val="004F1F84"/>
    <w:rsid w:val="004F2076"/>
    <w:rsid w:val="004F2B61"/>
    <w:rsid w:val="004F3681"/>
    <w:rsid w:val="004F379A"/>
    <w:rsid w:val="004F3C34"/>
    <w:rsid w:val="004F3E15"/>
    <w:rsid w:val="004F41C7"/>
    <w:rsid w:val="004F43D5"/>
    <w:rsid w:val="004F4470"/>
    <w:rsid w:val="004F49B1"/>
    <w:rsid w:val="004F49E7"/>
    <w:rsid w:val="004F4C77"/>
    <w:rsid w:val="004F5062"/>
    <w:rsid w:val="004F57F4"/>
    <w:rsid w:val="004F67F4"/>
    <w:rsid w:val="004F6FF4"/>
    <w:rsid w:val="004F70F0"/>
    <w:rsid w:val="004F71F4"/>
    <w:rsid w:val="004F7E56"/>
    <w:rsid w:val="004F7FD4"/>
    <w:rsid w:val="00500349"/>
    <w:rsid w:val="0050064E"/>
    <w:rsid w:val="00500D50"/>
    <w:rsid w:val="00501454"/>
    <w:rsid w:val="00501487"/>
    <w:rsid w:val="00501697"/>
    <w:rsid w:val="00501D3E"/>
    <w:rsid w:val="00502449"/>
    <w:rsid w:val="005025C5"/>
    <w:rsid w:val="00502D51"/>
    <w:rsid w:val="00503315"/>
    <w:rsid w:val="005038B6"/>
    <w:rsid w:val="005043B0"/>
    <w:rsid w:val="00504524"/>
    <w:rsid w:val="00504BD6"/>
    <w:rsid w:val="00504C37"/>
    <w:rsid w:val="00504F9E"/>
    <w:rsid w:val="005065DB"/>
    <w:rsid w:val="00506FFA"/>
    <w:rsid w:val="00507271"/>
    <w:rsid w:val="00510211"/>
    <w:rsid w:val="0051053C"/>
    <w:rsid w:val="00510E77"/>
    <w:rsid w:val="00511140"/>
    <w:rsid w:val="00511D8E"/>
    <w:rsid w:val="00512419"/>
    <w:rsid w:val="00512720"/>
    <w:rsid w:val="00512A64"/>
    <w:rsid w:val="00513373"/>
    <w:rsid w:val="00513ED2"/>
    <w:rsid w:val="0051427A"/>
    <w:rsid w:val="005143CD"/>
    <w:rsid w:val="00514BA7"/>
    <w:rsid w:val="00515069"/>
    <w:rsid w:val="00515399"/>
    <w:rsid w:val="00515876"/>
    <w:rsid w:val="005161DD"/>
    <w:rsid w:val="00516D03"/>
    <w:rsid w:val="005174FE"/>
    <w:rsid w:val="005179E7"/>
    <w:rsid w:val="00517A61"/>
    <w:rsid w:val="00517BB7"/>
    <w:rsid w:val="005210AD"/>
    <w:rsid w:val="005211D2"/>
    <w:rsid w:val="00521A7D"/>
    <w:rsid w:val="00521E91"/>
    <w:rsid w:val="0052272C"/>
    <w:rsid w:val="00522FA5"/>
    <w:rsid w:val="005233CB"/>
    <w:rsid w:val="005235AA"/>
    <w:rsid w:val="005245EC"/>
    <w:rsid w:val="00524B4E"/>
    <w:rsid w:val="005256A8"/>
    <w:rsid w:val="00525A84"/>
    <w:rsid w:val="0052620F"/>
    <w:rsid w:val="00526251"/>
    <w:rsid w:val="0052683E"/>
    <w:rsid w:val="005270D9"/>
    <w:rsid w:val="00527ADE"/>
    <w:rsid w:val="0053029A"/>
    <w:rsid w:val="005305F9"/>
    <w:rsid w:val="005311F6"/>
    <w:rsid w:val="00531C50"/>
    <w:rsid w:val="00532A4D"/>
    <w:rsid w:val="00532A60"/>
    <w:rsid w:val="005330A4"/>
    <w:rsid w:val="005332E4"/>
    <w:rsid w:val="0053413C"/>
    <w:rsid w:val="00534899"/>
    <w:rsid w:val="00534939"/>
    <w:rsid w:val="00534CAE"/>
    <w:rsid w:val="00534EE0"/>
    <w:rsid w:val="005357C9"/>
    <w:rsid w:val="00535D5F"/>
    <w:rsid w:val="005371CA"/>
    <w:rsid w:val="00537D7F"/>
    <w:rsid w:val="00537F9A"/>
    <w:rsid w:val="00540329"/>
    <w:rsid w:val="00540C1D"/>
    <w:rsid w:val="00541148"/>
    <w:rsid w:val="00541AB6"/>
    <w:rsid w:val="00541AFA"/>
    <w:rsid w:val="005429D4"/>
    <w:rsid w:val="00542A7D"/>
    <w:rsid w:val="00542DE8"/>
    <w:rsid w:val="0054300D"/>
    <w:rsid w:val="00543196"/>
    <w:rsid w:val="00543777"/>
    <w:rsid w:val="00543CE7"/>
    <w:rsid w:val="00543DF9"/>
    <w:rsid w:val="00544665"/>
    <w:rsid w:val="00544946"/>
    <w:rsid w:val="00544BAC"/>
    <w:rsid w:val="0054549C"/>
    <w:rsid w:val="0054586B"/>
    <w:rsid w:val="00545C49"/>
    <w:rsid w:val="00545EA5"/>
    <w:rsid w:val="00546348"/>
    <w:rsid w:val="00546494"/>
    <w:rsid w:val="005466A1"/>
    <w:rsid w:val="005479C6"/>
    <w:rsid w:val="00547EE0"/>
    <w:rsid w:val="0055138B"/>
    <w:rsid w:val="00551632"/>
    <w:rsid w:val="005523F1"/>
    <w:rsid w:val="0055272B"/>
    <w:rsid w:val="00552FF3"/>
    <w:rsid w:val="00552FFB"/>
    <w:rsid w:val="005534B1"/>
    <w:rsid w:val="00553580"/>
    <w:rsid w:val="0055384D"/>
    <w:rsid w:val="00553E40"/>
    <w:rsid w:val="005549E9"/>
    <w:rsid w:val="00554F9A"/>
    <w:rsid w:val="005553F7"/>
    <w:rsid w:val="00555B8D"/>
    <w:rsid w:val="00555D9E"/>
    <w:rsid w:val="00555F8E"/>
    <w:rsid w:val="00556511"/>
    <w:rsid w:val="005568AB"/>
    <w:rsid w:val="005568F1"/>
    <w:rsid w:val="0055787E"/>
    <w:rsid w:val="00557D8D"/>
    <w:rsid w:val="00560389"/>
    <w:rsid w:val="00560444"/>
    <w:rsid w:val="0056079E"/>
    <w:rsid w:val="00560B0B"/>
    <w:rsid w:val="00560BC6"/>
    <w:rsid w:val="00560F4F"/>
    <w:rsid w:val="005610D6"/>
    <w:rsid w:val="00561499"/>
    <w:rsid w:val="00561D0D"/>
    <w:rsid w:val="00562053"/>
    <w:rsid w:val="005621AA"/>
    <w:rsid w:val="00563245"/>
    <w:rsid w:val="00564DAB"/>
    <w:rsid w:val="00565410"/>
    <w:rsid w:val="005654C0"/>
    <w:rsid w:val="005655EA"/>
    <w:rsid w:val="00565ECB"/>
    <w:rsid w:val="00566C89"/>
    <w:rsid w:val="00571626"/>
    <w:rsid w:val="005718EE"/>
    <w:rsid w:val="00571AA3"/>
    <w:rsid w:val="00571BDF"/>
    <w:rsid w:val="00571F44"/>
    <w:rsid w:val="00571F64"/>
    <w:rsid w:val="00572A2C"/>
    <w:rsid w:val="00572DE7"/>
    <w:rsid w:val="00573227"/>
    <w:rsid w:val="005744F4"/>
    <w:rsid w:val="0057495B"/>
    <w:rsid w:val="00574A26"/>
    <w:rsid w:val="00574C1A"/>
    <w:rsid w:val="00574E30"/>
    <w:rsid w:val="005755AF"/>
    <w:rsid w:val="00575B93"/>
    <w:rsid w:val="0057616B"/>
    <w:rsid w:val="0057694D"/>
    <w:rsid w:val="00577253"/>
    <w:rsid w:val="00577836"/>
    <w:rsid w:val="00577D46"/>
    <w:rsid w:val="00580002"/>
    <w:rsid w:val="00580536"/>
    <w:rsid w:val="00580C94"/>
    <w:rsid w:val="00580CCE"/>
    <w:rsid w:val="00580D41"/>
    <w:rsid w:val="00581C11"/>
    <w:rsid w:val="00581CF0"/>
    <w:rsid w:val="00582030"/>
    <w:rsid w:val="00582D48"/>
    <w:rsid w:val="00583A80"/>
    <w:rsid w:val="00583BE0"/>
    <w:rsid w:val="00584145"/>
    <w:rsid w:val="0058487C"/>
    <w:rsid w:val="005851EB"/>
    <w:rsid w:val="005852E7"/>
    <w:rsid w:val="005855C5"/>
    <w:rsid w:val="0058566E"/>
    <w:rsid w:val="00585709"/>
    <w:rsid w:val="00585D33"/>
    <w:rsid w:val="00585ED7"/>
    <w:rsid w:val="0058678D"/>
    <w:rsid w:val="00587044"/>
    <w:rsid w:val="00587987"/>
    <w:rsid w:val="00587ACF"/>
    <w:rsid w:val="00587D5F"/>
    <w:rsid w:val="00587E71"/>
    <w:rsid w:val="0059096E"/>
    <w:rsid w:val="00591254"/>
    <w:rsid w:val="005913E8"/>
    <w:rsid w:val="005914E3"/>
    <w:rsid w:val="00591849"/>
    <w:rsid w:val="00592676"/>
    <w:rsid w:val="00592CFD"/>
    <w:rsid w:val="005931D9"/>
    <w:rsid w:val="00593F50"/>
    <w:rsid w:val="00594025"/>
    <w:rsid w:val="0059428C"/>
    <w:rsid w:val="0059450F"/>
    <w:rsid w:val="005947E7"/>
    <w:rsid w:val="00594CF7"/>
    <w:rsid w:val="00594FFF"/>
    <w:rsid w:val="005958D5"/>
    <w:rsid w:val="00595D02"/>
    <w:rsid w:val="005965C2"/>
    <w:rsid w:val="005967D8"/>
    <w:rsid w:val="0059694E"/>
    <w:rsid w:val="00596BB7"/>
    <w:rsid w:val="00597817"/>
    <w:rsid w:val="005A0207"/>
    <w:rsid w:val="005A0285"/>
    <w:rsid w:val="005A0806"/>
    <w:rsid w:val="005A0897"/>
    <w:rsid w:val="005A0C2A"/>
    <w:rsid w:val="005A18B3"/>
    <w:rsid w:val="005A18E5"/>
    <w:rsid w:val="005A1B77"/>
    <w:rsid w:val="005A2770"/>
    <w:rsid w:val="005A28C5"/>
    <w:rsid w:val="005A2BF3"/>
    <w:rsid w:val="005A303E"/>
    <w:rsid w:val="005A33B3"/>
    <w:rsid w:val="005A3AEB"/>
    <w:rsid w:val="005A4049"/>
    <w:rsid w:val="005A5210"/>
    <w:rsid w:val="005A6089"/>
    <w:rsid w:val="005A65BA"/>
    <w:rsid w:val="005A68B3"/>
    <w:rsid w:val="005B0396"/>
    <w:rsid w:val="005B086C"/>
    <w:rsid w:val="005B0E3C"/>
    <w:rsid w:val="005B1174"/>
    <w:rsid w:val="005B176F"/>
    <w:rsid w:val="005B21D4"/>
    <w:rsid w:val="005B23F3"/>
    <w:rsid w:val="005B37F7"/>
    <w:rsid w:val="005B3E77"/>
    <w:rsid w:val="005B3EE4"/>
    <w:rsid w:val="005B40DE"/>
    <w:rsid w:val="005B415F"/>
    <w:rsid w:val="005B4621"/>
    <w:rsid w:val="005B48CF"/>
    <w:rsid w:val="005B5258"/>
    <w:rsid w:val="005B527E"/>
    <w:rsid w:val="005B6229"/>
    <w:rsid w:val="005B6E35"/>
    <w:rsid w:val="005B710B"/>
    <w:rsid w:val="005B7DC8"/>
    <w:rsid w:val="005B7DCA"/>
    <w:rsid w:val="005C039B"/>
    <w:rsid w:val="005C0D37"/>
    <w:rsid w:val="005C0E13"/>
    <w:rsid w:val="005C0EE7"/>
    <w:rsid w:val="005C177E"/>
    <w:rsid w:val="005C1A03"/>
    <w:rsid w:val="005C1F7F"/>
    <w:rsid w:val="005C2296"/>
    <w:rsid w:val="005C235E"/>
    <w:rsid w:val="005C2E61"/>
    <w:rsid w:val="005C2EEB"/>
    <w:rsid w:val="005C3D2C"/>
    <w:rsid w:val="005C3D6C"/>
    <w:rsid w:val="005C48B3"/>
    <w:rsid w:val="005C5154"/>
    <w:rsid w:val="005C5F83"/>
    <w:rsid w:val="005C6336"/>
    <w:rsid w:val="005C67EE"/>
    <w:rsid w:val="005C6CBE"/>
    <w:rsid w:val="005C6CF9"/>
    <w:rsid w:val="005C6D19"/>
    <w:rsid w:val="005C7058"/>
    <w:rsid w:val="005C741F"/>
    <w:rsid w:val="005C75A3"/>
    <w:rsid w:val="005C760D"/>
    <w:rsid w:val="005C795E"/>
    <w:rsid w:val="005D0373"/>
    <w:rsid w:val="005D03BA"/>
    <w:rsid w:val="005D0E61"/>
    <w:rsid w:val="005D10FC"/>
    <w:rsid w:val="005D1D2E"/>
    <w:rsid w:val="005D28DC"/>
    <w:rsid w:val="005D2988"/>
    <w:rsid w:val="005D339B"/>
    <w:rsid w:val="005D3BF5"/>
    <w:rsid w:val="005D3F36"/>
    <w:rsid w:val="005D4326"/>
    <w:rsid w:val="005D44D1"/>
    <w:rsid w:val="005D51B4"/>
    <w:rsid w:val="005D53EE"/>
    <w:rsid w:val="005D5A59"/>
    <w:rsid w:val="005D5EFB"/>
    <w:rsid w:val="005D6394"/>
    <w:rsid w:val="005D6580"/>
    <w:rsid w:val="005D68D5"/>
    <w:rsid w:val="005D6CC4"/>
    <w:rsid w:val="005D75AB"/>
    <w:rsid w:val="005D7E16"/>
    <w:rsid w:val="005E1C9D"/>
    <w:rsid w:val="005E1D2A"/>
    <w:rsid w:val="005E20CE"/>
    <w:rsid w:val="005E20EB"/>
    <w:rsid w:val="005E2209"/>
    <w:rsid w:val="005E22BF"/>
    <w:rsid w:val="005E2A3F"/>
    <w:rsid w:val="005E2D93"/>
    <w:rsid w:val="005E303E"/>
    <w:rsid w:val="005E394D"/>
    <w:rsid w:val="005E3C54"/>
    <w:rsid w:val="005E4BA1"/>
    <w:rsid w:val="005E5661"/>
    <w:rsid w:val="005E568B"/>
    <w:rsid w:val="005E5F8B"/>
    <w:rsid w:val="005E6CAC"/>
    <w:rsid w:val="005E6D72"/>
    <w:rsid w:val="005E6EDF"/>
    <w:rsid w:val="005E7524"/>
    <w:rsid w:val="005E754C"/>
    <w:rsid w:val="005E79B5"/>
    <w:rsid w:val="005F0B56"/>
    <w:rsid w:val="005F1498"/>
    <w:rsid w:val="005F1696"/>
    <w:rsid w:val="005F2A20"/>
    <w:rsid w:val="005F39F3"/>
    <w:rsid w:val="005F3DD1"/>
    <w:rsid w:val="005F445D"/>
    <w:rsid w:val="005F4FBA"/>
    <w:rsid w:val="005F5330"/>
    <w:rsid w:val="005F53A6"/>
    <w:rsid w:val="005F5475"/>
    <w:rsid w:val="005F5667"/>
    <w:rsid w:val="005F5A62"/>
    <w:rsid w:val="005F5A81"/>
    <w:rsid w:val="005F5B42"/>
    <w:rsid w:val="005F5EB3"/>
    <w:rsid w:val="005F5F6F"/>
    <w:rsid w:val="005F6693"/>
    <w:rsid w:val="005F68EF"/>
    <w:rsid w:val="005F6A0A"/>
    <w:rsid w:val="005F6D23"/>
    <w:rsid w:val="005F7307"/>
    <w:rsid w:val="005F7B31"/>
    <w:rsid w:val="0060009B"/>
    <w:rsid w:val="00600D79"/>
    <w:rsid w:val="006012A6"/>
    <w:rsid w:val="006014A4"/>
    <w:rsid w:val="0060168C"/>
    <w:rsid w:val="00601917"/>
    <w:rsid w:val="00601EB9"/>
    <w:rsid w:val="0060242B"/>
    <w:rsid w:val="00602E65"/>
    <w:rsid w:val="00603051"/>
    <w:rsid w:val="0060310D"/>
    <w:rsid w:val="0060364C"/>
    <w:rsid w:val="00603B85"/>
    <w:rsid w:val="00603C3C"/>
    <w:rsid w:val="00603E27"/>
    <w:rsid w:val="0060481C"/>
    <w:rsid w:val="0060537B"/>
    <w:rsid w:val="00605425"/>
    <w:rsid w:val="0060544D"/>
    <w:rsid w:val="00605500"/>
    <w:rsid w:val="00605681"/>
    <w:rsid w:val="00605692"/>
    <w:rsid w:val="00605FE3"/>
    <w:rsid w:val="00606AE4"/>
    <w:rsid w:val="00606B5D"/>
    <w:rsid w:val="00606F70"/>
    <w:rsid w:val="00607B18"/>
    <w:rsid w:val="00607B54"/>
    <w:rsid w:val="00610062"/>
    <w:rsid w:val="00610129"/>
    <w:rsid w:val="006105E5"/>
    <w:rsid w:val="006111EC"/>
    <w:rsid w:val="006127B4"/>
    <w:rsid w:val="00613E59"/>
    <w:rsid w:val="006143BA"/>
    <w:rsid w:val="0061507C"/>
    <w:rsid w:val="0061537C"/>
    <w:rsid w:val="0061543E"/>
    <w:rsid w:val="00615A92"/>
    <w:rsid w:val="00615CBB"/>
    <w:rsid w:val="006163B3"/>
    <w:rsid w:val="006168C5"/>
    <w:rsid w:val="00617315"/>
    <w:rsid w:val="006175F1"/>
    <w:rsid w:val="00617AFF"/>
    <w:rsid w:val="00620C53"/>
    <w:rsid w:val="00620F49"/>
    <w:rsid w:val="00621193"/>
    <w:rsid w:val="006215DD"/>
    <w:rsid w:val="006218B9"/>
    <w:rsid w:val="00621A0A"/>
    <w:rsid w:val="00621B81"/>
    <w:rsid w:val="00621DE5"/>
    <w:rsid w:val="00622EE0"/>
    <w:rsid w:val="0062444E"/>
    <w:rsid w:val="00624622"/>
    <w:rsid w:val="006248C1"/>
    <w:rsid w:val="00624A80"/>
    <w:rsid w:val="00625552"/>
    <w:rsid w:val="00625652"/>
    <w:rsid w:val="0062603D"/>
    <w:rsid w:val="006262E8"/>
    <w:rsid w:val="006266AC"/>
    <w:rsid w:val="00626E59"/>
    <w:rsid w:val="006270DE"/>
    <w:rsid w:val="006272E6"/>
    <w:rsid w:val="006302C5"/>
    <w:rsid w:val="00630342"/>
    <w:rsid w:val="0063040F"/>
    <w:rsid w:val="0063105F"/>
    <w:rsid w:val="00631391"/>
    <w:rsid w:val="006316C1"/>
    <w:rsid w:val="00631BB5"/>
    <w:rsid w:val="00631D77"/>
    <w:rsid w:val="00633BD5"/>
    <w:rsid w:val="00633C68"/>
    <w:rsid w:val="00634AFD"/>
    <w:rsid w:val="00634CEF"/>
    <w:rsid w:val="00634F4D"/>
    <w:rsid w:val="0063560B"/>
    <w:rsid w:val="00635777"/>
    <w:rsid w:val="00635AC2"/>
    <w:rsid w:val="00635E15"/>
    <w:rsid w:val="00635E4F"/>
    <w:rsid w:val="00635F1B"/>
    <w:rsid w:val="00636456"/>
    <w:rsid w:val="00636F23"/>
    <w:rsid w:val="00637B6B"/>
    <w:rsid w:val="00637D76"/>
    <w:rsid w:val="0064052A"/>
    <w:rsid w:val="006406A7"/>
    <w:rsid w:val="0064091C"/>
    <w:rsid w:val="0064094D"/>
    <w:rsid w:val="00640C03"/>
    <w:rsid w:val="00640DEA"/>
    <w:rsid w:val="00640FA2"/>
    <w:rsid w:val="0064100E"/>
    <w:rsid w:val="0064184C"/>
    <w:rsid w:val="00641E4F"/>
    <w:rsid w:val="00641E9A"/>
    <w:rsid w:val="006427B0"/>
    <w:rsid w:val="00642AFA"/>
    <w:rsid w:val="00642C8F"/>
    <w:rsid w:val="0064362B"/>
    <w:rsid w:val="0064369E"/>
    <w:rsid w:val="006438DB"/>
    <w:rsid w:val="006438E7"/>
    <w:rsid w:val="00643A9D"/>
    <w:rsid w:val="006443D0"/>
    <w:rsid w:val="00644627"/>
    <w:rsid w:val="006455B5"/>
    <w:rsid w:val="0064686A"/>
    <w:rsid w:val="00646C9C"/>
    <w:rsid w:val="006475C6"/>
    <w:rsid w:val="00647A13"/>
    <w:rsid w:val="00647F89"/>
    <w:rsid w:val="00650239"/>
    <w:rsid w:val="00651306"/>
    <w:rsid w:val="00651525"/>
    <w:rsid w:val="00651A29"/>
    <w:rsid w:val="006521D0"/>
    <w:rsid w:val="00652379"/>
    <w:rsid w:val="00652573"/>
    <w:rsid w:val="00652C4D"/>
    <w:rsid w:val="0065346C"/>
    <w:rsid w:val="00653C2A"/>
    <w:rsid w:val="00653E41"/>
    <w:rsid w:val="00654566"/>
    <w:rsid w:val="006548D2"/>
    <w:rsid w:val="0065550D"/>
    <w:rsid w:val="0065608E"/>
    <w:rsid w:val="006561C5"/>
    <w:rsid w:val="006568DF"/>
    <w:rsid w:val="00660E28"/>
    <w:rsid w:val="00660FB8"/>
    <w:rsid w:val="00661120"/>
    <w:rsid w:val="00661150"/>
    <w:rsid w:val="00661417"/>
    <w:rsid w:val="00661686"/>
    <w:rsid w:val="00661D85"/>
    <w:rsid w:val="00661FC1"/>
    <w:rsid w:val="00662353"/>
    <w:rsid w:val="00662F14"/>
    <w:rsid w:val="006630D7"/>
    <w:rsid w:val="006632A4"/>
    <w:rsid w:val="00663300"/>
    <w:rsid w:val="006634DD"/>
    <w:rsid w:val="006636FC"/>
    <w:rsid w:val="00663CB3"/>
    <w:rsid w:val="006644E3"/>
    <w:rsid w:val="00664C0C"/>
    <w:rsid w:val="00665128"/>
    <w:rsid w:val="00665DA2"/>
    <w:rsid w:val="006664D8"/>
    <w:rsid w:val="006667C8"/>
    <w:rsid w:val="00666999"/>
    <w:rsid w:val="00666A02"/>
    <w:rsid w:val="00670025"/>
    <w:rsid w:val="00670991"/>
    <w:rsid w:val="00670F19"/>
    <w:rsid w:val="0067178A"/>
    <w:rsid w:val="00672952"/>
    <w:rsid w:val="00672997"/>
    <w:rsid w:val="0067382A"/>
    <w:rsid w:val="00673B26"/>
    <w:rsid w:val="00673FD9"/>
    <w:rsid w:val="00674801"/>
    <w:rsid w:val="00674E2A"/>
    <w:rsid w:val="00675CD1"/>
    <w:rsid w:val="00676059"/>
    <w:rsid w:val="00676116"/>
    <w:rsid w:val="0067632E"/>
    <w:rsid w:val="00676C74"/>
    <w:rsid w:val="00677526"/>
    <w:rsid w:val="00677A2B"/>
    <w:rsid w:val="006801D6"/>
    <w:rsid w:val="006809E8"/>
    <w:rsid w:val="006812DF"/>
    <w:rsid w:val="006817BB"/>
    <w:rsid w:val="0068199D"/>
    <w:rsid w:val="00681C9A"/>
    <w:rsid w:val="00681D44"/>
    <w:rsid w:val="00682038"/>
    <w:rsid w:val="006823E2"/>
    <w:rsid w:val="00682882"/>
    <w:rsid w:val="00684DED"/>
    <w:rsid w:val="00685BC7"/>
    <w:rsid w:val="00685F87"/>
    <w:rsid w:val="0068649F"/>
    <w:rsid w:val="006865FA"/>
    <w:rsid w:val="00686D38"/>
    <w:rsid w:val="0068736E"/>
    <w:rsid w:val="006874A2"/>
    <w:rsid w:val="00687D95"/>
    <w:rsid w:val="0069013E"/>
    <w:rsid w:val="006902E9"/>
    <w:rsid w:val="00690456"/>
    <w:rsid w:val="00690461"/>
    <w:rsid w:val="00691359"/>
    <w:rsid w:val="00691C0A"/>
    <w:rsid w:val="0069270F"/>
    <w:rsid w:val="00692720"/>
    <w:rsid w:val="00692801"/>
    <w:rsid w:val="00692CB5"/>
    <w:rsid w:val="00692F6C"/>
    <w:rsid w:val="00692F78"/>
    <w:rsid w:val="00693003"/>
    <w:rsid w:val="00693C67"/>
    <w:rsid w:val="00693DE4"/>
    <w:rsid w:val="00693E47"/>
    <w:rsid w:val="00694582"/>
    <w:rsid w:val="00694A26"/>
    <w:rsid w:val="00694CC0"/>
    <w:rsid w:val="0069503E"/>
    <w:rsid w:val="00695166"/>
    <w:rsid w:val="00695DEC"/>
    <w:rsid w:val="006967ED"/>
    <w:rsid w:val="00696E9A"/>
    <w:rsid w:val="0069742B"/>
    <w:rsid w:val="00697A89"/>
    <w:rsid w:val="00697F4B"/>
    <w:rsid w:val="006A02D0"/>
    <w:rsid w:val="006A085D"/>
    <w:rsid w:val="006A0960"/>
    <w:rsid w:val="006A0B16"/>
    <w:rsid w:val="006A0D9A"/>
    <w:rsid w:val="006A1531"/>
    <w:rsid w:val="006A1F47"/>
    <w:rsid w:val="006A252C"/>
    <w:rsid w:val="006A25E6"/>
    <w:rsid w:val="006A28AB"/>
    <w:rsid w:val="006A357D"/>
    <w:rsid w:val="006A4C79"/>
    <w:rsid w:val="006A513E"/>
    <w:rsid w:val="006A579A"/>
    <w:rsid w:val="006A5922"/>
    <w:rsid w:val="006A5C51"/>
    <w:rsid w:val="006A6915"/>
    <w:rsid w:val="006A7464"/>
    <w:rsid w:val="006A75A0"/>
    <w:rsid w:val="006A7932"/>
    <w:rsid w:val="006A7A48"/>
    <w:rsid w:val="006B10A5"/>
    <w:rsid w:val="006B1B23"/>
    <w:rsid w:val="006B274C"/>
    <w:rsid w:val="006B290A"/>
    <w:rsid w:val="006B3384"/>
    <w:rsid w:val="006B341C"/>
    <w:rsid w:val="006B3708"/>
    <w:rsid w:val="006B3E0D"/>
    <w:rsid w:val="006B43DD"/>
    <w:rsid w:val="006B4F50"/>
    <w:rsid w:val="006B56C9"/>
    <w:rsid w:val="006B59C2"/>
    <w:rsid w:val="006B5A1A"/>
    <w:rsid w:val="006B5AB4"/>
    <w:rsid w:val="006B5B0B"/>
    <w:rsid w:val="006B6B70"/>
    <w:rsid w:val="006B6FA3"/>
    <w:rsid w:val="006B72AF"/>
    <w:rsid w:val="006B757C"/>
    <w:rsid w:val="006C059A"/>
    <w:rsid w:val="006C09AD"/>
    <w:rsid w:val="006C0B21"/>
    <w:rsid w:val="006C1342"/>
    <w:rsid w:val="006C1578"/>
    <w:rsid w:val="006C19A4"/>
    <w:rsid w:val="006C19E0"/>
    <w:rsid w:val="006C1FF2"/>
    <w:rsid w:val="006C211C"/>
    <w:rsid w:val="006C27B3"/>
    <w:rsid w:val="006C2F6D"/>
    <w:rsid w:val="006C3AEA"/>
    <w:rsid w:val="006C426D"/>
    <w:rsid w:val="006C4512"/>
    <w:rsid w:val="006C4E97"/>
    <w:rsid w:val="006C53B4"/>
    <w:rsid w:val="006C53ED"/>
    <w:rsid w:val="006C54F0"/>
    <w:rsid w:val="006C6169"/>
    <w:rsid w:val="006C62D7"/>
    <w:rsid w:val="006C6693"/>
    <w:rsid w:val="006C7011"/>
    <w:rsid w:val="006C778F"/>
    <w:rsid w:val="006C7995"/>
    <w:rsid w:val="006C7DC8"/>
    <w:rsid w:val="006C7FF9"/>
    <w:rsid w:val="006C7FFB"/>
    <w:rsid w:val="006D025A"/>
    <w:rsid w:val="006D04C6"/>
    <w:rsid w:val="006D0B2F"/>
    <w:rsid w:val="006D1C2E"/>
    <w:rsid w:val="006D20C4"/>
    <w:rsid w:val="006D218D"/>
    <w:rsid w:val="006D29E1"/>
    <w:rsid w:val="006D3CB4"/>
    <w:rsid w:val="006D42BF"/>
    <w:rsid w:val="006D4765"/>
    <w:rsid w:val="006D6033"/>
    <w:rsid w:val="006D6298"/>
    <w:rsid w:val="006D6DAF"/>
    <w:rsid w:val="006D751C"/>
    <w:rsid w:val="006D7568"/>
    <w:rsid w:val="006D7B42"/>
    <w:rsid w:val="006D7E30"/>
    <w:rsid w:val="006E02AD"/>
    <w:rsid w:val="006E0B49"/>
    <w:rsid w:val="006E0D31"/>
    <w:rsid w:val="006E0E63"/>
    <w:rsid w:val="006E176C"/>
    <w:rsid w:val="006E18A3"/>
    <w:rsid w:val="006E19AD"/>
    <w:rsid w:val="006E1D5B"/>
    <w:rsid w:val="006E1FF3"/>
    <w:rsid w:val="006E23A7"/>
    <w:rsid w:val="006E2CD3"/>
    <w:rsid w:val="006E2D49"/>
    <w:rsid w:val="006E3235"/>
    <w:rsid w:val="006E3FE8"/>
    <w:rsid w:val="006E4182"/>
    <w:rsid w:val="006E4228"/>
    <w:rsid w:val="006E4740"/>
    <w:rsid w:val="006E4B91"/>
    <w:rsid w:val="006E4ED4"/>
    <w:rsid w:val="006E5ADB"/>
    <w:rsid w:val="006E62D0"/>
    <w:rsid w:val="006E69DD"/>
    <w:rsid w:val="006F0213"/>
    <w:rsid w:val="006F07FB"/>
    <w:rsid w:val="006F0B36"/>
    <w:rsid w:val="006F0BAB"/>
    <w:rsid w:val="006F1227"/>
    <w:rsid w:val="006F12C7"/>
    <w:rsid w:val="006F19E1"/>
    <w:rsid w:val="006F218F"/>
    <w:rsid w:val="006F281D"/>
    <w:rsid w:val="006F29D4"/>
    <w:rsid w:val="006F2A85"/>
    <w:rsid w:val="006F2C62"/>
    <w:rsid w:val="006F332D"/>
    <w:rsid w:val="006F3443"/>
    <w:rsid w:val="006F3BE7"/>
    <w:rsid w:val="006F4176"/>
    <w:rsid w:val="006F4428"/>
    <w:rsid w:val="006F469E"/>
    <w:rsid w:val="006F473A"/>
    <w:rsid w:val="006F4E9E"/>
    <w:rsid w:val="006F4ED8"/>
    <w:rsid w:val="006F5694"/>
    <w:rsid w:val="006F5877"/>
    <w:rsid w:val="006F645D"/>
    <w:rsid w:val="006F6AA0"/>
    <w:rsid w:val="006F6CB6"/>
    <w:rsid w:val="006F73BA"/>
    <w:rsid w:val="006F7784"/>
    <w:rsid w:val="006F7921"/>
    <w:rsid w:val="006F7A1E"/>
    <w:rsid w:val="006F7C1F"/>
    <w:rsid w:val="00700289"/>
    <w:rsid w:val="00700418"/>
    <w:rsid w:val="00700E15"/>
    <w:rsid w:val="00700F85"/>
    <w:rsid w:val="007014DA"/>
    <w:rsid w:val="00701AB7"/>
    <w:rsid w:val="00701FC8"/>
    <w:rsid w:val="0070206D"/>
    <w:rsid w:val="007022A1"/>
    <w:rsid w:val="00702AAA"/>
    <w:rsid w:val="007038BB"/>
    <w:rsid w:val="0070399D"/>
    <w:rsid w:val="0070399E"/>
    <w:rsid w:val="00703D54"/>
    <w:rsid w:val="00703FBD"/>
    <w:rsid w:val="00704344"/>
    <w:rsid w:val="00704717"/>
    <w:rsid w:val="0070706C"/>
    <w:rsid w:val="007073D3"/>
    <w:rsid w:val="00707AA6"/>
    <w:rsid w:val="00707B03"/>
    <w:rsid w:val="00707E8A"/>
    <w:rsid w:val="00707EB4"/>
    <w:rsid w:val="0071098C"/>
    <w:rsid w:val="00711139"/>
    <w:rsid w:val="0071123C"/>
    <w:rsid w:val="007114D2"/>
    <w:rsid w:val="00711890"/>
    <w:rsid w:val="00711A47"/>
    <w:rsid w:val="0071293D"/>
    <w:rsid w:val="00712C66"/>
    <w:rsid w:val="00714298"/>
    <w:rsid w:val="00714304"/>
    <w:rsid w:val="007144B3"/>
    <w:rsid w:val="007147C8"/>
    <w:rsid w:val="00714E68"/>
    <w:rsid w:val="0071501C"/>
    <w:rsid w:val="007153EA"/>
    <w:rsid w:val="00715607"/>
    <w:rsid w:val="00715A5E"/>
    <w:rsid w:val="00716AFB"/>
    <w:rsid w:val="00717FB3"/>
    <w:rsid w:val="007201CA"/>
    <w:rsid w:val="0072046E"/>
    <w:rsid w:val="007204A8"/>
    <w:rsid w:val="007209C8"/>
    <w:rsid w:val="00721C75"/>
    <w:rsid w:val="00721E04"/>
    <w:rsid w:val="0072226D"/>
    <w:rsid w:val="007227A9"/>
    <w:rsid w:val="00723EF1"/>
    <w:rsid w:val="007240E5"/>
    <w:rsid w:val="0072492C"/>
    <w:rsid w:val="00724BD3"/>
    <w:rsid w:val="00725D2D"/>
    <w:rsid w:val="00725F82"/>
    <w:rsid w:val="007263F0"/>
    <w:rsid w:val="007263FE"/>
    <w:rsid w:val="00726574"/>
    <w:rsid w:val="007269D5"/>
    <w:rsid w:val="00726AB0"/>
    <w:rsid w:val="00726AE6"/>
    <w:rsid w:val="00726C61"/>
    <w:rsid w:val="0072727F"/>
    <w:rsid w:val="007279DB"/>
    <w:rsid w:val="00730BF7"/>
    <w:rsid w:val="00730DF7"/>
    <w:rsid w:val="00731639"/>
    <w:rsid w:val="00732658"/>
    <w:rsid w:val="007326DD"/>
    <w:rsid w:val="00732811"/>
    <w:rsid w:val="007328D6"/>
    <w:rsid w:val="00732953"/>
    <w:rsid w:val="0073313C"/>
    <w:rsid w:val="0073325F"/>
    <w:rsid w:val="00733B46"/>
    <w:rsid w:val="00733DF3"/>
    <w:rsid w:val="007342FD"/>
    <w:rsid w:val="007344B2"/>
    <w:rsid w:val="00735F28"/>
    <w:rsid w:val="007364C8"/>
    <w:rsid w:val="007367FA"/>
    <w:rsid w:val="0073734D"/>
    <w:rsid w:val="00737656"/>
    <w:rsid w:val="00740123"/>
    <w:rsid w:val="0074025B"/>
    <w:rsid w:val="00740429"/>
    <w:rsid w:val="00740761"/>
    <w:rsid w:val="00740D4E"/>
    <w:rsid w:val="00741545"/>
    <w:rsid w:val="007426C0"/>
    <w:rsid w:val="00742B73"/>
    <w:rsid w:val="00742C11"/>
    <w:rsid w:val="00742D74"/>
    <w:rsid w:val="007447BF"/>
    <w:rsid w:val="00744F25"/>
    <w:rsid w:val="007451B0"/>
    <w:rsid w:val="00745ACE"/>
    <w:rsid w:val="00745D35"/>
    <w:rsid w:val="00745D69"/>
    <w:rsid w:val="00745E50"/>
    <w:rsid w:val="00746258"/>
    <w:rsid w:val="007466C6"/>
    <w:rsid w:val="00746AD1"/>
    <w:rsid w:val="00747E32"/>
    <w:rsid w:val="00751948"/>
    <w:rsid w:val="0075240E"/>
    <w:rsid w:val="007528C8"/>
    <w:rsid w:val="00752A24"/>
    <w:rsid w:val="0075302B"/>
    <w:rsid w:val="007534B5"/>
    <w:rsid w:val="00753AEE"/>
    <w:rsid w:val="00753EF9"/>
    <w:rsid w:val="007543DD"/>
    <w:rsid w:val="00755980"/>
    <w:rsid w:val="00755EDB"/>
    <w:rsid w:val="00755EFB"/>
    <w:rsid w:val="007562EF"/>
    <w:rsid w:val="00756545"/>
    <w:rsid w:val="0075657F"/>
    <w:rsid w:val="007567B3"/>
    <w:rsid w:val="00756DE5"/>
    <w:rsid w:val="00757386"/>
    <w:rsid w:val="00757543"/>
    <w:rsid w:val="007575E8"/>
    <w:rsid w:val="0075778D"/>
    <w:rsid w:val="00757973"/>
    <w:rsid w:val="00757B0B"/>
    <w:rsid w:val="00757E3E"/>
    <w:rsid w:val="0076063C"/>
    <w:rsid w:val="00760FE7"/>
    <w:rsid w:val="00761237"/>
    <w:rsid w:val="007612C1"/>
    <w:rsid w:val="007613B8"/>
    <w:rsid w:val="007617E6"/>
    <w:rsid w:val="00761922"/>
    <w:rsid w:val="00761941"/>
    <w:rsid w:val="00761D73"/>
    <w:rsid w:val="00761DC0"/>
    <w:rsid w:val="0076216A"/>
    <w:rsid w:val="00762402"/>
    <w:rsid w:val="007626D1"/>
    <w:rsid w:val="007641E4"/>
    <w:rsid w:val="007642DF"/>
    <w:rsid w:val="007644D4"/>
    <w:rsid w:val="007644EC"/>
    <w:rsid w:val="0076516A"/>
    <w:rsid w:val="00765508"/>
    <w:rsid w:val="0076610E"/>
    <w:rsid w:val="0076630D"/>
    <w:rsid w:val="00766561"/>
    <w:rsid w:val="00766E48"/>
    <w:rsid w:val="00766F7E"/>
    <w:rsid w:val="0076747B"/>
    <w:rsid w:val="00767DEE"/>
    <w:rsid w:val="00767DFC"/>
    <w:rsid w:val="007705FC"/>
    <w:rsid w:val="007707B8"/>
    <w:rsid w:val="0077081E"/>
    <w:rsid w:val="00770AE9"/>
    <w:rsid w:val="00770FCC"/>
    <w:rsid w:val="00772321"/>
    <w:rsid w:val="007732B3"/>
    <w:rsid w:val="007733F7"/>
    <w:rsid w:val="00774F84"/>
    <w:rsid w:val="00774FF5"/>
    <w:rsid w:val="00774FFC"/>
    <w:rsid w:val="007757D6"/>
    <w:rsid w:val="00775813"/>
    <w:rsid w:val="00775A71"/>
    <w:rsid w:val="00775E88"/>
    <w:rsid w:val="007763CE"/>
    <w:rsid w:val="00776CD0"/>
    <w:rsid w:val="0077721C"/>
    <w:rsid w:val="00777AD2"/>
    <w:rsid w:val="00777B4C"/>
    <w:rsid w:val="00777C4F"/>
    <w:rsid w:val="00777E0F"/>
    <w:rsid w:val="007809B3"/>
    <w:rsid w:val="00781C39"/>
    <w:rsid w:val="00781CCF"/>
    <w:rsid w:val="0078305D"/>
    <w:rsid w:val="0078339D"/>
    <w:rsid w:val="007834AD"/>
    <w:rsid w:val="007842B7"/>
    <w:rsid w:val="0078430D"/>
    <w:rsid w:val="0078448F"/>
    <w:rsid w:val="00784ACF"/>
    <w:rsid w:val="00784B19"/>
    <w:rsid w:val="00784DA7"/>
    <w:rsid w:val="00785FA4"/>
    <w:rsid w:val="00785FD0"/>
    <w:rsid w:val="0078612F"/>
    <w:rsid w:val="007862BD"/>
    <w:rsid w:val="007871EE"/>
    <w:rsid w:val="0078788A"/>
    <w:rsid w:val="0079153F"/>
    <w:rsid w:val="00791DF6"/>
    <w:rsid w:val="007922CE"/>
    <w:rsid w:val="00792381"/>
    <w:rsid w:val="00793946"/>
    <w:rsid w:val="00793948"/>
    <w:rsid w:val="00793AC3"/>
    <w:rsid w:val="00794079"/>
    <w:rsid w:val="00794621"/>
    <w:rsid w:val="00794C8A"/>
    <w:rsid w:val="0079515B"/>
    <w:rsid w:val="007957C9"/>
    <w:rsid w:val="00795ADA"/>
    <w:rsid w:val="00795D05"/>
    <w:rsid w:val="007961EB"/>
    <w:rsid w:val="0079660E"/>
    <w:rsid w:val="00796ABB"/>
    <w:rsid w:val="00796FD9"/>
    <w:rsid w:val="00797044"/>
    <w:rsid w:val="007973A1"/>
    <w:rsid w:val="0079749E"/>
    <w:rsid w:val="00797987"/>
    <w:rsid w:val="00797D1E"/>
    <w:rsid w:val="00797D6B"/>
    <w:rsid w:val="007A022C"/>
    <w:rsid w:val="007A0688"/>
    <w:rsid w:val="007A076C"/>
    <w:rsid w:val="007A19F8"/>
    <w:rsid w:val="007A1B78"/>
    <w:rsid w:val="007A2436"/>
    <w:rsid w:val="007A271E"/>
    <w:rsid w:val="007A2772"/>
    <w:rsid w:val="007A27A6"/>
    <w:rsid w:val="007A2C07"/>
    <w:rsid w:val="007A31C5"/>
    <w:rsid w:val="007A3583"/>
    <w:rsid w:val="007A3896"/>
    <w:rsid w:val="007A38A8"/>
    <w:rsid w:val="007A3A96"/>
    <w:rsid w:val="007A4DA2"/>
    <w:rsid w:val="007A4F98"/>
    <w:rsid w:val="007A5727"/>
    <w:rsid w:val="007A5903"/>
    <w:rsid w:val="007A5F90"/>
    <w:rsid w:val="007A68A7"/>
    <w:rsid w:val="007B0413"/>
    <w:rsid w:val="007B0784"/>
    <w:rsid w:val="007B0CF8"/>
    <w:rsid w:val="007B1036"/>
    <w:rsid w:val="007B14D2"/>
    <w:rsid w:val="007B2213"/>
    <w:rsid w:val="007B2492"/>
    <w:rsid w:val="007B2518"/>
    <w:rsid w:val="007B251B"/>
    <w:rsid w:val="007B2C26"/>
    <w:rsid w:val="007B2D9D"/>
    <w:rsid w:val="007B2E43"/>
    <w:rsid w:val="007B2F8B"/>
    <w:rsid w:val="007B2FD8"/>
    <w:rsid w:val="007B33AA"/>
    <w:rsid w:val="007B5310"/>
    <w:rsid w:val="007B586B"/>
    <w:rsid w:val="007B60A7"/>
    <w:rsid w:val="007B6C31"/>
    <w:rsid w:val="007B6D0B"/>
    <w:rsid w:val="007B7E5B"/>
    <w:rsid w:val="007C0402"/>
    <w:rsid w:val="007C0DD1"/>
    <w:rsid w:val="007C25C1"/>
    <w:rsid w:val="007C2722"/>
    <w:rsid w:val="007C29BB"/>
    <w:rsid w:val="007C2AA0"/>
    <w:rsid w:val="007C31AF"/>
    <w:rsid w:val="007C31B2"/>
    <w:rsid w:val="007C3647"/>
    <w:rsid w:val="007C37EE"/>
    <w:rsid w:val="007C37EF"/>
    <w:rsid w:val="007C3A72"/>
    <w:rsid w:val="007C3B47"/>
    <w:rsid w:val="007C4663"/>
    <w:rsid w:val="007C4B1E"/>
    <w:rsid w:val="007C5157"/>
    <w:rsid w:val="007C5AAB"/>
    <w:rsid w:val="007C5AD4"/>
    <w:rsid w:val="007C5FCD"/>
    <w:rsid w:val="007C6199"/>
    <w:rsid w:val="007C628F"/>
    <w:rsid w:val="007C750A"/>
    <w:rsid w:val="007C758A"/>
    <w:rsid w:val="007C7869"/>
    <w:rsid w:val="007D003A"/>
    <w:rsid w:val="007D1165"/>
    <w:rsid w:val="007D1310"/>
    <w:rsid w:val="007D151B"/>
    <w:rsid w:val="007D2231"/>
    <w:rsid w:val="007D2335"/>
    <w:rsid w:val="007D2C11"/>
    <w:rsid w:val="007D33A6"/>
    <w:rsid w:val="007D3707"/>
    <w:rsid w:val="007D38AF"/>
    <w:rsid w:val="007D3CBC"/>
    <w:rsid w:val="007D3F68"/>
    <w:rsid w:val="007D414B"/>
    <w:rsid w:val="007D427E"/>
    <w:rsid w:val="007D4A5E"/>
    <w:rsid w:val="007D53DE"/>
    <w:rsid w:val="007D5581"/>
    <w:rsid w:val="007D5C8B"/>
    <w:rsid w:val="007D6CB9"/>
    <w:rsid w:val="007D6DD2"/>
    <w:rsid w:val="007D728E"/>
    <w:rsid w:val="007D7780"/>
    <w:rsid w:val="007D781F"/>
    <w:rsid w:val="007E013D"/>
    <w:rsid w:val="007E0AB9"/>
    <w:rsid w:val="007E0EE6"/>
    <w:rsid w:val="007E144D"/>
    <w:rsid w:val="007E28AD"/>
    <w:rsid w:val="007E29CB"/>
    <w:rsid w:val="007E351B"/>
    <w:rsid w:val="007E38EE"/>
    <w:rsid w:val="007E3F76"/>
    <w:rsid w:val="007E415C"/>
    <w:rsid w:val="007E4A7F"/>
    <w:rsid w:val="007E4B63"/>
    <w:rsid w:val="007E5923"/>
    <w:rsid w:val="007E6421"/>
    <w:rsid w:val="007E64A8"/>
    <w:rsid w:val="007E6944"/>
    <w:rsid w:val="007E69E7"/>
    <w:rsid w:val="007E79E0"/>
    <w:rsid w:val="007F0238"/>
    <w:rsid w:val="007F02F2"/>
    <w:rsid w:val="007F07AB"/>
    <w:rsid w:val="007F0BE7"/>
    <w:rsid w:val="007F11E5"/>
    <w:rsid w:val="007F1B1C"/>
    <w:rsid w:val="007F24DC"/>
    <w:rsid w:val="007F2726"/>
    <w:rsid w:val="007F291D"/>
    <w:rsid w:val="007F3327"/>
    <w:rsid w:val="007F422B"/>
    <w:rsid w:val="007F570D"/>
    <w:rsid w:val="007F5D1E"/>
    <w:rsid w:val="007F6365"/>
    <w:rsid w:val="007F664D"/>
    <w:rsid w:val="007F6829"/>
    <w:rsid w:val="007F68CA"/>
    <w:rsid w:val="007F7BC7"/>
    <w:rsid w:val="008006EE"/>
    <w:rsid w:val="00800772"/>
    <w:rsid w:val="00800D5A"/>
    <w:rsid w:val="00800DB5"/>
    <w:rsid w:val="008010BD"/>
    <w:rsid w:val="008019EC"/>
    <w:rsid w:val="00801DB6"/>
    <w:rsid w:val="00801EC6"/>
    <w:rsid w:val="008021A3"/>
    <w:rsid w:val="00802715"/>
    <w:rsid w:val="00802DD4"/>
    <w:rsid w:val="0080326C"/>
    <w:rsid w:val="0080342C"/>
    <w:rsid w:val="008039F7"/>
    <w:rsid w:val="0080413C"/>
    <w:rsid w:val="00804A8B"/>
    <w:rsid w:val="00804E7F"/>
    <w:rsid w:val="00804F0C"/>
    <w:rsid w:val="0080540F"/>
    <w:rsid w:val="008056A1"/>
    <w:rsid w:val="00805EB1"/>
    <w:rsid w:val="00806391"/>
    <w:rsid w:val="00806415"/>
    <w:rsid w:val="0080666B"/>
    <w:rsid w:val="008070CF"/>
    <w:rsid w:val="008075E7"/>
    <w:rsid w:val="00807833"/>
    <w:rsid w:val="008102A4"/>
    <w:rsid w:val="008104FF"/>
    <w:rsid w:val="0081079B"/>
    <w:rsid w:val="0081172C"/>
    <w:rsid w:val="00812123"/>
    <w:rsid w:val="008121FE"/>
    <w:rsid w:val="008122E1"/>
    <w:rsid w:val="00812332"/>
    <w:rsid w:val="00812A7A"/>
    <w:rsid w:val="00812EED"/>
    <w:rsid w:val="008136B3"/>
    <w:rsid w:val="00813E3E"/>
    <w:rsid w:val="008141A2"/>
    <w:rsid w:val="00814496"/>
    <w:rsid w:val="00814831"/>
    <w:rsid w:val="00814C78"/>
    <w:rsid w:val="00814D9D"/>
    <w:rsid w:val="008150E7"/>
    <w:rsid w:val="00816202"/>
    <w:rsid w:val="0081661F"/>
    <w:rsid w:val="00816730"/>
    <w:rsid w:val="008169EC"/>
    <w:rsid w:val="00817213"/>
    <w:rsid w:val="00817C64"/>
    <w:rsid w:val="00817DC6"/>
    <w:rsid w:val="00817E60"/>
    <w:rsid w:val="00817EC9"/>
    <w:rsid w:val="00820148"/>
    <w:rsid w:val="0082076B"/>
    <w:rsid w:val="00820F95"/>
    <w:rsid w:val="00821607"/>
    <w:rsid w:val="008218B9"/>
    <w:rsid w:val="00821A9F"/>
    <w:rsid w:val="00821D19"/>
    <w:rsid w:val="00821DF8"/>
    <w:rsid w:val="00822064"/>
    <w:rsid w:val="0082225C"/>
    <w:rsid w:val="0082244B"/>
    <w:rsid w:val="00822592"/>
    <w:rsid w:val="008225A8"/>
    <w:rsid w:val="00822751"/>
    <w:rsid w:val="00822CD6"/>
    <w:rsid w:val="00822E79"/>
    <w:rsid w:val="00822EBA"/>
    <w:rsid w:val="00823113"/>
    <w:rsid w:val="00824BAA"/>
    <w:rsid w:val="00824E7D"/>
    <w:rsid w:val="008251E1"/>
    <w:rsid w:val="00825A98"/>
    <w:rsid w:val="00825F45"/>
    <w:rsid w:val="0082606C"/>
    <w:rsid w:val="008264C2"/>
    <w:rsid w:val="00826886"/>
    <w:rsid w:val="0082700D"/>
    <w:rsid w:val="00827F6B"/>
    <w:rsid w:val="00830854"/>
    <w:rsid w:val="008308FF"/>
    <w:rsid w:val="00830B58"/>
    <w:rsid w:val="00831362"/>
    <w:rsid w:val="008313AB"/>
    <w:rsid w:val="00831850"/>
    <w:rsid w:val="008323B4"/>
    <w:rsid w:val="008323CB"/>
    <w:rsid w:val="008326CF"/>
    <w:rsid w:val="00832F7A"/>
    <w:rsid w:val="00832F9B"/>
    <w:rsid w:val="008334F7"/>
    <w:rsid w:val="008336D0"/>
    <w:rsid w:val="00834379"/>
    <w:rsid w:val="008344C0"/>
    <w:rsid w:val="00834DE7"/>
    <w:rsid w:val="0083544D"/>
    <w:rsid w:val="00835641"/>
    <w:rsid w:val="0083574A"/>
    <w:rsid w:val="0083620C"/>
    <w:rsid w:val="008365C3"/>
    <w:rsid w:val="00836F4F"/>
    <w:rsid w:val="008371C6"/>
    <w:rsid w:val="008371D2"/>
    <w:rsid w:val="00837FF1"/>
    <w:rsid w:val="00840878"/>
    <w:rsid w:val="00840BE9"/>
    <w:rsid w:val="00840D42"/>
    <w:rsid w:val="00842C21"/>
    <w:rsid w:val="00842D9E"/>
    <w:rsid w:val="00842E54"/>
    <w:rsid w:val="00842F1D"/>
    <w:rsid w:val="0084444B"/>
    <w:rsid w:val="00844C8D"/>
    <w:rsid w:val="00844DB4"/>
    <w:rsid w:val="00844E5F"/>
    <w:rsid w:val="008451DD"/>
    <w:rsid w:val="008455F1"/>
    <w:rsid w:val="008462D0"/>
    <w:rsid w:val="00846795"/>
    <w:rsid w:val="00846A53"/>
    <w:rsid w:val="00850804"/>
    <w:rsid w:val="00851803"/>
    <w:rsid w:val="00851859"/>
    <w:rsid w:val="00851AE8"/>
    <w:rsid w:val="00852385"/>
    <w:rsid w:val="00852932"/>
    <w:rsid w:val="00852AD2"/>
    <w:rsid w:val="00852C35"/>
    <w:rsid w:val="00852D0C"/>
    <w:rsid w:val="00853B9A"/>
    <w:rsid w:val="0085418D"/>
    <w:rsid w:val="00855306"/>
    <w:rsid w:val="0085570F"/>
    <w:rsid w:val="00855827"/>
    <w:rsid w:val="00855A2B"/>
    <w:rsid w:val="00855B28"/>
    <w:rsid w:val="00855BD7"/>
    <w:rsid w:val="008564AC"/>
    <w:rsid w:val="0085673C"/>
    <w:rsid w:val="008571EF"/>
    <w:rsid w:val="00860880"/>
    <w:rsid w:val="00861159"/>
    <w:rsid w:val="008611AE"/>
    <w:rsid w:val="00861C9A"/>
    <w:rsid w:val="0086217D"/>
    <w:rsid w:val="00862E79"/>
    <w:rsid w:val="008633F8"/>
    <w:rsid w:val="00863845"/>
    <w:rsid w:val="00863D09"/>
    <w:rsid w:val="00863DD9"/>
    <w:rsid w:val="00863EC2"/>
    <w:rsid w:val="00864238"/>
    <w:rsid w:val="00864BAB"/>
    <w:rsid w:val="00864C53"/>
    <w:rsid w:val="00864E38"/>
    <w:rsid w:val="00864E3D"/>
    <w:rsid w:val="008650F0"/>
    <w:rsid w:val="00865C9C"/>
    <w:rsid w:val="0086613B"/>
    <w:rsid w:val="00866BF7"/>
    <w:rsid w:val="00867080"/>
    <w:rsid w:val="00870E1F"/>
    <w:rsid w:val="008713B0"/>
    <w:rsid w:val="00871860"/>
    <w:rsid w:val="00872430"/>
    <w:rsid w:val="00873197"/>
    <w:rsid w:val="0087371B"/>
    <w:rsid w:val="0087443B"/>
    <w:rsid w:val="00874D8D"/>
    <w:rsid w:val="00874FDE"/>
    <w:rsid w:val="00875DA4"/>
    <w:rsid w:val="008763BC"/>
    <w:rsid w:val="00876496"/>
    <w:rsid w:val="00876711"/>
    <w:rsid w:val="00876D3D"/>
    <w:rsid w:val="00876E55"/>
    <w:rsid w:val="008770E2"/>
    <w:rsid w:val="00877335"/>
    <w:rsid w:val="008773E1"/>
    <w:rsid w:val="00877AF0"/>
    <w:rsid w:val="0088086F"/>
    <w:rsid w:val="00880AF3"/>
    <w:rsid w:val="00881F69"/>
    <w:rsid w:val="00882698"/>
    <w:rsid w:val="008827CC"/>
    <w:rsid w:val="00882836"/>
    <w:rsid w:val="008835C9"/>
    <w:rsid w:val="00883F58"/>
    <w:rsid w:val="00884D83"/>
    <w:rsid w:val="00884DF1"/>
    <w:rsid w:val="008850AD"/>
    <w:rsid w:val="00885153"/>
    <w:rsid w:val="008852E9"/>
    <w:rsid w:val="0088531F"/>
    <w:rsid w:val="00885A61"/>
    <w:rsid w:val="00885A7C"/>
    <w:rsid w:val="00885AD6"/>
    <w:rsid w:val="00885FB1"/>
    <w:rsid w:val="00886D2F"/>
    <w:rsid w:val="00886DB1"/>
    <w:rsid w:val="008870D1"/>
    <w:rsid w:val="00887AF5"/>
    <w:rsid w:val="00887CF4"/>
    <w:rsid w:val="00890C2B"/>
    <w:rsid w:val="00890DBF"/>
    <w:rsid w:val="00890F77"/>
    <w:rsid w:val="00891633"/>
    <w:rsid w:val="00892F4A"/>
    <w:rsid w:val="008934AE"/>
    <w:rsid w:val="008936CB"/>
    <w:rsid w:val="00893DBB"/>
    <w:rsid w:val="0089406B"/>
    <w:rsid w:val="00894368"/>
    <w:rsid w:val="00894808"/>
    <w:rsid w:val="00894D60"/>
    <w:rsid w:val="00895752"/>
    <w:rsid w:val="0089688D"/>
    <w:rsid w:val="00896AD0"/>
    <w:rsid w:val="00896B03"/>
    <w:rsid w:val="00896E2A"/>
    <w:rsid w:val="00896F63"/>
    <w:rsid w:val="00897077"/>
    <w:rsid w:val="008971A0"/>
    <w:rsid w:val="008A06D2"/>
    <w:rsid w:val="008A07B2"/>
    <w:rsid w:val="008A1182"/>
    <w:rsid w:val="008A11AB"/>
    <w:rsid w:val="008A1228"/>
    <w:rsid w:val="008A191B"/>
    <w:rsid w:val="008A1A06"/>
    <w:rsid w:val="008A1BC4"/>
    <w:rsid w:val="008A261D"/>
    <w:rsid w:val="008A2AAF"/>
    <w:rsid w:val="008A2F43"/>
    <w:rsid w:val="008A36D3"/>
    <w:rsid w:val="008A3902"/>
    <w:rsid w:val="008A44EC"/>
    <w:rsid w:val="008A4651"/>
    <w:rsid w:val="008A4CDF"/>
    <w:rsid w:val="008A50DF"/>
    <w:rsid w:val="008A5336"/>
    <w:rsid w:val="008A6055"/>
    <w:rsid w:val="008A6AF4"/>
    <w:rsid w:val="008A6C1D"/>
    <w:rsid w:val="008A77E7"/>
    <w:rsid w:val="008B0941"/>
    <w:rsid w:val="008B0F85"/>
    <w:rsid w:val="008B1039"/>
    <w:rsid w:val="008B296D"/>
    <w:rsid w:val="008B2C59"/>
    <w:rsid w:val="008B30C7"/>
    <w:rsid w:val="008B3558"/>
    <w:rsid w:val="008B3B46"/>
    <w:rsid w:val="008B4213"/>
    <w:rsid w:val="008B4472"/>
    <w:rsid w:val="008B49FA"/>
    <w:rsid w:val="008B52A8"/>
    <w:rsid w:val="008B57AB"/>
    <w:rsid w:val="008B5955"/>
    <w:rsid w:val="008B5972"/>
    <w:rsid w:val="008B5DB0"/>
    <w:rsid w:val="008B6137"/>
    <w:rsid w:val="008B61E9"/>
    <w:rsid w:val="008B62F8"/>
    <w:rsid w:val="008B6608"/>
    <w:rsid w:val="008B6780"/>
    <w:rsid w:val="008B6A42"/>
    <w:rsid w:val="008B6AC7"/>
    <w:rsid w:val="008B76B8"/>
    <w:rsid w:val="008C0BD3"/>
    <w:rsid w:val="008C0CE1"/>
    <w:rsid w:val="008C1C03"/>
    <w:rsid w:val="008C1C34"/>
    <w:rsid w:val="008C212B"/>
    <w:rsid w:val="008C2F15"/>
    <w:rsid w:val="008C2F35"/>
    <w:rsid w:val="008C30A0"/>
    <w:rsid w:val="008C3CE0"/>
    <w:rsid w:val="008C3E26"/>
    <w:rsid w:val="008C4462"/>
    <w:rsid w:val="008C55C6"/>
    <w:rsid w:val="008C5763"/>
    <w:rsid w:val="008C5A8E"/>
    <w:rsid w:val="008C5DB0"/>
    <w:rsid w:val="008C61E0"/>
    <w:rsid w:val="008C6918"/>
    <w:rsid w:val="008C7352"/>
    <w:rsid w:val="008C7382"/>
    <w:rsid w:val="008C75DE"/>
    <w:rsid w:val="008C76E5"/>
    <w:rsid w:val="008C778D"/>
    <w:rsid w:val="008C7811"/>
    <w:rsid w:val="008C7D88"/>
    <w:rsid w:val="008D08D9"/>
    <w:rsid w:val="008D0925"/>
    <w:rsid w:val="008D0DDD"/>
    <w:rsid w:val="008D1079"/>
    <w:rsid w:val="008D1635"/>
    <w:rsid w:val="008D19F2"/>
    <w:rsid w:val="008D1BAD"/>
    <w:rsid w:val="008D1E11"/>
    <w:rsid w:val="008D1E53"/>
    <w:rsid w:val="008D2B0C"/>
    <w:rsid w:val="008D32F1"/>
    <w:rsid w:val="008D339E"/>
    <w:rsid w:val="008D350B"/>
    <w:rsid w:val="008D4313"/>
    <w:rsid w:val="008D4367"/>
    <w:rsid w:val="008D456D"/>
    <w:rsid w:val="008D466A"/>
    <w:rsid w:val="008D479B"/>
    <w:rsid w:val="008D4AB2"/>
    <w:rsid w:val="008D4C86"/>
    <w:rsid w:val="008D53E3"/>
    <w:rsid w:val="008D5731"/>
    <w:rsid w:val="008D5A8F"/>
    <w:rsid w:val="008D69B4"/>
    <w:rsid w:val="008D6DB8"/>
    <w:rsid w:val="008D7E54"/>
    <w:rsid w:val="008D7FDD"/>
    <w:rsid w:val="008E02D7"/>
    <w:rsid w:val="008E0F1E"/>
    <w:rsid w:val="008E1822"/>
    <w:rsid w:val="008E187C"/>
    <w:rsid w:val="008E1B79"/>
    <w:rsid w:val="008E2F9A"/>
    <w:rsid w:val="008E3351"/>
    <w:rsid w:val="008E33E4"/>
    <w:rsid w:val="008E436A"/>
    <w:rsid w:val="008E4392"/>
    <w:rsid w:val="008E4E79"/>
    <w:rsid w:val="008E51DE"/>
    <w:rsid w:val="008E546D"/>
    <w:rsid w:val="008E57C4"/>
    <w:rsid w:val="008E5883"/>
    <w:rsid w:val="008E5D1B"/>
    <w:rsid w:val="008E5F02"/>
    <w:rsid w:val="008E67A5"/>
    <w:rsid w:val="008E6E0B"/>
    <w:rsid w:val="008E6EF7"/>
    <w:rsid w:val="008E71A5"/>
    <w:rsid w:val="008E727A"/>
    <w:rsid w:val="008E7530"/>
    <w:rsid w:val="008E7763"/>
    <w:rsid w:val="008E7CB5"/>
    <w:rsid w:val="008E7DF5"/>
    <w:rsid w:val="008F0A70"/>
    <w:rsid w:val="008F0B5F"/>
    <w:rsid w:val="008F0C2D"/>
    <w:rsid w:val="008F0FB8"/>
    <w:rsid w:val="008F1695"/>
    <w:rsid w:val="008F2435"/>
    <w:rsid w:val="008F28B6"/>
    <w:rsid w:val="008F29A5"/>
    <w:rsid w:val="008F302C"/>
    <w:rsid w:val="008F36B5"/>
    <w:rsid w:val="008F36B6"/>
    <w:rsid w:val="008F3A7D"/>
    <w:rsid w:val="008F3CEF"/>
    <w:rsid w:val="008F42EC"/>
    <w:rsid w:val="008F43DA"/>
    <w:rsid w:val="008F4FA1"/>
    <w:rsid w:val="008F4FC3"/>
    <w:rsid w:val="008F5406"/>
    <w:rsid w:val="008F5A20"/>
    <w:rsid w:val="008F5D65"/>
    <w:rsid w:val="008F600A"/>
    <w:rsid w:val="008F611D"/>
    <w:rsid w:val="008F69C0"/>
    <w:rsid w:val="008F69F8"/>
    <w:rsid w:val="008F6B95"/>
    <w:rsid w:val="008F74FF"/>
    <w:rsid w:val="008F79AE"/>
    <w:rsid w:val="008F7CB3"/>
    <w:rsid w:val="009009C4"/>
    <w:rsid w:val="00900CC6"/>
    <w:rsid w:val="00900CD9"/>
    <w:rsid w:val="00900EFD"/>
    <w:rsid w:val="009014C3"/>
    <w:rsid w:val="00901F25"/>
    <w:rsid w:val="00902363"/>
    <w:rsid w:val="009031F5"/>
    <w:rsid w:val="00903366"/>
    <w:rsid w:val="009037F2"/>
    <w:rsid w:val="00903B29"/>
    <w:rsid w:val="009043E9"/>
    <w:rsid w:val="00904964"/>
    <w:rsid w:val="00904DB7"/>
    <w:rsid w:val="00905269"/>
    <w:rsid w:val="00906073"/>
    <w:rsid w:val="009061B8"/>
    <w:rsid w:val="009065DA"/>
    <w:rsid w:val="00906826"/>
    <w:rsid w:val="009074EA"/>
    <w:rsid w:val="00910A3E"/>
    <w:rsid w:val="00910D2E"/>
    <w:rsid w:val="00911065"/>
    <w:rsid w:val="00911EB1"/>
    <w:rsid w:val="0091261B"/>
    <w:rsid w:val="00912879"/>
    <w:rsid w:val="00912CC4"/>
    <w:rsid w:val="00912E39"/>
    <w:rsid w:val="00913135"/>
    <w:rsid w:val="009136FD"/>
    <w:rsid w:val="009140CB"/>
    <w:rsid w:val="00914E5F"/>
    <w:rsid w:val="00915870"/>
    <w:rsid w:val="00915C5E"/>
    <w:rsid w:val="0091679C"/>
    <w:rsid w:val="00916B8E"/>
    <w:rsid w:val="0091755B"/>
    <w:rsid w:val="00917B83"/>
    <w:rsid w:val="00920065"/>
    <w:rsid w:val="0092022E"/>
    <w:rsid w:val="0092086D"/>
    <w:rsid w:val="00920BDF"/>
    <w:rsid w:val="00920E61"/>
    <w:rsid w:val="00920FFE"/>
    <w:rsid w:val="00921B4B"/>
    <w:rsid w:val="00922038"/>
    <w:rsid w:val="00922CD7"/>
    <w:rsid w:val="00922E29"/>
    <w:rsid w:val="00923701"/>
    <w:rsid w:val="00923974"/>
    <w:rsid w:val="00923A99"/>
    <w:rsid w:val="00924C4F"/>
    <w:rsid w:val="00924FA2"/>
    <w:rsid w:val="00924FE1"/>
    <w:rsid w:val="009254ED"/>
    <w:rsid w:val="00925968"/>
    <w:rsid w:val="00925A6B"/>
    <w:rsid w:val="00925B60"/>
    <w:rsid w:val="00925C82"/>
    <w:rsid w:val="00925F34"/>
    <w:rsid w:val="00925FB9"/>
    <w:rsid w:val="00926A4F"/>
    <w:rsid w:val="00926C51"/>
    <w:rsid w:val="00926CE5"/>
    <w:rsid w:val="00926E87"/>
    <w:rsid w:val="009275F6"/>
    <w:rsid w:val="00931153"/>
    <w:rsid w:val="009312AA"/>
    <w:rsid w:val="00932DF2"/>
    <w:rsid w:val="00933024"/>
    <w:rsid w:val="009331E3"/>
    <w:rsid w:val="009334AA"/>
    <w:rsid w:val="00933D54"/>
    <w:rsid w:val="0093418A"/>
    <w:rsid w:val="00934A5C"/>
    <w:rsid w:val="00935494"/>
    <w:rsid w:val="00935969"/>
    <w:rsid w:val="009360D1"/>
    <w:rsid w:val="00936843"/>
    <w:rsid w:val="00936C4C"/>
    <w:rsid w:val="00937024"/>
    <w:rsid w:val="00937249"/>
    <w:rsid w:val="00937320"/>
    <w:rsid w:val="00937A04"/>
    <w:rsid w:val="00937B11"/>
    <w:rsid w:val="00937CF8"/>
    <w:rsid w:val="00937FE4"/>
    <w:rsid w:val="00940064"/>
    <w:rsid w:val="00941CAE"/>
    <w:rsid w:val="00942936"/>
    <w:rsid w:val="00942A00"/>
    <w:rsid w:val="00942F2B"/>
    <w:rsid w:val="009435EE"/>
    <w:rsid w:val="00943791"/>
    <w:rsid w:val="0094474F"/>
    <w:rsid w:val="00944890"/>
    <w:rsid w:val="00945DEF"/>
    <w:rsid w:val="00945EFA"/>
    <w:rsid w:val="00946E3E"/>
    <w:rsid w:val="00946F08"/>
    <w:rsid w:val="00946FFB"/>
    <w:rsid w:val="00947820"/>
    <w:rsid w:val="0094785A"/>
    <w:rsid w:val="00947A19"/>
    <w:rsid w:val="00947AE4"/>
    <w:rsid w:val="00950942"/>
    <w:rsid w:val="009509CE"/>
    <w:rsid w:val="00952020"/>
    <w:rsid w:val="0095254D"/>
    <w:rsid w:val="00952776"/>
    <w:rsid w:val="00952979"/>
    <w:rsid w:val="00952B39"/>
    <w:rsid w:val="00952CBD"/>
    <w:rsid w:val="009532F0"/>
    <w:rsid w:val="009534A8"/>
    <w:rsid w:val="00953D7B"/>
    <w:rsid w:val="00953D8A"/>
    <w:rsid w:val="0095437D"/>
    <w:rsid w:val="00954ABB"/>
    <w:rsid w:val="00954B2F"/>
    <w:rsid w:val="00954F87"/>
    <w:rsid w:val="00955AF5"/>
    <w:rsid w:val="00955BE3"/>
    <w:rsid w:val="009571A7"/>
    <w:rsid w:val="00957AFB"/>
    <w:rsid w:val="00957D1A"/>
    <w:rsid w:val="00957FFB"/>
    <w:rsid w:val="0096051D"/>
    <w:rsid w:val="00960597"/>
    <w:rsid w:val="00961152"/>
    <w:rsid w:val="00961634"/>
    <w:rsid w:val="00961746"/>
    <w:rsid w:val="00961CC8"/>
    <w:rsid w:val="00962370"/>
    <w:rsid w:val="0096245A"/>
    <w:rsid w:val="009624AF"/>
    <w:rsid w:val="0096292F"/>
    <w:rsid w:val="0096299B"/>
    <w:rsid w:val="00963552"/>
    <w:rsid w:val="009638EA"/>
    <w:rsid w:val="00963EF6"/>
    <w:rsid w:val="00965133"/>
    <w:rsid w:val="009651D9"/>
    <w:rsid w:val="00965452"/>
    <w:rsid w:val="00965E0C"/>
    <w:rsid w:val="00965EBF"/>
    <w:rsid w:val="00966605"/>
    <w:rsid w:val="009669D6"/>
    <w:rsid w:val="00966B3C"/>
    <w:rsid w:val="0096735E"/>
    <w:rsid w:val="009674EC"/>
    <w:rsid w:val="00967991"/>
    <w:rsid w:val="00967CA6"/>
    <w:rsid w:val="00970144"/>
    <w:rsid w:val="00970AA2"/>
    <w:rsid w:val="00970DCC"/>
    <w:rsid w:val="00971250"/>
    <w:rsid w:val="00971451"/>
    <w:rsid w:val="0097198B"/>
    <w:rsid w:val="00971D27"/>
    <w:rsid w:val="009727D4"/>
    <w:rsid w:val="00972BC0"/>
    <w:rsid w:val="0097365C"/>
    <w:rsid w:val="009736E3"/>
    <w:rsid w:val="00973C63"/>
    <w:rsid w:val="00974484"/>
    <w:rsid w:val="00974627"/>
    <w:rsid w:val="00974C05"/>
    <w:rsid w:val="00974C2D"/>
    <w:rsid w:val="009754DB"/>
    <w:rsid w:val="00975751"/>
    <w:rsid w:val="00975752"/>
    <w:rsid w:val="00976210"/>
    <w:rsid w:val="00976257"/>
    <w:rsid w:val="009770DC"/>
    <w:rsid w:val="00977502"/>
    <w:rsid w:val="00977611"/>
    <w:rsid w:val="009801A7"/>
    <w:rsid w:val="00980220"/>
    <w:rsid w:val="00980502"/>
    <w:rsid w:val="00981113"/>
    <w:rsid w:val="00981172"/>
    <w:rsid w:val="009819BB"/>
    <w:rsid w:val="00981C33"/>
    <w:rsid w:val="00981CB3"/>
    <w:rsid w:val="009822D3"/>
    <w:rsid w:val="00982CEE"/>
    <w:rsid w:val="00982FDB"/>
    <w:rsid w:val="0098303D"/>
    <w:rsid w:val="00983634"/>
    <w:rsid w:val="00985F66"/>
    <w:rsid w:val="009867FA"/>
    <w:rsid w:val="00987E8A"/>
    <w:rsid w:val="00987F8C"/>
    <w:rsid w:val="009909FA"/>
    <w:rsid w:val="00990D10"/>
    <w:rsid w:val="00990E40"/>
    <w:rsid w:val="00991333"/>
    <w:rsid w:val="009919A5"/>
    <w:rsid w:val="009926ED"/>
    <w:rsid w:val="00992838"/>
    <w:rsid w:val="00992A8A"/>
    <w:rsid w:val="009930D9"/>
    <w:rsid w:val="0099324E"/>
    <w:rsid w:val="009932C9"/>
    <w:rsid w:val="00993BA2"/>
    <w:rsid w:val="00993CDC"/>
    <w:rsid w:val="0099464C"/>
    <w:rsid w:val="00994C0F"/>
    <w:rsid w:val="00994D2E"/>
    <w:rsid w:val="0099514B"/>
    <w:rsid w:val="0099583E"/>
    <w:rsid w:val="00995E6D"/>
    <w:rsid w:val="0099638F"/>
    <w:rsid w:val="00997093"/>
    <w:rsid w:val="0099740B"/>
    <w:rsid w:val="00997C09"/>
    <w:rsid w:val="00997DCD"/>
    <w:rsid w:val="009A01A5"/>
    <w:rsid w:val="009A042C"/>
    <w:rsid w:val="009A1314"/>
    <w:rsid w:val="009A1888"/>
    <w:rsid w:val="009A20CA"/>
    <w:rsid w:val="009A2125"/>
    <w:rsid w:val="009A22A4"/>
    <w:rsid w:val="009A22EB"/>
    <w:rsid w:val="009A28D3"/>
    <w:rsid w:val="009A2BCD"/>
    <w:rsid w:val="009A35E3"/>
    <w:rsid w:val="009A3AB5"/>
    <w:rsid w:val="009A4358"/>
    <w:rsid w:val="009A458A"/>
    <w:rsid w:val="009A4899"/>
    <w:rsid w:val="009A4A0D"/>
    <w:rsid w:val="009A4C75"/>
    <w:rsid w:val="009A4D25"/>
    <w:rsid w:val="009A5C15"/>
    <w:rsid w:val="009A60BB"/>
    <w:rsid w:val="009A6652"/>
    <w:rsid w:val="009A7085"/>
    <w:rsid w:val="009A7203"/>
    <w:rsid w:val="009A7235"/>
    <w:rsid w:val="009A7833"/>
    <w:rsid w:val="009A7C74"/>
    <w:rsid w:val="009B0818"/>
    <w:rsid w:val="009B0D5B"/>
    <w:rsid w:val="009B1211"/>
    <w:rsid w:val="009B1489"/>
    <w:rsid w:val="009B15BE"/>
    <w:rsid w:val="009B15D6"/>
    <w:rsid w:val="009B1755"/>
    <w:rsid w:val="009B30CA"/>
    <w:rsid w:val="009B3563"/>
    <w:rsid w:val="009B3723"/>
    <w:rsid w:val="009B4F71"/>
    <w:rsid w:val="009B527A"/>
    <w:rsid w:val="009B574B"/>
    <w:rsid w:val="009B6459"/>
    <w:rsid w:val="009B69A7"/>
    <w:rsid w:val="009B6C29"/>
    <w:rsid w:val="009B743D"/>
    <w:rsid w:val="009B764D"/>
    <w:rsid w:val="009B7A89"/>
    <w:rsid w:val="009C0A80"/>
    <w:rsid w:val="009C0E34"/>
    <w:rsid w:val="009C0F2A"/>
    <w:rsid w:val="009C122F"/>
    <w:rsid w:val="009C1573"/>
    <w:rsid w:val="009C1929"/>
    <w:rsid w:val="009C1C4E"/>
    <w:rsid w:val="009C238F"/>
    <w:rsid w:val="009C23B1"/>
    <w:rsid w:val="009C2A55"/>
    <w:rsid w:val="009C2F00"/>
    <w:rsid w:val="009C2F3E"/>
    <w:rsid w:val="009C3153"/>
    <w:rsid w:val="009C338D"/>
    <w:rsid w:val="009C467F"/>
    <w:rsid w:val="009C48E5"/>
    <w:rsid w:val="009C4CF1"/>
    <w:rsid w:val="009C5576"/>
    <w:rsid w:val="009C55A3"/>
    <w:rsid w:val="009C5B33"/>
    <w:rsid w:val="009C5BB4"/>
    <w:rsid w:val="009C5E35"/>
    <w:rsid w:val="009C5E92"/>
    <w:rsid w:val="009C5FFA"/>
    <w:rsid w:val="009C60C9"/>
    <w:rsid w:val="009C6E62"/>
    <w:rsid w:val="009C78A6"/>
    <w:rsid w:val="009C7EA1"/>
    <w:rsid w:val="009C7FEA"/>
    <w:rsid w:val="009D01E7"/>
    <w:rsid w:val="009D077C"/>
    <w:rsid w:val="009D1530"/>
    <w:rsid w:val="009D1D44"/>
    <w:rsid w:val="009D27F7"/>
    <w:rsid w:val="009D28EA"/>
    <w:rsid w:val="009D3176"/>
    <w:rsid w:val="009D34C7"/>
    <w:rsid w:val="009D3DE6"/>
    <w:rsid w:val="009D4217"/>
    <w:rsid w:val="009D4376"/>
    <w:rsid w:val="009D48DC"/>
    <w:rsid w:val="009D4D92"/>
    <w:rsid w:val="009D504F"/>
    <w:rsid w:val="009D53EC"/>
    <w:rsid w:val="009D544E"/>
    <w:rsid w:val="009D6913"/>
    <w:rsid w:val="009D726E"/>
    <w:rsid w:val="009D72BE"/>
    <w:rsid w:val="009D7590"/>
    <w:rsid w:val="009D7880"/>
    <w:rsid w:val="009D7A51"/>
    <w:rsid w:val="009E000B"/>
    <w:rsid w:val="009E052C"/>
    <w:rsid w:val="009E0E64"/>
    <w:rsid w:val="009E1862"/>
    <w:rsid w:val="009E1B84"/>
    <w:rsid w:val="009E20B1"/>
    <w:rsid w:val="009E22C2"/>
    <w:rsid w:val="009E2447"/>
    <w:rsid w:val="009E29A7"/>
    <w:rsid w:val="009E3CF7"/>
    <w:rsid w:val="009E3ED5"/>
    <w:rsid w:val="009E42AB"/>
    <w:rsid w:val="009E4D26"/>
    <w:rsid w:val="009E4EB0"/>
    <w:rsid w:val="009E59BB"/>
    <w:rsid w:val="009E5B0E"/>
    <w:rsid w:val="009E5C7C"/>
    <w:rsid w:val="009E67B9"/>
    <w:rsid w:val="009E743E"/>
    <w:rsid w:val="009E77D5"/>
    <w:rsid w:val="009E7EF1"/>
    <w:rsid w:val="009F05C9"/>
    <w:rsid w:val="009F085B"/>
    <w:rsid w:val="009F1610"/>
    <w:rsid w:val="009F1D4D"/>
    <w:rsid w:val="009F275C"/>
    <w:rsid w:val="009F29BE"/>
    <w:rsid w:val="009F2A63"/>
    <w:rsid w:val="009F31D7"/>
    <w:rsid w:val="009F3E10"/>
    <w:rsid w:val="009F3F0F"/>
    <w:rsid w:val="009F410C"/>
    <w:rsid w:val="009F46F5"/>
    <w:rsid w:val="009F55EC"/>
    <w:rsid w:val="009F5F16"/>
    <w:rsid w:val="009F62A3"/>
    <w:rsid w:val="009F69C8"/>
    <w:rsid w:val="009F6B4C"/>
    <w:rsid w:val="009F6E8F"/>
    <w:rsid w:val="009F733A"/>
    <w:rsid w:val="009F7EAD"/>
    <w:rsid w:val="00A0005F"/>
    <w:rsid w:val="00A0038B"/>
    <w:rsid w:val="00A0039D"/>
    <w:rsid w:val="00A003C1"/>
    <w:rsid w:val="00A01962"/>
    <w:rsid w:val="00A02E71"/>
    <w:rsid w:val="00A03DA2"/>
    <w:rsid w:val="00A04187"/>
    <w:rsid w:val="00A0493E"/>
    <w:rsid w:val="00A04FC2"/>
    <w:rsid w:val="00A051CB"/>
    <w:rsid w:val="00A051DF"/>
    <w:rsid w:val="00A05932"/>
    <w:rsid w:val="00A06F7A"/>
    <w:rsid w:val="00A07257"/>
    <w:rsid w:val="00A076B1"/>
    <w:rsid w:val="00A07805"/>
    <w:rsid w:val="00A07E18"/>
    <w:rsid w:val="00A10B1C"/>
    <w:rsid w:val="00A10ED2"/>
    <w:rsid w:val="00A11159"/>
    <w:rsid w:val="00A11255"/>
    <w:rsid w:val="00A1275E"/>
    <w:rsid w:val="00A129CD"/>
    <w:rsid w:val="00A13066"/>
    <w:rsid w:val="00A13075"/>
    <w:rsid w:val="00A1334D"/>
    <w:rsid w:val="00A13D3E"/>
    <w:rsid w:val="00A14024"/>
    <w:rsid w:val="00A14939"/>
    <w:rsid w:val="00A14FEC"/>
    <w:rsid w:val="00A15654"/>
    <w:rsid w:val="00A15882"/>
    <w:rsid w:val="00A159F8"/>
    <w:rsid w:val="00A15F92"/>
    <w:rsid w:val="00A16526"/>
    <w:rsid w:val="00A167A7"/>
    <w:rsid w:val="00A1768E"/>
    <w:rsid w:val="00A176CE"/>
    <w:rsid w:val="00A178DE"/>
    <w:rsid w:val="00A21409"/>
    <w:rsid w:val="00A21515"/>
    <w:rsid w:val="00A21624"/>
    <w:rsid w:val="00A21D95"/>
    <w:rsid w:val="00A22163"/>
    <w:rsid w:val="00A2221C"/>
    <w:rsid w:val="00A226D2"/>
    <w:rsid w:val="00A229D4"/>
    <w:rsid w:val="00A2302E"/>
    <w:rsid w:val="00A234AD"/>
    <w:rsid w:val="00A23A68"/>
    <w:rsid w:val="00A23A87"/>
    <w:rsid w:val="00A24196"/>
    <w:rsid w:val="00A253AD"/>
    <w:rsid w:val="00A258B1"/>
    <w:rsid w:val="00A25A8B"/>
    <w:rsid w:val="00A26363"/>
    <w:rsid w:val="00A265FA"/>
    <w:rsid w:val="00A2660B"/>
    <w:rsid w:val="00A2692E"/>
    <w:rsid w:val="00A27C8E"/>
    <w:rsid w:val="00A302E5"/>
    <w:rsid w:val="00A3087E"/>
    <w:rsid w:val="00A30E72"/>
    <w:rsid w:val="00A312EF"/>
    <w:rsid w:val="00A3170A"/>
    <w:rsid w:val="00A3187E"/>
    <w:rsid w:val="00A31FE7"/>
    <w:rsid w:val="00A3255D"/>
    <w:rsid w:val="00A32D3C"/>
    <w:rsid w:val="00A33533"/>
    <w:rsid w:val="00A337B7"/>
    <w:rsid w:val="00A33AC0"/>
    <w:rsid w:val="00A33DA4"/>
    <w:rsid w:val="00A34125"/>
    <w:rsid w:val="00A34C2D"/>
    <w:rsid w:val="00A35151"/>
    <w:rsid w:val="00A36017"/>
    <w:rsid w:val="00A36457"/>
    <w:rsid w:val="00A36A36"/>
    <w:rsid w:val="00A372FA"/>
    <w:rsid w:val="00A4057F"/>
    <w:rsid w:val="00A40923"/>
    <w:rsid w:val="00A40D79"/>
    <w:rsid w:val="00A40EB1"/>
    <w:rsid w:val="00A4165E"/>
    <w:rsid w:val="00A4285D"/>
    <w:rsid w:val="00A42C60"/>
    <w:rsid w:val="00A43599"/>
    <w:rsid w:val="00A44D63"/>
    <w:rsid w:val="00A44F05"/>
    <w:rsid w:val="00A454F7"/>
    <w:rsid w:val="00A4650C"/>
    <w:rsid w:val="00A466E3"/>
    <w:rsid w:val="00A472ED"/>
    <w:rsid w:val="00A47834"/>
    <w:rsid w:val="00A47A5A"/>
    <w:rsid w:val="00A5026A"/>
    <w:rsid w:val="00A505FC"/>
    <w:rsid w:val="00A5061A"/>
    <w:rsid w:val="00A51276"/>
    <w:rsid w:val="00A51592"/>
    <w:rsid w:val="00A5188D"/>
    <w:rsid w:val="00A5198F"/>
    <w:rsid w:val="00A519B3"/>
    <w:rsid w:val="00A52619"/>
    <w:rsid w:val="00A52B7C"/>
    <w:rsid w:val="00A52C76"/>
    <w:rsid w:val="00A52F76"/>
    <w:rsid w:val="00A53320"/>
    <w:rsid w:val="00A54521"/>
    <w:rsid w:val="00A54BA8"/>
    <w:rsid w:val="00A551C6"/>
    <w:rsid w:val="00A554D1"/>
    <w:rsid w:val="00A556D8"/>
    <w:rsid w:val="00A558D3"/>
    <w:rsid w:val="00A565B6"/>
    <w:rsid w:val="00A57133"/>
    <w:rsid w:val="00A57413"/>
    <w:rsid w:val="00A5786B"/>
    <w:rsid w:val="00A57994"/>
    <w:rsid w:val="00A57C68"/>
    <w:rsid w:val="00A57CDF"/>
    <w:rsid w:val="00A601FC"/>
    <w:rsid w:val="00A60F0B"/>
    <w:rsid w:val="00A6111E"/>
    <w:rsid w:val="00A61D91"/>
    <w:rsid w:val="00A61F5F"/>
    <w:rsid w:val="00A623E9"/>
    <w:rsid w:val="00A627CC"/>
    <w:rsid w:val="00A63D77"/>
    <w:rsid w:val="00A63D8B"/>
    <w:rsid w:val="00A641AF"/>
    <w:rsid w:val="00A64BE8"/>
    <w:rsid w:val="00A65C50"/>
    <w:rsid w:val="00A66440"/>
    <w:rsid w:val="00A66B87"/>
    <w:rsid w:val="00A67271"/>
    <w:rsid w:val="00A67A87"/>
    <w:rsid w:val="00A67BD1"/>
    <w:rsid w:val="00A67D41"/>
    <w:rsid w:val="00A7027B"/>
    <w:rsid w:val="00A7195D"/>
    <w:rsid w:val="00A71A85"/>
    <w:rsid w:val="00A721D2"/>
    <w:rsid w:val="00A72D64"/>
    <w:rsid w:val="00A7316A"/>
    <w:rsid w:val="00A73989"/>
    <w:rsid w:val="00A73C8F"/>
    <w:rsid w:val="00A74064"/>
    <w:rsid w:val="00A740AF"/>
    <w:rsid w:val="00A740E7"/>
    <w:rsid w:val="00A74E83"/>
    <w:rsid w:val="00A75217"/>
    <w:rsid w:val="00A75EBA"/>
    <w:rsid w:val="00A760EF"/>
    <w:rsid w:val="00A76460"/>
    <w:rsid w:val="00A766F2"/>
    <w:rsid w:val="00A76821"/>
    <w:rsid w:val="00A76A3E"/>
    <w:rsid w:val="00A76ACC"/>
    <w:rsid w:val="00A7720E"/>
    <w:rsid w:val="00A77239"/>
    <w:rsid w:val="00A77894"/>
    <w:rsid w:val="00A80026"/>
    <w:rsid w:val="00A804C9"/>
    <w:rsid w:val="00A818BF"/>
    <w:rsid w:val="00A8198E"/>
    <w:rsid w:val="00A819EC"/>
    <w:rsid w:val="00A822D5"/>
    <w:rsid w:val="00A82860"/>
    <w:rsid w:val="00A82D5B"/>
    <w:rsid w:val="00A83124"/>
    <w:rsid w:val="00A831F1"/>
    <w:rsid w:val="00A8413F"/>
    <w:rsid w:val="00A8452B"/>
    <w:rsid w:val="00A8504B"/>
    <w:rsid w:val="00A851D2"/>
    <w:rsid w:val="00A8564D"/>
    <w:rsid w:val="00A86082"/>
    <w:rsid w:val="00A861F2"/>
    <w:rsid w:val="00A86228"/>
    <w:rsid w:val="00A8668A"/>
    <w:rsid w:val="00A87330"/>
    <w:rsid w:val="00A876A2"/>
    <w:rsid w:val="00A87706"/>
    <w:rsid w:val="00A87F66"/>
    <w:rsid w:val="00A903AF"/>
    <w:rsid w:val="00A914AD"/>
    <w:rsid w:val="00A924ED"/>
    <w:rsid w:val="00A92B76"/>
    <w:rsid w:val="00A9315E"/>
    <w:rsid w:val="00A932D2"/>
    <w:rsid w:val="00A9451D"/>
    <w:rsid w:val="00A94552"/>
    <w:rsid w:val="00A94E96"/>
    <w:rsid w:val="00A95238"/>
    <w:rsid w:val="00A95869"/>
    <w:rsid w:val="00A95989"/>
    <w:rsid w:val="00A962D1"/>
    <w:rsid w:val="00A96460"/>
    <w:rsid w:val="00A96C54"/>
    <w:rsid w:val="00A96DC9"/>
    <w:rsid w:val="00A97230"/>
    <w:rsid w:val="00AA0211"/>
    <w:rsid w:val="00AA0338"/>
    <w:rsid w:val="00AA0A1D"/>
    <w:rsid w:val="00AA0D3B"/>
    <w:rsid w:val="00AA1183"/>
    <w:rsid w:val="00AA1A4D"/>
    <w:rsid w:val="00AA1B5B"/>
    <w:rsid w:val="00AA1CB8"/>
    <w:rsid w:val="00AA1D76"/>
    <w:rsid w:val="00AA1DBA"/>
    <w:rsid w:val="00AA25DE"/>
    <w:rsid w:val="00AA26AE"/>
    <w:rsid w:val="00AA27B8"/>
    <w:rsid w:val="00AA2A57"/>
    <w:rsid w:val="00AA2A7B"/>
    <w:rsid w:val="00AA2DA4"/>
    <w:rsid w:val="00AA50BF"/>
    <w:rsid w:val="00AA5C5D"/>
    <w:rsid w:val="00AA79C3"/>
    <w:rsid w:val="00AA7A04"/>
    <w:rsid w:val="00AB0D46"/>
    <w:rsid w:val="00AB1083"/>
    <w:rsid w:val="00AB16BB"/>
    <w:rsid w:val="00AB2161"/>
    <w:rsid w:val="00AB23E8"/>
    <w:rsid w:val="00AB242B"/>
    <w:rsid w:val="00AB2790"/>
    <w:rsid w:val="00AB28BB"/>
    <w:rsid w:val="00AB2AC8"/>
    <w:rsid w:val="00AB3830"/>
    <w:rsid w:val="00AB3884"/>
    <w:rsid w:val="00AB3D6A"/>
    <w:rsid w:val="00AB4462"/>
    <w:rsid w:val="00AB4831"/>
    <w:rsid w:val="00AB487C"/>
    <w:rsid w:val="00AB50D7"/>
    <w:rsid w:val="00AB5318"/>
    <w:rsid w:val="00AB535A"/>
    <w:rsid w:val="00AB64E3"/>
    <w:rsid w:val="00AB6CB6"/>
    <w:rsid w:val="00AB719D"/>
    <w:rsid w:val="00AB7372"/>
    <w:rsid w:val="00AC00D9"/>
    <w:rsid w:val="00AC0860"/>
    <w:rsid w:val="00AC14F1"/>
    <w:rsid w:val="00AC17FD"/>
    <w:rsid w:val="00AC19F9"/>
    <w:rsid w:val="00AC1AAF"/>
    <w:rsid w:val="00AC1CA8"/>
    <w:rsid w:val="00AC1E6B"/>
    <w:rsid w:val="00AC1E88"/>
    <w:rsid w:val="00AC226F"/>
    <w:rsid w:val="00AC29A1"/>
    <w:rsid w:val="00AC2BE7"/>
    <w:rsid w:val="00AC3189"/>
    <w:rsid w:val="00AC31ED"/>
    <w:rsid w:val="00AC331C"/>
    <w:rsid w:val="00AC39DA"/>
    <w:rsid w:val="00AC49D7"/>
    <w:rsid w:val="00AC4BDD"/>
    <w:rsid w:val="00AC52FC"/>
    <w:rsid w:val="00AC53AE"/>
    <w:rsid w:val="00AC5BEC"/>
    <w:rsid w:val="00AC5D10"/>
    <w:rsid w:val="00AC6435"/>
    <w:rsid w:val="00AC700E"/>
    <w:rsid w:val="00AC70C1"/>
    <w:rsid w:val="00AC7241"/>
    <w:rsid w:val="00AC73B1"/>
    <w:rsid w:val="00AC788A"/>
    <w:rsid w:val="00AC7969"/>
    <w:rsid w:val="00AD01E5"/>
    <w:rsid w:val="00AD0B63"/>
    <w:rsid w:val="00AD0BB8"/>
    <w:rsid w:val="00AD1E0E"/>
    <w:rsid w:val="00AD2222"/>
    <w:rsid w:val="00AD29D7"/>
    <w:rsid w:val="00AD2E9F"/>
    <w:rsid w:val="00AD30C4"/>
    <w:rsid w:val="00AD3768"/>
    <w:rsid w:val="00AD37A8"/>
    <w:rsid w:val="00AD3EB5"/>
    <w:rsid w:val="00AD3F0F"/>
    <w:rsid w:val="00AD3F52"/>
    <w:rsid w:val="00AD43D9"/>
    <w:rsid w:val="00AD49AC"/>
    <w:rsid w:val="00AD4B5D"/>
    <w:rsid w:val="00AD5001"/>
    <w:rsid w:val="00AD61B8"/>
    <w:rsid w:val="00AD6C49"/>
    <w:rsid w:val="00AD717D"/>
    <w:rsid w:val="00AE03E1"/>
    <w:rsid w:val="00AE194C"/>
    <w:rsid w:val="00AE2105"/>
    <w:rsid w:val="00AE27A4"/>
    <w:rsid w:val="00AE2ED6"/>
    <w:rsid w:val="00AE3057"/>
    <w:rsid w:val="00AE3570"/>
    <w:rsid w:val="00AE3A41"/>
    <w:rsid w:val="00AE3B2A"/>
    <w:rsid w:val="00AE3E3B"/>
    <w:rsid w:val="00AE4113"/>
    <w:rsid w:val="00AE564F"/>
    <w:rsid w:val="00AE5DFD"/>
    <w:rsid w:val="00AE623D"/>
    <w:rsid w:val="00AE68AB"/>
    <w:rsid w:val="00AE6CE0"/>
    <w:rsid w:val="00AE71FC"/>
    <w:rsid w:val="00AE72C6"/>
    <w:rsid w:val="00AE767D"/>
    <w:rsid w:val="00AE7E0E"/>
    <w:rsid w:val="00AE7E41"/>
    <w:rsid w:val="00AF017B"/>
    <w:rsid w:val="00AF04AF"/>
    <w:rsid w:val="00AF0BC8"/>
    <w:rsid w:val="00AF104D"/>
    <w:rsid w:val="00AF1079"/>
    <w:rsid w:val="00AF1409"/>
    <w:rsid w:val="00AF274F"/>
    <w:rsid w:val="00AF3D58"/>
    <w:rsid w:val="00AF3DC9"/>
    <w:rsid w:val="00AF4F72"/>
    <w:rsid w:val="00AF5892"/>
    <w:rsid w:val="00AF5A24"/>
    <w:rsid w:val="00AF60B6"/>
    <w:rsid w:val="00AF6937"/>
    <w:rsid w:val="00AF70B5"/>
    <w:rsid w:val="00AF7119"/>
    <w:rsid w:val="00AF7B15"/>
    <w:rsid w:val="00AF7D6D"/>
    <w:rsid w:val="00B005F8"/>
    <w:rsid w:val="00B00701"/>
    <w:rsid w:val="00B0071D"/>
    <w:rsid w:val="00B01CD0"/>
    <w:rsid w:val="00B0216F"/>
    <w:rsid w:val="00B026BC"/>
    <w:rsid w:val="00B02AC4"/>
    <w:rsid w:val="00B0400F"/>
    <w:rsid w:val="00B04044"/>
    <w:rsid w:val="00B0405C"/>
    <w:rsid w:val="00B041B6"/>
    <w:rsid w:val="00B04219"/>
    <w:rsid w:val="00B04738"/>
    <w:rsid w:val="00B04752"/>
    <w:rsid w:val="00B04843"/>
    <w:rsid w:val="00B04A83"/>
    <w:rsid w:val="00B04BCC"/>
    <w:rsid w:val="00B05092"/>
    <w:rsid w:val="00B0519F"/>
    <w:rsid w:val="00B052EE"/>
    <w:rsid w:val="00B055F3"/>
    <w:rsid w:val="00B056D8"/>
    <w:rsid w:val="00B05961"/>
    <w:rsid w:val="00B05B98"/>
    <w:rsid w:val="00B06269"/>
    <w:rsid w:val="00B071AF"/>
    <w:rsid w:val="00B100AE"/>
    <w:rsid w:val="00B105BA"/>
    <w:rsid w:val="00B114A4"/>
    <w:rsid w:val="00B1162E"/>
    <w:rsid w:val="00B11E7C"/>
    <w:rsid w:val="00B1257A"/>
    <w:rsid w:val="00B12FFE"/>
    <w:rsid w:val="00B130AB"/>
    <w:rsid w:val="00B13CF6"/>
    <w:rsid w:val="00B146D2"/>
    <w:rsid w:val="00B14733"/>
    <w:rsid w:val="00B14774"/>
    <w:rsid w:val="00B14AD0"/>
    <w:rsid w:val="00B14E19"/>
    <w:rsid w:val="00B1519F"/>
    <w:rsid w:val="00B154D4"/>
    <w:rsid w:val="00B15FB1"/>
    <w:rsid w:val="00B164BE"/>
    <w:rsid w:val="00B16A79"/>
    <w:rsid w:val="00B16F12"/>
    <w:rsid w:val="00B174F8"/>
    <w:rsid w:val="00B1797E"/>
    <w:rsid w:val="00B17EC8"/>
    <w:rsid w:val="00B205BF"/>
    <w:rsid w:val="00B20A39"/>
    <w:rsid w:val="00B20E65"/>
    <w:rsid w:val="00B20FB7"/>
    <w:rsid w:val="00B21182"/>
    <w:rsid w:val="00B214C8"/>
    <w:rsid w:val="00B21EC9"/>
    <w:rsid w:val="00B22A8C"/>
    <w:rsid w:val="00B22CA3"/>
    <w:rsid w:val="00B231DE"/>
    <w:rsid w:val="00B23CC0"/>
    <w:rsid w:val="00B24040"/>
    <w:rsid w:val="00B2451E"/>
    <w:rsid w:val="00B24589"/>
    <w:rsid w:val="00B250E5"/>
    <w:rsid w:val="00B25437"/>
    <w:rsid w:val="00B254AA"/>
    <w:rsid w:val="00B25633"/>
    <w:rsid w:val="00B274EF"/>
    <w:rsid w:val="00B27720"/>
    <w:rsid w:val="00B27A31"/>
    <w:rsid w:val="00B27D5D"/>
    <w:rsid w:val="00B3079C"/>
    <w:rsid w:val="00B3138F"/>
    <w:rsid w:val="00B3158C"/>
    <w:rsid w:val="00B3208B"/>
    <w:rsid w:val="00B3210B"/>
    <w:rsid w:val="00B32326"/>
    <w:rsid w:val="00B323F5"/>
    <w:rsid w:val="00B327B5"/>
    <w:rsid w:val="00B32FE5"/>
    <w:rsid w:val="00B33C79"/>
    <w:rsid w:val="00B34067"/>
    <w:rsid w:val="00B341F1"/>
    <w:rsid w:val="00B345F6"/>
    <w:rsid w:val="00B34765"/>
    <w:rsid w:val="00B34DDE"/>
    <w:rsid w:val="00B35033"/>
    <w:rsid w:val="00B35424"/>
    <w:rsid w:val="00B35957"/>
    <w:rsid w:val="00B35AF2"/>
    <w:rsid w:val="00B35C49"/>
    <w:rsid w:val="00B35DE9"/>
    <w:rsid w:val="00B3654A"/>
    <w:rsid w:val="00B366DF"/>
    <w:rsid w:val="00B36C68"/>
    <w:rsid w:val="00B36DDA"/>
    <w:rsid w:val="00B36FFF"/>
    <w:rsid w:val="00B376E0"/>
    <w:rsid w:val="00B377AE"/>
    <w:rsid w:val="00B37F1B"/>
    <w:rsid w:val="00B401DC"/>
    <w:rsid w:val="00B40B14"/>
    <w:rsid w:val="00B40BD7"/>
    <w:rsid w:val="00B40EBF"/>
    <w:rsid w:val="00B411AE"/>
    <w:rsid w:val="00B4160F"/>
    <w:rsid w:val="00B41A45"/>
    <w:rsid w:val="00B436EE"/>
    <w:rsid w:val="00B445A6"/>
    <w:rsid w:val="00B44CB1"/>
    <w:rsid w:val="00B45406"/>
    <w:rsid w:val="00B4546B"/>
    <w:rsid w:val="00B45B01"/>
    <w:rsid w:val="00B45E2B"/>
    <w:rsid w:val="00B469A0"/>
    <w:rsid w:val="00B46C14"/>
    <w:rsid w:val="00B46D3F"/>
    <w:rsid w:val="00B47BFC"/>
    <w:rsid w:val="00B50A2D"/>
    <w:rsid w:val="00B51623"/>
    <w:rsid w:val="00B517AA"/>
    <w:rsid w:val="00B51C91"/>
    <w:rsid w:val="00B51DFF"/>
    <w:rsid w:val="00B51F12"/>
    <w:rsid w:val="00B53605"/>
    <w:rsid w:val="00B53E68"/>
    <w:rsid w:val="00B543D4"/>
    <w:rsid w:val="00B54AD9"/>
    <w:rsid w:val="00B54C3D"/>
    <w:rsid w:val="00B54EA3"/>
    <w:rsid w:val="00B54FFA"/>
    <w:rsid w:val="00B5510A"/>
    <w:rsid w:val="00B552E8"/>
    <w:rsid w:val="00B55B32"/>
    <w:rsid w:val="00B55D23"/>
    <w:rsid w:val="00B55D8B"/>
    <w:rsid w:val="00B56213"/>
    <w:rsid w:val="00B56352"/>
    <w:rsid w:val="00B576AB"/>
    <w:rsid w:val="00B57782"/>
    <w:rsid w:val="00B57F77"/>
    <w:rsid w:val="00B6042E"/>
    <w:rsid w:val="00B60F04"/>
    <w:rsid w:val="00B6150E"/>
    <w:rsid w:val="00B6165A"/>
    <w:rsid w:val="00B61920"/>
    <w:rsid w:val="00B61B80"/>
    <w:rsid w:val="00B6212B"/>
    <w:rsid w:val="00B621E5"/>
    <w:rsid w:val="00B624DB"/>
    <w:rsid w:val="00B63537"/>
    <w:rsid w:val="00B636DC"/>
    <w:rsid w:val="00B63AD3"/>
    <w:rsid w:val="00B63AF1"/>
    <w:rsid w:val="00B63BFA"/>
    <w:rsid w:val="00B63FB2"/>
    <w:rsid w:val="00B64538"/>
    <w:rsid w:val="00B649DD"/>
    <w:rsid w:val="00B649F1"/>
    <w:rsid w:val="00B64BD9"/>
    <w:rsid w:val="00B64DC5"/>
    <w:rsid w:val="00B6664F"/>
    <w:rsid w:val="00B668F6"/>
    <w:rsid w:val="00B66B1A"/>
    <w:rsid w:val="00B67172"/>
    <w:rsid w:val="00B6744D"/>
    <w:rsid w:val="00B67ABF"/>
    <w:rsid w:val="00B7029B"/>
    <w:rsid w:val="00B702B5"/>
    <w:rsid w:val="00B7070C"/>
    <w:rsid w:val="00B70810"/>
    <w:rsid w:val="00B7093B"/>
    <w:rsid w:val="00B7110A"/>
    <w:rsid w:val="00B71117"/>
    <w:rsid w:val="00B7139D"/>
    <w:rsid w:val="00B71564"/>
    <w:rsid w:val="00B71AE4"/>
    <w:rsid w:val="00B71D2C"/>
    <w:rsid w:val="00B72454"/>
    <w:rsid w:val="00B7261F"/>
    <w:rsid w:val="00B72863"/>
    <w:rsid w:val="00B72957"/>
    <w:rsid w:val="00B72991"/>
    <w:rsid w:val="00B72EFA"/>
    <w:rsid w:val="00B733C0"/>
    <w:rsid w:val="00B737FE"/>
    <w:rsid w:val="00B73E2A"/>
    <w:rsid w:val="00B741CD"/>
    <w:rsid w:val="00B7472A"/>
    <w:rsid w:val="00B749F7"/>
    <w:rsid w:val="00B7517E"/>
    <w:rsid w:val="00B760D3"/>
    <w:rsid w:val="00B763A2"/>
    <w:rsid w:val="00B76AC2"/>
    <w:rsid w:val="00B76DF1"/>
    <w:rsid w:val="00B775A7"/>
    <w:rsid w:val="00B77961"/>
    <w:rsid w:val="00B77E07"/>
    <w:rsid w:val="00B80C8B"/>
    <w:rsid w:val="00B8148B"/>
    <w:rsid w:val="00B8196F"/>
    <w:rsid w:val="00B822EC"/>
    <w:rsid w:val="00B829D8"/>
    <w:rsid w:val="00B83061"/>
    <w:rsid w:val="00B83160"/>
    <w:rsid w:val="00B83371"/>
    <w:rsid w:val="00B835F3"/>
    <w:rsid w:val="00B83849"/>
    <w:rsid w:val="00B83EBB"/>
    <w:rsid w:val="00B848C5"/>
    <w:rsid w:val="00B85908"/>
    <w:rsid w:val="00B859E3"/>
    <w:rsid w:val="00B8633A"/>
    <w:rsid w:val="00B87343"/>
    <w:rsid w:val="00B873A0"/>
    <w:rsid w:val="00B87735"/>
    <w:rsid w:val="00B87A01"/>
    <w:rsid w:val="00B87B3E"/>
    <w:rsid w:val="00B87EB3"/>
    <w:rsid w:val="00B90266"/>
    <w:rsid w:val="00B907B9"/>
    <w:rsid w:val="00B90AB0"/>
    <w:rsid w:val="00B90EEA"/>
    <w:rsid w:val="00B91FF0"/>
    <w:rsid w:val="00B92DC7"/>
    <w:rsid w:val="00B92E06"/>
    <w:rsid w:val="00B936E7"/>
    <w:rsid w:val="00B94293"/>
    <w:rsid w:val="00B9446D"/>
    <w:rsid w:val="00B94A72"/>
    <w:rsid w:val="00B95076"/>
    <w:rsid w:val="00B9529C"/>
    <w:rsid w:val="00B961E1"/>
    <w:rsid w:val="00B96509"/>
    <w:rsid w:val="00B97780"/>
    <w:rsid w:val="00B97FCA"/>
    <w:rsid w:val="00BA00A6"/>
    <w:rsid w:val="00BA0A37"/>
    <w:rsid w:val="00BA18E2"/>
    <w:rsid w:val="00BA236A"/>
    <w:rsid w:val="00BA2E2A"/>
    <w:rsid w:val="00BA2EFF"/>
    <w:rsid w:val="00BA3F83"/>
    <w:rsid w:val="00BA43B6"/>
    <w:rsid w:val="00BA4461"/>
    <w:rsid w:val="00BA57CA"/>
    <w:rsid w:val="00BA5820"/>
    <w:rsid w:val="00BA59E2"/>
    <w:rsid w:val="00BA70A8"/>
    <w:rsid w:val="00BA7799"/>
    <w:rsid w:val="00BA77D5"/>
    <w:rsid w:val="00BB00F9"/>
    <w:rsid w:val="00BB085E"/>
    <w:rsid w:val="00BB0E03"/>
    <w:rsid w:val="00BB1145"/>
    <w:rsid w:val="00BB137F"/>
    <w:rsid w:val="00BB1889"/>
    <w:rsid w:val="00BB19E5"/>
    <w:rsid w:val="00BB22F6"/>
    <w:rsid w:val="00BB2406"/>
    <w:rsid w:val="00BB281A"/>
    <w:rsid w:val="00BB2D38"/>
    <w:rsid w:val="00BB3405"/>
    <w:rsid w:val="00BB3D5C"/>
    <w:rsid w:val="00BB4B67"/>
    <w:rsid w:val="00BB4E2B"/>
    <w:rsid w:val="00BB5331"/>
    <w:rsid w:val="00BB58A6"/>
    <w:rsid w:val="00BB59C3"/>
    <w:rsid w:val="00BB5D85"/>
    <w:rsid w:val="00BB5E68"/>
    <w:rsid w:val="00BB67D4"/>
    <w:rsid w:val="00BB6A25"/>
    <w:rsid w:val="00BB746A"/>
    <w:rsid w:val="00BB7ABB"/>
    <w:rsid w:val="00BB7B26"/>
    <w:rsid w:val="00BB7C28"/>
    <w:rsid w:val="00BC0575"/>
    <w:rsid w:val="00BC0646"/>
    <w:rsid w:val="00BC0D46"/>
    <w:rsid w:val="00BC0E43"/>
    <w:rsid w:val="00BC1BBD"/>
    <w:rsid w:val="00BC1BC3"/>
    <w:rsid w:val="00BC1EB6"/>
    <w:rsid w:val="00BC215B"/>
    <w:rsid w:val="00BC2259"/>
    <w:rsid w:val="00BC23B7"/>
    <w:rsid w:val="00BC23EE"/>
    <w:rsid w:val="00BC2632"/>
    <w:rsid w:val="00BC29A1"/>
    <w:rsid w:val="00BC29E9"/>
    <w:rsid w:val="00BC2BAC"/>
    <w:rsid w:val="00BC2E44"/>
    <w:rsid w:val="00BC32DA"/>
    <w:rsid w:val="00BC3AC4"/>
    <w:rsid w:val="00BC3B35"/>
    <w:rsid w:val="00BC3E56"/>
    <w:rsid w:val="00BC3F44"/>
    <w:rsid w:val="00BC4003"/>
    <w:rsid w:val="00BC4004"/>
    <w:rsid w:val="00BC473F"/>
    <w:rsid w:val="00BC4C07"/>
    <w:rsid w:val="00BC5116"/>
    <w:rsid w:val="00BC5818"/>
    <w:rsid w:val="00BC5C90"/>
    <w:rsid w:val="00BC6A80"/>
    <w:rsid w:val="00BC6A9B"/>
    <w:rsid w:val="00BC6F80"/>
    <w:rsid w:val="00BC6FD2"/>
    <w:rsid w:val="00BC77E8"/>
    <w:rsid w:val="00BC7E04"/>
    <w:rsid w:val="00BC7E59"/>
    <w:rsid w:val="00BC7E82"/>
    <w:rsid w:val="00BD04DC"/>
    <w:rsid w:val="00BD05CD"/>
    <w:rsid w:val="00BD08D6"/>
    <w:rsid w:val="00BD0AEA"/>
    <w:rsid w:val="00BD109E"/>
    <w:rsid w:val="00BD19CB"/>
    <w:rsid w:val="00BD1B43"/>
    <w:rsid w:val="00BD1CC3"/>
    <w:rsid w:val="00BD28E9"/>
    <w:rsid w:val="00BD326B"/>
    <w:rsid w:val="00BD35FB"/>
    <w:rsid w:val="00BD386A"/>
    <w:rsid w:val="00BD3EA8"/>
    <w:rsid w:val="00BD4997"/>
    <w:rsid w:val="00BD50D2"/>
    <w:rsid w:val="00BD55D4"/>
    <w:rsid w:val="00BD59CA"/>
    <w:rsid w:val="00BD5AFA"/>
    <w:rsid w:val="00BD604A"/>
    <w:rsid w:val="00BD60FC"/>
    <w:rsid w:val="00BD6C8C"/>
    <w:rsid w:val="00BD73F3"/>
    <w:rsid w:val="00BD7431"/>
    <w:rsid w:val="00BD76EB"/>
    <w:rsid w:val="00BD7F5B"/>
    <w:rsid w:val="00BE01C8"/>
    <w:rsid w:val="00BE0583"/>
    <w:rsid w:val="00BE0F4F"/>
    <w:rsid w:val="00BE10AB"/>
    <w:rsid w:val="00BE13B6"/>
    <w:rsid w:val="00BE14F3"/>
    <w:rsid w:val="00BE1E3E"/>
    <w:rsid w:val="00BE1FF4"/>
    <w:rsid w:val="00BE2283"/>
    <w:rsid w:val="00BE27B5"/>
    <w:rsid w:val="00BE5152"/>
    <w:rsid w:val="00BE5726"/>
    <w:rsid w:val="00BE57B5"/>
    <w:rsid w:val="00BE58EE"/>
    <w:rsid w:val="00BE69F0"/>
    <w:rsid w:val="00BE6CD0"/>
    <w:rsid w:val="00BE7205"/>
    <w:rsid w:val="00BE7A32"/>
    <w:rsid w:val="00BE7D34"/>
    <w:rsid w:val="00BE7F73"/>
    <w:rsid w:val="00BF0193"/>
    <w:rsid w:val="00BF0355"/>
    <w:rsid w:val="00BF0A4A"/>
    <w:rsid w:val="00BF0BBF"/>
    <w:rsid w:val="00BF1583"/>
    <w:rsid w:val="00BF18CA"/>
    <w:rsid w:val="00BF25E0"/>
    <w:rsid w:val="00BF26BA"/>
    <w:rsid w:val="00BF2BAE"/>
    <w:rsid w:val="00BF2E6B"/>
    <w:rsid w:val="00BF2F5F"/>
    <w:rsid w:val="00BF327D"/>
    <w:rsid w:val="00BF3A42"/>
    <w:rsid w:val="00BF3EAE"/>
    <w:rsid w:val="00BF45BB"/>
    <w:rsid w:val="00BF4C2C"/>
    <w:rsid w:val="00BF51F5"/>
    <w:rsid w:val="00BF52F0"/>
    <w:rsid w:val="00BF62EA"/>
    <w:rsid w:val="00BF6C2C"/>
    <w:rsid w:val="00BF799B"/>
    <w:rsid w:val="00BF7C19"/>
    <w:rsid w:val="00BF7CE1"/>
    <w:rsid w:val="00BF7DC5"/>
    <w:rsid w:val="00C0028C"/>
    <w:rsid w:val="00C00689"/>
    <w:rsid w:val="00C00ADC"/>
    <w:rsid w:val="00C011A3"/>
    <w:rsid w:val="00C019B1"/>
    <w:rsid w:val="00C01B91"/>
    <w:rsid w:val="00C022ED"/>
    <w:rsid w:val="00C02553"/>
    <w:rsid w:val="00C0319B"/>
    <w:rsid w:val="00C035E8"/>
    <w:rsid w:val="00C03B68"/>
    <w:rsid w:val="00C03C97"/>
    <w:rsid w:val="00C043BF"/>
    <w:rsid w:val="00C0468B"/>
    <w:rsid w:val="00C0491D"/>
    <w:rsid w:val="00C04E0F"/>
    <w:rsid w:val="00C05B5A"/>
    <w:rsid w:val="00C05E90"/>
    <w:rsid w:val="00C06BA3"/>
    <w:rsid w:val="00C076E2"/>
    <w:rsid w:val="00C07778"/>
    <w:rsid w:val="00C11257"/>
    <w:rsid w:val="00C11644"/>
    <w:rsid w:val="00C116B5"/>
    <w:rsid w:val="00C1267E"/>
    <w:rsid w:val="00C12FD0"/>
    <w:rsid w:val="00C1354A"/>
    <w:rsid w:val="00C135ED"/>
    <w:rsid w:val="00C13963"/>
    <w:rsid w:val="00C13B1A"/>
    <w:rsid w:val="00C149E1"/>
    <w:rsid w:val="00C14C65"/>
    <w:rsid w:val="00C15025"/>
    <w:rsid w:val="00C15C20"/>
    <w:rsid w:val="00C16414"/>
    <w:rsid w:val="00C16A0B"/>
    <w:rsid w:val="00C173AD"/>
    <w:rsid w:val="00C17516"/>
    <w:rsid w:val="00C175C8"/>
    <w:rsid w:val="00C17BF0"/>
    <w:rsid w:val="00C17F6A"/>
    <w:rsid w:val="00C20241"/>
    <w:rsid w:val="00C213BE"/>
    <w:rsid w:val="00C2206D"/>
    <w:rsid w:val="00C220B3"/>
    <w:rsid w:val="00C22407"/>
    <w:rsid w:val="00C23028"/>
    <w:rsid w:val="00C2484A"/>
    <w:rsid w:val="00C2514C"/>
    <w:rsid w:val="00C252EF"/>
    <w:rsid w:val="00C25B4C"/>
    <w:rsid w:val="00C264CC"/>
    <w:rsid w:val="00C26C3D"/>
    <w:rsid w:val="00C26C55"/>
    <w:rsid w:val="00C27114"/>
    <w:rsid w:val="00C27371"/>
    <w:rsid w:val="00C275BB"/>
    <w:rsid w:val="00C27825"/>
    <w:rsid w:val="00C27B1B"/>
    <w:rsid w:val="00C27F28"/>
    <w:rsid w:val="00C30488"/>
    <w:rsid w:val="00C30B29"/>
    <w:rsid w:val="00C30D9F"/>
    <w:rsid w:val="00C3126A"/>
    <w:rsid w:val="00C3176F"/>
    <w:rsid w:val="00C31DBC"/>
    <w:rsid w:val="00C31F3F"/>
    <w:rsid w:val="00C3303A"/>
    <w:rsid w:val="00C336CF"/>
    <w:rsid w:val="00C338CF"/>
    <w:rsid w:val="00C339F9"/>
    <w:rsid w:val="00C33CA5"/>
    <w:rsid w:val="00C349EA"/>
    <w:rsid w:val="00C34E93"/>
    <w:rsid w:val="00C355AF"/>
    <w:rsid w:val="00C35722"/>
    <w:rsid w:val="00C360CA"/>
    <w:rsid w:val="00C369AB"/>
    <w:rsid w:val="00C36A56"/>
    <w:rsid w:val="00C37494"/>
    <w:rsid w:val="00C376DB"/>
    <w:rsid w:val="00C379E7"/>
    <w:rsid w:val="00C37A43"/>
    <w:rsid w:val="00C40189"/>
    <w:rsid w:val="00C405C9"/>
    <w:rsid w:val="00C408C2"/>
    <w:rsid w:val="00C41A9F"/>
    <w:rsid w:val="00C41B3F"/>
    <w:rsid w:val="00C41E70"/>
    <w:rsid w:val="00C42468"/>
    <w:rsid w:val="00C438FA"/>
    <w:rsid w:val="00C43C92"/>
    <w:rsid w:val="00C444C9"/>
    <w:rsid w:val="00C4473A"/>
    <w:rsid w:val="00C44932"/>
    <w:rsid w:val="00C45024"/>
    <w:rsid w:val="00C451BD"/>
    <w:rsid w:val="00C45525"/>
    <w:rsid w:val="00C46005"/>
    <w:rsid w:val="00C46059"/>
    <w:rsid w:val="00C46389"/>
    <w:rsid w:val="00C46BF3"/>
    <w:rsid w:val="00C4773B"/>
    <w:rsid w:val="00C47932"/>
    <w:rsid w:val="00C47BC3"/>
    <w:rsid w:val="00C47F68"/>
    <w:rsid w:val="00C5018C"/>
    <w:rsid w:val="00C50F39"/>
    <w:rsid w:val="00C515B9"/>
    <w:rsid w:val="00C516A9"/>
    <w:rsid w:val="00C51EFB"/>
    <w:rsid w:val="00C52D70"/>
    <w:rsid w:val="00C5361E"/>
    <w:rsid w:val="00C5372C"/>
    <w:rsid w:val="00C53B21"/>
    <w:rsid w:val="00C53DBF"/>
    <w:rsid w:val="00C5496A"/>
    <w:rsid w:val="00C557E8"/>
    <w:rsid w:val="00C56477"/>
    <w:rsid w:val="00C564FD"/>
    <w:rsid w:val="00C5675B"/>
    <w:rsid w:val="00C5757F"/>
    <w:rsid w:val="00C57D9A"/>
    <w:rsid w:val="00C57F59"/>
    <w:rsid w:val="00C607E3"/>
    <w:rsid w:val="00C60D9C"/>
    <w:rsid w:val="00C6254A"/>
    <w:rsid w:val="00C625BB"/>
    <w:rsid w:val="00C63478"/>
    <w:rsid w:val="00C64513"/>
    <w:rsid w:val="00C64943"/>
    <w:rsid w:val="00C64D14"/>
    <w:rsid w:val="00C65783"/>
    <w:rsid w:val="00C666D5"/>
    <w:rsid w:val="00C66D69"/>
    <w:rsid w:val="00C67B73"/>
    <w:rsid w:val="00C67E0A"/>
    <w:rsid w:val="00C701B4"/>
    <w:rsid w:val="00C7043A"/>
    <w:rsid w:val="00C7079A"/>
    <w:rsid w:val="00C70EDE"/>
    <w:rsid w:val="00C712B5"/>
    <w:rsid w:val="00C7156E"/>
    <w:rsid w:val="00C717B0"/>
    <w:rsid w:val="00C71C2F"/>
    <w:rsid w:val="00C71C39"/>
    <w:rsid w:val="00C71D1F"/>
    <w:rsid w:val="00C71EBC"/>
    <w:rsid w:val="00C72534"/>
    <w:rsid w:val="00C72592"/>
    <w:rsid w:val="00C72E87"/>
    <w:rsid w:val="00C72F83"/>
    <w:rsid w:val="00C7307C"/>
    <w:rsid w:val="00C7318F"/>
    <w:rsid w:val="00C73A9D"/>
    <w:rsid w:val="00C74097"/>
    <w:rsid w:val="00C749CD"/>
    <w:rsid w:val="00C75C7C"/>
    <w:rsid w:val="00C760E0"/>
    <w:rsid w:val="00C764E1"/>
    <w:rsid w:val="00C76BBE"/>
    <w:rsid w:val="00C770E0"/>
    <w:rsid w:val="00C771A0"/>
    <w:rsid w:val="00C772E1"/>
    <w:rsid w:val="00C77520"/>
    <w:rsid w:val="00C77DF2"/>
    <w:rsid w:val="00C77F42"/>
    <w:rsid w:val="00C80548"/>
    <w:rsid w:val="00C80855"/>
    <w:rsid w:val="00C80DC5"/>
    <w:rsid w:val="00C8160F"/>
    <w:rsid w:val="00C82C1A"/>
    <w:rsid w:val="00C82F01"/>
    <w:rsid w:val="00C83539"/>
    <w:rsid w:val="00C8397A"/>
    <w:rsid w:val="00C84298"/>
    <w:rsid w:val="00C84460"/>
    <w:rsid w:val="00C847DB"/>
    <w:rsid w:val="00C8498E"/>
    <w:rsid w:val="00C84D6F"/>
    <w:rsid w:val="00C84EF7"/>
    <w:rsid w:val="00C84F2B"/>
    <w:rsid w:val="00C84FCF"/>
    <w:rsid w:val="00C856E8"/>
    <w:rsid w:val="00C85BFA"/>
    <w:rsid w:val="00C85DB8"/>
    <w:rsid w:val="00C865BA"/>
    <w:rsid w:val="00C86A85"/>
    <w:rsid w:val="00C86CF7"/>
    <w:rsid w:val="00C87A0F"/>
    <w:rsid w:val="00C90837"/>
    <w:rsid w:val="00C90F8A"/>
    <w:rsid w:val="00C90FD0"/>
    <w:rsid w:val="00C91117"/>
    <w:rsid w:val="00C91654"/>
    <w:rsid w:val="00C9303B"/>
    <w:rsid w:val="00C93794"/>
    <w:rsid w:val="00C9460E"/>
    <w:rsid w:val="00C94D0B"/>
    <w:rsid w:val="00C94E55"/>
    <w:rsid w:val="00C94F21"/>
    <w:rsid w:val="00C956FF"/>
    <w:rsid w:val="00C962D8"/>
    <w:rsid w:val="00C9672A"/>
    <w:rsid w:val="00C971A7"/>
    <w:rsid w:val="00C979F3"/>
    <w:rsid w:val="00C97BE2"/>
    <w:rsid w:val="00C97CC3"/>
    <w:rsid w:val="00CA0233"/>
    <w:rsid w:val="00CA07EC"/>
    <w:rsid w:val="00CA092C"/>
    <w:rsid w:val="00CA1058"/>
    <w:rsid w:val="00CA116B"/>
    <w:rsid w:val="00CA1408"/>
    <w:rsid w:val="00CA1DF8"/>
    <w:rsid w:val="00CA1FDE"/>
    <w:rsid w:val="00CA218F"/>
    <w:rsid w:val="00CA23B6"/>
    <w:rsid w:val="00CA2C6C"/>
    <w:rsid w:val="00CA2E10"/>
    <w:rsid w:val="00CA3AE6"/>
    <w:rsid w:val="00CA40AC"/>
    <w:rsid w:val="00CA4557"/>
    <w:rsid w:val="00CA4793"/>
    <w:rsid w:val="00CA48C8"/>
    <w:rsid w:val="00CA4C04"/>
    <w:rsid w:val="00CA4F6A"/>
    <w:rsid w:val="00CA4FF7"/>
    <w:rsid w:val="00CA62FF"/>
    <w:rsid w:val="00CA6DEB"/>
    <w:rsid w:val="00CA73D3"/>
    <w:rsid w:val="00CA75C1"/>
    <w:rsid w:val="00CB0BE2"/>
    <w:rsid w:val="00CB15B2"/>
    <w:rsid w:val="00CB1A6E"/>
    <w:rsid w:val="00CB1F9C"/>
    <w:rsid w:val="00CB28D7"/>
    <w:rsid w:val="00CB2AB7"/>
    <w:rsid w:val="00CB2B51"/>
    <w:rsid w:val="00CB2C1F"/>
    <w:rsid w:val="00CB2C63"/>
    <w:rsid w:val="00CB302F"/>
    <w:rsid w:val="00CB3435"/>
    <w:rsid w:val="00CB4184"/>
    <w:rsid w:val="00CB4314"/>
    <w:rsid w:val="00CB473B"/>
    <w:rsid w:val="00CB4C1D"/>
    <w:rsid w:val="00CB543B"/>
    <w:rsid w:val="00CB56D8"/>
    <w:rsid w:val="00CB5DA9"/>
    <w:rsid w:val="00CB5F94"/>
    <w:rsid w:val="00CB6151"/>
    <w:rsid w:val="00CB66A0"/>
    <w:rsid w:val="00CB66A6"/>
    <w:rsid w:val="00CB66D8"/>
    <w:rsid w:val="00CB791A"/>
    <w:rsid w:val="00CB7D7A"/>
    <w:rsid w:val="00CB7FC9"/>
    <w:rsid w:val="00CC0838"/>
    <w:rsid w:val="00CC096B"/>
    <w:rsid w:val="00CC0ACD"/>
    <w:rsid w:val="00CC0FA0"/>
    <w:rsid w:val="00CC15F1"/>
    <w:rsid w:val="00CC1668"/>
    <w:rsid w:val="00CC1B48"/>
    <w:rsid w:val="00CC25CE"/>
    <w:rsid w:val="00CC2735"/>
    <w:rsid w:val="00CC2C1E"/>
    <w:rsid w:val="00CC2FF9"/>
    <w:rsid w:val="00CC4363"/>
    <w:rsid w:val="00CC54D5"/>
    <w:rsid w:val="00CC55FF"/>
    <w:rsid w:val="00CC567F"/>
    <w:rsid w:val="00CC5EEE"/>
    <w:rsid w:val="00CC6ADB"/>
    <w:rsid w:val="00CC70C6"/>
    <w:rsid w:val="00CC7629"/>
    <w:rsid w:val="00CC7D3D"/>
    <w:rsid w:val="00CD018F"/>
    <w:rsid w:val="00CD0D22"/>
    <w:rsid w:val="00CD1015"/>
    <w:rsid w:val="00CD16B8"/>
    <w:rsid w:val="00CD1895"/>
    <w:rsid w:val="00CD19BE"/>
    <w:rsid w:val="00CD1E5E"/>
    <w:rsid w:val="00CD2092"/>
    <w:rsid w:val="00CD2B9E"/>
    <w:rsid w:val="00CD3205"/>
    <w:rsid w:val="00CD339F"/>
    <w:rsid w:val="00CD33A1"/>
    <w:rsid w:val="00CD381A"/>
    <w:rsid w:val="00CD3CD3"/>
    <w:rsid w:val="00CD4187"/>
    <w:rsid w:val="00CD4581"/>
    <w:rsid w:val="00CD4DA3"/>
    <w:rsid w:val="00CD59D3"/>
    <w:rsid w:val="00CD5D59"/>
    <w:rsid w:val="00CD60B2"/>
    <w:rsid w:val="00CD6448"/>
    <w:rsid w:val="00CD6B6C"/>
    <w:rsid w:val="00CD6FCD"/>
    <w:rsid w:val="00CD743A"/>
    <w:rsid w:val="00CD752F"/>
    <w:rsid w:val="00CD75EC"/>
    <w:rsid w:val="00CD7870"/>
    <w:rsid w:val="00CD79C0"/>
    <w:rsid w:val="00CE0684"/>
    <w:rsid w:val="00CE071C"/>
    <w:rsid w:val="00CE0902"/>
    <w:rsid w:val="00CE0DA2"/>
    <w:rsid w:val="00CE107E"/>
    <w:rsid w:val="00CE1185"/>
    <w:rsid w:val="00CE1ACC"/>
    <w:rsid w:val="00CE1D90"/>
    <w:rsid w:val="00CE25C9"/>
    <w:rsid w:val="00CE2948"/>
    <w:rsid w:val="00CE2F7E"/>
    <w:rsid w:val="00CE3517"/>
    <w:rsid w:val="00CE3A36"/>
    <w:rsid w:val="00CE410E"/>
    <w:rsid w:val="00CE4C81"/>
    <w:rsid w:val="00CE4D2A"/>
    <w:rsid w:val="00CE532C"/>
    <w:rsid w:val="00CE57C3"/>
    <w:rsid w:val="00CE584A"/>
    <w:rsid w:val="00CE5AD4"/>
    <w:rsid w:val="00CE650B"/>
    <w:rsid w:val="00CE679C"/>
    <w:rsid w:val="00CE68B8"/>
    <w:rsid w:val="00CE6DC5"/>
    <w:rsid w:val="00CE7A21"/>
    <w:rsid w:val="00CE7A98"/>
    <w:rsid w:val="00CF00D0"/>
    <w:rsid w:val="00CF03D5"/>
    <w:rsid w:val="00CF0688"/>
    <w:rsid w:val="00CF0748"/>
    <w:rsid w:val="00CF14F8"/>
    <w:rsid w:val="00CF165A"/>
    <w:rsid w:val="00CF17DB"/>
    <w:rsid w:val="00CF192B"/>
    <w:rsid w:val="00CF1C32"/>
    <w:rsid w:val="00CF1D63"/>
    <w:rsid w:val="00CF256B"/>
    <w:rsid w:val="00CF25B5"/>
    <w:rsid w:val="00CF2727"/>
    <w:rsid w:val="00CF2FF4"/>
    <w:rsid w:val="00CF34EF"/>
    <w:rsid w:val="00CF3BB8"/>
    <w:rsid w:val="00CF447F"/>
    <w:rsid w:val="00CF4B6C"/>
    <w:rsid w:val="00CF4D6E"/>
    <w:rsid w:val="00CF562F"/>
    <w:rsid w:val="00CF60B6"/>
    <w:rsid w:val="00CF61C7"/>
    <w:rsid w:val="00CF66EB"/>
    <w:rsid w:val="00CF6AB7"/>
    <w:rsid w:val="00CF72A2"/>
    <w:rsid w:val="00D00190"/>
    <w:rsid w:val="00D002E7"/>
    <w:rsid w:val="00D00848"/>
    <w:rsid w:val="00D00C63"/>
    <w:rsid w:val="00D00CC9"/>
    <w:rsid w:val="00D0155D"/>
    <w:rsid w:val="00D01CA3"/>
    <w:rsid w:val="00D01CAF"/>
    <w:rsid w:val="00D021D3"/>
    <w:rsid w:val="00D02210"/>
    <w:rsid w:val="00D024CA"/>
    <w:rsid w:val="00D026BC"/>
    <w:rsid w:val="00D0282D"/>
    <w:rsid w:val="00D02BF8"/>
    <w:rsid w:val="00D02FBC"/>
    <w:rsid w:val="00D03F81"/>
    <w:rsid w:val="00D041F9"/>
    <w:rsid w:val="00D0429B"/>
    <w:rsid w:val="00D04F90"/>
    <w:rsid w:val="00D05098"/>
    <w:rsid w:val="00D0509E"/>
    <w:rsid w:val="00D0579A"/>
    <w:rsid w:val="00D05926"/>
    <w:rsid w:val="00D059A6"/>
    <w:rsid w:val="00D060EE"/>
    <w:rsid w:val="00D06D1A"/>
    <w:rsid w:val="00D071F9"/>
    <w:rsid w:val="00D07331"/>
    <w:rsid w:val="00D07661"/>
    <w:rsid w:val="00D07949"/>
    <w:rsid w:val="00D100DE"/>
    <w:rsid w:val="00D10158"/>
    <w:rsid w:val="00D10732"/>
    <w:rsid w:val="00D10A5A"/>
    <w:rsid w:val="00D10EF4"/>
    <w:rsid w:val="00D11484"/>
    <w:rsid w:val="00D11CD2"/>
    <w:rsid w:val="00D11EDB"/>
    <w:rsid w:val="00D12099"/>
    <w:rsid w:val="00D1251D"/>
    <w:rsid w:val="00D12858"/>
    <w:rsid w:val="00D12926"/>
    <w:rsid w:val="00D12C5A"/>
    <w:rsid w:val="00D1322C"/>
    <w:rsid w:val="00D13393"/>
    <w:rsid w:val="00D13453"/>
    <w:rsid w:val="00D135B3"/>
    <w:rsid w:val="00D13A34"/>
    <w:rsid w:val="00D13BBD"/>
    <w:rsid w:val="00D13F5C"/>
    <w:rsid w:val="00D13FE8"/>
    <w:rsid w:val="00D144BA"/>
    <w:rsid w:val="00D146D9"/>
    <w:rsid w:val="00D14E58"/>
    <w:rsid w:val="00D14F0B"/>
    <w:rsid w:val="00D1536F"/>
    <w:rsid w:val="00D16B8C"/>
    <w:rsid w:val="00D172D6"/>
    <w:rsid w:val="00D17F16"/>
    <w:rsid w:val="00D2094D"/>
    <w:rsid w:val="00D20DB2"/>
    <w:rsid w:val="00D218C5"/>
    <w:rsid w:val="00D21CF5"/>
    <w:rsid w:val="00D2224F"/>
    <w:rsid w:val="00D22A6D"/>
    <w:rsid w:val="00D23868"/>
    <w:rsid w:val="00D23D16"/>
    <w:rsid w:val="00D23E63"/>
    <w:rsid w:val="00D23F29"/>
    <w:rsid w:val="00D241DE"/>
    <w:rsid w:val="00D24CDD"/>
    <w:rsid w:val="00D24F66"/>
    <w:rsid w:val="00D25188"/>
    <w:rsid w:val="00D25279"/>
    <w:rsid w:val="00D2549F"/>
    <w:rsid w:val="00D25AAC"/>
    <w:rsid w:val="00D25B72"/>
    <w:rsid w:val="00D261C8"/>
    <w:rsid w:val="00D2703E"/>
    <w:rsid w:val="00D27543"/>
    <w:rsid w:val="00D27B31"/>
    <w:rsid w:val="00D306B2"/>
    <w:rsid w:val="00D31AC5"/>
    <w:rsid w:val="00D320C0"/>
    <w:rsid w:val="00D32662"/>
    <w:rsid w:val="00D32A35"/>
    <w:rsid w:val="00D32AC6"/>
    <w:rsid w:val="00D335A2"/>
    <w:rsid w:val="00D33AA4"/>
    <w:rsid w:val="00D348A2"/>
    <w:rsid w:val="00D350B9"/>
    <w:rsid w:val="00D359BB"/>
    <w:rsid w:val="00D35BE9"/>
    <w:rsid w:val="00D369AB"/>
    <w:rsid w:val="00D36FF7"/>
    <w:rsid w:val="00D37D04"/>
    <w:rsid w:val="00D40270"/>
    <w:rsid w:val="00D41ACC"/>
    <w:rsid w:val="00D4235F"/>
    <w:rsid w:val="00D426E3"/>
    <w:rsid w:val="00D42B03"/>
    <w:rsid w:val="00D42DAD"/>
    <w:rsid w:val="00D42E27"/>
    <w:rsid w:val="00D43099"/>
    <w:rsid w:val="00D4464E"/>
    <w:rsid w:val="00D44A57"/>
    <w:rsid w:val="00D44ED8"/>
    <w:rsid w:val="00D45770"/>
    <w:rsid w:val="00D47274"/>
    <w:rsid w:val="00D47743"/>
    <w:rsid w:val="00D47D4A"/>
    <w:rsid w:val="00D47E3E"/>
    <w:rsid w:val="00D504A1"/>
    <w:rsid w:val="00D504D7"/>
    <w:rsid w:val="00D50773"/>
    <w:rsid w:val="00D50C8C"/>
    <w:rsid w:val="00D5123F"/>
    <w:rsid w:val="00D512C2"/>
    <w:rsid w:val="00D5157E"/>
    <w:rsid w:val="00D5193A"/>
    <w:rsid w:val="00D521C4"/>
    <w:rsid w:val="00D5242A"/>
    <w:rsid w:val="00D53BDF"/>
    <w:rsid w:val="00D5484D"/>
    <w:rsid w:val="00D5498D"/>
    <w:rsid w:val="00D55BB8"/>
    <w:rsid w:val="00D55FDB"/>
    <w:rsid w:val="00D5695E"/>
    <w:rsid w:val="00D56E35"/>
    <w:rsid w:val="00D575FB"/>
    <w:rsid w:val="00D57C91"/>
    <w:rsid w:val="00D603E1"/>
    <w:rsid w:val="00D6080A"/>
    <w:rsid w:val="00D60C41"/>
    <w:rsid w:val="00D60EE3"/>
    <w:rsid w:val="00D6112A"/>
    <w:rsid w:val="00D61A17"/>
    <w:rsid w:val="00D61CB7"/>
    <w:rsid w:val="00D628A4"/>
    <w:rsid w:val="00D62CB2"/>
    <w:rsid w:val="00D62F32"/>
    <w:rsid w:val="00D6314D"/>
    <w:rsid w:val="00D63A11"/>
    <w:rsid w:val="00D63A4D"/>
    <w:rsid w:val="00D63D0B"/>
    <w:rsid w:val="00D65ADA"/>
    <w:rsid w:val="00D6606E"/>
    <w:rsid w:val="00D664EE"/>
    <w:rsid w:val="00D66C48"/>
    <w:rsid w:val="00D66E9E"/>
    <w:rsid w:val="00D66EB5"/>
    <w:rsid w:val="00D67873"/>
    <w:rsid w:val="00D678B3"/>
    <w:rsid w:val="00D67B0F"/>
    <w:rsid w:val="00D67CBF"/>
    <w:rsid w:val="00D700A9"/>
    <w:rsid w:val="00D70696"/>
    <w:rsid w:val="00D71835"/>
    <w:rsid w:val="00D71994"/>
    <w:rsid w:val="00D71A9B"/>
    <w:rsid w:val="00D71B04"/>
    <w:rsid w:val="00D71E77"/>
    <w:rsid w:val="00D721BF"/>
    <w:rsid w:val="00D73406"/>
    <w:rsid w:val="00D73AD8"/>
    <w:rsid w:val="00D741CB"/>
    <w:rsid w:val="00D74486"/>
    <w:rsid w:val="00D74E8D"/>
    <w:rsid w:val="00D75207"/>
    <w:rsid w:val="00D754EB"/>
    <w:rsid w:val="00D76521"/>
    <w:rsid w:val="00D76632"/>
    <w:rsid w:val="00D76E6E"/>
    <w:rsid w:val="00D775E0"/>
    <w:rsid w:val="00D77B5D"/>
    <w:rsid w:val="00D77CC6"/>
    <w:rsid w:val="00D80015"/>
    <w:rsid w:val="00D802DA"/>
    <w:rsid w:val="00D807D3"/>
    <w:rsid w:val="00D8081B"/>
    <w:rsid w:val="00D80864"/>
    <w:rsid w:val="00D81570"/>
    <w:rsid w:val="00D81B7B"/>
    <w:rsid w:val="00D8262A"/>
    <w:rsid w:val="00D827BF"/>
    <w:rsid w:val="00D82C0A"/>
    <w:rsid w:val="00D8346F"/>
    <w:rsid w:val="00D8351F"/>
    <w:rsid w:val="00D835DC"/>
    <w:rsid w:val="00D83693"/>
    <w:rsid w:val="00D84236"/>
    <w:rsid w:val="00D8443F"/>
    <w:rsid w:val="00D8445D"/>
    <w:rsid w:val="00D84494"/>
    <w:rsid w:val="00D849CC"/>
    <w:rsid w:val="00D855E1"/>
    <w:rsid w:val="00D85708"/>
    <w:rsid w:val="00D8585E"/>
    <w:rsid w:val="00D85A21"/>
    <w:rsid w:val="00D864C5"/>
    <w:rsid w:val="00D86B20"/>
    <w:rsid w:val="00D86FA6"/>
    <w:rsid w:val="00D8786E"/>
    <w:rsid w:val="00D87991"/>
    <w:rsid w:val="00D87C8A"/>
    <w:rsid w:val="00D87ECF"/>
    <w:rsid w:val="00D87EEE"/>
    <w:rsid w:val="00D907FC"/>
    <w:rsid w:val="00D90D49"/>
    <w:rsid w:val="00D91199"/>
    <w:rsid w:val="00D91C23"/>
    <w:rsid w:val="00D91D01"/>
    <w:rsid w:val="00D93047"/>
    <w:rsid w:val="00D944C3"/>
    <w:rsid w:val="00D94B71"/>
    <w:rsid w:val="00D94E98"/>
    <w:rsid w:val="00D9633A"/>
    <w:rsid w:val="00D96B1F"/>
    <w:rsid w:val="00D96D75"/>
    <w:rsid w:val="00D97E79"/>
    <w:rsid w:val="00DA009E"/>
    <w:rsid w:val="00DA06FF"/>
    <w:rsid w:val="00DA0B5D"/>
    <w:rsid w:val="00DA0FD9"/>
    <w:rsid w:val="00DA1A45"/>
    <w:rsid w:val="00DA2228"/>
    <w:rsid w:val="00DA2D5A"/>
    <w:rsid w:val="00DA3C0F"/>
    <w:rsid w:val="00DA410B"/>
    <w:rsid w:val="00DA423A"/>
    <w:rsid w:val="00DA49F3"/>
    <w:rsid w:val="00DA4E48"/>
    <w:rsid w:val="00DA59CB"/>
    <w:rsid w:val="00DA60A0"/>
    <w:rsid w:val="00DA6820"/>
    <w:rsid w:val="00DA6E20"/>
    <w:rsid w:val="00DA76B7"/>
    <w:rsid w:val="00DA7702"/>
    <w:rsid w:val="00DA7C25"/>
    <w:rsid w:val="00DB142C"/>
    <w:rsid w:val="00DB17D0"/>
    <w:rsid w:val="00DB20E6"/>
    <w:rsid w:val="00DB23DB"/>
    <w:rsid w:val="00DB2720"/>
    <w:rsid w:val="00DB2946"/>
    <w:rsid w:val="00DB32FF"/>
    <w:rsid w:val="00DB3363"/>
    <w:rsid w:val="00DB3DAA"/>
    <w:rsid w:val="00DB44A8"/>
    <w:rsid w:val="00DB4F27"/>
    <w:rsid w:val="00DB5011"/>
    <w:rsid w:val="00DB59EA"/>
    <w:rsid w:val="00DB5C3C"/>
    <w:rsid w:val="00DB5D0F"/>
    <w:rsid w:val="00DB5D4E"/>
    <w:rsid w:val="00DB60E2"/>
    <w:rsid w:val="00DB64B0"/>
    <w:rsid w:val="00DB6FF7"/>
    <w:rsid w:val="00DB7199"/>
    <w:rsid w:val="00DB7DF5"/>
    <w:rsid w:val="00DB7ECE"/>
    <w:rsid w:val="00DC0478"/>
    <w:rsid w:val="00DC09A1"/>
    <w:rsid w:val="00DC1021"/>
    <w:rsid w:val="00DC1546"/>
    <w:rsid w:val="00DC16E0"/>
    <w:rsid w:val="00DC16E6"/>
    <w:rsid w:val="00DC2232"/>
    <w:rsid w:val="00DC223B"/>
    <w:rsid w:val="00DC30F2"/>
    <w:rsid w:val="00DC42F5"/>
    <w:rsid w:val="00DC456D"/>
    <w:rsid w:val="00DC4582"/>
    <w:rsid w:val="00DC48F6"/>
    <w:rsid w:val="00DC51D2"/>
    <w:rsid w:val="00DC5B19"/>
    <w:rsid w:val="00DC5FDD"/>
    <w:rsid w:val="00DC7221"/>
    <w:rsid w:val="00DC73AE"/>
    <w:rsid w:val="00DD008F"/>
    <w:rsid w:val="00DD019D"/>
    <w:rsid w:val="00DD085B"/>
    <w:rsid w:val="00DD134B"/>
    <w:rsid w:val="00DD1940"/>
    <w:rsid w:val="00DD1EC8"/>
    <w:rsid w:val="00DD27B2"/>
    <w:rsid w:val="00DD27E8"/>
    <w:rsid w:val="00DD2AAB"/>
    <w:rsid w:val="00DD30AE"/>
    <w:rsid w:val="00DD35E0"/>
    <w:rsid w:val="00DD4122"/>
    <w:rsid w:val="00DD42CE"/>
    <w:rsid w:val="00DD4595"/>
    <w:rsid w:val="00DD4EC7"/>
    <w:rsid w:val="00DD4F01"/>
    <w:rsid w:val="00DD4F11"/>
    <w:rsid w:val="00DD5344"/>
    <w:rsid w:val="00DD653F"/>
    <w:rsid w:val="00DD66C2"/>
    <w:rsid w:val="00DD726F"/>
    <w:rsid w:val="00DD789B"/>
    <w:rsid w:val="00DE03BB"/>
    <w:rsid w:val="00DE09FB"/>
    <w:rsid w:val="00DE1165"/>
    <w:rsid w:val="00DE187D"/>
    <w:rsid w:val="00DE2255"/>
    <w:rsid w:val="00DE2522"/>
    <w:rsid w:val="00DE2AA2"/>
    <w:rsid w:val="00DE3BA3"/>
    <w:rsid w:val="00DE3CF6"/>
    <w:rsid w:val="00DE3F51"/>
    <w:rsid w:val="00DE508E"/>
    <w:rsid w:val="00DE560B"/>
    <w:rsid w:val="00DE573D"/>
    <w:rsid w:val="00DE5D8B"/>
    <w:rsid w:val="00DE6098"/>
    <w:rsid w:val="00DE7262"/>
    <w:rsid w:val="00DE7397"/>
    <w:rsid w:val="00DE7895"/>
    <w:rsid w:val="00DE7BFB"/>
    <w:rsid w:val="00DE7C8B"/>
    <w:rsid w:val="00DE7E6B"/>
    <w:rsid w:val="00DF07C9"/>
    <w:rsid w:val="00DF0BA8"/>
    <w:rsid w:val="00DF119D"/>
    <w:rsid w:val="00DF14EA"/>
    <w:rsid w:val="00DF153E"/>
    <w:rsid w:val="00DF15F0"/>
    <w:rsid w:val="00DF1891"/>
    <w:rsid w:val="00DF2694"/>
    <w:rsid w:val="00DF2E0E"/>
    <w:rsid w:val="00DF2FD2"/>
    <w:rsid w:val="00DF331C"/>
    <w:rsid w:val="00DF4D1D"/>
    <w:rsid w:val="00DF5578"/>
    <w:rsid w:val="00DF576C"/>
    <w:rsid w:val="00DF5C10"/>
    <w:rsid w:val="00DF5CC2"/>
    <w:rsid w:val="00DF6290"/>
    <w:rsid w:val="00DF6358"/>
    <w:rsid w:val="00DF640A"/>
    <w:rsid w:val="00DF689E"/>
    <w:rsid w:val="00DF6E0A"/>
    <w:rsid w:val="00DF6EC4"/>
    <w:rsid w:val="00DF7474"/>
    <w:rsid w:val="00DF75A6"/>
    <w:rsid w:val="00DF79AD"/>
    <w:rsid w:val="00DF7F14"/>
    <w:rsid w:val="00E00105"/>
    <w:rsid w:val="00E003B0"/>
    <w:rsid w:val="00E00FA4"/>
    <w:rsid w:val="00E01CE3"/>
    <w:rsid w:val="00E021A7"/>
    <w:rsid w:val="00E02B1E"/>
    <w:rsid w:val="00E02BBB"/>
    <w:rsid w:val="00E0368E"/>
    <w:rsid w:val="00E038F0"/>
    <w:rsid w:val="00E03F1E"/>
    <w:rsid w:val="00E0455B"/>
    <w:rsid w:val="00E04F71"/>
    <w:rsid w:val="00E06424"/>
    <w:rsid w:val="00E067D0"/>
    <w:rsid w:val="00E06B5C"/>
    <w:rsid w:val="00E0728A"/>
    <w:rsid w:val="00E0736E"/>
    <w:rsid w:val="00E078F3"/>
    <w:rsid w:val="00E07E7B"/>
    <w:rsid w:val="00E10739"/>
    <w:rsid w:val="00E10C43"/>
    <w:rsid w:val="00E11029"/>
    <w:rsid w:val="00E1104C"/>
    <w:rsid w:val="00E113E5"/>
    <w:rsid w:val="00E118BF"/>
    <w:rsid w:val="00E12124"/>
    <w:rsid w:val="00E1239C"/>
    <w:rsid w:val="00E12444"/>
    <w:rsid w:val="00E12BF0"/>
    <w:rsid w:val="00E130D8"/>
    <w:rsid w:val="00E132B3"/>
    <w:rsid w:val="00E13312"/>
    <w:rsid w:val="00E134FB"/>
    <w:rsid w:val="00E13FD9"/>
    <w:rsid w:val="00E14332"/>
    <w:rsid w:val="00E14F19"/>
    <w:rsid w:val="00E15385"/>
    <w:rsid w:val="00E1540C"/>
    <w:rsid w:val="00E156D8"/>
    <w:rsid w:val="00E15A19"/>
    <w:rsid w:val="00E15EE0"/>
    <w:rsid w:val="00E1600E"/>
    <w:rsid w:val="00E1648B"/>
    <w:rsid w:val="00E16C43"/>
    <w:rsid w:val="00E17C9D"/>
    <w:rsid w:val="00E20318"/>
    <w:rsid w:val="00E20D62"/>
    <w:rsid w:val="00E20DC9"/>
    <w:rsid w:val="00E214AC"/>
    <w:rsid w:val="00E214FE"/>
    <w:rsid w:val="00E21633"/>
    <w:rsid w:val="00E21B40"/>
    <w:rsid w:val="00E22CA0"/>
    <w:rsid w:val="00E23557"/>
    <w:rsid w:val="00E237BF"/>
    <w:rsid w:val="00E23AEB"/>
    <w:rsid w:val="00E24584"/>
    <w:rsid w:val="00E246BC"/>
    <w:rsid w:val="00E24878"/>
    <w:rsid w:val="00E24E0A"/>
    <w:rsid w:val="00E25204"/>
    <w:rsid w:val="00E25511"/>
    <w:rsid w:val="00E257E0"/>
    <w:rsid w:val="00E25B0D"/>
    <w:rsid w:val="00E25E0C"/>
    <w:rsid w:val="00E263A4"/>
    <w:rsid w:val="00E263B1"/>
    <w:rsid w:val="00E2649D"/>
    <w:rsid w:val="00E26702"/>
    <w:rsid w:val="00E26ADE"/>
    <w:rsid w:val="00E26BC3"/>
    <w:rsid w:val="00E26FAF"/>
    <w:rsid w:val="00E270DF"/>
    <w:rsid w:val="00E2785C"/>
    <w:rsid w:val="00E27C3C"/>
    <w:rsid w:val="00E27D01"/>
    <w:rsid w:val="00E27F39"/>
    <w:rsid w:val="00E30314"/>
    <w:rsid w:val="00E306CE"/>
    <w:rsid w:val="00E30F75"/>
    <w:rsid w:val="00E313DC"/>
    <w:rsid w:val="00E31E90"/>
    <w:rsid w:val="00E32031"/>
    <w:rsid w:val="00E32747"/>
    <w:rsid w:val="00E328FA"/>
    <w:rsid w:val="00E32D80"/>
    <w:rsid w:val="00E332F1"/>
    <w:rsid w:val="00E3499E"/>
    <w:rsid w:val="00E352C6"/>
    <w:rsid w:val="00E35457"/>
    <w:rsid w:val="00E355B5"/>
    <w:rsid w:val="00E360B0"/>
    <w:rsid w:val="00E36667"/>
    <w:rsid w:val="00E36992"/>
    <w:rsid w:val="00E3699A"/>
    <w:rsid w:val="00E37117"/>
    <w:rsid w:val="00E37CB2"/>
    <w:rsid w:val="00E37F7E"/>
    <w:rsid w:val="00E41CB6"/>
    <w:rsid w:val="00E42620"/>
    <w:rsid w:val="00E428FC"/>
    <w:rsid w:val="00E43054"/>
    <w:rsid w:val="00E43A07"/>
    <w:rsid w:val="00E4415C"/>
    <w:rsid w:val="00E44B62"/>
    <w:rsid w:val="00E44D68"/>
    <w:rsid w:val="00E45302"/>
    <w:rsid w:val="00E47020"/>
    <w:rsid w:val="00E47A01"/>
    <w:rsid w:val="00E47C27"/>
    <w:rsid w:val="00E47D9F"/>
    <w:rsid w:val="00E47FE6"/>
    <w:rsid w:val="00E50549"/>
    <w:rsid w:val="00E50739"/>
    <w:rsid w:val="00E50F8D"/>
    <w:rsid w:val="00E517F0"/>
    <w:rsid w:val="00E51CBB"/>
    <w:rsid w:val="00E51D27"/>
    <w:rsid w:val="00E51DE1"/>
    <w:rsid w:val="00E52418"/>
    <w:rsid w:val="00E52455"/>
    <w:rsid w:val="00E52A17"/>
    <w:rsid w:val="00E52C63"/>
    <w:rsid w:val="00E5322E"/>
    <w:rsid w:val="00E5358A"/>
    <w:rsid w:val="00E538E4"/>
    <w:rsid w:val="00E53C9B"/>
    <w:rsid w:val="00E53FD2"/>
    <w:rsid w:val="00E541DF"/>
    <w:rsid w:val="00E54933"/>
    <w:rsid w:val="00E54F99"/>
    <w:rsid w:val="00E555C9"/>
    <w:rsid w:val="00E55E38"/>
    <w:rsid w:val="00E55EBC"/>
    <w:rsid w:val="00E56058"/>
    <w:rsid w:val="00E568EA"/>
    <w:rsid w:val="00E572DB"/>
    <w:rsid w:val="00E57796"/>
    <w:rsid w:val="00E57954"/>
    <w:rsid w:val="00E57D38"/>
    <w:rsid w:val="00E61B54"/>
    <w:rsid w:val="00E61D9B"/>
    <w:rsid w:val="00E62145"/>
    <w:rsid w:val="00E62221"/>
    <w:rsid w:val="00E6286F"/>
    <w:rsid w:val="00E62AD0"/>
    <w:rsid w:val="00E62E5C"/>
    <w:rsid w:val="00E630DD"/>
    <w:rsid w:val="00E63977"/>
    <w:rsid w:val="00E6478D"/>
    <w:rsid w:val="00E648FA"/>
    <w:rsid w:val="00E6503D"/>
    <w:rsid w:val="00E65248"/>
    <w:rsid w:val="00E6574E"/>
    <w:rsid w:val="00E657AE"/>
    <w:rsid w:val="00E65C96"/>
    <w:rsid w:val="00E65D40"/>
    <w:rsid w:val="00E65DF4"/>
    <w:rsid w:val="00E663D5"/>
    <w:rsid w:val="00E66E48"/>
    <w:rsid w:val="00E6768B"/>
    <w:rsid w:val="00E679FF"/>
    <w:rsid w:val="00E67D55"/>
    <w:rsid w:val="00E67D66"/>
    <w:rsid w:val="00E67E3E"/>
    <w:rsid w:val="00E705BE"/>
    <w:rsid w:val="00E709ED"/>
    <w:rsid w:val="00E71C1F"/>
    <w:rsid w:val="00E71C2C"/>
    <w:rsid w:val="00E720E5"/>
    <w:rsid w:val="00E724CE"/>
    <w:rsid w:val="00E73086"/>
    <w:rsid w:val="00E738E7"/>
    <w:rsid w:val="00E744B5"/>
    <w:rsid w:val="00E7497B"/>
    <w:rsid w:val="00E74B95"/>
    <w:rsid w:val="00E763B2"/>
    <w:rsid w:val="00E76CCE"/>
    <w:rsid w:val="00E76E35"/>
    <w:rsid w:val="00E76E99"/>
    <w:rsid w:val="00E77004"/>
    <w:rsid w:val="00E77383"/>
    <w:rsid w:val="00E77633"/>
    <w:rsid w:val="00E77C8F"/>
    <w:rsid w:val="00E77EEA"/>
    <w:rsid w:val="00E80BBD"/>
    <w:rsid w:val="00E81DDE"/>
    <w:rsid w:val="00E82EF7"/>
    <w:rsid w:val="00E834D6"/>
    <w:rsid w:val="00E83737"/>
    <w:rsid w:val="00E837DB"/>
    <w:rsid w:val="00E8385F"/>
    <w:rsid w:val="00E84A88"/>
    <w:rsid w:val="00E84C61"/>
    <w:rsid w:val="00E84D3E"/>
    <w:rsid w:val="00E8506B"/>
    <w:rsid w:val="00E85671"/>
    <w:rsid w:val="00E85BED"/>
    <w:rsid w:val="00E85C2E"/>
    <w:rsid w:val="00E8655A"/>
    <w:rsid w:val="00E86D3A"/>
    <w:rsid w:val="00E86F78"/>
    <w:rsid w:val="00E8713E"/>
    <w:rsid w:val="00E8761F"/>
    <w:rsid w:val="00E87AD3"/>
    <w:rsid w:val="00E90553"/>
    <w:rsid w:val="00E90A00"/>
    <w:rsid w:val="00E91542"/>
    <w:rsid w:val="00E91BCD"/>
    <w:rsid w:val="00E91D48"/>
    <w:rsid w:val="00E92485"/>
    <w:rsid w:val="00E92BD3"/>
    <w:rsid w:val="00E92C6B"/>
    <w:rsid w:val="00E9367B"/>
    <w:rsid w:val="00E93BC9"/>
    <w:rsid w:val="00E93C37"/>
    <w:rsid w:val="00E94196"/>
    <w:rsid w:val="00E9444B"/>
    <w:rsid w:val="00E94B1B"/>
    <w:rsid w:val="00E94B59"/>
    <w:rsid w:val="00E94C7C"/>
    <w:rsid w:val="00E95451"/>
    <w:rsid w:val="00E956FA"/>
    <w:rsid w:val="00E95A8C"/>
    <w:rsid w:val="00E95C62"/>
    <w:rsid w:val="00E95E76"/>
    <w:rsid w:val="00E95F2E"/>
    <w:rsid w:val="00E9641E"/>
    <w:rsid w:val="00E966B5"/>
    <w:rsid w:val="00E969B0"/>
    <w:rsid w:val="00E96A9D"/>
    <w:rsid w:val="00E96BCA"/>
    <w:rsid w:val="00E96D25"/>
    <w:rsid w:val="00E96D81"/>
    <w:rsid w:val="00E96FD7"/>
    <w:rsid w:val="00E9726B"/>
    <w:rsid w:val="00E9755E"/>
    <w:rsid w:val="00E97EB3"/>
    <w:rsid w:val="00EA051A"/>
    <w:rsid w:val="00EA085E"/>
    <w:rsid w:val="00EA0BD6"/>
    <w:rsid w:val="00EA0E3B"/>
    <w:rsid w:val="00EA170C"/>
    <w:rsid w:val="00EA1DB1"/>
    <w:rsid w:val="00EA3765"/>
    <w:rsid w:val="00EA376C"/>
    <w:rsid w:val="00EA3C36"/>
    <w:rsid w:val="00EA3F0D"/>
    <w:rsid w:val="00EA4097"/>
    <w:rsid w:val="00EA4443"/>
    <w:rsid w:val="00EA4586"/>
    <w:rsid w:val="00EA4B5A"/>
    <w:rsid w:val="00EA4F9D"/>
    <w:rsid w:val="00EA55F0"/>
    <w:rsid w:val="00EA59D8"/>
    <w:rsid w:val="00EA5EF5"/>
    <w:rsid w:val="00EA664B"/>
    <w:rsid w:val="00EA6936"/>
    <w:rsid w:val="00EA6F61"/>
    <w:rsid w:val="00EB01E6"/>
    <w:rsid w:val="00EB0755"/>
    <w:rsid w:val="00EB0FE5"/>
    <w:rsid w:val="00EB12E0"/>
    <w:rsid w:val="00EB1C73"/>
    <w:rsid w:val="00EB21D6"/>
    <w:rsid w:val="00EB2312"/>
    <w:rsid w:val="00EB2410"/>
    <w:rsid w:val="00EB2782"/>
    <w:rsid w:val="00EB2BBA"/>
    <w:rsid w:val="00EB3828"/>
    <w:rsid w:val="00EB3D7F"/>
    <w:rsid w:val="00EB3ED5"/>
    <w:rsid w:val="00EB43F3"/>
    <w:rsid w:val="00EB4C4A"/>
    <w:rsid w:val="00EB4D91"/>
    <w:rsid w:val="00EB4E36"/>
    <w:rsid w:val="00EB4F22"/>
    <w:rsid w:val="00EB5722"/>
    <w:rsid w:val="00EB5F8B"/>
    <w:rsid w:val="00EB6F4B"/>
    <w:rsid w:val="00EB7401"/>
    <w:rsid w:val="00EB7C92"/>
    <w:rsid w:val="00EC092F"/>
    <w:rsid w:val="00EC09A8"/>
    <w:rsid w:val="00EC0ACE"/>
    <w:rsid w:val="00EC1215"/>
    <w:rsid w:val="00EC1507"/>
    <w:rsid w:val="00EC1784"/>
    <w:rsid w:val="00EC209A"/>
    <w:rsid w:val="00EC2492"/>
    <w:rsid w:val="00EC2F7D"/>
    <w:rsid w:val="00EC372A"/>
    <w:rsid w:val="00EC4579"/>
    <w:rsid w:val="00EC4C79"/>
    <w:rsid w:val="00EC4E05"/>
    <w:rsid w:val="00EC507E"/>
    <w:rsid w:val="00EC54C2"/>
    <w:rsid w:val="00EC5BD6"/>
    <w:rsid w:val="00EC5C4F"/>
    <w:rsid w:val="00EC5C96"/>
    <w:rsid w:val="00EC5F07"/>
    <w:rsid w:val="00EC667D"/>
    <w:rsid w:val="00EC6901"/>
    <w:rsid w:val="00EC7F82"/>
    <w:rsid w:val="00EC7F8C"/>
    <w:rsid w:val="00ED0DEA"/>
    <w:rsid w:val="00ED1041"/>
    <w:rsid w:val="00ED1273"/>
    <w:rsid w:val="00ED16C9"/>
    <w:rsid w:val="00ED2315"/>
    <w:rsid w:val="00ED440B"/>
    <w:rsid w:val="00ED4BA9"/>
    <w:rsid w:val="00ED56B4"/>
    <w:rsid w:val="00ED600C"/>
    <w:rsid w:val="00ED6461"/>
    <w:rsid w:val="00ED6747"/>
    <w:rsid w:val="00ED69E2"/>
    <w:rsid w:val="00ED6B4E"/>
    <w:rsid w:val="00ED6EF2"/>
    <w:rsid w:val="00ED70C7"/>
    <w:rsid w:val="00ED737C"/>
    <w:rsid w:val="00ED7C63"/>
    <w:rsid w:val="00ED7F8B"/>
    <w:rsid w:val="00EE0198"/>
    <w:rsid w:val="00EE0C68"/>
    <w:rsid w:val="00EE0F35"/>
    <w:rsid w:val="00EE113E"/>
    <w:rsid w:val="00EE12E2"/>
    <w:rsid w:val="00EE148B"/>
    <w:rsid w:val="00EE1C68"/>
    <w:rsid w:val="00EE2035"/>
    <w:rsid w:val="00EE2435"/>
    <w:rsid w:val="00EE2D82"/>
    <w:rsid w:val="00EE34D9"/>
    <w:rsid w:val="00EE3A0B"/>
    <w:rsid w:val="00EE5366"/>
    <w:rsid w:val="00EE574F"/>
    <w:rsid w:val="00EE5B07"/>
    <w:rsid w:val="00EE5F5A"/>
    <w:rsid w:val="00EE5FC2"/>
    <w:rsid w:val="00EE71FF"/>
    <w:rsid w:val="00EE7602"/>
    <w:rsid w:val="00EE7A62"/>
    <w:rsid w:val="00EF070E"/>
    <w:rsid w:val="00EF150C"/>
    <w:rsid w:val="00EF1AC4"/>
    <w:rsid w:val="00EF218A"/>
    <w:rsid w:val="00EF2C9E"/>
    <w:rsid w:val="00EF2ED3"/>
    <w:rsid w:val="00EF30B9"/>
    <w:rsid w:val="00EF33C9"/>
    <w:rsid w:val="00EF36FE"/>
    <w:rsid w:val="00EF3EE3"/>
    <w:rsid w:val="00EF400E"/>
    <w:rsid w:val="00EF425D"/>
    <w:rsid w:val="00EF4E9E"/>
    <w:rsid w:val="00EF5A4A"/>
    <w:rsid w:val="00EF5C36"/>
    <w:rsid w:val="00EF5F07"/>
    <w:rsid w:val="00EF623F"/>
    <w:rsid w:val="00EF77A1"/>
    <w:rsid w:val="00EF7A6C"/>
    <w:rsid w:val="00EF7A77"/>
    <w:rsid w:val="00EF7FBC"/>
    <w:rsid w:val="00F0010B"/>
    <w:rsid w:val="00F0049C"/>
    <w:rsid w:val="00F00870"/>
    <w:rsid w:val="00F008FA"/>
    <w:rsid w:val="00F00A7A"/>
    <w:rsid w:val="00F01041"/>
    <w:rsid w:val="00F011D1"/>
    <w:rsid w:val="00F013DD"/>
    <w:rsid w:val="00F01562"/>
    <w:rsid w:val="00F018BB"/>
    <w:rsid w:val="00F01CE9"/>
    <w:rsid w:val="00F03051"/>
    <w:rsid w:val="00F040A4"/>
    <w:rsid w:val="00F0413C"/>
    <w:rsid w:val="00F0418B"/>
    <w:rsid w:val="00F043C9"/>
    <w:rsid w:val="00F0474A"/>
    <w:rsid w:val="00F0480D"/>
    <w:rsid w:val="00F04BF9"/>
    <w:rsid w:val="00F053E3"/>
    <w:rsid w:val="00F05532"/>
    <w:rsid w:val="00F05703"/>
    <w:rsid w:val="00F05955"/>
    <w:rsid w:val="00F05CC7"/>
    <w:rsid w:val="00F07683"/>
    <w:rsid w:val="00F10368"/>
    <w:rsid w:val="00F104C5"/>
    <w:rsid w:val="00F106EA"/>
    <w:rsid w:val="00F10F97"/>
    <w:rsid w:val="00F11282"/>
    <w:rsid w:val="00F117E1"/>
    <w:rsid w:val="00F11DC3"/>
    <w:rsid w:val="00F11FB0"/>
    <w:rsid w:val="00F125A7"/>
    <w:rsid w:val="00F1264E"/>
    <w:rsid w:val="00F12B05"/>
    <w:rsid w:val="00F12DDD"/>
    <w:rsid w:val="00F12E69"/>
    <w:rsid w:val="00F1345D"/>
    <w:rsid w:val="00F134EF"/>
    <w:rsid w:val="00F1390D"/>
    <w:rsid w:val="00F14767"/>
    <w:rsid w:val="00F14E63"/>
    <w:rsid w:val="00F15010"/>
    <w:rsid w:val="00F150E1"/>
    <w:rsid w:val="00F150F3"/>
    <w:rsid w:val="00F15123"/>
    <w:rsid w:val="00F15C0C"/>
    <w:rsid w:val="00F16103"/>
    <w:rsid w:val="00F161F9"/>
    <w:rsid w:val="00F163D7"/>
    <w:rsid w:val="00F16475"/>
    <w:rsid w:val="00F17D25"/>
    <w:rsid w:val="00F20257"/>
    <w:rsid w:val="00F20267"/>
    <w:rsid w:val="00F2040B"/>
    <w:rsid w:val="00F205C5"/>
    <w:rsid w:val="00F20752"/>
    <w:rsid w:val="00F207E1"/>
    <w:rsid w:val="00F20D5A"/>
    <w:rsid w:val="00F20E12"/>
    <w:rsid w:val="00F21E64"/>
    <w:rsid w:val="00F23443"/>
    <w:rsid w:val="00F23614"/>
    <w:rsid w:val="00F238DF"/>
    <w:rsid w:val="00F23C42"/>
    <w:rsid w:val="00F23F86"/>
    <w:rsid w:val="00F241A5"/>
    <w:rsid w:val="00F24393"/>
    <w:rsid w:val="00F24979"/>
    <w:rsid w:val="00F24D73"/>
    <w:rsid w:val="00F256D2"/>
    <w:rsid w:val="00F25704"/>
    <w:rsid w:val="00F26059"/>
    <w:rsid w:val="00F2703F"/>
    <w:rsid w:val="00F27742"/>
    <w:rsid w:val="00F27DFE"/>
    <w:rsid w:val="00F27E93"/>
    <w:rsid w:val="00F27EDD"/>
    <w:rsid w:val="00F30091"/>
    <w:rsid w:val="00F302AC"/>
    <w:rsid w:val="00F305CF"/>
    <w:rsid w:val="00F30853"/>
    <w:rsid w:val="00F30A2D"/>
    <w:rsid w:val="00F30F80"/>
    <w:rsid w:val="00F31100"/>
    <w:rsid w:val="00F31553"/>
    <w:rsid w:val="00F31F7A"/>
    <w:rsid w:val="00F3258F"/>
    <w:rsid w:val="00F329D4"/>
    <w:rsid w:val="00F32F61"/>
    <w:rsid w:val="00F332F9"/>
    <w:rsid w:val="00F3366E"/>
    <w:rsid w:val="00F337C0"/>
    <w:rsid w:val="00F33E92"/>
    <w:rsid w:val="00F34053"/>
    <w:rsid w:val="00F352F3"/>
    <w:rsid w:val="00F354C6"/>
    <w:rsid w:val="00F357D1"/>
    <w:rsid w:val="00F3631B"/>
    <w:rsid w:val="00F36BB4"/>
    <w:rsid w:val="00F371F2"/>
    <w:rsid w:val="00F37724"/>
    <w:rsid w:val="00F37BD5"/>
    <w:rsid w:val="00F40281"/>
    <w:rsid w:val="00F41D8F"/>
    <w:rsid w:val="00F41FDB"/>
    <w:rsid w:val="00F421A6"/>
    <w:rsid w:val="00F421F9"/>
    <w:rsid w:val="00F425AF"/>
    <w:rsid w:val="00F428AF"/>
    <w:rsid w:val="00F42939"/>
    <w:rsid w:val="00F432EF"/>
    <w:rsid w:val="00F436DF"/>
    <w:rsid w:val="00F43AF5"/>
    <w:rsid w:val="00F43CCF"/>
    <w:rsid w:val="00F43DD8"/>
    <w:rsid w:val="00F43E60"/>
    <w:rsid w:val="00F4438D"/>
    <w:rsid w:val="00F44B99"/>
    <w:rsid w:val="00F45DDB"/>
    <w:rsid w:val="00F4679D"/>
    <w:rsid w:val="00F47214"/>
    <w:rsid w:val="00F5027E"/>
    <w:rsid w:val="00F504B6"/>
    <w:rsid w:val="00F5076A"/>
    <w:rsid w:val="00F50818"/>
    <w:rsid w:val="00F50D11"/>
    <w:rsid w:val="00F50FC0"/>
    <w:rsid w:val="00F51252"/>
    <w:rsid w:val="00F514B4"/>
    <w:rsid w:val="00F5152B"/>
    <w:rsid w:val="00F518DE"/>
    <w:rsid w:val="00F520DF"/>
    <w:rsid w:val="00F5251E"/>
    <w:rsid w:val="00F52671"/>
    <w:rsid w:val="00F52B6B"/>
    <w:rsid w:val="00F5342F"/>
    <w:rsid w:val="00F53C0B"/>
    <w:rsid w:val="00F53C89"/>
    <w:rsid w:val="00F53FEF"/>
    <w:rsid w:val="00F54ED6"/>
    <w:rsid w:val="00F55080"/>
    <w:rsid w:val="00F55211"/>
    <w:rsid w:val="00F55A9F"/>
    <w:rsid w:val="00F567D4"/>
    <w:rsid w:val="00F56928"/>
    <w:rsid w:val="00F577CB"/>
    <w:rsid w:val="00F57AAA"/>
    <w:rsid w:val="00F60418"/>
    <w:rsid w:val="00F60D0E"/>
    <w:rsid w:val="00F614A2"/>
    <w:rsid w:val="00F61852"/>
    <w:rsid w:val="00F61AB1"/>
    <w:rsid w:val="00F61B56"/>
    <w:rsid w:val="00F61F0E"/>
    <w:rsid w:val="00F632D1"/>
    <w:rsid w:val="00F632D5"/>
    <w:rsid w:val="00F634C4"/>
    <w:rsid w:val="00F639E5"/>
    <w:rsid w:val="00F63A29"/>
    <w:rsid w:val="00F64DFC"/>
    <w:rsid w:val="00F65CFA"/>
    <w:rsid w:val="00F661EA"/>
    <w:rsid w:val="00F666F4"/>
    <w:rsid w:val="00F66AC6"/>
    <w:rsid w:val="00F66C1C"/>
    <w:rsid w:val="00F67913"/>
    <w:rsid w:val="00F7014B"/>
    <w:rsid w:val="00F7238B"/>
    <w:rsid w:val="00F7276F"/>
    <w:rsid w:val="00F72AB8"/>
    <w:rsid w:val="00F731C6"/>
    <w:rsid w:val="00F737B3"/>
    <w:rsid w:val="00F737B6"/>
    <w:rsid w:val="00F73B83"/>
    <w:rsid w:val="00F747A8"/>
    <w:rsid w:val="00F74D40"/>
    <w:rsid w:val="00F7594F"/>
    <w:rsid w:val="00F75A74"/>
    <w:rsid w:val="00F762D1"/>
    <w:rsid w:val="00F77A7B"/>
    <w:rsid w:val="00F80134"/>
    <w:rsid w:val="00F80351"/>
    <w:rsid w:val="00F81426"/>
    <w:rsid w:val="00F81D4E"/>
    <w:rsid w:val="00F830C4"/>
    <w:rsid w:val="00F83512"/>
    <w:rsid w:val="00F83B79"/>
    <w:rsid w:val="00F8469D"/>
    <w:rsid w:val="00F84A5E"/>
    <w:rsid w:val="00F8509A"/>
    <w:rsid w:val="00F8578C"/>
    <w:rsid w:val="00F85B2C"/>
    <w:rsid w:val="00F85DFB"/>
    <w:rsid w:val="00F86188"/>
    <w:rsid w:val="00F8633E"/>
    <w:rsid w:val="00F86E41"/>
    <w:rsid w:val="00F87849"/>
    <w:rsid w:val="00F87B24"/>
    <w:rsid w:val="00F90459"/>
    <w:rsid w:val="00F90D48"/>
    <w:rsid w:val="00F9148C"/>
    <w:rsid w:val="00F91B60"/>
    <w:rsid w:val="00F92D78"/>
    <w:rsid w:val="00F935AD"/>
    <w:rsid w:val="00F93D82"/>
    <w:rsid w:val="00F9474B"/>
    <w:rsid w:val="00F951EC"/>
    <w:rsid w:val="00F95E8A"/>
    <w:rsid w:val="00F95EAB"/>
    <w:rsid w:val="00F974BD"/>
    <w:rsid w:val="00F977EC"/>
    <w:rsid w:val="00F97D34"/>
    <w:rsid w:val="00FA01D6"/>
    <w:rsid w:val="00FA03E6"/>
    <w:rsid w:val="00FA0E45"/>
    <w:rsid w:val="00FA115C"/>
    <w:rsid w:val="00FA131B"/>
    <w:rsid w:val="00FA1787"/>
    <w:rsid w:val="00FA1CD8"/>
    <w:rsid w:val="00FA2281"/>
    <w:rsid w:val="00FA2B6F"/>
    <w:rsid w:val="00FA2DCA"/>
    <w:rsid w:val="00FA3445"/>
    <w:rsid w:val="00FA39ED"/>
    <w:rsid w:val="00FA40D2"/>
    <w:rsid w:val="00FA42CF"/>
    <w:rsid w:val="00FA49D8"/>
    <w:rsid w:val="00FA5205"/>
    <w:rsid w:val="00FA554A"/>
    <w:rsid w:val="00FA5F5F"/>
    <w:rsid w:val="00FA70C5"/>
    <w:rsid w:val="00FA7695"/>
    <w:rsid w:val="00FA76D6"/>
    <w:rsid w:val="00FB0A9E"/>
    <w:rsid w:val="00FB0AF6"/>
    <w:rsid w:val="00FB0BBB"/>
    <w:rsid w:val="00FB12A8"/>
    <w:rsid w:val="00FB16C7"/>
    <w:rsid w:val="00FB183E"/>
    <w:rsid w:val="00FB1EA5"/>
    <w:rsid w:val="00FB2074"/>
    <w:rsid w:val="00FB2C10"/>
    <w:rsid w:val="00FB2E14"/>
    <w:rsid w:val="00FB33B5"/>
    <w:rsid w:val="00FB4606"/>
    <w:rsid w:val="00FB4711"/>
    <w:rsid w:val="00FB5131"/>
    <w:rsid w:val="00FB55FE"/>
    <w:rsid w:val="00FB5656"/>
    <w:rsid w:val="00FB590D"/>
    <w:rsid w:val="00FB6059"/>
    <w:rsid w:val="00FB7366"/>
    <w:rsid w:val="00FB75FC"/>
    <w:rsid w:val="00FB798E"/>
    <w:rsid w:val="00FB7ADA"/>
    <w:rsid w:val="00FB7C49"/>
    <w:rsid w:val="00FC03C6"/>
    <w:rsid w:val="00FC04E8"/>
    <w:rsid w:val="00FC06E1"/>
    <w:rsid w:val="00FC0C20"/>
    <w:rsid w:val="00FC0D97"/>
    <w:rsid w:val="00FC0F63"/>
    <w:rsid w:val="00FC2AE9"/>
    <w:rsid w:val="00FC374C"/>
    <w:rsid w:val="00FC3909"/>
    <w:rsid w:val="00FC502D"/>
    <w:rsid w:val="00FC567B"/>
    <w:rsid w:val="00FC6116"/>
    <w:rsid w:val="00FC680E"/>
    <w:rsid w:val="00FC6882"/>
    <w:rsid w:val="00FC73EB"/>
    <w:rsid w:val="00FD006A"/>
    <w:rsid w:val="00FD02E1"/>
    <w:rsid w:val="00FD02F7"/>
    <w:rsid w:val="00FD0318"/>
    <w:rsid w:val="00FD0BA6"/>
    <w:rsid w:val="00FD0C39"/>
    <w:rsid w:val="00FD1319"/>
    <w:rsid w:val="00FD1499"/>
    <w:rsid w:val="00FD199C"/>
    <w:rsid w:val="00FD1A03"/>
    <w:rsid w:val="00FD21C8"/>
    <w:rsid w:val="00FD2EE2"/>
    <w:rsid w:val="00FD2F20"/>
    <w:rsid w:val="00FD33C6"/>
    <w:rsid w:val="00FD35B2"/>
    <w:rsid w:val="00FD3809"/>
    <w:rsid w:val="00FD4132"/>
    <w:rsid w:val="00FD4915"/>
    <w:rsid w:val="00FD4E71"/>
    <w:rsid w:val="00FD5079"/>
    <w:rsid w:val="00FD5824"/>
    <w:rsid w:val="00FD60F4"/>
    <w:rsid w:val="00FD615E"/>
    <w:rsid w:val="00FD7328"/>
    <w:rsid w:val="00FD7C0A"/>
    <w:rsid w:val="00FD7C86"/>
    <w:rsid w:val="00FE0245"/>
    <w:rsid w:val="00FE039A"/>
    <w:rsid w:val="00FE0652"/>
    <w:rsid w:val="00FE0A28"/>
    <w:rsid w:val="00FE1761"/>
    <w:rsid w:val="00FE1DC5"/>
    <w:rsid w:val="00FE21C7"/>
    <w:rsid w:val="00FE228A"/>
    <w:rsid w:val="00FE2564"/>
    <w:rsid w:val="00FE2BD1"/>
    <w:rsid w:val="00FE3B00"/>
    <w:rsid w:val="00FE3E4E"/>
    <w:rsid w:val="00FE41C6"/>
    <w:rsid w:val="00FE4A66"/>
    <w:rsid w:val="00FE4B2C"/>
    <w:rsid w:val="00FE54E5"/>
    <w:rsid w:val="00FE622D"/>
    <w:rsid w:val="00FE682A"/>
    <w:rsid w:val="00FE6B3A"/>
    <w:rsid w:val="00FE6B8F"/>
    <w:rsid w:val="00FE7216"/>
    <w:rsid w:val="00FE75A4"/>
    <w:rsid w:val="00FE76C1"/>
    <w:rsid w:val="00FE7753"/>
    <w:rsid w:val="00FE78A8"/>
    <w:rsid w:val="00FF0F90"/>
    <w:rsid w:val="00FF1F67"/>
    <w:rsid w:val="00FF2E55"/>
    <w:rsid w:val="00FF2E8C"/>
    <w:rsid w:val="00FF326B"/>
    <w:rsid w:val="00FF3838"/>
    <w:rsid w:val="00FF3FD6"/>
    <w:rsid w:val="00FF4111"/>
    <w:rsid w:val="00FF41DC"/>
    <w:rsid w:val="00FF42A8"/>
    <w:rsid w:val="00FF48A4"/>
    <w:rsid w:val="00FF4C9B"/>
    <w:rsid w:val="00FF4D53"/>
    <w:rsid w:val="00FF5134"/>
    <w:rsid w:val="00FF64F7"/>
    <w:rsid w:val="00FF6526"/>
    <w:rsid w:val="00FF672E"/>
    <w:rsid w:val="00FF69FE"/>
    <w:rsid w:val="00FF6E30"/>
    <w:rsid w:val="00FF758E"/>
    <w:rsid w:val="00FF7B29"/>
    <w:rsid w:val="00FF7D6D"/>
    <w:rsid w:val="00FF7F70"/>
    <w:rsid w:val="013020C1"/>
    <w:rsid w:val="0866531B"/>
    <w:rsid w:val="15FF5F6D"/>
    <w:rsid w:val="1C4401D9"/>
    <w:rsid w:val="2BB539B2"/>
    <w:rsid w:val="3F1352A4"/>
    <w:rsid w:val="4AA303FA"/>
    <w:rsid w:val="5E9C6DE5"/>
    <w:rsid w:val="6C566A6F"/>
    <w:rsid w:val="72DE3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fillcolor="white">
      <v:fill color="white"/>
    </o:shapedefaults>
    <o:shapelayout v:ext="edit">
      <o:idmap v:ext="edit" data="1"/>
    </o:shapelayout>
  </w:shapeDefaults>
  <w:decimalSymbol w:val="."/>
  <w:listSeparator w:val=","/>
  <w14:docId w14:val="3FC8B78D"/>
  <w15:docId w15:val="{C42023C6-6B16-4D9F-89F3-8ADC29FE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qFormat/>
    <w:rPr>
      <w:color w:val="800080"/>
      <w:u w:val="single"/>
    </w:rPr>
  </w:style>
  <w:style w:type="character" w:styleId="a8">
    <w:name w:val="Emphasis"/>
    <w:basedOn w:val="a0"/>
    <w:uiPriority w:val="20"/>
    <w:qFormat/>
    <w:rPr>
      <w:i/>
      <w:iCs/>
    </w:rPr>
  </w:style>
  <w:style w:type="character" w:styleId="a9">
    <w:name w:val="Hyperlink"/>
    <w:basedOn w:val="a0"/>
    <w:qFormat/>
    <w:rPr>
      <w:color w:val="0000FF"/>
      <w:u w:val="single"/>
    </w:rPr>
  </w:style>
  <w:style w:type="character" w:customStyle="1" w:styleId="a6">
    <w:name w:val="页眉 字符"/>
    <w:basedOn w:val="a0"/>
    <w:link w:val="a5"/>
    <w:qFormat/>
    <w:rPr>
      <w:rFonts w:ascii="Calibri" w:hAnsi="Calibri" w:cs="宋体"/>
      <w:kern w:val="2"/>
      <w:sz w:val="18"/>
      <w:szCs w:val="18"/>
    </w:rPr>
  </w:style>
  <w:style w:type="character" w:customStyle="1" w:styleId="a4">
    <w:name w:val="页脚 字符"/>
    <w:basedOn w:val="a0"/>
    <w:link w:val="a3"/>
    <w:uiPriority w:val="99"/>
    <w:qFormat/>
    <w:rPr>
      <w:rFonts w:ascii="Calibri" w:hAnsi="Calibri" w:cs="宋体"/>
      <w:kern w:val="2"/>
      <w:sz w:val="18"/>
      <w:szCs w:val="18"/>
    </w:rPr>
  </w:style>
  <w:style w:type="character" w:customStyle="1" w:styleId="1">
    <w:name w:val="未处理的提及1"/>
    <w:basedOn w:val="a0"/>
    <w:uiPriority w:val="99"/>
    <w:qFormat/>
    <w:rPr>
      <w:color w:val="605E5C"/>
      <w:shd w:val="clear" w:color="auto" w:fill="E1DFDD"/>
    </w:rPr>
  </w:style>
  <w:style w:type="paragraph" w:styleId="aa">
    <w:name w:val="List Paragraph"/>
    <w:basedOn w:val="a"/>
    <w:uiPriority w:val="99"/>
    <w:qFormat/>
    <w:pPr>
      <w:ind w:firstLineChars="200" w:firstLine="420"/>
    </w:pPr>
  </w:style>
  <w:style w:type="character" w:customStyle="1" w:styleId="2">
    <w:name w:val="未处理的提及2"/>
    <w:basedOn w:val="a0"/>
    <w:uiPriority w:val="99"/>
    <w:qFormat/>
    <w:rPr>
      <w:color w:val="605E5C"/>
      <w:shd w:val="clear" w:color="auto" w:fill="E1DFDD"/>
    </w:rPr>
  </w:style>
  <w:style w:type="paragraph" w:styleId="ab">
    <w:name w:val="Revision"/>
    <w:hidden/>
    <w:uiPriority w:val="99"/>
    <w:semiHidden/>
    <w:rsid w:val="00752A24"/>
    <w:rPr>
      <w:rFonts w:ascii="Calibri" w:hAnsi="Calibri" w:cs="宋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9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lingyao.com" TargetMode="External"/><Relationship Id="rId4" Type="http://schemas.openxmlformats.org/officeDocument/2006/relationships/styles" Target="styles.xml"/><Relationship Id="rId9" Type="http://schemas.openxmlformats.org/officeDocument/2006/relationships/hyperlink" Target="https://zh.wikipedia.org/wiki/PFL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E204B-B538-4C48-AD44-A4108210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920</Pages>
  <Words>86046</Words>
  <Characters>490468</Characters>
  <Application>Microsoft Office Word</Application>
  <DocSecurity>0</DocSecurity>
  <Lines>4087</Lines>
  <Paragraphs>1150</Paragraphs>
  <ScaleCrop>false</ScaleCrop>
  <Company>Microsoft</Company>
  <LinksUpToDate>false</LinksUpToDate>
  <CharactersWithSpaces>575364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sun yuanling</cp:lastModifiedBy>
  <cp:revision>544</cp:revision>
  <dcterms:created xsi:type="dcterms:W3CDTF">2022-04-05T10:11:00Z</dcterms:created>
  <dcterms:modified xsi:type="dcterms:W3CDTF">2022-10-16T15:48:00Z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